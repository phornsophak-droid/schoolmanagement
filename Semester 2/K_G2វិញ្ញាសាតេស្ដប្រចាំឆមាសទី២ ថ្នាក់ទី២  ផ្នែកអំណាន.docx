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3E52" w14:textId="77777777" w:rsidR="00211096" w:rsidRPr="00B54083" w:rsidRDefault="00211096" w:rsidP="00211096">
      <w:pPr>
        <w:rPr>
          <w:rFonts w:ascii="Khmer OS Battambang" w:hAnsi="Khmer OS Battambang" w:cs="Khmer OS Battambang"/>
          <w:b/>
          <w:bCs/>
          <w:lang w:val="ca-ES"/>
        </w:rPr>
      </w:pPr>
      <w:bookmarkStart w:id="0" w:name="_Toc42185191"/>
      <w:r w:rsidRPr="00B54083">
        <w:rPr>
          <w:rFonts w:ascii="Khmer OS Battambang" w:hAnsi="Khmer OS Battambang" w:cs="Khmer OS Battambang"/>
          <w:b/>
          <w:bCs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8381E8" wp14:editId="2B5DEA81">
                <wp:simplePos x="0" y="0"/>
                <wp:positionH relativeFrom="column">
                  <wp:posOffset>-430530</wp:posOffset>
                </wp:positionH>
                <wp:positionV relativeFrom="paragraph">
                  <wp:posOffset>0</wp:posOffset>
                </wp:positionV>
                <wp:extent cx="6913880" cy="2999105"/>
                <wp:effectExtent l="0" t="0" r="0" b="10795"/>
                <wp:wrapTight wrapText="bothSides">
                  <wp:wrapPolygon edited="0">
                    <wp:start x="595" y="0"/>
                    <wp:lineTo x="417" y="13446"/>
                    <wp:lineTo x="179" y="14543"/>
                    <wp:lineTo x="119" y="15641"/>
                    <wp:lineTo x="238" y="17836"/>
                    <wp:lineTo x="0" y="18522"/>
                    <wp:lineTo x="0" y="20306"/>
                    <wp:lineTo x="1012" y="21541"/>
                    <wp:lineTo x="1309" y="21541"/>
                    <wp:lineTo x="2976" y="21541"/>
                    <wp:lineTo x="3333" y="21541"/>
                    <wp:lineTo x="4285" y="20443"/>
                    <wp:lineTo x="20235" y="20031"/>
                    <wp:lineTo x="20116" y="17836"/>
                    <wp:lineTo x="20354" y="17836"/>
                    <wp:lineTo x="20890" y="16327"/>
                    <wp:lineTo x="21128" y="13994"/>
                    <wp:lineTo x="21068" y="12622"/>
                    <wp:lineTo x="20592" y="11250"/>
                    <wp:lineTo x="20592" y="6860"/>
                    <wp:lineTo x="21068" y="6860"/>
                    <wp:lineTo x="21485" y="5762"/>
                    <wp:lineTo x="21485" y="823"/>
                    <wp:lineTo x="21306" y="274"/>
                    <wp:lineTo x="20592" y="0"/>
                    <wp:lineTo x="595" y="0"/>
                  </wp:wrapPolygon>
                </wp:wrapTight>
                <wp:docPr id="1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13880" cy="2999105"/>
                          <a:chOff x="515" y="506"/>
                          <a:chExt cx="11019" cy="4723"/>
                        </a:xfrm>
                      </wpg:grpSpPr>
                      <wps:wsp>
                        <wps:cNvPr id="13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730" y="506"/>
                            <a:ext cx="10387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26ABE" w14:textId="77777777" w:rsidR="00051760" w:rsidRPr="00635ACD" w:rsidRDefault="00051760" w:rsidP="00211096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 xml:space="preserve">សាលាបឋមសិក្សា៖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</w:t>
                              </w:r>
                            </w:p>
                            <w:p w14:paraId="55F5BAF0" w14:textId="77777777" w:rsidR="00051760" w:rsidRPr="00862744" w:rsidRDefault="00051760" w:rsidP="00211096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ប្រឡងប្រចំាឆមាស៖...........</w:t>
                              </w:r>
                              <w:r w:rsidRPr="00AE54C7">
                                <w:rPr>
                                  <w:rFonts w:ascii="Khmer OS System" w:hAnsi="Khmer OS System" w:cs="Khmer OS System"/>
                                </w:rPr>
                                <w:t xml:space="preserve"> 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ថ្នាក់ទី៖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........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សម័យប្រឡ៖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4F1160B4" w14:textId="77777777" w:rsidR="00051760" w:rsidRDefault="00051760" w:rsidP="00211096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</w:t>
                              </w:r>
                            </w:p>
                            <w:p w14:paraId="68B7B939" w14:textId="77777777" w:rsidR="00051760" w:rsidRDefault="00051760" w:rsidP="00211096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6B49A5C2" w14:textId="77777777" w:rsidR="00051760" w:rsidRPr="00635ACD" w:rsidRDefault="00051760" w:rsidP="00211096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0368EC75" w14:textId="77777777" w:rsidR="00051760" w:rsidRPr="00635ACD" w:rsidRDefault="00051760" w:rsidP="00211096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8412" y="533"/>
                            <a:ext cx="312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908C42" w14:textId="77777777" w:rsidR="00051760" w:rsidRPr="00862744" w:rsidRDefault="00051760" w:rsidP="00211096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លេខបន្ទប់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</w:t>
                              </w:r>
                            </w:p>
                            <w:p w14:paraId="12618909" w14:textId="77777777" w:rsidR="00051760" w:rsidRPr="00A13B9F" w:rsidRDefault="00051760" w:rsidP="00211096">
                              <w:pPr>
                                <w:spacing w:after="0" w:line="240" w:lineRule="auto"/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</w:pPr>
                              <w:r w:rsidRPr="00A13B9F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លេខតុ</w:t>
                              </w:r>
                              <w:r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.......................</w:t>
                              </w:r>
                              <w:r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</w:t>
                              </w:r>
                            </w:p>
                            <w:p w14:paraId="42D2D591" w14:textId="77777777" w:rsidR="00051760" w:rsidRPr="00635ACD" w:rsidRDefault="00051760" w:rsidP="00211096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179" y="1635"/>
                            <a:ext cx="4986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D5744" w14:textId="77777777" w:rsidR="00051760" w:rsidRPr="00862744" w:rsidRDefault="00051760" w:rsidP="00211096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នាមត្រកូល និងនាមខ្លួន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</w:t>
                              </w:r>
                            </w:p>
                            <w:p w14:paraId="54C986AC" w14:textId="77777777" w:rsidR="00051760" w:rsidRPr="00862744" w:rsidRDefault="00051760" w:rsidP="00211096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ថ្ងៃខែឆ្នាំកំណើត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</w:t>
                              </w:r>
                            </w:p>
                            <w:p w14:paraId="52404C73" w14:textId="77777777" w:rsidR="00051760" w:rsidRPr="004A06A3" w:rsidRDefault="00051760" w:rsidP="00211096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ហត្ថលេខាបេក្ខជន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.............................................</w:t>
                              </w:r>
                              <w:r w:rsidRPr="004A06A3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4A06A3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.........................................................</w:t>
                              </w:r>
                            </w:p>
                            <w:p w14:paraId="07C1BB10" w14:textId="77777777" w:rsidR="00051760" w:rsidRPr="000649F5" w:rsidRDefault="00051760" w:rsidP="00211096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644" y="3214"/>
                            <a:ext cx="10738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94C627" w14:textId="77777777" w:rsidR="00051760" w:rsidRPr="00862744" w:rsidRDefault="00051760" w:rsidP="00211096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3C829D3C" w14:textId="77777777" w:rsidR="00051760" w:rsidRPr="00B64460" w:rsidRDefault="00051760" w:rsidP="00211096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165" y="2600"/>
                            <a:ext cx="2563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D65A7D" w14:textId="77777777" w:rsidR="00051760" w:rsidRPr="00862744" w:rsidRDefault="00051760" w:rsidP="00211096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115A5424" w14:textId="77777777" w:rsidR="00051760" w:rsidRPr="00635ACD" w:rsidRDefault="00051760" w:rsidP="00211096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8165" y="4296"/>
                            <a:ext cx="2564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5FE352" w14:textId="77777777" w:rsidR="00051760" w:rsidRPr="00862744" w:rsidRDefault="00051760" w:rsidP="00211096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25A082BA" w14:textId="77777777" w:rsidR="00051760" w:rsidRPr="00635ACD" w:rsidRDefault="00051760" w:rsidP="00211096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15" y="4210"/>
                            <a:ext cx="2190" cy="10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515" y="3627"/>
                            <a:ext cx="10723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77DF2A" w14:textId="77777777" w:rsidR="00051760" w:rsidRPr="00A85045" w:rsidRDefault="00051760" w:rsidP="00211096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</w:rPr>
                                <w:t>……………………………………………………………………………………………………………………………</w:t>
                              </w:r>
                              <w:r w:rsidRPr="00084B58">
                                <w:rPr>
                                  <w:rFonts w:ascii="Khmer OS" w:hAnsi="Khmer OS" w:cs="Khmer OS"/>
                                </w:rPr>
                                <w:t>……………</w:t>
                              </w:r>
                            </w:p>
                            <w:p w14:paraId="6DB9180F" w14:textId="77777777" w:rsidR="00051760" w:rsidRPr="00B64460" w:rsidRDefault="00051760" w:rsidP="00211096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875" y="4343"/>
                            <a:ext cx="729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9F8E6" w14:textId="77777777" w:rsidR="00051760" w:rsidRPr="00862744" w:rsidRDefault="00051760" w:rsidP="00211096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" w:hAnsi="Khmer OS" w:cs="Khmer OS"/>
                                </w:rPr>
                                <w:t xml:space="preserve">                          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b/>
                                  <w:bCs/>
                                  <w:cs/>
                                </w:rPr>
                                <w:t xml:space="preserve">វិញ្ញាសា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: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…………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.........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………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………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នាទី</w:t>
                              </w:r>
                            </w:p>
                            <w:p w14:paraId="18EE80C6" w14:textId="77777777" w:rsidR="00051760" w:rsidRPr="00B64460" w:rsidRDefault="00051760" w:rsidP="00211096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8381E8" id="Group 20" o:spid="_x0000_s1026" style="position:absolute;margin-left:-33.9pt;margin-top:0;width:544.4pt;height:236.15pt;z-index:-251657216" coordorigin="515,506" coordsize="11019,4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">
                <v:rect id="Rectangle 136" o:spid="_x0000_s1027" style="position:absolute;left:730;top:506;width:10387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<v:textbox>
                    <w:txbxContent>
                      <w:p w14:paraId="13F26ABE" w14:textId="77777777" w:rsidR="00051760" w:rsidRPr="00635ACD" w:rsidRDefault="00051760" w:rsidP="00211096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</w:rPr>
                          <w:t xml:space="preserve">សាលាបឋមសិក្សា៖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</w:t>
                        </w:r>
                      </w:p>
                      <w:p w14:paraId="55F5BAF0" w14:textId="77777777" w:rsidR="00051760" w:rsidRPr="00862744" w:rsidRDefault="00051760" w:rsidP="00211096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ប្រឡងប្រចំាឆមាស៖...........</w:t>
                        </w:r>
                        <w:r w:rsidRPr="00AE54C7">
                          <w:rPr>
                            <w:rFonts w:ascii="Khmer OS System" w:hAnsi="Khmer OS System" w:cs="Khmer OS System"/>
                          </w:rPr>
                          <w:t xml:space="preserve">   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ថ្នាក់ទី៖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........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សម័យប្រឡ៖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</w:t>
                        </w:r>
                      </w:p>
                      <w:p w14:paraId="4F1160B4" w14:textId="77777777" w:rsidR="00051760" w:rsidRDefault="00051760" w:rsidP="00211096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>ហត្ថលេខាអនុរក្ស</w:t>
                        </w:r>
                      </w:p>
                      <w:p w14:paraId="68B7B939" w14:textId="77777777" w:rsidR="00051760" w:rsidRDefault="00051760" w:rsidP="00211096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6B49A5C2" w14:textId="77777777" w:rsidR="00051760" w:rsidRPr="00635ACD" w:rsidRDefault="00051760" w:rsidP="00211096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0368EC75" w14:textId="77777777" w:rsidR="00051760" w:rsidRPr="00635ACD" w:rsidRDefault="00051760" w:rsidP="00211096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7" o:spid="_x0000_s1028" style="position:absolute;left:8412;top:533;width:3122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<v:textbox>
                    <w:txbxContent>
                      <w:p w14:paraId="26908C42" w14:textId="77777777" w:rsidR="00051760" w:rsidRPr="00862744" w:rsidRDefault="00051760" w:rsidP="00211096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លេខបន្ទប់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</w:t>
                        </w:r>
                      </w:p>
                      <w:p w14:paraId="12618909" w14:textId="77777777" w:rsidR="00051760" w:rsidRPr="00A13B9F" w:rsidRDefault="00051760" w:rsidP="00211096">
                        <w:pPr>
                          <w:spacing w:after="0" w:line="240" w:lineRule="auto"/>
                          <w:rPr>
                            <w:rFonts w:ascii="Khmer OS Muol" w:hAnsi="Khmer OS Muol" w:cs="Khmer OS Muol"/>
                            <w:lang w:val="en-AU"/>
                          </w:rPr>
                        </w:pPr>
                        <w:r w:rsidRPr="00A13B9F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លេខតុ</w:t>
                        </w:r>
                        <w:r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.......................</w:t>
                        </w:r>
                        <w:r>
                          <w:rPr>
                            <w:rFonts w:ascii="Khmer OS Muol" w:hAnsi="Khmer OS Muol" w:cs="Khmer OS Muol"/>
                            <w:lang w:val="en-AU"/>
                          </w:rPr>
                          <w:t>....</w:t>
                        </w:r>
                      </w:p>
                      <w:p w14:paraId="42D2D591" w14:textId="77777777" w:rsidR="00051760" w:rsidRPr="00635ACD" w:rsidRDefault="00051760" w:rsidP="00211096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8" o:spid="_x0000_s1029" style="position:absolute;left:3179;top:1635;width:498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<v:textbox>
                    <w:txbxContent>
                      <w:p w14:paraId="22BD5744" w14:textId="77777777" w:rsidR="00051760" w:rsidRPr="00862744" w:rsidRDefault="00051760" w:rsidP="00211096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នាមត្រកូល និងនាមខ្លួន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</w:t>
                        </w:r>
                      </w:p>
                      <w:p w14:paraId="54C986AC" w14:textId="77777777" w:rsidR="00051760" w:rsidRPr="00862744" w:rsidRDefault="00051760" w:rsidP="00211096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ថ្ងៃខែឆ្នាំកំណើត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</w:t>
                        </w:r>
                      </w:p>
                      <w:p w14:paraId="52404C73" w14:textId="77777777" w:rsidR="00051760" w:rsidRPr="004A06A3" w:rsidRDefault="00051760" w:rsidP="00211096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ហត្ថលេខាបេក្ខជន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.............................................</w:t>
                        </w:r>
                        <w:r w:rsidRPr="004A06A3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4A06A3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.........................................................</w:t>
                        </w:r>
                      </w:p>
                      <w:p w14:paraId="07C1BB10" w14:textId="77777777" w:rsidR="00051760" w:rsidRPr="000649F5" w:rsidRDefault="00051760" w:rsidP="00211096">
                        <w:pPr>
                          <w:spacing w:after="0" w:line="240" w:lineRule="auto"/>
                          <w:rPr>
                            <w:rFonts w:ascii="Khmer OS" w:hAnsi="Khmer OS" w:cs="Khmer OS"/>
                            <w:b/>
                            <w:bCs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9" o:spid="_x0000_s1030" style="position:absolute;left:644;top:3214;width:10738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ywwAAANwAAAAPAAAAZHJzL2Rvd25yZXYueG1sRE9Na8JA&#10;EL0X/A/LCF5EN1oo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cST4MsMAAADcAAAADwAA&#10;AAAAAAAAAAAAAAAHAgAAZHJzL2Rvd25yZXYueG1sUEsFBgAAAAADAAMAtwAAAPcCAAAAAA==&#10;" filled="f" stroked="f">
                  <v:textbox>
                    <w:txbxContent>
                      <w:p w14:paraId="4E94C627" w14:textId="77777777" w:rsidR="00051760" w:rsidRPr="00862744" w:rsidRDefault="00051760" w:rsidP="00211096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3C829D3C" w14:textId="77777777" w:rsidR="00051760" w:rsidRPr="00B64460" w:rsidRDefault="00051760" w:rsidP="00211096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140" o:spid="_x0000_s1031" style="position:absolute;left:8165;top:2600;width:256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" filled="f" strokeweight="1.5pt">
                  <v:textbox>
                    <w:txbxContent>
                      <w:p w14:paraId="43D65A7D" w14:textId="77777777" w:rsidR="00051760" w:rsidRPr="00862744" w:rsidRDefault="00051760" w:rsidP="00211096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115A5424" w14:textId="77777777" w:rsidR="00051760" w:rsidRPr="00635ACD" w:rsidRDefault="00051760" w:rsidP="00211096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1" o:spid="_x0000_s1032" style="position:absolute;left:8165;top:4296;width:2564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" filled="f" strokeweight="1.5pt">
                  <v:textbox>
                    <w:txbxContent>
                      <w:p w14:paraId="1C5FE352" w14:textId="77777777" w:rsidR="00051760" w:rsidRPr="00862744" w:rsidRDefault="00051760" w:rsidP="00211096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25A082BA" w14:textId="77777777" w:rsidR="00051760" w:rsidRPr="00635ACD" w:rsidRDefault="00051760" w:rsidP="00211096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515;top:4210;width:2190;height:1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<v:rect id="Rectangle 143" o:spid="_x0000_s1034" style="position:absolute;left:515;top:3627;width:10723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>
                  <v:textbox>
                    <w:txbxContent>
                      <w:p w14:paraId="0C77DF2A" w14:textId="77777777" w:rsidR="00051760" w:rsidRPr="00A85045" w:rsidRDefault="00051760" w:rsidP="00211096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A85045">
                          <w:rPr>
                            <w:rFonts w:ascii="Khmer OS" w:hAnsi="Khmer OS" w:cs="Khmer OS"/>
                          </w:rPr>
                          <w:sym w:font="Wingdings 2" w:char="F026"/>
                        </w:r>
                        <w:r w:rsidRPr="00A85045">
                          <w:rPr>
                            <w:rFonts w:ascii="Khmer OS" w:hAnsi="Khmer OS" w:cs="Khmer OS"/>
                          </w:rPr>
                          <w:t>……………………………………………………………………………………………………………………………</w:t>
                        </w:r>
                        <w:r w:rsidRPr="00084B58">
                          <w:rPr>
                            <w:rFonts w:ascii="Khmer OS" w:hAnsi="Khmer OS" w:cs="Khmer OS"/>
                          </w:rPr>
                          <w:t>……………</w:t>
                        </w:r>
                      </w:p>
                      <w:p w14:paraId="6DB9180F" w14:textId="77777777" w:rsidR="00051760" w:rsidRPr="00B64460" w:rsidRDefault="00051760" w:rsidP="00211096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5" o:spid="_x0000_s1035" style="position:absolute;left:875;top:4343;width:7290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    <v:textbox>
                    <w:txbxContent>
                      <w:p w14:paraId="6799F8E6" w14:textId="77777777" w:rsidR="00051760" w:rsidRPr="00862744" w:rsidRDefault="00051760" w:rsidP="00211096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" w:hAnsi="Khmer OS" w:cs="Khmer OS"/>
                          </w:rPr>
                          <w:t xml:space="preserve">                            </w:t>
                        </w:r>
                        <w:r w:rsidRPr="00862744">
                          <w:rPr>
                            <w:rFonts w:ascii="Khmer OS System" w:hAnsi="Khmer OS System" w:cs="Khmer OS System"/>
                            <w:b/>
                            <w:bCs/>
                            <w:cs/>
                          </w:rPr>
                          <w:t xml:space="preserve">វិញ្ញាសា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: 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…………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.........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………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  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រយៈពេល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………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នាទី</w:t>
                        </w:r>
                      </w:p>
                      <w:p w14:paraId="18EE80C6" w14:textId="77777777" w:rsidR="00051760" w:rsidRPr="00B64460" w:rsidRDefault="00051760" w:rsidP="00211096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bookmarkStart w:id="1" w:name="_Toc36448936"/>
      <w:bookmarkStart w:id="2" w:name="_Toc37760080"/>
      <w:bookmarkEnd w:id="0"/>
    </w:p>
    <w:p w14:paraId="0F80934E" w14:textId="3C716ED4" w:rsidR="00211096" w:rsidRPr="00B54083" w:rsidRDefault="00211096" w:rsidP="00211096">
      <w:pPr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 w:hint="cs"/>
          <w:cs/>
          <w:lang w:val="ca-ES"/>
        </w:rPr>
        <w:t xml:space="preserve">  ១</w:t>
      </w:r>
      <w:r w:rsidRPr="00B54083">
        <w:rPr>
          <w:rFonts w:ascii="Khmer OS Battambang" w:hAnsi="Khmer OS Battambang" w:cs="Khmer OS Battambang"/>
        </w:rPr>
        <w:t>-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</w:t>
      </w:r>
      <w:r w:rsidRPr="00B54083">
        <w:rPr>
          <w:rFonts w:ascii="Khmer OS Battambang" w:hAnsi="Khmer OS Battambang" w:cs="Khmer OS Battambang"/>
          <w:lang w:val="ca-ES"/>
        </w:rPr>
        <w:tab/>
      </w:r>
      <w:r w:rsidRPr="00B54083">
        <w:rPr>
          <w:rFonts w:ascii="Khmer OS Battambang" w:hAnsi="Khmer OS Battambang" w:cs="Khmer OS Battambang"/>
          <w:b/>
          <w:bCs/>
          <w:cs/>
        </w:rPr>
        <w:t>ប្រធា</w:t>
      </w:r>
      <w:r w:rsidRPr="00B54083">
        <w:rPr>
          <w:rFonts w:ascii="Khmer OS Battambang" w:hAnsi="Khmer OS Battambang" w:cs="Khmer OS Battambang"/>
          <w:b/>
          <w:bCs/>
        </w:rPr>
        <w:t>​</w:t>
      </w:r>
      <w:r w:rsidRPr="00B54083">
        <w:rPr>
          <w:rFonts w:ascii="Khmer OS Battambang" w:hAnsi="Khmer OS Battambang" w:cs="Khmer OS Battambang"/>
          <w:b/>
          <w:bCs/>
          <w:cs/>
        </w:rPr>
        <w:t>ន៖</w:t>
      </w:r>
      <w:r w:rsidRPr="00B54083">
        <w:rPr>
          <w:rFonts w:ascii="Khmer OS Battambang" w:hAnsi="Khmer OS Battambang" w:cs="Khmer OS Battambang"/>
          <w:lang w:val="ca-ES"/>
        </w:rPr>
        <w:t xml:space="preserve"> </w:t>
      </w:r>
      <w:r w:rsidRPr="00B54083">
        <w:rPr>
          <w:rFonts w:ascii="Khmer OS Battambang" w:hAnsi="Khmer OS Battambang" w:cs="Khmer OS Battambang"/>
          <w:cs/>
          <w:lang w:val="ca-ES"/>
        </w:rPr>
        <w:t>ចូររកពាក្យន័យដូចនឹងពាក្យ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</w:t>
      </w:r>
      <w:r w:rsidRPr="00B54083">
        <w:rPr>
          <w:rFonts w:ascii="Khmer OS Battambang" w:hAnsi="Khmer OS Battambang" w:cs="Khmer OS Battambang" w:hint="cs"/>
          <w:b/>
          <w:bCs/>
          <w:cs/>
          <w:lang w:val="ca-ES"/>
        </w:rPr>
        <w:t>“សម្បត្តិ”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</w:t>
      </w:r>
      <w:r w:rsidRPr="00B54083">
        <w:rPr>
          <w:rFonts w:ascii="Khmer OS Battambang" w:hAnsi="Khmer OS Battambang" w:cs="Khmer OS Battambang"/>
          <w:cs/>
          <w:lang w:val="ca-ES"/>
        </w:rPr>
        <w:t>ឱ្យបានត្រឹមត្រូវ។</w:t>
      </w:r>
      <w:r w:rsidRPr="00B54083">
        <w:rPr>
          <w:rFonts w:ascii="Khmer OS Battambang" w:hAnsi="Khmer OS Battambang" w:cs="Khmer OS Battambang" w:hint="cs"/>
          <w:cs/>
          <w:lang w:val="ca-ES"/>
        </w:rPr>
        <w:t>(១ពិន្ទុ)</w:t>
      </w:r>
    </w:p>
    <w:tbl>
      <w:tblPr>
        <w:tblStyle w:val="TableGrid"/>
        <w:tblW w:w="0" w:type="auto"/>
        <w:tblInd w:w="1627" w:type="dxa"/>
        <w:tblLayout w:type="fixed"/>
        <w:tblLook w:val="04A0" w:firstRow="1" w:lastRow="0" w:firstColumn="1" w:lastColumn="0" w:noHBand="0" w:noVBand="1"/>
      </w:tblPr>
      <w:tblGrid>
        <w:gridCol w:w="2316"/>
        <w:gridCol w:w="2316"/>
        <w:gridCol w:w="2318"/>
      </w:tblGrid>
      <w:tr w:rsidR="00211096" w:rsidRPr="00B54083" w14:paraId="2D13F752" w14:textId="77777777" w:rsidTr="00051760">
        <w:trPr>
          <w:trHeight w:val="294"/>
        </w:trPr>
        <w:tc>
          <w:tcPr>
            <w:tcW w:w="2316" w:type="dxa"/>
            <w:vAlign w:val="center"/>
          </w:tcPr>
          <w:p w14:paraId="529FBDB3" w14:textId="77777777" w:rsidR="00211096" w:rsidRPr="00B54083" w:rsidRDefault="00211096" w:rsidP="00051760">
            <w:pPr>
              <w:contextualSpacing/>
              <w:jc w:val="center"/>
              <w:rPr>
                <w:rFonts w:ascii="Khmer OS Battambang" w:hAnsi="Khmer OS Battambang" w:cs="Khmer OS Battambang"/>
                <w:lang w:bidi="km-KH"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ពាក្យន័យដូច</w:t>
            </w:r>
          </w:p>
        </w:tc>
        <w:tc>
          <w:tcPr>
            <w:tcW w:w="4634" w:type="dxa"/>
            <w:gridSpan w:val="2"/>
            <w:vAlign w:val="center"/>
          </w:tcPr>
          <w:p w14:paraId="553D55DE" w14:textId="77777777" w:rsidR="00211096" w:rsidRPr="00B54083" w:rsidRDefault="00211096" w:rsidP="00051760">
            <w:pPr>
              <w:rPr>
                <w:rFonts w:ascii="Khmer OS Battambang" w:hAnsi="Khmer OS Battambang" w:cs="Khmer OS Battambang"/>
                <w:lang w:val="ca-ES" w:bidi="km-KH"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val="ca-ES" w:bidi="km-KH"/>
              </w:rPr>
              <w:t xml:space="preserve"> សូមគូសវង់លើពាក្យ </w:t>
            </w:r>
            <w:r w:rsidRPr="00B54083">
              <w:rPr>
                <w:rFonts w:ascii="Khmer OS Battambang" w:hAnsi="Khmer OS Battambang" w:cs="Khmer OS Battambang" w:hint="cs"/>
                <w:b/>
                <w:bCs/>
                <w:cs/>
                <w:lang w:val="ca-ES" w:bidi="km-KH"/>
              </w:rPr>
              <w:t>ត្រូវ</w:t>
            </w:r>
            <w:r w:rsidRPr="00B54083">
              <w:rPr>
                <w:rFonts w:ascii="Khmer OS Battambang" w:hAnsi="Khmer OS Battambang" w:cs="Khmer OS Battambang" w:hint="cs"/>
                <w:cs/>
                <w:lang w:val="ca-ES" w:bidi="km-KH"/>
              </w:rPr>
              <w:t xml:space="preserve">  ដែលជាចម្លើយត្រឹមត្រូវ និងពាក្យ </w:t>
            </w:r>
            <w:r w:rsidRPr="00B54083">
              <w:rPr>
                <w:rFonts w:ascii="Khmer OS Battambang" w:hAnsi="Khmer OS Battambang" w:cs="Khmer OS Battambang" w:hint="cs"/>
                <w:b/>
                <w:bCs/>
                <w:cs/>
                <w:lang w:val="ca-ES" w:bidi="km-KH"/>
              </w:rPr>
              <w:t>ខុស</w:t>
            </w:r>
            <w:r w:rsidRPr="00B54083">
              <w:rPr>
                <w:rFonts w:ascii="Khmer OS Battambang" w:hAnsi="Khmer OS Battambang" w:cs="Khmer OS Battambang" w:hint="cs"/>
                <w:cs/>
                <w:lang w:val="ca-ES" w:bidi="km-KH"/>
              </w:rPr>
              <w:t xml:space="preserve"> ដែលជាចម្លើយ ខុស</w:t>
            </w:r>
          </w:p>
        </w:tc>
      </w:tr>
      <w:tr w:rsidR="00211096" w:rsidRPr="00B54083" w14:paraId="0D177B88" w14:textId="77777777" w:rsidTr="00051760">
        <w:trPr>
          <w:trHeight w:val="294"/>
        </w:trPr>
        <w:tc>
          <w:tcPr>
            <w:tcW w:w="2316" w:type="dxa"/>
            <w:vAlign w:val="center"/>
          </w:tcPr>
          <w:p w14:paraId="7203DE2D" w14:textId="77777777" w:rsidR="00211096" w:rsidRPr="00B54083" w:rsidRDefault="00211096" w:rsidP="00051760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bidi="km-KH"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១</w:t>
            </w:r>
            <w:r w:rsidRPr="00B54083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ទ្រព្យ</w:t>
            </w:r>
          </w:p>
        </w:tc>
        <w:tc>
          <w:tcPr>
            <w:tcW w:w="2316" w:type="dxa"/>
            <w:vAlign w:val="center"/>
          </w:tcPr>
          <w:p w14:paraId="196F58F0" w14:textId="77777777" w:rsidR="00211096" w:rsidRPr="00B54083" w:rsidRDefault="00211096" w:rsidP="00051760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rtl/>
                <w:cs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ត្រូវ</w:t>
            </w:r>
          </w:p>
        </w:tc>
        <w:tc>
          <w:tcPr>
            <w:tcW w:w="2318" w:type="dxa"/>
            <w:vAlign w:val="center"/>
          </w:tcPr>
          <w:p w14:paraId="5FB3BAF0" w14:textId="77777777" w:rsidR="00211096" w:rsidRPr="00B54083" w:rsidRDefault="00211096" w:rsidP="00051760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rtl/>
                <w:cs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ខុស</w:t>
            </w:r>
          </w:p>
        </w:tc>
      </w:tr>
      <w:tr w:rsidR="00211096" w:rsidRPr="00B54083" w14:paraId="3D171213" w14:textId="77777777" w:rsidTr="00051760">
        <w:trPr>
          <w:trHeight w:val="294"/>
        </w:trPr>
        <w:tc>
          <w:tcPr>
            <w:tcW w:w="2316" w:type="dxa"/>
            <w:vAlign w:val="center"/>
          </w:tcPr>
          <w:p w14:paraId="58EACAED" w14:textId="77777777" w:rsidR="00211096" w:rsidRPr="00B54083" w:rsidRDefault="00211096" w:rsidP="00051760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bidi="km-KH"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២</w:t>
            </w:r>
            <w:r w:rsidRPr="00B54083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របស់</w:t>
            </w:r>
          </w:p>
        </w:tc>
        <w:tc>
          <w:tcPr>
            <w:tcW w:w="2316" w:type="dxa"/>
            <w:vAlign w:val="center"/>
          </w:tcPr>
          <w:p w14:paraId="4277BA9E" w14:textId="77777777" w:rsidR="00211096" w:rsidRPr="00B54083" w:rsidRDefault="00211096" w:rsidP="00051760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rtl/>
                <w:cs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ត្រូវ</w:t>
            </w:r>
          </w:p>
        </w:tc>
        <w:tc>
          <w:tcPr>
            <w:tcW w:w="2318" w:type="dxa"/>
            <w:vAlign w:val="center"/>
          </w:tcPr>
          <w:p w14:paraId="063F150C" w14:textId="77777777" w:rsidR="00211096" w:rsidRPr="00B54083" w:rsidRDefault="00211096" w:rsidP="00051760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rtl/>
                <w:cs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ខុស</w:t>
            </w:r>
          </w:p>
        </w:tc>
      </w:tr>
      <w:tr w:rsidR="00211096" w:rsidRPr="00B54083" w14:paraId="4A667BB7" w14:textId="77777777" w:rsidTr="00051760">
        <w:trPr>
          <w:trHeight w:val="294"/>
        </w:trPr>
        <w:tc>
          <w:tcPr>
            <w:tcW w:w="2316" w:type="dxa"/>
            <w:vAlign w:val="center"/>
          </w:tcPr>
          <w:p w14:paraId="391D3CE4" w14:textId="77777777" w:rsidR="00211096" w:rsidRPr="00B54083" w:rsidRDefault="00211096" w:rsidP="00051760">
            <w:pPr>
              <w:spacing w:line="276" w:lineRule="auto"/>
              <w:contextualSpacing/>
              <w:rPr>
                <w:rFonts w:ascii="Khmer OS Battambang" w:hAnsi="Khmer OS Battambang" w:cs="Khmer OS Battambang"/>
                <w:lang w:bidi="km-KH"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៣</w:t>
            </w:r>
            <w:r w:rsidRPr="00B54083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ធនធាន</w:t>
            </w:r>
          </w:p>
        </w:tc>
        <w:tc>
          <w:tcPr>
            <w:tcW w:w="2316" w:type="dxa"/>
            <w:vAlign w:val="center"/>
          </w:tcPr>
          <w:p w14:paraId="31B5D670" w14:textId="77777777" w:rsidR="00211096" w:rsidRPr="00B54083" w:rsidRDefault="00211096" w:rsidP="00051760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rtl/>
                <w:cs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ត្រូវ</w:t>
            </w:r>
          </w:p>
        </w:tc>
        <w:tc>
          <w:tcPr>
            <w:tcW w:w="2318" w:type="dxa"/>
            <w:vAlign w:val="center"/>
          </w:tcPr>
          <w:p w14:paraId="27F057D6" w14:textId="77777777" w:rsidR="00211096" w:rsidRPr="00B54083" w:rsidRDefault="00211096" w:rsidP="00051760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rtl/>
                <w:cs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ខុស</w:t>
            </w:r>
          </w:p>
        </w:tc>
      </w:tr>
      <w:tr w:rsidR="00211096" w:rsidRPr="00B54083" w14:paraId="723424D6" w14:textId="77777777" w:rsidTr="00051760">
        <w:trPr>
          <w:trHeight w:val="294"/>
        </w:trPr>
        <w:tc>
          <w:tcPr>
            <w:tcW w:w="2316" w:type="dxa"/>
            <w:vAlign w:val="center"/>
          </w:tcPr>
          <w:p w14:paraId="58A5068D" w14:textId="75B43BA0" w:rsidR="00211096" w:rsidRPr="00B54083" w:rsidRDefault="00211096" w:rsidP="00051760">
            <w:pPr>
              <w:spacing w:line="276" w:lineRule="auto"/>
              <w:contextualSpacing/>
              <w:rPr>
                <w:rFonts w:ascii="Khmer OS Battambang" w:hAnsi="Khmer OS Battambang" w:cs="Khmer OS Battambang"/>
                <w:cs/>
                <w:lang w:bidi="km-KH"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៤</w:t>
            </w:r>
            <w:r w:rsidRPr="00B54083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សម្ភារ</w:t>
            </w:r>
            <w:r w:rsidR="008E112C"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ៈ</w:t>
            </w:r>
          </w:p>
        </w:tc>
        <w:tc>
          <w:tcPr>
            <w:tcW w:w="2316" w:type="dxa"/>
            <w:vAlign w:val="center"/>
          </w:tcPr>
          <w:p w14:paraId="4DF93EB7" w14:textId="77777777" w:rsidR="00211096" w:rsidRPr="00B54083" w:rsidRDefault="00211096" w:rsidP="00051760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rtl/>
                <w:cs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ត្រូវ</w:t>
            </w:r>
          </w:p>
        </w:tc>
        <w:tc>
          <w:tcPr>
            <w:tcW w:w="2318" w:type="dxa"/>
            <w:vAlign w:val="center"/>
          </w:tcPr>
          <w:p w14:paraId="6DE7D71B" w14:textId="77777777" w:rsidR="00211096" w:rsidRPr="00B54083" w:rsidRDefault="00211096" w:rsidP="00051760">
            <w:pPr>
              <w:spacing w:line="276" w:lineRule="auto"/>
              <w:contextualSpacing/>
              <w:jc w:val="center"/>
              <w:rPr>
                <w:rFonts w:ascii="Khmer OS Battambang" w:hAnsi="Khmer OS Battambang" w:cs="Khmer OS Battambang"/>
                <w:rtl/>
                <w:cs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ខុស</w:t>
            </w:r>
          </w:p>
        </w:tc>
      </w:tr>
    </w:tbl>
    <w:p w14:paraId="2DDD2638" w14:textId="77777777" w:rsidR="00211096" w:rsidRPr="00B54083" w:rsidRDefault="00211096" w:rsidP="00211096">
      <w:pPr>
        <w:spacing w:after="0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 w:hint="cs"/>
          <w:b/>
          <w:bCs/>
          <w:cs/>
        </w:rPr>
        <w:t>២</w:t>
      </w:r>
      <w:r w:rsidRPr="00B54083">
        <w:rPr>
          <w:rFonts w:ascii="Khmer OS Battambang" w:hAnsi="Khmer OS Battambang" w:cs="Khmer OS Battambang"/>
          <w:b/>
          <w:bCs/>
        </w:rPr>
        <w:t>-</w:t>
      </w:r>
      <w:r w:rsidRPr="00B54083">
        <w:rPr>
          <w:rFonts w:ascii="Khmer OS Battambang" w:hAnsi="Khmer OS Battambang" w:cs="Khmer OS Battambang"/>
          <w:b/>
          <w:bCs/>
        </w:rPr>
        <w:tab/>
      </w:r>
      <w:r w:rsidRPr="00B54083">
        <w:rPr>
          <w:rFonts w:ascii="Khmer OS Battambang" w:hAnsi="Khmer OS Battambang" w:cs="Khmer OS Battambang"/>
          <w:b/>
          <w:bCs/>
          <w:cs/>
        </w:rPr>
        <w:t>ប្រធា</w:t>
      </w:r>
      <w:r w:rsidRPr="00B54083">
        <w:rPr>
          <w:rFonts w:ascii="Khmer OS Battambang" w:hAnsi="Khmer OS Battambang" w:cs="Khmer OS Battambang"/>
          <w:b/>
          <w:bCs/>
        </w:rPr>
        <w:t>​</w:t>
      </w:r>
      <w:r w:rsidRPr="00B54083">
        <w:rPr>
          <w:rFonts w:ascii="Khmer OS Battambang" w:hAnsi="Khmer OS Battambang" w:cs="Khmer OS Battambang"/>
          <w:b/>
          <w:bCs/>
          <w:cs/>
        </w:rPr>
        <w:t>ន៖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តើបុណ្យចូលឆ្នាំខ្មែរ ចាប់ផ្ដើមពីថ្ងៃណា ? ខែណា ?</w:t>
      </w:r>
    </w:p>
    <w:p w14:paraId="180FF46F" w14:textId="5A5FF057" w:rsidR="00211096" w:rsidRPr="00B54083" w:rsidRDefault="00211096" w:rsidP="00211096">
      <w:pPr>
        <w:spacing w:after="0" w:line="240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</w:t>
      </w:r>
      <w:r w:rsidR="00051760" w:rsidRPr="00B54083">
        <w:rPr>
          <w:rFonts w:ascii="Khmer OS Battambang" w:hAnsi="Khmer OS Battambang" w:cs="Khmer OS Battambang" w:hint="cs"/>
          <w:cs/>
          <w:lang w:val="ca-ES"/>
        </w:rPr>
        <w:t xml:space="preserve">ចូរគូសសញ្ញា </w:t>
      </w:r>
      <w:r w:rsidR="00051760" w:rsidRPr="00B54083">
        <w:rPr>
          <w:rFonts w:ascii="Khmer OS Battambang" w:hAnsi="Khmer OS Battambang" w:cs="Khmer OS Battambang"/>
          <w:cs/>
          <w:lang w:val="ca-ES"/>
        </w:rPr>
        <w:t>√</w:t>
      </w:r>
      <w:r w:rsidR="00051760" w:rsidRPr="00B54083">
        <w:rPr>
          <w:rFonts w:ascii="Khmer OS Battambang" w:hAnsi="Khmer OS Battambang" w:cs="Khmer OS Battambang" w:hint="cs"/>
          <w:cs/>
          <w:lang w:val="ca-ES"/>
        </w:rPr>
        <w:t xml:space="preserve">ក្នុងប្រអប់ </w:t>
      </w:r>
      <w:r w:rsidR="00051760" w:rsidRPr="00B54083">
        <w:rPr>
          <w:rFonts w:ascii="Khmer OS Battambang" w:hAnsi="Khmer OS Battambang" w:cs="Khmer OS Battambang"/>
        </w:rPr>
        <w:sym w:font="Wingdings" w:char="F0A8"/>
      </w:r>
      <w:r w:rsidR="00051760" w:rsidRPr="00B54083">
        <w:rPr>
          <w:rFonts w:ascii="Khmer OS Battambang" w:hAnsi="Khmer OS Battambang" w:cs="Khmer OS Battambang" w:hint="cs"/>
          <w:rtl/>
          <w:cs/>
        </w:rPr>
        <w:t xml:space="preserve"> </w:t>
      </w:r>
      <w:r w:rsidR="00051760" w:rsidRPr="00B54083">
        <w:rPr>
          <w:rFonts w:ascii="Khmer OS Battambang" w:hAnsi="Khmer OS Battambang" w:cs="Khmer OS Battambang" w:hint="cs"/>
          <w:cs/>
        </w:rPr>
        <w:t>ជា</w:t>
      </w:r>
      <w:r w:rsidR="00051760" w:rsidRPr="00B54083">
        <w:rPr>
          <w:rFonts w:ascii="Khmer OS Battambang" w:hAnsi="Khmer OS Battambang" w:cs="Khmer OS Battambang" w:hint="cs"/>
          <w:cs/>
          <w:lang w:val="ca-ES"/>
        </w:rPr>
        <w:t>ចម្លើយត្រឹមត្រូវតែមួយ</w:t>
      </w:r>
      <w:r w:rsidR="00051760" w:rsidRPr="00B54083">
        <w:rPr>
          <w:rFonts w:ascii="Khmer OS Battambang" w:hAnsi="Khmer OS Battambang" w:cs="Khmer OS Battambang" w:hint="cs"/>
          <w:rtl/>
          <w:cs/>
        </w:rPr>
        <w:t xml:space="preserve"> </w:t>
      </w:r>
      <w:r w:rsidR="00051760" w:rsidRPr="00B54083">
        <w:rPr>
          <w:rFonts w:ascii="Khmer OS Battambang" w:hAnsi="Khmer OS Battambang" w:cs="Khmer OS Battambang" w:hint="cs"/>
          <w:cs/>
          <w:lang w:val="ca-ES"/>
        </w:rPr>
        <w:t>ខាងក្រោម៖</w:t>
      </w:r>
      <w:r w:rsidRPr="00B54083">
        <w:rPr>
          <w:rFonts w:ascii="Khmer OS Battambang" w:hAnsi="Khmer OS Battambang" w:cs="Khmer OS Battambang" w:hint="cs"/>
          <w:cs/>
          <w:lang w:val="ca-ES"/>
        </w:rPr>
        <w:t>(១ពិន្ទុ)</w:t>
      </w:r>
    </w:p>
    <w:p w14:paraId="372101BE" w14:textId="77777777" w:rsidR="00211096" w:rsidRPr="00B54083" w:rsidRDefault="00211096" w:rsidP="00211096">
      <w:pPr>
        <w:spacing w:after="0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szCs w:val="36"/>
          <w:cs/>
        </w:rPr>
        <w:tab/>
      </w:r>
      <w:r w:rsidRPr="00B54083">
        <w:rPr>
          <w:rFonts w:ascii="Khmer OS Battambang" w:hAnsi="Khmer OS Battambang" w:cs="Khmer OS Battambang"/>
          <w:szCs w:val="36"/>
          <w:cs/>
        </w:rPr>
        <w:tab/>
      </w:r>
      <w:r w:rsidRPr="00B54083">
        <w:rPr>
          <w:rFonts w:ascii="Khmer OS Battambang" w:hAnsi="Khmer OS Battambang" w:cs="Khmer OS Battambang"/>
          <w:szCs w:val="36"/>
        </w:rPr>
        <w:sym w:font="Wingdings" w:char="F0A8"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ក. ថ្ងៃទី១៣ ខែមេសា</w:t>
      </w:r>
    </w:p>
    <w:p w14:paraId="084CB171" w14:textId="77777777" w:rsidR="00211096" w:rsidRPr="00B54083" w:rsidRDefault="00211096" w:rsidP="00211096">
      <w:pPr>
        <w:spacing w:after="0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szCs w:val="36"/>
        </w:rPr>
        <w:sym w:font="Wingdings" w:char="F0A8"/>
      </w:r>
      <w:r w:rsidRPr="00B54083">
        <w:rPr>
          <w:rFonts w:ascii="Khmer OS Battambang" w:hAnsi="Khmer OS Battambang" w:cs="Khmer OS Battambang"/>
          <w:szCs w:val="24"/>
          <w:rtl/>
          <w:cs/>
        </w:rPr>
        <w:t xml:space="preserve">  </w:t>
      </w:r>
      <w:r w:rsidRPr="00B54083">
        <w:rPr>
          <w:rFonts w:ascii="Khmer OS Battambang" w:hAnsi="Khmer OS Battambang" w:cs="Khmer OS Battambang" w:hint="cs"/>
          <w:szCs w:val="24"/>
          <w:cs/>
        </w:rPr>
        <w:t xml:space="preserve">ខ. </w:t>
      </w:r>
      <w:r w:rsidRPr="00B54083">
        <w:rPr>
          <w:rFonts w:ascii="Khmer OS Battambang" w:hAnsi="Khmer OS Battambang" w:cs="Khmer OS Battambang" w:hint="cs"/>
          <w:cs/>
          <w:lang w:val="ca-ES"/>
        </w:rPr>
        <w:t>ថ្ងៃទី១៤ ខែមេសា</w:t>
      </w:r>
    </w:p>
    <w:p w14:paraId="013FE03F" w14:textId="77777777" w:rsidR="00211096" w:rsidRPr="00B54083" w:rsidRDefault="00211096" w:rsidP="00211096">
      <w:pPr>
        <w:spacing w:after="0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szCs w:val="36"/>
        </w:rPr>
        <w:sym w:font="Wingdings" w:char="F0A8"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គ. ថ្ងៃទី១៥ ខែមេសា</w:t>
      </w:r>
    </w:p>
    <w:p w14:paraId="0A8A7A1A" w14:textId="77777777" w:rsidR="00211096" w:rsidRPr="00B54083" w:rsidRDefault="00211096" w:rsidP="00211096">
      <w:pPr>
        <w:spacing w:after="0" w:line="240" w:lineRule="auto"/>
        <w:rPr>
          <w:rFonts w:ascii="Khmer OS Battambang" w:hAnsi="Khmer OS Battambang" w:cs="Khmer OS Battambang"/>
          <w:b/>
          <w:bCs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szCs w:val="36"/>
        </w:rPr>
        <w:sym w:font="Wingdings" w:char="F0A8"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ឃ. ថ្ងៃទី១៣ឬ</w:t>
      </w:r>
      <w:r w:rsidRPr="00B54083">
        <w:rPr>
          <w:rFonts w:ascii="Khmer OS Battambang" w:hAnsi="Khmer OS Battambang" w:cs="Khmer OS Battambang" w:hint="cs"/>
          <w:cs/>
        </w:rPr>
        <w:t>១៤ ខែមេសា</w:t>
      </w:r>
      <w:r w:rsidRPr="00B54083">
        <w:rPr>
          <w:rFonts w:ascii="Khmer OS Battambang" w:hAnsi="Khmer OS Battambang" w:cs="Khmer OS Battambang"/>
          <w:b/>
          <w:bCs/>
        </w:rPr>
        <w:t xml:space="preserve"> </w:t>
      </w:r>
    </w:p>
    <w:p w14:paraId="7D7AE72C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 w:hint="cs"/>
          <w:b/>
          <w:bCs/>
          <w:cs/>
        </w:rPr>
        <w:t>៣</w:t>
      </w:r>
      <w:r w:rsidRPr="00B54083">
        <w:rPr>
          <w:rFonts w:ascii="Khmer OS Battambang" w:hAnsi="Khmer OS Battambang" w:cs="Khmer OS Battambang"/>
          <w:b/>
          <w:bCs/>
        </w:rPr>
        <w:t>-</w:t>
      </w:r>
      <w:r w:rsidRPr="00B54083">
        <w:rPr>
          <w:rFonts w:ascii="Khmer OS Battambang" w:hAnsi="Khmer OS Battambang" w:cs="Khmer OS Battambang"/>
          <w:b/>
          <w:bCs/>
          <w:cs/>
        </w:rPr>
        <w:tab/>
        <w:t>ប្រធា</w:t>
      </w:r>
      <w:r w:rsidRPr="00B54083">
        <w:rPr>
          <w:rFonts w:ascii="Khmer OS Battambang" w:hAnsi="Khmer OS Battambang" w:cs="Khmer OS Battambang"/>
          <w:b/>
          <w:bCs/>
        </w:rPr>
        <w:t>​</w:t>
      </w:r>
      <w:r w:rsidRPr="00B54083">
        <w:rPr>
          <w:rFonts w:ascii="Khmer OS Battambang" w:hAnsi="Khmer OS Battambang" w:cs="Khmer OS Battambang"/>
          <w:b/>
          <w:bCs/>
          <w:cs/>
        </w:rPr>
        <w:t>ន៖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នៅរដូវភ្ជុំបិណ្ឌ តើការដាក់បិណ្ឌចាប់ពីថ្ងៃណា ដល់ថ្ងៃណា?  ខែណា?</w:t>
      </w:r>
    </w:p>
    <w:p w14:paraId="6F03835F" w14:textId="7A9ED53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="00051760" w:rsidRPr="00B54083">
        <w:rPr>
          <w:rFonts w:ascii="Khmer OS Battambang" w:hAnsi="Khmer OS Battambang" w:cs="Khmer OS Battambang" w:hint="cs"/>
          <w:cs/>
          <w:lang w:val="ca-ES"/>
        </w:rPr>
        <w:t xml:space="preserve">ចូរគូសសញ្ញា </w:t>
      </w:r>
      <w:r w:rsidR="00051760" w:rsidRPr="00B54083">
        <w:rPr>
          <w:rFonts w:ascii="Khmer OS Battambang" w:hAnsi="Khmer OS Battambang" w:cs="Khmer OS Battambang"/>
          <w:cs/>
          <w:lang w:val="ca-ES"/>
        </w:rPr>
        <w:t>√</w:t>
      </w:r>
      <w:r w:rsidR="00051760" w:rsidRPr="00B54083">
        <w:rPr>
          <w:rFonts w:ascii="Khmer OS Battambang" w:hAnsi="Khmer OS Battambang" w:cs="Khmer OS Battambang" w:hint="cs"/>
          <w:cs/>
          <w:lang w:val="ca-ES"/>
        </w:rPr>
        <w:t xml:space="preserve">ក្នុងប្រអប់ </w:t>
      </w:r>
      <w:r w:rsidR="00051760" w:rsidRPr="00B54083">
        <w:rPr>
          <w:rFonts w:ascii="Khmer OS Battambang" w:hAnsi="Khmer OS Battambang" w:cs="Khmer OS Battambang"/>
        </w:rPr>
        <w:sym w:font="Wingdings" w:char="F0A8"/>
      </w:r>
      <w:r w:rsidR="00051760" w:rsidRPr="00B54083">
        <w:rPr>
          <w:rFonts w:ascii="Khmer OS Battambang" w:hAnsi="Khmer OS Battambang" w:cs="Khmer OS Battambang" w:hint="cs"/>
          <w:rtl/>
          <w:cs/>
        </w:rPr>
        <w:t xml:space="preserve"> </w:t>
      </w:r>
      <w:r w:rsidR="00051760" w:rsidRPr="00B54083">
        <w:rPr>
          <w:rFonts w:ascii="Khmer OS Battambang" w:hAnsi="Khmer OS Battambang" w:cs="Khmer OS Battambang" w:hint="cs"/>
          <w:cs/>
        </w:rPr>
        <w:t>ជា</w:t>
      </w:r>
      <w:r w:rsidR="00051760" w:rsidRPr="00B54083">
        <w:rPr>
          <w:rFonts w:ascii="Khmer OS Battambang" w:hAnsi="Khmer OS Battambang" w:cs="Khmer OS Battambang" w:hint="cs"/>
          <w:cs/>
          <w:lang w:val="ca-ES"/>
        </w:rPr>
        <w:t>ចម្លើយត្រឹមត្រូវតែមួយ</w:t>
      </w:r>
      <w:r w:rsidR="00051760" w:rsidRPr="00B54083">
        <w:rPr>
          <w:rFonts w:ascii="Khmer OS Battambang" w:hAnsi="Khmer OS Battambang" w:cs="Khmer OS Battambang" w:hint="cs"/>
          <w:rtl/>
          <w:cs/>
        </w:rPr>
        <w:t xml:space="preserve"> </w:t>
      </w:r>
      <w:r w:rsidR="00051760" w:rsidRPr="00B54083">
        <w:rPr>
          <w:rFonts w:ascii="Khmer OS Battambang" w:hAnsi="Khmer OS Battambang" w:cs="Khmer OS Battambang" w:hint="cs"/>
          <w:cs/>
          <w:lang w:val="ca-ES"/>
        </w:rPr>
        <w:t>ខាងក្រោម៖</w:t>
      </w:r>
      <w:r w:rsidRPr="00B54083">
        <w:rPr>
          <w:rFonts w:ascii="Khmer OS Battambang" w:hAnsi="Khmer OS Battambang" w:cs="Khmer OS Battambang" w:hint="cs"/>
          <w:cs/>
          <w:lang w:val="ca-ES"/>
        </w:rPr>
        <w:t>(១ពិន្ទុ)</w:t>
      </w:r>
    </w:p>
    <w:p w14:paraId="74D3C9D2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szCs w:val="36"/>
          <w:cs/>
        </w:rPr>
        <w:tab/>
      </w:r>
      <w:r w:rsidRPr="00B54083">
        <w:rPr>
          <w:rFonts w:ascii="Khmer OS Battambang" w:hAnsi="Khmer OS Battambang" w:cs="Khmer OS Battambang"/>
          <w:szCs w:val="36"/>
          <w:cs/>
        </w:rPr>
        <w:tab/>
      </w:r>
      <w:r w:rsidRPr="00B54083">
        <w:rPr>
          <w:rFonts w:ascii="Khmer OS Battambang" w:hAnsi="Khmer OS Battambang" w:cs="Khmer OS Battambang"/>
          <w:szCs w:val="36"/>
        </w:rPr>
        <w:sym w:font="Wingdings" w:char="F0A8"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ក. ថ្ងៃ១កើត​ដល់១៤កើត​ ខែភទ្របទ</w:t>
      </w:r>
    </w:p>
    <w:p w14:paraId="7BF2764C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szCs w:val="36"/>
        </w:rPr>
        <w:sym w:font="Wingdings" w:char="F0A8"/>
      </w:r>
      <w:r w:rsidRPr="00B54083">
        <w:rPr>
          <w:rFonts w:ascii="Khmer OS Battambang" w:hAnsi="Khmer OS Battambang" w:cs="Khmer OS Battambang" w:hint="cs"/>
          <w:szCs w:val="36"/>
          <w:cs/>
        </w:rPr>
        <w:t xml:space="preserve"> </w:t>
      </w:r>
      <w:r w:rsidRPr="00B54083">
        <w:rPr>
          <w:rFonts w:ascii="Khmer OS Battambang" w:hAnsi="Khmer OS Battambang" w:cs="Khmer OS Battambang" w:hint="cs"/>
          <w:cs/>
          <w:lang w:val="ca-ES"/>
        </w:rPr>
        <w:t>ខ. ថ្ងៃ១រោច​ដល់១៤រោច​ ខែភទ្របទ</w:t>
      </w:r>
    </w:p>
    <w:p w14:paraId="1FB128F0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szCs w:val="36"/>
        </w:rPr>
        <w:sym w:font="Wingdings" w:char="F0A8"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គ. ថ្ងៃ១កើត​ដល់១៥កើត​ ខែភទ្របទ</w:t>
      </w:r>
    </w:p>
    <w:p w14:paraId="6A7C453E" w14:textId="77777777" w:rsidR="00211096" w:rsidRPr="00B54083" w:rsidRDefault="00211096" w:rsidP="00211096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szCs w:val="36"/>
        </w:rPr>
        <w:sym w:font="Wingdings" w:char="F0A8"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ឃ. ថ្ងៃ១រោច​ដល់១៥រោច​ ខែភទ្របទ</w:t>
      </w:r>
    </w:p>
    <w:p w14:paraId="3C79555B" w14:textId="7C83AC0F" w:rsidR="00211096" w:rsidRPr="00B54083" w:rsidRDefault="00E45CB1" w:rsidP="00211096">
      <w:pPr>
        <w:spacing w:after="0" w:line="216" w:lineRule="auto"/>
        <w:jc w:val="both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42A1EA3" wp14:editId="6CA529B4">
                <wp:simplePos x="0" y="0"/>
                <wp:positionH relativeFrom="margin">
                  <wp:posOffset>349250</wp:posOffset>
                </wp:positionH>
                <wp:positionV relativeFrom="paragraph">
                  <wp:posOffset>-402617</wp:posOffset>
                </wp:positionV>
                <wp:extent cx="5968365" cy="2209800"/>
                <wp:effectExtent l="0" t="0" r="13335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365" cy="2209800"/>
                          <a:chOff x="0" y="0"/>
                          <a:chExt cx="6720205" cy="2165985"/>
                        </a:xfrm>
                      </wpg:grpSpPr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66675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31684" y="171831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0EC0F" w14:textId="77777777" w:rsidR="00051760" w:rsidRPr="00235E50" w:rsidRDefault="00051760" w:rsidP="00211096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346CF1D6" w14:textId="77777777" w:rsidR="00051760" w:rsidRPr="00235E50" w:rsidRDefault="00051760" w:rsidP="00211096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2A1EA3" id="Group 10" o:spid="_x0000_s1036" style="position:absolute;left:0;text-align:left;margin-left:27.5pt;margin-top:-31.7pt;width:469.95pt;height:174pt;z-index:251660288;mso-position-horizontal-relative:margin;mso-width-relative:margin;mso-height-relative:margin" coordsize="67202,21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">
                <v:rect id="Rectangle 8" o:spid="_x0000_s1037" style="position:absolute;top:95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38" type="#_x0000_t32" style="position:absolute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" strokeweight="1.5pt"/>
                <v:shape id="AutoShape 12" o:spid="_x0000_s1039" type="#_x0000_t32" style="position:absolute;top:666;width:66770;height:20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  <v:rect id="Rectangle 13" o:spid="_x0000_s1040" style="position:absolute;left:16316;top:17183;width:3589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>
                  <v:textbox>
                    <w:txbxContent>
                      <w:p w14:paraId="6E00EC0F" w14:textId="77777777" w:rsidR="00051760" w:rsidRPr="00235E50" w:rsidRDefault="00051760" w:rsidP="00211096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346CF1D6" w14:textId="77777777" w:rsidR="00051760" w:rsidRPr="00235E50" w:rsidRDefault="00051760" w:rsidP="00211096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15CC6B3D" w14:textId="029A8241" w:rsidR="00211096" w:rsidRPr="00B54083" w:rsidRDefault="00211096" w:rsidP="00211096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p w14:paraId="5E3ABB34" w14:textId="77777777" w:rsidR="00211096" w:rsidRPr="00B54083" w:rsidRDefault="00211096" w:rsidP="00211096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p w14:paraId="0E2CB500" w14:textId="77777777" w:rsidR="00211096" w:rsidRPr="00B54083" w:rsidRDefault="00211096" w:rsidP="00211096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p w14:paraId="6428852F" w14:textId="77777777" w:rsidR="00211096" w:rsidRPr="00B54083" w:rsidRDefault="00211096" w:rsidP="00211096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p w14:paraId="018A4128" w14:textId="77777777" w:rsidR="00211096" w:rsidRPr="00B54083" w:rsidRDefault="00211096" w:rsidP="00211096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p w14:paraId="2FF25048" w14:textId="77777777" w:rsidR="00211096" w:rsidRPr="00B54083" w:rsidRDefault="00211096" w:rsidP="00211096">
      <w:pPr>
        <w:pStyle w:val="ListParagraph"/>
        <w:spacing w:after="0" w:line="216" w:lineRule="auto"/>
        <w:ind w:left="1714"/>
        <w:jc w:val="both"/>
        <w:rPr>
          <w:rFonts w:ascii="Khmer OS Battambang" w:hAnsi="Khmer OS Battambang" w:cs="Khmer OS Battambang"/>
          <w:szCs w:val="22"/>
          <w:lang w:val="ca-ES"/>
        </w:rPr>
      </w:pPr>
    </w:p>
    <w:bookmarkEnd w:id="1"/>
    <w:bookmarkEnd w:id="2"/>
    <w:p w14:paraId="46306D4F" w14:textId="77777777" w:rsidR="00211096" w:rsidRPr="00B54083" w:rsidRDefault="00211096" w:rsidP="00211096">
      <w:pPr>
        <w:spacing w:after="0" w:line="240" w:lineRule="auto"/>
        <w:rPr>
          <w:rFonts w:ascii="Khmer OS Battambang" w:hAnsi="Khmer OS Battambang" w:cs="Khmer OS Battambang"/>
          <w:b/>
          <w:bCs/>
        </w:rPr>
      </w:pPr>
    </w:p>
    <w:p w14:paraId="4ADE4C16" w14:textId="77777777" w:rsidR="00211096" w:rsidRPr="00B54083" w:rsidRDefault="00211096" w:rsidP="00211096">
      <w:pPr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 w:hint="cs"/>
          <w:b/>
          <w:bCs/>
          <w:cs/>
        </w:rPr>
        <w:t>៤</w:t>
      </w:r>
      <w:r w:rsidRPr="00B54083">
        <w:rPr>
          <w:rFonts w:ascii="Khmer OS Battambang" w:hAnsi="Khmer OS Battambang" w:cs="Khmer OS Battambang"/>
          <w:b/>
          <w:bCs/>
        </w:rPr>
        <w:t>-</w:t>
      </w:r>
      <w:r w:rsidRPr="00B54083">
        <w:rPr>
          <w:rFonts w:ascii="Khmer OS Battambang" w:hAnsi="Khmer OS Battambang" w:cs="Khmer OS Battambang"/>
          <w:b/>
          <w:bCs/>
          <w:cs/>
        </w:rPr>
        <w:tab/>
        <w:t>ប្រធា</w:t>
      </w:r>
      <w:r w:rsidRPr="00B54083">
        <w:rPr>
          <w:rFonts w:ascii="Khmer OS Battambang" w:hAnsi="Khmer OS Battambang" w:cs="Khmer OS Battambang"/>
          <w:b/>
          <w:bCs/>
        </w:rPr>
        <w:t>​</w:t>
      </w:r>
      <w:r w:rsidRPr="00B54083">
        <w:rPr>
          <w:rFonts w:ascii="Khmer OS Battambang" w:hAnsi="Khmer OS Battambang" w:cs="Khmer OS Battambang"/>
          <w:b/>
          <w:bCs/>
          <w:cs/>
        </w:rPr>
        <w:t>ន៖</w:t>
      </w:r>
      <w:r w:rsidRPr="00B54083">
        <w:rPr>
          <w:rFonts w:ascii="Khmer OS Battambang" w:hAnsi="Khmer OS Battambang" w:cs="Khmer OS Battambang" w:hint="cs"/>
          <w:cs/>
          <w:lang w:val="ca-ES"/>
        </w:rPr>
        <w:t>ចូររកពាក្យផ្ទុយនៃពាក្យខាងក្រោម ដោយគូសភ្ជាប់ពាក្យក្នុងកូឡោនទី១ ទៅនឹងន័យ</w:t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របស់ពាក្យក្នុងកូឡោនទី២ ឱ្យបានត្រឹមត្រូវ</w:t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(១ពិន្ទុ)</w:t>
      </w:r>
    </w:p>
    <w:tbl>
      <w:tblPr>
        <w:tblStyle w:val="TableGrid"/>
        <w:tblW w:w="5955" w:type="dxa"/>
        <w:tblInd w:w="1627" w:type="dxa"/>
        <w:tblLayout w:type="fixed"/>
        <w:tblLook w:val="04A0" w:firstRow="1" w:lastRow="0" w:firstColumn="1" w:lastColumn="0" w:noHBand="0" w:noVBand="1"/>
      </w:tblPr>
      <w:tblGrid>
        <w:gridCol w:w="1985"/>
        <w:gridCol w:w="3970"/>
      </w:tblGrid>
      <w:tr w:rsidR="00211096" w:rsidRPr="00B54083" w14:paraId="7AD92230" w14:textId="77777777" w:rsidTr="00051760">
        <w:trPr>
          <w:trHeight w:val="510"/>
        </w:trPr>
        <w:tc>
          <w:tcPr>
            <w:tcW w:w="1985" w:type="dxa"/>
            <w:vAlign w:val="center"/>
          </w:tcPr>
          <w:p w14:paraId="4D19C068" w14:textId="77777777" w:rsidR="00211096" w:rsidRPr="00B54083" w:rsidRDefault="00211096" w:rsidP="00051760">
            <w:pPr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</w:pPr>
            <w:r w:rsidRPr="00B54083">
              <w:rPr>
                <w:rFonts w:ascii="Khmer OS Battambang" w:hAnsi="Khmer OS Battambang" w:cs="Khmer OS Battambang"/>
                <w:b/>
                <w:bCs/>
                <w:rtl/>
                <w:cs/>
                <w:lang w:val="ca-ES"/>
              </w:rPr>
              <w:tab/>
            </w:r>
            <w:r w:rsidRPr="00B54083">
              <w:rPr>
                <w:rFonts w:ascii="Khmer OS Battambang" w:hAnsi="Khmer OS Battambang" w:cs="Khmer OS Battambang" w:hint="cs"/>
                <w:b/>
                <w:bCs/>
                <w:cs/>
                <w:lang w:val="ca-ES" w:bidi="km-KH"/>
              </w:rPr>
              <w:t>ទី១</w:t>
            </w:r>
          </w:p>
        </w:tc>
        <w:tc>
          <w:tcPr>
            <w:tcW w:w="3970" w:type="dxa"/>
            <w:vAlign w:val="center"/>
          </w:tcPr>
          <w:p w14:paraId="6FF73C81" w14:textId="77777777" w:rsidR="00211096" w:rsidRPr="00B54083" w:rsidRDefault="00211096" w:rsidP="00051760">
            <w:pPr>
              <w:jc w:val="center"/>
              <w:rPr>
                <w:rFonts w:ascii="Khmer OS Battambang" w:hAnsi="Khmer OS Battambang" w:cs="Khmer OS Battambang"/>
                <w:b/>
                <w:bCs/>
                <w:cs/>
                <w:lang w:val="ca-ES" w:bidi="km-KH"/>
              </w:rPr>
            </w:pPr>
            <w:r w:rsidRPr="00B54083">
              <w:rPr>
                <w:rFonts w:ascii="Khmer OS Battambang" w:hAnsi="Khmer OS Battambang" w:cs="Khmer OS Battambang" w:hint="cs"/>
                <w:b/>
                <w:bCs/>
                <w:cs/>
                <w:lang w:val="ca-ES" w:bidi="km-KH"/>
              </w:rPr>
              <w:t>ទី២</w:t>
            </w:r>
          </w:p>
        </w:tc>
      </w:tr>
      <w:tr w:rsidR="00211096" w:rsidRPr="00B54083" w14:paraId="794B8FB3" w14:textId="77777777" w:rsidTr="00051760">
        <w:trPr>
          <w:trHeight w:val="510"/>
        </w:trPr>
        <w:tc>
          <w:tcPr>
            <w:tcW w:w="1985" w:type="dxa"/>
            <w:vAlign w:val="center"/>
          </w:tcPr>
          <w:p w14:paraId="7701790E" w14:textId="77777777" w:rsidR="00211096" w:rsidRPr="00B54083" w:rsidRDefault="00211096" w:rsidP="00051760">
            <w:pPr>
              <w:rPr>
                <w:rFonts w:ascii="Khmer OS Battambang" w:hAnsi="Khmer OS Battambang" w:cs="Khmer OS Battambang"/>
                <w:lang w:val="ca-ES"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val="ca-ES" w:bidi="km-KH"/>
              </w:rPr>
              <w:t>ក</w:t>
            </w:r>
            <w:r w:rsidRPr="00B54083">
              <w:rPr>
                <w:rFonts w:ascii="Khmer OS Battambang" w:hAnsi="Khmer OS Battambang" w:cs="Khmer OS Battambang"/>
                <w:lang w:bidi="km-KH"/>
              </w:rPr>
              <w:t>-</w:t>
            </w: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 xml:space="preserve"> មាំ</w:t>
            </w:r>
          </w:p>
        </w:tc>
        <w:tc>
          <w:tcPr>
            <w:tcW w:w="3970" w:type="dxa"/>
            <w:vAlign w:val="center"/>
          </w:tcPr>
          <w:p w14:paraId="0E8E0467" w14:textId="77777777" w:rsidR="00211096" w:rsidRPr="00B54083" w:rsidRDefault="00211096" w:rsidP="00051760">
            <w:pPr>
              <w:rPr>
                <w:rFonts w:ascii="Khmer OS Battambang" w:hAnsi="Khmer OS Battambang" w:cs="Khmer OS Battambang"/>
                <w:lang w:val="ca-ES"/>
              </w:rPr>
            </w:pPr>
            <w:r w:rsidRPr="00B54083">
              <w:rPr>
                <w:rFonts w:ascii="Khmer OS Battambang" w:hAnsi="Khmer OS Battambang" w:cs="Khmer OS Battambang"/>
                <w:lang w:bidi="km-KH"/>
              </w:rPr>
              <w:t xml:space="preserve">1- </w:t>
            </w:r>
            <w:r w:rsidRPr="00B54083">
              <w:rPr>
                <w:rFonts w:ascii="Khmer OS Battambang" w:hAnsi="Khmer OS Battambang" w:cs="Khmer OS Battambang" w:hint="cs"/>
                <w:cs/>
                <w:lang w:val="ca-ES" w:bidi="km-KH"/>
              </w:rPr>
              <w:t>ទាល</w:t>
            </w:r>
          </w:p>
        </w:tc>
      </w:tr>
      <w:tr w:rsidR="00211096" w:rsidRPr="00B54083" w14:paraId="20B0C25A" w14:textId="77777777" w:rsidTr="00051760">
        <w:trPr>
          <w:trHeight w:val="510"/>
        </w:trPr>
        <w:tc>
          <w:tcPr>
            <w:tcW w:w="1985" w:type="dxa"/>
            <w:vAlign w:val="center"/>
          </w:tcPr>
          <w:p w14:paraId="62D4AD47" w14:textId="77777777" w:rsidR="00211096" w:rsidRPr="00B54083" w:rsidRDefault="00211096" w:rsidP="00051760">
            <w:pPr>
              <w:rPr>
                <w:rFonts w:ascii="Khmer OS Battambang" w:hAnsi="Khmer OS Battambang" w:cs="Khmer OS Battambang"/>
                <w:b/>
                <w:bCs/>
                <w:lang w:val="ca-ES"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val="ca-ES" w:bidi="km-KH"/>
              </w:rPr>
              <w:t>ខ</w:t>
            </w:r>
            <w:r w:rsidRPr="00B54083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B54083">
              <w:rPr>
                <w:rFonts w:ascii="Khmer OS Battambang" w:hAnsi="Khmer OS Battambang" w:cs="Khmer OS Battambang" w:hint="cs"/>
                <w:cs/>
                <w:lang w:val="ca-ES" w:bidi="km-KH"/>
              </w:rPr>
              <w:t>ស្រួច</w:t>
            </w:r>
          </w:p>
        </w:tc>
        <w:tc>
          <w:tcPr>
            <w:tcW w:w="3970" w:type="dxa"/>
            <w:vAlign w:val="center"/>
          </w:tcPr>
          <w:p w14:paraId="14086253" w14:textId="77777777" w:rsidR="00211096" w:rsidRPr="00B54083" w:rsidRDefault="00211096" w:rsidP="00051760">
            <w:pPr>
              <w:rPr>
                <w:rFonts w:ascii="Khmer OS Battambang" w:hAnsi="Khmer OS Battambang" w:cs="Khmer OS Battambang"/>
                <w:lang w:val="ca-ES"/>
              </w:rPr>
            </w:pPr>
            <w:r w:rsidRPr="00B54083">
              <w:rPr>
                <w:rFonts w:ascii="Khmer OS Battambang" w:hAnsi="Khmer OS Battambang" w:cs="Khmer OS Battambang"/>
                <w:lang w:bidi="km-KH"/>
              </w:rPr>
              <w:t xml:space="preserve">2- </w:t>
            </w:r>
            <w:r w:rsidRPr="00B54083">
              <w:rPr>
                <w:rFonts w:ascii="Khmer OS Battambang" w:hAnsi="Khmer OS Battambang" w:cs="Khmer OS Battambang" w:hint="cs"/>
                <w:cs/>
                <w:lang w:val="ca-ES" w:bidi="km-KH"/>
              </w:rPr>
              <w:t>ទាប</w:t>
            </w:r>
          </w:p>
        </w:tc>
      </w:tr>
      <w:tr w:rsidR="00211096" w:rsidRPr="00B54083" w14:paraId="35417485" w14:textId="77777777" w:rsidTr="00051760">
        <w:trPr>
          <w:trHeight w:val="510"/>
        </w:trPr>
        <w:tc>
          <w:tcPr>
            <w:tcW w:w="1985" w:type="dxa"/>
            <w:vAlign w:val="center"/>
          </w:tcPr>
          <w:p w14:paraId="381CB303" w14:textId="77777777" w:rsidR="00211096" w:rsidRPr="00B54083" w:rsidRDefault="00211096" w:rsidP="00051760">
            <w:pPr>
              <w:rPr>
                <w:rFonts w:ascii="Khmer OS Battambang" w:hAnsi="Khmer OS Battambang" w:cs="Khmer OS Battambang"/>
                <w:b/>
                <w:bCs/>
                <w:rtl/>
                <w:cs/>
                <w:lang w:val="ca-ES"/>
              </w:rPr>
            </w:pPr>
            <w:r w:rsidRPr="00B54083">
              <w:rPr>
                <w:rFonts w:ascii="Khmer OS Battambang" w:hAnsi="Khmer OS Battambang" w:cs="Khmer OS Battambang" w:hint="cs"/>
                <w:cs/>
                <w:lang w:val="ca-ES" w:bidi="km-KH"/>
              </w:rPr>
              <w:t>គ</w:t>
            </w:r>
            <w:r w:rsidRPr="00B54083">
              <w:rPr>
                <w:rFonts w:ascii="Khmer OS Battambang" w:hAnsi="Khmer OS Battambang" w:cs="Khmer OS Battambang"/>
                <w:lang w:bidi="km-KH"/>
              </w:rPr>
              <w:t xml:space="preserve">- </w:t>
            </w: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ខ្ពស់</w:t>
            </w:r>
          </w:p>
        </w:tc>
        <w:tc>
          <w:tcPr>
            <w:tcW w:w="3970" w:type="dxa"/>
            <w:vAlign w:val="center"/>
          </w:tcPr>
          <w:p w14:paraId="400C5C65" w14:textId="77777777" w:rsidR="00211096" w:rsidRPr="00B54083" w:rsidRDefault="00211096" w:rsidP="00051760">
            <w:pPr>
              <w:rPr>
                <w:rFonts w:ascii="Khmer OS Battambang" w:hAnsi="Khmer OS Battambang" w:cs="Khmer OS Battambang"/>
              </w:rPr>
            </w:pPr>
            <w:r w:rsidRPr="00B54083">
              <w:rPr>
                <w:rFonts w:ascii="Khmer OS Battambang" w:hAnsi="Khmer OS Battambang" w:cs="Khmer OS Battambang"/>
                <w:lang w:bidi="km-KH"/>
              </w:rPr>
              <w:t xml:space="preserve">3- </w:t>
            </w:r>
            <w:r w:rsidRPr="00B54083">
              <w:rPr>
                <w:rFonts w:ascii="Khmer OS Battambang" w:hAnsi="Khmer OS Battambang" w:cs="Khmer OS Battambang" w:hint="cs"/>
                <w:cs/>
                <w:lang w:bidi="km-KH"/>
              </w:rPr>
              <w:t>ទន់ជ្រាយ</w:t>
            </w:r>
          </w:p>
        </w:tc>
      </w:tr>
    </w:tbl>
    <w:p w14:paraId="6E9D3AC6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b/>
          <w:bCs/>
        </w:rPr>
      </w:pPr>
    </w:p>
    <w:p w14:paraId="2B1FE663" w14:textId="1399DB09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 w:hint="cs"/>
          <w:b/>
          <w:bCs/>
          <w:cs/>
        </w:rPr>
        <w:t>៥</w:t>
      </w:r>
      <w:r w:rsidRPr="00B54083">
        <w:rPr>
          <w:rFonts w:ascii="Khmer OS Battambang" w:hAnsi="Khmer OS Battambang" w:cs="Khmer OS Battambang"/>
          <w:b/>
          <w:bCs/>
        </w:rPr>
        <w:t>-</w:t>
      </w:r>
      <w:r w:rsidRPr="00B54083">
        <w:rPr>
          <w:rFonts w:ascii="Khmer OS Battambang" w:hAnsi="Khmer OS Battambang" w:cs="Khmer OS Battambang"/>
          <w:b/>
          <w:bCs/>
          <w:cs/>
        </w:rPr>
        <w:tab/>
        <w:t>ប្រធា</w:t>
      </w:r>
      <w:r w:rsidRPr="00B54083">
        <w:rPr>
          <w:rFonts w:ascii="Khmer OS Battambang" w:hAnsi="Khmer OS Battambang" w:cs="Khmer OS Battambang"/>
          <w:b/>
          <w:bCs/>
        </w:rPr>
        <w:t>​</w:t>
      </w:r>
      <w:r w:rsidRPr="00B54083">
        <w:rPr>
          <w:rFonts w:ascii="Khmer OS Battambang" w:hAnsi="Khmer OS Battambang" w:cs="Khmer OS Battambang"/>
          <w:b/>
          <w:bCs/>
          <w:cs/>
        </w:rPr>
        <w:t>ន៖</w:t>
      </w:r>
      <w:r w:rsidRPr="00B54083">
        <w:rPr>
          <w:rFonts w:ascii="Khmer OS Battambang" w:hAnsi="Khmer OS Battambang" w:cs="Khmer OS Battambang" w:hint="cs"/>
          <w:b/>
          <w:bCs/>
          <w:cs/>
        </w:rPr>
        <w:t xml:space="preserve"> </w:t>
      </w:r>
      <w:r w:rsidRPr="00B54083">
        <w:rPr>
          <w:rFonts w:ascii="Khmer OS Battambang" w:hAnsi="Khmer OS Battambang" w:cs="Khmer OS Battambang" w:hint="cs"/>
          <w:cs/>
          <w:lang w:val="ca-ES"/>
        </w:rPr>
        <w:t>ចូរ</w:t>
      </w:r>
      <w:r w:rsidRPr="00B54083">
        <w:rPr>
          <w:rFonts w:ascii="Khmer OS Battambang" w:hAnsi="Khmer OS Battambang" w:cs="Khmer OS Battambang" w:hint="cs"/>
          <w:cs/>
        </w:rPr>
        <w:t>ជ្រើសរើសពាក្យខាងក្រោម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</w:t>
      </w:r>
      <w:r w:rsidRPr="00B54083">
        <w:rPr>
          <w:rFonts w:ascii="Khmer OS Battambang" w:hAnsi="Khmer OS Battambang" w:cs="Khmer OS Battambang" w:hint="cs"/>
          <w:cs/>
        </w:rPr>
        <w:t>ទៅបំពេញល្បះ</w:t>
      </w:r>
      <w:r w:rsidRPr="00B54083">
        <w:rPr>
          <w:rFonts w:ascii="Khmer OS Battambang" w:hAnsi="Khmer OS Battambang" w:cs="Khmer OS Battambang" w:hint="cs"/>
          <w:cs/>
          <w:lang w:val="ca-ES"/>
        </w:rPr>
        <w:t>ឱ្យបានត្រឹមត្រូវ ។</w:t>
      </w:r>
      <w:r w:rsidR="00E45CB1" w:rsidRPr="00B54083">
        <w:rPr>
          <w:rFonts w:ascii="Khmer OS Battambang" w:hAnsi="Khmer OS Battambang" w:cs="Khmer OS Battambang" w:hint="cs"/>
          <w:cs/>
          <w:lang w:val="ca-ES"/>
        </w:rPr>
        <w:t xml:space="preserve">                 </w:t>
      </w:r>
      <w:r w:rsidRPr="00B54083">
        <w:rPr>
          <w:rFonts w:ascii="Khmer OS Battambang" w:hAnsi="Khmer OS Battambang" w:cs="Khmer OS Battambang" w:hint="cs"/>
          <w:cs/>
          <w:lang w:val="ca-ES"/>
        </w:rPr>
        <w:t>(២ពិន្ទុ)</w:t>
      </w:r>
    </w:p>
    <w:p w14:paraId="01D6362A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</w:rPr>
      </w:pPr>
      <w:r w:rsidRPr="00B54083">
        <w:rPr>
          <w:rFonts w:ascii="Khmer OS Battambang" w:hAnsi="Khmer OS Battambang" w:cs="Khmer OS Battambang"/>
          <w:cs/>
        </w:rPr>
        <w:tab/>
      </w:r>
      <w:r w:rsidRPr="00B54083">
        <w:rPr>
          <w:rFonts w:ascii="Khmer OS Battambang" w:hAnsi="Khmer OS Battambang" w:cs="Khmer OS Battambang" w:hint="cs"/>
          <w:cs/>
        </w:rPr>
        <w:t xml:space="preserve">( </w:t>
      </w:r>
      <w:r w:rsidRPr="00B54083">
        <w:rPr>
          <w:rFonts w:ascii="Khmer OS Battambang" w:hAnsi="Khmer OS Battambang" w:cs="Khmer OS Battambang" w:hint="cs"/>
          <w:b/>
          <w:bCs/>
          <w:cs/>
        </w:rPr>
        <w:t>ឈ្មោល  ស្មៅ គ្រួសារ  អាត្នោត លាង  ថ្ងៃ  ប្រយោជន៍ អាចម៏  ខ្ញុំ  រណ្ដៅ ស្រឡាញ</w:t>
      </w:r>
      <w:r w:rsidRPr="00B54083">
        <w:rPr>
          <w:rFonts w:ascii="Khmer OS Battambang" w:hAnsi="Khmer OS Battambang" w:cs="Khmer OS Battambang" w:hint="cs"/>
          <w:cs/>
        </w:rPr>
        <w:t xml:space="preserve"> ) </w:t>
      </w:r>
    </w:p>
    <w:p w14:paraId="11E8A6B4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</w:rPr>
        <w:t>១</w:t>
      </w:r>
      <w:r w:rsidRPr="00B54083">
        <w:rPr>
          <w:rFonts w:ascii="Khmer OS Battambang" w:hAnsi="Khmer OS Battambang" w:cs="Khmer OS Battambang"/>
        </w:rPr>
        <w:t>-</w:t>
      </w:r>
      <w:r w:rsidRPr="00B54083">
        <w:rPr>
          <w:rFonts w:ascii="Khmer OS Battambang" w:hAnsi="Khmer OS Battambang" w:cs="Khmer OS Battambang" w:hint="cs"/>
          <w:cs/>
        </w:rPr>
        <w:t xml:space="preserve"> ខ្ញុំមានគោ (ក)....................មួយក្បាលឈ្មោះ (ខ)......................។</w:t>
      </w:r>
      <w:r w:rsidRPr="00B54083">
        <w:rPr>
          <w:rFonts w:ascii="Khmer OS Battambang" w:hAnsi="Khmer OS Battambang" w:cs="Khmer OS Battambang"/>
          <w:cs/>
          <w:lang w:val="ca-ES"/>
        </w:rPr>
        <w:tab/>
      </w:r>
    </w:p>
    <w:p w14:paraId="254FF8C6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</w:rPr>
      </w:pPr>
      <w:r w:rsidRPr="00B54083">
        <w:rPr>
          <w:rFonts w:ascii="Khmer OS Battambang" w:hAnsi="Khmer OS Battambang" w:cs="Khmer OS Battambang"/>
          <w:cs/>
        </w:rPr>
        <w:tab/>
      </w:r>
      <w:r w:rsidRPr="00B54083">
        <w:rPr>
          <w:rFonts w:ascii="Khmer OS Battambang" w:hAnsi="Khmer OS Battambang" w:cs="Khmer OS Battambang" w:hint="cs"/>
          <w:cs/>
        </w:rPr>
        <w:t>២</w:t>
      </w:r>
      <w:r w:rsidRPr="00B54083">
        <w:rPr>
          <w:rFonts w:ascii="Khmer OS Battambang" w:hAnsi="Khmer OS Battambang" w:cs="Khmer OS Battambang"/>
        </w:rPr>
        <w:t xml:space="preserve">- </w:t>
      </w:r>
      <w:r w:rsidRPr="00B54083">
        <w:rPr>
          <w:rFonts w:ascii="Khmer OS Battambang" w:hAnsi="Khmer OS Battambang" w:cs="Khmer OS Battambang" w:hint="cs"/>
          <w:cs/>
        </w:rPr>
        <w:t>ជីតាខ្ញុំតែងតែច្រូត (គ)...............ឱ្យវាស៊ី និង (ឃ)................. ទឹកវារៀងរាល់ (ង).........។</w:t>
      </w:r>
    </w:p>
    <w:p w14:paraId="080782F3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</w:rPr>
      </w:pPr>
      <w:r w:rsidRPr="00B54083">
        <w:rPr>
          <w:rFonts w:ascii="Khmer OS Battambang" w:hAnsi="Khmer OS Battambang" w:cs="Khmer OS Battambang"/>
          <w:cs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៣</w:t>
      </w:r>
      <w:r w:rsidRPr="00B54083">
        <w:rPr>
          <w:rFonts w:ascii="Khmer OS Battambang" w:hAnsi="Khmer OS Battambang" w:cs="Khmer OS Battambang"/>
        </w:rPr>
        <w:t>-</w:t>
      </w:r>
      <w:r w:rsidRPr="00B54083">
        <w:rPr>
          <w:rFonts w:ascii="Khmer OS Battambang" w:hAnsi="Khmer OS Battambang" w:cs="Khmer OS Battambang" w:hint="cs"/>
          <w:cs/>
        </w:rPr>
        <w:t xml:space="preserve"> រាល់ព្រឹក (ច)..........តែងតែកើប (ឆ)...........វាយកទៅដាក់ក្នុង (ជ)...........សម្រាប់ធ្វើជី។</w:t>
      </w:r>
    </w:p>
    <w:p w14:paraId="7DAA8635" w14:textId="778F7CB6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</w:rPr>
      </w:pPr>
      <w:r w:rsidRPr="00B54083">
        <w:rPr>
          <w:rFonts w:ascii="Khmer OS Battambang" w:hAnsi="Khmer OS Battambang" w:cs="Khmer OS Battambang"/>
          <w:cs/>
        </w:rPr>
        <w:tab/>
      </w:r>
      <w:r w:rsidRPr="00B54083">
        <w:rPr>
          <w:rFonts w:ascii="Khmer OS Battambang" w:hAnsi="Khmer OS Battambang" w:cs="Khmer OS Battambang" w:hint="cs"/>
          <w:cs/>
        </w:rPr>
        <w:t>៤</w:t>
      </w:r>
      <w:r w:rsidRPr="00B54083">
        <w:rPr>
          <w:rFonts w:ascii="Khmer OS Battambang" w:hAnsi="Khmer OS Battambang" w:cs="Khmer OS Battambang"/>
        </w:rPr>
        <w:t>-</w:t>
      </w:r>
      <w:r w:rsidRPr="00B54083">
        <w:rPr>
          <w:rFonts w:ascii="Khmer OS Battambang" w:hAnsi="Khmer OS Battambang" w:cs="Khmer OS Battambang" w:hint="cs"/>
          <w:cs/>
        </w:rPr>
        <w:t xml:space="preserve"> ខ្ញុំ (ឈ)................អាត្នោតណាល់ ព្រោះវាមាន (ញ).................ចំពោះ (ដ)................ខ្ញុំ។</w:t>
      </w:r>
    </w:p>
    <w:p w14:paraId="1BCCC8B2" w14:textId="3B4C4212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 w:hint="cs"/>
          <w:b/>
          <w:bCs/>
          <w:cs/>
        </w:rPr>
        <w:t>៦</w:t>
      </w:r>
      <w:r w:rsidRPr="00B54083">
        <w:rPr>
          <w:rFonts w:ascii="Khmer OS Battambang" w:hAnsi="Khmer OS Battambang" w:cs="Khmer OS Battambang"/>
          <w:b/>
          <w:bCs/>
        </w:rPr>
        <w:t>-</w:t>
      </w:r>
      <w:r w:rsidRPr="00B54083">
        <w:rPr>
          <w:rFonts w:ascii="Khmer OS Battambang" w:hAnsi="Khmer OS Battambang" w:cs="Khmer OS Battambang"/>
          <w:b/>
          <w:bCs/>
        </w:rPr>
        <w:tab/>
      </w:r>
      <w:r w:rsidRPr="00B54083">
        <w:rPr>
          <w:rFonts w:ascii="Khmer OS Battambang" w:hAnsi="Khmer OS Battambang" w:cs="Khmer OS Battambang"/>
          <w:b/>
          <w:bCs/>
          <w:cs/>
        </w:rPr>
        <w:t>ប្រធា</w:t>
      </w:r>
      <w:r w:rsidRPr="00B54083">
        <w:rPr>
          <w:rFonts w:ascii="Khmer OS Battambang" w:hAnsi="Khmer OS Battambang" w:cs="Khmer OS Battambang"/>
          <w:b/>
          <w:bCs/>
        </w:rPr>
        <w:t>​</w:t>
      </w:r>
      <w:r w:rsidRPr="00B54083">
        <w:rPr>
          <w:rFonts w:ascii="Khmer OS Battambang" w:hAnsi="Khmer OS Battambang" w:cs="Khmer OS Battambang"/>
          <w:b/>
          <w:bCs/>
          <w:cs/>
        </w:rPr>
        <w:t>ន៖</w:t>
      </w:r>
      <w:r w:rsidRPr="00B54083">
        <w:rPr>
          <w:rFonts w:ascii="Khmer OS Battambang" w:hAnsi="Khmer OS Battambang" w:cs="Khmer OS Battambang" w:hint="cs"/>
          <w:cs/>
          <w:lang w:val="ca-ES"/>
        </w:rPr>
        <w:t>ចូរប្រាប់ន័យដូចនឹងពាក្យ (ផ្លូវ</w:t>
      </w:r>
      <w:r w:rsidR="00E45CB1" w:rsidRPr="00B54083">
        <w:rPr>
          <w:rFonts w:ascii="Khmer OS Battambang" w:hAnsi="Khmer OS Battambang" w:cs="Khmer OS Battambang" w:hint="cs"/>
          <w:cs/>
          <w:lang w:val="ca-ES"/>
        </w:rPr>
        <w:t xml:space="preserve"> ) </w:t>
      </w:r>
      <w:r w:rsidRPr="00B54083">
        <w:rPr>
          <w:rFonts w:ascii="Khmer OS Battambang" w:hAnsi="Khmer OS Battambang" w:cs="Khmer OS Battambang" w:hint="cs"/>
          <w:cs/>
          <w:lang w:val="ca-ES"/>
        </w:rPr>
        <w:t>ឱ្យបានត្រឹមត្រូវ ដោយសរសេរតាមបន្ទាត់ខាងក្រោម</w:t>
      </w:r>
    </w:p>
    <w:p w14:paraId="1A3C0FDC" w14:textId="77777777" w:rsidR="00211096" w:rsidRPr="00B54083" w:rsidRDefault="00211096" w:rsidP="00211096">
      <w:pPr>
        <w:spacing w:after="0" w:line="276" w:lineRule="auto"/>
        <w:jc w:val="both"/>
        <w:rPr>
          <w:rFonts w:ascii="Khmer OS Battambang" w:hAnsi="Khmer OS Battambang" w:cs="Khmer OS Battambang"/>
          <w:cs/>
          <w:lang w:val="ca-ES"/>
        </w:rPr>
      </w:pPr>
      <w:r w:rsidRPr="00B54083">
        <w:rPr>
          <w:rFonts w:ascii="Khmer OS Battambang" w:hAnsi="Khmer OS Battambang" w:cs="Khmer OS Battambang"/>
          <w:lang w:val="ca-ES"/>
        </w:rPr>
        <w:tab/>
      </w:r>
      <w:r w:rsidRPr="00B54083">
        <w:rPr>
          <w:rFonts w:ascii="Khmer OS Battambang" w:hAnsi="Khmer OS Battambang" w:cs="Khmer OS Battambang"/>
          <w:lang w:val="ca-ES"/>
        </w:rPr>
        <w:tab/>
      </w:r>
      <w:r w:rsidRPr="00B54083">
        <w:rPr>
          <w:rFonts w:ascii="Khmer OS Battambang" w:hAnsi="Khmer OS Battambang" w:cs="Khmer OS Battambang"/>
          <w:lang w:val="ca-ES"/>
        </w:rPr>
        <w:tab/>
      </w:r>
      <w:r w:rsidRPr="00B54083">
        <w:rPr>
          <w:rFonts w:ascii="Khmer OS Battambang" w:hAnsi="Khmer OS Battambang" w:cs="Khmer OS Battambang"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(២ពិន្ទុ)</w:t>
      </w:r>
    </w:p>
    <w:p w14:paraId="0D39316F" w14:textId="77777777" w:rsidR="00211096" w:rsidRPr="00B54083" w:rsidRDefault="00211096" w:rsidP="00211096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ផ្លូវ ៖...........................................................................................................................</w:t>
      </w:r>
    </w:p>
    <w:p w14:paraId="662A1FE0" w14:textId="77777777" w:rsidR="00211096" w:rsidRPr="00B54083" w:rsidRDefault="00211096" w:rsidP="00211096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 </w:t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     ............................................................................................................................</w:t>
      </w:r>
    </w:p>
    <w:p w14:paraId="7915C92F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 w:hint="cs"/>
          <w:b/>
          <w:bCs/>
          <w:cs/>
        </w:rPr>
        <w:t>៧</w:t>
      </w:r>
      <w:r w:rsidRPr="00B54083">
        <w:rPr>
          <w:rFonts w:ascii="Khmer OS Battambang" w:hAnsi="Khmer OS Battambang" w:cs="Khmer OS Battambang"/>
          <w:b/>
          <w:bCs/>
        </w:rPr>
        <w:t>-</w:t>
      </w:r>
      <w:r w:rsidRPr="00B54083">
        <w:rPr>
          <w:rFonts w:ascii="Khmer OS Battambang" w:hAnsi="Khmer OS Battambang" w:cs="Khmer OS Battambang"/>
          <w:b/>
          <w:bCs/>
        </w:rPr>
        <w:tab/>
      </w:r>
      <w:r w:rsidRPr="00B54083">
        <w:rPr>
          <w:rFonts w:ascii="Khmer OS Battambang" w:hAnsi="Khmer OS Battambang" w:cs="Khmer OS Battambang"/>
          <w:b/>
          <w:bCs/>
          <w:cs/>
        </w:rPr>
        <w:t>ប្រធា</w:t>
      </w:r>
      <w:r w:rsidRPr="00B54083">
        <w:rPr>
          <w:rFonts w:ascii="Khmer OS Battambang" w:hAnsi="Khmer OS Battambang" w:cs="Khmer OS Battambang"/>
          <w:b/>
          <w:bCs/>
        </w:rPr>
        <w:t>​</w:t>
      </w:r>
      <w:r w:rsidRPr="00B54083">
        <w:rPr>
          <w:rFonts w:ascii="Khmer OS Battambang" w:hAnsi="Khmer OS Battambang" w:cs="Khmer OS Battambang"/>
          <w:b/>
          <w:bCs/>
          <w:cs/>
        </w:rPr>
        <w:t>ន៖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តើតើពាក្យខាងក្រោម មួយណាជាពាក្យ  ប្រកប ផ្ញើជើង និងព្យាង្គតម្រួត </w:t>
      </w:r>
    </w:p>
    <w:p w14:paraId="53D41718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ពាក្យ ៖  កម្លាំង    កង្កែប  ស្លន់ស្លោ  តាព្រហ្ម  គីង្គក់  សេនា  មន្រ្តី   សារភាព  </w:t>
      </w:r>
      <w:r w:rsidRPr="00B54083">
        <w:rPr>
          <w:rFonts w:ascii="Khmer OS Battambang" w:hAnsi="Khmer OS Battambang" w:cs="Khmer OS Battambang"/>
          <w:cs/>
          <w:lang w:val="ca-ES"/>
        </w:rPr>
        <w:tab/>
      </w:r>
    </w:p>
    <w:p w14:paraId="0A86D9D9" w14:textId="77777777" w:rsidR="00211096" w:rsidRPr="00B54083" w:rsidRDefault="00211096" w:rsidP="00211096">
      <w:pPr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ចូរសរសេរពាក្យតាមប្រភេទនីមួយៗ ៖</w:t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(២ពិន្ទុ)</w:t>
      </w:r>
    </w:p>
    <w:p w14:paraId="72602369" w14:textId="77777777" w:rsidR="00211096" w:rsidRPr="00B54083" w:rsidRDefault="00211096" w:rsidP="00211096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ក</w:t>
      </w:r>
      <w:r w:rsidRPr="00B54083">
        <w:rPr>
          <w:rFonts w:ascii="Khmer OS Battambang" w:hAnsi="Khmer OS Battambang" w:cs="Khmer OS Battambang"/>
        </w:rPr>
        <w:t xml:space="preserve">- </w:t>
      </w:r>
      <w:r w:rsidRPr="00B54083">
        <w:rPr>
          <w:rFonts w:ascii="Khmer OS Battambang" w:hAnsi="Khmer OS Battambang" w:cs="Khmer OS Battambang" w:hint="cs"/>
          <w:cs/>
        </w:rPr>
        <w:t>ប្រកប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៖........................................................................................................................</w:t>
      </w:r>
    </w:p>
    <w:p w14:paraId="6D3B5B38" w14:textId="77777777" w:rsidR="00211096" w:rsidRPr="00B54083" w:rsidRDefault="00211096" w:rsidP="00211096">
      <w:pPr>
        <w:spacing w:after="0" w:line="276" w:lineRule="auto"/>
        <w:ind w:left="733" w:hanging="1161"/>
        <w:rPr>
          <w:rFonts w:ascii="Khmer OS Battambang" w:hAnsi="Khmer OS Battambang" w:cs="Khmer OS Battambang"/>
          <w:lang w:val="ca-ES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ខ</w:t>
      </w:r>
      <w:r w:rsidRPr="00B54083">
        <w:rPr>
          <w:rFonts w:ascii="Khmer OS Battambang" w:hAnsi="Khmer OS Battambang" w:cs="Khmer OS Battambang"/>
        </w:rPr>
        <w:t xml:space="preserve">- </w:t>
      </w:r>
      <w:r w:rsidRPr="00B54083">
        <w:rPr>
          <w:rFonts w:ascii="Khmer OS Battambang" w:hAnsi="Khmer OS Battambang" w:cs="Khmer OS Battambang" w:hint="cs"/>
          <w:cs/>
        </w:rPr>
        <w:t>ផ្ញើជើង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៖.......................................................................................................................</w:t>
      </w:r>
    </w:p>
    <w:p w14:paraId="015B48B2" w14:textId="1074AC15" w:rsidR="0060306D" w:rsidRPr="00B54083" w:rsidRDefault="00211096" w:rsidP="00E45CB1">
      <w:pPr>
        <w:spacing w:after="0" w:line="276" w:lineRule="auto"/>
        <w:rPr>
          <w:rFonts w:ascii="Khmer OS Battambang" w:hAnsi="Khmer OS Battambang" w:cs="Khmer OS Battambang"/>
          <w:szCs w:val="18"/>
          <w:lang w:val="fr-FR"/>
        </w:rPr>
      </w:pPr>
      <w:r w:rsidRPr="00B54083">
        <w:rPr>
          <w:rFonts w:ascii="Khmer OS Battambang" w:hAnsi="Khmer OS Battambang" w:cs="Khmer OS Battambang"/>
          <w:cs/>
          <w:lang w:val="ca-ES"/>
        </w:rPr>
        <w:tab/>
      </w:r>
      <w:r w:rsidRPr="00B54083">
        <w:rPr>
          <w:rFonts w:ascii="Khmer OS Battambang" w:hAnsi="Khmer OS Battambang" w:cs="Khmer OS Battambang" w:hint="cs"/>
          <w:cs/>
          <w:lang w:val="ca-ES"/>
        </w:rPr>
        <w:t>គ</w:t>
      </w:r>
      <w:r w:rsidRPr="00B54083">
        <w:rPr>
          <w:rFonts w:ascii="Khmer OS Battambang" w:hAnsi="Khmer OS Battambang" w:cs="Khmer OS Battambang"/>
        </w:rPr>
        <w:t xml:space="preserve">- </w:t>
      </w:r>
      <w:r w:rsidRPr="00B54083">
        <w:rPr>
          <w:rFonts w:ascii="Khmer OS Battambang" w:hAnsi="Khmer OS Battambang" w:cs="Khmer OS Battambang" w:hint="cs"/>
          <w:cs/>
        </w:rPr>
        <w:t>ព្យាង្គតម្រួត</w:t>
      </w:r>
      <w:r w:rsidRPr="00B54083">
        <w:rPr>
          <w:rFonts w:ascii="Khmer OS Battambang" w:hAnsi="Khmer OS Battambang" w:cs="Khmer OS Battambang" w:hint="cs"/>
          <w:cs/>
          <w:lang w:val="ca-ES"/>
        </w:rPr>
        <w:t xml:space="preserve"> ៖..............................................................................................................</w:t>
      </w:r>
    </w:p>
    <w:sectPr w:rsidR="0060306D" w:rsidRPr="00B54083" w:rsidSect="00B54083">
      <w:foot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A934" w14:textId="77777777" w:rsidR="00317119" w:rsidRDefault="00317119" w:rsidP="00C70521">
      <w:pPr>
        <w:spacing w:after="0" w:line="240" w:lineRule="auto"/>
      </w:pPr>
      <w:r>
        <w:separator/>
      </w:r>
    </w:p>
  </w:endnote>
  <w:endnote w:type="continuationSeparator" w:id="0">
    <w:p w14:paraId="43D69B0E" w14:textId="77777777" w:rsidR="00317119" w:rsidRDefault="00317119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charset w:val="00"/>
    <w:family w:val="auto"/>
    <w:pitch w:val="variable"/>
    <w:sig w:usb0="A00000A7" w:usb1="50000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 Siemreap">
    <w:panose1 w:val="02000000000000000000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34"/>
      </w:rPr>
      <w:id w:val="-341226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4AD3D8" w14:textId="4394D8D3" w:rsidR="00051760" w:rsidRPr="001026DD" w:rsidRDefault="00051760" w:rsidP="001026DD">
        <w:pPr>
          <w:pStyle w:val="Footer"/>
          <w:pBdr>
            <w:top w:val="single" w:sz="4" w:space="1" w:color="auto"/>
          </w:pBdr>
          <w:spacing w:before="120"/>
          <w:jc w:val="center"/>
          <w:rPr>
            <w:b/>
            <w:bCs/>
            <w:sz w:val="20"/>
            <w:szCs w:val="34"/>
          </w:rPr>
        </w:pP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ក្រសួងអប់រំ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យុវជន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 xml:space="preserve"> </w:t>
        </w:r>
        <w:r w:rsidRPr="007E6CB5">
          <w:rPr>
            <w:rFonts w:ascii="Khmer OS System" w:hAnsi="Khmer OS System" w:cs="Khmer OS System" w:hint="cs"/>
            <w:sz w:val="16"/>
            <w:szCs w:val="16"/>
            <w:cs/>
          </w:rPr>
          <w:t>និងកីឡា</w:t>
        </w:r>
        <w:r w:rsidRPr="007E6CB5">
          <w:rPr>
            <w:rFonts w:ascii="Khmer OS System" w:hAnsi="Khmer OS System" w:cs="Khmer OS System"/>
            <w:sz w:val="16"/>
            <w:szCs w:val="16"/>
            <w:rtl/>
            <w:cs/>
          </w:rPr>
          <w:t>/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នាយកដ្ឋានធានាគុណភាពអប់រំ</w:t>
        </w:r>
        <w:r w:rsidRPr="00715DAF">
          <w:rPr>
            <w:sz w:val="16"/>
            <w:szCs w:val="16"/>
          </w:rPr>
          <w:t xml:space="preserve"> </w:t>
        </w:r>
        <w:r>
          <w:rPr>
            <w:rFonts w:ascii="Khmer OS System" w:hAnsi="Khmer OS System" w:cs="Khmer OS System" w:hint="cs"/>
            <w:sz w:val="16"/>
            <w:szCs w:val="16"/>
            <w:rtl/>
            <w:cs/>
          </w:rPr>
          <w:t>​ ​​</w:t>
        </w:r>
        <w:r w:rsidRPr="00715DAF">
          <w:rPr>
            <w:rFonts w:ascii="Khmer OS System" w:hAnsi="Khmer OS System" w:cs="Khmer OS System" w:hint="cs"/>
            <w:sz w:val="16"/>
            <w:szCs w:val="16"/>
            <w:rtl/>
            <w:cs/>
          </w:rPr>
          <w:t xml:space="preserve">        ​​         </w:t>
        </w:r>
        <w:r>
          <w:rPr>
            <w:rFonts w:ascii="Khmer OS System" w:hAnsi="Khmer OS System" w:cs="Khmer OS System" w:hint="cs"/>
            <w:sz w:val="16"/>
            <w:szCs w:val="16"/>
            <w:cs/>
          </w:rPr>
          <w:t>តេស្ដស្ដង់ដា ឆមាសទី២ថ្នាក់ទី២ ភាសាខ្មែរ</w:t>
        </w:r>
        <w:r>
          <w:rPr>
            <w:sz w:val="20"/>
            <w:szCs w:val="34"/>
          </w:rPr>
          <w:t xml:space="preserve"> </w:t>
        </w:r>
        <w:r w:rsidRPr="00715DAF">
          <w:rPr>
            <w:rFonts w:ascii="Khmer OS System" w:hAnsi="Khmer OS System" w:cs="Khmer OS System" w:hint="cs"/>
            <w:sz w:val="16"/>
            <w:szCs w:val="16"/>
            <w:cs/>
          </w:rPr>
          <w:t>២០</w:t>
        </w:r>
        <w:r>
          <w:rPr>
            <w:rFonts w:ascii="Khmer OS System" w:hAnsi="Khmer OS System" w:cs="Khmer OS System"/>
            <w:sz w:val="16"/>
            <w:szCs w:val="16"/>
            <w:cs/>
          </w:rPr>
          <w:t>២</w:t>
        </w:r>
        <w:r>
          <w:rPr>
            <w:rFonts w:ascii="Khmer OS System" w:hAnsi="Khmer OS System" w:cs="Khmer OS System" w:hint="cs"/>
            <w:sz w:val="16"/>
            <w:szCs w:val="16"/>
            <w:cs/>
          </w:rPr>
          <w:t>១</w:t>
        </w:r>
        <w:r w:rsidRPr="00914370">
          <w:rPr>
            <w:b/>
            <w:bCs/>
            <w:sz w:val="20"/>
            <w:szCs w:val="34"/>
          </w:rPr>
          <w:t>|</w:t>
        </w:r>
        <w:r w:rsidRPr="00914370">
          <w:rPr>
            <w:sz w:val="20"/>
            <w:szCs w:val="34"/>
          </w:rPr>
          <w:t xml:space="preserve"> </w:t>
        </w:r>
        <w:r w:rsidRPr="00B34F3E">
          <w:rPr>
            <w:rFonts w:ascii="Limon S1" w:hAnsi="Limon S1" w:cs="Kh Siemreap"/>
            <w:sz w:val="36"/>
            <w:szCs w:val="52"/>
          </w:rPr>
          <w:fldChar w:fldCharType="begin"/>
        </w:r>
        <w:r w:rsidRPr="00B34F3E">
          <w:rPr>
            <w:rFonts w:ascii="Limon S1" w:hAnsi="Limon S1" w:cs="Kh Siemreap"/>
            <w:sz w:val="36"/>
            <w:szCs w:val="52"/>
          </w:rPr>
          <w:instrText xml:space="preserve"> PAGE   \* MERGEFORMAT </w:instrText>
        </w:r>
        <w:r w:rsidRPr="00B34F3E">
          <w:rPr>
            <w:rFonts w:ascii="Limon S1" w:hAnsi="Limon S1" w:cs="Kh Siemreap"/>
            <w:sz w:val="36"/>
            <w:szCs w:val="52"/>
          </w:rPr>
          <w:fldChar w:fldCharType="separate"/>
        </w:r>
        <w:r w:rsidR="003B3238">
          <w:rPr>
            <w:rFonts w:ascii="Limon S1" w:hAnsi="Limon S1" w:cs="Kh Siemreap"/>
            <w:noProof/>
            <w:sz w:val="36"/>
            <w:szCs w:val="52"/>
          </w:rPr>
          <w:t>1</w:t>
        </w:r>
        <w:r w:rsidRPr="00B34F3E">
          <w:rPr>
            <w:rFonts w:ascii="Limon S1" w:hAnsi="Limon S1" w:cs="Kh Siemreap"/>
            <w:noProof/>
            <w:sz w:val="36"/>
            <w:szCs w:val="5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0EA6F" w14:textId="77777777" w:rsidR="00317119" w:rsidRDefault="00317119" w:rsidP="00C70521">
      <w:pPr>
        <w:spacing w:after="0" w:line="240" w:lineRule="auto"/>
      </w:pPr>
      <w:r>
        <w:separator/>
      </w:r>
    </w:p>
  </w:footnote>
  <w:footnote w:type="continuationSeparator" w:id="0">
    <w:p w14:paraId="69BA1BD5" w14:textId="77777777" w:rsidR="00317119" w:rsidRDefault="00317119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666CD6"/>
    <w:multiLevelType w:val="hybridMultilevel"/>
    <w:tmpl w:val="2D7EB96E"/>
    <w:lvl w:ilvl="0" w:tplc="6C987D00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cs="Times New Roman" w:hint="default"/>
      </w:rPr>
    </w:lvl>
    <w:lvl w:ilvl="1" w:tplc="BBE00DC6">
      <w:start w:val="9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CFCA2C64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cs="Times New Roman" w:hint="default"/>
      </w:rPr>
    </w:lvl>
    <w:lvl w:ilvl="3" w:tplc="708C22EE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cs="Times New Roman" w:hint="default"/>
      </w:rPr>
    </w:lvl>
    <w:lvl w:ilvl="4" w:tplc="899CB464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cs="Times New Roman" w:hint="default"/>
      </w:rPr>
    </w:lvl>
    <w:lvl w:ilvl="5" w:tplc="CFDCE5D0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cs="Times New Roman" w:hint="default"/>
      </w:rPr>
    </w:lvl>
    <w:lvl w:ilvl="6" w:tplc="F9002D00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cs="Times New Roman" w:hint="default"/>
      </w:rPr>
    </w:lvl>
    <w:lvl w:ilvl="7" w:tplc="E5A8F73C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cs="Times New Roman" w:hint="default"/>
      </w:rPr>
    </w:lvl>
    <w:lvl w:ilvl="8" w:tplc="55089218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018164D7"/>
    <w:multiLevelType w:val="hybridMultilevel"/>
    <w:tmpl w:val="2806D312"/>
    <w:lvl w:ilvl="0" w:tplc="03AA0AD6">
      <w:numFmt w:val="bullet"/>
      <w:lvlText w:val="-"/>
      <w:lvlJc w:val="left"/>
      <w:pPr>
        <w:ind w:left="504" w:hanging="360"/>
      </w:pPr>
      <w:rPr>
        <w:rFonts w:ascii="Khmer OS System" w:eastAsiaTheme="minorHAnsi" w:hAnsi="Khmer OS System" w:cs="Khmer OS System" w:hint="default"/>
      </w:rPr>
    </w:lvl>
    <w:lvl w:ilvl="1" w:tplc="03AA0AD6">
      <w:numFmt w:val="bullet"/>
      <w:lvlText w:val="-"/>
      <w:lvlJc w:val="left"/>
      <w:pPr>
        <w:ind w:left="1224" w:hanging="360"/>
      </w:pPr>
      <w:rPr>
        <w:rFonts w:ascii="Khmer OS System" w:eastAsiaTheme="minorHAnsi" w:hAnsi="Khmer OS System" w:cs="Khmer OS System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03410237"/>
    <w:multiLevelType w:val="hybridMultilevel"/>
    <w:tmpl w:val="AD7CEE76"/>
    <w:lvl w:ilvl="0" w:tplc="0852854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3066ED"/>
    <w:multiLevelType w:val="hybridMultilevel"/>
    <w:tmpl w:val="BE626AA0"/>
    <w:lvl w:ilvl="0" w:tplc="60344A5A">
      <w:numFmt w:val="bullet"/>
      <w:lvlText w:val="-"/>
      <w:lvlJc w:val="left"/>
      <w:pPr>
        <w:ind w:left="108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DF0F51"/>
    <w:multiLevelType w:val="hybridMultilevel"/>
    <w:tmpl w:val="89FA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0C491A"/>
    <w:multiLevelType w:val="hybridMultilevel"/>
    <w:tmpl w:val="7F4C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2958CA"/>
    <w:multiLevelType w:val="hybridMultilevel"/>
    <w:tmpl w:val="18F49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961647"/>
    <w:multiLevelType w:val="hybridMultilevel"/>
    <w:tmpl w:val="3BAA7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5F246B"/>
    <w:multiLevelType w:val="hybridMultilevel"/>
    <w:tmpl w:val="4BE8560A"/>
    <w:lvl w:ilvl="0" w:tplc="4C302198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894D2C"/>
    <w:multiLevelType w:val="hybridMultilevel"/>
    <w:tmpl w:val="0BE0D5CC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056245"/>
    <w:multiLevelType w:val="hybridMultilevel"/>
    <w:tmpl w:val="594A0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887F5F"/>
    <w:multiLevelType w:val="multilevel"/>
    <w:tmpl w:val="6DB05CEC"/>
    <w:styleLink w:val="Style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16C0F57"/>
    <w:multiLevelType w:val="hybridMultilevel"/>
    <w:tmpl w:val="9EE89132"/>
    <w:lvl w:ilvl="0" w:tplc="225EB54C">
      <w:numFmt w:val="bullet"/>
      <w:lvlText w:val="-"/>
      <w:lvlJc w:val="left"/>
      <w:pPr>
        <w:ind w:left="379" w:hanging="360"/>
      </w:pPr>
      <w:rPr>
        <w:rFonts w:ascii="Khmer OS System" w:eastAsia="Times New Roman" w:hAnsi="Khmer OS System" w:cs="Khmer OS System" w:hint="default"/>
        <w:b w:val="0"/>
      </w:rPr>
    </w:lvl>
    <w:lvl w:ilvl="1" w:tplc="04090003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22" w15:restartNumberingAfterBreak="0">
    <w:nsid w:val="11C84A4F"/>
    <w:multiLevelType w:val="hybridMultilevel"/>
    <w:tmpl w:val="E4984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36A75EF"/>
    <w:multiLevelType w:val="hybridMultilevel"/>
    <w:tmpl w:val="5D26DB76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4" w15:restartNumberingAfterBreak="0">
    <w:nsid w:val="14A542AE"/>
    <w:multiLevelType w:val="hybridMultilevel"/>
    <w:tmpl w:val="A208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2D7518"/>
    <w:multiLevelType w:val="hybridMultilevel"/>
    <w:tmpl w:val="28A22D90"/>
    <w:lvl w:ilvl="0" w:tplc="A28659A8">
      <w:numFmt w:val="bullet"/>
      <w:lvlText w:val="-"/>
      <w:lvlJc w:val="left"/>
      <w:pPr>
        <w:ind w:left="72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3B0789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71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17E42C46"/>
    <w:multiLevelType w:val="hybridMultilevel"/>
    <w:tmpl w:val="5AB06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7821AE"/>
    <w:multiLevelType w:val="multilevel"/>
    <w:tmpl w:val="A7063216"/>
    <w:styleLink w:val="Style8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DAC0C2F"/>
    <w:multiLevelType w:val="hybridMultilevel"/>
    <w:tmpl w:val="8EC2411E"/>
    <w:lvl w:ilvl="0" w:tplc="1AB4C4D4">
      <w:numFmt w:val="bullet"/>
      <w:lvlText w:val="-"/>
      <w:lvlJc w:val="left"/>
      <w:pPr>
        <w:ind w:left="8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0" w15:restartNumberingAfterBreak="0">
    <w:nsid w:val="1E491CB3"/>
    <w:multiLevelType w:val="hybridMultilevel"/>
    <w:tmpl w:val="6AEA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24610E"/>
    <w:multiLevelType w:val="hybridMultilevel"/>
    <w:tmpl w:val="2A103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6461E7"/>
    <w:multiLevelType w:val="hybridMultilevel"/>
    <w:tmpl w:val="2D9AB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A642AE"/>
    <w:multiLevelType w:val="hybridMultilevel"/>
    <w:tmpl w:val="896A48E6"/>
    <w:lvl w:ilvl="0" w:tplc="03AA0AD6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4E5F29"/>
    <w:multiLevelType w:val="hybridMultilevel"/>
    <w:tmpl w:val="00BC8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1E6AE8"/>
    <w:multiLevelType w:val="hybridMultilevel"/>
    <w:tmpl w:val="2124B994"/>
    <w:lvl w:ilvl="0" w:tplc="69507A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AF677A"/>
    <w:multiLevelType w:val="hybridMultilevel"/>
    <w:tmpl w:val="DE82E420"/>
    <w:lvl w:ilvl="0" w:tplc="F1CCA2FA">
      <w:numFmt w:val="bullet"/>
      <w:lvlText w:val="-"/>
      <w:lvlJc w:val="left"/>
      <w:pPr>
        <w:ind w:left="514" w:hanging="360"/>
      </w:pPr>
      <w:rPr>
        <w:rFonts w:ascii="Khmer OS System" w:eastAsia="Times New Roman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37" w15:restartNumberingAfterBreak="0">
    <w:nsid w:val="2E64709F"/>
    <w:multiLevelType w:val="hybridMultilevel"/>
    <w:tmpl w:val="986AC4E2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38" w15:restartNumberingAfterBreak="0">
    <w:nsid w:val="2FB97D6E"/>
    <w:multiLevelType w:val="multilevel"/>
    <w:tmpl w:val="72A0F4AC"/>
    <w:styleLink w:val="Style52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ED24AB"/>
    <w:multiLevelType w:val="multilevel"/>
    <w:tmpl w:val="0840EDCA"/>
    <w:styleLink w:val="Style32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2907941"/>
    <w:multiLevelType w:val="hybridMultilevel"/>
    <w:tmpl w:val="D0C465D2"/>
    <w:lvl w:ilvl="0" w:tplc="AD9CE190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5751E4"/>
    <w:multiLevelType w:val="hybridMultilevel"/>
    <w:tmpl w:val="9E2C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933998"/>
    <w:multiLevelType w:val="multilevel"/>
    <w:tmpl w:val="3C586C20"/>
    <w:styleLink w:val="MYSTYLE2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534431B"/>
    <w:multiLevelType w:val="hybridMultilevel"/>
    <w:tmpl w:val="68B2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815474A"/>
    <w:multiLevelType w:val="multilevel"/>
    <w:tmpl w:val="C54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9854FA"/>
    <w:multiLevelType w:val="hybridMultilevel"/>
    <w:tmpl w:val="392004D4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A0D33E2"/>
    <w:multiLevelType w:val="hybridMultilevel"/>
    <w:tmpl w:val="2C74C534"/>
    <w:lvl w:ilvl="0" w:tplc="A1A481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A895D72"/>
    <w:multiLevelType w:val="hybridMultilevel"/>
    <w:tmpl w:val="3C8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9A7CF2"/>
    <w:multiLevelType w:val="hybridMultilevel"/>
    <w:tmpl w:val="2AA2E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1EF29BD"/>
    <w:multiLevelType w:val="multilevel"/>
    <w:tmpl w:val="D698053E"/>
    <w:styleLink w:val="Style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426D15FE"/>
    <w:multiLevelType w:val="hybridMultilevel"/>
    <w:tmpl w:val="EDD8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3572AB"/>
    <w:multiLevelType w:val="hybridMultilevel"/>
    <w:tmpl w:val="C870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51088D"/>
    <w:multiLevelType w:val="hybridMultilevel"/>
    <w:tmpl w:val="AA10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6B6015"/>
    <w:multiLevelType w:val="hybridMultilevel"/>
    <w:tmpl w:val="3252D3D2"/>
    <w:lvl w:ilvl="0" w:tplc="94AC0760">
      <w:numFmt w:val="bullet"/>
      <w:lvlText w:val="-"/>
      <w:lvlJc w:val="left"/>
      <w:pPr>
        <w:ind w:left="432" w:hanging="360"/>
      </w:pPr>
      <w:rPr>
        <w:rFonts w:ascii="Khmer OS System" w:eastAsia="Calibri" w:hAnsi="Khmer OS System" w:cs="Khmer OS System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5" w15:restartNumberingAfterBreak="0">
    <w:nsid w:val="4A735178"/>
    <w:multiLevelType w:val="multilevel"/>
    <w:tmpl w:val="B9EAE0AA"/>
    <w:styleLink w:val="Style62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4ADC10C4"/>
    <w:multiLevelType w:val="hybridMultilevel"/>
    <w:tmpl w:val="A6385C1C"/>
    <w:lvl w:ilvl="0" w:tplc="2A78891A">
      <w:numFmt w:val="bullet"/>
      <w:lvlText w:val="-"/>
      <w:lvlJc w:val="left"/>
      <w:pPr>
        <w:ind w:left="108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AF90854"/>
    <w:multiLevelType w:val="hybridMultilevel"/>
    <w:tmpl w:val="44863344"/>
    <w:lvl w:ilvl="0" w:tplc="2A78891A">
      <w:numFmt w:val="bullet"/>
      <w:lvlText w:val="-"/>
      <w:lvlJc w:val="left"/>
      <w:pPr>
        <w:ind w:left="144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4D1C7C46"/>
    <w:multiLevelType w:val="hybridMultilevel"/>
    <w:tmpl w:val="A5C8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EA366C"/>
    <w:multiLevelType w:val="hybridMultilevel"/>
    <w:tmpl w:val="FDC8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B3642A"/>
    <w:multiLevelType w:val="hybridMultilevel"/>
    <w:tmpl w:val="98A806C6"/>
    <w:lvl w:ilvl="0" w:tplc="450A2818">
      <w:numFmt w:val="bullet"/>
      <w:lvlText w:val="-"/>
      <w:lvlJc w:val="left"/>
      <w:pPr>
        <w:ind w:left="432" w:hanging="360"/>
      </w:pPr>
      <w:rPr>
        <w:rFonts w:ascii="Khmer OS Moul" w:eastAsiaTheme="minorHAnsi" w:hAnsi="Khmer OS Moul" w:cs="Khmer OS Mou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1" w15:restartNumberingAfterBreak="0">
    <w:nsid w:val="595A0D24"/>
    <w:multiLevelType w:val="hybridMultilevel"/>
    <w:tmpl w:val="89DAF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9720C5"/>
    <w:multiLevelType w:val="hybridMultilevel"/>
    <w:tmpl w:val="B090F73C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63" w15:restartNumberingAfterBreak="0">
    <w:nsid w:val="5EBB6E89"/>
    <w:multiLevelType w:val="multilevel"/>
    <w:tmpl w:val="D1425BBE"/>
    <w:styleLink w:val="Style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5FB60EE1"/>
    <w:multiLevelType w:val="multilevel"/>
    <w:tmpl w:val="FC4ED8DE"/>
    <w:styleLink w:val="Style9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5FC66A45"/>
    <w:multiLevelType w:val="hybridMultilevel"/>
    <w:tmpl w:val="7E82A5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66F93553"/>
    <w:multiLevelType w:val="hybridMultilevel"/>
    <w:tmpl w:val="E780C5E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F20723"/>
    <w:multiLevelType w:val="hybridMultilevel"/>
    <w:tmpl w:val="E3CCA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9" w15:restartNumberingAfterBreak="0">
    <w:nsid w:val="6ED24580"/>
    <w:multiLevelType w:val="hybridMultilevel"/>
    <w:tmpl w:val="1C262668"/>
    <w:lvl w:ilvl="0" w:tplc="04090001">
      <w:start w:val="1"/>
      <w:numFmt w:val="bullet"/>
      <w:lvlText w:val=""/>
      <w:lvlJc w:val="left"/>
      <w:pPr>
        <w:ind w:left="12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6" w:hanging="360"/>
      </w:pPr>
      <w:rPr>
        <w:rFonts w:ascii="Wingdings" w:hAnsi="Wingdings" w:hint="default"/>
      </w:rPr>
    </w:lvl>
  </w:abstractNum>
  <w:abstractNum w:abstractNumId="70" w15:restartNumberingAfterBreak="0">
    <w:nsid w:val="6EFB69CD"/>
    <w:multiLevelType w:val="hybridMultilevel"/>
    <w:tmpl w:val="15EE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002538E"/>
    <w:multiLevelType w:val="hybridMultilevel"/>
    <w:tmpl w:val="EDB82E5C"/>
    <w:lvl w:ilvl="0" w:tplc="A28659A8">
      <w:numFmt w:val="bullet"/>
      <w:lvlText w:val="-"/>
      <w:lvlJc w:val="left"/>
      <w:pPr>
        <w:ind w:left="360" w:hanging="360"/>
      </w:pPr>
      <w:rPr>
        <w:rFonts w:ascii="Khmer OS System" w:eastAsia="Calibr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0A3682A"/>
    <w:multiLevelType w:val="hybridMultilevel"/>
    <w:tmpl w:val="2604B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38F75A5"/>
    <w:multiLevelType w:val="hybridMultilevel"/>
    <w:tmpl w:val="0AF493B0"/>
    <w:lvl w:ilvl="0" w:tplc="80EA15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4672F6"/>
    <w:multiLevelType w:val="hybridMultilevel"/>
    <w:tmpl w:val="07D61D9A"/>
    <w:lvl w:ilvl="0" w:tplc="9612A4D4">
      <w:numFmt w:val="bullet"/>
      <w:lvlText w:val="-"/>
      <w:lvlJc w:val="left"/>
      <w:pPr>
        <w:ind w:left="7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63816D8"/>
    <w:multiLevelType w:val="hybridMultilevel"/>
    <w:tmpl w:val="054C9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7EA3095"/>
    <w:multiLevelType w:val="hybridMultilevel"/>
    <w:tmpl w:val="1E34006A"/>
    <w:lvl w:ilvl="0" w:tplc="3476E816">
      <w:numFmt w:val="bullet"/>
      <w:lvlText w:val="-"/>
      <w:lvlJc w:val="left"/>
      <w:pPr>
        <w:ind w:left="720" w:hanging="360"/>
      </w:pPr>
      <w:rPr>
        <w:rFonts w:ascii="Khmer OS" w:eastAsiaTheme="minorHAnsi" w:hAnsi="Khmer OS" w:cs="Khmer 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473121"/>
    <w:multiLevelType w:val="hybridMultilevel"/>
    <w:tmpl w:val="F2B21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181707"/>
    <w:multiLevelType w:val="hybridMultilevel"/>
    <w:tmpl w:val="4C48C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779792">
    <w:abstractNumId w:val="43"/>
  </w:num>
  <w:num w:numId="2" w16cid:durableId="15081602">
    <w:abstractNumId w:val="20"/>
  </w:num>
  <w:num w:numId="3" w16cid:durableId="1112898980">
    <w:abstractNumId w:val="40"/>
  </w:num>
  <w:num w:numId="4" w16cid:durableId="505678770">
    <w:abstractNumId w:val="63"/>
  </w:num>
  <w:num w:numId="5" w16cid:durableId="1554928299">
    <w:abstractNumId w:val="38"/>
  </w:num>
  <w:num w:numId="6" w16cid:durableId="812597906">
    <w:abstractNumId w:val="55"/>
  </w:num>
  <w:num w:numId="7" w16cid:durableId="1969505482">
    <w:abstractNumId w:val="50"/>
  </w:num>
  <w:num w:numId="8" w16cid:durableId="531843436">
    <w:abstractNumId w:val="28"/>
  </w:num>
  <w:num w:numId="9" w16cid:durableId="1687318657">
    <w:abstractNumId w:val="64"/>
  </w:num>
  <w:num w:numId="10" w16cid:durableId="1854611560">
    <w:abstractNumId w:val="68"/>
  </w:num>
  <w:num w:numId="11" w16cid:durableId="1726023865">
    <w:abstractNumId w:val="39"/>
  </w:num>
  <w:num w:numId="12" w16cid:durableId="285046876">
    <w:abstractNumId w:val="35"/>
  </w:num>
  <w:num w:numId="13" w16cid:durableId="1335454754">
    <w:abstractNumId w:val="9"/>
  </w:num>
  <w:num w:numId="14" w16cid:durableId="1355421360">
    <w:abstractNumId w:val="67"/>
  </w:num>
  <w:num w:numId="15" w16cid:durableId="273366606">
    <w:abstractNumId w:val="16"/>
  </w:num>
  <w:num w:numId="16" w16cid:durableId="1515418765">
    <w:abstractNumId w:val="34"/>
  </w:num>
  <w:num w:numId="17" w16cid:durableId="701246303">
    <w:abstractNumId w:val="49"/>
  </w:num>
  <w:num w:numId="18" w16cid:durableId="414673338">
    <w:abstractNumId w:val="52"/>
  </w:num>
  <w:num w:numId="19" w16cid:durableId="1076782025">
    <w:abstractNumId w:val="69"/>
  </w:num>
  <w:num w:numId="20" w16cid:durableId="172691382">
    <w:abstractNumId w:val="44"/>
  </w:num>
  <w:num w:numId="21" w16cid:durableId="1129936899">
    <w:abstractNumId w:val="32"/>
  </w:num>
  <w:num w:numId="22" w16cid:durableId="439644698">
    <w:abstractNumId w:val="78"/>
  </w:num>
  <w:num w:numId="23" w16cid:durableId="1106581258">
    <w:abstractNumId w:val="65"/>
  </w:num>
  <w:num w:numId="24" w16cid:durableId="738600016">
    <w:abstractNumId w:val="19"/>
  </w:num>
  <w:num w:numId="25" w16cid:durableId="1634628724">
    <w:abstractNumId w:val="48"/>
  </w:num>
  <w:num w:numId="26" w16cid:durableId="139007901">
    <w:abstractNumId w:val="24"/>
  </w:num>
  <w:num w:numId="27" w16cid:durableId="1212495591">
    <w:abstractNumId w:val="14"/>
  </w:num>
  <w:num w:numId="28" w16cid:durableId="1759329969">
    <w:abstractNumId w:val="18"/>
  </w:num>
  <w:num w:numId="29" w16cid:durableId="2029596112">
    <w:abstractNumId w:val="62"/>
  </w:num>
  <w:num w:numId="30" w16cid:durableId="878510512">
    <w:abstractNumId w:val="23"/>
  </w:num>
  <w:num w:numId="31" w16cid:durableId="2003894932">
    <w:abstractNumId w:val="51"/>
  </w:num>
  <w:num w:numId="32" w16cid:durableId="703864608">
    <w:abstractNumId w:val="37"/>
  </w:num>
  <w:num w:numId="33" w16cid:durableId="302392173">
    <w:abstractNumId w:val="71"/>
  </w:num>
  <w:num w:numId="34" w16cid:durableId="308049889">
    <w:abstractNumId w:val="47"/>
  </w:num>
  <w:num w:numId="35" w16cid:durableId="51543468">
    <w:abstractNumId w:val="25"/>
  </w:num>
  <w:num w:numId="36" w16cid:durableId="779759732">
    <w:abstractNumId w:val="70"/>
  </w:num>
  <w:num w:numId="37" w16cid:durableId="93668519">
    <w:abstractNumId w:val="53"/>
  </w:num>
  <w:num w:numId="38" w16cid:durableId="1409227181">
    <w:abstractNumId w:val="75"/>
  </w:num>
  <w:num w:numId="39" w16cid:durableId="1899587321">
    <w:abstractNumId w:val="15"/>
  </w:num>
  <w:num w:numId="40" w16cid:durableId="901672394">
    <w:abstractNumId w:val="76"/>
  </w:num>
  <w:num w:numId="41" w16cid:durableId="552543641">
    <w:abstractNumId w:val="41"/>
  </w:num>
  <w:num w:numId="42" w16cid:durableId="141626979">
    <w:abstractNumId w:val="60"/>
  </w:num>
  <w:num w:numId="43" w16cid:durableId="808860462">
    <w:abstractNumId w:val="54"/>
  </w:num>
  <w:num w:numId="44" w16cid:durableId="42995215">
    <w:abstractNumId w:val="12"/>
  </w:num>
  <w:num w:numId="45" w16cid:durableId="695278616">
    <w:abstractNumId w:val="46"/>
  </w:num>
  <w:num w:numId="46" w16cid:durableId="946618778">
    <w:abstractNumId w:val="57"/>
  </w:num>
  <w:num w:numId="47" w16cid:durableId="951519450">
    <w:abstractNumId w:val="56"/>
  </w:num>
  <w:num w:numId="48" w16cid:durableId="1129787280">
    <w:abstractNumId w:val="13"/>
  </w:num>
  <w:num w:numId="49" w16cid:durableId="740640946">
    <w:abstractNumId w:val="42"/>
  </w:num>
  <w:num w:numId="50" w16cid:durableId="691802744">
    <w:abstractNumId w:val="72"/>
  </w:num>
  <w:num w:numId="51" w16cid:durableId="141236618">
    <w:abstractNumId w:val="30"/>
  </w:num>
  <w:num w:numId="52" w16cid:durableId="967473658">
    <w:abstractNumId w:val="22"/>
  </w:num>
  <w:num w:numId="53" w16cid:durableId="1279986959">
    <w:abstractNumId w:val="31"/>
  </w:num>
  <w:num w:numId="54" w16cid:durableId="1633899851">
    <w:abstractNumId w:val="74"/>
  </w:num>
  <w:num w:numId="55" w16cid:durableId="1326087581">
    <w:abstractNumId w:val="21"/>
  </w:num>
  <w:num w:numId="56" w16cid:durableId="1597447710">
    <w:abstractNumId w:val="17"/>
  </w:num>
  <w:num w:numId="57" w16cid:durableId="1080299130">
    <w:abstractNumId w:val="45"/>
  </w:num>
  <w:num w:numId="58" w16cid:durableId="383257713">
    <w:abstractNumId w:val="59"/>
  </w:num>
  <w:num w:numId="59" w16cid:durableId="830489654">
    <w:abstractNumId w:val="58"/>
  </w:num>
  <w:num w:numId="60" w16cid:durableId="1142044237">
    <w:abstractNumId w:val="66"/>
  </w:num>
  <w:num w:numId="61" w16cid:durableId="1719940114">
    <w:abstractNumId w:val="27"/>
  </w:num>
  <w:num w:numId="62" w16cid:durableId="2000693852">
    <w:abstractNumId w:val="77"/>
  </w:num>
  <w:num w:numId="63" w16cid:durableId="269045221">
    <w:abstractNumId w:val="36"/>
  </w:num>
  <w:num w:numId="64" w16cid:durableId="846214701">
    <w:abstractNumId w:val="29"/>
  </w:num>
  <w:num w:numId="65" w16cid:durableId="1473256296">
    <w:abstractNumId w:val="11"/>
  </w:num>
  <w:num w:numId="66" w16cid:durableId="706829327">
    <w:abstractNumId w:val="61"/>
  </w:num>
  <w:num w:numId="67" w16cid:durableId="1468204307">
    <w:abstractNumId w:val="10"/>
  </w:num>
  <w:num w:numId="68" w16cid:durableId="432896056">
    <w:abstractNumId w:val="33"/>
  </w:num>
  <w:num w:numId="69" w16cid:durableId="779491057">
    <w:abstractNumId w:val="26"/>
  </w:num>
  <w:num w:numId="70" w16cid:durableId="375013217">
    <w:abstractNumId w:val="73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63D"/>
    <w:rsid w:val="00000CDC"/>
    <w:rsid w:val="00000D67"/>
    <w:rsid w:val="000010BD"/>
    <w:rsid w:val="000012AC"/>
    <w:rsid w:val="00001ACF"/>
    <w:rsid w:val="000021D5"/>
    <w:rsid w:val="000023C7"/>
    <w:rsid w:val="00002590"/>
    <w:rsid w:val="0000276C"/>
    <w:rsid w:val="0000277B"/>
    <w:rsid w:val="00002898"/>
    <w:rsid w:val="000028F2"/>
    <w:rsid w:val="0000294C"/>
    <w:rsid w:val="00003197"/>
    <w:rsid w:val="0000327D"/>
    <w:rsid w:val="000038FF"/>
    <w:rsid w:val="00003C34"/>
    <w:rsid w:val="00003EE4"/>
    <w:rsid w:val="000040CC"/>
    <w:rsid w:val="000042F2"/>
    <w:rsid w:val="00004439"/>
    <w:rsid w:val="0000473F"/>
    <w:rsid w:val="0000480F"/>
    <w:rsid w:val="000056B2"/>
    <w:rsid w:val="00005AB9"/>
    <w:rsid w:val="00005D3C"/>
    <w:rsid w:val="0000673C"/>
    <w:rsid w:val="00006E20"/>
    <w:rsid w:val="00007034"/>
    <w:rsid w:val="00007B05"/>
    <w:rsid w:val="00007C8D"/>
    <w:rsid w:val="0001075A"/>
    <w:rsid w:val="00010BE3"/>
    <w:rsid w:val="00011121"/>
    <w:rsid w:val="0001191B"/>
    <w:rsid w:val="00011F4D"/>
    <w:rsid w:val="000123BF"/>
    <w:rsid w:val="00012516"/>
    <w:rsid w:val="000128B0"/>
    <w:rsid w:val="00012929"/>
    <w:rsid w:val="00012EBA"/>
    <w:rsid w:val="00013216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B20"/>
    <w:rsid w:val="00017EC8"/>
    <w:rsid w:val="00017F67"/>
    <w:rsid w:val="00020015"/>
    <w:rsid w:val="0002013D"/>
    <w:rsid w:val="00020167"/>
    <w:rsid w:val="0002039A"/>
    <w:rsid w:val="00020A49"/>
    <w:rsid w:val="00020CD4"/>
    <w:rsid w:val="00020F5E"/>
    <w:rsid w:val="00021624"/>
    <w:rsid w:val="000226C0"/>
    <w:rsid w:val="00022A45"/>
    <w:rsid w:val="000238D5"/>
    <w:rsid w:val="00023AA5"/>
    <w:rsid w:val="00023B1A"/>
    <w:rsid w:val="00023EB3"/>
    <w:rsid w:val="000246ED"/>
    <w:rsid w:val="0002486F"/>
    <w:rsid w:val="0002574D"/>
    <w:rsid w:val="00025D17"/>
    <w:rsid w:val="00025D3E"/>
    <w:rsid w:val="00026003"/>
    <w:rsid w:val="000272E5"/>
    <w:rsid w:val="00027832"/>
    <w:rsid w:val="00030CA4"/>
    <w:rsid w:val="00031607"/>
    <w:rsid w:val="00031E1D"/>
    <w:rsid w:val="000323AF"/>
    <w:rsid w:val="00032513"/>
    <w:rsid w:val="000328FA"/>
    <w:rsid w:val="00032961"/>
    <w:rsid w:val="00032F0E"/>
    <w:rsid w:val="00033E25"/>
    <w:rsid w:val="00034231"/>
    <w:rsid w:val="0003433F"/>
    <w:rsid w:val="00034BAA"/>
    <w:rsid w:val="000351C3"/>
    <w:rsid w:val="000353FC"/>
    <w:rsid w:val="000357A1"/>
    <w:rsid w:val="00035900"/>
    <w:rsid w:val="0003590E"/>
    <w:rsid w:val="000359A4"/>
    <w:rsid w:val="00035A21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0C6"/>
    <w:rsid w:val="00037125"/>
    <w:rsid w:val="0003723E"/>
    <w:rsid w:val="000373D6"/>
    <w:rsid w:val="000379F2"/>
    <w:rsid w:val="00040B0D"/>
    <w:rsid w:val="00040BED"/>
    <w:rsid w:val="00040E34"/>
    <w:rsid w:val="00040FC0"/>
    <w:rsid w:val="0004137C"/>
    <w:rsid w:val="0004139C"/>
    <w:rsid w:val="000418AE"/>
    <w:rsid w:val="0004197A"/>
    <w:rsid w:val="00041DDC"/>
    <w:rsid w:val="000423F8"/>
    <w:rsid w:val="0004251D"/>
    <w:rsid w:val="00043736"/>
    <w:rsid w:val="0004433D"/>
    <w:rsid w:val="0004475F"/>
    <w:rsid w:val="0004523D"/>
    <w:rsid w:val="00045C78"/>
    <w:rsid w:val="00045EB3"/>
    <w:rsid w:val="00045FE8"/>
    <w:rsid w:val="00045FFF"/>
    <w:rsid w:val="00046B6F"/>
    <w:rsid w:val="0005044E"/>
    <w:rsid w:val="000509BA"/>
    <w:rsid w:val="00050C39"/>
    <w:rsid w:val="00050EE0"/>
    <w:rsid w:val="000512F5"/>
    <w:rsid w:val="00051760"/>
    <w:rsid w:val="00051A9B"/>
    <w:rsid w:val="000523B2"/>
    <w:rsid w:val="0005354A"/>
    <w:rsid w:val="00054A4A"/>
    <w:rsid w:val="00055517"/>
    <w:rsid w:val="0005565D"/>
    <w:rsid w:val="00055E18"/>
    <w:rsid w:val="00055EE7"/>
    <w:rsid w:val="000561FC"/>
    <w:rsid w:val="00056AB7"/>
    <w:rsid w:val="000571FF"/>
    <w:rsid w:val="000573C5"/>
    <w:rsid w:val="00057F83"/>
    <w:rsid w:val="00060360"/>
    <w:rsid w:val="000603CC"/>
    <w:rsid w:val="00060F2F"/>
    <w:rsid w:val="00060FC4"/>
    <w:rsid w:val="000613C9"/>
    <w:rsid w:val="00061944"/>
    <w:rsid w:val="000619E9"/>
    <w:rsid w:val="00061D88"/>
    <w:rsid w:val="00061EEB"/>
    <w:rsid w:val="0006251D"/>
    <w:rsid w:val="00062789"/>
    <w:rsid w:val="00062AF4"/>
    <w:rsid w:val="00062D7C"/>
    <w:rsid w:val="0006479E"/>
    <w:rsid w:val="000648DC"/>
    <w:rsid w:val="00064C86"/>
    <w:rsid w:val="00064DDE"/>
    <w:rsid w:val="00064ED7"/>
    <w:rsid w:val="00065B8D"/>
    <w:rsid w:val="00065DE7"/>
    <w:rsid w:val="000660A2"/>
    <w:rsid w:val="000667EB"/>
    <w:rsid w:val="0006696B"/>
    <w:rsid w:val="000669F1"/>
    <w:rsid w:val="00066EE7"/>
    <w:rsid w:val="000674D6"/>
    <w:rsid w:val="00067589"/>
    <w:rsid w:val="00067CEA"/>
    <w:rsid w:val="00067DE4"/>
    <w:rsid w:val="00067F42"/>
    <w:rsid w:val="00070A06"/>
    <w:rsid w:val="00070B8C"/>
    <w:rsid w:val="00070EED"/>
    <w:rsid w:val="0007142E"/>
    <w:rsid w:val="000716F7"/>
    <w:rsid w:val="00071F03"/>
    <w:rsid w:val="00072362"/>
    <w:rsid w:val="0007258F"/>
    <w:rsid w:val="00072A48"/>
    <w:rsid w:val="000738FF"/>
    <w:rsid w:val="00074157"/>
    <w:rsid w:val="00075BDD"/>
    <w:rsid w:val="00075C02"/>
    <w:rsid w:val="0007674C"/>
    <w:rsid w:val="00076B65"/>
    <w:rsid w:val="000776FA"/>
    <w:rsid w:val="00077780"/>
    <w:rsid w:val="0008006F"/>
    <w:rsid w:val="00080329"/>
    <w:rsid w:val="0008051F"/>
    <w:rsid w:val="0008068F"/>
    <w:rsid w:val="000806C4"/>
    <w:rsid w:val="0008120A"/>
    <w:rsid w:val="0008136A"/>
    <w:rsid w:val="0008188D"/>
    <w:rsid w:val="00081DC6"/>
    <w:rsid w:val="00081F07"/>
    <w:rsid w:val="000822CC"/>
    <w:rsid w:val="000828B7"/>
    <w:rsid w:val="00082A16"/>
    <w:rsid w:val="00082B81"/>
    <w:rsid w:val="00082E5B"/>
    <w:rsid w:val="00083162"/>
    <w:rsid w:val="00083807"/>
    <w:rsid w:val="00083A56"/>
    <w:rsid w:val="00084108"/>
    <w:rsid w:val="00084116"/>
    <w:rsid w:val="00084325"/>
    <w:rsid w:val="000843BA"/>
    <w:rsid w:val="00084902"/>
    <w:rsid w:val="00084B58"/>
    <w:rsid w:val="000852E4"/>
    <w:rsid w:val="0008553F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0A2B"/>
    <w:rsid w:val="0009109F"/>
    <w:rsid w:val="00091E15"/>
    <w:rsid w:val="00091F6D"/>
    <w:rsid w:val="0009219C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26"/>
    <w:rsid w:val="000968E4"/>
    <w:rsid w:val="00096CB6"/>
    <w:rsid w:val="000975D4"/>
    <w:rsid w:val="0009771F"/>
    <w:rsid w:val="00097C0D"/>
    <w:rsid w:val="00097C6A"/>
    <w:rsid w:val="000A0275"/>
    <w:rsid w:val="000A0611"/>
    <w:rsid w:val="000A0ED8"/>
    <w:rsid w:val="000A0F33"/>
    <w:rsid w:val="000A0F66"/>
    <w:rsid w:val="000A1389"/>
    <w:rsid w:val="000A13C1"/>
    <w:rsid w:val="000A142E"/>
    <w:rsid w:val="000A1957"/>
    <w:rsid w:val="000A1C68"/>
    <w:rsid w:val="000A2230"/>
    <w:rsid w:val="000A2A90"/>
    <w:rsid w:val="000A2EAD"/>
    <w:rsid w:val="000A3AF0"/>
    <w:rsid w:val="000A4452"/>
    <w:rsid w:val="000A4845"/>
    <w:rsid w:val="000A515F"/>
    <w:rsid w:val="000A53AB"/>
    <w:rsid w:val="000A6FE4"/>
    <w:rsid w:val="000B0489"/>
    <w:rsid w:val="000B069A"/>
    <w:rsid w:val="000B10BD"/>
    <w:rsid w:val="000B1197"/>
    <w:rsid w:val="000B1B9C"/>
    <w:rsid w:val="000B25BA"/>
    <w:rsid w:val="000B2FB3"/>
    <w:rsid w:val="000B3A60"/>
    <w:rsid w:val="000B3F2D"/>
    <w:rsid w:val="000B449E"/>
    <w:rsid w:val="000B45CA"/>
    <w:rsid w:val="000B469B"/>
    <w:rsid w:val="000B477F"/>
    <w:rsid w:val="000B4FAD"/>
    <w:rsid w:val="000B59F4"/>
    <w:rsid w:val="000B5C7D"/>
    <w:rsid w:val="000B6105"/>
    <w:rsid w:val="000B64CB"/>
    <w:rsid w:val="000B6889"/>
    <w:rsid w:val="000B68D2"/>
    <w:rsid w:val="000B6CAB"/>
    <w:rsid w:val="000B6E49"/>
    <w:rsid w:val="000B6F3F"/>
    <w:rsid w:val="000B723C"/>
    <w:rsid w:val="000B738E"/>
    <w:rsid w:val="000B7681"/>
    <w:rsid w:val="000B7B25"/>
    <w:rsid w:val="000C0D51"/>
    <w:rsid w:val="000C0FF8"/>
    <w:rsid w:val="000C312C"/>
    <w:rsid w:val="000C3455"/>
    <w:rsid w:val="000C3CEB"/>
    <w:rsid w:val="000C4158"/>
    <w:rsid w:val="000C510B"/>
    <w:rsid w:val="000C51BD"/>
    <w:rsid w:val="000C52D8"/>
    <w:rsid w:val="000C5449"/>
    <w:rsid w:val="000C5537"/>
    <w:rsid w:val="000C5EFA"/>
    <w:rsid w:val="000C65A2"/>
    <w:rsid w:val="000C6867"/>
    <w:rsid w:val="000C6C07"/>
    <w:rsid w:val="000C7096"/>
    <w:rsid w:val="000C7619"/>
    <w:rsid w:val="000C7658"/>
    <w:rsid w:val="000D05DA"/>
    <w:rsid w:val="000D068C"/>
    <w:rsid w:val="000D06C7"/>
    <w:rsid w:val="000D0AD3"/>
    <w:rsid w:val="000D0B08"/>
    <w:rsid w:val="000D0E3B"/>
    <w:rsid w:val="000D0FD8"/>
    <w:rsid w:val="000D1297"/>
    <w:rsid w:val="000D18C8"/>
    <w:rsid w:val="000D1955"/>
    <w:rsid w:val="000D1D6F"/>
    <w:rsid w:val="000D236F"/>
    <w:rsid w:val="000D357A"/>
    <w:rsid w:val="000D4C21"/>
    <w:rsid w:val="000D4E4F"/>
    <w:rsid w:val="000D5083"/>
    <w:rsid w:val="000D59BF"/>
    <w:rsid w:val="000D600A"/>
    <w:rsid w:val="000D622D"/>
    <w:rsid w:val="000D65ED"/>
    <w:rsid w:val="000D6F19"/>
    <w:rsid w:val="000D75E6"/>
    <w:rsid w:val="000D7BC0"/>
    <w:rsid w:val="000E07AF"/>
    <w:rsid w:val="000E07BF"/>
    <w:rsid w:val="000E12D5"/>
    <w:rsid w:val="000E1360"/>
    <w:rsid w:val="000E14E0"/>
    <w:rsid w:val="000E178B"/>
    <w:rsid w:val="000E1FAB"/>
    <w:rsid w:val="000E26CE"/>
    <w:rsid w:val="000E2BAC"/>
    <w:rsid w:val="000E2D90"/>
    <w:rsid w:val="000E30C5"/>
    <w:rsid w:val="000E3AF3"/>
    <w:rsid w:val="000E3C09"/>
    <w:rsid w:val="000E4394"/>
    <w:rsid w:val="000E6F59"/>
    <w:rsid w:val="000E7B24"/>
    <w:rsid w:val="000E7E70"/>
    <w:rsid w:val="000F03F8"/>
    <w:rsid w:val="000F068E"/>
    <w:rsid w:val="000F095B"/>
    <w:rsid w:val="000F10D3"/>
    <w:rsid w:val="000F13EC"/>
    <w:rsid w:val="000F140E"/>
    <w:rsid w:val="000F1641"/>
    <w:rsid w:val="000F1700"/>
    <w:rsid w:val="000F2231"/>
    <w:rsid w:val="000F2975"/>
    <w:rsid w:val="000F2A34"/>
    <w:rsid w:val="000F325B"/>
    <w:rsid w:val="000F3397"/>
    <w:rsid w:val="000F39CC"/>
    <w:rsid w:val="000F4182"/>
    <w:rsid w:val="000F4582"/>
    <w:rsid w:val="000F4756"/>
    <w:rsid w:val="000F50D7"/>
    <w:rsid w:val="000F54B0"/>
    <w:rsid w:val="000F56E8"/>
    <w:rsid w:val="000F570B"/>
    <w:rsid w:val="000F5D03"/>
    <w:rsid w:val="000F69F3"/>
    <w:rsid w:val="000F6B4F"/>
    <w:rsid w:val="000F71CB"/>
    <w:rsid w:val="001014CE"/>
    <w:rsid w:val="001018B5"/>
    <w:rsid w:val="00101923"/>
    <w:rsid w:val="00101CBE"/>
    <w:rsid w:val="00101CFE"/>
    <w:rsid w:val="0010268E"/>
    <w:rsid w:val="001026DD"/>
    <w:rsid w:val="00103592"/>
    <w:rsid w:val="00103D24"/>
    <w:rsid w:val="0010405E"/>
    <w:rsid w:val="001041CC"/>
    <w:rsid w:val="00104AB0"/>
    <w:rsid w:val="00104F00"/>
    <w:rsid w:val="001053EB"/>
    <w:rsid w:val="001056A5"/>
    <w:rsid w:val="001057B3"/>
    <w:rsid w:val="00105BDE"/>
    <w:rsid w:val="001064FD"/>
    <w:rsid w:val="0010689A"/>
    <w:rsid w:val="001068B5"/>
    <w:rsid w:val="00106D0D"/>
    <w:rsid w:val="00107444"/>
    <w:rsid w:val="001075F1"/>
    <w:rsid w:val="00107FEC"/>
    <w:rsid w:val="00110D09"/>
    <w:rsid w:val="00111267"/>
    <w:rsid w:val="0011197E"/>
    <w:rsid w:val="00112164"/>
    <w:rsid w:val="00112ADA"/>
    <w:rsid w:val="00113B95"/>
    <w:rsid w:val="00113DB4"/>
    <w:rsid w:val="001146D9"/>
    <w:rsid w:val="00114ABC"/>
    <w:rsid w:val="001152BF"/>
    <w:rsid w:val="001154DB"/>
    <w:rsid w:val="001159A1"/>
    <w:rsid w:val="00115A4F"/>
    <w:rsid w:val="00115B91"/>
    <w:rsid w:val="001166F2"/>
    <w:rsid w:val="00116B69"/>
    <w:rsid w:val="00117104"/>
    <w:rsid w:val="0011711B"/>
    <w:rsid w:val="001171AD"/>
    <w:rsid w:val="00117CC8"/>
    <w:rsid w:val="001202E1"/>
    <w:rsid w:val="001210D6"/>
    <w:rsid w:val="0012120D"/>
    <w:rsid w:val="00121EF4"/>
    <w:rsid w:val="001221D1"/>
    <w:rsid w:val="00122333"/>
    <w:rsid w:val="001224AF"/>
    <w:rsid w:val="001224C6"/>
    <w:rsid w:val="00122557"/>
    <w:rsid w:val="0012261A"/>
    <w:rsid w:val="0012282C"/>
    <w:rsid w:val="0012330C"/>
    <w:rsid w:val="001237FF"/>
    <w:rsid w:val="001239AA"/>
    <w:rsid w:val="00123A1E"/>
    <w:rsid w:val="00123D14"/>
    <w:rsid w:val="001244D6"/>
    <w:rsid w:val="00124687"/>
    <w:rsid w:val="00124D0B"/>
    <w:rsid w:val="00125CA1"/>
    <w:rsid w:val="00126214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0C60"/>
    <w:rsid w:val="001314FA"/>
    <w:rsid w:val="001317B2"/>
    <w:rsid w:val="001317E8"/>
    <w:rsid w:val="001318B7"/>
    <w:rsid w:val="00132F03"/>
    <w:rsid w:val="00133C8F"/>
    <w:rsid w:val="00133FB6"/>
    <w:rsid w:val="00133FC8"/>
    <w:rsid w:val="00134C0E"/>
    <w:rsid w:val="0013501A"/>
    <w:rsid w:val="00135476"/>
    <w:rsid w:val="00135AFE"/>
    <w:rsid w:val="00135F16"/>
    <w:rsid w:val="00136142"/>
    <w:rsid w:val="00137BB8"/>
    <w:rsid w:val="001401AC"/>
    <w:rsid w:val="00140220"/>
    <w:rsid w:val="00140678"/>
    <w:rsid w:val="001408B5"/>
    <w:rsid w:val="00141B80"/>
    <w:rsid w:val="00141BB0"/>
    <w:rsid w:val="00141E08"/>
    <w:rsid w:val="00141E13"/>
    <w:rsid w:val="00142684"/>
    <w:rsid w:val="001427AC"/>
    <w:rsid w:val="00142DFC"/>
    <w:rsid w:val="001449CA"/>
    <w:rsid w:val="00144F66"/>
    <w:rsid w:val="00145018"/>
    <w:rsid w:val="0014519B"/>
    <w:rsid w:val="00145265"/>
    <w:rsid w:val="00145573"/>
    <w:rsid w:val="00145D43"/>
    <w:rsid w:val="00146619"/>
    <w:rsid w:val="001466BA"/>
    <w:rsid w:val="001467D0"/>
    <w:rsid w:val="001468F8"/>
    <w:rsid w:val="0014708D"/>
    <w:rsid w:val="0014753F"/>
    <w:rsid w:val="001505F3"/>
    <w:rsid w:val="00150802"/>
    <w:rsid w:val="00151246"/>
    <w:rsid w:val="00151315"/>
    <w:rsid w:val="00151D9B"/>
    <w:rsid w:val="00151ECD"/>
    <w:rsid w:val="00151EF4"/>
    <w:rsid w:val="001528D9"/>
    <w:rsid w:val="0015299F"/>
    <w:rsid w:val="001529CD"/>
    <w:rsid w:val="00153A61"/>
    <w:rsid w:val="00153D3A"/>
    <w:rsid w:val="00153EBD"/>
    <w:rsid w:val="00154335"/>
    <w:rsid w:val="001546D9"/>
    <w:rsid w:val="00154815"/>
    <w:rsid w:val="00154CF5"/>
    <w:rsid w:val="00155300"/>
    <w:rsid w:val="00155568"/>
    <w:rsid w:val="001559F6"/>
    <w:rsid w:val="00155A89"/>
    <w:rsid w:val="00156102"/>
    <w:rsid w:val="001563D9"/>
    <w:rsid w:val="001568A8"/>
    <w:rsid w:val="00156963"/>
    <w:rsid w:val="0015696C"/>
    <w:rsid w:val="00156E5F"/>
    <w:rsid w:val="00157048"/>
    <w:rsid w:val="00157203"/>
    <w:rsid w:val="00160828"/>
    <w:rsid w:val="00160BA7"/>
    <w:rsid w:val="00160CE4"/>
    <w:rsid w:val="00160CF1"/>
    <w:rsid w:val="00161694"/>
    <w:rsid w:val="00161C1B"/>
    <w:rsid w:val="0016218F"/>
    <w:rsid w:val="001621BB"/>
    <w:rsid w:val="001623EB"/>
    <w:rsid w:val="0016283E"/>
    <w:rsid w:val="00162D43"/>
    <w:rsid w:val="001632E9"/>
    <w:rsid w:val="001635A9"/>
    <w:rsid w:val="00163AE3"/>
    <w:rsid w:val="00163F18"/>
    <w:rsid w:val="00164F58"/>
    <w:rsid w:val="0016591F"/>
    <w:rsid w:val="00165937"/>
    <w:rsid w:val="00165962"/>
    <w:rsid w:val="0016636A"/>
    <w:rsid w:val="00166E7A"/>
    <w:rsid w:val="001673BE"/>
    <w:rsid w:val="00167AD5"/>
    <w:rsid w:val="00167FE0"/>
    <w:rsid w:val="001706CB"/>
    <w:rsid w:val="00170746"/>
    <w:rsid w:val="0017171A"/>
    <w:rsid w:val="0017264B"/>
    <w:rsid w:val="001727A7"/>
    <w:rsid w:val="001735D1"/>
    <w:rsid w:val="001736B4"/>
    <w:rsid w:val="00174AA9"/>
    <w:rsid w:val="00175627"/>
    <w:rsid w:val="00176534"/>
    <w:rsid w:val="001766B3"/>
    <w:rsid w:val="00176758"/>
    <w:rsid w:val="00176889"/>
    <w:rsid w:val="0017718C"/>
    <w:rsid w:val="00177994"/>
    <w:rsid w:val="00177C2D"/>
    <w:rsid w:val="00177E0A"/>
    <w:rsid w:val="0018013D"/>
    <w:rsid w:val="001802FB"/>
    <w:rsid w:val="001806BC"/>
    <w:rsid w:val="00180A25"/>
    <w:rsid w:val="00180FD3"/>
    <w:rsid w:val="001811D5"/>
    <w:rsid w:val="001816B1"/>
    <w:rsid w:val="001818C8"/>
    <w:rsid w:val="00181A4B"/>
    <w:rsid w:val="001820C8"/>
    <w:rsid w:val="0018231D"/>
    <w:rsid w:val="0018254B"/>
    <w:rsid w:val="0018255E"/>
    <w:rsid w:val="0018271E"/>
    <w:rsid w:val="001827F2"/>
    <w:rsid w:val="00182977"/>
    <w:rsid w:val="0018311C"/>
    <w:rsid w:val="00183FA7"/>
    <w:rsid w:val="00184B57"/>
    <w:rsid w:val="00184B90"/>
    <w:rsid w:val="00184C14"/>
    <w:rsid w:val="00185404"/>
    <w:rsid w:val="00185441"/>
    <w:rsid w:val="001856DA"/>
    <w:rsid w:val="00185B5C"/>
    <w:rsid w:val="00185CD3"/>
    <w:rsid w:val="00186054"/>
    <w:rsid w:val="00186348"/>
    <w:rsid w:val="001865B0"/>
    <w:rsid w:val="00186616"/>
    <w:rsid w:val="001905F2"/>
    <w:rsid w:val="00190CE2"/>
    <w:rsid w:val="001911EB"/>
    <w:rsid w:val="00191736"/>
    <w:rsid w:val="00192094"/>
    <w:rsid w:val="0019237D"/>
    <w:rsid w:val="001923AC"/>
    <w:rsid w:val="00192659"/>
    <w:rsid w:val="00192E12"/>
    <w:rsid w:val="00192E99"/>
    <w:rsid w:val="001931B1"/>
    <w:rsid w:val="001931FD"/>
    <w:rsid w:val="00193768"/>
    <w:rsid w:val="00193B02"/>
    <w:rsid w:val="00194B2C"/>
    <w:rsid w:val="001950F1"/>
    <w:rsid w:val="00195881"/>
    <w:rsid w:val="00195C09"/>
    <w:rsid w:val="00195DF5"/>
    <w:rsid w:val="00196640"/>
    <w:rsid w:val="001968CE"/>
    <w:rsid w:val="00196974"/>
    <w:rsid w:val="001969F3"/>
    <w:rsid w:val="001975AC"/>
    <w:rsid w:val="00197652"/>
    <w:rsid w:val="00197837"/>
    <w:rsid w:val="00197A3B"/>
    <w:rsid w:val="00197C78"/>
    <w:rsid w:val="001A0729"/>
    <w:rsid w:val="001A1861"/>
    <w:rsid w:val="001A1FA9"/>
    <w:rsid w:val="001A230E"/>
    <w:rsid w:val="001A2FC4"/>
    <w:rsid w:val="001A31D3"/>
    <w:rsid w:val="001A3950"/>
    <w:rsid w:val="001A3C99"/>
    <w:rsid w:val="001A4683"/>
    <w:rsid w:val="001A4698"/>
    <w:rsid w:val="001A49CE"/>
    <w:rsid w:val="001A4BD9"/>
    <w:rsid w:val="001A4D48"/>
    <w:rsid w:val="001A50AC"/>
    <w:rsid w:val="001A5468"/>
    <w:rsid w:val="001A5470"/>
    <w:rsid w:val="001A59DB"/>
    <w:rsid w:val="001A5A59"/>
    <w:rsid w:val="001A5B8B"/>
    <w:rsid w:val="001A645E"/>
    <w:rsid w:val="001A6C56"/>
    <w:rsid w:val="001A6E30"/>
    <w:rsid w:val="001A73E0"/>
    <w:rsid w:val="001B028F"/>
    <w:rsid w:val="001B0698"/>
    <w:rsid w:val="001B1226"/>
    <w:rsid w:val="001B190E"/>
    <w:rsid w:val="001B1AB9"/>
    <w:rsid w:val="001B28CD"/>
    <w:rsid w:val="001B29B2"/>
    <w:rsid w:val="001B2BE9"/>
    <w:rsid w:val="001B2D72"/>
    <w:rsid w:val="001B2F29"/>
    <w:rsid w:val="001B372C"/>
    <w:rsid w:val="001B37A5"/>
    <w:rsid w:val="001B3831"/>
    <w:rsid w:val="001B400C"/>
    <w:rsid w:val="001B4BCE"/>
    <w:rsid w:val="001B4D3D"/>
    <w:rsid w:val="001B4E5C"/>
    <w:rsid w:val="001B55F9"/>
    <w:rsid w:val="001B5975"/>
    <w:rsid w:val="001B618A"/>
    <w:rsid w:val="001B6434"/>
    <w:rsid w:val="001C004B"/>
    <w:rsid w:val="001C0582"/>
    <w:rsid w:val="001C0787"/>
    <w:rsid w:val="001C0975"/>
    <w:rsid w:val="001C0AB8"/>
    <w:rsid w:val="001C1055"/>
    <w:rsid w:val="001C1628"/>
    <w:rsid w:val="001C1DE7"/>
    <w:rsid w:val="001C3A64"/>
    <w:rsid w:val="001C3BAD"/>
    <w:rsid w:val="001C43CA"/>
    <w:rsid w:val="001C4E3C"/>
    <w:rsid w:val="001C52FA"/>
    <w:rsid w:val="001C5437"/>
    <w:rsid w:val="001C689D"/>
    <w:rsid w:val="001C782E"/>
    <w:rsid w:val="001C7B11"/>
    <w:rsid w:val="001C7B9A"/>
    <w:rsid w:val="001D03E1"/>
    <w:rsid w:val="001D0865"/>
    <w:rsid w:val="001D0C9A"/>
    <w:rsid w:val="001D0D08"/>
    <w:rsid w:val="001D10CC"/>
    <w:rsid w:val="001D13DE"/>
    <w:rsid w:val="001D143A"/>
    <w:rsid w:val="001D16A2"/>
    <w:rsid w:val="001D1A76"/>
    <w:rsid w:val="001D26BD"/>
    <w:rsid w:val="001D280E"/>
    <w:rsid w:val="001D28E2"/>
    <w:rsid w:val="001D2D8E"/>
    <w:rsid w:val="001D30EB"/>
    <w:rsid w:val="001D36A0"/>
    <w:rsid w:val="001D3EB1"/>
    <w:rsid w:val="001D3FF4"/>
    <w:rsid w:val="001D429D"/>
    <w:rsid w:val="001D4429"/>
    <w:rsid w:val="001D49BB"/>
    <w:rsid w:val="001D4C46"/>
    <w:rsid w:val="001D4D28"/>
    <w:rsid w:val="001D4EB0"/>
    <w:rsid w:val="001D57CF"/>
    <w:rsid w:val="001D5B80"/>
    <w:rsid w:val="001D60CF"/>
    <w:rsid w:val="001D60F7"/>
    <w:rsid w:val="001D6519"/>
    <w:rsid w:val="001D6CDE"/>
    <w:rsid w:val="001D6EDC"/>
    <w:rsid w:val="001D70DE"/>
    <w:rsid w:val="001D7112"/>
    <w:rsid w:val="001E0341"/>
    <w:rsid w:val="001E0F3B"/>
    <w:rsid w:val="001E1151"/>
    <w:rsid w:val="001E17AF"/>
    <w:rsid w:val="001E1A3C"/>
    <w:rsid w:val="001E1F6E"/>
    <w:rsid w:val="001E20A8"/>
    <w:rsid w:val="001E2193"/>
    <w:rsid w:val="001E2209"/>
    <w:rsid w:val="001E2761"/>
    <w:rsid w:val="001E27EE"/>
    <w:rsid w:val="001E33EB"/>
    <w:rsid w:val="001E34BE"/>
    <w:rsid w:val="001E3888"/>
    <w:rsid w:val="001E3927"/>
    <w:rsid w:val="001E395D"/>
    <w:rsid w:val="001E3D83"/>
    <w:rsid w:val="001E3F99"/>
    <w:rsid w:val="001E432D"/>
    <w:rsid w:val="001E459C"/>
    <w:rsid w:val="001E4A79"/>
    <w:rsid w:val="001E4CEF"/>
    <w:rsid w:val="001E6CB1"/>
    <w:rsid w:val="001E72D0"/>
    <w:rsid w:val="001E73F1"/>
    <w:rsid w:val="001E751C"/>
    <w:rsid w:val="001F0E42"/>
    <w:rsid w:val="001F1451"/>
    <w:rsid w:val="001F1C46"/>
    <w:rsid w:val="001F1DBA"/>
    <w:rsid w:val="001F217F"/>
    <w:rsid w:val="001F2767"/>
    <w:rsid w:val="001F28B8"/>
    <w:rsid w:val="001F2C5A"/>
    <w:rsid w:val="001F3A4E"/>
    <w:rsid w:val="001F3CE4"/>
    <w:rsid w:val="001F46CC"/>
    <w:rsid w:val="001F56EE"/>
    <w:rsid w:val="001F6037"/>
    <w:rsid w:val="001F63DC"/>
    <w:rsid w:val="002002E3"/>
    <w:rsid w:val="002005E7"/>
    <w:rsid w:val="002005F1"/>
    <w:rsid w:val="00200854"/>
    <w:rsid w:val="00201204"/>
    <w:rsid w:val="00202117"/>
    <w:rsid w:val="0020231D"/>
    <w:rsid w:val="00202925"/>
    <w:rsid w:val="00203494"/>
    <w:rsid w:val="0020351E"/>
    <w:rsid w:val="00203C56"/>
    <w:rsid w:val="00204AF0"/>
    <w:rsid w:val="002053EA"/>
    <w:rsid w:val="00205C68"/>
    <w:rsid w:val="00205D48"/>
    <w:rsid w:val="0020672E"/>
    <w:rsid w:val="002067F7"/>
    <w:rsid w:val="00206ACE"/>
    <w:rsid w:val="00207F84"/>
    <w:rsid w:val="00207FE4"/>
    <w:rsid w:val="00210A85"/>
    <w:rsid w:val="00211096"/>
    <w:rsid w:val="00211105"/>
    <w:rsid w:val="002112C0"/>
    <w:rsid w:val="002117D3"/>
    <w:rsid w:val="00212453"/>
    <w:rsid w:val="00212F22"/>
    <w:rsid w:val="002130EC"/>
    <w:rsid w:val="0021314D"/>
    <w:rsid w:val="0021389A"/>
    <w:rsid w:val="002139DF"/>
    <w:rsid w:val="00213ADC"/>
    <w:rsid w:val="00213B4C"/>
    <w:rsid w:val="00213CFE"/>
    <w:rsid w:val="00213EA4"/>
    <w:rsid w:val="0021415E"/>
    <w:rsid w:val="002143CB"/>
    <w:rsid w:val="002145EA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17A27"/>
    <w:rsid w:val="002200DA"/>
    <w:rsid w:val="00220466"/>
    <w:rsid w:val="00220496"/>
    <w:rsid w:val="0022068C"/>
    <w:rsid w:val="002206E4"/>
    <w:rsid w:val="00220A58"/>
    <w:rsid w:val="00220F86"/>
    <w:rsid w:val="0022101C"/>
    <w:rsid w:val="00221431"/>
    <w:rsid w:val="00222667"/>
    <w:rsid w:val="00222EF9"/>
    <w:rsid w:val="002238CC"/>
    <w:rsid w:val="00223C6F"/>
    <w:rsid w:val="00223E42"/>
    <w:rsid w:val="002240DE"/>
    <w:rsid w:val="00224586"/>
    <w:rsid w:val="00225126"/>
    <w:rsid w:val="00225237"/>
    <w:rsid w:val="00225272"/>
    <w:rsid w:val="002255B9"/>
    <w:rsid w:val="002257D8"/>
    <w:rsid w:val="00225C8C"/>
    <w:rsid w:val="00226084"/>
    <w:rsid w:val="0022617D"/>
    <w:rsid w:val="00226E05"/>
    <w:rsid w:val="00226ED0"/>
    <w:rsid w:val="00227601"/>
    <w:rsid w:val="00227856"/>
    <w:rsid w:val="00227A03"/>
    <w:rsid w:val="00227F72"/>
    <w:rsid w:val="0023034A"/>
    <w:rsid w:val="002306FB"/>
    <w:rsid w:val="00230B52"/>
    <w:rsid w:val="00231837"/>
    <w:rsid w:val="00231AF4"/>
    <w:rsid w:val="00232011"/>
    <w:rsid w:val="002322FC"/>
    <w:rsid w:val="002329CA"/>
    <w:rsid w:val="00233372"/>
    <w:rsid w:val="00233B8A"/>
    <w:rsid w:val="00233C4B"/>
    <w:rsid w:val="002341C4"/>
    <w:rsid w:val="00234225"/>
    <w:rsid w:val="002347E6"/>
    <w:rsid w:val="00234BF2"/>
    <w:rsid w:val="00234C0C"/>
    <w:rsid w:val="00235915"/>
    <w:rsid w:val="0023594A"/>
    <w:rsid w:val="00235CB3"/>
    <w:rsid w:val="00236746"/>
    <w:rsid w:val="00236ADD"/>
    <w:rsid w:val="00236B75"/>
    <w:rsid w:val="00236E5D"/>
    <w:rsid w:val="002372F0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14A"/>
    <w:rsid w:val="002454D3"/>
    <w:rsid w:val="0024622F"/>
    <w:rsid w:val="00246642"/>
    <w:rsid w:val="002467BF"/>
    <w:rsid w:val="002467F7"/>
    <w:rsid w:val="002469A2"/>
    <w:rsid w:val="0024787A"/>
    <w:rsid w:val="00247D73"/>
    <w:rsid w:val="0025005E"/>
    <w:rsid w:val="0025055D"/>
    <w:rsid w:val="00250754"/>
    <w:rsid w:val="00250A28"/>
    <w:rsid w:val="00250CFE"/>
    <w:rsid w:val="00251237"/>
    <w:rsid w:val="00251609"/>
    <w:rsid w:val="002518F9"/>
    <w:rsid w:val="00251D0A"/>
    <w:rsid w:val="0025295B"/>
    <w:rsid w:val="002529F7"/>
    <w:rsid w:val="00252C82"/>
    <w:rsid w:val="00252D9C"/>
    <w:rsid w:val="00252DCF"/>
    <w:rsid w:val="00253BCC"/>
    <w:rsid w:val="0025418F"/>
    <w:rsid w:val="002546A5"/>
    <w:rsid w:val="002555AB"/>
    <w:rsid w:val="00255614"/>
    <w:rsid w:val="002558BD"/>
    <w:rsid w:val="00255A78"/>
    <w:rsid w:val="00255B79"/>
    <w:rsid w:val="00256535"/>
    <w:rsid w:val="00256553"/>
    <w:rsid w:val="00256C72"/>
    <w:rsid w:val="00256D32"/>
    <w:rsid w:val="00257154"/>
    <w:rsid w:val="0025724F"/>
    <w:rsid w:val="00260A21"/>
    <w:rsid w:val="002610EC"/>
    <w:rsid w:val="002613E6"/>
    <w:rsid w:val="00261AD9"/>
    <w:rsid w:val="00261C11"/>
    <w:rsid w:val="00261F82"/>
    <w:rsid w:val="002629C9"/>
    <w:rsid w:val="002630D2"/>
    <w:rsid w:val="00263BE1"/>
    <w:rsid w:val="002641B8"/>
    <w:rsid w:val="00264BC0"/>
    <w:rsid w:val="002650A7"/>
    <w:rsid w:val="00265626"/>
    <w:rsid w:val="00265944"/>
    <w:rsid w:val="00265BCA"/>
    <w:rsid w:val="00265F67"/>
    <w:rsid w:val="00266299"/>
    <w:rsid w:val="00267E24"/>
    <w:rsid w:val="0027177B"/>
    <w:rsid w:val="00271876"/>
    <w:rsid w:val="002718F7"/>
    <w:rsid w:val="002720B4"/>
    <w:rsid w:val="0027225E"/>
    <w:rsid w:val="00272321"/>
    <w:rsid w:val="0027262B"/>
    <w:rsid w:val="00272B03"/>
    <w:rsid w:val="00272C21"/>
    <w:rsid w:val="002735D2"/>
    <w:rsid w:val="0027403C"/>
    <w:rsid w:val="0027422D"/>
    <w:rsid w:val="00274E3C"/>
    <w:rsid w:val="0027505E"/>
    <w:rsid w:val="00275493"/>
    <w:rsid w:val="002756E4"/>
    <w:rsid w:val="0027575E"/>
    <w:rsid w:val="00275A0E"/>
    <w:rsid w:val="00275E78"/>
    <w:rsid w:val="00275F15"/>
    <w:rsid w:val="00276448"/>
    <w:rsid w:val="002767A0"/>
    <w:rsid w:val="00276A3D"/>
    <w:rsid w:val="002772EB"/>
    <w:rsid w:val="00277908"/>
    <w:rsid w:val="00277E58"/>
    <w:rsid w:val="00277F8E"/>
    <w:rsid w:val="00280265"/>
    <w:rsid w:val="002803A4"/>
    <w:rsid w:val="002809B8"/>
    <w:rsid w:val="00280D86"/>
    <w:rsid w:val="002811ED"/>
    <w:rsid w:val="0028127E"/>
    <w:rsid w:val="00281D17"/>
    <w:rsid w:val="002820CE"/>
    <w:rsid w:val="00282552"/>
    <w:rsid w:val="002825FA"/>
    <w:rsid w:val="00282DE3"/>
    <w:rsid w:val="0028345F"/>
    <w:rsid w:val="002836FA"/>
    <w:rsid w:val="00283D69"/>
    <w:rsid w:val="00283DFF"/>
    <w:rsid w:val="00283E55"/>
    <w:rsid w:val="00283F53"/>
    <w:rsid w:val="002848C5"/>
    <w:rsid w:val="00284AA8"/>
    <w:rsid w:val="00284CD2"/>
    <w:rsid w:val="0028529A"/>
    <w:rsid w:val="0028585B"/>
    <w:rsid w:val="00285E77"/>
    <w:rsid w:val="0028695B"/>
    <w:rsid w:val="00286BCB"/>
    <w:rsid w:val="00286D7A"/>
    <w:rsid w:val="0028743E"/>
    <w:rsid w:val="00287C9F"/>
    <w:rsid w:val="00287FC3"/>
    <w:rsid w:val="00290292"/>
    <w:rsid w:val="002902E9"/>
    <w:rsid w:val="0029045C"/>
    <w:rsid w:val="00291199"/>
    <w:rsid w:val="00291795"/>
    <w:rsid w:val="0029191B"/>
    <w:rsid w:val="00291DB6"/>
    <w:rsid w:val="00292D10"/>
    <w:rsid w:val="0029346B"/>
    <w:rsid w:val="00293952"/>
    <w:rsid w:val="00294322"/>
    <w:rsid w:val="002945EC"/>
    <w:rsid w:val="0029528C"/>
    <w:rsid w:val="002954C3"/>
    <w:rsid w:val="002957A0"/>
    <w:rsid w:val="00295D46"/>
    <w:rsid w:val="00295DA7"/>
    <w:rsid w:val="002967E5"/>
    <w:rsid w:val="0029686A"/>
    <w:rsid w:val="002979CA"/>
    <w:rsid w:val="00297BB2"/>
    <w:rsid w:val="002A0123"/>
    <w:rsid w:val="002A074E"/>
    <w:rsid w:val="002A26B9"/>
    <w:rsid w:val="002A27BB"/>
    <w:rsid w:val="002A2907"/>
    <w:rsid w:val="002A2CB0"/>
    <w:rsid w:val="002A32E5"/>
    <w:rsid w:val="002A3D12"/>
    <w:rsid w:val="002A3D52"/>
    <w:rsid w:val="002A4375"/>
    <w:rsid w:val="002A507B"/>
    <w:rsid w:val="002A5130"/>
    <w:rsid w:val="002A59FE"/>
    <w:rsid w:val="002A669F"/>
    <w:rsid w:val="002A66D4"/>
    <w:rsid w:val="002A6E4B"/>
    <w:rsid w:val="002A762A"/>
    <w:rsid w:val="002A7A5E"/>
    <w:rsid w:val="002A7C99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4279"/>
    <w:rsid w:val="002B4505"/>
    <w:rsid w:val="002B4ABE"/>
    <w:rsid w:val="002B502E"/>
    <w:rsid w:val="002B586F"/>
    <w:rsid w:val="002B59A3"/>
    <w:rsid w:val="002B5CA7"/>
    <w:rsid w:val="002B630D"/>
    <w:rsid w:val="002B6417"/>
    <w:rsid w:val="002B67AB"/>
    <w:rsid w:val="002B76E5"/>
    <w:rsid w:val="002B7A9F"/>
    <w:rsid w:val="002B7E71"/>
    <w:rsid w:val="002B7EB0"/>
    <w:rsid w:val="002C02D4"/>
    <w:rsid w:val="002C1C04"/>
    <w:rsid w:val="002C2248"/>
    <w:rsid w:val="002C25E9"/>
    <w:rsid w:val="002C2BAE"/>
    <w:rsid w:val="002C3B33"/>
    <w:rsid w:val="002C3F6B"/>
    <w:rsid w:val="002C4207"/>
    <w:rsid w:val="002C4947"/>
    <w:rsid w:val="002C4D0B"/>
    <w:rsid w:val="002C5057"/>
    <w:rsid w:val="002C5106"/>
    <w:rsid w:val="002C51A4"/>
    <w:rsid w:val="002C61D6"/>
    <w:rsid w:val="002C6258"/>
    <w:rsid w:val="002C6B82"/>
    <w:rsid w:val="002C759C"/>
    <w:rsid w:val="002C7A99"/>
    <w:rsid w:val="002C7E1E"/>
    <w:rsid w:val="002D0363"/>
    <w:rsid w:val="002D051A"/>
    <w:rsid w:val="002D1520"/>
    <w:rsid w:val="002D171B"/>
    <w:rsid w:val="002D21DC"/>
    <w:rsid w:val="002D22E8"/>
    <w:rsid w:val="002D2AF7"/>
    <w:rsid w:val="002D2D7A"/>
    <w:rsid w:val="002D2E44"/>
    <w:rsid w:val="002D3026"/>
    <w:rsid w:val="002D3AFC"/>
    <w:rsid w:val="002D3E9F"/>
    <w:rsid w:val="002D3F68"/>
    <w:rsid w:val="002D4725"/>
    <w:rsid w:val="002D4B10"/>
    <w:rsid w:val="002D5521"/>
    <w:rsid w:val="002D5B61"/>
    <w:rsid w:val="002D6653"/>
    <w:rsid w:val="002D665C"/>
    <w:rsid w:val="002D66E0"/>
    <w:rsid w:val="002D6E73"/>
    <w:rsid w:val="002E067B"/>
    <w:rsid w:val="002E086D"/>
    <w:rsid w:val="002E0FE9"/>
    <w:rsid w:val="002E1451"/>
    <w:rsid w:val="002E1D5C"/>
    <w:rsid w:val="002E1EAA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547C"/>
    <w:rsid w:val="002E5745"/>
    <w:rsid w:val="002E6194"/>
    <w:rsid w:val="002E6259"/>
    <w:rsid w:val="002E6624"/>
    <w:rsid w:val="002E67EA"/>
    <w:rsid w:val="002E6A18"/>
    <w:rsid w:val="002E6B00"/>
    <w:rsid w:val="002E7079"/>
    <w:rsid w:val="002F02F9"/>
    <w:rsid w:val="002F060F"/>
    <w:rsid w:val="002F065C"/>
    <w:rsid w:val="002F07AB"/>
    <w:rsid w:val="002F0AD0"/>
    <w:rsid w:val="002F13C9"/>
    <w:rsid w:val="002F15E4"/>
    <w:rsid w:val="002F20AF"/>
    <w:rsid w:val="002F2256"/>
    <w:rsid w:val="002F2B4D"/>
    <w:rsid w:val="002F2D71"/>
    <w:rsid w:val="002F3522"/>
    <w:rsid w:val="002F39E5"/>
    <w:rsid w:val="002F3BD6"/>
    <w:rsid w:val="002F3F98"/>
    <w:rsid w:val="002F430D"/>
    <w:rsid w:val="002F4713"/>
    <w:rsid w:val="002F4987"/>
    <w:rsid w:val="002F4A08"/>
    <w:rsid w:val="002F4A90"/>
    <w:rsid w:val="002F4FBF"/>
    <w:rsid w:val="002F5A8E"/>
    <w:rsid w:val="002F626C"/>
    <w:rsid w:val="002F6654"/>
    <w:rsid w:val="002F6798"/>
    <w:rsid w:val="002F7E8D"/>
    <w:rsid w:val="003008F9"/>
    <w:rsid w:val="00301984"/>
    <w:rsid w:val="0030199F"/>
    <w:rsid w:val="00302095"/>
    <w:rsid w:val="0030228B"/>
    <w:rsid w:val="0030264C"/>
    <w:rsid w:val="00302C61"/>
    <w:rsid w:val="00302E3A"/>
    <w:rsid w:val="00302F8F"/>
    <w:rsid w:val="00303243"/>
    <w:rsid w:val="003036E1"/>
    <w:rsid w:val="003046C7"/>
    <w:rsid w:val="003065A3"/>
    <w:rsid w:val="003068CA"/>
    <w:rsid w:val="00306C2A"/>
    <w:rsid w:val="00306E39"/>
    <w:rsid w:val="00310DAF"/>
    <w:rsid w:val="00311C9F"/>
    <w:rsid w:val="003121EC"/>
    <w:rsid w:val="00312D71"/>
    <w:rsid w:val="003132C2"/>
    <w:rsid w:val="00313691"/>
    <w:rsid w:val="00313B16"/>
    <w:rsid w:val="00313FFF"/>
    <w:rsid w:val="00314379"/>
    <w:rsid w:val="0031440F"/>
    <w:rsid w:val="00314559"/>
    <w:rsid w:val="0031554F"/>
    <w:rsid w:val="00315FDB"/>
    <w:rsid w:val="00316450"/>
    <w:rsid w:val="00316762"/>
    <w:rsid w:val="003167E9"/>
    <w:rsid w:val="00317119"/>
    <w:rsid w:val="00317443"/>
    <w:rsid w:val="003176DF"/>
    <w:rsid w:val="00317FC3"/>
    <w:rsid w:val="00320068"/>
    <w:rsid w:val="00320140"/>
    <w:rsid w:val="0032025B"/>
    <w:rsid w:val="0032075F"/>
    <w:rsid w:val="003212F1"/>
    <w:rsid w:val="00321475"/>
    <w:rsid w:val="00321846"/>
    <w:rsid w:val="0032191B"/>
    <w:rsid w:val="0032234C"/>
    <w:rsid w:val="00322F72"/>
    <w:rsid w:val="003230E5"/>
    <w:rsid w:val="0032361C"/>
    <w:rsid w:val="0032399A"/>
    <w:rsid w:val="00323FDA"/>
    <w:rsid w:val="0032432F"/>
    <w:rsid w:val="00324443"/>
    <w:rsid w:val="003244C4"/>
    <w:rsid w:val="00324AC4"/>
    <w:rsid w:val="00324FC0"/>
    <w:rsid w:val="00324FF6"/>
    <w:rsid w:val="00325287"/>
    <w:rsid w:val="003255C7"/>
    <w:rsid w:val="00325C40"/>
    <w:rsid w:val="003274FE"/>
    <w:rsid w:val="00327981"/>
    <w:rsid w:val="0033080A"/>
    <w:rsid w:val="00331778"/>
    <w:rsid w:val="00331B93"/>
    <w:rsid w:val="00331FA0"/>
    <w:rsid w:val="00332387"/>
    <w:rsid w:val="00332549"/>
    <w:rsid w:val="00332DCC"/>
    <w:rsid w:val="0033394F"/>
    <w:rsid w:val="003342B1"/>
    <w:rsid w:val="00334761"/>
    <w:rsid w:val="00335A5C"/>
    <w:rsid w:val="00335AAB"/>
    <w:rsid w:val="00335B67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1B6"/>
    <w:rsid w:val="00342369"/>
    <w:rsid w:val="003424FD"/>
    <w:rsid w:val="0034268C"/>
    <w:rsid w:val="0034276F"/>
    <w:rsid w:val="00342E6F"/>
    <w:rsid w:val="00343010"/>
    <w:rsid w:val="003433B9"/>
    <w:rsid w:val="00343921"/>
    <w:rsid w:val="00343CE3"/>
    <w:rsid w:val="003444BE"/>
    <w:rsid w:val="00344CED"/>
    <w:rsid w:val="003453B3"/>
    <w:rsid w:val="00346E0C"/>
    <w:rsid w:val="00347361"/>
    <w:rsid w:val="003474A2"/>
    <w:rsid w:val="003474BA"/>
    <w:rsid w:val="003478B1"/>
    <w:rsid w:val="00347F30"/>
    <w:rsid w:val="00347F7C"/>
    <w:rsid w:val="00350730"/>
    <w:rsid w:val="00350C56"/>
    <w:rsid w:val="00350CFA"/>
    <w:rsid w:val="00351EB3"/>
    <w:rsid w:val="00352346"/>
    <w:rsid w:val="00352501"/>
    <w:rsid w:val="00352593"/>
    <w:rsid w:val="00352892"/>
    <w:rsid w:val="00352C72"/>
    <w:rsid w:val="00352FD6"/>
    <w:rsid w:val="00353EF4"/>
    <w:rsid w:val="003544ED"/>
    <w:rsid w:val="00354750"/>
    <w:rsid w:val="00354C6B"/>
    <w:rsid w:val="00354F6D"/>
    <w:rsid w:val="003550F6"/>
    <w:rsid w:val="0035598B"/>
    <w:rsid w:val="00355CB9"/>
    <w:rsid w:val="0035728F"/>
    <w:rsid w:val="003572D4"/>
    <w:rsid w:val="00357956"/>
    <w:rsid w:val="0036019F"/>
    <w:rsid w:val="00360358"/>
    <w:rsid w:val="0036043E"/>
    <w:rsid w:val="00360664"/>
    <w:rsid w:val="003612E4"/>
    <w:rsid w:val="00361BE9"/>
    <w:rsid w:val="00361E00"/>
    <w:rsid w:val="00361E6B"/>
    <w:rsid w:val="00362705"/>
    <w:rsid w:val="00362BFD"/>
    <w:rsid w:val="0036336C"/>
    <w:rsid w:val="00363A18"/>
    <w:rsid w:val="00363DEF"/>
    <w:rsid w:val="00364D71"/>
    <w:rsid w:val="0036503D"/>
    <w:rsid w:val="003651BF"/>
    <w:rsid w:val="00365261"/>
    <w:rsid w:val="0036567B"/>
    <w:rsid w:val="00365EF5"/>
    <w:rsid w:val="00366F48"/>
    <w:rsid w:val="00367B3F"/>
    <w:rsid w:val="00370509"/>
    <w:rsid w:val="00370C02"/>
    <w:rsid w:val="00370FF0"/>
    <w:rsid w:val="00371073"/>
    <w:rsid w:val="00371B57"/>
    <w:rsid w:val="00371E58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5AE4"/>
    <w:rsid w:val="00375E6C"/>
    <w:rsid w:val="00376913"/>
    <w:rsid w:val="00376968"/>
    <w:rsid w:val="00376EEB"/>
    <w:rsid w:val="003777A4"/>
    <w:rsid w:val="0037786B"/>
    <w:rsid w:val="0037795F"/>
    <w:rsid w:val="00377E8D"/>
    <w:rsid w:val="0038099F"/>
    <w:rsid w:val="00380BA4"/>
    <w:rsid w:val="00380C9E"/>
    <w:rsid w:val="003815E3"/>
    <w:rsid w:val="003818B6"/>
    <w:rsid w:val="00382094"/>
    <w:rsid w:val="0038267D"/>
    <w:rsid w:val="00382E61"/>
    <w:rsid w:val="003837A4"/>
    <w:rsid w:val="00383C78"/>
    <w:rsid w:val="00383DFA"/>
    <w:rsid w:val="00384473"/>
    <w:rsid w:val="00385432"/>
    <w:rsid w:val="003855C5"/>
    <w:rsid w:val="00385BB0"/>
    <w:rsid w:val="0038625F"/>
    <w:rsid w:val="00386666"/>
    <w:rsid w:val="0038668D"/>
    <w:rsid w:val="00386910"/>
    <w:rsid w:val="00386994"/>
    <w:rsid w:val="003871F8"/>
    <w:rsid w:val="003900D6"/>
    <w:rsid w:val="003911E9"/>
    <w:rsid w:val="00391873"/>
    <w:rsid w:val="00391CCA"/>
    <w:rsid w:val="00391F69"/>
    <w:rsid w:val="00392880"/>
    <w:rsid w:val="003948C7"/>
    <w:rsid w:val="00394E2E"/>
    <w:rsid w:val="003953C4"/>
    <w:rsid w:val="00395785"/>
    <w:rsid w:val="003959EA"/>
    <w:rsid w:val="003964CA"/>
    <w:rsid w:val="00396880"/>
    <w:rsid w:val="00396EDC"/>
    <w:rsid w:val="003977F0"/>
    <w:rsid w:val="003A025D"/>
    <w:rsid w:val="003A052A"/>
    <w:rsid w:val="003A1062"/>
    <w:rsid w:val="003A1AA9"/>
    <w:rsid w:val="003A1B6B"/>
    <w:rsid w:val="003A1E45"/>
    <w:rsid w:val="003A219C"/>
    <w:rsid w:val="003A21FD"/>
    <w:rsid w:val="003A23CD"/>
    <w:rsid w:val="003A2FAA"/>
    <w:rsid w:val="003A4B66"/>
    <w:rsid w:val="003A536E"/>
    <w:rsid w:val="003A5C5B"/>
    <w:rsid w:val="003A5FB7"/>
    <w:rsid w:val="003A6723"/>
    <w:rsid w:val="003A74EE"/>
    <w:rsid w:val="003A7624"/>
    <w:rsid w:val="003A7B4A"/>
    <w:rsid w:val="003B07B6"/>
    <w:rsid w:val="003B0C0C"/>
    <w:rsid w:val="003B0C20"/>
    <w:rsid w:val="003B0F39"/>
    <w:rsid w:val="003B0F7E"/>
    <w:rsid w:val="003B127B"/>
    <w:rsid w:val="003B14E1"/>
    <w:rsid w:val="003B16BD"/>
    <w:rsid w:val="003B3194"/>
    <w:rsid w:val="003B3238"/>
    <w:rsid w:val="003B386F"/>
    <w:rsid w:val="003B454B"/>
    <w:rsid w:val="003B4557"/>
    <w:rsid w:val="003B46C7"/>
    <w:rsid w:val="003B4E58"/>
    <w:rsid w:val="003B4E5E"/>
    <w:rsid w:val="003B4FBC"/>
    <w:rsid w:val="003B5291"/>
    <w:rsid w:val="003B5B4A"/>
    <w:rsid w:val="003B5F7E"/>
    <w:rsid w:val="003B698A"/>
    <w:rsid w:val="003B6C5D"/>
    <w:rsid w:val="003B727C"/>
    <w:rsid w:val="003B7679"/>
    <w:rsid w:val="003C13EA"/>
    <w:rsid w:val="003C1DD1"/>
    <w:rsid w:val="003C228C"/>
    <w:rsid w:val="003C2B7E"/>
    <w:rsid w:val="003C3117"/>
    <w:rsid w:val="003C33D3"/>
    <w:rsid w:val="003C3CA2"/>
    <w:rsid w:val="003C3CC1"/>
    <w:rsid w:val="003C4160"/>
    <w:rsid w:val="003C4D72"/>
    <w:rsid w:val="003C548B"/>
    <w:rsid w:val="003C593B"/>
    <w:rsid w:val="003C5BEF"/>
    <w:rsid w:val="003C6027"/>
    <w:rsid w:val="003C60C3"/>
    <w:rsid w:val="003C62AE"/>
    <w:rsid w:val="003C657B"/>
    <w:rsid w:val="003C6617"/>
    <w:rsid w:val="003C6A14"/>
    <w:rsid w:val="003C6CBD"/>
    <w:rsid w:val="003C6E58"/>
    <w:rsid w:val="003C700A"/>
    <w:rsid w:val="003C7B55"/>
    <w:rsid w:val="003D0699"/>
    <w:rsid w:val="003D07CE"/>
    <w:rsid w:val="003D0AC3"/>
    <w:rsid w:val="003D1519"/>
    <w:rsid w:val="003D1817"/>
    <w:rsid w:val="003D1827"/>
    <w:rsid w:val="003D19CA"/>
    <w:rsid w:val="003D209A"/>
    <w:rsid w:val="003D254E"/>
    <w:rsid w:val="003D2688"/>
    <w:rsid w:val="003D3538"/>
    <w:rsid w:val="003D357C"/>
    <w:rsid w:val="003D35FF"/>
    <w:rsid w:val="003D3CBE"/>
    <w:rsid w:val="003D3F03"/>
    <w:rsid w:val="003D5052"/>
    <w:rsid w:val="003D5390"/>
    <w:rsid w:val="003D588C"/>
    <w:rsid w:val="003D5BAA"/>
    <w:rsid w:val="003D71D8"/>
    <w:rsid w:val="003D7642"/>
    <w:rsid w:val="003D7D3D"/>
    <w:rsid w:val="003E022D"/>
    <w:rsid w:val="003E0889"/>
    <w:rsid w:val="003E0A3F"/>
    <w:rsid w:val="003E0C4E"/>
    <w:rsid w:val="003E1578"/>
    <w:rsid w:val="003E17FB"/>
    <w:rsid w:val="003E198E"/>
    <w:rsid w:val="003E1C4D"/>
    <w:rsid w:val="003E2E3F"/>
    <w:rsid w:val="003E35E8"/>
    <w:rsid w:val="003E3884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E6F21"/>
    <w:rsid w:val="003E71A2"/>
    <w:rsid w:val="003F0695"/>
    <w:rsid w:val="003F1AF7"/>
    <w:rsid w:val="003F1BF6"/>
    <w:rsid w:val="003F4558"/>
    <w:rsid w:val="003F46F3"/>
    <w:rsid w:val="003F47C4"/>
    <w:rsid w:val="003F577E"/>
    <w:rsid w:val="003F5C08"/>
    <w:rsid w:val="003F6E39"/>
    <w:rsid w:val="003F71A8"/>
    <w:rsid w:val="003F7252"/>
    <w:rsid w:val="003F755C"/>
    <w:rsid w:val="003F79B1"/>
    <w:rsid w:val="003F7C7E"/>
    <w:rsid w:val="003F7CDC"/>
    <w:rsid w:val="003F7EC6"/>
    <w:rsid w:val="004006E6"/>
    <w:rsid w:val="00400A02"/>
    <w:rsid w:val="004010FF"/>
    <w:rsid w:val="0040144E"/>
    <w:rsid w:val="00401488"/>
    <w:rsid w:val="004016C3"/>
    <w:rsid w:val="004018DA"/>
    <w:rsid w:val="00402067"/>
    <w:rsid w:val="00402538"/>
    <w:rsid w:val="004026AA"/>
    <w:rsid w:val="00402A3B"/>
    <w:rsid w:val="00403D52"/>
    <w:rsid w:val="0040421E"/>
    <w:rsid w:val="00404449"/>
    <w:rsid w:val="00404534"/>
    <w:rsid w:val="004046A3"/>
    <w:rsid w:val="00404972"/>
    <w:rsid w:val="00404AC4"/>
    <w:rsid w:val="00404D6F"/>
    <w:rsid w:val="0040556C"/>
    <w:rsid w:val="0040615C"/>
    <w:rsid w:val="00406F0F"/>
    <w:rsid w:val="00407106"/>
    <w:rsid w:val="00407EF5"/>
    <w:rsid w:val="0041093B"/>
    <w:rsid w:val="00411051"/>
    <w:rsid w:val="004110C8"/>
    <w:rsid w:val="004115C7"/>
    <w:rsid w:val="00411A24"/>
    <w:rsid w:val="00411AD3"/>
    <w:rsid w:val="00411C7E"/>
    <w:rsid w:val="00411FAB"/>
    <w:rsid w:val="004128F7"/>
    <w:rsid w:val="00412956"/>
    <w:rsid w:val="004131CA"/>
    <w:rsid w:val="00413C34"/>
    <w:rsid w:val="0041476D"/>
    <w:rsid w:val="00414A00"/>
    <w:rsid w:val="004150FA"/>
    <w:rsid w:val="0041624D"/>
    <w:rsid w:val="004169A4"/>
    <w:rsid w:val="00417B03"/>
    <w:rsid w:val="00417D90"/>
    <w:rsid w:val="00420002"/>
    <w:rsid w:val="0042035D"/>
    <w:rsid w:val="00420955"/>
    <w:rsid w:val="00421649"/>
    <w:rsid w:val="00421BAC"/>
    <w:rsid w:val="00422557"/>
    <w:rsid w:val="004227C2"/>
    <w:rsid w:val="004231F7"/>
    <w:rsid w:val="004233CA"/>
    <w:rsid w:val="00423435"/>
    <w:rsid w:val="00423511"/>
    <w:rsid w:val="00423D72"/>
    <w:rsid w:val="00424734"/>
    <w:rsid w:val="00424771"/>
    <w:rsid w:val="00424C4B"/>
    <w:rsid w:val="00425BE0"/>
    <w:rsid w:val="00425DE0"/>
    <w:rsid w:val="00426248"/>
    <w:rsid w:val="00426448"/>
    <w:rsid w:val="00426A63"/>
    <w:rsid w:val="00426FEF"/>
    <w:rsid w:val="004271C3"/>
    <w:rsid w:val="004277E7"/>
    <w:rsid w:val="00427996"/>
    <w:rsid w:val="00430315"/>
    <w:rsid w:val="00430A38"/>
    <w:rsid w:val="004311A9"/>
    <w:rsid w:val="00431B37"/>
    <w:rsid w:val="00432F13"/>
    <w:rsid w:val="0043338E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37C48"/>
    <w:rsid w:val="004406BD"/>
    <w:rsid w:val="004406E0"/>
    <w:rsid w:val="00440E97"/>
    <w:rsid w:val="004415E7"/>
    <w:rsid w:val="00441A78"/>
    <w:rsid w:val="00441AA3"/>
    <w:rsid w:val="00442207"/>
    <w:rsid w:val="0044238E"/>
    <w:rsid w:val="0044258C"/>
    <w:rsid w:val="0044271A"/>
    <w:rsid w:val="00442C05"/>
    <w:rsid w:val="00442CC0"/>
    <w:rsid w:val="00443381"/>
    <w:rsid w:val="00443416"/>
    <w:rsid w:val="00443C01"/>
    <w:rsid w:val="00443E17"/>
    <w:rsid w:val="00443F45"/>
    <w:rsid w:val="004447AB"/>
    <w:rsid w:val="00444B77"/>
    <w:rsid w:val="00444DD7"/>
    <w:rsid w:val="004453F0"/>
    <w:rsid w:val="00445767"/>
    <w:rsid w:val="004460A2"/>
    <w:rsid w:val="004460C7"/>
    <w:rsid w:val="00446526"/>
    <w:rsid w:val="004469E4"/>
    <w:rsid w:val="00446A7D"/>
    <w:rsid w:val="00446D49"/>
    <w:rsid w:val="00446E8A"/>
    <w:rsid w:val="0044736D"/>
    <w:rsid w:val="004502BC"/>
    <w:rsid w:val="00450402"/>
    <w:rsid w:val="004508FB"/>
    <w:rsid w:val="00450B4E"/>
    <w:rsid w:val="00451040"/>
    <w:rsid w:val="004513BF"/>
    <w:rsid w:val="0045144A"/>
    <w:rsid w:val="00451682"/>
    <w:rsid w:val="00451D09"/>
    <w:rsid w:val="0045203D"/>
    <w:rsid w:val="00452F71"/>
    <w:rsid w:val="00453568"/>
    <w:rsid w:val="00454147"/>
    <w:rsid w:val="00454268"/>
    <w:rsid w:val="00454307"/>
    <w:rsid w:val="004546CF"/>
    <w:rsid w:val="0045487E"/>
    <w:rsid w:val="00454921"/>
    <w:rsid w:val="00454D53"/>
    <w:rsid w:val="004551EC"/>
    <w:rsid w:val="00455269"/>
    <w:rsid w:val="00455AFE"/>
    <w:rsid w:val="00455F2D"/>
    <w:rsid w:val="00456153"/>
    <w:rsid w:val="004569B1"/>
    <w:rsid w:val="00456BEC"/>
    <w:rsid w:val="00456D4B"/>
    <w:rsid w:val="004570C0"/>
    <w:rsid w:val="004574E5"/>
    <w:rsid w:val="00457AE3"/>
    <w:rsid w:val="00457C87"/>
    <w:rsid w:val="00457E6F"/>
    <w:rsid w:val="00460B27"/>
    <w:rsid w:val="00461137"/>
    <w:rsid w:val="00461A2D"/>
    <w:rsid w:val="00461CE2"/>
    <w:rsid w:val="004620C2"/>
    <w:rsid w:val="004624E1"/>
    <w:rsid w:val="00462F6A"/>
    <w:rsid w:val="00463C83"/>
    <w:rsid w:val="0046410E"/>
    <w:rsid w:val="00464422"/>
    <w:rsid w:val="004645EA"/>
    <w:rsid w:val="00464A33"/>
    <w:rsid w:val="004652E0"/>
    <w:rsid w:val="00465454"/>
    <w:rsid w:val="004658FA"/>
    <w:rsid w:val="0046607C"/>
    <w:rsid w:val="00466980"/>
    <w:rsid w:val="00466BCC"/>
    <w:rsid w:val="00467084"/>
    <w:rsid w:val="004675FB"/>
    <w:rsid w:val="00467C0A"/>
    <w:rsid w:val="00467C38"/>
    <w:rsid w:val="00467C59"/>
    <w:rsid w:val="00467FC7"/>
    <w:rsid w:val="004703C8"/>
    <w:rsid w:val="00470C10"/>
    <w:rsid w:val="00471386"/>
    <w:rsid w:val="004714F8"/>
    <w:rsid w:val="00471723"/>
    <w:rsid w:val="004725FB"/>
    <w:rsid w:val="0047298D"/>
    <w:rsid w:val="004729A7"/>
    <w:rsid w:val="00472C64"/>
    <w:rsid w:val="004731F4"/>
    <w:rsid w:val="00473360"/>
    <w:rsid w:val="00473363"/>
    <w:rsid w:val="00473646"/>
    <w:rsid w:val="004757A8"/>
    <w:rsid w:val="004761D3"/>
    <w:rsid w:val="0047640B"/>
    <w:rsid w:val="00476420"/>
    <w:rsid w:val="00476B06"/>
    <w:rsid w:val="004771C3"/>
    <w:rsid w:val="004773AE"/>
    <w:rsid w:val="00477713"/>
    <w:rsid w:val="004778C1"/>
    <w:rsid w:val="004779B9"/>
    <w:rsid w:val="004806B7"/>
    <w:rsid w:val="0048099F"/>
    <w:rsid w:val="0048128C"/>
    <w:rsid w:val="004815D4"/>
    <w:rsid w:val="0048167F"/>
    <w:rsid w:val="00481FA1"/>
    <w:rsid w:val="004829C0"/>
    <w:rsid w:val="00482C2B"/>
    <w:rsid w:val="00482CCD"/>
    <w:rsid w:val="00482EC8"/>
    <w:rsid w:val="00483019"/>
    <w:rsid w:val="0048354A"/>
    <w:rsid w:val="00483E2C"/>
    <w:rsid w:val="00484961"/>
    <w:rsid w:val="00484BB4"/>
    <w:rsid w:val="004856E3"/>
    <w:rsid w:val="0048580E"/>
    <w:rsid w:val="00485ACC"/>
    <w:rsid w:val="00485B7D"/>
    <w:rsid w:val="004877BF"/>
    <w:rsid w:val="00487DF2"/>
    <w:rsid w:val="00487FC8"/>
    <w:rsid w:val="00490369"/>
    <w:rsid w:val="00490A4C"/>
    <w:rsid w:val="00491BCC"/>
    <w:rsid w:val="00491CDB"/>
    <w:rsid w:val="00491E50"/>
    <w:rsid w:val="00492C4B"/>
    <w:rsid w:val="0049323D"/>
    <w:rsid w:val="00493472"/>
    <w:rsid w:val="0049512A"/>
    <w:rsid w:val="00495F5B"/>
    <w:rsid w:val="00496160"/>
    <w:rsid w:val="004965A5"/>
    <w:rsid w:val="0049681D"/>
    <w:rsid w:val="00496B1C"/>
    <w:rsid w:val="00496DFE"/>
    <w:rsid w:val="00497D63"/>
    <w:rsid w:val="004A0ECD"/>
    <w:rsid w:val="004A153C"/>
    <w:rsid w:val="004A261B"/>
    <w:rsid w:val="004A283C"/>
    <w:rsid w:val="004A2FF7"/>
    <w:rsid w:val="004A3218"/>
    <w:rsid w:val="004A38AE"/>
    <w:rsid w:val="004A3CEE"/>
    <w:rsid w:val="004A4416"/>
    <w:rsid w:val="004A45A1"/>
    <w:rsid w:val="004A532A"/>
    <w:rsid w:val="004A549C"/>
    <w:rsid w:val="004A560A"/>
    <w:rsid w:val="004A58B1"/>
    <w:rsid w:val="004A5CB7"/>
    <w:rsid w:val="004A612D"/>
    <w:rsid w:val="004A6142"/>
    <w:rsid w:val="004A61B2"/>
    <w:rsid w:val="004A65D7"/>
    <w:rsid w:val="004A6647"/>
    <w:rsid w:val="004A6FFC"/>
    <w:rsid w:val="004A7209"/>
    <w:rsid w:val="004A740B"/>
    <w:rsid w:val="004A7703"/>
    <w:rsid w:val="004B0646"/>
    <w:rsid w:val="004B0E07"/>
    <w:rsid w:val="004B211E"/>
    <w:rsid w:val="004B2DD9"/>
    <w:rsid w:val="004B427E"/>
    <w:rsid w:val="004B466D"/>
    <w:rsid w:val="004B508E"/>
    <w:rsid w:val="004B516D"/>
    <w:rsid w:val="004B526B"/>
    <w:rsid w:val="004B5300"/>
    <w:rsid w:val="004B5375"/>
    <w:rsid w:val="004B54DB"/>
    <w:rsid w:val="004B5D6C"/>
    <w:rsid w:val="004B6508"/>
    <w:rsid w:val="004B6782"/>
    <w:rsid w:val="004B69A5"/>
    <w:rsid w:val="004B6F93"/>
    <w:rsid w:val="004B738D"/>
    <w:rsid w:val="004B7DA1"/>
    <w:rsid w:val="004C00E9"/>
    <w:rsid w:val="004C0638"/>
    <w:rsid w:val="004C06EB"/>
    <w:rsid w:val="004C078B"/>
    <w:rsid w:val="004C095E"/>
    <w:rsid w:val="004C09C1"/>
    <w:rsid w:val="004C10EC"/>
    <w:rsid w:val="004C13FB"/>
    <w:rsid w:val="004C15D7"/>
    <w:rsid w:val="004C2282"/>
    <w:rsid w:val="004C2305"/>
    <w:rsid w:val="004C2AF4"/>
    <w:rsid w:val="004C2EDB"/>
    <w:rsid w:val="004C3096"/>
    <w:rsid w:val="004C310D"/>
    <w:rsid w:val="004C31C6"/>
    <w:rsid w:val="004C32E2"/>
    <w:rsid w:val="004C3698"/>
    <w:rsid w:val="004C4379"/>
    <w:rsid w:val="004C491F"/>
    <w:rsid w:val="004C499F"/>
    <w:rsid w:val="004C5131"/>
    <w:rsid w:val="004C552D"/>
    <w:rsid w:val="004C580D"/>
    <w:rsid w:val="004C5C0F"/>
    <w:rsid w:val="004C64C8"/>
    <w:rsid w:val="004D0FE8"/>
    <w:rsid w:val="004D114A"/>
    <w:rsid w:val="004D1376"/>
    <w:rsid w:val="004D15FA"/>
    <w:rsid w:val="004D18DB"/>
    <w:rsid w:val="004D1F9B"/>
    <w:rsid w:val="004D312C"/>
    <w:rsid w:val="004D31EF"/>
    <w:rsid w:val="004D3C47"/>
    <w:rsid w:val="004D3CFF"/>
    <w:rsid w:val="004D3D1E"/>
    <w:rsid w:val="004D3E14"/>
    <w:rsid w:val="004D421F"/>
    <w:rsid w:val="004D494F"/>
    <w:rsid w:val="004D4C8F"/>
    <w:rsid w:val="004D4D09"/>
    <w:rsid w:val="004D4DE7"/>
    <w:rsid w:val="004D5434"/>
    <w:rsid w:val="004D5BD2"/>
    <w:rsid w:val="004D5C7B"/>
    <w:rsid w:val="004D5E70"/>
    <w:rsid w:val="004D5FB3"/>
    <w:rsid w:val="004D60E5"/>
    <w:rsid w:val="004D6A44"/>
    <w:rsid w:val="004D6AE6"/>
    <w:rsid w:val="004D6D55"/>
    <w:rsid w:val="004D6DA7"/>
    <w:rsid w:val="004D7853"/>
    <w:rsid w:val="004D7CFE"/>
    <w:rsid w:val="004E0993"/>
    <w:rsid w:val="004E0F4D"/>
    <w:rsid w:val="004E124A"/>
    <w:rsid w:val="004E2B3B"/>
    <w:rsid w:val="004E2CAD"/>
    <w:rsid w:val="004E3596"/>
    <w:rsid w:val="004E3925"/>
    <w:rsid w:val="004E3965"/>
    <w:rsid w:val="004E3FA8"/>
    <w:rsid w:val="004E4191"/>
    <w:rsid w:val="004E49E3"/>
    <w:rsid w:val="004E4A2B"/>
    <w:rsid w:val="004E50C6"/>
    <w:rsid w:val="004E5226"/>
    <w:rsid w:val="004E5286"/>
    <w:rsid w:val="004E54DD"/>
    <w:rsid w:val="004E61EB"/>
    <w:rsid w:val="004E660B"/>
    <w:rsid w:val="004E727E"/>
    <w:rsid w:val="004E7D6B"/>
    <w:rsid w:val="004F0758"/>
    <w:rsid w:val="004F1093"/>
    <w:rsid w:val="004F1493"/>
    <w:rsid w:val="004F1B61"/>
    <w:rsid w:val="004F1CD3"/>
    <w:rsid w:val="004F2782"/>
    <w:rsid w:val="004F2FEF"/>
    <w:rsid w:val="004F334E"/>
    <w:rsid w:val="004F3CD9"/>
    <w:rsid w:val="004F3D41"/>
    <w:rsid w:val="004F46E7"/>
    <w:rsid w:val="004F4862"/>
    <w:rsid w:val="004F5029"/>
    <w:rsid w:val="004F518D"/>
    <w:rsid w:val="004F626D"/>
    <w:rsid w:val="004F6348"/>
    <w:rsid w:val="004F6A98"/>
    <w:rsid w:val="004F729F"/>
    <w:rsid w:val="004F774A"/>
    <w:rsid w:val="0050027F"/>
    <w:rsid w:val="005006E8"/>
    <w:rsid w:val="005009F2"/>
    <w:rsid w:val="0050128C"/>
    <w:rsid w:val="005016AC"/>
    <w:rsid w:val="00501D66"/>
    <w:rsid w:val="0050243E"/>
    <w:rsid w:val="00502563"/>
    <w:rsid w:val="00502D36"/>
    <w:rsid w:val="005031D6"/>
    <w:rsid w:val="00503656"/>
    <w:rsid w:val="00503A21"/>
    <w:rsid w:val="00503BF5"/>
    <w:rsid w:val="00503C49"/>
    <w:rsid w:val="0050428C"/>
    <w:rsid w:val="0050494B"/>
    <w:rsid w:val="00505673"/>
    <w:rsid w:val="00505F7C"/>
    <w:rsid w:val="00505FC7"/>
    <w:rsid w:val="0050626C"/>
    <w:rsid w:val="00506A99"/>
    <w:rsid w:val="0050701C"/>
    <w:rsid w:val="005100BD"/>
    <w:rsid w:val="0051022D"/>
    <w:rsid w:val="005106BD"/>
    <w:rsid w:val="0051081A"/>
    <w:rsid w:val="00510CFE"/>
    <w:rsid w:val="00510D2A"/>
    <w:rsid w:val="005126F8"/>
    <w:rsid w:val="005127DC"/>
    <w:rsid w:val="0051306E"/>
    <w:rsid w:val="005130B6"/>
    <w:rsid w:val="00513DDE"/>
    <w:rsid w:val="00514832"/>
    <w:rsid w:val="005155F6"/>
    <w:rsid w:val="00515DE4"/>
    <w:rsid w:val="00516664"/>
    <w:rsid w:val="0051683D"/>
    <w:rsid w:val="00516A26"/>
    <w:rsid w:val="00517E4C"/>
    <w:rsid w:val="00520F24"/>
    <w:rsid w:val="00521435"/>
    <w:rsid w:val="005223D8"/>
    <w:rsid w:val="00522C93"/>
    <w:rsid w:val="005234AA"/>
    <w:rsid w:val="00523559"/>
    <w:rsid w:val="0052371F"/>
    <w:rsid w:val="0052372A"/>
    <w:rsid w:val="0052374D"/>
    <w:rsid w:val="00523CD5"/>
    <w:rsid w:val="0052422F"/>
    <w:rsid w:val="00524388"/>
    <w:rsid w:val="005245D9"/>
    <w:rsid w:val="0052494A"/>
    <w:rsid w:val="00524B0F"/>
    <w:rsid w:val="00524B7B"/>
    <w:rsid w:val="00524DFC"/>
    <w:rsid w:val="0052551A"/>
    <w:rsid w:val="0052556A"/>
    <w:rsid w:val="005256F7"/>
    <w:rsid w:val="00525736"/>
    <w:rsid w:val="005258FE"/>
    <w:rsid w:val="00525AC9"/>
    <w:rsid w:val="00525F98"/>
    <w:rsid w:val="005261B5"/>
    <w:rsid w:val="0052650B"/>
    <w:rsid w:val="005270DF"/>
    <w:rsid w:val="005276CB"/>
    <w:rsid w:val="005277C3"/>
    <w:rsid w:val="00530386"/>
    <w:rsid w:val="00531414"/>
    <w:rsid w:val="0053189F"/>
    <w:rsid w:val="00531C01"/>
    <w:rsid w:val="0053219C"/>
    <w:rsid w:val="005326E7"/>
    <w:rsid w:val="0053290B"/>
    <w:rsid w:val="005329FD"/>
    <w:rsid w:val="00532E24"/>
    <w:rsid w:val="005336F3"/>
    <w:rsid w:val="00533AAC"/>
    <w:rsid w:val="00535437"/>
    <w:rsid w:val="00536142"/>
    <w:rsid w:val="005361E8"/>
    <w:rsid w:val="005367EA"/>
    <w:rsid w:val="0053738D"/>
    <w:rsid w:val="00537533"/>
    <w:rsid w:val="00537F6A"/>
    <w:rsid w:val="005405D0"/>
    <w:rsid w:val="00540CA9"/>
    <w:rsid w:val="0054112F"/>
    <w:rsid w:val="005411EC"/>
    <w:rsid w:val="005415A5"/>
    <w:rsid w:val="005419B6"/>
    <w:rsid w:val="0054217F"/>
    <w:rsid w:val="00542FE2"/>
    <w:rsid w:val="005434FD"/>
    <w:rsid w:val="00543544"/>
    <w:rsid w:val="00543C2B"/>
    <w:rsid w:val="00544233"/>
    <w:rsid w:val="00544449"/>
    <w:rsid w:val="005444B5"/>
    <w:rsid w:val="00544AB4"/>
    <w:rsid w:val="00544E5E"/>
    <w:rsid w:val="00545338"/>
    <w:rsid w:val="005458C5"/>
    <w:rsid w:val="00546068"/>
    <w:rsid w:val="005463D8"/>
    <w:rsid w:val="00546CF2"/>
    <w:rsid w:val="0054716A"/>
    <w:rsid w:val="0054729C"/>
    <w:rsid w:val="0054740A"/>
    <w:rsid w:val="005507CF"/>
    <w:rsid w:val="005508AB"/>
    <w:rsid w:val="0055121A"/>
    <w:rsid w:val="00551288"/>
    <w:rsid w:val="0055136D"/>
    <w:rsid w:val="005513DB"/>
    <w:rsid w:val="005514B4"/>
    <w:rsid w:val="00551584"/>
    <w:rsid w:val="00551B90"/>
    <w:rsid w:val="00552407"/>
    <w:rsid w:val="0055254D"/>
    <w:rsid w:val="005536BB"/>
    <w:rsid w:val="00554830"/>
    <w:rsid w:val="00554837"/>
    <w:rsid w:val="00554BE0"/>
    <w:rsid w:val="00555668"/>
    <w:rsid w:val="00555932"/>
    <w:rsid w:val="00555F5F"/>
    <w:rsid w:val="00555F85"/>
    <w:rsid w:val="00556147"/>
    <w:rsid w:val="00556189"/>
    <w:rsid w:val="005561BE"/>
    <w:rsid w:val="005563B8"/>
    <w:rsid w:val="005568AF"/>
    <w:rsid w:val="00556BD6"/>
    <w:rsid w:val="00556F10"/>
    <w:rsid w:val="005571AB"/>
    <w:rsid w:val="00557298"/>
    <w:rsid w:val="005578AD"/>
    <w:rsid w:val="00560ADE"/>
    <w:rsid w:val="005612A1"/>
    <w:rsid w:val="00561939"/>
    <w:rsid w:val="00561EEA"/>
    <w:rsid w:val="00562240"/>
    <w:rsid w:val="00562975"/>
    <w:rsid w:val="005629FB"/>
    <w:rsid w:val="00562ED7"/>
    <w:rsid w:val="005635A5"/>
    <w:rsid w:val="00563C89"/>
    <w:rsid w:val="00563D9A"/>
    <w:rsid w:val="00564916"/>
    <w:rsid w:val="00565206"/>
    <w:rsid w:val="005653B9"/>
    <w:rsid w:val="00565418"/>
    <w:rsid w:val="00565517"/>
    <w:rsid w:val="00565DFA"/>
    <w:rsid w:val="00565E3B"/>
    <w:rsid w:val="00565E8C"/>
    <w:rsid w:val="0056680E"/>
    <w:rsid w:val="00566ABA"/>
    <w:rsid w:val="00566AFE"/>
    <w:rsid w:val="005670D9"/>
    <w:rsid w:val="00567B6E"/>
    <w:rsid w:val="00567C50"/>
    <w:rsid w:val="005703CB"/>
    <w:rsid w:val="00570828"/>
    <w:rsid w:val="00570CD9"/>
    <w:rsid w:val="005711DA"/>
    <w:rsid w:val="00571457"/>
    <w:rsid w:val="00571A9A"/>
    <w:rsid w:val="00572371"/>
    <w:rsid w:val="005723FB"/>
    <w:rsid w:val="00572C1A"/>
    <w:rsid w:val="005731E2"/>
    <w:rsid w:val="005734E2"/>
    <w:rsid w:val="00573E60"/>
    <w:rsid w:val="00574114"/>
    <w:rsid w:val="00575359"/>
    <w:rsid w:val="00575FF8"/>
    <w:rsid w:val="0057647E"/>
    <w:rsid w:val="00576934"/>
    <w:rsid w:val="00577210"/>
    <w:rsid w:val="005778C7"/>
    <w:rsid w:val="00577F73"/>
    <w:rsid w:val="0058025B"/>
    <w:rsid w:val="0058082C"/>
    <w:rsid w:val="00580859"/>
    <w:rsid w:val="00581792"/>
    <w:rsid w:val="00581B08"/>
    <w:rsid w:val="0058226F"/>
    <w:rsid w:val="00582397"/>
    <w:rsid w:val="005827A6"/>
    <w:rsid w:val="00582AC6"/>
    <w:rsid w:val="00582C6E"/>
    <w:rsid w:val="0058308D"/>
    <w:rsid w:val="005838F0"/>
    <w:rsid w:val="00583B94"/>
    <w:rsid w:val="00584270"/>
    <w:rsid w:val="005842E9"/>
    <w:rsid w:val="005845F9"/>
    <w:rsid w:val="00584FC1"/>
    <w:rsid w:val="005853E5"/>
    <w:rsid w:val="00585748"/>
    <w:rsid w:val="00585A2B"/>
    <w:rsid w:val="0058603A"/>
    <w:rsid w:val="00586DE6"/>
    <w:rsid w:val="00586FBB"/>
    <w:rsid w:val="005873ED"/>
    <w:rsid w:val="0058758D"/>
    <w:rsid w:val="0058796D"/>
    <w:rsid w:val="0059025F"/>
    <w:rsid w:val="005903F0"/>
    <w:rsid w:val="0059090C"/>
    <w:rsid w:val="00590F9B"/>
    <w:rsid w:val="005911FD"/>
    <w:rsid w:val="0059144C"/>
    <w:rsid w:val="00591695"/>
    <w:rsid w:val="005923C0"/>
    <w:rsid w:val="00592680"/>
    <w:rsid w:val="00592723"/>
    <w:rsid w:val="00592DFD"/>
    <w:rsid w:val="005935FD"/>
    <w:rsid w:val="00593605"/>
    <w:rsid w:val="00593BD7"/>
    <w:rsid w:val="00594824"/>
    <w:rsid w:val="005949C2"/>
    <w:rsid w:val="00594AD3"/>
    <w:rsid w:val="00594DE8"/>
    <w:rsid w:val="00595036"/>
    <w:rsid w:val="00595E4D"/>
    <w:rsid w:val="005968CA"/>
    <w:rsid w:val="00596AE7"/>
    <w:rsid w:val="00596E64"/>
    <w:rsid w:val="005978E0"/>
    <w:rsid w:val="00597F40"/>
    <w:rsid w:val="005A04D9"/>
    <w:rsid w:val="005A0903"/>
    <w:rsid w:val="005A1690"/>
    <w:rsid w:val="005A1788"/>
    <w:rsid w:val="005A1960"/>
    <w:rsid w:val="005A2944"/>
    <w:rsid w:val="005A2C80"/>
    <w:rsid w:val="005A2E8D"/>
    <w:rsid w:val="005A3DB4"/>
    <w:rsid w:val="005A4ABE"/>
    <w:rsid w:val="005A4D4A"/>
    <w:rsid w:val="005A6AC2"/>
    <w:rsid w:val="005A6CDC"/>
    <w:rsid w:val="005B043D"/>
    <w:rsid w:val="005B05C5"/>
    <w:rsid w:val="005B0BFE"/>
    <w:rsid w:val="005B1318"/>
    <w:rsid w:val="005B1DA4"/>
    <w:rsid w:val="005B1F9F"/>
    <w:rsid w:val="005B2821"/>
    <w:rsid w:val="005B2C0E"/>
    <w:rsid w:val="005B32B3"/>
    <w:rsid w:val="005B346E"/>
    <w:rsid w:val="005B3A6E"/>
    <w:rsid w:val="005B3FC0"/>
    <w:rsid w:val="005B42D5"/>
    <w:rsid w:val="005B4495"/>
    <w:rsid w:val="005B4B37"/>
    <w:rsid w:val="005B529A"/>
    <w:rsid w:val="005B5A1E"/>
    <w:rsid w:val="005B5B81"/>
    <w:rsid w:val="005B5C4A"/>
    <w:rsid w:val="005B5E9C"/>
    <w:rsid w:val="005B664C"/>
    <w:rsid w:val="005B683F"/>
    <w:rsid w:val="005B6E18"/>
    <w:rsid w:val="005B754F"/>
    <w:rsid w:val="005B7E3F"/>
    <w:rsid w:val="005C11D4"/>
    <w:rsid w:val="005C1796"/>
    <w:rsid w:val="005C1966"/>
    <w:rsid w:val="005C1A1A"/>
    <w:rsid w:val="005C1AE8"/>
    <w:rsid w:val="005C21C2"/>
    <w:rsid w:val="005C24F0"/>
    <w:rsid w:val="005C296D"/>
    <w:rsid w:val="005C3018"/>
    <w:rsid w:val="005C38B3"/>
    <w:rsid w:val="005C49B6"/>
    <w:rsid w:val="005C4A63"/>
    <w:rsid w:val="005C511F"/>
    <w:rsid w:val="005C5238"/>
    <w:rsid w:val="005C53E0"/>
    <w:rsid w:val="005C5416"/>
    <w:rsid w:val="005C5CD1"/>
    <w:rsid w:val="005C62DA"/>
    <w:rsid w:val="005C6331"/>
    <w:rsid w:val="005C636F"/>
    <w:rsid w:val="005C6C45"/>
    <w:rsid w:val="005C6ED8"/>
    <w:rsid w:val="005C7097"/>
    <w:rsid w:val="005C7236"/>
    <w:rsid w:val="005C7915"/>
    <w:rsid w:val="005C79C7"/>
    <w:rsid w:val="005D009A"/>
    <w:rsid w:val="005D0613"/>
    <w:rsid w:val="005D10A7"/>
    <w:rsid w:val="005D17B0"/>
    <w:rsid w:val="005D19A2"/>
    <w:rsid w:val="005D2F34"/>
    <w:rsid w:val="005D3428"/>
    <w:rsid w:val="005D454A"/>
    <w:rsid w:val="005D6593"/>
    <w:rsid w:val="005D6A42"/>
    <w:rsid w:val="005D6E41"/>
    <w:rsid w:val="005D761F"/>
    <w:rsid w:val="005D7DDF"/>
    <w:rsid w:val="005E0774"/>
    <w:rsid w:val="005E0E9D"/>
    <w:rsid w:val="005E1338"/>
    <w:rsid w:val="005E15CE"/>
    <w:rsid w:val="005E18CE"/>
    <w:rsid w:val="005E2C7F"/>
    <w:rsid w:val="005E2FAC"/>
    <w:rsid w:val="005E3976"/>
    <w:rsid w:val="005E3E27"/>
    <w:rsid w:val="005E3F2D"/>
    <w:rsid w:val="005E40B0"/>
    <w:rsid w:val="005E4869"/>
    <w:rsid w:val="005E48A0"/>
    <w:rsid w:val="005E4BB7"/>
    <w:rsid w:val="005E51AF"/>
    <w:rsid w:val="005E51D3"/>
    <w:rsid w:val="005E5397"/>
    <w:rsid w:val="005E5865"/>
    <w:rsid w:val="005E5A7B"/>
    <w:rsid w:val="005E5CC7"/>
    <w:rsid w:val="005E5D2D"/>
    <w:rsid w:val="005E6895"/>
    <w:rsid w:val="005E6CBA"/>
    <w:rsid w:val="005E6E0D"/>
    <w:rsid w:val="005E7543"/>
    <w:rsid w:val="005F001C"/>
    <w:rsid w:val="005F00E1"/>
    <w:rsid w:val="005F03A5"/>
    <w:rsid w:val="005F0735"/>
    <w:rsid w:val="005F0DAF"/>
    <w:rsid w:val="005F1C40"/>
    <w:rsid w:val="005F23CC"/>
    <w:rsid w:val="005F2D3D"/>
    <w:rsid w:val="005F31FA"/>
    <w:rsid w:val="005F3CEA"/>
    <w:rsid w:val="005F3D8E"/>
    <w:rsid w:val="005F52B6"/>
    <w:rsid w:val="005F5AE2"/>
    <w:rsid w:val="005F5B28"/>
    <w:rsid w:val="005F6669"/>
    <w:rsid w:val="005F6822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306D"/>
    <w:rsid w:val="006033E2"/>
    <w:rsid w:val="0060423E"/>
    <w:rsid w:val="0060499E"/>
    <w:rsid w:val="006055BB"/>
    <w:rsid w:val="00605C1C"/>
    <w:rsid w:val="006069B5"/>
    <w:rsid w:val="00606C49"/>
    <w:rsid w:val="006072C3"/>
    <w:rsid w:val="00607820"/>
    <w:rsid w:val="00607D8E"/>
    <w:rsid w:val="006102C3"/>
    <w:rsid w:val="0061031F"/>
    <w:rsid w:val="00610771"/>
    <w:rsid w:val="00610AFE"/>
    <w:rsid w:val="00610C50"/>
    <w:rsid w:val="00611743"/>
    <w:rsid w:val="00611F28"/>
    <w:rsid w:val="0061254C"/>
    <w:rsid w:val="006127EB"/>
    <w:rsid w:val="00612E66"/>
    <w:rsid w:val="00613286"/>
    <w:rsid w:val="006144E9"/>
    <w:rsid w:val="0061458C"/>
    <w:rsid w:val="00614745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12A"/>
    <w:rsid w:val="006172B5"/>
    <w:rsid w:val="00617748"/>
    <w:rsid w:val="00617930"/>
    <w:rsid w:val="0061797E"/>
    <w:rsid w:val="00617CD6"/>
    <w:rsid w:val="00617D13"/>
    <w:rsid w:val="00620013"/>
    <w:rsid w:val="0062063B"/>
    <w:rsid w:val="006209FE"/>
    <w:rsid w:val="00620DFD"/>
    <w:rsid w:val="00620FF1"/>
    <w:rsid w:val="00621437"/>
    <w:rsid w:val="0062149E"/>
    <w:rsid w:val="006222CF"/>
    <w:rsid w:val="0062234A"/>
    <w:rsid w:val="00622444"/>
    <w:rsid w:val="0062285C"/>
    <w:rsid w:val="0062404A"/>
    <w:rsid w:val="0062439B"/>
    <w:rsid w:val="00624917"/>
    <w:rsid w:val="006258FA"/>
    <w:rsid w:val="00625FDF"/>
    <w:rsid w:val="006264CD"/>
    <w:rsid w:val="0062694C"/>
    <w:rsid w:val="0062768A"/>
    <w:rsid w:val="00627E59"/>
    <w:rsid w:val="00630073"/>
    <w:rsid w:val="006300A5"/>
    <w:rsid w:val="00630366"/>
    <w:rsid w:val="006312CA"/>
    <w:rsid w:val="006314EF"/>
    <w:rsid w:val="00631999"/>
    <w:rsid w:val="00631FC7"/>
    <w:rsid w:val="0063222D"/>
    <w:rsid w:val="006337DD"/>
    <w:rsid w:val="00633C1D"/>
    <w:rsid w:val="00633D68"/>
    <w:rsid w:val="006347B1"/>
    <w:rsid w:val="00634F02"/>
    <w:rsid w:val="006354A6"/>
    <w:rsid w:val="006354C7"/>
    <w:rsid w:val="00635909"/>
    <w:rsid w:val="00635CF8"/>
    <w:rsid w:val="0063616D"/>
    <w:rsid w:val="006363C1"/>
    <w:rsid w:val="00636B96"/>
    <w:rsid w:val="00636D43"/>
    <w:rsid w:val="006371E5"/>
    <w:rsid w:val="0063765A"/>
    <w:rsid w:val="0064030E"/>
    <w:rsid w:val="00640C33"/>
    <w:rsid w:val="00641413"/>
    <w:rsid w:val="006414BC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0C"/>
    <w:rsid w:val="00644234"/>
    <w:rsid w:val="006443E1"/>
    <w:rsid w:val="00644ADE"/>
    <w:rsid w:val="006454D7"/>
    <w:rsid w:val="00645A29"/>
    <w:rsid w:val="00645B21"/>
    <w:rsid w:val="006468DC"/>
    <w:rsid w:val="006500B2"/>
    <w:rsid w:val="006504E7"/>
    <w:rsid w:val="00650645"/>
    <w:rsid w:val="00650968"/>
    <w:rsid w:val="00650C9E"/>
    <w:rsid w:val="00651180"/>
    <w:rsid w:val="00651B7C"/>
    <w:rsid w:val="00652267"/>
    <w:rsid w:val="00652DF9"/>
    <w:rsid w:val="0065395D"/>
    <w:rsid w:val="00653C3B"/>
    <w:rsid w:val="006546CE"/>
    <w:rsid w:val="00654B9E"/>
    <w:rsid w:val="00654E33"/>
    <w:rsid w:val="006553CC"/>
    <w:rsid w:val="00655434"/>
    <w:rsid w:val="00655A3A"/>
    <w:rsid w:val="00655BF6"/>
    <w:rsid w:val="00655F5E"/>
    <w:rsid w:val="006566CC"/>
    <w:rsid w:val="006573CD"/>
    <w:rsid w:val="006578E6"/>
    <w:rsid w:val="00657A4E"/>
    <w:rsid w:val="00660941"/>
    <w:rsid w:val="00660CF3"/>
    <w:rsid w:val="00660E57"/>
    <w:rsid w:val="00661696"/>
    <w:rsid w:val="00663344"/>
    <w:rsid w:val="00663A92"/>
    <w:rsid w:val="006640DC"/>
    <w:rsid w:val="0066424D"/>
    <w:rsid w:val="00664300"/>
    <w:rsid w:val="00664340"/>
    <w:rsid w:val="00664B45"/>
    <w:rsid w:val="00664B8C"/>
    <w:rsid w:val="00664F3F"/>
    <w:rsid w:val="00665A41"/>
    <w:rsid w:val="00665BBB"/>
    <w:rsid w:val="0066610F"/>
    <w:rsid w:val="00666165"/>
    <w:rsid w:val="00666471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2353"/>
    <w:rsid w:val="00672421"/>
    <w:rsid w:val="0067316D"/>
    <w:rsid w:val="00673911"/>
    <w:rsid w:val="00673DD0"/>
    <w:rsid w:val="00674476"/>
    <w:rsid w:val="00675918"/>
    <w:rsid w:val="00675EFC"/>
    <w:rsid w:val="0067651A"/>
    <w:rsid w:val="0067668C"/>
    <w:rsid w:val="00676B41"/>
    <w:rsid w:val="00676C7A"/>
    <w:rsid w:val="00676E4E"/>
    <w:rsid w:val="00676F28"/>
    <w:rsid w:val="0067746B"/>
    <w:rsid w:val="00677A37"/>
    <w:rsid w:val="00677E22"/>
    <w:rsid w:val="00680629"/>
    <w:rsid w:val="00680687"/>
    <w:rsid w:val="00680AFB"/>
    <w:rsid w:val="00681BB5"/>
    <w:rsid w:val="0068233B"/>
    <w:rsid w:val="0068268C"/>
    <w:rsid w:val="006826A3"/>
    <w:rsid w:val="0068274A"/>
    <w:rsid w:val="00682988"/>
    <w:rsid w:val="00683643"/>
    <w:rsid w:val="006837AF"/>
    <w:rsid w:val="00683EDA"/>
    <w:rsid w:val="00684A18"/>
    <w:rsid w:val="00685076"/>
    <w:rsid w:val="00685C3E"/>
    <w:rsid w:val="006862EB"/>
    <w:rsid w:val="0068705C"/>
    <w:rsid w:val="006870F0"/>
    <w:rsid w:val="00687666"/>
    <w:rsid w:val="00687B96"/>
    <w:rsid w:val="00687E27"/>
    <w:rsid w:val="00687E54"/>
    <w:rsid w:val="00687EED"/>
    <w:rsid w:val="00690D47"/>
    <w:rsid w:val="00691193"/>
    <w:rsid w:val="0069171E"/>
    <w:rsid w:val="006917CF"/>
    <w:rsid w:val="00691847"/>
    <w:rsid w:val="00692BCF"/>
    <w:rsid w:val="00692F6B"/>
    <w:rsid w:val="006932D1"/>
    <w:rsid w:val="00693421"/>
    <w:rsid w:val="00693BBE"/>
    <w:rsid w:val="00693CC3"/>
    <w:rsid w:val="00693D85"/>
    <w:rsid w:val="00694611"/>
    <w:rsid w:val="00694CCE"/>
    <w:rsid w:val="00695DA9"/>
    <w:rsid w:val="00695F61"/>
    <w:rsid w:val="006962B0"/>
    <w:rsid w:val="006962C5"/>
    <w:rsid w:val="0069792B"/>
    <w:rsid w:val="00697A61"/>
    <w:rsid w:val="006A019C"/>
    <w:rsid w:val="006A0694"/>
    <w:rsid w:val="006A0E71"/>
    <w:rsid w:val="006A19D2"/>
    <w:rsid w:val="006A1D76"/>
    <w:rsid w:val="006A228E"/>
    <w:rsid w:val="006A2946"/>
    <w:rsid w:val="006A3948"/>
    <w:rsid w:val="006A3E97"/>
    <w:rsid w:val="006A4937"/>
    <w:rsid w:val="006A4DD3"/>
    <w:rsid w:val="006A51AF"/>
    <w:rsid w:val="006A57A1"/>
    <w:rsid w:val="006A603F"/>
    <w:rsid w:val="006A61C9"/>
    <w:rsid w:val="006A64FB"/>
    <w:rsid w:val="006A6743"/>
    <w:rsid w:val="006A67E8"/>
    <w:rsid w:val="006A706C"/>
    <w:rsid w:val="006A76FC"/>
    <w:rsid w:val="006A7C78"/>
    <w:rsid w:val="006B02D8"/>
    <w:rsid w:val="006B0CF3"/>
    <w:rsid w:val="006B115C"/>
    <w:rsid w:val="006B128F"/>
    <w:rsid w:val="006B1A00"/>
    <w:rsid w:val="006B27C6"/>
    <w:rsid w:val="006B2A16"/>
    <w:rsid w:val="006B2AB0"/>
    <w:rsid w:val="006B3681"/>
    <w:rsid w:val="006B375B"/>
    <w:rsid w:val="006B3822"/>
    <w:rsid w:val="006B3995"/>
    <w:rsid w:val="006B3A8D"/>
    <w:rsid w:val="006B3C02"/>
    <w:rsid w:val="006B4015"/>
    <w:rsid w:val="006B4878"/>
    <w:rsid w:val="006B521F"/>
    <w:rsid w:val="006B56AA"/>
    <w:rsid w:val="006B5AB6"/>
    <w:rsid w:val="006B5BA8"/>
    <w:rsid w:val="006B5D62"/>
    <w:rsid w:val="006B6A9B"/>
    <w:rsid w:val="006B70B7"/>
    <w:rsid w:val="006B71B7"/>
    <w:rsid w:val="006B7304"/>
    <w:rsid w:val="006B7711"/>
    <w:rsid w:val="006B7A58"/>
    <w:rsid w:val="006B7EAF"/>
    <w:rsid w:val="006C058C"/>
    <w:rsid w:val="006C0610"/>
    <w:rsid w:val="006C1CEC"/>
    <w:rsid w:val="006C2203"/>
    <w:rsid w:val="006C2533"/>
    <w:rsid w:val="006C26A9"/>
    <w:rsid w:val="006C2F4E"/>
    <w:rsid w:val="006C3B24"/>
    <w:rsid w:val="006C3C96"/>
    <w:rsid w:val="006C432B"/>
    <w:rsid w:val="006C44C0"/>
    <w:rsid w:val="006C4510"/>
    <w:rsid w:val="006C45FF"/>
    <w:rsid w:val="006C465B"/>
    <w:rsid w:val="006C4698"/>
    <w:rsid w:val="006C52FD"/>
    <w:rsid w:val="006C54E6"/>
    <w:rsid w:val="006C5CA9"/>
    <w:rsid w:val="006C603F"/>
    <w:rsid w:val="006C627B"/>
    <w:rsid w:val="006C6495"/>
    <w:rsid w:val="006C65EC"/>
    <w:rsid w:val="006C6CEE"/>
    <w:rsid w:val="006C78D9"/>
    <w:rsid w:val="006C7B77"/>
    <w:rsid w:val="006D12CA"/>
    <w:rsid w:val="006D2222"/>
    <w:rsid w:val="006D2AAA"/>
    <w:rsid w:val="006D2E2E"/>
    <w:rsid w:val="006D3503"/>
    <w:rsid w:val="006D3928"/>
    <w:rsid w:val="006D3C0A"/>
    <w:rsid w:val="006D4863"/>
    <w:rsid w:val="006D52E3"/>
    <w:rsid w:val="006D5ACF"/>
    <w:rsid w:val="006D601D"/>
    <w:rsid w:val="006D6479"/>
    <w:rsid w:val="006D76A9"/>
    <w:rsid w:val="006D7FB9"/>
    <w:rsid w:val="006E04EF"/>
    <w:rsid w:val="006E062F"/>
    <w:rsid w:val="006E0A6E"/>
    <w:rsid w:val="006E1312"/>
    <w:rsid w:val="006E189B"/>
    <w:rsid w:val="006E1B33"/>
    <w:rsid w:val="006E202F"/>
    <w:rsid w:val="006E2466"/>
    <w:rsid w:val="006E29AB"/>
    <w:rsid w:val="006E2ABC"/>
    <w:rsid w:val="006E30B3"/>
    <w:rsid w:val="006E3698"/>
    <w:rsid w:val="006E3D41"/>
    <w:rsid w:val="006E3E40"/>
    <w:rsid w:val="006E444B"/>
    <w:rsid w:val="006E455E"/>
    <w:rsid w:val="006E4957"/>
    <w:rsid w:val="006E4A88"/>
    <w:rsid w:val="006E5260"/>
    <w:rsid w:val="006E5B3C"/>
    <w:rsid w:val="006E6627"/>
    <w:rsid w:val="006E6853"/>
    <w:rsid w:val="006E6CAF"/>
    <w:rsid w:val="006E6E4F"/>
    <w:rsid w:val="006E79F3"/>
    <w:rsid w:val="006F009C"/>
    <w:rsid w:val="006F0151"/>
    <w:rsid w:val="006F02BC"/>
    <w:rsid w:val="006F0CFE"/>
    <w:rsid w:val="006F1597"/>
    <w:rsid w:val="006F212E"/>
    <w:rsid w:val="006F2471"/>
    <w:rsid w:val="006F26C1"/>
    <w:rsid w:val="006F362E"/>
    <w:rsid w:val="006F3EB9"/>
    <w:rsid w:val="006F473D"/>
    <w:rsid w:val="006F47C1"/>
    <w:rsid w:val="006F5512"/>
    <w:rsid w:val="006F5616"/>
    <w:rsid w:val="006F5B81"/>
    <w:rsid w:val="006F5BD1"/>
    <w:rsid w:val="006F5E43"/>
    <w:rsid w:val="006F5F4C"/>
    <w:rsid w:val="006F69BE"/>
    <w:rsid w:val="006F6CFB"/>
    <w:rsid w:val="006F71C9"/>
    <w:rsid w:val="006F7317"/>
    <w:rsid w:val="006F757F"/>
    <w:rsid w:val="006F777F"/>
    <w:rsid w:val="006F7BC2"/>
    <w:rsid w:val="006F7EB1"/>
    <w:rsid w:val="007008C5"/>
    <w:rsid w:val="00701049"/>
    <w:rsid w:val="00701098"/>
    <w:rsid w:val="0070174E"/>
    <w:rsid w:val="0070272A"/>
    <w:rsid w:val="00703249"/>
    <w:rsid w:val="007040EE"/>
    <w:rsid w:val="00704571"/>
    <w:rsid w:val="007049B0"/>
    <w:rsid w:val="00704E35"/>
    <w:rsid w:val="00705558"/>
    <w:rsid w:val="00705A6A"/>
    <w:rsid w:val="00705DB2"/>
    <w:rsid w:val="00706D85"/>
    <w:rsid w:val="00706E97"/>
    <w:rsid w:val="007071B5"/>
    <w:rsid w:val="00707459"/>
    <w:rsid w:val="00707682"/>
    <w:rsid w:val="00707EA8"/>
    <w:rsid w:val="007104C3"/>
    <w:rsid w:val="00710B8F"/>
    <w:rsid w:val="00710C09"/>
    <w:rsid w:val="00711224"/>
    <w:rsid w:val="007120C4"/>
    <w:rsid w:val="00712432"/>
    <w:rsid w:val="00712A1C"/>
    <w:rsid w:val="007134B3"/>
    <w:rsid w:val="00713580"/>
    <w:rsid w:val="0071380F"/>
    <w:rsid w:val="0071383D"/>
    <w:rsid w:val="007138C9"/>
    <w:rsid w:val="00713DC0"/>
    <w:rsid w:val="00713F44"/>
    <w:rsid w:val="007140C2"/>
    <w:rsid w:val="00714B7E"/>
    <w:rsid w:val="00714E90"/>
    <w:rsid w:val="00714F15"/>
    <w:rsid w:val="007153B1"/>
    <w:rsid w:val="007157F8"/>
    <w:rsid w:val="00715803"/>
    <w:rsid w:val="00715A63"/>
    <w:rsid w:val="00715DAF"/>
    <w:rsid w:val="00716FD3"/>
    <w:rsid w:val="00717120"/>
    <w:rsid w:val="00717579"/>
    <w:rsid w:val="00717F49"/>
    <w:rsid w:val="00717FE2"/>
    <w:rsid w:val="00720296"/>
    <w:rsid w:val="00720848"/>
    <w:rsid w:val="00721CE1"/>
    <w:rsid w:val="00721F02"/>
    <w:rsid w:val="007222A7"/>
    <w:rsid w:val="00722AA4"/>
    <w:rsid w:val="00722B49"/>
    <w:rsid w:val="007231CD"/>
    <w:rsid w:val="00723A40"/>
    <w:rsid w:val="00724875"/>
    <w:rsid w:val="00724A92"/>
    <w:rsid w:val="00724E35"/>
    <w:rsid w:val="00724F34"/>
    <w:rsid w:val="00730797"/>
    <w:rsid w:val="007309DB"/>
    <w:rsid w:val="00730B8B"/>
    <w:rsid w:val="00731AB0"/>
    <w:rsid w:val="00731DAA"/>
    <w:rsid w:val="007323BF"/>
    <w:rsid w:val="00732D69"/>
    <w:rsid w:val="007333C8"/>
    <w:rsid w:val="007334CD"/>
    <w:rsid w:val="00734CDD"/>
    <w:rsid w:val="00735114"/>
    <w:rsid w:val="007357A8"/>
    <w:rsid w:val="00735889"/>
    <w:rsid w:val="007364F4"/>
    <w:rsid w:val="00736589"/>
    <w:rsid w:val="007366DB"/>
    <w:rsid w:val="00736C55"/>
    <w:rsid w:val="00736E6F"/>
    <w:rsid w:val="00737156"/>
    <w:rsid w:val="00737CFF"/>
    <w:rsid w:val="0074007E"/>
    <w:rsid w:val="007418CB"/>
    <w:rsid w:val="00741BCF"/>
    <w:rsid w:val="007430AB"/>
    <w:rsid w:val="0074327A"/>
    <w:rsid w:val="0074396D"/>
    <w:rsid w:val="0074427E"/>
    <w:rsid w:val="007442FA"/>
    <w:rsid w:val="00744DC5"/>
    <w:rsid w:val="00745829"/>
    <w:rsid w:val="00745DCB"/>
    <w:rsid w:val="00746052"/>
    <w:rsid w:val="00746727"/>
    <w:rsid w:val="00746876"/>
    <w:rsid w:val="0074687E"/>
    <w:rsid w:val="00746A15"/>
    <w:rsid w:val="00746CB8"/>
    <w:rsid w:val="0074721E"/>
    <w:rsid w:val="0074745F"/>
    <w:rsid w:val="0074781D"/>
    <w:rsid w:val="007478EC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3FC"/>
    <w:rsid w:val="00752D59"/>
    <w:rsid w:val="007531DC"/>
    <w:rsid w:val="007551A8"/>
    <w:rsid w:val="0075565E"/>
    <w:rsid w:val="00755776"/>
    <w:rsid w:val="00755DCF"/>
    <w:rsid w:val="007560D5"/>
    <w:rsid w:val="00756164"/>
    <w:rsid w:val="00756AA5"/>
    <w:rsid w:val="0075706D"/>
    <w:rsid w:val="00757522"/>
    <w:rsid w:val="00757A79"/>
    <w:rsid w:val="0076000B"/>
    <w:rsid w:val="0076020E"/>
    <w:rsid w:val="0076044F"/>
    <w:rsid w:val="007609E1"/>
    <w:rsid w:val="00760E2C"/>
    <w:rsid w:val="0076124F"/>
    <w:rsid w:val="007618B0"/>
    <w:rsid w:val="00761BD0"/>
    <w:rsid w:val="00762110"/>
    <w:rsid w:val="007628AF"/>
    <w:rsid w:val="00762980"/>
    <w:rsid w:val="00762A23"/>
    <w:rsid w:val="00763418"/>
    <w:rsid w:val="007634C1"/>
    <w:rsid w:val="0076419B"/>
    <w:rsid w:val="00764928"/>
    <w:rsid w:val="00765482"/>
    <w:rsid w:val="00765B05"/>
    <w:rsid w:val="00765E66"/>
    <w:rsid w:val="00766690"/>
    <w:rsid w:val="00766E05"/>
    <w:rsid w:val="00766EC3"/>
    <w:rsid w:val="00766F1D"/>
    <w:rsid w:val="00766FD7"/>
    <w:rsid w:val="00767BB2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88F"/>
    <w:rsid w:val="00773B48"/>
    <w:rsid w:val="0077420E"/>
    <w:rsid w:val="00774A42"/>
    <w:rsid w:val="007752CA"/>
    <w:rsid w:val="00775775"/>
    <w:rsid w:val="007761FD"/>
    <w:rsid w:val="007762C9"/>
    <w:rsid w:val="007763C3"/>
    <w:rsid w:val="00776457"/>
    <w:rsid w:val="007764FC"/>
    <w:rsid w:val="00776C39"/>
    <w:rsid w:val="00776F56"/>
    <w:rsid w:val="007772F5"/>
    <w:rsid w:val="00777A5E"/>
    <w:rsid w:val="007805EF"/>
    <w:rsid w:val="00780CE8"/>
    <w:rsid w:val="00780E16"/>
    <w:rsid w:val="00781028"/>
    <w:rsid w:val="0078144A"/>
    <w:rsid w:val="00781640"/>
    <w:rsid w:val="00781D6D"/>
    <w:rsid w:val="00781E2B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C73"/>
    <w:rsid w:val="00785E36"/>
    <w:rsid w:val="00785F18"/>
    <w:rsid w:val="00786214"/>
    <w:rsid w:val="007867B1"/>
    <w:rsid w:val="00786D32"/>
    <w:rsid w:val="00787BDB"/>
    <w:rsid w:val="00787BFE"/>
    <w:rsid w:val="00787E01"/>
    <w:rsid w:val="007900E8"/>
    <w:rsid w:val="00790602"/>
    <w:rsid w:val="007906A4"/>
    <w:rsid w:val="00790F3C"/>
    <w:rsid w:val="0079198D"/>
    <w:rsid w:val="00791B2B"/>
    <w:rsid w:val="00791B7C"/>
    <w:rsid w:val="00791C55"/>
    <w:rsid w:val="00792501"/>
    <w:rsid w:val="007926B7"/>
    <w:rsid w:val="0079277C"/>
    <w:rsid w:val="00792AB9"/>
    <w:rsid w:val="00792D76"/>
    <w:rsid w:val="00792DEE"/>
    <w:rsid w:val="00792F01"/>
    <w:rsid w:val="00793456"/>
    <w:rsid w:val="007939C7"/>
    <w:rsid w:val="0079447E"/>
    <w:rsid w:val="00794677"/>
    <w:rsid w:val="00794A15"/>
    <w:rsid w:val="00794EE8"/>
    <w:rsid w:val="007950D8"/>
    <w:rsid w:val="00795196"/>
    <w:rsid w:val="00795367"/>
    <w:rsid w:val="00795B59"/>
    <w:rsid w:val="00796173"/>
    <w:rsid w:val="00796AEB"/>
    <w:rsid w:val="00796D13"/>
    <w:rsid w:val="00796F7F"/>
    <w:rsid w:val="007A0711"/>
    <w:rsid w:val="007A0833"/>
    <w:rsid w:val="007A0BED"/>
    <w:rsid w:val="007A0EDF"/>
    <w:rsid w:val="007A1536"/>
    <w:rsid w:val="007A1AE9"/>
    <w:rsid w:val="007A2277"/>
    <w:rsid w:val="007A25E9"/>
    <w:rsid w:val="007A2DEB"/>
    <w:rsid w:val="007A33D5"/>
    <w:rsid w:val="007A52C0"/>
    <w:rsid w:val="007A52E3"/>
    <w:rsid w:val="007A5A80"/>
    <w:rsid w:val="007A6060"/>
    <w:rsid w:val="007A69AC"/>
    <w:rsid w:val="007A7496"/>
    <w:rsid w:val="007A7714"/>
    <w:rsid w:val="007A7951"/>
    <w:rsid w:val="007A7CAC"/>
    <w:rsid w:val="007B01FF"/>
    <w:rsid w:val="007B0349"/>
    <w:rsid w:val="007B051F"/>
    <w:rsid w:val="007B0583"/>
    <w:rsid w:val="007B0DF7"/>
    <w:rsid w:val="007B1243"/>
    <w:rsid w:val="007B140F"/>
    <w:rsid w:val="007B2247"/>
    <w:rsid w:val="007B232A"/>
    <w:rsid w:val="007B29DE"/>
    <w:rsid w:val="007B2CB8"/>
    <w:rsid w:val="007B3102"/>
    <w:rsid w:val="007B3790"/>
    <w:rsid w:val="007B47F2"/>
    <w:rsid w:val="007B4837"/>
    <w:rsid w:val="007B547C"/>
    <w:rsid w:val="007B5663"/>
    <w:rsid w:val="007B585E"/>
    <w:rsid w:val="007B60B8"/>
    <w:rsid w:val="007B66B0"/>
    <w:rsid w:val="007B6E1F"/>
    <w:rsid w:val="007B6F3C"/>
    <w:rsid w:val="007B6F89"/>
    <w:rsid w:val="007B7F83"/>
    <w:rsid w:val="007C06C2"/>
    <w:rsid w:val="007C0866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54E6"/>
    <w:rsid w:val="007C6014"/>
    <w:rsid w:val="007C680F"/>
    <w:rsid w:val="007C6EBA"/>
    <w:rsid w:val="007C7458"/>
    <w:rsid w:val="007C7B4C"/>
    <w:rsid w:val="007C7B79"/>
    <w:rsid w:val="007C7C14"/>
    <w:rsid w:val="007C7FCA"/>
    <w:rsid w:val="007D0344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2B47"/>
    <w:rsid w:val="007D3789"/>
    <w:rsid w:val="007D3A48"/>
    <w:rsid w:val="007D3C71"/>
    <w:rsid w:val="007D4EF0"/>
    <w:rsid w:val="007D52F9"/>
    <w:rsid w:val="007D6290"/>
    <w:rsid w:val="007D67AF"/>
    <w:rsid w:val="007D6A83"/>
    <w:rsid w:val="007D7189"/>
    <w:rsid w:val="007D736B"/>
    <w:rsid w:val="007D7E9C"/>
    <w:rsid w:val="007E08D6"/>
    <w:rsid w:val="007E0AB0"/>
    <w:rsid w:val="007E2FD4"/>
    <w:rsid w:val="007E3A07"/>
    <w:rsid w:val="007E5F14"/>
    <w:rsid w:val="007E6658"/>
    <w:rsid w:val="007E689A"/>
    <w:rsid w:val="007E69C8"/>
    <w:rsid w:val="007E6A6B"/>
    <w:rsid w:val="007E6F3B"/>
    <w:rsid w:val="007E7464"/>
    <w:rsid w:val="007E7A07"/>
    <w:rsid w:val="007E7B1D"/>
    <w:rsid w:val="007F086F"/>
    <w:rsid w:val="007F0AF1"/>
    <w:rsid w:val="007F0BD2"/>
    <w:rsid w:val="007F0D54"/>
    <w:rsid w:val="007F151B"/>
    <w:rsid w:val="007F19ED"/>
    <w:rsid w:val="007F1C74"/>
    <w:rsid w:val="007F2818"/>
    <w:rsid w:val="007F3069"/>
    <w:rsid w:val="007F383F"/>
    <w:rsid w:val="007F408D"/>
    <w:rsid w:val="007F482A"/>
    <w:rsid w:val="007F4973"/>
    <w:rsid w:val="007F57CF"/>
    <w:rsid w:val="007F5C42"/>
    <w:rsid w:val="007F5CC5"/>
    <w:rsid w:val="007F66F8"/>
    <w:rsid w:val="007F672D"/>
    <w:rsid w:val="007F6B2E"/>
    <w:rsid w:val="007F6B81"/>
    <w:rsid w:val="007F6E9C"/>
    <w:rsid w:val="007F7AB5"/>
    <w:rsid w:val="00800AA4"/>
    <w:rsid w:val="00800B65"/>
    <w:rsid w:val="00800BCE"/>
    <w:rsid w:val="00800E5A"/>
    <w:rsid w:val="00801857"/>
    <w:rsid w:val="00801BB2"/>
    <w:rsid w:val="00801CFF"/>
    <w:rsid w:val="00802803"/>
    <w:rsid w:val="00802A21"/>
    <w:rsid w:val="00802BB2"/>
    <w:rsid w:val="00802D56"/>
    <w:rsid w:val="008031FD"/>
    <w:rsid w:val="0080343D"/>
    <w:rsid w:val="00803514"/>
    <w:rsid w:val="0080388D"/>
    <w:rsid w:val="00803B31"/>
    <w:rsid w:val="00803BAE"/>
    <w:rsid w:val="008040F8"/>
    <w:rsid w:val="008041D8"/>
    <w:rsid w:val="00805CBC"/>
    <w:rsid w:val="00805CD2"/>
    <w:rsid w:val="00805D2E"/>
    <w:rsid w:val="0080679F"/>
    <w:rsid w:val="00806899"/>
    <w:rsid w:val="00807054"/>
    <w:rsid w:val="008072E6"/>
    <w:rsid w:val="00807830"/>
    <w:rsid w:val="00810548"/>
    <w:rsid w:val="00810785"/>
    <w:rsid w:val="008108AB"/>
    <w:rsid w:val="00811295"/>
    <w:rsid w:val="008112FC"/>
    <w:rsid w:val="0081170C"/>
    <w:rsid w:val="00811784"/>
    <w:rsid w:val="00811B2E"/>
    <w:rsid w:val="00811E53"/>
    <w:rsid w:val="00811F99"/>
    <w:rsid w:val="008128E2"/>
    <w:rsid w:val="00812B41"/>
    <w:rsid w:val="00813391"/>
    <w:rsid w:val="008134F5"/>
    <w:rsid w:val="00813B64"/>
    <w:rsid w:val="00813D16"/>
    <w:rsid w:val="00814A4D"/>
    <w:rsid w:val="0081519D"/>
    <w:rsid w:val="00815497"/>
    <w:rsid w:val="008154A0"/>
    <w:rsid w:val="008154C5"/>
    <w:rsid w:val="008159F3"/>
    <w:rsid w:val="00816807"/>
    <w:rsid w:val="0081783F"/>
    <w:rsid w:val="00820C4C"/>
    <w:rsid w:val="00820CE2"/>
    <w:rsid w:val="0082204C"/>
    <w:rsid w:val="0082205D"/>
    <w:rsid w:val="00822063"/>
    <w:rsid w:val="008228C8"/>
    <w:rsid w:val="008228CC"/>
    <w:rsid w:val="0082298B"/>
    <w:rsid w:val="0082415E"/>
    <w:rsid w:val="00824489"/>
    <w:rsid w:val="00824585"/>
    <w:rsid w:val="00824C6C"/>
    <w:rsid w:val="00824EA7"/>
    <w:rsid w:val="00825EE7"/>
    <w:rsid w:val="008261DD"/>
    <w:rsid w:val="00826345"/>
    <w:rsid w:val="008271CC"/>
    <w:rsid w:val="008273A4"/>
    <w:rsid w:val="008275B4"/>
    <w:rsid w:val="00827A32"/>
    <w:rsid w:val="00830032"/>
    <w:rsid w:val="008309A8"/>
    <w:rsid w:val="0083134E"/>
    <w:rsid w:val="00831384"/>
    <w:rsid w:val="00831755"/>
    <w:rsid w:val="008322DD"/>
    <w:rsid w:val="008334AA"/>
    <w:rsid w:val="00833697"/>
    <w:rsid w:val="00833A13"/>
    <w:rsid w:val="00833E25"/>
    <w:rsid w:val="0083439C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843"/>
    <w:rsid w:val="00837F89"/>
    <w:rsid w:val="008402CF"/>
    <w:rsid w:val="008403C8"/>
    <w:rsid w:val="0084095B"/>
    <w:rsid w:val="00840C6B"/>
    <w:rsid w:val="00841227"/>
    <w:rsid w:val="00842C62"/>
    <w:rsid w:val="0084330B"/>
    <w:rsid w:val="008434E1"/>
    <w:rsid w:val="0084361C"/>
    <w:rsid w:val="008437FC"/>
    <w:rsid w:val="00843C5B"/>
    <w:rsid w:val="00843F07"/>
    <w:rsid w:val="00844F3A"/>
    <w:rsid w:val="008451F2"/>
    <w:rsid w:val="0084573F"/>
    <w:rsid w:val="00845C0D"/>
    <w:rsid w:val="00846DC2"/>
    <w:rsid w:val="00847072"/>
    <w:rsid w:val="008472A0"/>
    <w:rsid w:val="008474C4"/>
    <w:rsid w:val="008478FF"/>
    <w:rsid w:val="0084796E"/>
    <w:rsid w:val="00850F86"/>
    <w:rsid w:val="0085104C"/>
    <w:rsid w:val="008510AD"/>
    <w:rsid w:val="00852326"/>
    <w:rsid w:val="00852BE4"/>
    <w:rsid w:val="00852DE9"/>
    <w:rsid w:val="00852FFD"/>
    <w:rsid w:val="008531F9"/>
    <w:rsid w:val="008537B9"/>
    <w:rsid w:val="00853DF8"/>
    <w:rsid w:val="00853E44"/>
    <w:rsid w:val="00853FE1"/>
    <w:rsid w:val="008540D7"/>
    <w:rsid w:val="0085463C"/>
    <w:rsid w:val="008546FB"/>
    <w:rsid w:val="00854CF3"/>
    <w:rsid w:val="00854F2E"/>
    <w:rsid w:val="008552A4"/>
    <w:rsid w:val="00855965"/>
    <w:rsid w:val="00855B23"/>
    <w:rsid w:val="0085612E"/>
    <w:rsid w:val="00856A2C"/>
    <w:rsid w:val="00856BD3"/>
    <w:rsid w:val="00856D22"/>
    <w:rsid w:val="00857C11"/>
    <w:rsid w:val="008608B0"/>
    <w:rsid w:val="00860CCD"/>
    <w:rsid w:val="00861383"/>
    <w:rsid w:val="0086166B"/>
    <w:rsid w:val="0086210B"/>
    <w:rsid w:val="008626BA"/>
    <w:rsid w:val="0086301C"/>
    <w:rsid w:val="0086321B"/>
    <w:rsid w:val="0086324E"/>
    <w:rsid w:val="00864180"/>
    <w:rsid w:val="0086462D"/>
    <w:rsid w:val="0086517A"/>
    <w:rsid w:val="00865202"/>
    <w:rsid w:val="00865223"/>
    <w:rsid w:val="00865E04"/>
    <w:rsid w:val="008665BE"/>
    <w:rsid w:val="00866671"/>
    <w:rsid w:val="00866ED8"/>
    <w:rsid w:val="00866F90"/>
    <w:rsid w:val="00867386"/>
    <w:rsid w:val="008673F9"/>
    <w:rsid w:val="008674AD"/>
    <w:rsid w:val="008701F9"/>
    <w:rsid w:val="008702E2"/>
    <w:rsid w:val="008711A7"/>
    <w:rsid w:val="00871630"/>
    <w:rsid w:val="00871ABE"/>
    <w:rsid w:val="00871BCE"/>
    <w:rsid w:val="00871FE0"/>
    <w:rsid w:val="00872098"/>
    <w:rsid w:val="0087246C"/>
    <w:rsid w:val="00872770"/>
    <w:rsid w:val="008727EA"/>
    <w:rsid w:val="00872B5D"/>
    <w:rsid w:val="0087352C"/>
    <w:rsid w:val="00874587"/>
    <w:rsid w:val="008748F8"/>
    <w:rsid w:val="00874BEF"/>
    <w:rsid w:val="008759CD"/>
    <w:rsid w:val="00875A6F"/>
    <w:rsid w:val="00875A90"/>
    <w:rsid w:val="0087663E"/>
    <w:rsid w:val="00876FE0"/>
    <w:rsid w:val="00877768"/>
    <w:rsid w:val="00877CDE"/>
    <w:rsid w:val="0088003F"/>
    <w:rsid w:val="0088119F"/>
    <w:rsid w:val="00881673"/>
    <w:rsid w:val="00881AE9"/>
    <w:rsid w:val="00881B89"/>
    <w:rsid w:val="00882761"/>
    <w:rsid w:val="00882767"/>
    <w:rsid w:val="0088363B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90176"/>
    <w:rsid w:val="0089025C"/>
    <w:rsid w:val="00890A30"/>
    <w:rsid w:val="00890BAF"/>
    <w:rsid w:val="00891C58"/>
    <w:rsid w:val="00891C8A"/>
    <w:rsid w:val="00892454"/>
    <w:rsid w:val="008925DF"/>
    <w:rsid w:val="0089336B"/>
    <w:rsid w:val="00893BF0"/>
    <w:rsid w:val="0089441C"/>
    <w:rsid w:val="008947DA"/>
    <w:rsid w:val="008956F9"/>
    <w:rsid w:val="0089599E"/>
    <w:rsid w:val="008961EC"/>
    <w:rsid w:val="00897297"/>
    <w:rsid w:val="008974E3"/>
    <w:rsid w:val="00897597"/>
    <w:rsid w:val="008978FE"/>
    <w:rsid w:val="008A00D8"/>
    <w:rsid w:val="008A0756"/>
    <w:rsid w:val="008A0A1E"/>
    <w:rsid w:val="008A0CC2"/>
    <w:rsid w:val="008A0E05"/>
    <w:rsid w:val="008A10CC"/>
    <w:rsid w:val="008A15D4"/>
    <w:rsid w:val="008A1896"/>
    <w:rsid w:val="008A1B2F"/>
    <w:rsid w:val="008A2076"/>
    <w:rsid w:val="008A2C49"/>
    <w:rsid w:val="008A3501"/>
    <w:rsid w:val="008A3E53"/>
    <w:rsid w:val="008A3FA7"/>
    <w:rsid w:val="008A40C8"/>
    <w:rsid w:val="008A5839"/>
    <w:rsid w:val="008A598D"/>
    <w:rsid w:val="008A5E9B"/>
    <w:rsid w:val="008A5ECA"/>
    <w:rsid w:val="008A7509"/>
    <w:rsid w:val="008A78A8"/>
    <w:rsid w:val="008A7AD4"/>
    <w:rsid w:val="008B009A"/>
    <w:rsid w:val="008B02A9"/>
    <w:rsid w:val="008B0D04"/>
    <w:rsid w:val="008B1908"/>
    <w:rsid w:val="008B2B9C"/>
    <w:rsid w:val="008B2C2A"/>
    <w:rsid w:val="008B3033"/>
    <w:rsid w:val="008B3D40"/>
    <w:rsid w:val="008B3DAC"/>
    <w:rsid w:val="008B3DF4"/>
    <w:rsid w:val="008B469B"/>
    <w:rsid w:val="008B4C90"/>
    <w:rsid w:val="008B5268"/>
    <w:rsid w:val="008B5F62"/>
    <w:rsid w:val="008B6772"/>
    <w:rsid w:val="008B7468"/>
    <w:rsid w:val="008B7722"/>
    <w:rsid w:val="008C03D6"/>
    <w:rsid w:val="008C045D"/>
    <w:rsid w:val="008C0EA8"/>
    <w:rsid w:val="008C1230"/>
    <w:rsid w:val="008C1A2E"/>
    <w:rsid w:val="008C1F78"/>
    <w:rsid w:val="008C2116"/>
    <w:rsid w:val="008C2398"/>
    <w:rsid w:val="008C3C43"/>
    <w:rsid w:val="008C462B"/>
    <w:rsid w:val="008C4F07"/>
    <w:rsid w:val="008C623B"/>
    <w:rsid w:val="008C6630"/>
    <w:rsid w:val="008C6CAA"/>
    <w:rsid w:val="008C70A8"/>
    <w:rsid w:val="008C7210"/>
    <w:rsid w:val="008C73B9"/>
    <w:rsid w:val="008C7D6C"/>
    <w:rsid w:val="008C7E78"/>
    <w:rsid w:val="008D0217"/>
    <w:rsid w:val="008D030A"/>
    <w:rsid w:val="008D095A"/>
    <w:rsid w:val="008D0AA3"/>
    <w:rsid w:val="008D0C0B"/>
    <w:rsid w:val="008D1183"/>
    <w:rsid w:val="008D1839"/>
    <w:rsid w:val="008D1941"/>
    <w:rsid w:val="008D1BF4"/>
    <w:rsid w:val="008D2971"/>
    <w:rsid w:val="008D2EA1"/>
    <w:rsid w:val="008D32ED"/>
    <w:rsid w:val="008D33B7"/>
    <w:rsid w:val="008D3454"/>
    <w:rsid w:val="008D377D"/>
    <w:rsid w:val="008D413A"/>
    <w:rsid w:val="008D4D2A"/>
    <w:rsid w:val="008D4D6E"/>
    <w:rsid w:val="008D4EA4"/>
    <w:rsid w:val="008D5256"/>
    <w:rsid w:val="008D5389"/>
    <w:rsid w:val="008D5B85"/>
    <w:rsid w:val="008D5D87"/>
    <w:rsid w:val="008D5F12"/>
    <w:rsid w:val="008D5FCA"/>
    <w:rsid w:val="008D66F3"/>
    <w:rsid w:val="008D6ED3"/>
    <w:rsid w:val="008D79AD"/>
    <w:rsid w:val="008E024B"/>
    <w:rsid w:val="008E0AEA"/>
    <w:rsid w:val="008E0D66"/>
    <w:rsid w:val="008E0D92"/>
    <w:rsid w:val="008E112C"/>
    <w:rsid w:val="008E1B40"/>
    <w:rsid w:val="008E1FA5"/>
    <w:rsid w:val="008E34D4"/>
    <w:rsid w:val="008E35C3"/>
    <w:rsid w:val="008E3A65"/>
    <w:rsid w:val="008E3F6E"/>
    <w:rsid w:val="008E4367"/>
    <w:rsid w:val="008E4386"/>
    <w:rsid w:val="008E43DF"/>
    <w:rsid w:val="008E495D"/>
    <w:rsid w:val="008E508B"/>
    <w:rsid w:val="008E60F6"/>
    <w:rsid w:val="008E619E"/>
    <w:rsid w:val="008E62B4"/>
    <w:rsid w:val="008E6DDD"/>
    <w:rsid w:val="008E7063"/>
    <w:rsid w:val="008E7152"/>
    <w:rsid w:val="008E7754"/>
    <w:rsid w:val="008E78AF"/>
    <w:rsid w:val="008F0D2B"/>
    <w:rsid w:val="008F10BF"/>
    <w:rsid w:val="008F116A"/>
    <w:rsid w:val="008F143D"/>
    <w:rsid w:val="008F1BF5"/>
    <w:rsid w:val="008F1CB8"/>
    <w:rsid w:val="008F3318"/>
    <w:rsid w:val="008F3409"/>
    <w:rsid w:val="008F3A58"/>
    <w:rsid w:val="008F43B8"/>
    <w:rsid w:val="008F44E9"/>
    <w:rsid w:val="008F4985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B61"/>
    <w:rsid w:val="00901FAD"/>
    <w:rsid w:val="0090213E"/>
    <w:rsid w:val="00902702"/>
    <w:rsid w:val="00902E89"/>
    <w:rsid w:val="00903175"/>
    <w:rsid w:val="00903361"/>
    <w:rsid w:val="00903384"/>
    <w:rsid w:val="0090359D"/>
    <w:rsid w:val="00903CFF"/>
    <w:rsid w:val="00903E53"/>
    <w:rsid w:val="00903FFC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85A"/>
    <w:rsid w:val="00907C71"/>
    <w:rsid w:val="00910C99"/>
    <w:rsid w:val="009119D7"/>
    <w:rsid w:val="00912393"/>
    <w:rsid w:val="009128A5"/>
    <w:rsid w:val="00912FE0"/>
    <w:rsid w:val="00913761"/>
    <w:rsid w:val="009138FC"/>
    <w:rsid w:val="00913BB6"/>
    <w:rsid w:val="00915018"/>
    <w:rsid w:val="0091535D"/>
    <w:rsid w:val="009158CB"/>
    <w:rsid w:val="00916829"/>
    <w:rsid w:val="00916A6E"/>
    <w:rsid w:val="00916ABC"/>
    <w:rsid w:val="00916CE5"/>
    <w:rsid w:val="0091744D"/>
    <w:rsid w:val="009179E7"/>
    <w:rsid w:val="009179F0"/>
    <w:rsid w:val="009200C6"/>
    <w:rsid w:val="00920406"/>
    <w:rsid w:val="00921652"/>
    <w:rsid w:val="00921DE6"/>
    <w:rsid w:val="0092298C"/>
    <w:rsid w:val="00922D24"/>
    <w:rsid w:val="0092322E"/>
    <w:rsid w:val="0092369E"/>
    <w:rsid w:val="00923924"/>
    <w:rsid w:val="00923B2C"/>
    <w:rsid w:val="00923BC1"/>
    <w:rsid w:val="00924F22"/>
    <w:rsid w:val="009254B6"/>
    <w:rsid w:val="00925F39"/>
    <w:rsid w:val="00925FCC"/>
    <w:rsid w:val="009260C7"/>
    <w:rsid w:val="009263F0"/>
    <w:rsid w:val="009264E5"/>
    <w:rsid w:val="00926FDE"/>
    <w:rsid w:val="00927CFA"/>
    <w:rsid w:val="00927F03"/>
    <w:rsid w:val="00931671"/>
    <w:rsid w:val="00931769"/>
    <w:rsid w:val="009318AA"/>
    <w:rsid w:val="00931B4A"/>
    <w:rsid w:val="00932573"/>
    <w:rsid w:val="00932A77"/>
    <w:rsid w:val="009335D2"/>
    <w:rsid w:val="00933603"/>
    <w:rsid w:val="0093377A"/>
    <w:rsid w:val="009339A3"/>
    <w:rsid w:val="009340F9"/>
    <w:rsid w:val="0093446A"/>
    <w:rsid w:val="00934534"/>
    <w:rsid w:val="00934FA0"/>
    <w:rsid w:val="009354F8"/>
    <w:rsid w:val="00935634"/>
    <w:rsid w:val="009356CC"/>
    <w:rsid w:val="0093595A"/>
    <w:rsid w:val="00936027"/>
    <w:rsid w:val="00936D6A"/>
    <w:rsid w:val="00937144"/>
    <w:rsid w:val="009372FA"/>
    <w:rsid w:val="009400B0"/>
    <w:rsid w:val="00940840"/>
    <w:rsid w:val="009413BA"/>
    <w:rsid w:val="00941943"/>
    <w:rsid w:val="009424B8"/>
    <w:rsid w:val="00942A6F"/>
    <w:rsid w:val="00942A78"/>
    <w:rsid w:val="00942F24"/>
    <w:rsid w:val="0094300F"/>
    <w:rsid w:val="00943356"/>
    <w:rsid w:val="0094354D"/>
    <w:rsid w:val="00943590"/>
    <w:rsid w:val="009439C8"/>
    <w:rsid w:val="0094473A"/>
    <w:rsid w:val="00944859"/>
    <w:rsid w:val="00944B1C"/>
    <w:rsid w:val="00944DC6"/>
    <w:rsid w:val="00945236"/>
    <w:rsid w:val="009452BC"/>
    <w:rsid w:val="00946473"/>
    <w:rsid w:val="00946478"/>
    <w:rsid w:val="00946665"/>
    <w:rsid w:val="00946A46"/>
    <w:rsid w:val="0094761B"/>
    <w:rsid w:val="00950CEB"/>
    <w:rsid w:val="009516E2"/>
    <w:rsid w:val="0095214D"/>
    <w:rsid w:val="00952720"/>
    <w:rsid w:val="00952CAC"/>
    <w:rsid w:val="00952FA5"/>
    <w:rsid w:val="00954662"/>
    <w:rsid w:val="00954CAB"/>
    <w:rsid w:val="00954CC5"/>
    <w:rsid w:val="00954DD8"/>
    <w:rsid w:val="00954EAE"/>
    <w:rsid w:val="009554A3"/>
    <w:rsid w:val="0095592F"/>
    <w:rsid w:val="00955C13"/>
    <w:rsid w:val="00955D7E"/>
    <w:rsid w:val="00956288"/>
    <w:rsid w:val="009565F2"/>
    <w:rsid w:val="0095733E"/>
    <w:rsid w:val="00957421"/>
    <w:rsid w:val="00957E54"/>
    <w:rsid w:val="00960004"/>
    <w:rsid w:val="00960BDD"/>
    <w:rsid w:val="009615F6"/>
    <w:rsid w:val="009615FD"/>
    <w:rsid w:val="009639D3"/>
    <w:rsid w:val="00964274"/>
    <w:rsid w:val="009642E6"/>
    <w:rsid w:val="0096460C"/>
    <w:rsid w:val="009646AC"/>
    <w:rsid w:val="00964801"/>
    <w:rsid w:val="0096533E"/>
    <w:rsid w:val="009653F7"/>
    <w:rsid w:val="00965FF3"/>
    <w:rsid w:val="00966E7C"/>
    <w:rsid w:val="009670E9"/>
    <w:rsid w:val="009673A7"/>
    <w:rsid w:val="00967718"/>
    <w:rsid w:val="009677F1"/>
    <w:rsid w:val="00967D79"/>
    <w:rsid w:val="00970047"/>
    <w:rsid w:val="009701B9"/>
    <w:rsid w:val="009702BA"/>
    <w:rsid w:val="00970AD4"/>
    <w:rsid w:val="0097154E"/>
    <w:rsid w:val="00971F36"/>
    <w:rsid w:val="0097274A"/>
    <w:rsid w:val="00972907"/>
    <w:rsid w:val="009734E3"/>
    <w:rsid w:val="00973CC5"/>
    <w:rsid w:val="00974561"/>
    <w:rsid w:val="00974884"/>
    <w:rsid w:val="00975446"/>
    <w:rsid w:val="00975656"/>
    <w:rsid w:val="009756F3"/>
    <w:rsid w:val="00975E51"/>
    <w:rsid w:val="009761B0"/>
    <w:rsid w:val="00976530"/>
    <w:rsid w:val="00976549"/>
    <w:rsid w:val="00976C20"/>
    <w:rsid w:val="00976CB9"/>
    <w:rsid w:val="0097700D"/>
    <w:rsid w:val="009773C3"/>
    <w:rsid w:val="0097787A"/>
    <w:rsid w:val="009778AB"/>
    <w:rsid w:val="00977A9E"/>
    <w:rsid w:val="00977C42"/>
    <w:rsid w:val="0098041B"/>
    <w:rsid w:val="00980922"/>
    <w:rsid w:val="00980C6C"/>
    <w:rsid w:val="00981DCA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87FF1"/>
    <w:rsid w:val="0099018F"/>
    <w:rsid w:val="009904F9"/>
    <w:rsid w:val="00991312"/>
    <w:rsid w:val="00991334"/>
    <w:rsid w:val="00991409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609F"/>
    <w:rsid w:val="00997806"/>
    <w:rsid w:val="00997AF7"/>
    <w:rsid w:val="00997EF8"/>
    <w:rsid w:val="009A0162"/>
    <w:rsid w:val="009A0965"/>
    <w:rsid w:val="009A3452"/>
    <w:rsid w:val="009A38C0"/>
    <w:rsid w:val="009A390A"/>
    <w:rsid w:val="009A4C31"/>
    <w:rsid w:val="009A4D96"/>
    <w:rsid w:val="009A4F27"/>
    <w:rsid w:val="009A56F5"/>
    <w:rsid w:val="009A5A93"/>
    <w:rsid w:val="009A5D1E"/>
    <w:rsid w:val="009A6452"/>
    <w:rsid w:val="009A671C"/>
    <w:rsid w:val="009A680E"/>
    <w:rsid w:val="009A6869"/>
    <w:rsid w:val="009A69C0"/>
    <w:rsid w:val="009A6D5D"/>
    <w:rsid w:val="009A78CA"/>
    <w:rsid w:val="009A7BDB"/>
    <w:rsid w:val="009B00A5"/>
    <w:rsid w:val="009B0381"/>
    <w:rsid w:val="009B0904"/>
    <w:rsid w:val="009B0BF8"/>
    <w:rsid w:val="009B0F6F"/>
    <w:rsid w:val="009B1047"/>
    <w:rsid w:val="009B12D5"/>
    <w:rsid w:val="009B1C5B"/>
    <w:rsid w:val="009B26A5"/>
    <w:rsid w:val="009B287E"/>
    <w:rsid w:val="009B35C6"/>
    <w:rsid w:val="009B3620"/>
    <w:rsid w:val="009B41C5"/>
    <w:rsid w:val="009B49A5"/>
    <w:rsid w:val="009B4A0F"/>
    <w:rsid w:val="009B5B60"/>
    <w:rsid w:val="009B640E"/>
    <w:rsid w:val="009B6493"/>
    <w:rsid w:val="009B7252"/>
    <w:rsid w:val="009B72F5"/>
    <w:rsid w:val="009B77F7"/>
    <w:rsid w:val="009B799B"/>
    <w:rsid w:val="009B7ABE"/>
    <w:rsid w:val="009B7B14"/>
    <w:rsid w:val="009B7B2B"/>
    <w:rsid w:val="009B7C1E"/>
    <w:rsid w:val="009C0D6D"/>
    <w:rsid w:val="009C0E07"/>
    <w:rsid w:val="009C207C"/>
    <w:rsid w:val="009C209C"/>
    <w:rsid w:val="009C258F"/>
    <w:rsid w:val="009C2AFB"/>
    <w:rsid w:val="009C2B2E"/>
    <w:rsid w:val="009C2BD5"/>
    <w:rsid w:val="009C2FD4"/>
    <w:rsid w:val="009C3147"/>
    <w:rsid w:val="009C3566"/>
    <w:rsid w:val="009C4270"/>
    <w:rsid w:val="009C4659"/>
    <w:rsid w:val="009C66A6"/>
    <w:rsid w:val="009C6715"/>
    <w:rsid w:val="009C6812"/>
    <w:rsid w:val="009C72AE"/>
    <w:rsid w:val="009C7345"/>
    <w:rsid w:val="009C74DB"/>
    <w:rsid w:val="009C753C"/>
    <w:rsid w:val="009C77CA"/>
    <w:rsid w:val="009C7D87"/>
    <w:rsid w:val="009D00D9"/>
    <w:rsid w:val="009D0483"/>
    <w:rsid w:val="009D1095"/>
    <w:rsid w:val="009D115D"/>
    <w:rsid w:val="009D1497"/>
    <w:rsid w:val="009D23B1"/>
    <w:rsid w:val="009D33DB"/>
    <w:rsid w:val="009D3843"/>
    <w:rsid w:val="009D3945"/>
    <w:rsid w:val="009D4078"/>
    <w:rsid w:val="009D408C"/>
    <w:rsid w:val="009D5ABA"/>
    <w:rsid w:val="009D5B8D"/>
    <w:rsid w:val="009D5D19"/>
    <w:rsid w:val="009D643B"/>
    <w:rsid w:val="009D6ACE"/>
    <w:rsid w:val="009D6B37"/>
    <w:rsid w:val="009D6C75"/>
    <w:rsid w:val="009E071D"/>
    <w:rsid w:val="009E08F7"/>
    <w:rsid w:val="009E147B"/>
    <w:rsid w:val="009E1BAF"/>
    <w:rsid w:val="009E3264"/>
    <w:rsid w:val="009E3267"/>
    <w:rsid w:val="009E37BC"/>
    <w:rsid w:val="009E3D37"/>
    <w:rsid w:val="009E4BD7"/>
    <w:rsid w:val="009E61C6"/>
    <w:rsid w:val="009E6B87"/>
    <w:rsid w:val="009E79A5"/>
    <w:rsid w:val="009E7F29"/>
    <w:rsid w:val="009F0607"/>
    <w:rsid w:val="009F1511"/>
    <w:rsid w:val="009F1BAA"/>
    <w:rsid w:val="009F237B"/>
    <w:rsid w:val="009F2BFA"/>
    <w:rsid w:val="009F2F22"/>
    <w:rsid w:val="009F3633"/>
    <w:rsid w:val="009F49D6"/>
    <w:rsid w:val="009F4BF8"/>
    <w:rsid w:val="009F565A"/>
    <w:rsid w:val="009F598A"/>
    <w:rsid w:val="009F5B47"/>
    <w:rsid w:val="009F5F3E"/>
    <w:rsid w:val="009F6614"/>
    <w:rsid w:val="009F687B"/>
    <w:rsid w:val="009F68CB"/>
    <w:rsid w:val="009F69ED"/>
    <w:rsid w:val="009F6A7E"/>
    <w:rsid w:val="009F6E76"/>
    <w:rsid w:val="009F793A"/>
    <w:rsid w:val="009F79E3"/>
    <w:rsid w:val="009F7ECB"/>
    <w:rsid w:val="009F7ECF"/>
    <w:rsid w:val="00A00ABD"/>
    <w:rsid w:val="00A01E07"/>
    <w:rsid w:val="00A01F11"/>
    <w:rsid w:val="00A02595"/>
    <w:rsid w:val="00A02A95"/>
    <w:rsid w:val="00A02C7F"/>
    <w:rsid w:val="00A03010"/>
    <w:rsid w:val="00A03EAB"/>
    <w:rsid w:val="00A04A58"/>
    <w:rsid w:val="00A05319"/>
    <w:rsid w:val="00A056A0"/>
    <w:rsid w:val="00A063E9"/>
    <w:rsid w:val="00A066A7"/>
    <w:rsid w:val="00A0688A"/>
    <w:rsid w:val="00A06964"/>
    <w:rsid w:val="00A06CC5"/>
    <w:rsid w:val="00A06D59"/>
    <w:rsid w:val="00A078F4"/>
    <w:rsid w:val="00A10474"/>
    <w:rsid w:val="00A105D4"/>
    <w:rsid w:val="00A1066A"/>
    <w:rsid w:val="00A10FC0"/>
    <w:rsid w:val="00A11351"/>
    <w:rsid w:val="00A1149A"/>
    <w:rsid w:val="00A115B9"/>
    <w:rsid w:val="00A11988"/>
    <w:rsid w:val="00A11A37"/>
    <w:rsid w:val="00A12489"/>
    <w:rsid w:val="00A12A6C"/>
    <w:rsid w:val="00A12DCA"/>
    <w:rsid w:val="00A12FDF"/>
    <w:rsid w:val="00A13172"/>
    <w:rsid w:val="00A137C0"/>
    <w:rsid w:val="00A13DC6"/>
    <w:rsid w:val="00A1506E"/>
    <w:rsid w:val="00A150AB"/>
    <w:rsid w:val="00A150FE"/>
    <w:rsid w:val="00A157D5"/>
    <w:rsid w:val="00A15931"/>
    <w:rsid w:val="00A159B7"/>
    <w:rsid w:val="00A1663E"/>
    <w:rsid w:val="00A16C58"/>
    <w:rsid w:val="00A16F6E"/>
    <w:rsid w:val="00A17247"/>
    <w:rsid w:val="00A17333"/>
    <w:rsid w:val="00A17606"/>
    <w:rsid w:val="00A176DF"/>
    <w:rsid w:val="00A17A62"/>
    <w:rsid w:val="00A20811"/>
    <w:rsid w:val="00A20AAD"/>
    <w:rsid w:val="00A20E34"/>
    <w:rsid w:val="00A21438"/>
    <w:rsid w:val="00A214ED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140"/>
    <w:rsid w:val="00A249F5"/>
    <w:rsid w:val="00A24AFD"/>
    <w:rsid w:val="00A24F02"/>
    <w:rsid w:val="00A273F0"/>
    <w:rsid w:val="00A276CD"/>
    <w:rsid w:val="00A27B53"/>
    <w:rsid w:val="00A27C91"/>
    <w:rsid w:val="00A27D42"/>
    <w:rsid w:val="00A300D7"/>
    <w:rsid w:val="00A30BEB"/>
    <w:rsid w:val="00A30CC6"/>
    <w:rsid w:val="00A3139E"/>
    <w:rsid w:val="00A31D2E"/>
    <w:rsid w:val="00A326CE"/>
    <w:rsid w:val="00A32935"/>
    <w:rsid w:val="00A32F3A"/>
    <w:rsid w:val="00A33119"/>
    <w:rsid w:val="00A331ED"/>
    <w:rsid w:val="00A33492"/>
    <w:rsid w:val="00A33BD2"/>
    <w:rsid w:val="00A33D95"/>
    <w:rsid w:val="00A34141"/>
    <w:rsid w:val="00A342A0"/>
    <w:rsid w:val="00A34456"/>
    <w:rsid w:val="00A3477D"/>
    <w:rsid w:val="00A35230"/>
    <w:rsid w:val="00A35515"/>
    <w:rsid w:val="00A36631"/>
    <w:rsid w:val="00A36769"/>
    <w:rsid w:val="00A36938"/>
    <w:rsid w:val="00A3700C"/>
    <w:rsid w:val="00A37065"/>
    <w:rsid w:val="00A370F5"/>
    <w:rsid w:val="00A371D7"/>
    <w:rsid w:val="00A40B61"/>
    <w:rsid w:val="00A410BF"/>
    <w:rsid w:val="00A4228A"/>
    <w:rsid w:val="00A4239F"/>
    <w:rsid w:val="00A42516"/>
    <w:rsid w:val="00A42E0C"/>
    <w:rsid w:val="00A438DB"/>
    <w:rsid w:val="00A43F35"/>
    <w:rsid w:val="00A43FB6"/>
    <w:rsid w:val="00A45635"/>
    <w:rsid w:val="00A45708"/>
    <w:rsid w:val="00A45800"/>
    <w:rsid w:val="00A45AF5"/>
    <w:rsid w:val="00A467F8"/>
    <w:rsid w:val="00A46CC5"/>
    <w:rsid w:val="00A47332"/>
    <w:rsid w:val="00A4739E"/>
    <w:rsid w:val="00A4749E"/>
    <w:rsid w:val="00A4782B"/>
    <w:rsid w:val="00A47B32"/>
    <w:rsid w:val="00A47F1F"/>
    <w:rsid w:val="00A505C6"/>
    <w:rsid w:val="00A506F8"/>
    <w:rsid w:val="00A508E9"/>
    <w:rsid w:val="00A50D1D"/>
    <w:rsid w:val="00A521F7"/>
    <w:rsid w:val="00A52337"/>
    <w:rsid w:val="00A53075"/>
    <w:rsid w:val="00A53A1A"/>
    <w:rsid w:val="00A541D3"/>
    <w:rsid w:val="00A55F32"/>
    <w:rsid w:val="00A55FFB"/>
    <w:rsid w:val="00A564EA"/>
    <w:rsid w:val="00A56B1C"/>
    <w:rsid w:val="00A571A8"/>
    <w:rsid w:val="00A576F9"/>
    <w:rsid w:val="00A57B04"/>
    <w:rsid w:val="00A60CCF"/>
    <w:rsid w:val="00A61472"/>
    <w:rsid w:val="00A618A4"/>
    <w:rsid w:val="00A619D2"/>
    <w:rsid w:val="00A61C5F"/>
    <w:rsid w:val="00A620FA"/>
    <w:rsid w:val="00A626C8"/>
    <w:rsid w:val="00A639ED"/>
    <w:rsid w:val="00A63E30"/>
    <w:rsid w:val="00A6401B"/>
    <w:rsid w:val="00A64956"/>
    <w:rsid w:val="00A65065"/>
    <w:rsid w:val="00A6645E"/>
    <w:rsid w:val="00A66909"/>
    <w:rsid w:val="00A66BE4"/>
    <w:rsid w:val="00A67526"/>
    <w:rsid w:val="00A67A08"/>
    <w:rsid w:val="00A67FBA"/>
    <w:rsid w:val="00A707C6"/>
    <w:rsid w:val="00A70977"/>
    <w:rsid w:val="00A70F8A"/>
    <w:rsid w:val="00A713CB"/>
    <w:rsid w:val="00A71425"/>
    <w:rsid w:val="00A71706"/>
    <w:rsid w:val="00A71775"/>
    <w:rsid w:val="00A7218B"/>
    <w:rsid w:val="00A722B9"/>
    <w:rsid w:val="00A7284C"/>
    <w:rsid w:val="00A72CA9"/>
    <w:rsid w:val="00A72ED7"/>
    <w:rsid w:val="00A734A7"/>
    <w:rsid w:val="00A74035"/>
    <w:rsid w:val="00A740C5"/>
    <w:rsid w:val="00A74203"/>
    <w:rsid w:val="00A74590"/>
    <w:rsid w:val="00A74906"/>
    <w:rsid w:val="00A74EEF"/>
    <w:rsid w:val="00A7508C"/>
    <w:rsid w:val="00A75258"/>
    <w:rsid w:val="00A77CBC"/>
    <w:rsid w:val="00A800EB"/>
    <w:rsid w:val="00A807BE"/>
    <w:rsid w:val="00A814B8"/>
    <w:rsid w:val="00A817E5"/>
    <w:rsid w:val="00A81D6F"/>
    <w:rsid w:val="00A82E72"/>
    <w:rsid w:val="00A83102"/>
    <w:rsid w:val="00A8314E"/>
    <w:rsid w:val="00A831FD"/>
    <w:rsid w:val="00A832D1"/>
    <w:rsid w:val="00A83937"/>
    <w:rsid w:val="00A839D2"/>
    <w:rsid w:val="00A83A13"/>
    <w:rsid w:val="00A83E1F"/>
    <w:rsid w:val="00A83EC9"/>
    <w:rsid w:val="00A84295"/>
    <w:rsid w:val="00A843FE"/>
    <w:rsid w:val="00A84A49"/>
    <w:rsid w:val="00A852C4"/>
    <w:rsid w:val="00A872A5"/>
    <w:rsid w:val="00A8749E"/>
    <w:rsid w:val="00A87A27"/>
    <w:rsid w:val="00A87D0E"/>
    <w:rsid w:val="00A902FA"/>
    <w:rsid w:val="00A904A5"/>
    <w:rsid w:val="00A90DBE"/>
    <w:rsid w:val="00A911BE"/>
    <w:rsid w:val="00A918DB"/>
    <w:rsid w:val="00A918FD"/>
    <w:rsid w:val="00A92719"/>
    <w:rsid w:val="00A92798"/>
    <w:rsid w:val="00A92B46"/>
    <w:rsid w:val="00A93050"/>
    <w:rsid w:val="00A9369D"/>
    <w:rsid w:val="00A94314"/>
    <w:rsid w:val="00A94373"/>
    <w:rsid w:val="00A9473A"/>
    <w:rsid w:val="00A94B1B"/>
    <w:rsid w:val="00A94D69"/>
    <w:rsid w:val="00A950F1"/>
    <w:rsid w:val="00A95A1B"/>
    <w:rsid w:val="00A96488"/>
    <w:rsid w:val="00A96869"/>
    <w:rsid w:val="00AA08BE"/>
    <w:rsid w:val="00AA0962"/>
    <w:rsid w:val="00AA0B63"/>
    <w:rsid w:val="00AA22E6"/>
    <w:rsid w:val="00AA2B15"/>
    <w:rsid w:val="00AA3BBB"/>
    <w:rsid w:val="00AA3EC6"/>
    <w:rsid w:val="00AA3EC9"/>
    <w:rsid w:val="00AA415A"/>
    <w:rsid w:val="00AA6572"/>
    <w:rsid w:val="00AA68E5"/>
    <w:rsid w:val="00AA6EFC"/>
    <w:rsid w:val="00AA70CF"/>
    <w:rsid w:val="00AB008B"/>
    <w:rsid w:val="00AB073E"/>
    <w:rsid w:val="00AB0E30"/>
    <w:rsid w:val="00AB190F"/>
    <w:rsid w:val="00AB2645"/>
    <w:rsid w:val="00AB26CF"/>
    <w:rsid w:val="00AB2792"/>
    <w:rsid w:val="00AB2B9F"/>
    <w:rsid w:val="00AB2DC6"/>
    <w:rsid w:val="00AB35A8"/>
    <w:rsid w:val="00AB3C81"/>
    <w:rsid w:val="00AB4262"/>
    <w:rsid w:val="00AB49D2"/>
    <w:rsid w:val="00AB4E30"/>
    <w:rsid w:val="00AB62E5"/>
    <w:rsid w:val="00AB656A"/>
    <w:rsid w:val="00AB674A"/>
    <w:rsid w:val="00AB677B"/>
    <w:rsid w:val="00AB6F3E"/>
    <w:rsid w:val="00AB7524"/>
    <w:rsid w:val="00AB7F81"/>
    <w:rsid w:val="00AC03E0"/>
    <w:rsid w:val="00AC1B2D"/>
    <w:rsid w:val="00AC1BFF"/>
    <w:rsid w:val="00AC1C1D"/>
    <w:rsid w:val="00AC1E4A"/>
    <w:rsid w:val="00AC2007"/>
    <w:rsid w:val="00AC2316"/>
    <w:rsid w:val="00AC2560"/>
    <w:rsid w:val="00AC29C2"/>
    <w:rsid w:val="00AC2B60"/>
    <w:rsid w:val="00AC2D02"/>
    <w:rsid w:val="00AC3056"/>
    <w:rsid w:val="00AC587D"/>
    <w:rsid w:val="00AC596A"/>
    <w:rsid w:val="00AC5D57"/>
    <w:rsid w:val="00AC61E5"/>
    <w:rsid w:val="00AC6A23"/>
    <w:rsid w:val="00AC6C8A"/>
    <w:rsid w:val="00AC6D37"/>
    <w:rsid w:val="00AC7472"/>
    <w:rsid w:val="00AC7C42"/>
    <w:rsid w:val="00AD0F92"/>
    <w:rsid w:val="00AD1251"/>
    <w:rsid w:val="00AD1448"/>
    <w:rsid w:val="00AD19C6"/>
    <w:rsid w:val="00AD243D"/>
    <w:rsid w:val="00AD25A8"/>
    <w:rsid w:val="00AD3B59"/>
    <w:rsid w:val="00AD3D35"/>
    <w:rsid w:val="00AD3DA0"/>
    <w:rsid w:val="00AD425C"/>
    <w:rsid w:val="00AD42B1"/>
    <w:rsid w:val="00AD4916"/>
    <w:rsid w:val="00AD539C"/>
    <w:rsid w:val="00AD6319"/>
    <w:rsid w:val="00AD65BA"/>
    <w:rsid w:val="00AD7092"/>
    <w:rsid w:val="00AD763A"/>
    <w:rsid w:val="00AD784B"/>
    <w:rsid w:val="00AD7F8E"/>
    <w:rsid w:val="00AE05C7"/>
    <w:rsid w:val="00AE169C"/>
    <w:rsid w:val="00AE1716"/>
    <w:rsid w:val="00AE23AD"/>
    <w:rsid w:val="00AE256E"/>
    <w:rsid w:val="00AE29C1"/>
    <w:rsid w:val="00AE3043"/>
    <w:rsid w:val="00AE3257"/>
    <w:rsid w:val="00AE331B"/>
    <w:rsid w:val="00AE3A33"/>
    <w:rsid w:val="00AE3B30"/>
    <w:rsid w:val="00AE4290"/>
    <w:rsid w:val="00AE44B2"/>
    <w:rsid w:val="00AE4673"/>
    <w:rsid w:val="00AE561E"/>
    <w:rsid w:val="00AE5782"/>
    <w:rsid w:val="00AE59FA"/>
    <w:rsid w:val="00AE5CF5"/>
    <w:rsid w:val="00AE5D09"/>
    <w:rsid w:val="00AE6A5C"/>
    <w:rsid w:val="00AE76A7"/>
    <w:rsid w:val="00AE77BF"/>
    <w:rsid w:val="00AE7809"/>
    <w:rsid w:val="00AE7C0B"/>
    <w:rsid w:val="00AE7DCE"/>
    <w:rsid w:val="00AE7E2F"/>
    <w:rsid w:val="00AF00F4"/>
    <w:rsid w:val="00AF08A4"/>
    <w:rsid w:val="00AF0CA9"/>
    <w:rsid w:val="00AF1188"/>
    <w:rsid w:val="00AF15B9"/>
    <w:rsid w:val="00AF15D7"/>
    <w:rsid w:val="00AF1A40"/>
    <w:rsid w:val="00AF23C2"/>
    <w:rsid w:val="00AF25B2"/>
    <w:rsid w:val="00AF2A67"/>
    <w:rsid w:val="00AF2D70"/>
    <w:rsid w:val="00AF2E12"/>
    <w:rsid w:val="00AF32B7"/>
    <w:rsid w:val="00AF3734"/>
    <w:rsid w:val="00AF3803"/>
    <w:rsid w:val="00AF3A37"/>
    <w:rsid w:val="00AF3B98"/>
    <w:rsid w:val="00AF3C45"/>
    <w:rsid w:val="00AF3CC4"/>
    <w:rsid w:val="00AF4737"/>
    <w:rsid w:val="00AF5351"/>
    <w:rsid w:val="00AF549A"/>
    <w:rsid w:val="00AF5676"/>
    <w:rsid w:val="00AF614F"/>
    <w:rsid w:val="00AF7089"/>
    <w:rsid w:val="00AF7563"/>
    <w:rsid w:val="00AF770B"/>
    <w:rsid w:val="00B00315"/>
    <w:rsid w:val="00B01380"/>
    <w:rsid w:val="00B01877"/>
    <w:rsid w:val="00B02A9B"/>
    <w:rsid w:val="00B02B81"/>
    <w:rsid w:val="00B033E2"/>
    <w:rsid w:val="00B03EE2"/>
    <w:rsid w:val="00B03F82"/>
    <w:rsid w:val="00B043CA"/>
    <w:rsid w:val="00B0484E"/>
    <w:rsid w:val="00B05287"/>
    <w:rsid w:val="00B05618"/>
    <w:rsid w:val="00B05A55"/>
    <w:rsid w:val="00B05CA1"/>
    <w:rsid w:val="00B0607A"/>
    <w:rsid w:val="00B06295"/>
    <w:rsid w:val="00B07760"/>
    <w:rsid w:val="00B0781D"/>
    <w:rsid w:val="00B1002A"/>
    <w:rsid w:val="00B10C67"/>
    <w:rsid w:val="00B11065"/>
    <w:rsid w:val="00B1124E"/>
    <w:rsid w:val="00B113D5"/>
    <w:rsid w:val="00B11587"/>
    <w:rsid w:val="00B12067"/>
    <w:rsid w:val="00B123B7"/>
    <w:rsid w:val="00B12CE2"/>
    <w:rsid w:val="00B12D9C"/>
    <w:rsid w:val="00B12F05"/>
    <w:rsid w:val="00B13B5D"/>
    <w:rsid w:val="00B14389"/>
    <w:rsid w:val="00B144DD"/>
    <w:rsid w:val="00B147FE"/>
    <w:rsid w:val="00B15E8C"/>
    <w:rsid w:val="00B164BE"/>
    <w:rsid w:val="00B17630"/>
    <w:rsid w:val="00B178E7"/>
    <w:rsid w:val="00B17AFF"/>
    <w:rsid w:val="00B2013C"/>
    <w:rsid w:val="00B2167B"/>
    <w:rsid w:val="00B216B6"/>
    <w:rsid w:val="00B21871"/>
    <w:rsid w:val="00B21A49"/>
    <w:rsid w:val="00B22180"/>
    <w:rsid w:val="00B22AB4"/>
    <w:rsid w:val="00B22CD4"/>
    <w:rsid w:val="00B22F00"/>
    <w:rsid w:val="00B23D00"/>
    <w:rsid w:val="00B2407A"/>
    <w:rsid w:val="00B24855"/>
    <w:rsid w:val="00B25CE1"/>
    <w:rsid w:val="00B26EA1"/>
    <w:rsid w:val="00B26FEA"/>
    <w:rsid w:val="00B275D3"/>
    <w:rsid w:val="00B27715"/>
    <w:rsid w:val="00B27C16"/>
    <w:rsid w:val="00B30A5B"/>
    <w:rsid w:val="00B31161"/>
    <w:rsid w:val="00B3173D"/>
    <w:rsid w:val="00B3192D"/>
    <w:rsid w:val="00B32342"/>
    <w:rsid w:val="00B32517"/>
    <w:rsid w:val="00B32656"/>
    <w:rsid w:val="00B32ACC"/>
    <w:rsid w:val="00B32D75"/>
    <w:rsid w:val="00B32E23"/>
    <w:rsid w:val="00B337DE"/>
    <w:rsid w:val="00B33C6A"/>
    <w:rsid w:val="00B33F98"/>
    <w:rsid w:val="00B34654"/>
    <w:rsid w:val="00B346E0"/>
    <w:rsid w:val="00B34EF6"/>
    <w:rsid w:val="00B34F1F"/>
    <w:rsid w:val="00B34F3E"/>
    <w:rsid w:val="00B3507A"/>
    <w:rsid w:val="00B35797"/>
    <w:rsid w:val="00B36BD1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4BD3"/>
    <w:rsid w:val="00B44C5B"/>
    <w:rsid w:val="00B45011"/>
    <w:rsid w:val="00B455F8"/>
    <w:rsid w:val="00B459FC"/>
    <w:rsid w:val="00B45A70"/>
    <w:rsid w:val="00B46505"/>
    <w:rsid w:val="00B477DB"/>
    <w:rsid w:val="00B4788B"/>
    <w:rsid w:val="00B47C2B"/>
    <w:rsid w:val="00B5103E"/>
    <w:rsid w:val="00B52120"/>
    <w:rsid w:val="00B521B4"/>
    <w:rsid w:val="00B522DC"/>
    <w:rsid w:val="00B52404"/>
    <w:rsid w:val="00B52D6A"/>
    <w:rsid w:val="00B52FBD"/>
    <w:rsid w:val="00B531F0"/>
    <w:rsid w:val="00B535C2"/>
    <w:rsid w:val="00B54083"/>
    <w:rsid w:val="00B547C1"/>
    <w:rsid w:val="00B54ABA"/>
    <w:rsid w:val="00B54F0A"/>
    <w:rsid w:val="00B55232"/>
    <w:rsid w:val="00B55433"/>
    <w:rsid w:val="00B55D6D"/>
    <w:rsid w:val="00B55FAA"/>
    <w:rsid w:val="00B56616"/>
    <w:rsid w:val="00B56B4E"/>
    <w:rsid w:val="00B56E82"/>
    <w:rsid w:val="00B570B8"/>
    <w:rsid w:val="00B57538"/>
    <w:rsid w:val="00B57A31"/>
    <w:rsid w:val="00B57B01"/>
    <w:rsid w:val="00B600E8"/>
    <w:rsid w:val="00B60240"/>
    <w:rsid w:val="00B60A53"/>
    <w:rsid w:val="00B61142"/>
    <w:rsid w:val="00B61195"/>
    <w:rsid w:val="00B617BB"/>
    <w:rsid w:val="00B617BE"/>
    <w:rsid w:val="00B61F2F"/>
    <w:rsid w:val="00B6243A"/>
    <w:rsid w:val="00B624BD"/>
    <w:rsid w:val="00B62ABE"/>
    <w:rsid w:val="00B6480F"/>
    <w:rsid w:val="00B66066"/>
    <w:rsid w:val="00B66157"/>
    <w:rsid w:val="00B66448"/>
    <w:rsid w:val="00B66872"/>
    <w:rsid w:val="00B66B6C"/>
    <w:rsid w:val="00B67383"/>
    <w:rsid w:val="00B6740F"/>
    <w:rsid w:val="00B675E0"/>
    <w:rsid w:val="00B679AF"/>
    <w:rsid w:val="00B67B9B"/>
    <w:rsid w:val="00B703E6"/>
    <w:rsid w:val="00B70457"/>
    <w:rsid w:val="00B708D7"/>
    <w:rsid w:val="00B70B65"/>
    <w:rsid w:val="00B715CC"/>
    <w:rsid w:val="00B71632"/>
    <w:rsid w:val="00B720A7"/>
    <w:rsid w:val="00B72674"/>
    <w:rsid w:val="00B72D2A"/>
    <w:rsid w:val="00B72FF9"/>
    <w:rsid w:val="00B73665"/>
    <w:rsid w:val="00B739EE"/>
    <w:rsid w:val="00B73B61"/>
    <w:rsid w:val="00B742D4"/>
    <w:rsid w:val="00B742E2"/>
    <w:rsid w:val="00B7437F"/>
    <w:rsid w:val="00B749C6"/>
    <w:rsid w:val="00B74CB8"/>
    <w:rsid w:val="00B74F4E"/>
    <w:rsid w:val="00B750AD"/>
    <w:rsid w:val="00B750FA"/>
    <w:rsid w:val="00B75B56"/>
    <w:rsid w:val="00B76153"/>
    <w:rsid w:val="00B7643F"/>
    <w:rsid w:val="00B77157"/>
    <w:rsid w:val="00B77C56"/>
    <w:rsid w:val="00B77EFA"/>
    <w:rsid w:val="00B80093"/>
    <w:rsid w:val="00B8080E"/>
    <w:rsid w:val="00B80881"/>
    <w:rsid w:val="00B809B5"/>
    <w:rsid w:val="00B80E46"/>
    <w:rsid w:val="00B81A5D"/>
    <w:rsid w:val="00B81B97"/>
    <w:rsid w:val="00B81E75"/>
    <w:rsid w:val="00B81F5E"/>
    <w:rsid w:val="00B82022"/>
    <w:rsid w:val="00B8256D"/>
    <w:rsid w:val="00B8271D"/>
    <w:rsid w:val="00B828F6"/>
    <w:rsid w:val="00B82B11"/>
    <w:rsid w:val="00B82B91"/>
    <w:rsid w:val="00B82BDB"/>
    <w:rsid w:val="00B82D93"/>
    <w:rsid w:val="00B83106"/>
    <w:rsid w:val="00B8372A"/>
    <w:rsid w:val="00B83A8B"/>
    <w:rsid w:val="00B83BE4"/>
    <w:rsid w:val="00B84689"/>
    <w:rsid w:val="00B84C18"/>
    <w:rsid w:val="00B851A0"/>
    <w:rsid w:val="00B85369"/>
    <w:rsid w:val="00B85509"/>
    <w:rsid w:val="00B856DB"/>
    <w:rsid w:val="00B86424"/>
    <w:rsid w:val="00B86AEE"/>
    <w:rsid w:val="00B87341"/>
    <w:rsid w:val="00B90135"/>
    <w:rsid w:val="00B90170"/>
    <w:rsid w:val="00B906FD"/>
    <w:rsid w:val="00B90DDB"/>
    <w:rsid w:val="00B91753"/>
    <w:rsid w:val="00B92202"/>
    <w:rsid w:val="00B92230"/>
    <w:rsid w:val="00B922FF"/>
    <w:rsid w:val="00B924F9"/>
    <w:rsid w:val="00B92740"/>
    <w:rsid w:val="00B939EB"/>
    <w:rsid w:val="00B93A76"/>
    <w:rsid w:val="00B93E44"/>
    <w:rsid w:val="00B94160"/>
    <w:rsid w:val="00B9497C"/>
    <w:rsid w:val="00B95518"/>
    <w:rsid w:val="00B9628B"/>
    <w:rsid w:val="00B9680D"/>
    <w:rsid w:val="00B96AB5"/>
    <w:rsid w:val="00B96B59"/>
    <w:rsid w:val="00B96DC7"/>
    <w:rsid w:val="00BA01A7"/>
    <w:rsid w:val="00BA052C"/>
    <w:rsid w:val="00BA067E"/>
    <w:rsid w:val="00BA0BAB"/>
    <w:rsid w:val="00BA0E73"/>
    <w:rsid w:val="00BA0ECE"/>
    <w:rsid w:val="00BA1026"/>
    <w:rsid w:val="00BA1A89"/>
    <w:rsid w:val="00BA2147"/>
    <w:rsid w:val="00BA2E0D"/>
    <w:rsid w:val="00BA2EBB"/>
    <w:rsid w:val="00BA32BA"/>
    <w:rsid w:val="00BA40BC"/>
    <w:rsid w:val="00BA47BC"/>
    <w:rsid w:val="00BA5072"/>
    <w:rsid w:val="00BA59C6"/>
    <w:rsid w:val="00BA65E3"/>
    <w:rsid w:val="00BA6DD8"/>
    <w:rsid w:val="00BA70C4"/>
    <w:rsid w:val="00BA7E5A"/>
    <w:rsid w:val="00BB0069"/>
    <w:rsid w:val="00BB03DC"/>
    <w:rsid w:val="00BB07D9"/>
    <w:rsid w:val="00BB0AFD"/>
    <w:rsid w:val="00BB1306"/>
    <w:rsid w:val="00BB15A2"/>
    <w:rsid w:val="00BB19C2"/>
    <w:rsid w:val="00BB2BE8"/>
    <w:rsid w:val="00BB2E20"/>
    <w:rsid w:val="00BB30A7"/>
    <w:rsid w:val="00BB3159"/>
    <w:rsid w:val="00BB3B93"/>
    <w:rsid w:val="00BB3E82"/>
    <w:rsid w:val="00BB3F87"/>
    <w:rsid w:val="00BB423A"/>
    <w:rsid w:val="00BB4608"/>
    <w:rsid w:val="00BB465B"/>
    <w:rsid w:val="00BB48B1"/>
    <w:rsid w:val="00BB4941"/>
    <w:rsid w:val="00BB4AEF"/>
    <w:rsid w:val="00BB558C"/>
    <w:rsid w:val="00BB5F03"/>
    <w:rsid w:val="00BB62B7"/>
    <w:rsid w:val="00BB6C90"/>
    <w:rsid w:val="00BB6F4F"/>
    <w:rsid w:val="00BB737C"/>
    <w:rsid w:val="00BB7465"/>
    <w:rsid w:val="00BB7AEB"/>
    <w:rsid w:val="00BB7DE1"/>
    <w:rsid w:val="00BC026C"/>
    <w:rsid w:val="00BC087D"/>
    <w:rsid w:val="00BC0AC7"/>
    <w:rsid w:val="00BC1316"/>
    <w:rsid w:val="00BC20B6"/>
    <w:rsid w:val="00BC21EF"/>
    <w:rsid w:val="00BC252D"/>
    <w:rsid w:val="00BC381C"/>
    <w:rsid w:val="00BC41D9"/>
    <w:rsid w:val="00BC4444"/>
    <w:rsid w:val="00BC4666"/>
    <w:rsid w:val="00BC4EC9"/>
    <w:rsid w:val="00BC559D"/>
    <w:rsid w:val="00BC6279"/>
    <w:rsid w:val="00BC6494"/>
    <w:rsid w:val="00BC6997"/>
    <w:rsid w:val="00BC69FD"/>
    <w:rsid w:val="00BC6BB1"/>
    <w:rsid w:val="00BC6DFC"/>
    <w:rsid w:val="00BC7EEF"/>
    <w:rsid w:val="00BD02C3"/>
    <w:rsid w:val="00BD0395"/>
    <w:rsid w:val="00BD080F"/>
    <w:rsid w:val="00BD0946"/>
    <w:rsid w:val="00BD0CEA"/>
    <w:rsid w:val="00BD1123"/>
    <w:rsid w:val="00BD1416"/>
    <w:rsid w:val="00BD1AAD"/>
    <w:rsid w:val="00BD1D75"/>
    <w:rsid w:val="00BD2704"/>
    <w:rsid w:val="00BD33C5"/>
    <w:rsid w:val="00BD386C"/>
    <w:rsid w:val="00BD3971"/>
    <w:rsid w:val="00BD3BA5"/>
    <w:rsid w:val="00BD3C22"/>
    <w:rsid w:val="00BD49B3"/>
    <w:rsid w:val="00BD4CC0"/>
    <w:rsid w:val="00BD4EB3"/>
    <w:rsid w:val="00BD5592"/>
    <w:rsid w:val="00BD5B31"/>
    <w:rsid w:val="00BD5C01"/>
    <w:rsid w:val="00BD6144"/>
    <w:rsid w:val="00BD6418"/>
    <w:rsid w:val="00BD6733"/>
    <w:rsid w:val="00BD68E5"/>
    <w:rsid w:val="00BD7CDD"/>
    <w:rsid w:val="00BD7CDF"/>
    <w:rsid w:val="00BD7F14"/>
    <w:rsid w:val="00BE047B"/>
    <w:rsid w:val="00BE07A3"/>
    <w:rsid w:val="00BE2DD0"/>
    <w:rsid w:val="00BE3373"/>
    <w:rsid w:val="00BE3675"/>
    <w:rsid w:val="00BE3738"/>
    <w:rsid w:val="00BE37D0"/>
    <w:rsid w:val="00BE3A11"/>
    <w:rsid w:val="00BE3F2C"/>
    <w:rsid w:val="00BE4214"/>
    <w:rsid w:val="00BE4899"/>
    <w:rsid w:val="00BE4B72"/>
    <w:rsid w:val="00BE4C15"/>
    <w:rsid w:val="00BE4E7A"/>
    <w:rsid w:val="00BE557D"/>
    <w:rsid w:val="00BE57E6"/>
    <w:rsid w:val="00BE5833"/>
    <w:rsid w:val="00BE778D"/>
    <w:rsid w:val="00BE7BA6"/>
    <w:rsid w:val="00BF0048"/>
    <w:rsid w:val="00BF062B"/>
    <w:rsid w:val="00BF075B"/>
    <w:rsid w:val="00BF0B15"/>
    <w:rsid w:val="00BF1B8D"/>
    <w:rsid w:val="00BF2DD7"/>
    <w:rsid w:val="00BF2EE8"/>
    <w:rsid w:val="00BF30E3"/>
    <w:rsid w:val="00BF3313"/>
    <w:rsid w:val="00BF3408"/>
    <w:rsid w:val="00BF3991"/>
    <w:rsid w:val="00BF3A35"/>
    <w:rsid w:val="00BF3F0B"/>
    <w:rsid w:val="00BF41F2"/>
    <w:rsid w:val="00BF43A4"/>
    <w:rsid w:val="00BF441F"/>
    <w:rsid w:val="00BF57FF"/>
    <w:rsid w:val="00BF58E2"/>
    <w:rsid w:val="00BF6A47"/>
    <w:rsid w:val="00BF6B12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41F"/>
    <w:rsid w:val="00C01703"/>
    <w:rsid w:val="00C01748"/>
    <w:rsid w:val="00C02716"/>
    <w:rsid w:val="00C0360F"/>
    <w:rsid w:val="00C03638"/>
    <w:rsid w:val="00C036F0"/>
    <w:rsid w:val="00C0395D"/>
    <w:rsid w:val="00C039FA"/>
    <w:rsid w:val="00C04889"/>
    <w:rsid w:val="00C04FD9"/>
    <w:rsid w:val="00C05127"/>
    <w:rsid w:val="00C05262"/>
    <w:rsid w:val="00C05856"/>
    <w:rsid w:val="00C059EF"/>
    <w:rsid w:val="00C0630C"/>
    <w:rsid w:val="00C06699"/>
    <w:rsid w:val="00C06D49"/>
    <w:rsid w:val="00C06F5B"/>
    <w:rsid w:val="00C1072E"/>
    <w:rsid w:val="00C1079C"/>
    <w:rsid w:val="00C109EA"/>
    <w:rsid w:val="00C10A74"/>
    <w:rsid w:val="00C10EA7"/>
    <w:rsid w:val="00C11431"/>
    <w:rsid w:val="00C114D2"/>
    <w:rsid w:val="00C1157D"/>
    <w:rsid w:val="00C11835"/>
    <w:rsid w:val="00C11A4C"/>
    <w:rsid w:val="00C124D9"/>
    <w:rsid w:val="00C127A1"/>
    <w:rsid w:val="00C12955"/>
    <w:rsid w:val="00C132CF"/>
    <w:rsid w:val="00C132F4"/>
    <w:rsid w:val="00C136E3"/>
    <w:rsid w:val="00C13CDF"/>
    <w:rsid w:val="00C13EA2"/>
    <w:rsid w:val="00C141F4"/>
    <w:rsid w:val="00C14926"/>
    <w:rsid w:val="00C14F48"/>
    <w:rsid w:val="00C15005"/>
    <w:rsid w:val="00C1548D"/>
    <w:rsid w:val="00C15ACF"/>
    <w:rsid w:val="00C16647"/>
    <w:rsid w:val="00C167F3"/>
    <w:rsid w:val="00C16B67"/>
    <w:rsid w:val="00C17151"/>
    <w:rsid w:val="00C172E1"/>
    <w:rsid w:val="00C1732F"/>
    <w:rsid w:val="00C17E91"/>
    <w:rsid w:val="00C20ECA"/>
    <w:rsid w:val="00C2156A"/>
    <w:rsid w:val="00C215AC"/>
    <w:rsid w:val="00C21694"/>
    <w:rsid w:val="00C21886"/>
    <w:rsid w:val="00C219E3"/>
    <w:rsid w:val="00C221B7"/>
    <w:rsid w:val="00C221ED"/>
    <w:rsid w:val="00C22372"/>
    <w:rsid w:val="00C22C31"/>
    <w:rsid w:val="00C22D3C"/>
    <w:rsid w:val="00C22D76"/>
    <w:rsid w:val="00C23006"/>
    <w:rsid w:val="00C23621"/>
    <w:rsid w:val="00C23891"/>
    <w:rsid w:val="00C23DFD"/>
    <w:rsid w:val="00C240C6"/>
    <w:rsid w:val="00C24158"/>
    <w:rsid w:val="00C24260"/>
    <w:rsid w:val="00C2453D"/>
    <w:rsid w:val="00C252B2"/>
    <w:rsid w:val="00C252B9"/>
    <w:rsid w:val="00C2578E"/>
    <w:rsid w:val="00C258D8"/>
    <w:rsid w:val="00C25E22"/>
    <w:rsid w:val="00C26EBE"/>
    <w:rsid w:val="00C2754C"/>
    <w:rsid w:val="00C27C4F"/>
    <w:rsid w:val="00C27CF5"/>
    <w:rsid w:val="00C30686"/>
    <w:rsid w:val="00C30DEA"/>
    <w:rsid w:val="00C320EB"/>
    <w:rsid w:val="00C3248F"/>
    <w:rsid w:val="00C335F5"/>
    <w:rsid w:val="00C33FC0"/>
    <w:rsid w:val="00C34612"/>
    <w:rsid w:val="00C34790"/>
    <w:rsid w:val="00C34BB0"/>
    <w:rsid w:val="00C355C6"/>
    <w:rsid w:val="00C356BA"/>
    <w:rsid w:val="00C35A9D"/>
    <w:rsid w:val="00C36557"/>
    <w:rsid w:val="00C36864"/>
    <w:rsid w:val="00C36923"/>
    <w:rsid w:val="00C37C07"/>
    <w:rsid w:val="00C40A46"/>
    <w:rsid w:val="00C40D8A"/>
    <w:rsid w:val="00C40F85"/>
    <w:rsid w:val="00C41DAF"/>
    <w:rsid w:val="00C439B4"/>
    <w:rsid w:val="00C43B57"/>
    <w:rsid w:val="00C43DD0"/>
    <w:rsid w:val="00C44993"/>
    <w:rsid w:val="00C449FB"/>
    <w:rsid w:val="00C44E97"/>
    <w:rsid w:val="00C457FD"/>
    <w:rsid w:val="00C45862"/>
    <w:rsid w:val="00C45DB3"/>
    <w:rsid w:val="00C4622B"/>
    <w:rsid w:val="00C464CC"/>
    <w:rsid w:val="00C46877"/>
    <w:rsid w:val="00C46DD7"/>
    <w:rsid w:val="00C46EBE"/>
    <w:rsid w:val="00C470AC"/>
    <w:rsid w:val="00C472EF"/>
    <w:rsid w:val="00C505FF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6C7"/>
    <w:rsid w:val="00C54AFD"/>
    <w:rsid w:val="00C552A5"/>
    <w:rsid w:val="00C554AB"/>
    <w:rsid w:val="00C554F3"/>
    <w:rsid w:val="00C55D56"/>
    <w:rsid w:val="00C56009"/>
    <w:rsid w:val="00C5636C"/>
    <w:rsid w:val="00C568F1"/>
    <w:rsid w:val="00C57C12"/>
    <w:rsid w:val="00C602BE"/>
    <w:rsid w:val="00C60A4A"/>
    <w:rsid w:val="00C612B8"/>
    <w:rsid w:val="00C61483"/>
    <w:rsid w:val="00C61875"/>
    <w:rsid w:val="00C619C8"/>
    <w:rsid w:val="00C61D38"/>
    <w:rsid w:val="00C62D07"/>
    <w:rsid w:val="00C638AB"/>
    <w:rsid w:val="00C642B2"/>
    <w:rsid w:val="00C64ED9"/>
    <w:rsid w:val="00C64F7A"/>
    <w:rsid w:val="00C65195"/>
    <w:rsid w:val="00C65510"/>
    <w:rsid w:val="00C65D43"/>
    <w:rsid w:val="00C661A4"/>
    <w:rsid w:val="00C661EC"/>
    <w:rsid w:val="00C66370"/>
    <w:rsid w:val="00C66639"/>
    <w:rsid w:val="00C66992"/>
    <w:rsid w:val="00C67F0F"/>
    <w:rsid w:val="00C7013B"/>
    <w:rsid w:val="00C70272"/>
    <w:rsid w:val="00C70521"/>
    <w:rsid w:val="00C70588"/>
    <w:rsid w:val="00C70A36"/>
    <w:rsid w:val="00C70C6A"/>
    <w:rsid w:val="00C70F17"/>
    <w:rsid w:val="00C71C54"/>
    <w:rsid w:val="00C7233D"/>
    <w:rsid w:val="00C728CB"/>
    <w:rsid w:val="00C72C9A"/>
    <w:rsid w:val="00C73029"/>
    <w:rsid w:val="00C7369D"/>
    <w:rsid w:val="00C73F71"/>
    <w:rsid w:val="00C74393"/>
    <w:rsid w:val="00C74ABD"/>
    <w:rsid w:val="00C7508F"/>
    <w:rsid w:val="00C750B4"/>
    <w:rsid w:val="00C7562F"/>
    <w:rsid w:val="00C75E7A"/>
    <w:rsid w:val="00C76352"/>
    <w:rsid w:val="00C7663D"/>
    <w:rsid w:val="00C766A0"/>
    <w:rsid w:val="00C76EE5"/>
    <w:rsid w:val="00C7727B"/>
    <w:rsid w:val="00C772E9"/>
    <w:rsid w:val="00C775EA"/>
    <w:rsid w:val="00C8023D"/>
    <w:rsid w:val="00C809B0"/>
    <w:rsid w:val="00C80DBC"/>
    <w:rsid w:val="00C8156A"/>
    <w:rsid w:val="00C8198E"/>
    <w:rsid w:val="00C81C53"/>
    <w:rsid w:val="00C82214"/>
    <w:rsid w:val="00C822F0"/>
    <w:rsid w:val="00C82B5E"/>
    <w:rsid w:val="00C82E5D"/>
    <w:rsid w:val="00C83386"/>
    <w:rsid w:val="00C83AA4"/>
    <w:rsid w:val="00C84D55"/>
    <w:rsid w:val="00C85131"/>
    <w:rsid w:val="00C8547A"/>
    <w:rsid w:val="00C85873"/>
    <w:rsid w:val="00C8587C"/>
    <w:rsid w:val="00C85923"/>
    <w:rsid w:val="00C862E2"/>
    <w:rsid w:val="00C869E2"/>
    <w:rsid w:val="00C86E5E"/>
    <w:rsid w:val="00C87B31"/>
    <w:rsid w:val="00C9008E"/>
    <w:rsid w:val="00C902A3"/>
    <w:rsid w:val="00C906BF"/>
    <w:rsid w:val="00C91877"/>
    <w:rsid w:val="00C91943"/>
    <w:rsid w:val="00C91A22"/>
    <w:rsid w:val="00C91B8C"/>
    <w:rsid w:val="00C93390"/>
    <w:rsid w:val="00C9385A"/>
    <w:rsid w:val="00C93B9C"/>
    <w:rsid w:val="00C93D23"/>
    <w:rsid w:val="00C940B5"/>
    <w:rsid w:val="00C9478F"/>
    <w:rsid w:val="00C9495A"/>
    <w:rsid w:val="00C94BA4"/>
    <w:rsid w:val="00C94C05"/>
    <w:rsid w:val="00C94D9D"/>
    <w:rsid w:val="00C9504F"/>
    <w:rsid w:val="00C95F25"/>
    <w:rsid w:val="00C9613D"/>
    <w:rsid w:val="00C961FB"/>
    <w:rsid w:val="00C96366"/>
    <w:rsid w:val="00C964DB"/>
    <w:rsid w:val="00C96A92"/>
    <w:rsid w:val="00C9752A"/>
    <w:rsid w:val="00C97818"/>
    <w:rsid w:val="00C97ECD"/>
    <w:rsid w:val="00C97F30"/>
    <w:rsid w:val="00CA0195"/>
    <w:rsid w:val="00CA02D1"/>
    <w:rsid w:val="00CA034C"/>
    <w:rsid w:val="00CA073F"/>
    <w:rsid w:val="00CA0872"/>
    <w:rsid w:val="00CA0D7A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A7EBD"/>
    <w:rsid w:val="00CB00D7"/>
    <w:rsid w:val="00CB0305"/>
    <w:rsid w:val="00CB050E"/>
    <w:rsid w:val="00CB07C1"/>
    <w:rsid w:val="00CB08EF"/>
    <w:rsid w:val="00CB1C1C"/>
    <w:rsid w:val="00CB1D8F"/>
    <w:rsid w:val="00CB1E50"/>
    <w:rsid w:val="00CB30AC"/>
    <w:rsid w:val="00CB33AB"/>
    <w:rsid w:val="00CB38EC"/>
    <w:rsid w:val="00CB3A3D"/>
    <w:rsid w:val="00CB3AB2"/>
    <w:rsid w:val="00CB3E50"/>
    <w:rsid w:val="00CB4068"/>
    <w:rsid w:val="00CB4356"/>
    <w:rsid w:val="00CB4B23"/>
    <w:rsid w:val="00CB50D3"/>
    <w:rsid w:val="00CB5595"/>
    <w:rsid w:val="00CB61BA"/>
    <w:rsid w:val="00CB651C"/>
    <w:rsid w:val="00CB7018"/>
    <w:rsid w:val="00CB7481"/>
    <w:rsid w:val="00CB7EA0"/>
    <w:rsid w:val="00CB7EAE"/>
    <w:rsid w:val="00CB7EC5"/>
    <w:rsid w:val="00CC10BB"/>
    <w:rsid w:val="00CC15BB"/>
    <w:rsid w:val="00CC1DC9"/>
    <w:rsid w:val="00CC288E"/>
    <w:rsid w:val="00CC28FA"/>
    <w:rsid w:val="00CC2E66"/>
    <w:rsid w:val="00CC3088"/>
    <w:rsid w:val="00CC362F"/>
    <w:rsid w:val="00CC3767"/>
    <w:rsid w:val="00CC3CC5"/>
    <w:rsid w:val="00CC3DD5"/>
    <w:rsid w:val="00CC3E52"/>
    <w:rsid w:val="00CC3F24"/>
    <w:rsid w:val="00CC43A0"/>
    <w:rsid w:val="00CC45E5"/>
    <w:rsid w:val="00CC47A1"/>
    <w:rsid w:val="00CC4AE5"/>
    <w:rsid w:val="00CC4F8A"/>
    <w:rsid w:val="00CC552F"/>
    <w:rsid w:val="00CC58A2"/>
    <w:rsid w:val="00CC5A07"/>
    <w:rsid w:val="00CC5D90"/>
    <w:rsid w:val="00CC6C61"/>
    <w:rsid w:val="00CC6CAA"/>
    <w:rsid w:val="00CC79F4"/>
    <w:rsid w:val="00CD0E8E"/>
    <w:rsid w:val="00CD133A"/>
    <w:rsid w:val="00CD1513"/>
    <w:rsid w:val="00CD1F32"/>
    <w:rsid w:val="00CD210E"/>
    <w:rsid w:val="00CD3C36"/>
    <w:rsid w:val="00CD4129"/>
    <w:rsid w:val="00CD42BF"/>
    <w:rsid w:val="00CD43CF"/>
    <w:rsid w:val="00CD64F8"/>
    <w:rsid w:val="00CD69F3"/>
    <w:rsid w:val="00CD6FA5"/>
    <w:rsid w:val="00CD7E5D"/>
    <w:rsid w:val="00CD7FF5"/>
    <w:rsid w:val="00CE0FB9"/>
    <w:rsid w:val="00CE106A"/>
    <w:rsid w:val="00CE11C2"/>
    <w:rsid w:val="00CE1D28"/>
    <w:rsid w:val="00CE2885"/>
    <w:rsid w:val="00CE306D"/>
    <w:rsid w:val="00CE418D"/>
    <w:rsid w:val="00CE42B0"/>
    <w:rsid w:val="00CE43A4"/>
    <w:rsid w:val="00CE4539"/>
    <w:rsid w:val="00CE4A4E"/>
    <w:rsid w:val="00CE4BDA"/>
    <w:rsid w:val="00CE4D32"/>
    <w:rsid w:val="00CE4DD5"/>
    <w:rsid w:val="00CE4E8E"/>
    <w:rsid w:val="00CE51DA"/>
    <w:rsid w:val="00CE5904"/>
    <w:rsid w:val="00CE5C3F"/>
    <w:rsid w:val="00CE5D8C"/>
    <w:rsid w:val="00CE66B3"/>
    <w:rsid w:val="00CE68C1"/>
    <w:rsid w:val="00CE7667"/>
    <w:rsid w:val="00CE7835"/>
    <w:rsid w:val="00CE7B3B"/>
    <w:rsid w:val="00CE7D81"/>
    <w:rsid w:val="00CF0125"/>
    <w:rsid w:val="00CF02EB"/>
    <w:rsid w:val="00CF057D"/>
    <w:rsid w:val="00CF0703"/>
    <w:rsid w:val="00CF1126"/>
    <w:rsid w:val="00CF1449"/>
    <w:rsid w:val="00CF1C8B"/>
    <w:rsid w:val="00CF1DB9"/>
    <w:rsid w:val="00CF2210"/>
    <w:rsid w:val="00CF25D1"/>
    <w:rsid w:val="00CF2816"/>
    <w:rsid w:val="00CF2A75"/>
    <w:rsid w:val="00CF2B56"/>
    <w:rsid w:val="00CF358F"/>
    <w:rsid w:val="00CF42F1"/>
    <w:rsid w:val="00CF4469"/>
    <w:rsid w:val="00CF548C"/>
    <w:rsid w:val="00CF568A"/>
    <w:rsid w:val="00CF5DCB"/>
    <w:rsid w:val="00CF64EE"/>
    <w:rsid w:val="00CF6762"/>
    <w:rsid w:val="00CF77DD"/>
    <w:rsid w:val="00CF77E4"/>
    <w:rsid w:val="00CF7806"/>
    <w:rsid w:val="00CF7845"/>
    <w:rsid w:val="00D00046"/>
    <w:rsid w:val="00D00C8B"/>
    <w:rsid w:val="00D00CA7"/>
    <w:rsid w:val="00D013DD"/>
    <w:rsid w:val="00D01807"/>
    <w:rsid w:val="00D0241B"/>
    <w:rsid w:val="00D02481"/>
    <w:rsid w:val="00D0273F"/>
    <w:rsid w:val="00D02C1B"/>
    <w:rsid w:val="00D03DCB"/>
    <w:rsid w:val="00D03F20"/>
    <w:rsid w:val="00D04169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252B"/>
    <w:rsid w:val="00D12C88"/>
    <w:rsid w:val="00D12ECF"/>
    <w:rsid w:val="00D133BF"/>
    <w:rsid w:val="00D1384D"/>
    <w:rsid w:val="00D13FCE"/>
    <w:rsid w:val="00D15659"/>
    <w:rsid w:val="00D16145"/>
    <w:rsid w:val="00D16525"/>
    <w:rsid w:val="00D165EB"/>
    <w:rsid w:val="00D16CAB"/>
    <w:rsid w:val="00D1777A"/>
    <w:rsid w:val="00D17AFD"/>
    <w:rsid w:val="00D20082"/>
    <w:rsid w:val="00D21470"/>
    <w:rsid w:val="00D215A6"/>
    <w:rsid w:val="00D21B4D"/>
    <w:rsid w:val="00D21CAB"/>
    <w:rsid w:val="00D21D0C"/>
    <w:rsid w:val="00D21DDA"/>
    <w:rsid w:val="00D222EA"/>
    <w:rsid w:val="00D225A8"/>
    <w:rsid w:val="00D22A0A"/>
    <w:rsid w:val="00D22E12"/>
    <w:rsid w:val="00D22F5D"/>
    <w:rsid w:val="00D23096"/>
    <w:rsid w:val="00D235EC"/>
    <w:rsid w:val="00D24F44"/>
    <w:rsid w:val="00D251E4"/>
    <w:rsid w:val="00D256BC"/>
    <w:rsid w:val="00D258F2"/>
    <w:rsid w:val="00D25BF1"/>
    <w:rsid w:val="00D25E0E"/>
    <w:rsid w:val="00D25E39"/>
    <w:rsid w:val="00D264AB"/>
    <w:rsid w:val="00D26ACA"/>
    <w:rsid w:val="00D26BDF"/>
    <w:rsid w:val="00D270D1"/>
    <w:rsid w:val="00D27158"/>
    <w:rsid w:val="00D274D6"/>
    <w:rsid w:val="00D27F82"/>
    <w:rsid w:val="00D3049D"/>
    <w:rsid w:val="00D31253"/>
    <w:rsid w:val="00D31B04"/>
    <w:rsid w:val="00D3230C"/>
    <w:rsid w:val="00D32481"/>
    <w:rsid w:val="00D324CC"/>
    <w:rsid w:val="00D324E3"/>
    <w:rsid w:val="00D32682"/>
    <w:rsid w:val="00D327FA"/>
    <w:rsid w:val="00D328E8"/>
    <w:rsid w:val="00D32B40"/>
    <w:rsid w:val="00D32F7B"/>
    <w:rsid w:val="00D33C3F"/>
    <w:rsid w:val="00D3439F"/>
    <w:rsid w:val="00D346A5"/>
    <w:rsid w:val="00D35113"/>
    <w:rsid w:val="00D351AE"/>
    <w:rsid w:val="00D352A9"/>
    <w:rsid w:val="00D3573B"/>
    <w:rsid w:val="00D35CC8"/>
    <w:rsid w:val="00D36096"/>
    <w:rsid w:val="00D36279"/>
    <w:rsid w:val="00D364B6"/>
    <w:rsid w:val="00D3732E"/>
    <w:rsid w:val="00D3735B"/>
    <w:rsid w:val="00D376B6"/>
    <w:rsid w:val="00D3795C"/>
    <w:rsid w:val="00D37B33"/>
    <w:rsid w:val="00D40449"/>
    <w:rsid w:val="00D4044D"/>
    <w:rsid w:val="00D40797"/>
    <w:rsid w:val="00D40CE9"/>
    <w:rsid w:val="00D41FEF"/>
    <w:rsid w:val="00D42A8C"/>
    <w:rsid w:val="00D4322A"/>
    <w:rsid w:val="00D4351F"/>
    <w:rsid w:val="00D43E96"/>
    <w:rsid w:val="00D440F9"/>
    <w:rsid w:val="00D445B1"/>
    <w:rsid w:val="00D446EA"/>
    <w:rsid w:val="00D44E2C"/>
    <w:rsid w:val="00D450FB"/>
    <w:rsid w:val="00D4511F"/>
    <w:rsid w:val="00D4559E"/>
    <w:rsid w:val="00D46102"/>
    <w:rsid w:val="00D461BD"/>
    <w:rsid w:val="00D462B3"/>
    <w:rsid w:val="00D467A6"/>
    <w:rsid w:val="00D46A9E"/>
    <w:rsid w:val="00D4763E"/>
    <w:rsid w:val="00D47A0C"/>
    <w:rsid w:val="00D47F74"/>
    <w:rsid w:val="00D47FA2"/>
    <w:rsid w:val="00D50139"/>
    <w:rsid w:val="00D503AF"/>
    <w:rsid w:val="00D50726"/>
    <w:rsid w:val="00D50A00"/>
    <w:rsid w:val="00D515C7"/>
    <w:rsid w:val="00D518D9"/>
    <w:rsid w:val="00D51B26"/>
    <w:rsid w:val="00D51EBE"/>
    <w:rsid w:val="00D5231A"/>
    <w:rsid w:val="00D52CB8"/>
    <w:rsid w:val="00D52CBF"/>
    <w:rsid w:val="00D53F00"/>
    <w:rsid w:val="00D55570"/>
    <w:rsid w:val="00D55E83"/>
    <w:rsid w:val="00D560E8"/>
    <w:rsid w:val="00D561AC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281"/>
    <w:rsid w:val="00D63AA5"/>
    <w:rsid w:val="00D63FE9"/>
    <w:rsid w:val="00D64228"/>
    <w:rsid w:val="00D6498F"/>
    <w:rsid w:val="00D653BB"/>
    <w:rsid w:val="00D655B7"/>
    <w:rsid w:val="00D65B59"/>
    <w:rsid w:val="00D6621E"/>
    <w:rsid w:val="00D6648E"/>
    <w:rsid w:val="00D6670E"/>
    <w:rsid w:val="00D66757"/>
    <w:rsid w:val="00D669CA"/>
    <w:rsid w:val="00D67679"/>
    <w:rsid w:val="00D67797"/>
    <w:rsid w:val="00D67842"/>
    <w:rsid w:val="00D6786F"/>
    <w:rsid w:val="00D679B8"/>
    <w:rsid w:val="00D67B5A"/>
    <w:rsid w:val="00D67BDF"/>
    <w:rsid w:val="00D7010A"/>
    <w:rsid w:val="00D70282"/>
    <w:rsid w:val="00D70ADE"/>
    <w:rsid w:val="00D70CE5"/>
    <w:rsid w:val="00D727BE"/>
    <w:rsid w:val="00D72B03"/>
    <w:rsid w:val="00D72F01"/>
    <w:rsid w:val="00D7302A"/>
    <w:rsid w:val="00D73031"/>
    <w:rsid w:val="00D73263"/>
    <w:rsid w:val="00D732BF"/>
    <w:rsid w:val="00D7365A"/>
    <w:rsid w:val="00D73978"/>
    <w:rsid w:val="00D74448"/>
    <w:rsid w:val="00D74937"/>
    <w:rsid w:val="00D74A67"/>
    <w:rsid w:val="00D74C83"/>
    <w:rsid w:val="00D74E1A"/>
    <w:rsid w:val="00D75060"/>
    <w:rsid w:val="00D755C1"/>
    <w:rsid w:val="00D75B9B"/>
    <w:rsid w:val="00D76D9B"/>
    <w:rsid w:val="00D772F9"/>
    <w:rsid w:val="00D77A33"/>
    <w:rsid w:val="00D77A6B"/>
    <w:rsid w:val="00D8011F"/>
    <w:rsid w:val="00D805A0"/>
    <w:rsid w:val="00D80757"/>
    <w:rsid w:val="00D80A20"/>
    <w:rsid w:val="00D819DF"/>
    <w:rsid w:val="00D81BC3"/>
    <w:rsid w:val="00D81C2A"/>
    <w:rsid w:val="00D82665"/>
    <w:rsid w:val="00D8271D"/>
    <w:rsid w:val="00D82938"/>
    <w:rsid w:val="00D82C34"/>
    <w:rsid w:val="00D82E4D"/>
    <w:rsid w:val="00D83193"/>
    <w:rsid w:val="00D832C8"/>
    <w:rsid w:val="00D8344C"/>
    <w:rsid w:val="00D83A8E"/>
    <w:rsid w:val="00D842F6"/>
    <w:rsid w:val="00D84ACE"/>
    <w:rsid w:val="00D850D7"/>
    <w:rsid w:val="00D851D4"/>
    <w:rsid w:val="00D853EF"/>
    <w:rsid w:val="00D85647"/>
    <w:rsid w:val="00D85659"/>
    <w:rsid w:val="00D8652A"/>
    <w:rsid w:val="00D86954"/>
    <w:rsid w:val="00D86998"/>
    <w:rsid w:val="00D86EC6"/>
    <w:rsid w:val="00D8707C"/>
    <w:rsid w:val="00D877B1"/>
    <w:rsid w:val="00D878FC"/>
    <w:rsid w:val="00D90A3F"/>
    <w:rsid w:val="00D90A4F"/>
    <w:rsid w:val="00D90C34"/>
    <w:rsid w:val="00D91227"/>
    <w:rsid w:val="00D9201F"/>
    <w:rsid w:val="00D92152"/>
    <w:rsid w:val="00D92227"/>
    <w:rsid w:val="00D92546"/>
    <w:rsid w:val="00D92C35"/>
    <w:rsid w:val="00D933C2"/>
    <w:rsid w:val="00D93980"/>
    <w:rsid w:val="00D9406D"/>
    <w:rsid w:val="00D94555"/>
    <w:rsid w:val="00D9477F"/>
    <w:rsid w:val="00D94817"/>
    <w:rsid w:val="00D9483D"/>
    <w:rsid w:val="00D94BAC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737"/>
    <w:rsid w:val="00DA1B70"/>
    <w:rsid w:val="00DA201C"/>
    <w:rsid w:val="00DA2290"/>
    <w:rsid w:val="00DA2791"/>
    <w:rsid w:val="00DA3916"/>
    <w:rsid w:val="00DA43C9"/>
    <w:rsid w:val="00DA4913"/>
    <w:rsid w:val="00DA4BA9"/>
    <w:rsid w:val="00DA55CA"/>
    <w:rsid w:val="00DA5804"/>
    <w:rsid w:val="00DA59EA"/>
    <w:rsid w:val="00DA5D4C"/>
    <w:rsid w:val="00DA5FF3"/>
    <w:rsid w:val="00DA639B"/>
    <w:rsid w:val="00DA6464"/>
    <w:rsid w:val="00DA64E2"/>
    <w:rsid w:val="00DA6A6D"/>
    <w:rsid w:val="00DA6D84"/>
    <w:rsid w:val="00DA6EBD"/>
    <w:rsid w:val="00DA7977"/>
    <w:rsid w:val="00DB0321"/>
    <w:rsid w:val="00DB0443"/>
    <w:rsid w:val="00DB052F"/>
    <w:rsid w:val="00DB06BE"/>
    <w:rsid w:val="00DB144F"/>
    <w:rsid w:val="00DB1F3B"/>
    <w:rsid w:val="00DB2703"/>
    <w:rsid w:val="00DB28AD"/>
    <w:rsid w:val="00DB2C8E"/>
    <w:rsid w:val="00DB2EDC"/>
    <w:rsid w:val="00DB309D"/>
    <w:rsid w:val="00DB3F30"/>
    <w:rsid w:val="00DB40EC"/>
    <w:rsid w:val="00DB41C8"/>
    <w:rsid w:val="00DB4F0E"/>
    <w:rsid w:val="00DB5918"/>
    <w:rsid w:val="00DB5BF2"/>
    <w:rsid w:val="00DB5CA7"/>
    <w:rsid w:val="00DB68AE"/>
    <w:rsid w:val="00DB6F94"/>
    <w:rsid w:val="00DB722B"/>
    <w:rsid w:val="00DB7248"/>
    <w:rsid w:val="00DB76C7"/>
    <w:rsid w:val="00DB76ED"/>
    <w:rsid w:val="00DB7A93"/>
    <w:rsid w:val="00DC00D7"/>
    <w:rsid w:val="00DC0759"/>
    <w:rsid w:val="00DC0814"/>
    <w:rsid w:val="00DC0E53"/>
    <w:rsid w:val="00DC2714"/>
    <w:rsid w:val="00DC36A7"/>
    <w:rsid w:val="00DC3D95"/>
    <w:rsid w:val="00DC4421"/>
    <w:rsid w:val="00DC44FB"/>
    <w:rsid w:val="00DC4519"/>
    <w:rsid w:val="00DC4B10"/>
    <w:rsid w:val="00DC670F"/>
    <w:rsid w:val="00DC6D2E"/>
    <w:rsid w:val="00DC6DE0"/>
    <w:rsid w:val="00DC6E20"/>
    <w:rsid w:val="00DC6E74"/>
    <w:rsid w:val="00DC7040"/>
    <w:rsid w:val="00DC7115"/>
    <w:rsid w:val="00DC71D8"/>
    <w:rsid w:val="00DC7933"/>
    <w:rsid w:val="00DC7A09"/>
    <w:rsid w:val="00DC7AEC"/>
    <w:rsid w:val="00DC7B1C"/>
    <w:rsid w:val="00DC7F2C"/>
    <w:rsid w:val="00DD009A"/>
    <w:rsid w:val="00DD0505"/>
    <w:rsid w:val="00DD0E22"/>
    <w:rsid w:val="00DD119A"/>
    <w:rsid w:val="00DD1471"/>
    <w:rsid w:val="00DD14C9"/>
    <w:rsid w:val="00DD181C"/>
    <w:rsid w:val="00DD1889"/>
    <w:rsid w:val="00DD1FDC"/>
    <w:rsid w:val="00DD2336"/>
    <w:rsid w:val="00DD2358"/>
    <w:rsid w:val="00DD24A7"/>
    <w:rsid w:val="00DD29CE"/>
    <w:rsid w:val="00DD2B50"/>
    <w:rsid w:val="00DD3224"/>
    <w:rsid w:val="00DD32CF"/>
    <w:rsid w:val="00DD3CB0"/>
    <w:rsid w:val="00DD4560"/>
    <w:rsid w:val="00DD47B4"/>
    <w:rsid w:val="00DD488E"/>
    <w:rsid w:val="00DD4BF2"/>
    <w:rsid w:val="00DD5E36"/>
    <w:rsid w:val="00DD6E21"/>
    <w:rsid w:val="00DD74EB"/>
    <w:rsid w:val="00DD7D43"/>
    <w:rsid w:val="00DE03C6"/>
    <w:rsid w:val="00DE072C"/>
    <w:rsid w:val="00DE152D"/>
    <w:rsid w:val="00DE157F"/>
    <w:rsid w:val="00DE2B7F"/>
    <w:rsid w:val="00DE364E"/>
    <w:rsid w:val="00DE3971"/>
    <w:rsid w:val="00DE3A5B"/>
    <w:rsid w:val="00DE3D6E"/>
    <w:rsid w:val="00DE411B"/>
    <w:rsid w:val="00DE4197"/>
    <w:rsid w:val="00DE4887"/>
    <w:rsid w:val="00DE4C14"/>
    <w:rsid w:val="00DE4CB5"/>
    <w:rsid w:val="00DE57F6"/>
    <w:rsid w:val="00DE5BB6"/>
    <w:rsid w:val="00DE5C49"/>
    <w:rsid w:val="00DE5E6F"/>
    <w:rsid w:val="00DE5FDA"/>
    <w:rsid w:val="00DE6939"/>
    <w:rsid w:val="00DE6948"/>
    <w:rsid w:val="00DE70A3"/>
    <w:rsid w:val="00DE7123"/>
    <w:rsid w:val="00DE7383"/>
    <w:rsid w:val="00DE7C44"/>
    <w:rsid w:val="00DF0403"/>
    <w:rsid w:val="00DF0661"/>
    <w:rsid w:val="00DF0ABB"/>
    <w:rsid w:val="00DF0B1F"/>
    <w:rsid w:val="00DF0E05"/>
    <w:rsid w:val="00DF1EC7"/>
    <w:rsid w:val="00DF1F88"/>
    <w:rsid w:val="00DF22E0"/>
    <w:rsid w:val="00DF2A9C"/>
    <w:rsid w:val="00DF3627"/>
    <w:rsid w:val="00DF38D9"/>
    <w:rsid w:val="00DF4F74"/>
    <w:rsid w:val="00DF58DC"/>
    <w:rsid w:val="00DF5A56"/>
    <w:rsid w:val="00DF60BE"/>
    <w:rsid w:val="00DF744D"/>
    <w:rsid w:val="00DF771B"/>
    <w:rsid w:val="00DF7D8A"/>
    <w:rsid w:val="00E00847"/>
    <w:rsid w:val="00E009DD"/>
    <w:rsid w:val="00E0106D"/>
    <w:rsid w:val="00E010A6"/>
    <w:rsid w:val="00E0120E"/>
    <w:rsid w:val="00E0129F"/>
    <w:rsid w:val="00E01A82"/>
    <w:rsid w:val="00E01CCE"/>
    <w:rsid w:val="00E01E60"/>
    <w:rsid w:val="00E023B2"/>
    <w:rsid w:val="00E02821"/>
    <w:rsid w:val="00E02A9F"/>
    <w:rsid w:val="00E02E1D"/>
    <w:rsid w:val="00E02F6A"/>
    <w:rsid w:val="00E034B4"/>
    <w:rsid w:val="00E0352F"/>
    <w:rsid w:val="00E037FB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07508"/>
    <w:rsid w:val="00E114A0"/>
    <w:rsid w:val="00E1218D"/>
    <w:rsid w:val="00E12D6C"/>
    <w:rsid w:val="00E1307C"/>
    <w:rsid w:val="00E13419"/>
    <w:rsid w:val="00E13F15"/>
    <w:rsid w:val="00E14B44"/>
    <w:rsid w:val="00E150E6"/>
    <w:rsid w:val="00E15958"/>
    <w:rsid w:val="00E16EFB"/>
    <w:rsid w:val="00E17787"/>
    <w:rsid w:val="00E17792"/>
    <w:rsid w:val="00E1788E"/>
    <w:rsid w:val="00E17B6E"/>
    <w:rsid w:val="00E17C96"/>
    <w:rsid w:val="00E201CA"/>
    <w:rsid w:val="00E201EB"/>
    <w:rsid w:val="00E20579"/>
    <w:rsid w:val="00E21312"/>
    <w:rsid w:val="00E21332"/>
    <w:rsid w:val="00E2148F"/>
    <w:rsid w:val="00E21F23"/>
    <w:rsid w:val="00E22122"/>
    <w:rsid w:val="00E22160"/>
    <w:rsid w:val="00E22398"/>
    <w:rsid w:val="00E2292B"/>
    <w:rsid w:val="00E23351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27D54"/>
    <w:rsid w:val="00E30081"/>
    <w:rsid w:val="00E301CD"/>
    <w:rsid w:val="00E30564"/>
    <w:rsid w:val="00E30BE8"/>
    <w:rsid w:val="00E311A4"/>
    <w:rsid w:val="00E3122C"/>
    <w:rsid w:val="00E3150F"/>
    <w:rsid w:val="00E3190A"/>
    <w:rsid w:val="00E31CF5"/>
    <w:rsid w:val="00E325F7"/>
    <w:rsid w:val="00E32CDF"/>
    <w:rsid w:val="00E3302B"/>
    <w:rsid w:val="00E33B53"/>
    <w:rsid w:val="00E348E3"/>
    <w:rsid w:val="00E34A0F"/>
    <w:rsid w:val="00E34C5D"/>
    <w:rsid w:val="00E355B2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43E3"/>
    <w:rsid w:val="00E44A6C"/>
    <w:rsid w:val="00E45747"/>
    <w:rsid w:val="00E458CD"/>
    <w:rsid w:val="00E45984"/>
    <w:rsid w:val="00E45CB1"/>
    <w:rsid w:val="00E46093"/>
    <w:rsid w:val="00E46D1F"/>
    <w:rsid w:val="00E475C4"/>
    <w:rsid w:val="00E47AB4"/>
    <w:rsid w:val="00E501C3"/>
    <w:rsid w:val="00E50728"/>
    <w:rsid w:val="00E50B9C"/>
    <w:rsid w:val="00E512CF"/>
    <w:rsid w:val="00E516B9"/>
    <w:rsid w:val="00E51830"/>
    <w:rsid w:val="00E51C2A"/>
    <w:rsid w:val="00E51E7C"/>
    <w:rsid w:val="00E526BC"/>
    <w:rsid w:val="00E52A74"/>
    <w:rsid w:val="00E533AA"/>
    <w:rsid w:val="00E53FE0"/>
    <w:rsid w:val="00E54171"/>
    <w:rsid w:val="00E5432B"/>
    <w:rsid w:val="00E545E5"/>
    <w:rsid w:val="00E546D3"/>
    <w:rsid w:val="00E54D65"/>
    <w:rsid w:val="00E550D7"/>
    <w:rsid w:val="00E56174"/>
    <w:rsid w:val="00E56219"/>
    <w:rsid w:val="00E562A2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11A2"/>
    <w:rsid w:val="00E6199E"/>
    <w:rsid w:val="00E625CC"/>
    <w:rsid w:val="00E62C72"/>
    <w:rsid w:val="00E62E83"/>
    <w:rsid w:val="00E6306A"/>
    <w:rsid w:val="00E6308E"/>
    <w:rsid w:val="00E6321C"/>
    <w:rsid w:val="00E6385C"/>
    <w:rsid w:val="00E639CD"/>
    <w:rsid w:val="00E63EF4"/>
    <w:rsid w:val="00E63F04"/>
    <w:rsid w:val="00E648B3"/>
    <w:rsid w:val="00E65221"/>
    <w:rsid w:val="00E65DB1"/>
    <w:rsid w:val="00E664B7"/>
    <w:rsid w:val="00E66CE0"/>
    <w:rsid w:val="00E66D95"/>
    <w:rsid w:val="00E67169"/>
    <w:rsid w:val="00E672DD"/>
    <w:rsid w:val="00E67615"/>
    <w:rsid w:val="00E677A9"/>
    <w:rsid w:val="00E67A18"/>
    <w:rsid w:val="00E67A85"/>
    <w:rsid w:val="00E67C23"/>
    <w:rsid w:val="00E710FD"/>
    <w:rsid w:val="00E72FE5"/>
    <w:rsid w:val="00E73E71"/>
    <w:rsid w:val="00E743A9"/>
    <w:rsid w:val="00E74CB1"/>
    <w:rsid w:val="00E74D42"/>
    <w:rsid w:val="00E75735"/>
    <w:rsid w:val="00E75C7A"/>
    <w:rsid w:val="00E75D42"/>
    <w:rsid w:val="00E76027"/>
    <w:rsid w:val="00E761EA"/>
    <w:rsid w:val="00E76A5D"/>
    <w:rsid w:val="00E76F92"/>
    <w:rsid w:val="00E77DE0"/>
    <w:rsid w:val="00E77E61"/>
    <w:rsid w:val="00E80101"/>
    <w:rsid w:val="00E8069A"/>
    <w:rsid w:val="00E812F3"/>
    <w:rsid w:val="00E8158A"/>
    <w:rsid w:val="00E826E5"/>
    <w:rsid w:val="00E82D1D"/>
    <w:rsid w:val="00E83049"/>
    <w:rsid w:val="00E84410"/>
    <w:rsid w:val="00E84A9F"/>
    <w:rsid w:val="00E84C30"/>
    <w:rsid w:val="00E84E5D"/>
    <w:rsid w:val="00E84F24"/>
    <w:rsid w:val="00E850D2"/>
    <w:rsid w:val="00E85364"/>
    <w:rsid w:val="00E856BD"/>
    <w:rsid w:val="00E85C65"/>
    <w:rsid w:val="00E85E81"/>
    <w:rsid w:val="00E866B9"/>
    <w:rsid w:val="00E8670A"/>
    <w:rsid w:val="00E86904"/>
    <w:rsid w:val="00E86ADB"/>
    <w:rsid w:val="00E874DF"/>
    <w:rsid w:val="00E875F6"/>
    <w:rsid w:val="00E87E96"/>
    <w:rsid w:val="00E90623"/>
    <w:rsid w:val="00E90850"/>
    <w:rsid w:val="00E90FD5"/>
    <w:rsid w:val="00E911FE"/>
    <w:rsid w:val="00E919D7"/>
    <w:rsid w:val="00E922B0"/>
    <w:rsid w:val="00E9307D"/>
    <w:rsid w:val="00E93B90"/>
    <w:rsid w:val="00E9423E"/>
    <w:rsid w:val="00E94727"/>
    <w:rsid w:val="00E94EAD"/>
    <w:rsid w:val="00E950EC"/>
    <w:rsid w:val="00E9534F"/>
    <w:rsid w:val="00E95684"/>
    <w:rsid w:val="00E957FF"/>
    <w:rsid w:val="00E95A57"/>
    <w:rsid w:val="00E9607B"/>
    <w:rsid w:val="00E96371"/>
    <w:rsid w:val="00E96C5D"/>
    <w:rsid w:val="00E96E0C"/>
    <w:rsid w:val="00E9746E"/>
    <w:rsid w:val="00E978B3"/>
    <w:rsid w:val="00E97980"/>
    <w:rsid w:val="00E97C40"/>
    <w:rsid w:val="00EA0081"/>
    <w:rsid w:val="00EA09BA"/>
    <w:rsid w:val="00EA0C5A"/>
    <w:rsid w:val="00EA0F0E"/>
    <w:rsid w:val="00EA21C4"/>
    <w:rsid w:val="00EA25BE"/>
    <w:rsid w:val="00EA2BCA"/>
    <w:rsid w:val="00EA2EC8"/>
    <w:rsid w:val="00EA315B"/>
    <w:rsid w:val="00EA3177"/>
    <w:rsid w:val="00EA33BB"/>
    <w:rsid w:val="00EA4334"/>
    <w:rsid w:val="00EA471A"/>
    <w:rsid w:val="00EA5D6E"/>
    <w:rsid w:val="00EA699D"/>
    <w:rsid w:val="00EA7360"/>
    <w:rsid w:val="00EA7A6E"/>
    <w:rsid w:val="00EA7D83"/>
    <w:rsid w:val="00EB09E4"/>
    <w:rsid w:val="00EB10C3"/>
    <w:rsid w:val="00EB18CF"/>
    <w:rsid w:val="00EB1CEC"/>
    <w:rsid w:val="00EB2DC0"/>
    <w:rsid w:val="00EB303A"/>
    <w:rsid w:val="00EB36B3"/>
    <w:rsid w:val="00EB3820"/>
    <w:rsid w:val="00EB442B"/>
    <w:rsid w:val="00EB4790"/>
    <w:rsid w:val="00EB58FB"/>
    <w:rsid w:val="00EB5FB8"/>
    <w:rsid w:val="00EB604E"/>
    <w:rsid w:val="00EB6307"/>
    <w:rsid w:val="00EB6593"/>
    <w:rsid w:val="00EB74A8"/>
    <w:rsid w:val="00EB7A6F"/>
    <w:rsid w:val="00EB7B67"/>
    <w:rsid w:val="00EC1984"/>
    <w:rsid w:val="00EC21D0"/>
    <w:rsid w:val="00EC31CA"/>
    <w:rsid w:val="00EC33C2"/>
    <w:rsid w:val="00EC34B7"/>
    <w:rsid w:val="00EC3B84"/>
    <w:rsid w:val="00EC3CE2"/>
    <w:rsid w:val="00EC3E50"/>
    <w:rsid w:val="00EC3E8F"/>
    <w:rsid w:val="00EC4230"/>
    <w:rsid w:val="00EC4445"/>
    <w:rsid w:val="00EC4455"/>
    <w:rsid w:val="00EC4654"/>
    <w:rsid w:val="00EC478C"/>
    <w:rsid w:val="00EC47A3"/>
    <w:rsid w:val="00EC47C1"/>
    <w:rsid w:val="00EC5555"/>
    <w:rsid w:val="00EC572D"/>
    <w:rsid w:val="00EC5A11"/>
    <w:rsid w:val="00EC5A91"/>
    <w:rsid w:val="00EC5E92"/>
    <w:rsid w:val="00EC5F1B"/>
    <w:rsid w:val="00EC6505"/>
    <w:rsid w:val="00EC6CF8"/>
    <w:rsid w:val="00EC6EEB"/>
    <w:rsid w:val="00EC73D4"/>
    <w:rsid w:val="00EC7F7F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25C"/>
    <w:rsid w:val="00ED35F6"/>
    <w:rsid w:val="00ED47E1"/>
    <w:rsid w:val="00ED4951"/>
    <w:rsid w:val="00ED4FA2"/>
    <w:rsid w:val="00ED50E1"/>
    <w:rsid w:val="00ED5D26"/>
    <w:rsid w:val="00ED633C"/>
    <w:rsid w:val="00ED6AE0"/>
    <w:rsid w:val="00ED6BBC"/>
    <w:rsid w:val="00ED70D6"/>
    <w:rsid w:val="00ED7436"/>
    <w:rsid w:val="00ED7AF9"/>
    <w:rsid w:val="00ED7B7E"/>
    <w:rsid w:val="00EE0300"/>
    <w:rsid w:val="00EE05A0"/>
    <w:rsid w:val="00EE08F8"/>
    <w:rsid w:val="00EE0AD0"/>
    <w:rsid w:val="00EE0CA6"/>
    <w:rsid w:val="00EE0D56"/>
    <w:rsid w:val="00EE12A5"/>
    <w:rsid w:val="00EE1628"/>
    <w:rsid w:val="00EE1DF4"/>
    <w:rsid w:val="00EE1E8B"/>
    <w:rsid w:val="00EE21AF"/>
    <w:rsid w:val="00EE39DE"/>
    <w:rsid w:val="00EE4045"/>
    <w:rsid w:val="00EE43C9"/>
    <w:rsid w:val="00EE47D2"/>
    <w:rsid w:val="00EE4DF6"/>
    <w:rsid w:val="00EE4F7D"/>
    <w:rsid w:val="00EE57D0"/>
    <w:rsid w:val="00EE6CDB"/>
    <w:rsid w:val="00EE6DE1"/>
    <w:rsid w:val="00EE7077"/>
    <w:rsid w:val="00EE767F"/>
    <w:rsid w:val="00EE7F93"/>
    <w:rsid w:val="00EF03B7"/>
    <w:rsid w:val="00EF0F46"/>
    <w:rsid w:val="00EF127C"/>
    <w:rsid w:val="00EF1A95"/>
    <w:rsid w:val="00EF217A"/>
    <w:rsid w:val="00EF283B"/>
    <w:rsid w:val="00EF2A54"/>
    <w:rsid w:val="00EF2C63"/>
    <w:rsid w:val="00EF2D28"/>
    <w:rsid w:val="00EF3517"/>
    <w:rsid w:val="00EF44D1"/>
    <w:rsid w:val="00EF46BA"/>
    <w:rsid w:val="00EF4AE3"/>
    <w:rsid w:val="00EF5926"/>
    <w:rsid w:val="00EF5E6E"/>
    <w:rsid w:val="00EF60DF"/>
    <w:rsid w:val="00EF64B7"/>
    <w:rsid w:val="00EF6986"/>
    <w:rsid w:val="00EF7CB2"/>
    <w:rsid w:val="00EF7E2B"/>
    <w:rsid w:val="00F0011D"/>
    <w:rsid w:val="00F00883"/>
    <w:rsid w:val="00F011D7"/>
    <w:rsid w:val="00F01E60"/>
    <w:rsid w:val="00F02070"/>
    <w:rsid w:val="00F026A7"/>
    <w:rsid w:val="00F0276C"/>
    <w:rsid w:val="00F02D39"/>
    <w:rsid w:val="00F0307C"/>
    <w:rsid w:val="00F038C4"/>
    <w:rsid w:val="00F03B49"/>
    <w:rsid w:val="00F04418"/>
    <w:rsid w:val="00F0509F"/>
    <w:rsid w:val="00F059F2"/>
    <w:rsid w:val="00F05C60"/>
    <w:rsid w:val="00F06C14"/>
    <w:rsid w:val="00F0700D"/>
    <w:rsid w:val="00F07282"/>
    <w:rsid w:val="00F07615"/>
    <w:rsid w:val="00F077F5"/>
    <w:rsid w:val="00F07A02"/>
    <w:rsid w:val="00F07A45"/>
    <w:rsid w:val="00F07B8B"/>
    <w:rsid w:val="00F07C47"/>
    <w:rsid w:val="00F10D40"/>
    <w:rsid w:val="00F113DC"/>
    <w:rsid w:val="00F1189A"/>
    <w:rsid w:val="00F11C37"/>
    <w:rsid w:val="00F12303"/>
    <w:rsid w:val="00F12974"/>
    <w:rsid w:val="00F12AEF"/>
    <w:rsid w:val="00F1316A"/>
    <w:rsid w:val="00F1359D"/>
    <w:rsid w:val="00F136C0"/>
    <w:rsid w:val="00F136F3"/>
    <w:rsid w:val="00F13E01"/>
    <w:rsid w:val="00F13F54"/>
    <w:rsid w:val="00F14015"/>
    <w:rsid w:val="00F1494F"/>
    <w:rsid w:val="00F14B63"/>
    <w:rsid w:val="00F14B92"/>
    <w:rsid w:val="00F14C9E"/>
    <w:rsid w:val="00F14CB2"/>
    <w:rsid w:val="00F14F5B"/>
    <w:rsid w:val="00F15EF4"/>
    <w:rsid w:val="00F16098"/>
    <w:rsid w:val="00F1639A"/>
    <w:rsid w:val="00F165ED"/>
    <w:rsid w:val="00F16E26"/>
    <w:rsid w:val="00F20016"/>
    <w:rsid w:val="00F203F7"/>
    <w:rsid w:val="00F208EA"/>
    <w:rsid w:val="00F2104C"/>
    <w:rsid w:val="00F21651"/>
    <w:rsid w:val="00F21D3C"/>
    <w:rsid w:val="00F22040"/>
    <w:rsid w:val="00F2253E"/>
    <w:rsid w:val="00F2274B"/>
    <w:rsid w:val="00F22E45"/>
    <w:rsid w:val="00F23033"/>
    <w:rsid w:val="00F23BC1"/>
    <w:rsid w:val="00F2446D"/>
    <w:rsid w:val="00F245F8"/>
    <w:rsid w:val="00F24650"/>
    <w:rsid w:val="00F24E4B"/>
    <w:rsid w:val="00F24E7B"/>
    <w:rsid w:val="00F2508B"/>
    <w:rsid w:val="00F25D94"/>
    <w:rsid w:val="00F262C6"/>
    <w:rsid w:val="00F26507"/>
    <w:rsid w:val="00F267AB"/>
    <w:rsid w:val="00F26AB1"/>
    <w:rsid w:val="00F26F49"/>
    <w:rsid w:val="00F2706B"/>
    <w:rsid w:val="00F276EB"/>
    <w:rsid w:val="00F277F0"/>
    <w:rsid w:val="00F2788D"/>
    <w:rsid w:val="00F2796A"/>
    <w:rsid w:val="00F30947"/>
    <w:rsid w:val="00F30E8F"/>
    <w:rsid w:val="00F30FD0"/>
    <w:rsid w:val="00F3107B"/>
    <w:rsid w:val="00F312CC"/>
    <w:rsid w:val="00F3173A"/>
    <w:rsid w:val="00F3190A"/>
    <w:rsid w:val="00F31C3E"/>
    <w:rsid w:val="00F31FEC"/>
    <w:rsid w:val="00F32AEA"/>
    <w:rsid w:val="00F332C7"/>
    <w:rsid w:val="00F33316"/>
    <w:rsid w:val="00F3362D"/>
    <w:rsid w:val="00F33886"/>
    <w:rsid w:val="00F33907"/>
    <w:rsid w:val="00F33ADA"/>
    <w:rsid w:val="00F34409"/>
    <w:rsid w:val="00F349AE"/>
    <w:rsid w:val="00F359F4"/>
    <w:rsid w:val="00F36099"/>
    <w:rsid w:val="00F3637A"/>
    <w:rsid w:val="00F3671B"/>
    <w:rsid w:val="00F36919"/>
    <w:rsid w:val="00F36B27"/>
    <w:rsid w:val="00F370BE"/>
    <w:rsid w:val="00F37459"/>
    <w:rsid w:val="00F37579"/>
    <w:rsid w:val="00F37872"/>
    <w:rsid w:val="00F37A83"/>
    <w:rsid w:val="00F37E17"/>
    <w:rsid w:val="00F37EE9"/>
    <w:rsid w:val="00F405AA"/>
    <w:rsid w:val="00F40873"/>
    <w:rsid w:val="00F40918"/>
    <w:rsid w:val="00F4091C"/>
    <w:rsid w:val="00F40C0A"/>
    <w:rsid w:val="00F40C49"/>
    <w:rsid w:val="00F40F00"/>
    <w:rsid w:val="00F40FA8"/>
    <w:rsid w:val="00F41223"/>
    <w:rsid w:val="00F415F2"/>
    <w:rsid w:val="00F41EAA"/>
    <w:rsid w:val="00F429D0"/>
    <w:rsid w:val="00F4302C"/>
    <w:rsid w:val="00F436BA"/>
    <w:rsid w:val="00F43B82"/>
    <w:rsid w:val="00F43E7C"/>
    <w:rsid w:val="00F440B5"/>
    <w:rsid w:val="00F44255"/>
    <w:rsid w:val="00F442FD"/>
    <w:rsid w:val="00F44537"/>
    <w:rsid w:val="00F44E0F"/>
    <w:rsid w:val="00F44E10"/>
    <w:rsid w:val="00F4562A"/>
    <w:rsid w:val="00F45671"/>
    <w:rsid w:val="00F46758"/>
    <w:rsid w:val="00F46B99"/>
    <w:rsid w:val="00F47084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35B"/>
    <w:rsid w:val="00F535EF"/>
    <w:rsid w:val="00F536C6"/>
    <w:rsid w:val="00F53DC5"/>
    <w:rsid w:val="00F542BB"/>
    <w:rsid w:val="00F5463E"/>
    <w:rsid w:val="00F54976"/>
    <w:rsid w:val="00F54BB2"/>
    <w:rsid w:val="00F54E80"/>
    <w:rsid w:val="00F55119"/>
    <w:rsid w:val="00F5536B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1C6D"/>
    <w:rsid w:val="00F635D5"/>
    <w:rsid w:val="00F63B0C"/>
    <w:rsid w:val="00F6407A"/>
    <w:rsid w:val="00F641F5"/>
    <w:rsid w:val="00F643CE"/>
    <w:rsid w:val="00F65508"/>
    <w:rsid w:val="00F6590A"/>
    <w:rsid w:val="00F65CFB"/>
    <w:rsid w:val="00F665B1"/>
    <w:rsid w:val="00F66E44"/>
    <w:rsid w:val="00F67073"/>
    <w:rsid w:val="00F670CA"/>
    <w:rsid w:val="00F67AB8"/>
    <w:rsid w:val="00F67E95"/>
    <w:rsid w:val="00F70056"/>
    <w:rsid w:val="00F7018A"/>
    <w:rsid w:val="00F70348"/>
    <w:rsid w:val="00F70EFA"/>
    <w:rsid w:val="00F7125D"/>
    <w:rsid w:val="00F71279"/>
    <w:rsid w:val="00F7166A"/>
    <w:rsid w:val="00F72075"/>
    <w:rsid w:val="00F7276F"/>
    <w:rsid w:val="00F727CA"/>
    <w:rsid w:val="00F73B5E"/>
    <w:rsid w:val="00F742B7"/>
    <w:rsid w:val="00F7460E"/>
    <w:rsid w:val="00F74B6D"/>
    <w:rsid w:val="00F74FA2"/>
    <w:rsid w:val="00F7584E"/>
    <w:rsid w:val="00F76D25"/>
    <w:rsid w:val="00F76E75"/>
    <w:rsid w:val="00F805D9"/>
    <w:rsid w:val="00F80C8C"/>
    <w:rsid w:val="00F80FAB"/>
    <w:rsid w:val="00F810BB"/>
    <w:rsid w:val="00F818BD"/>
    <w:rsid w:val="00F8236C"/>
    <w:rsid w:val="00F83504"/>
    <w:rsid w:val="00F83910"/>
    <w:rsid w:val="00F83BA5"/>
    <w:rsid w:val="00F85095"/>
    <w:rsid w:val="00F85333"/>
    <w:rsid w:val="00F85615"/>
    <w:rsid w:val="00F85627"/>
    <w:rsid w:val="00F85B14"/>
    <w:rsid w:val="00F862D5"/>
    <w:rsid w:val="00F87072"/>
    <w:rsid w:val="00F87297"/>
    <w:rsid w:val="00F87A89"/>
    <w:rsid w:val="00F9000A"/>
    <w:rsid w:val="00F900A8"/>
    <w:rsid w:val="00F9055E"/>
    <w:rsid w:val="00F91C74"/>
    <w:rsid w:val="00F9245F"/>
    <w:rsid w:val="00F92CA5"/>
    <w:rsid w:val="00F93581"/>
    <w:rsid w:val="00F94337"/>
    <w:rsid w:val="00F94588"/>
    <w:rsid w:val="00F94BEA"/>
    <w:rsid w:val="00F95257"/>
    <w:rsid w:val="00F952B7"/>
    <w:rsid w:val="00F95723"/>
    <w:rsid w:val="00F957F8"/>
    <w:rsid w:val="00F958AF"/>
    <w:rsid w:val="00F95E2B"/>
    <w:rsid w:val="00F95FD3"/>
    <w:rsid w:val="00F960F1"/>
    <w:rsid w:val="00F96193"/>
    <w:rsid w:val="00F961AF"/>
    <w:rsid w:val="00F96650"/>
    <w:rsid w:val="00F966D0"/>
    <w:rsid w:val="00F96A1D"/>
    <w:rsid w:val="00F96B22"/>
    <w:rsid w:val="00F978BE"/>
    <w:rsid w:val="00F97C5A"/>
    <w:rsid w:val="00FA066C"/>
    <w:rsid w:val="00FA0EC7"/>
    <w:rsid w:val="00FA1210"/>
    <w:rsid w:val="00FA16AF"/>
    <w:rsid w:val="00FA18AC"/>
    <w:rsid w:val="00FA29C0"/>
    <w:rsid w:val="00FA33D1"/>
    <w:rsid w:val="00FA370E"/>
    <w:rsid w:val="00FA3792"/>
    <w:rsid w:val="00FA4395"/>
    <w:rsid w:val="00FA4615"/>
    <w:rsid w:val="00FA4D30"/>
    <w:rsid w:val="00FA534E"/>
    <w:rsid w:val="00FA59B3"/>
    <w:rsid w:val="00FA5DEB"/>
    <w:rsid w:val="00FA5FF4"/>
    <w:rsid w:val="00FA6027"/>
    <w:rsid w:val="00FA6A7C"/>
    <w:rsid w:val="00FA72EC"/>
    <w:rsid w:val="00FA7B4B"/>
    <w:rsid w:val="00FA7FFE"/>
    <w:rsid w:val="00FB099D"/>
    <w:rsid w:val="00FB0A2D"/>
    <w:rsid w:val="00FB18D7"/>
    <w:rsid w:val="00FB1E8E"/>
    <w:rsid w:val="00FB211A"/>
    <w:rsid w:val="00FB2AE1"/>
    <w:rsid w:val="00FB2D2E"/>
    <w:rsid w:val="00FB2D95"/>
    <w:rsid w:val="00FB38EE"/>
    <w:rsid w:val="00FB3BF1"/>
    <w:rsid w:val="00FB3C8B"/>
    <w:rsid w:val="00FB4595"/>
    <w:rsid w:val="00FB495D"/>
    <w:rsid w:val="00FB4C85"/>
    <w:rsid w:val="00FB4FBC"/>
    <w:rsid w:val="00FB5561"/>
    <w:rsid w:val="00FB5AED"/>
    <w:rsid w:val="00FB5B6B"/>
    <w:rsid w:val="00FB5E0C"/>
    <w:rsid w:val="00FB626A"/>
    <w:rsid w:val="00FB630C"/>
    <w:rsid w:val="00FB6F05"/>
    <w:rsid w:val="00FB712A"/>
    <w:rsid w:val="00FB75B3"/>
    <w:rsid w:val="00FB7D65"/>
    <w:rsid w:val="00FC007B"/>
    <w:rsid w:val="00FC04EE"/>
    <w:rsid w:val="00FC09E2"/>
    <w:rsid w:val="00FC1094"/>
    <w:rsid w:val="00FC1426"/>
    <w:rsid w:val="00FC1502"/>
    <w:rsid w:val="00FC15F9"/>
    <w:rsid w:val="00FC1CD4"/>
    <w:rsid w:val="00FC1E71"/>
    <w:rsid w:val="00FC2663"/>
    <w:rsid w:val="00FC28B0"/>
    <w:rsid w:val="00FC2D42"/>
    <w:rsid w:val="00FC2E47"/>
    <w:rsid w:val="00FC2ED3"/>
    <w:rsid w:val="00FC34F7"/>
    <w:rsid w:val="00FC3F95"/>
    <w:rsid w:val="00FC425E"/>
    <w:rsid w:val="00FC4283"/>
    <w:rsid w:val="00FC4CF0"/>
    <w:rsid w:val="00FC4FF7"/>
    <w:rsid w:val="00FC5221"/>
    <w:rsid w:val="00FC577D"/>
    <w:rsid w:val="00FC5888"/>
    <w:rsid w:val="00FC679A"/>
    <w:rsid w:val="00FC6834"/>
    <w:rsid w:val="00FC6E49"/>
    <w:rsid w:val="00FC6F96"/>
    <w:rsid w:val="00FC731D"/>
    <w:rsid w:val="00FC7461"/>
    <w:rsid w:val="00FC7A8C"/>
    <w:rsid w:val="00FC7C24"/>
    <w:rsid w:val="00FD0242"/>
    <w:rsid w:val="00FD0E19"/>
    <w:rsid w:val="00FD0E74"/>
    <w:rsid w:val="00FD0F21"/>
    <w:rsid w:val="00FD2831"/>
    <w:rsid w:val="00FD29E7"/>
    <w:rsid w:val="00FD2A13"/>
    <w:rsid w:val="00FD2EAC"/>
    <w:rsid w:val="00FD3691"/>
    <w:rsid w:val="00FD3AC2"/>
    <w:rsid w:val="00FD47B1"/>
    <w:rsid w:val="00FD57B4"/>
    <w:rsid w:val="00FD5D83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2B3F"/>
    <w:rsid w:val="00FE3E2B"/>
    <w:rsid w:val="00FE44B7"/>
    <w:rsid w:val="00FE4AA4"/>
    <w:rsid w:val="00FE5561"/>
    <w:rsid w:val="00FE5945"/>
    <w:rsid w:val="00FE62F9"/>
    <w:rsid w:val="00FE714E"/>
    <w:rsid w:val="00FE716B"/>
    <w:rsid w:val="00FE73DD"/>
    <w:rsid w:val="00FE7FA1"/>
    <w:rsid w:val="00FF01CE"/>
    <w:rsid w:val="00FF0331"/>
    <w:rsid w:val="00FF04F1"/>
    <w:rsid w:val="00FF17EE"/>
    <w:rsid w:val="00FF1F68"/>
    <w:rsid w:val="00FF2024"/>
    <w:rsid w:val="00FF21E1"/>
    <w:rsid w:val="00FF246E"/>
    <w:rsid w:val="00FF2B98"/>
    <w:rsid w:val="00FF2D4D"/>
    <w:rsid w:val="00FF355C"/>
    <w:rsid w:val="00FF3C2D"/>
    <w:rsid w:val="00FF3FB9"/>
    <w:rsid w:val="00FF3FD5"/>
    <w:rsid w:val="00FF449A"/>
    <w:rsid w:val="00FF4CEE"/>
    <w:rsid w:val="00FF55A2"/>
    <w:rsid w:val="00FF5784"/>
    <w:rsid w:val="00FF6203"/>
    <w:rsid w:val="00FF63AB"/>
    <w:rsid w:val="00FF6632"/>
    <w:rsid w:val="00FF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481C0A4F-882C-49C3-A233-99A5F6D4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37F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</w:style>
  <w:style w:type="numbering" w:customStyle="1" w:styleId="Style2">
    <w:name w:val="Style2"/>
    <w:uiPriority w:val="99"/>
    <w:rsid w:val="00C728CB"/>
  </w:style>
  <w:style w:type="numbering" w:customStyle="1" w:styleId="Style3">
    <w:name w:val="Style3"/>
    <w:uiPriority w:val="99"/>
    <w:rsid w:val="00C728CB"/>
  </w:style>
  <w:style w:type="numbering" w:customStyle="1" w:styleId="Style4">
    <w:name w:val="Style4"/>
    <w:uiPriority w:val="99"/>
    <w:rsid w:val="00C728CB"/>
  </w:style>
  <w:style w:type="numbering" w:customStyle="1" w:styleId="Style5">
    <w:name w:val="Style5"/>
    <w:uiPriority w:val="99"/>
    <w:rsid w:val="00C728CB"/>
  </w:style>
  <w:style w:type="numbering" w:customStyle="1" w:styleId="Style6">
    <w:name w:val="Style6"/>
    <w:uiPriority w:val="99"/>
    <w:rsid w:val="00C728CB"/>
  </w:style>
  <w:style w:type="numbering" w:customStyle="1" w:styleId="Style7">
    <w:name w:val="Style7"/>
    <w:uiPriority w:val="99"/>
    <w:rsid w:val="00C728CB"/>
  </w:style>
  <w:style w:type="numbering" w:customStyle="1" w:styleId="Style8">
    <w:name w:val="Style8"/>
    <w:uiPriority w:val="99"/>
    <w:rsid w:val="00C728CB"/>
  </w:style>
  <w:style w:type="numbering" w:customStyle="1" w:styleId="Style9">
    <w:name w:val="Style9"/>
    <w:uiPriority w:val="99"/>
    <w:rsid w:val="00C728CB"/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E42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0E42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1F0E42"/>
    <w:rPr>
      <w:vertAlign w:val="superscript"/>
    </w:rPr>
  </w:style>
  <w:style w:type="table" w:customStyle="1" w:styleId="TableGrid56">
    <w:name w:val="Table Grid56"/>
    <w:basedOn w:val="TableNormal"/>
    <w:next w:val="TableGrid"/>
    <w:uiPriority w:val="59"/>
    <w:rsid w:val="009D1497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uiPriority w:val="59"/>
    <w:rsid w:val="00B531F0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uiPriority w:val="59"/>
    <w:rsid w:val="00407EF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TableNormal"/>
    <w:next w:val="TableGrid"/>
    <w:uiPriority w:val="59"/>
    <w:rsid w:val="006F5E43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">
    <w:name w:val="Table Grid76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">
    <w:name w:val="Table Grid77"/>
    <w:basedOn w:val="TableNormal"/>
    <w:next w:val="TableGrid"/>
    <w:uiPriority w:val="59"/>
    <w:rsid w:val="00FE594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">
    <w:name w:val="Table Grid78"/>
    <w:basedOn w:val="TableNormal"/>
    <w:next w:val="TableGrid"/>
    <w:uiPriority w:val="59"/>
    <w:rsid w:val="000C553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">
    <w:name w:val="Table Grid79"/>
    <w:basedOn w:val="TableNormal"/>
    <w:next w:val="TableGrid"/>
    <w:uiPriority w:val="59"/>
    <w:rsid w:val="007F306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0"/>
    <w:basedOn w:val="TableNormal"/>
    <w:next w:val="TableGrid"/>
    <w:uiPriority w:val="59"/>
    <w:rsid w:val="0005551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7157F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">
    <w:name w:val="Table Grid84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">
    <w:name w:val="Table Grid85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">
    <w:name w:val="Table Grid86"/>
    <w:basedOn w:val="TableNormal"/>
    <w:next w:val="TableGrid"/>
    <w:uiPriority w:val="59"/>
    <w:rsid w:val="0031554F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">
    <w:name w:val="Table Grid87"/>
    <w:basedOn w:val="TableNormal"/>
    <w:next w:val="TableGrid"/>
    <w:uiPriority w:val="59"/>
    <w:rsid w:val="001D280E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">
    <w:name w:val="Table Grid88"/>
    <w:basedOn w:val="TableNormal"/>
    <w:next w:val="TableGrid"/>
    <w:uiPriority w:val="59"/>
    <w:rsid w:val="001B1AB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">
    <w:name w:val="Table Grid152"/>
    <w:basedOn w:val="TableNormal"/>
    <w:next w:val="TableGrid"/>
    <w:uiPriority w:val="39"/>
    <w:rsid w:val="00980922"/>
    <w:pPr>
      <w:spacing w:after="0" w:line="240" w:lineRule="auto"/>
    </w:pPr>
    <w:rPr>
      <w:rFonts w:eastAsiaTheme="minorHAns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">
    <w:name w:val="Table Grid158"/>
    <w:basedOn w:val="TableNormal"/>
    <w:next w:val="TableGrid"/>
    <w:uiPriority w:val="39"/>
    <w:rsid w:val="0098092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980922"/>
  </w:style>
  <w:style w:type="numbering" w:customStyle="1" w:styleId="NoList12">
    <w:name w:val="No List12"/>
    <w:next w:val="NoList"/>
    <w:uiPriority w:val="99"/>
    <w:semiHidden/>
    <w:unhideWhenUsed/>
    <w:rsid w:val="00980922"/>
  </w:style>
  <w:style w:type="table" w:customStyle="1" w:styleId="TableGrid89">
    <w:name w:val="Table Grid89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DefaultParagraphFont"/>
    <w:uiPriority w:val="99"/>
    <w:unhideWhenUsed/>
    <w:rsid w:val="00980922"/>
    <w:rPr>
      <w:color w:val="0563C1"/>
      <w:u w:val="single"/>
    </w:rPr>
  </w:style>
  <w:style w:type="table" w:customStyle="1" w:styleId="TableGrid113">
    <w:name w:val="Table Grid113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80922"/>
  </w:style>
  <w:style w:type="paragraph" w:customStyle="1" w:styleId="Title2">
    <w:name w:val="Title2"/>
    <w:basedOn w:val="Normal"/>
    <w:next w:val="Normal"/>
    <w:uiPriority w:val="10"/>
    <w:qFormat/>
    <w:rsid w:val="00980922"/>
    <w:pPr>
      <w:spacing w:after="0" w:line="204" w:lineRule="auto"/>
      <w:contextualSpacing/>
    </w:pPr>
    <w:rPr>
      <w:rFonts w:ascii="Calibri Light" w:eastAsia="Yu Gothic Light" w:hAnsi="Calibri Light" w:cs="MoolBoran"/>
      <w:caps/>
      <w:color w:val="44546A"/>
      <w:spacing w:val="-15"/>
      <w:sz w:val="72"/>
      <w:szCs w:val="72"/>
    </w:rPr>
  </w:style>
  <w:style w:type="paragraph" w:customStyle="1" w:styleId="Subtitle2">
    <w:name w:val="Subtitle2"/>
    <w:basedOn w:val="Normal"/>
    <w:next w:val="Normal"/>
    <w:uiPriority w:val="11"/>
    <w:qFormat/>
    <w:rsid w:val="00980922"/>
    <w:pPr>
      <w:numPr>
        <w:ilvl w:val="1"/>
      </w:numPr>
      <w:spacing w:after="240" w:line="240" w:lineRule="auto"/>
    </w:pPr>
    <w:rPr>
      <w:rFonts w:ascii="Calibri Light" w:eastAsia="Yu Gothic Light" w:hAnsi="Calibri Light" w:cs="MoolBoran"/>
      <w:color w:val="5B9BD5"/>
      <w:sz w:val="28"/>
      <w:szCs w:val="28"/>
    </w:rPr>
  </w:style>
  <w:style w:type="paragraph" w:customStyle="1" w:styleId="Quote2">
    <w:name w:val="Quote2"/>
    <w:basedOn w:val="Normal"/>
    <w:next w:val="Normal"/>
    <w:uiPriority w:val="29"/>
    <w:qFormat/>
    <w:rsid w:val="00980922"/>
    <w:pPr>
      <w:spacing w:before="120" w:after="120"/>
      <w:ind w:left="720"/>
    </w:pPr>
    <w:rPr>
      <w:rFonts w:eastAsia="Yu Mincho" w:cs="DaunPenh"/>
      <w:color w:val="44546A"/>
      <w:sz w:val="24"/>
      <w:szCs w:val="24"/>
    </w:rPr>
  </w:style>
  <w:style w:type="paragraph" w:customStyle="1" w:styleId="IntenseQuote2">
    <w:name w:val="Intense Quote2"/>
    <w:basedOn w:val="Normal"/>
    <w:next w:val="Normal"/>
    <w:uiPriority w:val="30"/>
    <w:qFormat/>
    <w:rsid w:val="00980922"/>
    <w:pPr>
      <w:spacing w:before="100" w:beforeAutospacing="1" w:after="240" w:line="240" w:lineRule="auto"/>
      <w:ind w:left="720"/>
      <w:jc w:val="center"/>
    </w:pPr>
    <w:rPr>
      <w:rFonts w:ascii="Calibri Light" w:eastAsia="Yu Gothic Light" w:hAnsi="Calibri Light" w:cs="MoolBoran"/>
      <w:color w:val="44546A"/>
      <w:spacing w:val="-6"/>
      <w:sz w:val="32"/>
      <w:szCs w:val="32"/>
    </w:rPr>
  </w:style>
  <w:style w:type="character" w:customStyle="1" w:styleId="SubtleEmphasis2">
    <w:name w:val="Subtle Emphasis2"/>
    <w:basedOn w:val="DefaultParagraphFont"/>
    <w:uiPriority w:val="19"/>
    <w:qFormat/>
    <w:rsid w:val="00980922"/>
    <w:rPr>
      <w:i/>
      <w:iCs/>
      <w:color w:val="595959"/>
    </w:rPr>
  </w:style>
  <w:style w:type="character" w:customStyle="1" w:styleId="SubtleReference2">
    <w:name w:val="Subtle Reference2"/>
    <w:basedOn w:val="DefaultParagraphFont"/>
    <w:uiPriority w:val="31"/>
    <w:qFormat/>
    <w:rsid w:val="00980922"/>
    <w:rPr>
      <w:smallCaps/>
      <w:color w:val="595959"/>
      <w:u w:val="none" w:color="7F7F7F"/>
      <w:bdr w:val="none" w:sz="0" w:space="0" w:color="auto"/>
    </w:rPr>
  </w:style>
  <w:style w:type="character" w:customStyle="1" w:styleId="IntenseReference2">
    <w:name w:val="Intense Reference2"/>
    <w:basedOn w:val="DefaultParagraphFont"/>
    <w:uiPriority w:val="32"/>
    <w:qFormat/>
    <w:rsid w:val="00980922"/>
    <w:rPr>
      <w:b/>
      <w:bCs/>
      <w:smallCaps/>
      <w:color w:val="44546A"/>
      <w:u w:val="single"/>
    </w:rPr>
  </w:style>
  <w:style w:type="numbering" w:customStyle="1" w:styleId="NoList22">
    <w:name w:val="No List22"/>
    <w:next w:val="NoList"/>
    <w:uiPriority w:val="99"/>
    <w:semiHidden/>
    <w:unhideWhenUsed/>
    <w:rsid w:val="00980922"/>
  </w:style>
  <w:style w:type="numbering" w:customStyle="1" w:styleId="NoList32">
    <w:name w:val="No List32"/>
    <w:next w:val="NoList"/>
    <w:uiPriority w:val="99"/>
    <w:semiHidden/>
    <w:unhideWhenUsed/>
    <w:rsid w:val="00980922"/>
  </w:style>
  <w:style w:type="numbering" w:customStyle="1" w:styleId="NoList42">
    <w:name w:val="No List42"/>
    <w:next w:val="NoList"/>
    <w:uiPriority w:val="99"/>
    <w:semiHidden/>
    <w:unhideWhenUsed/>
    <w:rsid w:val="00980922"/>
  </w:style>
  <w:style w:type="numbering" w:customStyle="1" w:styleId="NoList52">
    <w:name w:val="No List52"/>
    <w:next w:val="NoList"/>
    <w:uiPriority w:val="99"/>
    <w:semiHidden/>
    <w:unhideWhenUsed/>
    <w:rsid w:val="00980922"/>
  </w:style>
  <w:style w:type="numbering" w:customStyle="1" w:styleId="NoList62">
    <w:name w:val="No List62"/>
    <w:next w:val="NoList"/>
    <w:uiPriority w:val="99"/>
    <w:semiHidden/>
    <w:unhideWhenUsed/>
    <w:rsid w:val="00980922"/>
  </w:style>
  <w:style w:type="numbering" w:customStyle="1" w:styleId="NoList72">
    <w:name w:val="No List72"/>
    <w:next w:val="NoList"/>
    <w:uiPriority w:val="99"/>
    <w:semiHidden/>
    <w:unhideWhenUsed/>
    <w:rsid w:val="00980922"/>
  </w:style>
  <w:style w:type="numbering" w:customStyle="1" w:styleId="NoList82">
    <w:name w:val="No List82"/>
    <w:next w:val="NoList"/>
    <w:uiPriority w:val="99"/>
    <w:semiHidden/>
    <w:unhideWhenUsed/>
    <w:rsid w:val="00980922"/>
  </w:style>
  <w:style w:type="table" w:customStyle="1" w:styleId="TableGrid473">
    <w:name w:val="Table Grid473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1">
    <w:name w:val="MY STYLE1"/>
    <w:uiPriority w:val="99"/>
    <w:rsid w:val="00980922"/>
  </w:style>
  <w:style w:type="numbering" w:customStyle="1" w:styleId="Style21">
    <w:name w:val="Style21"/>
    <w:uiPriority w:val="99"/>
    <w:rsid w:val="00980922"/>
  </w:style>
  <w:style w:type="numbering" w:customStyle="1" w:styleId="Style31">
    <w:name w:val="Style31"/>
    <w:uiPriority w:val="99"/>
    <w:rsid w:val="00980922"/>
  </w:style>
  <w:style w:type="numbering" w:customStyle="1" w:styleId="Style41">
    <w:name w:val="Style41"/>
    <w:uiPriority w:val="99"/>
    <w:rsid w:val="00980922"/>
  </w:style>
  <w:style w:type="numbering" w:customStyle="1" w:styleId="Style51">
    <w:name w:val="Style51"/>
    <w:uiPriority w:val="99"/>
    <w:rsid w:val="00980922"/>
  </w:style>
  <w:style w:type="numbering" w:customStyle="1" w:styleId="Style61">
    <w:name w:val="Style61"/>
    <w:uiPriority w:val="99"/>
    <w:rsid w:val="00980922"/>
  </w:style>
  <w:style w:type="numbering" w:customStyle="1" w:styleId="Style71">
    <w:name w:val="Style71"/>
    <w:uiPriority w:val="99"/>
    <w:rsid w:val="00980922"/>
  </w:style>
  <w:style w:type="numbering" w:customStyle="1" w:styleId="Style81">
    <w:name w:val="Style81"/>
    <w:uiPriority w:val="99"/>
    <w:rsid w:val="00980922"/>
  </w:style>
  <w:style w:type="numbering" w:customStyle="1" w:styleId="Style91">
    <w:name w:val="Style91"/>
    <w:uiPriority w:val="99"/>
    <w:rsid w:val="00980922"/>
  </w:style>
  <w:style w:type="table" w:customStyle="1" w:styleId="TableGrid492">
    <w:name w:val="Table Grid49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980922"/>
  </w:style>
  <w:style w:type="table" w:customStyle="1" w:styleId="TableGrid501">
    <w:name w:val="Table Grid50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980922"/>
  </w:style>
  <w:style w:type="numbering" w:customStyle="1" w:styleId="NoList211">
    <w:name w:val="No List211"/>
    <w:next w:val="NoList"/>
    <w:uiPriority w:val="99"/>
    <w:semiHidden/>
    <w:unhideWhenUsed/>
    <w:rsid w:val="00980922"/>
  </w:style>
  <w:style w:type="numbering" w:customStyle="1" w:styleId="NoList311">
    <w:name w:val="No List311"/>
    <w:next w:val="NoList"/>
    <w:uiPriority w:val="99"/>
    <w:semiHidden/>
    <w:unhideWhenUsed/>
    <w:rsid w:val="00980922"/>
  </w:style>
  <w:style w:type="numbering" w:customStyle="1" w:styleId="NoList411">
    <w:name w:val="No List411"/>
    <w:next w:val="NoList"/>
    <w:uiPriority w:val="99"/>
    <w:semiHidden/>
    <w:unhideWhenUsed/>
    <w:rsid w:val="00980922"/>
  </w:style>
  <w:style w:type="numbering" w:customStyle="1" w:styleId="NoList511">
    <w:name w:val="No List511"/>
    <w:next w:val="NoList"/>
    <w:uiPriority w:val="99"/>
    <w:semiHidden/>
    <w:unhideWhenUsed/>
    <w:rsid w:val="00980922"/>
  </w:style>
  <w:style w:type="numbering" w:customStyle="1" w:styleId="NoList611">
    <w:name w:val="No List611"/>
    <w:next w:val="NoList"/>
    <w:uiPriority w:val="99"/>
    <w:semiHidden/>
    <w:unhideWhenUsed/>
    <w:rsid w:val="00980922"/>
  </w:style>
  <w:style w:type="numbering" w:customStyle="1" w:styleId="NoList711">
    <w:name w:val="No List711"/>
    <w:next w:val="NoList"/>
    <w:uiPriority w:val="99"/>
    <w:semiHidden/>
    <w:unhideWhenUsed/>
    <w:rsid w:val="00980922"/>
  </w:style>
  <w:style w:type="numbering" w:customStyle="1" w:styleId="NoList811">
    <w:name w:val="No List811"/>
    <w:next w:val="NoList"/>
    <w:uiPriority w:val="99"/>
    <w:semiHidden/>
    <w:unhideWhenUsed/>
    <w:rsid w:val="00980922"/>
  </w:style>
  <w:style w:type="table" w:customStyle="1" w:styleId="TableGrid4711">
    <w:name w:val="Table Grid47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1">
    <w:name w:val="Table Grid48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1">
    <w:name w:val="Table Grid49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1">
    <w:name w:val="Grid Table 211"/>
    <w:basedOn w:val="TableNormal"/>
    <w:uiPriority w:val="47"/>
    <w:rsid w:val="00980922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2">
    <w:name w:val="Table Grid53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1">
    <w:name w:val="Table Grid531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1">
    <w:name w:val="Table Grid54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1">
    <w:name w:val="Table Grid472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1">
    <w:name w:val="Table Grid55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1">
    <w:name w:val="Table Grid5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1">
    <w:name w:val="Table Grid5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1">
    <w:name w:val="Table Grid5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1">
    <w:name w:val="Table Grid5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1">
    <w:name w:val="Table Grid6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1">
    <w:name w:val="Table Grid6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1">
    <w:name w:val="Table Grid6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1">
    <w:name w:val="Table Grid6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1">
    <w:name w:val="Table Grid6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1">
    <w:name w:val="Table Grid6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1">
    <w:name w:val="Table Grid6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1">
    <w:name w:val="Table Grid6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1">
    <w:name w:val="Table Grid7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1">
    <w:name w:val="Table Grid7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1">
    <w:name w:val="Table Grid7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1">
    <w:name w:val="Table Grid7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1">
    <w:name w:val="Table Grid7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1">
    <w:name w:val="Table Grid77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1">
    <w:name w:val="Table Grid7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">
    <w:name w:val="Table Grid7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1">
    <w:name w:val="Table Grid8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">
    <w:name w:val="Table Grid8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1">
    <w:name w:val="Table Grid8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1">
    <w:name w:val="Table Grid86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1">
    <w:name w:val="Table Grid8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1">
    <w:name w:val="Table Grid8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1">
    <w:name w:val="Table Grid8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">
    <w:name w:val="Table Grid90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">
    <w:name w:val="Table Grid9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">
    <w:name w:val="Table Grid9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0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">
    <w:name w:val="Table Grid10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">
    <w:name w:val="Table Grid10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">
    <w:name w:val="Table Grid10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">
    <w:name w:val="Table Grid10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">
    <w:name w:val="Table Grid113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">
    <w:name w:val="Table Grid108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">
    <w:name w:val="Table Grid10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 Grid12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">
    <w:name w:val="Table Grid122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">
    <w:name w:val="Table Grid12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">
    <w:name w:val="Table Grid12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">
    <w:name w:val="Table Grid12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">
    <w:name w:val="Table Grid12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">
    <w:name w:val="Table Grid127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">
    <w:name w:val="Table Grid12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">
    <w:name w:val="Table Grid12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">
    <w:name w:val="Table Grid13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">
    <w:name w:val="Table Grid13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">
    <w:name w:val="Table Grid13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">
    <w:name w:val="Table Grid134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">
    <w:name w:val="Table Grid13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">
    <w:name w:val="Table Grid13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">
    <w:name w:val="Table Grid13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">
    <w:name w:val="Table Grid13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">
    <w:name w:val="Table Grid13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 Grid14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">
    <w:name w:val="Table Grid14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">
    <w:name w:val="Table Grid14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">
    <w:name w:val="Table Grid14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">
    <w:name w:val="Table Grid14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">
    <w:name w:val="Table Grid14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">
    <w:name w:val="Table Grid14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">
    <w:name w:val="Table Grid14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">
    <w:name w:val="Table Grid14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 Grid15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">
    <w:name w:val="Table Grid153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">
    <w:name w:val="Table Grid154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">
    <w:name w:val="Table Grid15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">
    <w:name w:val="Table Grid15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2">
    <w:name w:val="Heading 2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 w:val="26"/>
      <w:szCs w:val="42"/>
    </w:rPr>
  </w:style>
  <w:style w:type="character" w:customStyle="1" w:styleId="Heading3Char2">
    <w:name w:val="Heading 3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4Char2">
    <w:name w:val="Heading 4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E74B5"/>
      <w:szCs w:val="39"/>
    </w:rPr>
  </w:style>
  <w:style w:type="character" w:customStyle="1" w:styleId="Heading5Char2">
    <w:name w:val="Heading 5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Cs w:val="39"/>
    </w:rPr>
  </w:style>
  <w:style w:type="character" w:customStyle="1" w:styleId="Heading6Char2">
    <w:name w:val="Heading 6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7Char2">
    <w:name w:val="Heading 7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1F4D78"/>
      <w:szCs w:val="39"/>
    </w:rPr>
  </w:style>
  <w:style w:type="character" w:customStyle="1" w:styleId="Heading8Char2">
    <w:name w:val="Heading 8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72727"/>
      <w:sz w:val="21"/>
      <w:szCs w:val="34"/>
    </w:rPr>
  </w:style>
  <w:style w:type="character" w:customStyle="1" w:styleId="Heading9Char2">
    <w:name w:val="Heading 9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72727"/>
      <w:sz w:val="21"/>
      <w:szCs w:val="34"/>
    </w:rPr>
  </w:style>
  <w:style w:type="character" w:customStyle="1" w:styleId="TitleChar2">
    <w:name w:val="Title Char2"/>
    <w:basedOn w:val="DefaultParagraphFont"/>
    <w:uiPriority w:val="10"/>
    <w:rsid w:val="00980922"/>
    <w:rPr>
      <w:rFonts w:ascii="Calibri Light" w:eastAsia="Times New Roman" w:hAnsi="Calibri Light" w:cs="MoolBoran"/>
      <w:spacing w:val="-10"/>
      <w:kern w:val="28"/>
      <w:sz w:val="56"/>
      <w:szCs w:val="91"/>
    </w:rPr>
  </w:style>
  <w:style w:type="character" w:customStyle="1" w:styleId="SubtitleChar2">
    <w:name w:val="Subtitle Char2"/>
    <w:basedOn w:val="DefaultParagraphFont"/>
    <w:uiPriority w:val="11"/>
    <w:rsid w:val="00980922"/>
    <w:rPr>
      <w:rFonts w:eastAsia="Times New Roman" w:cs="DaunPenh"/>
      <w:color w:val="5A5A5A"/>
      <w:spacing w:val="15"/>
      <w:sz w:val="22"/>
      <w:szCs w:val="36"/>
    </w:rPr>
  </w:style>
  <w:style w:type="character" w:customStyle="1" w:styleId="QuoteChar2">
    <w:name w:val="Quote Char2"/>
    <w:basedOn w:val="DefaultParagraphFont"/>
    <w:uiPriority w:val="29"/>
    <w:rsid w:val="00980922"/>
    <w:rPr>
      <w:i/>
      <w:iCs/>
      <w:color w:val="404040"/>
      <w:szCs w:val="39"/>
    </w:rPr>
  </w:style>
  <w:style w:type="character" w:customStyle="1" w:styleId="IntenseQuoteChar2">
    <w:name w:val="Intense Quote Char2"/>
    <w:basedOn w:val="DefaultParagraphFont"/>
    <w:uiPriority w:val="30"/>
    <w:rsid w:val="00980922"/>
    <w:rPr>
      <w:i/>
      <w:iCs/>
      <w:color w:val="5B9BD5"/>
      <w:szCs w:val="39"/>
    </w:rPr>
  </w:style>
  <w:style w:type="table" w:customStyle="1" w:styleId="TableGrid157">
    <w:name w:val="Table Grid157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">
    <w:name w:val="Table Grid159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 Grid160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">
    <w:name w:val="Table Grid162"/>
    <w:basedOn w:val="TableNormal"/>
    <w:next w:val="TableGrid"/>
    <w:uiPriority w:val="59"/>
    <w:rsid w:val="008510A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">
    <w:name w:val="Table Grid163"/>
    <w:basedOn w:val="TableNormal"/>
    <w:next w:val="TableGrid"/>
    <w:uiPriority w:val="59"/>
    <w:rsid w:val="009138F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">
    <w:name w:val="Table Grid164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">
    <w:name w:val="Table Grid165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">
    <w:name w:val="Table Grid166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">
    <w:name w:val="Table Grid167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8">
    <w:name w:val="Table Grid168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9">
    <w:name w:val="Table Grid169"/>
    <w:basedOn w:val="TableNormal"/>
    <w:next w:val="TableGrid"/>
    <w:uiPriority w:val="59"/>
    <w:rsid w:val="008552A4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0">
    <w:name w:val="Table Grid170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2">
    <w:name w:val="Table Grid172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3">
    <w:name w:val="Table Grid173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4">
    <w:name w:val="Table Grid174"/>
    <w:basedOn w:val="TableNormal"/>
    <w:next w:val="TableGrid"/>
    <w:uiPriority w:val="39"/>
    <w:rsid w:val="00F958AF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5">
    <w:name w:val="Table Grid175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6">
    <w:name w:val="Table Grid176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7">
    <w:name w:val="Table Grid177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8">
    <w:name w:val="Table Grid178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9">
    <w:name w:val="Table Grid179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 Grid180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">
    <w:name w:val="Table Grid182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3">
    <w:name w:val="Table Grid183"/>
    <w:basedOn w:val="TableNormal"/>
    <w:next w:val="TableGrid"/>
    <w:uiPriority w:val="59"/>
    <w:rsid w:val="00F2274B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4">
    <w:name w:val="Table Grid184"/>
    <w:basedOn w:val="TableNormal"/>
    <w:next w:val="TableGrid"/>
    <w:uiPriority w:val="39"/>
    <w:rsid w:val="0023337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D9201F"/>
  </w:style>
  <w:style w:type="table" w:customStyle="1" w:styleId="TableGrid185">
    <w:name w:val="Table Grid185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6">
    <w:name w:val="Table Grid186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 Grid213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0">
    <w:name w:val="Table Grid3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0">
    <w:name w:val="Table Grid4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 Grid5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 Grid6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563D9A"/>
  </w:style>
  <w:style w:type="table" w:customStyle="1" w:styleId="TableGrid187">
    <w:name w:val="Table Grid187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8">
    <w:name w:val="Table Grid188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4">
    <w:name w:val="Table Grid214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">
    <w:name w:val="Table Grid6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 Grid710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Normal"/>
    <w:next w:val="ListParagraph"/>
    <w:uiPriority w:val="34"/>
    <w:qFormat/>
    <w:rsid w:val="00156E5F"/>
    <w:pPr>
      <w:ind w:left="720"/>
      <w:contextualSpacing/>
    </w:pPr>
    <w:rPr>
      <w:rFonts w:ascii="Calibri" w:eastAsia="Times New Roman" w:hAnsi="Calibri" w:cs="DaunPenh"/>
      <w:szCs w:val="36"/>
    </w:rPr>
  </w:style>
  <w:style w:type="table" w:customStyle="1" w:styleId="TableGrid1521">
    <w:name w:val="Table Grid152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">
    <w:name w:val="Table Grid1592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4415E7"/>
  </w:style>
  <w:style w:type="numbering" w:customStyle="1" w:styleId="NoList16">
    <w:name w:val="No List16"/>
    <w:next w:val="NoList"/>
    <w:uiPriority w:val="99"/>
    <w:semiHidden/>
    <w:unhideWhenUsed/>
    <w:rsid w:val="004415E7"/>
  </w:style>
  <w:style w:type="table" w:customStyle="1" w:styleId="TableGrid189">
    <w:name w:val="Table Grid189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 Grid190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4415E7"/>
  </w:style>
  <w:style w:type="table" w:customStyle="1" w:styleId="PlainTable413">
    <w:name w:val="Plain Table 413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23">
    <w:name w:val="No List23"/>
    <w:next w:val="NoList"/>
    <w:uiPriority w:val="99"/>
    <w:semiHidden/>
    <w:unhideWhenUsed/>
    <w:rsid w:val="004415E7"/>
  </w:style>
  <w:style w:type="table" w:customStyle="1" w:styleId="PlainTable4111">
    <w:name w:val="Plain Table 411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15">
    <w:name w:val="Table Grid215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3">
    <w:name w:val="No List33"/>
    <w:next w:val="NoList"/>
    <w:uiPriority w:val="99"/>
    <w:semiHidden/>
    <w:unhideWhenUsed/>
    <w:rsid w:val="004415E7"/>
  </w:style>
  <w:style w:type="table" w:customStyle="1" w:styleId="TableGrid312">
    <w:name w:val="Table Grid3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1">
    <w:name w:val="Plain Table 412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3">
    <w:name w:val="No List43"/>
    <w:next w:val="NoList"/>
    <w:uiPriority w:val="99"/>
    <w:semiHidden/>
    <w:unhideWhenUsed/>
    <w:rsid w:val="004415E7"/>
  </w:style>
  <w:style w:type="table" w:customStyle="1" w:styleId="TableGrid412">
    <w:name w:val="Table Grid4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4415E7"/>
  </w:style>
  <w:style w:type="table" w:customStyle="1" w:styleId="TableGrid512">
    <w:name w:val="Table Grid5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4415E7"/>
  </w:style>
  <w:style w:type="table" w:customStyle="1" w:styleId="TableGrid612">
    <w:name w:val="Table Grid6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4415E7"/>
  </w:style>
  <w:style w:type="table" w:customStyle="1" w:styleId="TableGrid711">
    <w:name w:val="Table Grid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4415E7"/>
  </w:style>
  <w:style w:type="table" w:customStyle="1" w:styleId="TableGrid810">
    <w:name w:val="Table Grid810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 Grid9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0">
    <w:name w:val="Table Grid10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 Grid216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0">
    <w:name w:val="Table Grid12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3">
    <w:name w:val="Table Grid3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3">
    <w:name w:val="Table Grid4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0">
    <w:name w:val="Table Grid13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 Grid14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 Grid15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3">
    <w:name w:val="Table Grid5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 Grid16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3">
    <w:name w:val="Table Grid6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2">
    <w:name w:val="Table Grid7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">
    <w:name w:val="Table Grid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1">
    <w:name w:val="Table Grid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0">
    <w:name w:val="Table Grid17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 Grid18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">
    <w:name w:val="Table Grid19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">
    <w:name w:val="Table Grid20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2">
    <w:name w:val="Table Grid23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2">
    <w:name w:val="Table Grid24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1">
    <w:name w:val="Table Grid5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 Grid25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1">
    <w:name w:val="Table Grid6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1">
    <w:name w:val="Table Grid7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">
    <w:name w:val="Table Grid8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1">
    <w:name w:val="Table Grid10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 Grid2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">
    <w:name w:val="Table Grid27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">
    <w:name w:val="Table Grid28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1">
    <w:name w:val="Table Grid29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1">
    <w:name w:val="Table Grid3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1">
    <w:name w:val="Table Grid11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1">
    <w:name w:val="Table Grid3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1">
    <w:name w:val="Table Grid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2">
    <w:name w:val="Table Grid35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2">
    <w:name w:val="Table Grid36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2">
    <w:name w:val="Table Grid37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2">
    <w:name w:val="Table Grid38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2">
    <w:name w:val="Table Grid39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2">
    <w:name w:val="Table Grid4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">
    <w:name w:val="Table Grid21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1">
    <w:name w:val="Table Grid4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1">
    <w:name w:val="Table Grid4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4">
    <w:name w:val="Table Grid474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3">
    <w:name w:val="Table Grid48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2">
    <w:name w:val="MY STYLE2"/>
    <w:uiPriority w:val="99"/>
    <w:rsid w:val="004415E7"/>
    <w:pPr>
      <w:numPr>
        <w:numId w:val="1"/>
      </w:numPr>
    </w:pPr>
  </w:style>
  <w:style w:type="numbering" w:customStyle="1" w:styleId="Style22">
    <w:name w:val="Style22"/>
    <w:uiPriority w:val="99"/>
    <w:rsid w:val="004415E7"/>
    <w:pPr>
      <w:numPr>
        <w:numId w:val="2"/>
      </w:numPr>
    </w:pPr>
  </w:style>
  <w:style w:type="numbering" w:customStyle="1" w:styleId="Style32">
    <w:name w:val="Style32"/>
    <w:uiPriority w:val="99"/>
    <w:rsid w:val="004415E7"/>
    <w:pPr>
      <w:numPr>
        <w:numId w:val="3"/>
      </w:numPr>
    </w:pPr>
  </w:style>
  <w:style w:type="numbering" w:customStyle="1" w:styleId="Style42">
    <w:name w:val="Style42"/>
    <w:uiPriority w:val="99"/>
    <w:rsid w:val="004415E7"/>
    <w:pPr>
      <w:numPr>
        <w:numId w:val="4"/>
      </w:numPr>
    </w:pPr>
  </w:style>
  <w:style w:type="numbering" w:customStyle="1" w:styleId="Style52">
    <w:name w:val="Style52"/>
    <w:uiPriority w:val="99"/>
    <w:rsid w:val="004415E7"/>
    <w:pPr>
      <w:numPr>
        <w:numId w:val="5"/>
      </w:numPr>
    </w:pPr>
  </w:style>
  <w:style w:type="numbering" w:customStyle="1" w:styleId="Style62">
    <w:name w:val="Style62"/>
    <w:uiPriority w:val="99"/>
    <w:rsid w:val="004415E7"/>
    <w:pPr>
      <w:numPr>
        <w:numId w:val="6"/>
      </w:numPr>
    </w:pPr>
  </w:style>
  <w:style w:type="numbering" w:customStyle="1" w:styleId="Style72">
    <w:name w:val="Style72"/>
    <w:uiPriority w:val="99"/>
    <w:rsid w:val="004415E7"/>
    <w:pPr>
      <w:numPr>
        <w:numId w:val="7"/>
      </w:numPr>
    </w:pPr>
  </w:style>
  <w:style w:type="numbering" w:customStyle="1" w:styleId="Style82">
    <w:name w:val="Style82"/>
    <w:uiPriority w:val="99"/>
    <w:rsid w:val="004415E7"/>
    <w:pPr>
      <w:numPr>
        <w:numId w:val="8"/>
      </w:numPr>
    </w:pPr>
  </w:style>
  <w:style w:type="numbering" w:customStyle="1" w:styleId="Style92">
    <w:name w:val="Style92"/>
    <w:uiPriority w:val="99"/>
    <w:rsid w:val="004415E7"/>
    <w:pPr>
      <w:numPr>
        <w:numId w:val="9"/>
      </w:numPr>
    </w:pPr>
  </w:style>
  <w:style w:type="table" w:customStyle="1" w:styleId="TableGrid493">
    <w:name w:val="Table Grid49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4415E7"/>
  </w:style>
  <w:style w:type="table" w:customStyle="1" w:styleId="TableGrid502">
    <w:name w:val="Table Grid50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">
    <w:name w:val="No List1112"/>
    <w:next w:val="NoList"/>
    <w:uiPriority w:val="99"/>
    <w:semiHidden/>
    <w:unhideWhenUsed/>
    <w:rsid w:val="004415E7"/>
  </w:style>
  <w:style w:type="numbering" w:customStyle="1" w:styleId="NoList212">
    <w:name w:val="No List212"/>
    <w:next w:val="NoList"/>
    <w:uiPriority w:val="99"/>
    <w:semiHidden/>
    <w:unhideWhenUsed/>
    <w:rsid w:val="004415E7"/>
  </w:style>
  <w:style w:type="numbering" w:customStyle="1" w:styleId="NoList312">
    <w:name w:val="No List312"/>
    <w:next w:val="NoList"/>
    <w:uiPriority w:val="99"/>
    <w:semiHidden/>
    <w:unhideWhenUsed/>
    <w:rsid w:val="004415E7"/>
  </w:style>
  <w:style w:type="numbering" w:customStyle="1" w:styleId="NoList412">
    <w:name w:val="No List412"/>
    <w:next w:val="NoList"/>
    <w:uiPriority w:val="99"/>
    <w:semiHidden/>
    <w:unhideWhenUsed/>
    <w:rsid w:val="004415E7"/>
  </w:style>
  <w:style w:type="numbering" w:customStyle="1" w:styleId="NoList512">
    <w:name w:val="No List512"/>
    <w:next w:val="NoList"/>
    <w:uiPriority w:val="99"/>
    <w:semiHidden/>
    <w:unhideWhenUsed/>
    <w:rsid w:val="004415E7"/>
  </w:style>
  <w:style w:type="numbering" w:customStyle="1" w:styleId="NoList612">
    <w:name w:val="No List612"/>
    <w:next w:val="NoList"/>
    <w:uiPriority w:val="99"/>
    <w:semiHidden/>
    <w:unhideWhenUsed/>
    <w:rsid w:val="004415E7"/>
  </w:style>
  <w:style w:type="numbering" w:customStyle="1" w:styleId="NoList712">
    <w:name w:val="No List712"/>
    <w:next w:val="NoList"/>
    <w:uiPriority w:val="99"/>
    <w:semiHidden/>
    <w:unhideWhenUsed/>
    <w:rsid w:val="004415E7"/>
  </w:style>
  <w:style w:type="numbering" w:customStyle="1" w:styleId="NoList812">
    <w:name w:val="No List812"/>
    <w:next w:val="NoList"/>
    <w:uiPriority w:val="99"/>
    <w:semiHidden/>
    <w:unhideWhenUsed/>
    <w:rsid w:val="004415E7"/>
  </w:style>
  <w:style w:type="table" w:customStyle="1" w:styleId="TableGrid931">
    <w:name w:val="Table Grid9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1">
    <w:name w:val="Table Grid10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 Grid112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">
    <w:name w:val="Table Grid12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">
    <w:name w:val="Table Grid1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1">
    <w:name w:val="Table Grid1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1">
    <w:name w:val="Table Grid1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1">
    <w:name w:val="Table Grid16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1">
    <w:name w:val="Table Grid17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1">
    <w:name w:val="Table Grid18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1">
    <w:name w:val="Table Grid19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 Grid20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">
    <w:name w:val="Table Grid2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1">
    <w:name w:val="Table Grid2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1">
    <w:name w:val="Table Grid2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1">
    <w:name w:val="Table Grid35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1">
    <w:name w:val="Table Grid36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1">
    <w:name w:val="Table Grid3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1">
    <w:name w:val="Table Grid3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1">
    <w:name w:val="Table Grid3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1">
    <w:name w:val="Table Grid4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 Grid2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2">
    <w:name w:val="Table Grid47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2">
    <w:name w:val="Table Grid48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2">
    <w:name w:val="Table Grid49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2">
    <w:name w:val="Grid Table 212"/>
    <w:basedOn w:val="TableNormal"/>
    <w:uiPriority w:val="47"/>
    <w:rsid w:val="004415E7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3">
    <w:name w:val="Table Grid53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2">
    <w:name w:val="Table Grid531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2">
    <w:name w:val="Table Grid54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2">
    <w:name w:val="Table Grid472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2">
    <w:name w:val="Table Grid55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2">
    <w:name w:val="Table Grid5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2">
    <w:name w:val="Table Grid5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2">
    <w:name w:val="Table Grid5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2">
    <w:name w:val="Table Grid5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2">
    <w:name w:val="Table Grid6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2">
    <w:name w:val="Table Grid6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2">
    <w:name w:val="Table Grid6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2">
    <w:name w:val="Table Grid6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2">
    <w:name w:val="Table Grid6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2">
    <w:name w:val="Table Grid6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2">
    <w:name w:val="Table Grid6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2">
    <w:name w:val="Table Grid6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2">
    <w:name w:val="Table Grid7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2">
    <w:name w:val="Table Grid7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2">
    <w:name w:val="Table Grid7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2">
    <w:name w:val="Table Grid7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2">
    <w:name w:val="Table Grid7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2">
    <w:name w:val="Table Grid77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2">
    <w:name w:val="Table Grid7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2">
    <w:name w:val="Table Grid7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2">
    <w:name w:val="Table Grid8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">
    <w:name w:val="Table Grid8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">
    <w:name w:val="Table Grid8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2">
    <w:name w:val="Table Grid8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2">
    <w:name w:val="Table Grid86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2">
    <w:name w:val="Table Grid8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2">
    <w:name w:val="Table Grid8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2">
    <w:name w:val="Table Grid8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1">
    <w:name w:val="Table Grid90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1">
    <w:name w:val="Table Grid9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1">
    <w:name w:val="Table Grid9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1">
    <w:name w:val="Table Grid100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1">
    <w:name w:val="Table Grid10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1">
    <w:name w:val="Table Grid10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1">
    <w:name w:val="Table Grid10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1">
    <w:name w:val="Table Grid10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">
    <w:name w:val="Table Grid113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1">
    <w:name w:val="Table Grid108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1">
    <w:name w:val="Table Grid10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">
    <w:name w:val="Table Grid11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">
    <w:name w:val="Table Grid11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">
    <w:name w:val="Table Grid11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">
    <w:name w:val="Table Grid11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">
    <w:name w:val="Table Grid11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">
    <w:name w:val="Table Grid11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 Grid12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">
    <w:name w:val="Table Grid122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">
    <w:name w:val="Table Grid12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">
    <w:name w:val="Table Grid12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">
    <w:name w:val="Table Grid12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">
    <w:name w:val="Table Grid12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">
    <w:name w:val="Table Grid127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1">
    <w:name w:val="Table Grid12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1">
    <w:name w:val="Table Grid12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 Grid13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1">
    <w:name w:val="Table Grid13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1">
    <w:name w:val="Table Grid13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1">
    <w:name w:val="Table Grid1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 Grid21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1">
    <w:name w:val="Table Grid791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1">
    <w:name w:val="Table Grid13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1">
    <w:name w:val="Table Grid13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1">
    <w:name w:val="Table Grid13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1">
    <w:name w:val="Table Grid13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1">
    <w:name w:val="Table Grid13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1">
    <w:name w:val="Table Grid14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1">
    <w:name w:val="Table Grid14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1">
    <w:name w:val="Table Grid14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1">
    <w:name w:val="Table Grid14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1">
    <w:name w:val="Table Grid14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1">
    <w:name w:val="Table Grid14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1">
    <w:name w:val="Table Grid14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1">
    <w:name w:val="Table Grid14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1">
    <w:name w:val="Table Grid14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1">
    <w:name w:val="Table Grid15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2">
    <w:name w:val="Table Grid152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1">
    <w:name w:val="Table Grid153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1">
    <w:name w:val="Table Grid154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1">
    <w:name w:val="Table Grid15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1">
    <w:name w:val="Table Grid15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71">
    <w:name w:val="Table Grid15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1">
    <w:name w:val="Table Grid158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">
    <w:name w:val="Table Grid159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1">
    <w:name w:val="Table Grid160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1">
    <w:name w:val="Table Grid1591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11">
    <w:name w:val="Table Grid1521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1">
    <w:name w:val="Table Grid1592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1">
    <w:name w:val="Table Grid162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1">
    <w:name w:val="Table Grid163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1">
    <w:name w:val="Table Grid164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1">
    <w:name w:val="Table Grid165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1">
    <w:name w:val="Table Grid166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1">
    <w:name w:val="Table Grid16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811E53"/>
  </w:style>
  <w:style w:type="table" w:customStyle="1" w:styleId="TableGrid193">
    <w:name w:val="Table Grid19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4">
    <w:name w:val="Table Grid19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 Grid217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4">
    <w:name w:val="Table Grid3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4">
    <w:name w:val="Table Grid4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">
    <w:name w:val="Table Grid5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">
    <w:name w:val="Table Grid6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3">
    <w:name w:val="Table Grid7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">
    <w:name w:val="Table Grid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2">
    <w:name w:val="Table Grid10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3">
    <w:name w:val="Table Grid11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2">
    <w:name w:val="Table Grid13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2">
    <w:name w:val="Table Grid14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2">
    <w:name w:val="Table Grid15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2">
    <w:name w:val="Table Grid16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2">
    <w:name w:val="Table Grid17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2">
    <w:name w:val="Table Grid1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5">
    <w:name w:val="Table Grid195"/>
    <w:basedOn w:val="TableNormal"/>
    <w:next w:val="TableGrid"/>
    <w:uiPriority w:val="59"/>
    <w:rsid w:val="00F46B99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6">
    <w:name w:val="Table Grid196"/>
    <w:basedOn w:val="TableNormal"/>
    <w:next w:val="TableGrid"/>
    <w:uiPriority w:val="39"/>
    <w:rsid w:val="00F33316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7">
    <w:name w:val="Table Grid197"/>
    <w:basedOn w:val="TableNormal"/>
    <w:next w:val="TableGrid"/>
    <w:uiPriority w:val="59"/>
    <w:rsid w:val="00F3331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8">
    <w:name w:val="Table Grid198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9">
    <w:name w:val="Table Grid199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0">
    <w:name w:val="Table Grid200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3">
    <w:name w:val="Table Grid203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8">
    <w:name w:val="No List18"/>
    <w:next w:val="NoList"/>
    <w:uiPriority w:val="99"/>
    <w:semiHidden/>
    <w:unhideWhenUsed/>
    <w:rsid w:val="00FF6709"/>
  </w:style>
  <w:style w:type="table" w:customStyle="1" w:styleId="TableGrid1100">
    <w:name w:val="Table Grid1100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4">
    <w:name w:val="Table Grid204"/>
    <w:basedOn w:val="TableNormal"/>
    <w:next w:val="TableGrid"/>
    <w:uiPriority w:val="39"/>
    <w:rsid w:val="00FF6709"/>
    <w:pPr>
      <w:spacing w:after="0" w:line="240" w:lineRule="auto"/>
    </w:pPr>
    <w:rPr>
      <w:rFonts w:ascii="Calibri" w:eastAsia="Calibri" w:hAnsi="Calibri" w:cs="DaunPenh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 Grid218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5">
    <w:name w:val="Table Grid3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5">
    <w:name w:val="Table Grid4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5">
    <w:name w:val="Table Grid5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5">
    <w:name w:val="Table Grid6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">
    <w:name w:val="Table Grid714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5">
    <w:name w:val="Table Grid205"/>
    <w:basedOn w:val="TableNormal"/>
    <w:next w:val="TableGrid"/>
    <w:uiPriority w:val="59"/>
    <w:rsid w:val="00ED6BB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6">
    <w:name w:val="Table Grid206"/>
    <w:basedOn w:val="TableNormal"/>
    <w:next w:val="TableGrid"/>
    <w:uiPriority w:val="39"/>
    <w:rsid w:val="00627E5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7">
    <w:name w:val="Table Grid207"/>
    <w:basedOn w:val="TableNormal"/>
    <w:next w:val="TableGrid"/>
    <w:uiPriority w:val="59"/>
    <w:rsid w:val="00627E59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8">
    <w:name w:val="Table Grid208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9">
    <w:name w:val="Table Grid209"/>
    <w:basedOn w:val="TableNormal"/>
    <w:next w:val="TableGrid"/>
    <w:uiPriority w:val="3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6">
    <w:name w:val="Table Grid316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 Grid219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 Grid220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 Grid223"/>
    <w:basedOn w:val="TableNormal"/>
    <w:next w:val="TableGrid"/>
    <w:uiPriority w:val="39"/>
    <w:rsid w:val="00227A03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24">
    <w:name w:val="Table Grid224"/>
    <w:basedOn w:val="TableNormal"/>
    <w:next w:val="TableGrid"/>
    <w:uiPriority w:val="59"/>
    <w:rsid w:val="0022266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 Grid225"/>
    <w:basedOn w:val="TableNormal"/>
    <w:next w:val="TableGrid"/>
    <w:uiPriority w:val="59"/>
    <w:rsid w:val="0022266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 Grid226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 Grid227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8">
    <w:name w:val="Table Grid228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9">
    <w:name w:val="Table Grid229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">
    <w:name w:val="Table Grid230"/>
    <w:basedOn w:val="TableNormal"/>
    <w:next w:val="TableGrid"/>
    <w:uiPriority w:val="39"/>
    <w:rsid w:val="004D4DE7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33">
    <w:name w:val="Table Grid233"/>
    <w:basedOn w:val="TableNormal"/>
    <w:next w:val="TableGrid"/>
    <w:uiPriority w:val="59"/>
    <w:rsid w:val="00B6740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4">
    <w:name w:val="Table Grid234"/>
    <w:basedOn w:val="TableNormal"/>
    <w:next w:val="TableGrid"/>
    <w:uiPriority w:val="39"/>
    <w:rsid w:val="00B6740F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5">
    <w:name w:val="Table Grid235"/>
    <w:basedOn w:val="TableNormal"/>
    <w:next w:val="TableGrid"/>
    <w:uiPriority w:val="39"/>
    <w:rsid w:val="00B84C18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2">
    <w:name w:val="Table Grid15922"/>
    <w:basedOn w:val="TableNormal"/>
    <w:next w:val="TableGrid"/>
    <w:uiPriority w:val="39"/>
    <w:rsid w:val="00A1248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DE5FDA"/>
    <w:pPr>
      <w:spacing w:after="120"/>
      <w:ind w:left="360"/>
    </w:pPr>
    <w:rPr>
      <w:szCs w:val="36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E5FDA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11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  <b:Source>
    <b:Tag>ឯកស</b:Tag>
    <b:SourceType>Book</b:SourceType>
    <b:Guid>{8134136A-79D4-4B7A-B792-7ECED966FA83}</b:Guid>
    <b:Title>ឯកសារបំប៉នសមត្ថភាពគ្រូបង្រៀនស្តីពីការបង្កើតវិញ្ញាសាតេស្តស្តង់ដាប្រចាំខែ និងដំណើរការធ្វើតេស្តស្តង់ដាប្រចាំខែនៅតាមសាលារៀន សម្រាប់ការអនុវត្តការគ្រប់គ្រងតាមសាលារៀន</b:Title>
    <b:Author>
      <b:Author>
        <b:NameList>
          <b:Person>
            <b:Last>នាយកដ្ឋានធានាគុណភាពអប់រំ</b:Last>
          </b:Person>
          <b:Person>
            <b:Last>Children</b:Last>
            <b:First>អង្គការ</b:First>
            <b:Middle>Save the</b:Middle>
          </b:Person>
        </b:NameList>
      </b:Author>
    </b:Author>
    <b:Year>២០១៨</b:Year>
    <b:City>ភ្នំពេញ</b:City>
    <b:Publisher>អង្គការ Save the Children</b:Publisher>
    <b:RefOrder>13</b:RefOrder>
  </b:Source>
  <b:Source>
    <b:Tag>នាយ២០</b:Tag>
    <b:SourceType>Book</b:SourceType>
    <b:Guid>{80B745E0-AA58-42C1-AA11-D46F423B96F1}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ឯកសារជំនួយស្មារតីស្តីពីការអភិវឌ្ឍវិញ្ញាសាប្រឡងឆមាសនៅកម្រិតមធ្យមសិក្សាបឋមភូមិ</b:Title>
    <b:Year>២០២០</b:Year>
    <b:City>ភ្នំពេញ</b:City>
    <b:Publisher>ក្រសួងអយក (គម្រោងកែលម្អការអប់រំនៅមធ្យមសិក្សា)</b:Publisher>
    <b:RefOrder>10</b:RefOrder>
  </b:Source>
  <b:Source>
    <b:Tag>នាយ១៨</b:Tag>
    <b:SourceType>Book</b:SourceType>
    <b:Guid>{D87BC35F-2E70-49F7-B987-B9DB95E9CADF}</b:Guid>
    <b:Author>
      <b:Author>
        <b:NameList>
          <b:Person>
            <b:Last>នាយកដ្ឋានបឋមសិក្សា</b:Last>
          </b:Person>
          <b:Person>
            <b:Last>Children</b:Last>
            <b:First>អង្គការ</b:First>
            <b:Middle>Save the</b:Middle>
          </b:Person>
        </b:NameList>
      </b:Author>
    </b:Author>
    <b:Title>ឯកសារជំនួយស្មារតីស្តីពីការគ្រប់គ្រងសាលារៀនផ្អែកលើលទ្ធផល (SBM)</b:Title>
    <b:Year>២០១៨</b:Year>
    <b:City>ភ្នំពេញ</b:City>
    <b:Publisher>ក្រសួងអយក</b:Publisher>
    <b:RefOrder>12</b:RefOrder>
  </b:Source>
  <b:Source>
    <b:Tag>ក្រ០៦1</b:Tag>
    <b:SourceType>Book</b:SourceType>
    <b:Guid>{A349478F-8992-4067-9FC4-9D866F6BCA50}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City>ភ្នំពេញ</b:City>
    <b:RefOrder>4</b:RefOrder>
  </b:Source>
  <b:Source>
    <b:Tag>នាយ០៦</b:Tag>
    <b:SourceType>Book</b:SourceType>
    <b:Guid>{C7079C13-F08B-40BB-89D9-F189AD028FAE}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City>ភ្នំពេញ</b:City>
    <b:RefOrder>3</b:RefOrder>
  </b:Source>
</b:Sources>
</file>

<file path=customXml/itemProps1.xml><?xml version="1.0" encoding="utf-8"?>
<ds:datastoreItem xmlns:ds="http://schemas.openxmlformats.org/officeDocument/2006/customXml" ds:itemID="{B4F3ADD0-15F2-486A-A734-A5A43E421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TOL PAGNA</dc:creator>
  <cp:lastModifiedBy>Sophak Phorn</cp:lastModifiedBy>
  <cp:revision>3</cp:revision>
  <cp:lastPrinted>2021-04-11T05:12:00Z</cp:lastPrinted>
  <dcterms:created xsi:type="dcterms:W3CDTF">2024-08-23T12:00:00Z</dcterms:created>
  <dcterms:modified xsi:type="dcterms:W3CDTF">2026-08-05T09:13:00Z</dcterms:modified>
</cp:coreProperties>
</file>