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6AF540" w14:textId="3CEE79CF" w:rsidR="006418F1" w:rsidRPr="00CC09A9" w:rsidRDefault="005C4120" w:rsidP="006418F1">
      <w:pPr>
        <w:rPr>
          <w:rFonts w:ascii="Khmer OS Battambang" w:hAnsi="Khmer OS Battambang" w:cs="Khmer OS Battambang"/>
          <w:color w:val="1205BB"/>
          <w:szCs w:val="24"/>
        </w:rPr>
      </w:pPr>
      <w:bookmarkStart w:id="0" w:name="_Toc42185191"/>
      <w:r w:rsidRPr="00CC09A9">
        <w:rPr>
          <w:rFonts w:ascii="Khmer OS Battambang" w:hAnsi="Khmer OS Battambang" w:cs="Khmer OS Battambang"/>
          <w:noProof/>
          <w:szCs w:val="24"/>
        </w:rPr>
        <mc:AlternateContent>
          <mc:Choice Requires="wpg">
            <w:drawing>
              <wp:anchor distT="0" distB="0" distL="114300" distR="114300" simplePos="0" relativeHeight="251810816" behindDoc="1" locked="0" layoutInCell="1" allowOverlap="1" wp14:anchorId="219ECA85" wp14:editId="0E2C3DF6">
                <wp:simplePos x="0" y="0"/>
                <wp:positionH relativeFrom="column">
                  <wp:posOffset>-335280</wp:posOffset>
                </wp:positionH>
                <wp:positionV relativeFrom="paragraph">
                  <wp:posOffset>0</wp:posOffset>
                </wp:positionV>
                <wp:extent cx="6986905" cy="3063240"/>
                <wp:effectExtent l="0" t="0" r="0" b="22860"/>
                <wp:wrapTight wrapText="bothSides">
                  <wp:wrapPolygon edited="0">
                    <wp:start x="589" y="0"/>
                    <wp:lineTo x="412" y="13164"/>
                    <wp:lineTo x="177" y="13970"/>
                    <wp:lineTo x="0" y="18134"/>
                    <wp:lineTo x="0" y="20821"/>
                    <wp:lineTo x="766" y="21627"/>
                    <wp:lineTo x="1767" y="21627"/>
                    <wp:lineTo x="1943" y="21627"/>
                    <wp:lineTo x="2650" y="20015"/>
                    <wp:lineTo x="20024" y="19343"/>
                    <wp:lineTo x="20083" y="17463"/>
                    <wp:lineTo x="20613" y="15716"/>
                    <wp:lineTo x="20907" y="13433"/>
                    <wp:lineTo x="20848" y="12224"/>
                    <wp:lineTo x="20377" y="11015"/>
                    <wp:lineTo x="20377" y="6716"/>
                    <wp:lineTo x="20848" y="6716"/>
                    <wp:lineTo x="21437" y="5507"/>
                    <wp:lineTo x="21378" y="0"/>
                    <wp:lineTo x="589" y="0"/>
                  </wp:wrapPolygon>
                </wp:wrapTight>
                <wp:docPr id="135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86905" cy="3063240"/>
                          <a:chOff x="515" y="561"/>
                          <a:chExt cx="11136" cy="4824"/>
                        </a:xfrm>
                      </wpg:grpSpPr>
                      <wps:wsp>
                        <wps:cNvPr id="136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730" y="561"/>
                            <a:ext cx="10387" cy="25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1CECA0" w14:textId="12110EED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 w:hint="cs"/>
                                  <w:cs/>
                                </w:rPr>
                                <w:t>សាលាបឋមសិក្សា</w:t>
                              </w:r>
                              <w:r w:rsidR="00862744">
                                <w:rPr>
                                  <w:rFonts w:ascii="Khmer OS Muol Light" w:hAnsi="Khmer OS Muol Light" w:cs="Khmer OS Muol Light" w:hint="cs"/>
                                  <w:cs/>
                                </w:rPr>
                                <w:t xml:space="preserve">៖ </w:t>
                              </w:r>
                              <w:r w:rsidR="00862744"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</w:t>
                              </w:r>
                            </w:p>
                            <w:p w14:paraId="47AE864C" w14:textId="4E59398B" w:rsidR="00544233" w:rsidRPr="00862744" w:rsidRDefault="00BC6927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ប្រឡង</w:t>
                              </w:r>
                              <w:r w:rsidR="00B94E6B" w:rsidRPr="00AE54C7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ឆមាស៖...........</w:t>
                              </w:r>
                              <w:r w:rsidR="00544233" w:rsidRPr="00AE54C7">
                                <w:rPr>
                                  <w:rFonts w:ascii="Khmer OS System" w:hAnsi="Khmer OS System" w:cs="Khmer OS System"/>
                                </w:rPr>
                                <w:t xml:space="preserve">   </w:t>
                              </w:r>
                              <w:r w:rsidR="00544233"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>ថ្នាក់ទី</w:t>
                              </w:r>
                              <w:r w:rsidR="00862744"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>៖</w:t>
                              </w:r>
                              <w:r w:rsidR="00B94E6B">
                                <w:rPr>
                                  <w:rFonts w:ascii="Khmer OS System" w:hAnsi="Khmer OS System" w:cs="Khmer OS System" w:hint="cs"/>
                                  <w:cs/>
                                  <w:lang w:val="en-AU"/>
                                </w:rPr>
                                <w:t>........</w:t>
                              </w:r>
                              <w:r w:rsidR="00544233"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 xml:space="preserve"> សម័យប្រឡ</w:t>
                              </w:r>
                              <w:r>
                                <w:rPr>
                                  <w:rFonts w:ascii="Khmer OS System" w:hAnsi="Khmer OS System" w:cs="Khmer OS System" w:hint="cs"/>
                                  <w:cs/>
                                  <w:lang w:val="en-AU"/>
                                </w:rPr>
                                <w:t>ង</w:t>
                              </w:r>
                              <w:r w:rsidR="00862744"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 xml:space="preserve">៖ </w:t>
                              </w:r>
                              <w:r w:rsidR="00544233"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</w:t>
                              </w:r>
                            </w:p>
                            <w:p w14:paraId="0D62F917" w14:textId="145B2E47" w:rsidR="00544233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 w:hint="cs"/>
                                  <w:cs/>
                                  <w:lang w:val="en-AU"/>
                                </w:rPr>
                                <w:t>ហត្ថលេខាអនុរក្ស</w:t>
                              </w:r>
                            </w:p>
                            <w:p w14:paraId="28FA94EA" w14:textId="77777777" w:rsidR="00544233" w:rsidRDefault="00544233" w:rsidP="00BD0CEA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302F9945" w14:textId="77777777" w:rsidR="00544233" w:rsidRPr="00635ACD" w:rsidRDefault="00544233" w:rsidP="00BD0CEA">
                              <w:pPr>
                                <w:spacing w:after="0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  <w:r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  <w:t>-.............................</w:t>
                              </w:r>
                            </w:p>
                            <w:p w14:paraId="2D17B1C0" w14:textId="77777777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8529" y="561"/>
                            <a:ext cx="3122" cy="13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10AE9BF" w14:textId="1099087D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BC6927">
                                <w:rPr>
                                  <w:rFonts w:ascii="Khmer OS Muol" w:hAnsi="Khmer OS Muol" w:cs="Khmer OS Muol"/>
                                  <w:cs/>
                                  <w:lang w:val="en-AU"/>
                                </w:rPr>
                                <w:t>លេខបន្ទប់</w:t>
                              </w:r>
                              <w:r w:rsidR="00862744" w:rsidRPr="00BC6927">
                                <w:rPr>
                                  <w:rFonts w:ascii="Khmer OS Muol" w:hAnsi="Khmer OS Muol" w:cs="Khmer OS Muol" w:hint="cs"/>
                                  <w:cs/>
                                  <w:lang w:val="en-AU"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>.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</w:t>
                              </w:r>
                            </w:p>
                            <w:p w14:paraId="1AB5F372" w14:textId="41F6AB97" w:rsidR="00544233" w:rsidRPr="00A13B9F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</w:pPr>
                              <w:r w:rsidRPr="00A13B9F">
                                <w:rPr>
                                  <w:rFonts w:ascii="Khmer OS Muol" w:hAnsi="Khmer OS Muol" w:cs="Khmer OS Muol"/>
                                  <w:cs/>
                                  <w:lang w:val="en-AU"/>
                                </w:rPr>
                                <w:t>លេខតុ</w:t>
                              </w:r>
                              <w:r w:rsidR="00862744">
                                <w:rPr>
                                  <w:rFonts w:ascii="Khmer OS Muol" w:hAnsi="Khmer OS Muol" w:cs="Khmer OS Muol" w:hint="cs"/>
                                  <w:cs/>
                                  <w:lang w:val="en-AU"/>
                                </w:rPr>
                                <w:t>៖</w:t>
                              </w:r>
                              <w:r w:rsidRPr="00A13B9F"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  <w:t>..................</w:t>
                              </w:r>
                              <w:r w:rsidR="00BC6927">
                                <w:rPr>
                                  <w:rFonts w:ascii="Khmer OS Muol" w:hAnsi="Khmer OS Muol" w:cs="Khmer OS Muol" w:hint="cs"/>
                                  <w:cs/>
                                  <w:lang w:val="en-AU"/>
                                </w:rPr>
                                <w:t>...</w:t>
                              </w:r>
                              <w:r w:rsidRPr="00A13B9F"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  <w:t>.....</w:t>
                              </w:r>
                              <w:r>
                                <w:rPr>
                                  <w:rFonts w:ascii="Khmer OS Muol" w:hAnsi="Khmer OS Muol" w:cs="Khmer OS Muol"/>
                                  <w:lang w:val="en-AU"/>
                                </w:rPr>
                                <w:t>....</w:t>
                              </w:r>
                            </w:p>
                            <w:p w14:paraId="51491296" w14:textId="77777777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" name="Rectangle 138"/>
                        <wps:cNvSpPr>
                          <a:spLocks noChangeArrowheads="1"/>
                        </wps:cNvSpPr>
                        <wps:spPr bwMode="auto">
                          <a:xfrm>
                            <a:off x="3179" y="1635"/>
                            <a:ext cx="4986" cy="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5AF658" w14:textId="23193A1E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នាមត្រកូល និងនាមខ្លួន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 xml:space="preserve">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....................................</w:t>
                              </w:r>
                            </w:p>
                            <w:p w14:paraId="6BA97B10" w14:textId="3D85C70B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ថ្ងៃខែឆ្នាំកំណើត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</w:rPr>
                                <w:t xml:space="preserve"> 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  <w:lang w:val="en-AU"/>
                                </w:rPr>
                                <w:t>..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............................................</w:t>
                              </w:r>
                            </w:p>
                            <w:p w14:paraId="5FE300A2" w14:textId="11D0DA80" w:rsidR="00544233" w:rsidRPr="004A06A3" w:rsidRDefault="00544233" w:rsidP="00BD0CEA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</w:rPr>
                                <w:t>ហត្ថលេខាបេក្ខជន</w:t>
                              </w:r>
                              <w:r w:rsidR="00862744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៖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.............................................</w:t>
                              </w:r>
                              <w:r w:rsidRPr="004A06A3">
                                <w:rPr>
                                  <w:rFonts w:ascii="Khmer OS" w:hAnsi="Khmer OS" w:cs="Khmer OS"/>
                                </w:rPr>
                                <w:t xml:space="preserve"> :</w:t>
                              </w:r>
                              <w:r w:rsidRPr="004A06A3">
                                <w:rPr>
                                  <w:rFonts w:ascii="Khmer OS" w:hAnsi="Khmer OS" w:cs="Khmer OS"/>
                                  <w:lang w:val="en-AU"/>
                                </w:rPr>
                                <w:t>.........................................................</w:t>
                              </w:r>
                            </w:p>
                            <w:p w14:paraId="229C2F61" w14:textId="77777777" w:rsidR="00544233" w:rsidRPr="000649F5" w:rsidRDefault="00544233" w:rsidP="00BD0CEA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b/>
                                  <w:bCs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" name="Rectangle 139"/>
                        <wps:cNvSpPr>
                          <a:spLocks noChangeArrowheads="1"/>
                        </wps:cNvSpPr>
                        <wps:spPr bwMode="auto">
                          <a:xfrm>
                            <a:off x="644" y="3214"/>
                            <a:ext cx="10738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D25EA0" w14:textId="77777777" w:rsidR="00544233" w:rsidRPr="00862744" w:rsidRDefault="00544233" w:rsidP="00CE236B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spacing w:after="0" w:line="240" w:lineRule="auto"/>
                                <w:ind w:left="270" w:hanging="180"/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  <w:lang w:val="en-AU"/>
                                </w:rPr>
      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      </w:r>
                            </w:p>
                            <w:p w14:paraId="0D84F76B" w14:textId="77777777" w:rsidR="00544233" w:rsidRPr="00B64460" w:rsidRDefault="00544233" w:rsidP="00BD0CEA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B64460"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  <w:t>.............................................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Rectangle 140"/>
                        <wps:cNvSpPr>
                          <a:spLocks noChangeArrowheads="1"/>
                        </wps:cNvSpPr>
                        <wps:spPr bwMode="auto">
                          <a:xfrm>
                            <a:off x="8165" y="2600"/>
                            <a:ext cx="2563" cy="570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1148ECD" w14:textId="77777777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</w:rPr>
                                <w:t>អក្សរសម្ងាត់</w:t>
                              </w:r>
                            </w:p>
                            <w:p w14:paraId="4CB71A86" w14:textId="77777777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" name="Rectangle 141"/>
                        <wps:cNvSpPr>
                          <a:spLocks noChangeArrowheads="1"/>
                        </wps:cNvSpPr>
                        <wps:spPr bwMode="auto">
                          <a:xfrm>
                            <a:off x="8165" y="4296"/>
                            <a:ext cx="2564" cy="553"/>
                          </a:xfrm>
                          <a:prstGeom prst="rect">
                            <a:avLst/>
                          </a:prstGeom>
                          <a:noFill/>
                          <a:ln w="19050">
                            <a:solidFill>
                              <a:sysClr val="windowText" lastClr="000000">
                                <a:lumMod val="100000"/>
                                <a:lumOff val="0"/>
                              </a:sys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7816E88" w14:textId="77777777" w:rsidR="00544233" w:rsidRPr="00862744" w:rsidRDefault="00544233" w:rsidP="00BD0CEA">
                              <w:pPr>
                                <w:spacing w:after="0" w:line="240" w:lineRule="auto"/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lang w:val="en-AU"/>
                                </w:rPr>
                              </w:pPr>
                              <w:r w:rsidRPr="00862744">
                                <w:rPr>
                                  <w:rFonts w:ascii="Khmer OS System" w:hAnsi="Khmer OS System" w:cs="Khmer OS System"/>
                                  <w:sz w:val="18"/>
                                  <w:szCs w:val="18"/>
                                  <w:cs/>
                                </w:rPr>
                                <w:t>អក្សរសម្ងាត់</w:t>
                              </w:r>
                            </w:p>
                            <w:p w14:paraId="2B7A27CE" w14:textId="77777777" w:rsidR="00544233" w:rsidRPr="00635ACD" w:rsidRDefault="00544233" w:rsidP="00BD0CEA">
                              <w:pPr>
                                <w:spacing w:after="0" w:line="240" w:lineRule="auto"/>
                                <w:rPr>
                                  <w:rFonts w:ascii="Khmer OS Muol Light" w:hAnsi="Khmer OS Muol Light" w:cs="Khmer OS Muol Light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515" y="4210"/>
                            <a:ext cx="1312" cy="1175"/>
                          </a:xfrm>
                          <a:prstGeom prst="ellipse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Rectangle 143"/>
                        <wps:cNvSpPr>
                          <a:spLocks noChangeArrowheads="1"/>
                        </wps:cNvSpPr>
                        <wps:spPr bwMode="auto">
                          <a:xfrm>
                            <a:off x="515" y="3627"/>
                            <a:ext cx="10723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55DFDB" w14:textId="77777777" w:rsidR="00544233" w:rsidRPr="00A85045" w:rsidRDefault="00544233" w:rsidP="00BD0CEA">
                              <w:pPr>
                                <w:tabs>
                                  <w:tab w:val="left" w:pos="851"/>
                                  <w:tab w:val="left" w:pos="1560"/>
                                </w:tabs>
                                <w:ind w:left="284"/>
                                <w:rPr>
                                  <w:rFonts w:ascii="Khmer OS" w:hAnsi="Khmer OS" w:cs="Khmer OS"/>
                                </w:rPr>
                              </w:pPr>
                              <w:r w:rsidRPr="00A85045">
                                <w:rPr>
                                  <w:rFonts w:ascii="Khmer OS" w:hAnsi="Khmer OS" w:cs="Khmer OS"/>
                                </w:rPr>
                                <w:sym w:font="Wingdings 2" w:char="F026"/>
                              </w:r>
                              <w:r w:rsidRPr="00A85045">
                                <w:rPr>
                                  <w:rFonts w:ascii="Khmer OS" w:hAnsi="Khmer OS" w:cs="Khmer OS"/>
                                </w:rPr>
                                <w:t>……………………………………………………………………………………………………………………………</w:t>
                              </w:r>
                              <w:r w:rsidRPr="00084B58">
                                <w:rPr>
                                  <w:rFonts w:ascii="Khmer OS" w:hAnsi="Khmer OS" w:cs="Khmer OS"/>
                                </w:rPr>
                                <w:t>……………</w:t>
                              </w:r>
                            </w:p>
                            <w:p w14:paraId="61799C1D" w14:textId="77777777" w:rsidR="00544233" w:rsidRPr="00B64460" w:rsidRDefault="00544233" w:rsidP="00BD0CEA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Rectangle 145"/>
                        <wps:cNvSpPr>
                          <a:spLocks noChangeArrowheads="1"/>
                        </wps:cNvSpPr>
                        <wps:spPr bwMode="auto">
                          <a:xfrm>
                            <a:off x="1392" y="4266"/>
                            <a:ext cx="7290" cy="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D8DA88" w14:textId="560B7083" w:rsidR="000D3356" w:rsidRPr="00C30573" w:rsidRDefault="00C30573" w:rsidP="000D3356">
                              <w:pPr>
                                <w:tabs>
                                  <w:tab w:val="left" w:pos="851"/>
                                  <w:tab w:val="left" w:pos="1110"/>
                                  <w:tab w:val="left" w:pos="1560"/>
                                </w:tabs>
                                <w:spacing w:after="0" w:line="240" w:lineRule="auto"/>
                                <w:ind w:left="284"/>
                                <w:rPr>
                                  <w:rFonts w:ascii="Khmer OS System" w:hAnsi="Khmer OS System" w:cs="Khmer OS System"/>
                                  <w:sz w:val="24"/>
                                  <w:szCs w:val="24"/>
                                  <w:lang w:val="en-AU"/>
                                </w:rPr>
                              </w:pPr>
                              <w:r>
                                <w:rPr>
                                  <w:rFonts w:ascii="Khmer OS" w:hAnsi="Khmer OS" w:cs="Khmer OS"/>
                                  <w:sz w:val="24"/>
                                  <w:szCs w:val="24"/>
                                </w:rPr>
                                <w:t xml:space="preserve">          </w:t>
                              </w:r>
                              <w:r w:rsidR="000D3356" w:rsidRPr="00C30573">
                                <w:rPr>
                                  <w:rFonts w:ascii="Khmer OS" w:hAnsi="Khmer OS" w:cs="Khmer OS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="000D3356" w:rsidRPr="00C30573">
                                <w:rPr>
                                  <w:rFonts w:ascii="Khmer OS System" w:hAnsi="Khmer OS System" w:cs="Khmer OS System"/>
                                  <w:b/>
                                  <w:bCs/>
                                  <w:sz w:val="24"/>
                                  <w:szCs w:val="24"/>
                                  <w:cs/>
                                </w:rPr>
                                <w:t xml:space="preserve">វិញ្ញាសា </w:t>
                              </w:r>
                              <w:r w:rsidR="000D3356" w:rsidRPr="00C30573">
                                <w:rPr>
                                  <w:rFonts w:ascii="Khmer OS System" w:hAnsi="Khmer OS System" w:cs="Khmer OS System"/>
                                  <w:sz w:val="24"/>
                                  <w:szCs w:val="24"/>
                                  <w:lang w:val="en-AU"/>
                                </w:rPr>
                                <w:t>:</w:t>
                              </w:r>
                              <w:r w:rsidR="00BC6927" w:rsidRPr="00C30573">
                                <w:rPr>
                                  <w:rFonts w:ascii="Khmer OS System" w:hAnsi="Khmer OS System" w:cs="Khmer OS System" w:hint="cs"/>
                                  <w:sz w:val="24"/>
                                  <w:szCs w:val="24"/>
                                  <w:cs/>
                                  <w:lang w:val="en-AU"/>
                                </w:rPr>
                                <w:t xml:space="preserve"> </w:t>
                              </w:r>
                              <w:r w:rsidR="00BC6927" w:rsidRPr="00C30573">
                                <w:rPr>
                                  <w:rFonts w:ascii="Khmer OS System" w:hAnsi="Khmer OS System" w:cs="Khmer OS System" w:hint="cs"/>
                                  <w:b/>
                                  <w:bCs/>
                                  <w:sz w:val="24"/>
                                  <w:szCs w:val="24"/>
                                  <w:cs/>
                                  <w:lang w:val="en-AU"/>
                                </w:rPr>
                                <w:t>ភាសាខ្មែរ</w:t>
                              </w:r>
                              <w:r w:rsidR="000D3356" w:rsidRPr="00C30573">
                                <w:rPr>
                                  <w:rFonts w:ascii="Khmer OS System" w:hAnsi="Khmer OS System" w:cs="Khmer OS System"/>
                                  <w:sz w:val="24"/>
                                  <w:szCs w:val="24"/>
                                  <w:lang w:val="en-AU"/>
                                </w:rPr>
                                <w:t xml:space="preserve"> </w:t>
                              </w:r>
                              <w:r w:rsidR="00BC6927" w:rsidRPr="00C30573">
                                <w:rPr>
                                  <w:rFonts w:ascii="Khmer OS System" w:hAnsi="Khmer OS System" w:cs="Khmer OS System" w:hint="cs"/>
                                  <w:sz w:val="24"/>
                                  <w:szCs w:val="24"/>
                                  <w:cs/>
                                  <w:lang w:val="en-AU"/>
                                </w:rPr>
                                <w:t>(</w:t>
                              </w:r>
                              <w:r w:rsidR="000D3356" w:rsidRPr="00C30573">
                                <w:rPr>
                                  <w:rFonts w:ascii="Khmer OS System" w:hAnsi="Khmer OS System" w:cs="Khmer OS System" w:hint="cs"/>
                                  <w:sz w:val="24"/>
                                  <w:szCs w:val="24"/>
                                  <w:cs/>
                                </w:rPr>
                                <w:t>សំណេរ</w:t>
                              </w:r>
                              <w:r w:rsidR="00BC6927" w:rsidRPr="00C30573">
                                <w:rPr>
                                  <w:rFonts w:ascii="Khmer OS System" w:hAnsi="Khmer OS System" w:cs="Khmer OS System" w:hint="cs"/>
                                  <w:sz w:val="24"/>
                                  <w:szCs w:val="24"/>
                                  <w:cs/>
                                </w:rPr>
                                <w:t>)</w:t>
                              </w:r>
                              <w:r w:rsidR="000D3356" w:rsidRPr="00C30573">
                                <w:rPr>
                                  <w:rFonts w:ascii="Khmer OS System" w:hAnsi="Khmer OS System" w:cs="Khmer OS System"/>
                                  <w:sz w:val="24"/>
                                  <w:szCs w:val="24"/>
                                  <w:lang w:val="en-AU"/>
                                </w:rPr>
                                <w:t xml:space="preserve">  </w:t>
                              </w:r>
                              <w:r w:rsidR="00BC6927" w:rsidRPr="00C30573">
                                <w:rPr>
                                  <w:rFonts w:ascii="Khmer OS System" w:hAnsi="Khmer OS System" w:cs="Khmer OS System"/>
                                  <w:sz w:val="24"/>
                                  <w:szCs w:val="24"/>
                                  <w:cs/>
                                  <w:lang w:val="en-AU"/>
                                </w:rPr>
                                <w:t>រយៈពេល</w:t>
                              </w:r>
                              <w:r w:rsidR="00BC6927" w:rsidRPr="00C30573">
                                <w:rPr>
                                  <w:rFonts w:ascii="Khmer OS System" w:hAnsi="Khmer OS System" w:cs="Khmer OS System" w:hint="cs"/>
                                  <w:sz w:val="24"/>
                                  <w:szCs w:val="24"/>
                                  <w:cs/>
                                  <w:lang w:val="en-AU"/>
                                </w:rPr>
                                <w:t xml:space="preserve"> </w:t>
                              </w:r>
                              <w:r w:rsidR="005B6425">
                                <w:rPr>
                                  <w:rFonts w:ascii="Khmer OS System" w:hAnsi="Khmer OS System" w:cs="Khmer OS System" w:hint="cs"/>
                                  <w:sz w:val="24"/>
                                  <w:szCs w:val="24"/>
                                  <w:cs/>
                                  <w:lang w:val="en-AU"/>
                                </w:rPr>
                                <w:t>៤០</w:t>
                              </w:r>
                              <w:r w:rsidR="000D3356" w:rsidRPr="00C30573">
                                <w:rPr>
                                  <w:rFonts w:ascii="Khmer OS System" w:hAnsi="Khmer OS System" w:cs="Khmer OS System"/>
                                  <w:sz w:val="24"/>
                                  <w:szCs w:val="24"/>
                                  <w:cs/>
                                  <w:lang w:val="en-AU"/>
                                </w:rPr>
                                <w:t>នាទី</w:t>
                              </w:r>
                            </w:p>
                            <w:p w14:paraId="4B02FC60" w14:textId="29447770" w:rsidR="008E1489" w:rsidRDefault="000D3356" w:rsidP="00BD0CEA">
                              <w:pPr>
                                <w:tabs>
                                  <w:tab w:val="left" w:pos="851"/>
                                  <w:tab w:val="left" w:pos="1110"/>
                                  <w:tab w:val="left" w:pos="1560"/>
                                </w:tabs>
                                <w:spacing w:after="0" w:line="240" w:lineRule="auto"/>
                                <w:ind w:left="284"/>
                                <w:rPr>
                                  <w:rFonts w:ascii="Khmer OS" w:hAnsi="Khmer OS" w:cs="Khmer OS"/>
                                </w:rPr>
                              </w:pPr>
                              <w:r w:rsidRPr="000D3356">
                                <w:rPr>
                                  <w:rFonts w:ascii="Khmer OS" w:hAnsi="Khmer OS" w:cs="Khmer OS"/>
                                  <w:noProof/>
                                </w:rPr>
                                <w:drawing>
                                  <wp:inline distT="0" distB="0" distL="0" distR="0" wp14:anchorId="3374105F" wp14:editId="25FF52AF">
                                    <wp:extent cx="3430905" cy="278765"/>
                                    <wp:effectExtent l="0" t="0" r="0" b="0"/>
                                    <wp:docPr id="1694197574" name="Picture 1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1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8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430905" cy="2787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0D3356">
                                <w:rPr>
                                  <w:rFonts w:ascii="Khmer OS" w:hAnsi="Khmer OS" w:cs="Khmer OS"/>
                                  <w:noProof/>
                                </w:rPr>
                                <w:drawing>
                                  <wp:inline distT="0" distB="0" distL="0" distR="0" wp14:anchorId="78D40798" wp14:editId="1FE47178">
                                    <wp:extent cx="3430905" cy="278765"/>
                                    <wp:effectExtent l="0" t="0" r="0" b="0"/>
                                    <wp:docPr id="1669323130" name="Picture 2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430905" cy="278765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p w14:paraId="1B369337" w14:textId="77777777" w:rsidR="008E1489" w:rsidRDefault="008E1489" w:rsidP="00BD0CEA">
                              <w:pPr>
                                <w:tabs>
                                  <w:tab w:val="left" w:pos="851"/>
                                  <w:tab w:val="left" w:pos="1110"/>
                                  <w:tab w:val="left" w:pos="1560"/>
                                </w:tabs>
                                <w:spacing w:after="0" w:line="240" w:lineRule="auto"/>
                                <w:ind w:left="284"/>
                                <w:rPr>
                                  <w:rFonts w:ascii="Khmer OS" w:hAnsi="Khmer OS" w:cs="Khmer OS"/>
                                </w:rPr>
                              </w:pPr>
                            </w:p>
                            <w:p w14:paraId="67B17AB1" w14:textId="77777777" w:rsidR="008E1489" w:rsidRDefault="008E1489" w:rsidP="00BD0CEA">
                              <w:pPr>
                                <w:tabs>
                                  <w:tab w:val="left" w:pos="851"/>
                                  <w:tab w:val="left" w:pos="1110"/>
                                  <w:tab w:val="left" w:pos="1560"/>
                                </w:tabs>
                                <w:spacing w:after="0" w:line="240" w:lineRule="auto"/>
                                <w:ind w:left="284"/>
                                <w:rPr>
                                  <w:rFonts w:ascii="Khmer OS" w:hAnsi="Khmer OS" w:cs="Khmer OS"/>
                                </w:rPr>
                              </w:pPr>
                            </w:p>
                            <w:p w14:paraId="4D3DC4DF" w14:textId="77777777" w:rsidR="008E1489" w:rsidRDefault="008E1489" w:rsidP="00BD0CEA">
                              <w:pPr>
                                <w:tabs>
                                  <w:tab w:val="left" w:pos="851"/>
                                  <w:tab w:val="left" w:pos="1110"/>
                                  <w:tab w:val="left" w:pos="1560"/>
                                </w:tabs>
                                <w:spacing w:after="0" w:line="240" w:lineRule="auto"/>
                                <w:ind w:left="284"/>
                                <w:rPr>
                                  <w:rFonts w:ascii="Khmer OS" w:hAnsi="Khmer OS" w:cs="Khmer OS"/>
                                </w:rPr>
                              </w:pPr>
                            </w:p>
                            <w:p w14:paraId="55B9E42F" w14:textId="77777777" w:rsidR="008E1489" w:rsidRDefault="008E1489" w:rsidP="00BD0CEA">
                              <w:pPr>
                                <w:tabs>
                                  <w:tab w:val="left" w:pos="851"/>
                                  <w:tab w:val="left" w:pos="1110"/>
                                  <w:tab w:val="left" w:pos="1560"/>
                                </w:tabs>
                                <w:spacing w:after="0" w:line="240" w:lineRule="auto"/>
                                <w:ind w:left="284"/>
                                <w:rPr>
                                  <w:rFonts w:ascii="Khmer OS" w:hAnsi="Khmer OS" w:cs="Khmer OS"/>
                                </w:rPr>
                              </w:pPr>
                            </w:p>
                            <w:p w14:paraId="0E4A5205" w14:textId="77777777" w:rsidR="008E1489" w:rsidRDefault="008E1489" w:rsidP="00BD0CEA">
                              <w:pPr>
                                <w:tabs>
                                  <w:tab w:val="left" w:pos="851"/>
                                  <w:tab w:val="left" w:pos="1110"/>
                                  <w:tab w:val="left" w:pos="1560"/>
                                </w:tabs>
                                <w:spacing w:after="0" w:line="240" w:lineRule="auto"/>
                                <w:ind w:left="284"/>
                                <w:rPr>
                                  <w:rFonts w:ascii="Khmer OS" w:hAnsi="Khmer OS" w:cs="Khmer OS"/>
                                </w:rPr>
                              </w:pPr>
                            </w:p>
                            <w:p w14:paraId="351CDBA4" w14:textId="5773BDEF" w:rsidR="00544233" w:rsidRPr="00862744" w:rsidRDefault="00544233" w:rsidP="00BD0CEA">
                              <w:pPr>
                                <w:tabs>
                                  <w:tab w:val="left" w:pos="851"/>
                                  <w:tab w:val="left" w:pos="1110"/>
                                  <w:tab w:val="left" w:pos="1560"/>
                                </w:tabs>
                                <w:spacing w:after="0" w:line="240" w:lineRule="auto"/>
                                <w:ind w:left="284"/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</w:pPr>
                              <w:r>
                                <w:rPr>
                                  <w:rFonts w:ascii="Khmer OS" w:hAnsi="Khmer OS" w:cs="Khmer OS"/>
                                </w:rPr>
                                <w:t xml:space="preserve">      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b/>
                                  <w:bCs/>
                                  <w:cs/>
                                </w:rPr>
                                <w:t xml:space="preserve">វិញ្ញាសា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 xml:space="preserve">: </w:t>
                              </w:r>
                              <w:r w:rsidR="0047367A">
                                <w:rPr>
                                  <w:rFonts w:ascii="Khmer OS System" w:hAnsi="Khmer OS System" w:cs="Khmer OS System" w:hint="cs"/>
                                  <w:cs/>
                                </w:rPr>
                                <w:t>សំណេរ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 xml:space="preserve"> 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 xml:space="preserve">រយៈពេល 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…</w:t>
                              </w:r>
                              <w:r w:rsidR="002F163E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 xml:space="preserve"> 40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lang w:val="en-AU"/>
                                </w:rPr>
                                <w:t>…</w:t>
                              </w:r>
                              <w:r w:rsidRPr="00862744">
                                <w:rPr>
                                  <w:rFonts w:ascii="Khmer OS System" w:hAnsi="Khmer OS System" w:cs="Khmer OS System"/>
                                  <w:cs/>
                                  <w:lang w:val="en-AU"/>
                                </w:rPr>
                                <w:t xml:space="preserve"> នាទី</w:t>
                              </w:r>
                            </w:p>
                            <w:p w14:paraId="2F22E21E" w14:textId="77777777" w:rsidR="00544233" w:rsidRPr="00B64460" w:rsidRDefault="00544233" w:rsidP="00BD0CEA">
                              <w:pPr>
                                <w:spacing w:after="0" w:line="240" w:lineRule="auto"/>
                                <w:ind w:left="270"/>
                                <w:rPr>
                                  <w:rFonts w:ascii="Khmer OS" w:hAnsi="Khmer OS" w:cs="Khmer OS"/>
                                  <w:sz w:val="18"/>
                                  <w:szCs w:val="18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19ECA85" id="Group 20" o:spid="_x0000_s1026" style="position:absolute;margin-left:-26.4pt;margin-top:0;width:550.15pt;height:241.2pt;z-index:-251505664" coordorigin="515,561" coordsize="11136,48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">
                <v:rect id="Rectangle 136" o:spid="_x0000_s1027" style="position:absolute;left:730;top:561;width:10387;height:25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" filled="f" stroked="f">
                  <v:textbox>
                    <w:txbxContent>
                      <w:p w14:paraId="431CECA0" w14:textId="12110EED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</w:rPr>
                        </w:pPr>
                        <w:r>
                          <w:rPr>
                            <w:rFonts w:ascii="Khmer OS Muol Light" w:hAnsi="Khmer OS Muol Light" w:cs="Khmer OS Muol Light" w:hint="cs"/>
                            <w:cs/>
                          </w:rPr>
                          <w:t>សាលាបឋមសិក្សា</w:t>
                        </w:r>
                        <w:r w:rsidR="00862744">
                          <w:rPr>
                            <w:rFonts w:ascii="Khmer OS Muol Light" w:hAnsi="Khmer OS Muol Light" w:cs="Khmer OS Muol Light" w:hint="cs"/>
                            <w:cs/>
                          </w:rPr>
                          <w:t xml:space="preserve">៖ </w:t>
                        </w:r>
                        <w:r w:rsidR="00862744"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</w:t>
                        </w:r>
                      </w:p>
                      <w:p w14:paraId="47AE864C" w14:textId="4E59398B" w:rsidR="00544233" w:rsidRPr="00862744" w:rsidRDefault="00BC6927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>
                          <w:rPr>
                            <w:rFonts w:ascii="Khmer OS System" w:hAnsi="Khmer OS System" w:cs="Khmer OS System" w:hint="cs"/>
                            <w:cs/>
                          </w:rPr>
                          <w:t>ប្រឡង</w:t>
                        </w:r>
                        <w:r w:rsidR="00B94E6B" w:rsidRPr="00AE54C7">
                          <w:rPr>
                            <w:rFonts w:ascii="Khmer OS System" w:hAnsi="Khmer OS System" w:cs="Khmer OS System" w:hint="cs"/>
                            <w:cs/>
                          </w:rPr>
                          <w:t>ឆមាស៖...........</w:t>
                        </w:r>
                        <w:r w:rsidR="00544233" w:rsidRPr="00AE54C7">
                          <w:rPr>
                            <w:rFonts w:ascii="Khmer OS System" w:hAnsi="Khmer OS System" w:cs="Khmer OS System"/>
                          </w:rPr>
                          <w:t xml:space="preserve">   </w:t>
                        </w:r>
                        <w:r w:rsidR="00544233"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>ថ្នាក់ទី</w:t>
                        </w:r>
                        <w:r w:rsidR="00862744"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>៖</w:t>
                        </w:r>
                        <w:r w:rsidR="00B94E6B">
                          <w:rPr>
                            <w:rFonts w:ascii="Khmer OS System" w:hAnsi="Khmer OS System" w:cs="Khmer OS System" w:hint="cs"/>
                            <w:cs/>
                            <w:lang w:val="en-AU"/>
                          </w:rPr>
                          <w:t>........</w:t>
                        </w:r>
                        <w:r w:rsidR="00544233"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 xml:space="preserve"> សម័យប្រឡ</w:t>
                        </w:r>
                        <w:r>
                          <w:rPr>
                            <w:rFonts w:ascii="Khmer OS System" w:hAnsi="Khmer OS System" w:cs="Khmer OS System" w:hint="cs"/>
                            <w:cs/>
                            <w:lang w:val="en-AU"/>
                          </w:rPr>
                          <w:t>ង</w:t>
                        </w:r>
                        <w:r w:rsidR="00862744"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 xml:space="preserve">៖ </w:t>
                        </w:r>
                        <w:r w:rsidR="00544233"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</w:t>
                        </w:r>
                      </w:p>
                      <w:p w14:paraId="0D62F917" w14:textId="145B2E47" w:rsidR="00544233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>
                          <w:rPr>
                            <w:rFonts w:ascii="Khmer OS Muol Light" w:hAnsi="Khmer OS Muol Light" w:cs="Khmer OS Muol Light" w:hint="cs"/>
                            <w:cs/>
                            <w:lang w:val="en-AU"/>
                          </w:rPr>
                          <w:t>ហត្ថលេខាអនុរក្ស</w:t>
                        </w:r>
                      </w:p>
                      <w:p w14:paraId="28FA94EA" w14:textId="77777777" w:rsidR="00544233" w:rsidRDefault="00544233" w:rsidP="00BD0CEA">
                        <w:pPr>
                          <w:spacing w:after="0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>
                          <w:rPr>
                            <w:rFonts w:ascii="Khmer OS Muol Light" w:hAnsi="Khmer OS Muol Light" w:cs="Khmer OS Muol Light"/>
                            <w:lang w:val="en-AU"/>
                          </w:rPr>
                          <w:t>-.............................</w:t>
                        </w:r>
                      </w:p>
                      <w:p w14:paraId="302F9945" w14:textId="77777777" w:rsidR="00544233" w:rsidRPr="00635ACD" w:rsidRDefault="00544233" w:rsidP="00BD0CEA">
                        <w:pPr>
                          <w:spacing w:after="0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  <w:r>
                          <w:rPr>
                            <w:rFonts w:ascii="Khmer OS Muol Light" w:hAnsi="Khmer OS Muol Light" w:cs="Khmer OS Muol Light"/>
                            <w:lang w:val="en-AU"/>
                          </w:rPr>
                          <w:t>-.............................</w:t>
                        </w:r>
                      </w:p>
                      <w:p w14:paraId="2D17B1C0" w14:textId="77777777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7" o:spid="_x0000_s1028" style="position:absolute;left:8529;top:561;width:3122;height:1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" filled="f" stroked="f">
                  <v:textbox>
                    <w:txbxContent>
                      <w:p w14:paraId="010AE9BF" w14:textId="1099087D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BC6927">
                          <w:rPr>
                            <w:rFonts w:ascii="Khmer OS Muol" w:hAnsi="Khmer OS Muol" w:cs="Khmer OS Muol"/>
                            <w:cs/>
                            <w:lang w:val="en-AU"/>
                          </w:rPr>
                          <w:t>លេខបន្ទប់</w:t>
                        </w:r>
                        <w:r w:rsidR="00862744" w:rsidRPr="00BC6927">
                          <w:rPr>
                            <w:rFonts w:ascii="Khmer OS Muol" w:hAnsi="Khmer OS Muol" w:cs="Khmer OS Muol" w:hint="cs"/>
                            <w:cs/>
                            <w:lang w:val="en-AU"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>.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</w:t>
                        </w:r>
                      </w:p>
                      <w:p w14:paraId="1AB5F372" w14:textId="41F6AB97" w:rsidR="00544233" w:rsidRPr="00A13B9F" w:rsidRDefault="00544233" w:rsidP="00BD0CEA">
                        <w:pPr>
                          <w:spacing w:after="0" w:line="240" w:lineRule="auto"/>
                          <w:rPr>
                            <w:rFonts w:ascii="Khmer OS Muol" w:hAnsi="Khmer OS Muol" w:cs="Khmer OS Muol"/>
                            <w:lang w:val="en-AU"/>
                          </w:rPr>
                        </w:pPr>
                        <w:r w:rsidRPr="00A13B9F">
                          <w:rPr>
                            <w:rFonts w:ascii="Khmer OS Muol" w:hAnsi="Khmer OS Muol" w:cs="Khmer OS Muol"/>
                            <w:cs/>
                            <w:lang w:val="en-AU"/>
                          </w:rPr>
                          <w:t>លេខតុ</w:t>
                        </w:r>
                        <w:r w:rsidR="00862744">
                          <w:rPr>
                            <w:rFonts w:ascii="Khmer OS Muol" w:hAnsi="Khmer OS Muol" w:cs="Khmer OS Muol" w:hint="cs"/>
                            <w:cs/>
                            <w:lang w:val="en-AU"/>
                          </w:rPr>
                          <w:t>៖</w:t>
                        </w:r>
                        <w:r w:rsidRPr="00A13B9F">
                          <w:rPr>
                            <w:rFonts w:ascii="Khmer OS Muol" w:hAnsi="Khmer OS Muol" w:cs="Khmer OS Muol"/>
                            <w:lang w:val="en-AU"/>
                          </w:rPr>
                          <w:t>..................</w:t>
                        </w:r>
                        <w:r w:rsidR="00BC6927">
                          <w:rPr>
                            <w:rFonts w:ascii="Khmer OS Muol" w:hAnsi="Khmer OS Muol" w:cs="Khmer OS Muol" w:hint="cs"/>
                            <w:cs/>
                            <w:lang w:val="en-AU"/>
                          </w:rPr>
                          <w:t>...</w:t>
                        </w:r>
                        <w:r w:rsidRPr="00A13B9F">
                          <w:rPr>
                            <w:rFonts w:ascii="Khmer OS Muol" w:hAnsi="Khmer OS Muol" w:cs="Khmer OS Muol"/>
                            <w:lang w:val="en-AU"/>
                          </w:rPr>
                          <w:t>.....</w:t>
                        </w:r>
                        <w:r>
                          <w:rPr>
                            <w:rFonts w:ascii="Khmer OS Muol" w:hAnsi="Khmer OS Muol" w:cs="Khmer OS Muol"/>
                            <w:lang w:val="en-AU"/>
                          </w:rPr>
                          <w:t>....</w:t>
                        </w:r>
                      </w:p>
                      <w:p w14:paraId="51491296" w14:textId="77777777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8" o:spid="_x0000_s1029" style="position:absolute;left:3179;top:1635;width:4986;height:15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" filled="f" stroked="f">
                  <v:textbox>
                    <w:txbxContent>
                      <w:p w14:paraId="7B5AF658" w14:textId="23193A1E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នាមត្រកូល និងនាមខ្លួន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 xml:space="preserve"> 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....................................</w:t>
                        </w:r>
                      </w:p>
                      <w:p w14:paraId="6BA97B10" w14:textId="3D85C70B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ថ្ងៃខែឆ្នាំកំណើត</w:t>
                        </w:r>
                        <w:r w:rsidRPr="00862744">
                          <w:rPr>
                            <w:rFonts w:ascii="Khmer OS System" w:hAnsi="Khmer OS System" w:cs="Khmer OS System"/>
                          </w:rPr>
                          <w:t xml:space="preserve"> 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  <w:lang w:val="en-AU"/>
                          </w:rPr>
                          <w:t>..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............................................</w:t>
                        </w:r>
                      </w:p>
                      <w:p w14:paraId="5FE300A2" w14:textId="11D0DA80" w:rsidR="00544233" w:rsidRPr="004A06A3" w:rsidRDefault="00544233" w:rsidP="00BD0CEA">
                        <w:pPr>
                          <w:spacing w:after="0" w:line="240" w:lineRule="auto"/>
                          <w:rPr>
                            <w:rFonts w:ascii="Khmer OS" w:hAnsi="Khmer OS" w:cs="Khmer OS"/>
                            <w:cs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cs/>
                          </w:rPr>
                          <w:t>ហត្ថលេខាបេក្ខជន</w:t>
                        </w:r>
                        <w:r w:rsidR="00862744">
                          <w:rPr>
                            <w:rFonts w:ascii="Khmer OS System" w:hAnsi="Khmer OS System" w:cs="Khmer OS System" w:hint="cs"/>
                            <w:cs/>
                          </w:rPr>
                          <w:t>៖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.............................................</w:t>
                        </w:r>
                        <w:r w:rsidRPr="004A06A3">
                          <w:rPr>
                            <w:rFonts w:ascii="Khmer OS" w:hAnsi="Khmer OS" w:cs="Khmer OS"/>
                          </w:rPr>
                          <w:t xml:space="preserve"> :</w:t>
                        </w:r>
                        <w:r w:rsidRPr="004A06A3">
                          <w:rPr>
                            <w:rFonts w:ascii="Khmer OS" w:hAnsi="Khmer OS" w:cs="Khmer OS"/>
                            <w:lang w:val="en-AU"/>
                          </w:rPr>
                          <w:t>.........................................................</w:t>
                        </w:r>
                      </w:p>
                      <w:p w14:paraId="229C2F61" w14:textId="77777777" w:rsidR="00544233" w:rsidRPr="000649F5" w:rsidRDefault="00544233" w:rsidP="00BD0CEA">
                        <w:pPr>
                          <w:spacing w:after="0" w:line="240" w:lineRule="auto"/>
                          <w:rPr>
                            <w:rFonts w:ascii="Khmer OS" w:hAnsi="Khmer OS" w:cs="Khmer OS"/>
                            <w:b/>
                            <w:bCs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39" o:spid="_x0000_s1030" style="position:absolute;left:644;top:3214;width:10738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" filled="f" stroked="f">
                  <v:textbox>
                    <w:txbxContent>
                      <w:p w14:paraId="5CD25EA0" w14:textId="77777777" w:rsidR="00544233" w:rsidRPr="00862744" w:rsidRDefault="00544233" w:rsidP="00CE236B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spacing w:after="0" w:line="240" w:lineRule="auto"/>
                          <w:ind w:left="270" w:hanging="180"/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  <w:lang w:val="en-AU"/>
                          </w:rPr>
                          <w:t>បេក្ខជនមិនត្រូវធ្វើសញ្ញាសម្គាល់អ្វីមួយនៅលើសន្លឹកប្រឡងឡើយ។សន្លឹកប្រឡងណាដែលមានសញ្ញាសម្គាល់នឹងត្រូវបានពិន្ទុសូន្យ។</w:t>
                        </w:r>
                      </w:p>
                      <w:p w14:paraId="0D84F76B" w14:textId="77777777" w:rsidR="00544233" w:rsidRPr="00B64460" w:rsidRDefault="00544233" w:rsidP="00BD0CEA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  <w:r w:rsidRPr="00B64460"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  <w:t>.............................................</w:t>
                        </w:r>
                      </w:p>
                    </w:txbxContent>
                  </v:textbox>
                </v:rect>
                <v:rect id="Rectangle 140" o:spid="_x0000_s1031" style="position:absolute;left:8165;top:2600;width:2563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" filled="f" strokeweight="1.5pt">
                  <v:textbox>
                    <w:txbxContent>
                      <w:p w14:paraId="41148ECD" w14:textId="77777777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sz w:val="18"/>
                            <w:szCs w:val="18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</w:rPr>
                          <w:t>អក្សរសម្ងាត់</w:t>
                        </w:r>
                      </w:p>
                      <w:p w14:paraId="4CB71A86" w14:textId="77777777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41" o:spid="_x0000_s1032" style="position:absolute;left:8165;top:4296;width:2564;height:5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" filled="f" strokeweight="1.5pt">
                  <v:textbox>
                    <w:txbxContent>
                      <w:p w14:paraId="27816E88" w14:textId="77777777" w:rsidR="00544233" w:rsidRPr="00862744" w:rsidRDefault="00544233" w:rsidP="00BD0CEA">
                        <w:pPr>
                          <w:spacing w:after="0" w:line="240" w:lineRule="auto"/>
                          <w:rPr>
                            <w:rFonts w:ascii="Khmer OS System" w:hAnsi="Khmer OS System" w:cs="Khmer OS System"/>
                            <w:sz w:val="18"/>
                            <w:szCs w:val="18"/>
                            <w:lang w:val="en-AU"/>
                          </w:rPr>
                        </w:pPr>
                        <w:r w:rsidRPr="00862744">
                          <w:rPr>
                            <w:rFonts w:ascii="Khmer OS System" w:hAnsi="Khmer OS System" w:cs="Khmer OS System"/>
                            <w:sz w:val="18"/>
                            <w:szCs w:val="18"/>
                            <w:cs/>
                          </w:rPr>
                          <w:t>អក្សរសម្ងាត់</w:t>
                        </w:r>
                      </w:p>
                      <w:p w14:paraId="2B7A27CE" w14:textId="77777777" w:rsidR="00544233" w:rsidRPr="00635ACD" w:rsidRDefault="00544233" w:rsidP="00BD0CEA">
                        <w:pPr>
                          <w:spacing w:after="0" w:line="240" w:lineRule="auto"/>
                          <w:rPr>
                            <w:rFonts w:ascii="Khmer OS Muol Light" w:hAnsi="Khmer OS Muol Light" w:cs="Khmer OS Muol Light"/>
                            <w:lang w:val="en-AU"/>
                          </w:rPr>
                        </w:pPr>
                      </w:p>
                    </w:txbxContent>
                  </v:textbox>
                </v:rect>
                <v:oval id="Oval 35" o:spid="_x0000_s1033" style="position:absolute;left:515;top:4210;width:1312;height:11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"/>
                <v:rect id="Rectangle 143" o:spid="_x0000_s1034" style="position:absolute;left:515;top:3627;width:10723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" filled="f" stroked="f">
                  <v:textbox>
                    <w:txbxContent>
                      <w:p w14:paraId="0855DFDB" w14:textId="77777777" w:rsidR="00544233" w:rsidRPr="00A85045" w:rsidRDefault="00544233" w:rsidP="00BD0CEA">
                        <w:pPr>
                          <w:tabs>
                            <w:tab w:val="left" w:pos="851"/>
                            <w:tab w:val="left" w:pos="1560"/>
                          </w:tabs>
                          <w:ind w:left="284"/>
                          <w:rPr>
                            <w:rFonts w:ascii="Khmer OS" w:hAnsi="Khmer OS" w:cs="Khmer OS"/>
                          </w:rPr>
                        </w:pPr>
                        <w:r w:rsidRPr="00A85045">
                          <w:rPr>
                            <w:rFonts w:ascii="Khmer OS" w:hAnsi="Khmer OS" w:cs="Khmer OS"/>
                          </w:rPr>
                          <w:sym w:font="Wingdings 2" w:char="F026"/>
                        </w:r>
                        <w:r w:rsidRPr="00A85045">
                          <w:rPr>
                            <w:rFonts w:ascii="Khmer OS" w:hAnsi="Khmer OS" w:cs="Khmer OS"/>
                          </w:rPr>
                          <w:t>……………………………………………………………………………………………………………………………</w:t>
                        </w:r>
                        <w:r w:rsidRPr="00084B58">
                          <w:rPr>
                            <w:rFonts w:ascii="Khmer OS" w:hAnsi="Khmer OS" w:cs="Khmer OS"/>
                          </w:rPr>
                          <w:t>……………</w:t>
                        </w:r>
                      </w:p>
                      <w:p w14:paraId="61799C1D" w14:textId="77777777" w:rsidR="00544233" w:rsidRPr="00B64460" w:rsidRDefault="00544233" w:rsidP="00BD0CEA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</w:p>
                    </w:txbxContent>
                  </v:textbox>
                </v:rect>
                <v:rect id="Rectangle 145" o:spid="_x0000_s1035" style="position:absolute;left:1392;top:4266;width:7290;height:5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" filled="f" stroked="f">
                  <v:textbox>
                    <w:txbxContent>
                      <w:p w14:paraId="5BD8DA88" w14:textId="560B7083" w:rsidR="000D3356" w:rsidRPr="00C30573" w:rsidRDefault="00C30573" w:rsidP="000D3356">
                        <w:pPr>
                          <w:tabs>
                            <w:tab w:val="left" w:pos="851"/>
                            <w:tab w:val="left" w:pos="1110"/>
                            <w:tab w:val="left" w:pos="1560"/>
                          </w:tabs>
                          <w:spacing w:after="0" w:line="240" w:lineRule="auto"/>
                          <w:ind w:left="284"/>
                          <w:rPr>
                            <w:rFonts w:ascii="Khmer OS System" w:hAnsi="Khmer OS System" w:cs="Khmer OS System"/>
                            <w:sz w:val="24"/>
                            <w:szCs w:val="24"/>
                            <w:lang w:val="en-AU"/>
                          </w:rPr>
                        </w:pPr>
                        <w:r>
                          <w:rPr>
                            <w:rFonts w:ascii="Khmer OS" w:hAnsi="Khmer OS" w:cs="Khmer OS"/>
                            <w:sz w:val="24"/>
                            <w:szCs w:val="24"/>
                          </w:rPr>
                          <w:t xml:space="preserve">          </w:t>
                        </w:r>
                        <w:r w:rsidR="000D3356" w:rsidRPr="00C30573">
                          <w:rPr>
                            <w:rFonts w:ascii="Khmer OS" w:hAnsi="Khmer OS" w:cs="Khmer OS"/>
                            <w:sz w:val="24"/>
                            <w:szCs w:val="24"/>
                          </w:rPr>
                          <w:t xml:space="preserve"> </w:t>
                        </w:r>
                        <w:r w:rsidR="000D3356" w:rsidRPr="00C30573">
                          <w:rPr>
                            <w:rFonts w:ascii="Khmer OS System" w:hAnsi="Khmer OS System" w:cs="Khmer OS System"/>
                            <w:b/>
                            <w:bCs/>
                            <w:sz w:val="24"/>
                            <w:szCs w:val="24"/>
                            <w:cs/>
                          </w:rPr>
                          <w:t xml:space="preserve">វិញ្ញាសា </w:t>
                        </w:r>
                        <w:r w:rsidR="000D3356" w:rsidRPr="00C30573">
                          <w:rPr>
                            <w:rFonts w:ascii="Khmer OS System" w:hAnsi="Khmer OS System" w:cs="Khmer OS System"/>
                            <w:sz w:val="24"/>
                            <w:szCs w:val="24"/>
                            <w:lang w:val="en-AU"/>
                          </w:rPr>
                          <w:t>:</w:t>
                        </w:r>
                        <w:r w:rsidR="00BC6927" w:rsidRPr="00C30573">
                          <w:rPr>
                            <w:rFonts w:ascii="Khmer OS System" w:hAnsi="Khmer OS System" w:cs="Khmer OS System" w:hint="cs"/>
                            <w:sz w:val="24"/>
                            <w:szCs w:val="24"/>
                            <w:cs/>
                            <w:lang w:val="en-AU"/>
                          </w:rPr>
                          <w:t xml:space="preserve"> </w:t>
                        </w:r>
                        <w:r w:rsidR="00BC6927" w:rsidRPr="00C30573">
                          <w:rPr>
                            <w:rFonts w:ascii="Khmer OS System" w:hAnsi="Khmer OS System" w:cs="Khmer OS System" w:hint="cs"/>
                            <w:b/>
                            <w:bCs/>
                            <w:sz w:val="24"/>
                            <w:szCs w:val="24"/>
                            <w:cs/>
                            <w:lang w:val="en-AU"/>
                          </w:rPr>
                          <w:t>ភាសាខ្មែរ</w:t>
                        </w:r>
                        <w:r w:rsidR="000D3356" w:rsidRPr="00C30573">
                          <w:rPr>
                            <w:rFonts w:ascii="Khmer OS System" w:hAnsi="Khmer OS System" w:cs="Khmer OS System"/>
                            <w:sz w:val="24"/>
                            <w:szCs w:val="24"/>
                            <w:lang w:val="en-AU"/>
                          </w:rPr>
                          <w:t xml:space="preserve"> </w:t>
                        </w:r>
                        <w:r w:rsidR="00BC6927" w:rsidRPr="00C30573">
                          <w:rPr>
                            <w:rFonts w:ascii="Khmer OS System" w:hAnsi="Khmer OS System" w:cs="Khmer OS System" w:hint="cs"/>
                            <w:sz w:val="24"/>
                            <w:szCs w:val="24"/>
                            <w:cs/>
                            <w:lang w:val="en-AU"/>
                          </w:rPr>
                          <w:t>(</w:t>
                        </w:r>
                        <w:r w:rsidR="000D3356" w:rsidRPr="00C30573">
                          <w:rPr>
                            <w:rFonts w:ascii="Khmer OS System" w:hAnsi="Khmer OS System" w:cs="Khmer OS System" w:hint="cs"/>
                            <w:sz w:val="24"/>
                            <w:szCs w:val="24"/>
                            <w:cs/>
                          </w:rPr>
                          <w:t>សំណេរ</w:t>
                        </w:r>
                        <w:r w:rsidR="00BC6927" w:rsidRPr="00C30573">
                          <w:rPr>
                            <w:rFonts w:ascii="Khmer OS System" w:hAnsi="Khmer OS System" w:cs="Khmer OS System" w:hint="cs"/>
                            <w:sz w:val="24"/>
                            <w:szCs w:val="24"/>
                            <w:cs/>
                          </w:rPr>
                          <w:t>)</w:t>
                        </w:r>
                        <w:r w:rsidR="000D3356" w:rsidRPr="00C30573">
                          <w:rPr>
                            <w:rFonts w:ascii="Khmer OS System" w:hAnsi="Khmer OS System" w:cs="Khmer OS System"/>
                            <w:sz w:val="24"/>
                            <w:szCs w:val="24"/>
                            <w:lang w:val="en-AU"/>
                          </w:rPr>
                          <w:t xml:space="preserve">  </w:t>
                        </w:r>
                        <w:r w:rsidR="00BC6927" w:rsidRPr="00C30573">
                          <w:rPr>
                            <w:rFonts w:ascii="Khmer OS System" w:hAnsi="Khmer OS System" w:cs="Khmer OS System"/>
                            <w:sz w:val="24"/>
                            <w:szCs w:val="24"/>
                            <w:cs/>
                            <w:lang w:val="en-AU"/>
                          </w:rPr>
                          <w:t>រយៈពេល</w:t>
                        </w:r>
                        <w:r w:rsidR="00BC6927" w:rsidRPr="00C30573">
                          <w:rPr>
                            <w:rFonts w:ascii="Khmer OS System" w:hAnsi="Khmer OS System" w:cs="Khmer OS System" w:hint="cs"/>
                            <w:sz w:val="24"/>
                            <w:szCs w:val="24"/>
                            <w:cs/>
                            <w:lang w:val="en-AU"/>
                          </w:rPr>
                          <w:t xml:space="preserve"> </w:t>
                        </w:r>
                        <w:r w:rsidR="005B6425">
                          <w:rPr>
                            <w:rFonts w:ascii="Khmer OS System" w:hAnsi="Khmer OS System" w:cs="Khmer OS System" w:hint="cs"/>
                            <w:sz w:val="24"/>
                            <w:szCs w:val="24"/>
                            <w:cs/>
                            <w:lang w:val="en-AU"/>
                          </w:rPr>
                          <w:t>៤០</w:t>
                        </w:r>
                        <w:r w:rsidR="000D3356" w:rsidRPr="00C30573">
                          <w:rPr>
                            <w:rFonts w:ascii="Khmer OS System" w:hAnsi="Khmer OS System" w:cs="Khmer OS System"/>
                            <w:sz w:val="24"/>
                            <w:szCs w:val="24"/>
                            <w:cs/>
                            <w:lang w:val="en-AU"/>
                          </w:rPr>
                          <w:t>នាទី</w:t>
                        </w:r>
                      </w:p>
                      <w:p w14:paraId="4B02FC60" w14:textId="29447770" w:rsidR="008E1489" w:rsidRDefault="000D3356" w:rsidP="00BD0CEA">
                        <w:pPr>
                          <w:tabs>
                            <w:tab w:val="left" w:pos="851"/>
                            <w:tab w:val="left" w:pos="1110"/>
                            <w:tab w:val="left" w:pos="1560"/>
                          </w:tabs>
                          <w:spacing w:after="0" w:line="240" w:lineRule="auto"/>
                          <w:ind w:left="284"/>
                          <w:rPr>
                            <w:rFonts w:ascii="Khmer OS" w:hAnsi="Khmer OS" w:cs="Khmer OS"/>
                          </w:rPr>
                        </w:pPr>
                        <w:r w:rsidRPr="000D3356">
                          <w:rPr>
                            <w:rFonts w:ascii="Khmer OS" w:hAnsi="Khmer OS" w:cs="Khmer OS"/>
                            <w:noProof/>
                          </w:rPr>
                          <w:drawing>
                            <wp:inline distT="0" distB="0" distL="0" distR="0" wp14:anchorId="3374105F" wp14:editId="25FF52AF">
                              <wp:extent cx="3430905" cy="278765"/>
                              <wp:effectExtent l="0" t="0" r="0" b="0"/>
                              <wp:docPr id="1694197574" name="Picture 1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1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8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430905" cy="2787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0D3356">
                          <w:rPr>
                            <w:rFonts w:ascii="Khmer OS" w:hAnsi="Khmer OS" w:cs="Khmer OS"/>
                            <w:noProof/>
                          </w:rPr>
                          <w:drawing>
                            <wp:inline distT="0" distB="0" distL="0" distR="0" wp14:anchorId="78D40798" wp14:editId="1FE47178">
                              <wp:extent cx="3430905" cy="278765"/>
                              <wp:effectExtent l="0" t="0" r="0" b="0"/>
                              <wp:docPr id="1669323130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430905" cy="27876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1B369337" w14:textId="77777777" w:rsidR="008E1489" w:rsidRDefault="008E1489" w:rsidP="00BD0CEA">
                        <w:pPr>
                          <w:tabs>
                            <w:tab w:val="left" w:pos="851"/>
                            <w:tab w:val="left" w:pos="1110"/>
                            <w:tab w:val="left" w:pos="1560"/>
                          </w:tabs>
                          <w:spacing w:after="0" w:line="240" w:lineRule="auto"/>
                          <w:ind w:left="284"/>
                          <w:rPr>
                            <w:rFonts w:ascii="Khmer OS" w:hAnsi="Khmer OS" w:cs="Khmer OS"/>
                          </w:rPr>
                        </w:pPr>
                      </w:p>
                      <w:p w14:paraId="67B17AB1" w14:textId="77777777" w:rsidR="008E1489" w:rsidRDefault="008E1489" w:rsidP="00BD0CEA">
                        <w:pPr>
                          <w:tabs>
                            <w:tab w:val="left" w:pos="851"/>
                            <w:tab w:val="left" w:pos="1110"/>
                            <w:tab w:val="left" w:pos="1560"/>
                          </w:tabs>
                          <w:spacing w:after="0" w:line="240" w:lineRule="auto"/>
                          <w:ind w:left="284"/>
                          <w:rPr>
                            <w:rFonts w:ascii="Khmer OS" w:hAnsi="Khmer OS" w:cs="Khmer OS"/>
                          </w:rPr>
                        </w:pPr>
                      </w:p>
                      <w:p w14:paraId="4D3DC4DF" w14:textId="77777777" w:rsidR="008E1489" w:rsidRDefault="008E1489" w:rsidP="00BD0CEA">
                        <w:pPr>
                          <w:tabs>
                            <w:tab w:val="left" w:pos="851"/>
                            <w:tab w:val="left" w:pos="1110"/>
                            <w:tab w:val="left" w:pos="1560"/>
                          </w:tabs>
                          <w:spacing w:after="0" w:line="240" w:lineRule="auto"/>
                          <w:ind w:left="284"/>
                          <w:rPr>
                            <w:rFonts w:ascii="Khmer OS" w:hAnsi="Khmer OS" w:cs="Khmer OS"/>
                          </w:rPr>
                        </w:pPr>
                      </w:p>
                      <w:p w14:paraId="55B9E42F" w14:textId="77777777" w:rsidR="008E1489" w:rsidRDefault="008E1489" w:rsidP="00BD0CEA">
                        <w:pPr>
                          <w:tabs>
                            <w:tab w:val="left" w:pos="851"/>
                            <w:tab w:val="left" w:pos="1110"/>
                            <w:tab w:val="left" w:pos="1560"/>
                          </w:tabs>
                          <w:spacing w:after="0" w:line="240" w:lineRule="auto"/>
                          <w:ind w:left="284"/>
                          <w:rPr>
                            <w:rFonts w:ascii="Khmer OS" w:hAnsi="Khmer OS" w:cs="Khmer OS"/>
                          </w:rPr>
                        </w:pPr>
                      </w:p>
                      <w:p w14:paraId="0E4A5205" w14:textId="77777777" w:rsidR="008E1489" w:rsidRDefault="008E1489" w:rsidP="00BD0CEA">
                        <w:pPr>
                          <w:tabs>
                            <w:tab w:val="left" w:pos="851"/>
                            <w:tab w:val="left" w:pos="1110"/>
                            <w:tab w:val="left" w:pos="1560"/>
                          </w:tabs>
                          <w:spacing w:after="0" w:line="240" w:lineRule="auto"/>
                          <w:ind w:left="284"/>
                          <w:rPr>
                            <w:rFonts w:ascii="Khmer OS" w:hAnsi="Khmer OS" w:cs="Khmer OS"/>
                          </w:rPr>
                        </w:pPr>
                      </w:p>
                      <w:p w14:paraId="351CDBA4" w14:textId="5773BDEF" w:rsidR="00544233" w:rsidRPr="00862744" w:rsidRDefault="00544233" w:rsidP="00BD0CEA">
                        <w:pPr>
                          <w:tabs>
                            <w:tab w:val="left" w:pos="851"/>
                            <w:tab w:val="left" w:pos="1110"/>
                            <w:tab w:val="left" w:pos="1560"/>
                          </w:tabs>
                          <w:spacing w:after="0" w:line="240" w:lineRule="auto"/>
                          <w:ind w:left="284"/>
                          <w:rPr>
                            <w:rFonts w:ascii="Khmer OS System" w:hAnsi="Khmer OS System" w:cs="Khmer OS System"/>
                            <w:lang w:val="en-AU"/>
                          </w:rPr>
                        </w:pPr>
                        <w:r>
                          <w:rPr>
                            <w:rFonts w:ascii="Khmer OS" w:hAnsi="Khmer OS" w:cs="Khmer OS"/>
                          </w:rPr>
                          <w:t xml:space="preserve">       </w:t>
                        </w:r>
                        <w:r w:rsidRPr="00862744">
                          <w:rPr>
                            <w:rFonts w:ascii="Khmer OS System" w:hAnsi="Khmer OS System" w:cs="Khmer OS System"/>
                            <w:b/>
                            <w:bCs/>
                            <w:cs/>
                          </w:rPr>
                          <w:t xml:space="preserve">វិញ្ញាសា 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 xml:space="preserve">: </w:t>
                        </w:r>
                        <w:r w:rsidR="0047367A">
                          <w:rPr>
                            <w:rFonts w:ascii="Khmer OS System" w:hAnsi="Khmer OS System" w:cs="Khmer OS System" w:hint="cs"/>
                            <w:cs/>
                          </w:rPr>
                          <w:t>សំណេរ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 xml:space="preserve">  </w:t>
                        </w:r>
                        <w:r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 xml:space="preserve">រយៈពេល 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…</w:t>
                        </w:r>
                        <w:r w:rsidR="002F163E">
                          <w:rPr>
                            <w:rFonts w:ascii="Khmer OS System" w:hAnsi="Khmer OS System" w:cs="Khmer OS System"/>
                            <w:lang w:val="en-AU"/>
                          </w:rPr>
                          <w:t xml:space="preserve"> 40</w:t>
                        </w:r>
                        <w:r w:rsidRPr="00862744">
                          <w:rPr>
                            <w:rFonts w:ascii="Khmer OS System" w:hAnsi="Khmer OS System" w:cs="Khmer OS System"/>
                            <w:lang w:val="en-AU"/>
                          </w:rPr>
                          <w:t>…</w:t>
                        </w:r>
                        <w:r w:rsidRPr="00862744">
                          <w:rPr>
                            <w:rFonts w:ascii="Khmer OS System" w:hAnsi="Khmer OS System" w:cs="Khmer OS System"/>
                            <w:cs/>
                            <w:lang w:val="en-AU"/>
                          </w:rPr>
                          <w:t xml:space="preserve"> នាទី</w:t>
                        </w:r>
                      </w:p>
                      <w:p w14:paraId="2F22E21E" w14:textId="77777777" w:rsidR="00544233" w:rsidRPr="00B64460" w:rsidRDefault="00544233" w:rsidP="00BD0CEA">
                        <w:pPr>
                          <w:spacing w:after="0" w:line="240" w:lineRule="auto"/>
                          <w:ind w:left="270"/>
                          <w:rPr>
                            <w:rFonts w:ascii="Khmer OS" w:hAnsi="Khmer OS" w:cs="Khmer OS"/>
                            <w:sz w:val="18"/>
                            <w:szCs w:val="18"/>
                            <w:lang w:val="en-AU"/>
                          </w:rPr>
                        </w:pPr>
                      </w:p>
                    </w:txbxContent>
                  </v:textbox>
                </v:rect>
                <w10:wrap type="tight"/>
              </v:group>
            </w:pict>
          </mc:Fallback>
        </mc:AlternateContent>
      </w:r>
    </w:p>
    <w:p w14:paraId="7AAA478E" w14:textId="77777777" w:rsidR="006D593F" w:rsidRPr="00CC09A9" w:rsidRDefault="006D593F" w:rsidP="002F163E">
      <w:pPr>
        <w:spacing w:after="0" w:line="216" w:lineRule="auto"/>
        <w:jc w:val="center"/>
        <w:rPr>
          <w:rFonts w:ascii="Khmer OS Battambang" w:hAnsi="Khmer OS Battambang" w:cs="Khmer OS Battambang"/>
          <w:lang w:val="ca-ES"/>
        </w:rPr>
      </w:pPr>
      <w:bookmarkStart w:id="1" w:name="_Toc36448936"/>
      <w:bookmarkStart w:id="2" w:name="_Toc37760080"/>
      <w:bookmarkEnd w:id="0"/>
    </w:p>
    <w:p w14:paraId="0E951136" w14:textId="71E5D78E" w:rsidR="004A2AA2" w:rsidRPr="00CC09A9" w:rsidRDefault="004A2AA2" w:rsidP="008E1489">
      <w:pPr>
        <w:rPr>
          <w:rFonts w:ascii="Khmer OS Battambang" w:hAnsi="Khmer OS Battambang" w:cs="Khmer OS Battambang"/>
        </w:rPr>
      </w:pPr>
      <w:r w:rsidRPr="00CC09A9">
        <w:rPr>
          <w:rFonts w:ascii="Khmer OS Battambang" w:hAnsi="Khmer OS Battambang" w:cs="Khmer OS Battambang"/>
          <w:b/>
          <w:bCs/>
          <w:szCs w:val="24"/>
          <w:cs/>
          <w:lang w:val="ca-ES"/>
        </w:rPr>
        <w:t>១.</w:t>
      </w:r>
      <w:r w:rsidRPr="00CC09A9">
        <w:rPr>
          <w:rFonts w:ascii="Khmer OS Battambang" w:hAnsi="Khmer OS Battambang" w:cs="Khmer OS Battambang"/>
          <w:b/>
          <w:bCs/>
          <w:szCs w:val="24"/>
          <w:cs/>
        </w:rPr>
        <w:t xml:space="preserve"> </w:t>
      </w:r>
      <w:r w:rsidR="00BC6927" w:rsidRPr="00CC09A9">
        <w:rPr>
          <w:rFonts w:ascii="Khmer OS Battambang" w:hAnsi="Khmer OS Battambang" w:cs="Khmer OS Battambang"/>
          <w:b/>
          <w:bCs/>
          <w:szCs w:val="24"/>
          <w:cs/>
        </w:rPr>
        <w:t>ចូរ</w:t>
      </w:r>
      <w:r w:rsidR="008E1489" w:rsidRPr="00CC09A9">
        <w:rPr>
          <w:rFonts w:ascii="Khmer OS Battambang" w:hAnsi="Khmer OS Battambang" w:cs="Khmer OS Battambang"/>
          <w:b/>
          <w:bCs/>
          <w:szCs w:val="24"/>
          <w:cs/>
        </w:rPr>
        <w:t>សរសេរតាមអាន</w:t>
      </w:r>
      <w:r w:rsidR="00BC6927" w:rsidRPr="00CC09A9">
        <w:rPr>
          <w:rFonts w:ascii="Khmer OS Battambang" w:hAnsi="Khmer OS Battambang" w:cs="Khmer OS Battambang"/>
          <w:b/>
          <w:bCs/>
          <w:szCs w:val="24"/>
          <w:cs/>
        </w:rPr>
        <w:t>។</w:t>
      </w:r>
      <w:r w:rsidR="00BC6927" w:rsidRPr="00CC09A9">
        <w:rPr>
          <w:rFonts w:ascii="Khmer OS Battambang" w:hAnsi="Khmer OS Battambang" w:cs="Khmer OS Battambang"/>
          <w:szCs w:val="24"/>
          <w:cs/>
        </w:rPr>
        <w:t xml:space="preserve"> </w:t>
      </w:r>
      <w:r w:rsidR="008E1489" w:rsidRPr="00CC09A9">
        <w:rPr>
          <w:rFonts w:ascii="Khmer OS Battambang" w:hAnsi="Khmer OS Battambang" w:cs="Khmer OS Battambang"/>
          <w:szCs w:val="24"/>
          <w:cs/>
        </w:rPr>
        <w:t>(៥ពិន្ទុ)</w:t>
      </w:r>
    </w:p>
    <w:p w14:paraId="2255136E" w14:textId="3407CF75" w:rsidR="008E1489" w:rsidRPr="00CC09A9" w:rsidRDefault="008E1489" w:rsidP="008E1489">
      <w:pPr>
        <w:rPr>
          <w:rFonts w:ascii="Khmer OS Battambang" w:hAnsi="Khmer OS Battambang" w:cs="Khmer OS Battambang"/>
        </w:rPr>
      </w:pPr>
      <w:r w:rsidRPr="00CC09A9">
        <w:rPr>
          <w:rFonts w:ascii="Khmer OS Battambang" w:hAnsi="Khmer OS Battambang" w:cs="Khmer OS Battambang" w:hint="cs"/>
          <w:cs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p w14:paraId="2AAE835D" w14:textId="617800F7" w:rsidR="00BC6927" w:rsidRPr="00CC09A9" w:rsidRDefault="00BC6927" w:rsidP="008E1489">
      <w:pPr>
        <w:rPr>
          <w:rFonts w:ascii="Khmer OS Battambang" w:hAnsi="Khmer OS Battambang" w:cs="Khmer OS Battambang"/>
        </w:rPr>
      </w:pPr>
      <w:r w:rsidRPr="00CC09A9">
        <w:rPr>
          <w:rFonts w:ascii="Khmer OS Battambang" w:hAnsi="Khmer OS Battambang" w:cs="Khmer OS Battambang" w:hint="cs"/>
          <w:cs/>
        </w:rPr>
        <w:t>................................................................................................................................................................</w:t>
      </w:r>
    </w:p>
    <w:p w14:paraId="145E7794" w14:textId="3C61E2B9" w:rsidR="008E1489" w:rsidRPr="00CC09A9" w:rsidRDefault="008E1489" w:rsidP="008E1489">
      <w:pPr>
        <w:rPr>
          <w:rFonts w:ascii="Khmer OS Battambang" w:hAnsi="Khmer OS Battambang" w:cs="Khmer OS Battambang"/>
          <w:b/>
          <w:bCs/>
          <w:szCs w:val="24"/>
          <w:lang w:val="ca-ES"/>
        </w:rPr>
      </w:pPr>
      <w:r w:rsidRPr="00CC09A9">
        <w:rPr>
          <w:rFonts w:ascii="Khmer OS Battambang" w:hAnsi="Khmer OS Battambang" w:cs="Khmer OS Battambang"/>
          <w:b/>
          <w:bCs/>
          <w:szCs w:val="24"/>
          <w:cs/>
          <w:lang w:val="ca-ES"/>
        </w:rPr>
        <w:t>២.</w:t>
      </w:r>
      <w:r w:rsidRPr="00CC09A9">
        <w:rPr>
          <w:rFonts w:ascii="Khmer OS Battambang" w:hAnsi="Khmer OS Battambang" w:cs="Khmer OS Battambang" w:hint="cs"/>
          <w:b/>
          <w:bCs/>
          <w:szCs w:val="24"/>
          <w:cs/>
          <w:lang w:val="ca-ES"/>
        </w:rPr>
        <w:t xml:space="preserve"> </w:t>
      </w:r>
      <w:r w:rsidRPr="00CC09A9">
        <w:rPr>
          <w:rFonts w:ascii="Khmer OS Battambang" w:hAnsi="Khmer OS Battambang" w:cs="Khmer OS Battambang"/>
          <w:b/>
          <w:bCs/>
          <w:szCs w:val="24"/>
          <w:cs/>
          <w:lang w:val="ca-ES"/>
        </w:rPr>
        <w:t>ចូរសរសេរពាក្យ ត្រូវ</w:t>
      </w:r>
      <w:r w:rsidRPr="00CC09A9">
        <w:rPr>
          <w:rFonts w:ascii="Khmer OS Battambang" w:hAnsi="Khmer OS Battambang" w:cs="Khmer OS Battambang"/>
          <w:b/>
          <w:bCs/>
          <w:szCs w:val="24"/>
          <w:lang w:val="ca-ES"/>
        </w:rPr>
        <w:t>/</w:t>
      </w:r>
      <w:r w:rsidRPr="00CC09A9">
        <w:rPr>
          <w:rFonts w:ascii="Khmer OS Battambang" w:hAnsi="Khmer OS Battambang" w:cs="Khmer OS Battambang"/>
          <w:b/>
          <w:bCs/>
          <w:szCs w:val="24"/>
          <w:cs/>
          <w:lang w:val="ca-ES"/>
        </w:rPr>
        <w:t>ខុស នៅមុខចម្លើយខាងក្រោម។</w:t>
      </w:r>
      <w:r w:rsidRPr="00CC09A9">
        <w:rPr>
          <w:rFonts w:ascii="Khmer OS Battambang" w:hAnsi="Khmer OS Battambang" w:cs="Khmer OS Battambang" w:hint="cs"/>
          <w:szCs w:val="24"/>
          <w:cs/>
          <w:lang w:val="ca-ES"/>
        </w:rPr>
        <w:t>(១ពិន្ទុ)</w:t>
      </w:r>
    </w:p>
    <w:p w14:paraId="071E179A" w14:textId="77777777" w:rsidR="008E1489" w:rsidRPr="00CC09A9" w:rsidRDefault="008E1489" w:rsidP="008E1489">
      <w:pPr>
        <w:rPr>
          <w:rFonts w:ascii="Khmer OS Battambang" w:hAnsi="Khmer OS Battambang" w:cs="Khmer OS Battambang"/>
          <w:b/>
          <w:bCs/>
          <w:szCs w:val="24"/>
        </w:rPr>
      </w:pPr>
      <w:r w:rsidRPr="00CC09A9">
        <w:rPr>
          <w:rFonts w:ascii="Khmer OS Battambang" w:hAnsi="Khmer OS Battambang" w:cs="Khmer OS Battambang"/>
          <w:b/>
          <w:bCs/>
          <w:szCs w:val="24"/>
          <w:cs/>
        </w:rPr>
        <w:t xml:space="preserve">           </w:t>
      </w:r>
      <w:r w:rsidRPr="00CC09A9">
        <w:rPr>
          <w:rFonts w:ascii="Khmer OS Battambang" w:hAnsi="Khmer OS Battambang" w:cs="Khmer OS Battambang"/>
          <w:b/>
          <w:bCs/>
          <w:szCs w:val="24"/>
          <w:cs/>
          <w:lang w:val="ca-ES"/>
        </w:rPr>
        <w:t>តើបុណ្យសមុទ្រប្រព្រឹត្តទៅនៅពេលណា?</w:t>
      </w:r>
    </w:p>
    <w:p w14:paraId="287C1037" w14:textId="6193A754" w:rsidR="008E1489" w:rsidRPr="00CC09A9" w:rsidRDefault="0085722A" w:rsidP="008E1489">
      <w:pPr>
        <w:ind w:left="720"/>
        <w:rPr>
          <w:rFonts w:ascii="Khmer OS Battambang" w:hAnsi="Khmer OS Battambang" w:cs="Khmer OS Battambang"/>
        </w:rPr>
      </w:pPr>
      <w:r w:rsidRPr="00CC09A9">
        <w:rPr>
          <w:rFonts w:ascii="Khmer OS Battambang" w:hAnsi="Khmer OS Battambang" w:cs="Khmer OS Battambang"/>
          <w:cs/>
        </w:rPr>
        <w:t xml:space="preserve">............. </w:t>
      </w:r>
      <w:r w:rsidR="008E1489" w:rsidRPr="00CC09A9">
        <w:rPr>
          <w:rFonts w:ascii="Khmer OS Battambang" w:hAnsi="Khmer OS Battambang" w:cs="Khmer OS Battambang"/>
          <w:cs/>
        </w:rPr>
        <w:t>ក</w:t>
      </w:r>
      <w:r w:rsidR="008E1489" w:rsidRPr="00CC09A9">
        <w:rPr>
          <w:rFonts w:ascii="Khmer OS Battambang" w:hAnsi="Khmer OS Battambang" w:cs="Khmer OS Battambang"/>
          <w:b/>
          <w:bCs/>
          <w:cs/>
        </w:rPr>
        <w:t xml:space="preserve">. </w:t>
      </w:r>
      <w:r w:rsidR="008E1489" w:rsidRPr="00CC09A9">
        <w:rPr>
          <w:rFonts w:ascii="Khmer OS Battambang" w:hAnsi="Khmer OS Battambang" w:cs="Khmer OS Battambang"/>
          <w:cs/>
        </w:rPr>
        <w:t>ថ្ងៃទី០១   ខែ ធ្នូ     ឆ្នាំ ២០១២</w:t>
      </w:r>
    </w:p>
    <w:p w14:paraId="3A86DA55" w14:textId="424A1B73" w:rsidR="008E1489" w:rsidRPr="00CC09A9" w:rsidRDefault="0085722A" w:rsidP="008E1489">
      <w:pPr>
        <w:ind w:left="720"/>
        <w:rPr>
          <w:rFonts w:ascii="Khmer OS Battambang" w:hAnsi="Khmer OS Battambang" w:cs="Khmer OS Battambang"/>
        </w:rPr>
      </w:pPr>
      <w:r w:rsidRPr="00CC09A9">
        <w:rPr>
          <w:rFonts w:ascii="Khmer OS Battambang" w:hAnsi="Khmer OS Battambang" w:cs="Khmer OS Battambang"/>
          <w:cs/>
        </w:rPr>
        <w:t xml:space="preserve">............. </w:t>
      </w:r>
      <w:r w:rsidR="008E1489" w:rsidRPr="00CC09A9">
        <w:rPr>
          <w:rFonts w:ascii="Khmer OS Battambang" w:hAnsi="Khmer OS Battambang" w:cs="Khmer OS Battambang"/>
          <w:cs/>
        </w:rPr>
        <w:t>ខ. ថ្ងៃទី៣១  ខែ ធ្នូ     ឆ្នាំ ២០១១</w:t>
      </w:r>
    </w:p>
    <w:p w14:paraId="6272CC3D" w14:textId="77777777" w:rsidR="008E1489" w:rsidRPr="00CC09A9" w:rsidRDefault="008E1489" w:rsidP="008E1489">
      <w:pPr>
        <w:ind w:left="720"/>
        <w:rPr>
          <w:rFonts w:ascii="Khmer OS Battambang" w:hAnsi="Khmer OS Battambang" w:cs="Khmer OS Battambang"/>
        </w:rPr>
      </w:pPr>
      <w:r w:rsidRPr="00CC09A9">
        <w:rPr>
          <w:rFonts w:ascii="Khmer OS Battambang" w:hAnsi="Khmer OS Battambang" w:cs="Khmer OS Battambang"/>
          <w:cs/>
        </w:rPr>
        <w:t>............. គ. ថ្ងៃទី០១   ខែមករា ឆ្នាំ ២០១២</w:t>
      </w:r>
    </w:p>
    <w:p w14:paraId="6912266F" w14:textId="77777777" w:rsidR="008E1489" w:rsidRPr="00CC09A9" w:rsidRDefault="008E1489" w:rsidP="008E1489">
      <w:pPr>
        <w:rPr>
          <w:rFonts w:ascii="Khmer OS Battambang" w:hAnsi="Khmer OS Battambang" w:cs="Khmer OS Battambang"/>
          <w:b/>
          <w:bCs/>
          <w:cs/>
        </w:rPr>
      </w:pPr>
      <w:r w:rsidRPr="00CC09A9">
        <w:rPr>
          <w:rFonts w:ascii="Khmer OS Battambang" w:hAnsi="Khmer OS Battambang" w:cs="Khmer OS Battambang"/>
          <w:cs/>
        </w:rPr>
        <w:t xml:space="preserve">           .............. ឃ. ថ្ងៃទី៣១ ខែធ្នូ      ឆ្នាំ ២០១២</w:t>
      </w:r>
    </w:p>
    <w:p w14:paraId="645A1079" w14:textId="1238938B" w:rsidR="008E1489" w:rsidRPr="00CC09A9" w:rsidRDefault="00BC6927" w:rsidP="008E1489">
      <w:pPr>
        <w:rPr>
          <w:rFonts w:ascii="Khmer OS Battambang" w:hAnsi="Khmer OS Battambang" w:cs="Khmer OS Battambang"/>
          <w:szCs w:val="24"/>
        </w:rPr>
      </w:pPr>
      <w:r w:rsidRPr="00CC09A9">
        <w:rPr>
          <w:rFonts w:ascii="Khmer OS Battambang" w:hAnsi="Khmer OS Battambang" w:cs="Khmer OS Battambang"/>
          <w:b/>
          <w:bCs/>
          <w:noProof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811840" behindDoc="0" locked="0" layoutInCell="1" allowOverlap="1" wp14:anchorId="0849C3C5" wp14:editId="0700D684">
                <wp:simplePos x="0" y="0"/>
                <wp:positionH relativeFrom="margin">
                  <wp:posOffset>106045</wp:posOffset>
                </wp:positionH>
                <wp:positionV relativeFrom="paragraph">
                  <wp:posOffset>-92075</wp:posOffset>
                </wp:positionV>
                <wp:extent cx="5968365" cy="2209800"/>
                <wp:effectExtent l="0" t="0" r="32385" b="19050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68365" cy="2209800"/>
                          <a:chOff x="0" y="0"/>
                          <a:chExt cx="6720205" cy="2165985"/>
                        </a:xfrm>
                      </wpg:grpSpPr>
                      <wps:wsp>
                        <wps:cNvPr id="20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9525"/>
                            <a:ext cx="6720205" cy="215646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1905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AutoShape 11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6720205" cy="2156460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7" name="AutoShape 12"/>
                        <wps:cNvCnPr>
                          <a:cxnSpLocks noChangeShapeType="1"/>
                        </wps:cNvCnPr>
                        <wps:spPr bwMode="auto">
                          <a:xfrm flipV="1">
                            <a:off x="0" y="66675"/>
                            <a:ext cx="6677025" cy="2070735"/>
                          </a:xfrm>
                          <a:prstGeom prst="straightConnector1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Rectangle 13"/>
                        <wps:cNvSpPr>
                          <a:spLocks noChangeArrowheads="1"/>
                        </wps:cNvSpPr>
                        <wps:spPr bwMode="auto">
                          <a:xfrm>
                            <a:off x="1533656" y="1718310"/>
                            <a:ext cx="3367611" cy="419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294CA2" w14:textId="788B88E3" w:rsidR="00544233" w:rsidRPr="00235E50" w:rsidRDefault="00544233" w:rsidP="00C5083D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cs/>
                                  <w:lang w:val="en-AU"/>
                                </w:rPr>
                              </w:pPr>
                              <w:r w:rsidRPr="00235E50">
                                <w:rPr>
                                  <w:rFonts w:ascii="Khmer OS" w:hAnsi="Khmer OS" w:cs="Khmer OS"/>
                                  <w:cs/>
                                </w:rPr>
                                <w:t>បេក្ខជនមិនត្រូវសរសេរលើបន្ទាត់ខ្វែងនេះឡើ</w:t>
                              </w:r>
                              <w:r w:rsidR="00101DCD">
                                <w:rPr>
                                  <w:rFonts w:ascii="Khmer OS" w:hAnsi="Khmer OS" w:cs="Khmer OS" w:hint="cs"/>
                                  <w:cs/>
                                </w:rPr>
                                <w:t>ង</w:t>
                              </w:r>
                              <w:r w:rsidRPr="00235E50">
                                <w:rPr>
                                  <w:rFonts w:ascii="Khmer OS" w:hAnsi="Khmer OS" w:cs="Khmer OS"/>
                                  <w:cs/>
                                </w:rPr>
                                <w:t>យ។</w:t>
                              </w:r>
                            </w:p>
                            <w:p w14:paraId="246DB6B3" w14:textId="77777777" w:rsidR="00544233" w:rsidRPr="00235E50" w:rsidRDefault="00544233" w:rsidP="00C5083D">
                              <w:pPr>
                                <w:spacing w:after="0" w:line="240" w:lineRule="auto"/>
                                <w:rPr>
                                  <w:rFonts w:ascii="Khmer OS" w:hAnsi="Khmer OS" w:cs="Khmer OS"/>
                                  <w:lang w:val="en-AU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49C3C5" id="Group 10" o:spid="_x0000_s1036" style="position:absolute;margin-left:8.35pt;margin-top:-7.25pt;width:469.95pt;height:174pt;z-index:251811840;mso-position-horizontal-relative:margin;mso-width-relative:margin;mso-height-relative:margin" coordsize="67202,21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">
                <v:rect id="Rectangle 8" o:spid="_x0000_s1037" style="position:absolute;top:95;width:67202;height:215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" strokeweight="1.5pt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11" o:spid="_x0000_s1038" type="#_x0000_t32" style="position:absolute;width:67202;height:2156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" strokeweight="1.5pt"/>
                <v:shape id="AutoShape 12" o:spid="_x0000_s1039" type="#_x0000_t32" style="position:absolute;top:666;width:66770;height:2070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" strokeweight="1.5pt"/>
                <v:rect id="Rectangle 13" o:spid="_x0000_s1040" style="position:absolute;left:15336;top:17183;width:33676;height:41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" filled="f" stroked="f">
                  <v:textbox>
                    <w:txbxContent>
                      <w:p w14:paraId="2D294CA2" w14:textId="788B88E3" w:rsidR="00544233" w:rsidRPr="00235E50" w:rsidRDefault="00544233" w:rsidP="00C5083D">
                        <w:pPr>
                          <w:spacing w:after="0" w:line="240" w:lineRule="auto"/>
                          <w:rPr>
                            <w:rFonts w:ascii="Khmer OS" w:hAnsi="Khmer OS" w:cs="Khmer OS"/>
                            <w:cs/>
                            <w:lang w:val="en-AU"/>
                          </w:rPr>
                        </w:pPr>
                        <w:r w:rsidRPr="00235E50">
                          <w:rPr>
                            <w:rFonts w:ascii="Khmer OS" w:hAnsi="Khmer OS" w:cs="Khmer OS"/>
                            <w:cs/>
                          </w:rPr>
                          <w:t>បេក្ខជនមិនត្រូវសរសេរលើបន្ទាត់ខ្វែងនេះឡើ</w:t>
                        </w:r>
                        <w:r w:rsidR="00101DCD">
                          <w:rPr>
                            <w:rFonts w:ascii="Khmer OS" w:hAnsi="Khmer OS" w:cs="Khmer OS" w:hint="cs"/>
                            <w:cs/>
                          </w:rPr>
                          <w:t>ង</w:t>
                        </w:r>
                        <w:r w:rsidRPr="00235E50">
                          <w:rPr>
                            <w:rFonts w:ascii="Khmer OS" w:hAnsi="Khmer OS" w:cs="Khmer OS"/>
                            <w:cs/>
                          </w:rPr>
                          <w:t>យ។</w:t>
                        </w:r>
                      </w:p>
                      <w:p w14:paraId="246DB6B3" w14:textId="77777777" w:rsidR="00544233" w:rsidRPr="00235E50" w:rsidRDefault="00544233" w:rsidP="00C5083D">
                        <w:pPr>
                          <w:spacing w:after="0" w:line="240" w:lineRule="auto"/>
                          <w:rPr>
                            <w:rFonts w:ascii="Khmer OS" w:hAnsi="Khmer OS" w:cs="Khmer OS"/>
                            <w:lang w:val="en-AU"/>
                          </w:rPr>
                        </w:pPr>
                      </w:p>
                    </w:txbxContent>
                  </v:textbox>
                </v:rect>
                <w10:wrap anchorx="margin"/>
              </v:group>
            </w:pict>
          </mc:Fallback>
        </mc:AlternateContent>
      </w:r>
    </w:p>
    <w:p w14:paraId="4A2B7D4E" w14:textId="532A20C9" w:rsidR="008E1489" w:rsidRPr="00CC09A9" w:rsidRDefault="004A2AA2" w:rsidP="004A2AA2">
      <w:pPr>
        <w:rPr>
          <w:rFonts w:ascii="Khmer OS Battambang" w:hAnsi="Khmer OS Battambang" w:cs="Khmer OS Battambang"/>
          <w:b/>
          <w:bCs/>
          <w:szCs w:val="24"/>
          <w:lang w:val="ca-ES"/>
        </w:rPr>
      </w:pPr>
      <w:r w:rsidRPr="00CC09A9">
        <w:rPr>
          <w:rFonts w:ascii="Khmer OS Battambang" w:hAnsi="Khmer OS Battambang" w:cs="Khmer OS Battambang"/>
          <w:b/>
          <w:bCs/>
          <w:szCs w:val="24"/>
          <w:cs/>
          <w:lang w:val="ca-ES"/>
        </w:rPr>
        <w:t>​</w:t>
      </w:r>
    </w:p>
    <w:p w14:paraId="31B9D917" w14:textId="675B43E2" w:rsidR="008E1489" w:rsidRPr="00CC09A9" w:rsidRDefault="008E1489" w:rsidP="004A2AA2">
      <w:pPr>
        <w:rPr>
          <w:rFonts w:ascii="Khmer OS Battambang" w:hAnsi="Khmer OS Battambang" w:cs="Khmer OS Battambang"/>
          <w:b/>
          <w:bCs/>
          <w:szCs w:val="24"/>
          <w:lang w:val="ca-ES"/>
        </w:rPr>
      </w:pPr>
    </w:p>
    <w:p w14:paraId="00B92BBE" w14:textId="54B2A1D4" w:rsidR="008E1489" w:rsidRPr="00CC09A9" w:rsidRDefault="008E1489" w:rsidP="004A2AA2">
      <w:pPr>
        <w:rPr>
          <w:rFonts w:ascii="Khmer OS Battambang" w:hAnsi="Khmer OS Battambang" w:cs="Khmer OS Battambang"/>
          <w:b/>
          <w:bCs/>
          <w:szCs w:val="24"/>
          <w:lang w:val="ca-ES"/>
        </w:rPr>
      </w:pPr>
    </w:p>
    <w:p w14:paraId="0A8AFAD1" w14:textId="3B033126" w:rsidR="008E1489" w:rsidRPr="00CC09A9" w:rsidRDefault="008E1489" w:rsidP="004A2AA2">
      <w:pPr>
        <w:rPr>
          <w:rFonts w:ascii="Khmer OS Battambang" w:hAnsi="Khmer OS Battambang" w:cs="Khmer OS Battambang"/>
          <w:b/>
          <w:bCs/>
          <w:szCs w:val="24"/>
          <w:lang w:val="ca-ES"/>
        </w:rPr>
      </w:pPr>
    </w:p>
    <w:p w14:paraId="04814F35" w14:textId="77777777" w:rsidR="00382EDE" w:rsidRPr="00CC09A9" w:rsidRDefault="00382EDE" w:rsidP="004A2AA2">
      <w:pPr>
        <w:rPr>
          <w:rFonts w:ascii="Khmer OS Battambang" w:hAnsi="Khmer OS Battambang" w:cs="Khmer OS Battambang"/>
          <w:szCs w:val="16"/>
          <w:lang w:val="ca-ES"/>
        </w:rPr>
      </w:pPr>
    </w:p>
    <w:p w14:paraId="0F0E0FA9" w14:textId="61FB4783" w:rsidR="008E1489" w:rsidRPr="00CC09A9" w:rsidRDefault="004A2AA2" w:rsidP="00382EDE">
      <w:pPr>
        <w:spacing w:line="340" w:lineRule="exact"/>
        <w:rPr>
          <w:rFonts w:ascii="Khmer OS Battambang" w:hAnsi="Khmer OS Battambang" w:cs="Khmer OS Battambang"/>
          <w:szCs w:val="24"/>
        </w:rPr>
      </w:pPr>
      <w:r w:rsidRPr="00CC09A9">
        <w:rPr>
          <w:rFonts w:ascii="Khmer OS Battambang" w:hAnsi="Khmer OS Battambang" w:cs="Khmer OS Battambang"/>
          <w:b/>
          <w:bCs/>
          <w:szCs w:val="24"/>
          <w:cs/>
          <w:lang w:val="ca-ES"/>
        </w:rPr>
        <w:t xml:space="preserve">៣. </w:t>
      </w:r>
      <w:r w:rsidR="008E1489" w:rsidRPr="00CC09A9">
        <w:rPr>
          <w:rFonts w:ascii="Khmer OS Battambang" w:hAnsi="Khmer OS Battambang" w:cs="Khmer OS Battambang"/>
          <w:b/>
          <w:bCs/>
          <w:szCs w:val="24"/>
          <w:cs/>
        </w:rPr>
        <w:t xml:space="preserve">ចូរគូសសញ្ញា </w:t>
      </w:r>
      <w:r w:rsidR="008E1489" w:rsidRPr="00CC09A9">
        <w:rPr>
          <w:rFonts w:ascii="Khmer OS Battambang" w:hAnsi="Khmer OS Battambang" w:cs="Khmer OS Battambang"/>
          <w:b/>
          <w:bCs/>
          <w:szCs w:val="24"/>
        </w:rPr>
        <w:sym w:font="Wingdings" w:char="F0FC"/>
      </w:r>
      <w:r w:rsidR="008E1489" w:rsidRPr="00CC09A9">
        <w:rPr>
          <w:rFonts w:ascii="Khmer OS Battambang" w:hAnsi="Khmer OS Battambang" w:cs="Khmer OS Battambang"/>
          <w:b/>
          <w:bCs/>
          <w:szCs w:val="24"/>
          <w:cs/>
        </w:rPr>
        <w:t>ក្នុង</w:t>
      </w:r>
      <w:r w:rsidR="008E1489" w:rsidRPr="00CC09A9">
        <w:rPr>
          <w:rFonts w:ascii="Khmer OS Battambang" w:hAnsi="Khmer OS Battambang" w:cs="Khmer OS Battambang"/>
          <w:b/>
          <w:bCs/>
          <w:szCs w:val="24"/>
        </w:rPr>
        <w:sym w:font="Wingdings" w:char="F06F"/>
      </w:r>
      <w:r w:rsidR="008E1489" w:rsidRPr="00CC09A9">
        <w:rPr>
          <w:rFonts w:ascii="Khmer OS Battambang" w:hAnsi="Khmer OS Battambang" w:cs="Khmer OS Battambang"/>
          <w:b/>
          <w:bCs/>
          <w:szCs w:val="24"/>
          <w:cs/>
        </w:rPr>
        <w:t>ខាងមុខចម្លើយត្រឹមត្រូវ។</w:t>
      </w:r>
      <w:r w:rsidR="009F3BBC" w:rsidRPr="00CC09A9">
        <w:rPr>
          <w:rFonts w:ascii="Khmer OS Battambang" w:hAnsi="Khmer OS Battambang" w:cs="Khmer OS Battambang"/>
          <w:b/>
          <w:bCs/>
          <w:szCs w:val="24"/>
          <w:cs/>
        </w:rPr>
        <w:t xml:space="preserve"> </w:t>
      </w:r>
      <w:r w:rsidR="009F3BBC" w:rsidRPr="00CC09A9">
        <w:rPr>
          <w:rFonts w:ascii="Khmer OS Battambang" w:hAnsi="Khmer OS Battambang" w:cs="Khmer OS Battambang"/>
          <w:szCs w:val="24"/>
          <w:cs/>
        </w:rPr>
        <w:t>(០.៥០ពិន្ទុ)</w:t>
      </w:r>
    </w:p>
    <w:p w14:paraId="7FF35530" w14:textId="488DC191" w:rsidR="009870FE" w:rsidRPr="00CC09A9" w:rsidRDefault="009870FE" w:rsidP="00382EDE">
      <w:pPr>
        <w:spacing w:line="340" w:lineRule="exact"/>
        <w:rPr>
          <w:rFonts w:ascii="Khmer OS Battambang" w:hAnsi="Khmer OS Battambang" w:cs="Khmer OS Battambang"/>
          <w:b/>
          <w:bCs/>
        </w:rPr>
      </w:pPr>
      <w:r w:rsidRPr="00CC09A9">
        <w:rPr>
          <w:rFonts w:ascii="Khmer OS Battambang" w:hAnsi="Khmer OS Battambang" w:cs="Khmer OS Battambang"/>
          <w:cs/>
        </w:rPr>
        <w:tab/>
      </w:r>
      <w:r w:rsidRPr="00CC09A9">
        <w:rPr>
          <w:rFonts w:ascii="Khmer OS Battambang" w:hAnsi="Khmer OS Battambang" w:cs="Khmer OS Battambang"/>
          <w:b/>
          <w:bCs/>
          <w:szCs w:val="24"/>
          <w:cs/>
        </w:rPr>
        <w:t>តើនៅក្នុងពិធីបុណ្យសមុទ្រ គេសង្កេតឃើញមាន</w:t>
      </w:r>
      <w:r w:rsidR="00A05FAF" w:rsidRPr="00CC09A9">
        <w:rPr>
          <w:rFonts w:ascii="Khmer OS Battambang" w:hAnsi="Khmer OS Battambang" w:cs="Khmer OS Battambang" w:hint="cs"/>
          <w:b/>
          <w:bCs/>
          <w:szCs w:val="24"/>
          <w:cs/>
        </w:rPr>
        <w:t>កម្មវិធី</w:t>
      </w:r>
      <w:r w:rsidRPr="00CC09A9">
        <w:rPr>
          <w:rFonts w:ascii="Khmer OS Battambang" w:hAnsi="Khmer OS Battambang" w:cs="Khmer OS Battambang"/>
          <w:b/>
          <w:bCs/>
          <w:szCs w:val="24"/>
          <w:cs/>
        </w:rPr>
        <w:t>អ្វីខ្លះ?</w:t>
      </w:r>
    </w:p>
    <w:p w14:paraId="297B8F00" w14:textId="7B92E8F3" w:rsidR="008E1489" w:rsidRPr="00CC09A9" w:rsidRDefault="008E1489" w:rsidP="00382EDE">
      <w:pPr>
        <w:spacing w:line="340" w:lineRule="exact"/>
        <w:ind w:left="720"/>
        <w:rPr>
          <w:rFonts w:ascii="Khmer OS Battambang" w:hAnsi="Khmer OS Battambang" w:cs="Khmer OS Battambang"/>
          <w:szCs w:val="24"/>
        </w:rPr>
      </w:pPr>
      <w:r w:rsidRPr="00CC09A9">
        <w:rPr>
          <w:rFonts w:ascii="Khmer OS Battambang" w:hAnsi="Khmer OS Battambang" w:cs="Khmer OS Battambang"/>
          <w:szCs w:val="28"/>
        </w:rPr>
        <w:sym w:font="Wingdings" w:char="F0A8"/>
      </w:r>
      <w:r w:rsidRPr="00CC09A9">
        <w:rPr>
          <w:rFonts w:ascii="Khmer OS Battambang" w:hAnsi="Khmer OS Battambang" w:cs="Khmer OS Battambang"/>
          <w:szCs w:val="24"/>
          <w:cs/>
        </w:rPr>
        <w:t xml:space="preserve"> ក. ការប្រគំតន្ត្រី </w:t>
      </w:r>
      <w:r w:rsidR="009870FE" w:rsidRPr="00CC09A9">
        <w:rPr>
          <w:rFonts w:ascii="Khmer OS Battambang" w:hAnsi="Khmer OS Battambang" w:cs="Khmer OS Battambang"/>
          <w:szCs w:val="24"/>
          <w:cs/>
        </w:rPr>
        <w:t>ការសម្ដែងក្បាច់គុនបុរាណខ្មែរ</w:t>
      </w:r>
    </w:p>
    <w:p w14:paraId="0429CD38" w14:textId="77777777" w:rsidR="008E1489" w:rsidRPr="00CC09A9" w:rsidRDefault="008E1489" w:rsidP="00382EDE">
      <w:pPr>
        <w:spacing w:line="340" w:lineRule="exact"/>
        <w:ind w:left="720"/>
        <w:rPr>
          <w:rFonts w:ascii="Khmer OS Battambang" w:hAnsi="Khmer OS Battambang" w:cs="Khmer OS Battambang"/>
          <w:szCs w:val="24"/>
        </w:rPr>
      </w:pPr>
      <w:r w:rsidRPr="00CC09A9">
        <w:rPr>
          <w:rFonts w:ascii="Khmer OS Battambang" w:hAnsi="Khmer OS Battambang" w:cs="Khmer OS Battambang"/>
          <w:szCs w:val="28"/>
        </w:rPr>
        <w:sym w:font="Wingdings" w:char="F0A8"/>
      </w:r>
      <w:r w:rsidRPr="00CC09A9">
        <w:rPr>
          <w:rFonts w:ascii="Khmer OS Battambang" w:hAnsi="Khmer OS Battambang" w:cs="Khmer OS Battambang"/>
          <w:szCs w:val="24"/>
          <w:cs/>
        </w:rPr>
        <w:t xml:space="preserve"> ខ. ការតាំងលក់ផលិតផល</w:t>
      </w:r>
    </w:p>
    <w:p w14:paraId="52B28521" w14:textId="63442377" w:rsidR="008E1489" w:rsidRPr="00CC09A9" w:rsidRDefault="008E1489" w:rsidP="00382EDE">
      <w:pPr>
        <w:spacing w:line="340" w:lineRule="exact"/>
        <w:ind w:left="720"/>
        <w:rPr>
          <w:rFonts w:ascii="Khmer OS Battambang" w:hAnsi="Khmer OS Battambang" w:cs="Khmer OS Battambang"/>
          <w:szCs w:val="24"/>
        </w:rPr>
      </w:pPr>
      <w:r w:rsidRPr="00CC09A9">
        <w:rPr>
          <w:rFonts w:ascii="Khmer OS Battambang" w:hAnsi="Khmer OS Battambang" w:cs="Khmer OS Battambang"/>
          <w:szCs w:val="28"/>
        </w:rPr>
        <w:sym w:font="Wingdings" w:char="F0A8"/>
      </w:r>
      <w:r w:rsidRPr="00CC09A9">
        <w:rPr>
          <w:rFonts w:ascii="Khmer OS Battambang" w:hAnsi="Khmer OS Battambang" w:cs="Khmer OS Battambang"/>
          <w:szCs w:val="24"/>
          <w:cs/>
        </w:rPr>
        <w:t xml:space="preserve"> គ. ការប</w:t>
      </w:r>
      <w:r w:rsidR="009870FE" w:rsidRPr="00CC09A9">
        <w:rPr>
          <w:rFonts w:ascii="Khmer OS Battambang" w:hAnsi="Khmer OS Battambang" w:cs="Khmer OS Battambang"/>
          <w:szCs w:val="24"/>
          <w:cs/>
        </w:rPr>
        <w:t>្រគំតន្ត្រី និងការតាំងលក់ផលិតផល</w:t>
      </w:r>
    </w:p>
    <w:p w14:paraId="555DEB05" w14:textId="5808151C" w:rsidR="008E1489" w:rsidRPr="00CC09A9" w:rsidRDefault="008E1489" w:rsidP="00382EDE">
      <w:pPr>
        <w:spacing w:line="340" w:lineRule="exact"/>
        <w:rPr>
          <w:rFonts w:ascii="Khmer OS Battambang" w:hAnsi="Khmer OS Battambang" w:cs="Khmer OS Battambang"/>
          <w:szCs w:val="24"/>
          <w:lang w:val="ca-ES"/>
        </w:rPr>
      </w:pPr>
      <w:r w:rsidRPr="00CC09A9">
        <w:rPr>
          <w:rFonts w:ascii="Khmer OS Battambang" w:hAnsi="Khmer OS Battambang" w:cs="Khmer OS Battambang"/>
          <w:szCs w:val="24"/>
          <w:cs/>
        </w:rPr>
        <w:t xml:space="preserve">          </w:t>
      </w:r>
      <w:r w:rsidRPr="00CC09A9">
        <w:rPr>
          <w:rFonts w:ascii="Khmer OS Battambang" w:hAnsi="Khmer OS Battambang" w:cs="Khmer OS Battambang"/>
          <w:szCs w:val="28"/>
        </w:rPr>
        <w:sym w:font="Wingdings" w:char="F0A8"/>
      </w:r>
      <w:r w:rsidRPr="00CC09A9">
        <w:rPr>
          <w:rFonts w:ascii="Khmer OS Battambang" w:hAnsi="Khmer OS Battambang" w:cs="Khmer OS Battambang"/>
          <w:szCs w:val="24"/>
          <w:cs/>
        </w:rPr>
        <w:t xml:space="preserve"> ឃ. ការប្រគំតន្ត្រី ការសម្ដែងក្បាច់គុនបុរាណខ្មែរ ការ</w:t>
      </w:r>
      <w:r w:rsidR="009870FE" w:rsidRPr="00CC09A9">
        <w:rPr>
          <w:rFonts w:ascii="Khmer OS Battambang" w:hAnsi="Khmer OS Battambang" w:cs="Khmer OS Battambang"/>
          <w:szCs w:val="24"/>
          <w:cs/>
        </w:rPr>
        <w:t>តាំងលក់ផលិតផល និងការដុតកាំជ្រួច</w:t>
      </w:r>
    </w:p>
    <w:p w14:paraId="0A104FB6" w14:textId="6C4A9F0D" w:rsidR="008E1489" w:rsidRPr="00CC09A9" w:rsidRDefault="008E1489" w:rsidP="00382EDE">
      <w:pPr>
        <w:spacing w:line="340" w:lineRule="exact"/>
        <w:rPr>
          <w:rFonts w:ascii="Khmer OS Battambang" w:hAnsi="Khmer OS Battambang" w:cs="Khmer OS Battambang"/>
          <w:color w:val="000000" w:themeColor="text1"/>
          <w:szCs w:val="24"/>
        </w:rPr>
      </w:pPr>
      <w:r w:rsidRPr="00CC09A9">
        <w:rPr>
          <w:rFonts w:ascii="Khmer OS Battambang" w:hAnsi="Khmer OS Battambang" w:cs="Khmer OS Battambang"/>
          <w:b/>
          <w:bCs/>
          <w:color w:val="000000" w:themeColor="text1"/>
          <w:szCs w:val="24"/>
          <w:cs/>
        </w:rPr>
        <w:t xml:space="preserve">៤. </w:t>
      </w:r>
      <w:r w:rsidR="004A2AA2" w:rsidRPr="00CC09A9">
        <w:rPr>
          <w:rFonts w:ascii="Khmer OS Battambang" w:hAnsi="Khmer OS Battambang" w:cs="Khmer OS Battambang"/>
          <w:b/>
          <w:bCs/>
          <w:color w:val="000000" w:themeColor="text1"/>
          <w:szCs w:val="24"/>
          <w:cs/>
        </w:rPr>
        <w:t>ចូរគូសភ្ជាប់ពីផ្នែក (ពាក្យ) ទៅនឹង (អត្ថន័យ) ឱ្យបានត្រឹមត្រូវ។</w:t>
      </w:r>
      <w:r w:rsidR="009F3BBC" w:rsidRPr="00CC09A9">
        <w:rPr>
          <w:rFonts w:ascii="Khmer OS Battambang" w:hAnsi="Khmer OS Battambang" w:cs="Khmer OS Battambang"/>
          <w:color w:val="000000" w:themeColor="text1"/>
          <w:szCs w:val="24"/>
          <w:cs/>
        </w:rPr>
        <w:t>(១ពិន្ទុ)</w:t>
      </w:r>
    </w:p>
    <w:tbl>
      <w:tblPr>
        <w:tblStyle w:val="TableGrid"/>
        <w:tblW w:w="9997" w:type="dxa"/>
        <w:tblLayout w:type="fixed"/>
        <w:tblLook w:val="04A0" w:firstRow="1" w:lastRow="0" w:firstColumn="1" w:lastColumn="0" w:noHBand="0" w:noVBand="1"/>
      </w:tblPr>
      <w:tblGrid>
        <w:gridCol w:w="4009"/>
        <w:gridCol w:w="5988"/>
      </w:tblGrid>
      <w:tr w:rsidR="008E1489" w:rsidRPr="00CC09A9" w14:paraId="5753CF37" w14:textId="77777777" w:rsidTr="0044713F">
        <w:trPr>
          <w:trHeight w:val="235"/>
        </w:trPr>
        <w:tc>
          <w:tcPr>
            <w:tcW w:w="4009" w:type="dxa"/>
          </w:tcPr>
          <w:p w14:paraId="2ECEA7CD" w14:textId="77777777" w:rsidR="008E1489" w:rsidRPr="00CC09A9" w:rsidRDefault="008E1489" w:rsidP="00C30573">
            <w:pPr>
              <w:jc w:val="center"/>
              <w:rPr>
                <w:rFonts w:ascii="Khmer OS Battambang" w:hAnsi="Khmer OS Battambang" w:cs="Khmer OS Battambang"/>
                <w:b/>
                <w:bCs/>
                <w:szCs w:val="24"/>
              </w:rPr>
            </w:pPr>
            <w:r w:rsidRPr="00CC09A9">
              <w:rPr>
                <w:rFonts w:ascii="Khmer OS Battambang" w:hAnsi="Khmer OS Battambang" w:cs="Khmer OS Battambang"/>
                <w:b/>
                <w:bCs/>
                <w:szCs w:val="24"/>
                <w:cs/>
                <w:lang w:bidi="km-KH"/>
              </w:rPr>
              <w:t>ពាក្យ</w:t>
            </w:r>
          </w:p>
        </w:tc>
        <w:tc>
          <w:tcPr>
            <w:tcW w:w="5988" w:type="dxa"/>
          </w:tcPr>
          <w:p w14:paraId="49081D2B" w14:textId="77777777" w:rsidR="008E1489" w:rsidRPr="00CC09A9" w:rsidRDefault="008E1489" w:rsidP="00C30573">
            <w:pPr>
              <w:jc w:val="center"/>
              <w:rPr>
                <w:rFonts w:ascii="Khmer OS Battambang" w:hAnsi="Khmer OS Battambang" w:cs="Khmer OS Battambang"/>
                <w:b/>
                <w:bCs/>
                <w:szCs w:val="24"/>
              </w:rPr>
            </w:pPr>
            <w:r w:rsidRPr="00CC09A9">
              <w:rPr>
                <w:rFonts w:ascii="Khmer OS Battambang" w:hAnsi="Khmer OS Battambang" w:cs="Khmer OS Battambang"/>
                <w:b/>
                <w:bCs/>
                <w:szCs w:val="24"/>
                <w:cs/>
                <w:lang w:bidi="km-KH"/>
              </w:rPr>
              <w:t>អត្ថន័យ</w:t>
            </w:r>
          </w:p>
        </w:tc>
      </w:tr>
      <w:tr w:rsidR="008E1489" w:rsidRPr="00CC09A9" w14:paraId="5841C289" w14:textId="77777777" w:rsidTr="0044713F">
        <w:trPr>
          <w:trHeight w:val="578"/>
        </w:trPr>
        <w:tc>
          <w:tcPr>
            <w:tcW w:w="4009" w:type="dxa"/>
          </w:tcPr>
          <w:p w14:paraId="45414D98" w14:textId="77777777" w:rsidR="008E1489" w:rsidRPr="00CC09A9" w:rsidRDefault="008E1489" w:rsidP="00C30573">
            <w:pPr>
              <w:rPr>
                <w:rFonts w:ascii="Khmer OS Battambang" w:hAnsi="Khmer OS Battambang" w:cs="Khmer OS Battambang"/>
                <w:szCs w:val="24"/>
                <w:lang w:bidi="km-KH"/>
              </w:rPr>
            </w:pPr>
            <w:r w:rsidRPr="00CC09A9">
              <w:rPr>
                <w:rFonts w:ascii="Khmer OS Battambang" w:hAnsi="Khmer OS Battambang" w:cs="Khmer OS Battambang"/>
                <w:szCs w:val="24"/>
                <w:cs/>
                <w:lang w:bidi="km-KH"/>
              </w:rPr>
              <w:t>ក. កាំ</w:t>
            </w:r>
          </w:p>
          <w:p w14:paraId="754A872C" w14:textId="77777777" w:rsidR="008E1489" w:rsidRPr="00CC09A9" w:rsidRDefault="008E1489" w:rsidP="00C30573">
            <w:pPr>
              <w:rPr>
                <w:rFonts w:ascii="Khmer OS Battambang" w:hAnsi="Khmer OS Battambang" w:cs="Khmer OS Battambang"/>
                <w:szCs w:val="24"/>
                <w:lang w:bidi="km-KH"/>
              </w:rPr>
            </w:pPr>
            <w:r w:rsidRPr="00CC09A9">
              <w:rPr>
                <w:rFonts w:ascii="Khmer OS Battambang" w:hAnsi="Khmer OS Battambang" w:cs="Khmer OS Battambang"/>
                <w:szCs w:val="24"/>
                <w:cs/>
                <w:lang w:bidi="km-KH"/>
              </w:rPr>
              <w:t>ខ. កម្ម</w:t>
            </w:r>
          </w:p>
        </w:tc>
        <w:tc>
          <w:tcPr>
            <w:tcW w:w="5988" w:type="dxa"/>
          </w:tcPr>
          <w:p w14:paraId="4730A3B6" w14:textId="77777777" w:rsidR="008E1489" w:rsidRPr="00CC09A9" w:rsidRDefault="008E1489" w:rsidP="00C30573">
            <w:pPr>
              <w:rPr>
                <w:rFonts w:ascii="Khmer OS Battambang" w:hAnsi="Khmer OS Battambang" w:cs="Khmer OS Battambang"/>
                <w:szCs w:val="24"/>
                <w:lang w:bidi="km-KH"/>
              </w:rPr>
            </w:pPr>
            <w:r w:rsidRPr="00CC09A9">
              <w:rPr>
                <w:rFonts w:ascii="Khmer OS Battambang" w:hAnsi="Khmer OS Battambang" w:cs="Khmer OS Battambang"/>
                <w:szCs w:val="24"/>
                <w:cs/>
                <w:lang w:bidi="km-KH"/>
              </w:rPr>
              <w:t>១. អំពើ ទោះអំពើល្អក្ដី អាក្រក់ក្ដី។</w:t>
            </w:r>
          </w:p>
          <w:p w14:paraId="3601D572" w14:textId="77777777" w:rsidR="009F3BBC" w:rsidRPr="00CC09A9" w:rsidRDefault="008E1489" w:rsidP="00C30573">
            <w:pPr>
              <w:rPr>
                <w:rFonts w:ascii="Khmer OS Battambang" w:hAnsi="Khmer OS Battambang" w:cs="Khmer OS Battambang"/>
                <w:szCs w:val="24"/>
                <w:lang w:bidi="km-KH"/>
              </w:rPr>
            </w:pPr>
            <w:r w:rsidRPr="00CC09A9">
              <w:rPr>
                <w:rFonts w:ascii="Khmer OS Battambang" w:hAnsi="Khmer OS Battambang" w:cs="Khmer OS Battambang"/>
                <w:szCs w:val="24"/>
                <w:cs/>
                <w:lang w:bidi="km-KH"/>
              </w:rPr>
              <w:t>២. អ្វីៗដែលរៀបជាជាន់ ជាថ្នាក់សម្រាប់ទល់ សម្រាប់ទ្រ។</w:t>
            </w:r>
          </w:p>
          <w:p w14:paraId="3005595B" w14:textId="6790B879" w:rsidR="0044713F" w:rsidRPr="00CC09A9" w:rsidRDefault="0044713F" w:rsidP="00C30573">
            <w:pPr>
              <w:rPr>
                <w:rFonts w:ascii="Khmer OS Battambang" w:hAnsi="Khmer OS Battambang" w:cs="Khmer OS Battambang"/>
                <w:szCs w:val="6"/>
                <w:lang w:bidi="km-KH"/>
              </w:rPr>
            </w:pPr>
          </w:p>
        </w:tc>
      </w:tr>
    </w:tbl>
    <w:p w14:paraId="118031E7" w14:textId="77777777" w:rsidR="0044713F" w:rsidRPr="00CC09A9" w:rsidRDefault="0044713F" w:rsidP="00C30573">
      <w:pPr>
        <w:spacing w:line="240" w:lineRule="auto"/>
        <w:rPr>
          <w:rFonts w:ascii="Khmer OS Battambang" w:hAnsi="Khmer OS Battambang" w:cs="Khmer OS Battambang"/>
          <w:b/>
          <w:bCs/>
          <w:szCs w:val="4"/>
        </w:rPr>
      </w:pPr>
    </w:p>
    <w:p w14:paraId="7AA89ED4" w14:textId="26331A2F" w:rsidR="009F3BBC" w:rsidRPr="00CC09A9" w:rsidRDefault="009F3BBC" w:rsidP="00C30573">
      <w:pPr>
        <w:spacing w:line="240" w:lineRule="auto"/>
        <w:rPr>
          <w:rFonts w:ascii="Khmer OS Battambang" w:hAnsi="Khmer OS Battambang" w:cs="Khmer OS Battambang"/>
          <w:szCs w:val="24"/>
        </w:rPr>
      </w:pPr>
      <w:r w:rsidRPr="00CC09A9">
        <w:rPr>
          <w:rFonts w:ascii="Khmer OS Battambang" w:hAnsi="Khmer OS Battambang" w:cs="Khmer OS Battambang"/>
          <w:b/>
          <w:bCs/>
          <w:szCs w:val="24"/>
          <w:cs/>
        </w:rPr>
        <w:t xml:space="preserve">៥. ចូរបំពេញចន្លោះខាងក្រោមឱ្យបានត្រឹមត្រូវ។ </w:t>
      </w:r>
      <w:r w:rsidRPr="00CC09A9">
        <w:rPr>
          <w:rFonts w:ascii="Khmer OS Battambang" w:hAnsi="Khmer OS Battambang" w:cs="Khmer OS Battambang"/>
          <w:szCs w:val="24"/>
          <w:cs/>
        </w:rPr>
        <w:t>(០.៥ពិន្ទុ)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​</w:t>
      </w:r>
    </w:p>
    <w:p w14:paraId="31E21C62" w14:textId="1FF48618" w:rsidR="009F3BBC" w:rsidRPr="00CC09A9" w:rsidRDefault="009F3BBC" w:rsidP="00C30573">
      <w:pPr>
        <w:spacing w:line="240" w:lineRule="auto"/>
        <w:rPr>
          <w:rFonts w:ascii="Khmer OS Battambang" w:hAnsi="Khmer OS Battambang" w:cs="Khmer OS Battambang"/>
          <w:b/>
          <w:bCs/>
          <w:szCs w:val="24"/>
        </w:rPr>
      </w:pPr>
      <w:r w:rsidRPr="00CC09A9">
        <w:rPr>
          <w:rFonts w:ascii="Khmer OS Battambang" w:hAnsi="Khmer OS Battambang" w:cs="Khmer OS Battambang"/>
          <w:szCs w:val="24"/>
          <w:cs/>
        </w:rPr>
        <w:t xml:space="preserve">     </w:t>
      </w:r>
      <w:r w:rsidRPr="00CC09A9">
        <w:rPr>
          <w:rFonts w:ascii="Khmer OS Battambang" w:hAnsi="Khmer OS Battambang" w:cs="Khmer OS Battambang"/>
          <w:b/>
          <w:bCs/>
          <w:szCs w:val="24"/>
          <w:cs/>
        </w:rPr>
        <w:t>ចូររកវេវចនសព្ទ (ន័យដូច)នឹងពាក្យ “ ប្រទេស”</w:t>
      </w:r>
      <w:r w:rsidR="00C30573" w:rsidRPr="00CC09A9">
        <w:rPr>
          <w:rFonts w:ascii="Khmer OS Battambang" w:hAnsi="Khmer OS Battambang" w:cs="Khmer OS Battambang" w:hint="cs"/>
          <w:b/>
          <w:bCs/>
          <w:szCs w:val="24"/>
          <w:cs/>
        </w:rPr>
        <w:t>។</w:t>
      </w:r>
    </w:p>
    <w:p w14:paraId="4A67AEB2" w14:textId="77777777" w:rsidR="009F3BBC" w:rsidRPr="00CC09A9" w:rsidRDefault="009F3BBC" w:rsidP="00C30573">
      <w:pPr>
        <w:spacing w:line="240" w:lineRule="auto"/>
        <w:rPr>
          <w:rFonts w:ascii="Khmer OS Battambang" w:hAnsi="Khmer OS Battambang" w:cs="Khmer OS Battambang"/>
          <w:szCs w:val="24"/>
        </w:rPr>
      </w:pPr>
      <w:r w:rsidRPr="00CC09A9">
        <w:rPr>
          <w:rFonts w:ascii="Khmer OS Battambang" w:hAnsi="Khmer OS Battambang" w:cs="Khmer OS Battambang"/>
          <w:szCs w:val="24"/>
          <w:cs/>
        </w:rPr>
        <w:t xml:space="preserve">     ប្រទេស     ........................       .........................</w:t>
      </w:r>
    </w:p>
    <w:p w14:paraId="321D4FC2" w14:textId="2E277A32" w:rsidR="009F3BBC" w:rsidRPr="00CC09A9" w:rsidRDefault="009F3BBC" w:rsidP="00C30573">
      <w:pPr>
        <w:spacing w:line="240" w:lineRule="auto"/>
        <w:rPr>
          <w:rFonts w:ascii="Khmer OS Battambang" w:hAnsi="Khmer OS Battambang" w:cs="Khmer OS Battambang"/>
          <w:b/>
          <w:bCs/>
          <w:spacing w:val="4"/>
          <w:position w:val="6"/>
          <w:szCs w:val="24"/>
          <w:lang w:val="ca-ES"/>
        </w:rPr>
      </w:pPr>
      <w:r w:rsidRPr="00CC09A9">
        <w:rPr>
          <w:rFonts w:ascii="Khmer OS Battambang" w:hAnsi="Khmer OS Battambang" w:cs="Khmer OS Battambang"/>
          <w:b/>
          <w:bCs/>
          <w:spacing w:val="4"/>
          <w:position w:val="6"/>
          <w:szCs w:val="24"/>
          <w:cs/>
          <w:lang w:val="ca-ES"/>
        </w:rPr>
        <w:t>៦.</w:t>
      </w:r>
      <w:r w:rsidRPr="00CC09A9">
        <w:rPr>
          <w:rFonts w:ascii="Khmer OS Battambang" w:hAnsi="Khmer OS Battambang" w:cs="Khmer OS Battambang"/>
          <w:spacing w:val="4"/>
          <w:position w:val="6"/>
          <w:szCs w:val="24"/>
          <w:cs/>
          <w:lang w:val="ca-ES"/>
        </w:rPr>
        <w:t xml:space="preserve"> </w:t>
      </w:r>
      <w:r w:rsidR="006C41D4" w:rsidRPr="00CC09A9">
        <w:rPr>
          <w:rFonts w:ascii="Khmer OS Battambang" w:hAnsi="Khmer OS Battambang" w:cs="Khmer OS Battambang"/>
          <w:b/>
          <w:bCs/>
          <w:spacing w:val="4"/>
          <w:position w:val="6"/>
          <w:szCs w:val="24"/>
          <w:cs/>
          <w:lang w:val="ca-ES"/>
        </w:rPr>
        <w:t xml:space="preserve">តើយើងត្រូវធ្វើដូចម្ដេច </w:t>
      </w:r>
      <w:r w:rsidRPr="00CC09A9">
        <w:rPr>
          <w:rFonts w:ascii="Khmer OS Battambang" w:hAnsi="Khmer OS Battambang" w:cs="Khmer OS Battambang"/>
          <w:b/>
          <w:bCs/>
          <w:spacing w:val="4"/>
          <w:position w:val="6"/>
          <w:szCs w:val="24"/>
          <w:cs/>
          <w:lang w:val="ca-ES"/>
        </w:rPr>
        <w:t xml:space="preserve">ដើម្បីឱ្យឆ្នេរសមុទ្រស្អាត? </w:t>
      </w:r>
      <w:r w:rsidRPr="00CC09A9">
        <w:rPr>
          <w:rFonts w:ascii="Khmer OS Battambang" w:hAnsi="Khmer OS Battambang" w:cs="Khmer OS Battambang"/>
          <w:spacing w:val="4"/>
          <w:position w:val="6"/>
          <w:szCs w:val="24"/>
          <w:cs/>
          <w:lang w:val="ca-ES"/>
        </w:rPr>
        <w:t>(១ពិន្ទុ)</w:t>
      </w:r>
    </w:p>
    <w:p w14:paraId="61814CF2" w14:textId="29A9144D" w:rsidR="009F3BBC" w:rsidRPr="00CC09A9" w:rsidRDefault="009F3BBC" w:rsidP="009F3BBC">
      <w:pPr>
        <w:rPr>
          <w:rFonts w:ascii="Khmer OS Battambang" w:hAnsi="Khmer OS Battambang" w:cs="Khmer OS Battambang"/>
          <w:szCs w:val="20"/>
        </w:rPr>
      </w:pPr>
      <w:r w:rsidRPr="00CC09A9">
        <w:rPr>
          <w:rFonts w:ascii="Khmer OS Battambang" w:hAnsi="Khmer OS Battambang" w:cs="Khmer OS Battambang"/>
          <w:spacing w:val="4"/>
          <w:position w:val="6"/>
          <w:cs/>
          <w:lang w:val="ca-ES"/>
        </w:rPr>
        <w:t>...................................................................................................................................</w:t>
      </w:r>
      <w:r w:rsidR="0044713F" w:rsidRPr="00CC09A9">
        <w:rPr>
          <w:rFonts w:ascii="Khmer OS Battambang" w:hAnsi="Khmer OS Battambang" w:cs="Khmer OS Battambang" w:hint="cs"/>
          <w:spacing w:val="4"/>
          <w:position w:val="6"/>
          <w:cs/>
          <w:lang w:val="ca-ES"/>
        </w:rPr>
        <w:t>...........................................................</w:t>
      </w:r>
      <w:r w:rsidRPr="00CC09A9">
        <w:rPr>
          <w:rFonts w:ascii="Khmer OS Battambang" w:hAnsi="Khmer OS Battambang" w:cs="Khmer OS Battambang"/>
          <w:spacing w:val="4"/>
          <w:position w:val="6"/>
          <w:cs/>
          <w:lang w:val="ca-ES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  <w:r w:rsidR="0044713F" w:rsidRPr="00CC09A9">
        <w:rPr>
          <w:rFonts w:ascii="Khmer OS Battambang" w:hAnsi="Khmer OS Battambang" w:cs="Khmer OS Battambang"/>
          <w:spacing w:val="4"/>
          <w:position w:val="6"/>
          <w:cs/>
          <w:lang w:val="ca-ES"/>
        </w:rPr>
        <w:t>.....</w:t>
      </w:r>
    </w:p>
    <w:p w14:paraId="0A3F7880" w14:textId="3D632A13" w:rsidR="009F3BBC" w:rsidRPr="00CC09A9" w:rsidRDefault="009F3BBC" w:rsidP="009F3BBC">
      <w:pPr>
        <w:rPr>
          <w:rFonts w:ascii="Khmer OS Battambang" w:hAnsi="Khmer OS Battambang" w:cs="Khmer OS Battambang"/>
          <w:spacing w:val="4"/>
          <w:position w:val="6"/>
          <w:szCs w:val="24"/>
          <w:lang w:val="ca-ES"/>
        </w:rPr>
      </w:pPr>
      <w:r w:rsidRPr="00CC09A9">
        <w:rPr>
          <w:rFonts w:ascii="Khmer OS Battambang" w:hAnsi="Khmer OS Battambang" w:cs="Khmer OS Battambang"/>
          <w:b/>
          <w:bCs/>
          <w:spacing w:val="4"/>
          <w:position w:val="6"/>
          <w:szCs w:val="24"/>
          <w:cs/>
          <w:lang w:val="ca-ES"/>
        </w:rPr>
        <w:t>៧.</w:t>
      </w:r>
      <w:r w:rsidRPr="00CC09A9">
        <w:rPr>
          <w:rFonts w:ascii="Khmer OS Battambang" w:hAnsi="Khmer OS Battambang" w:cs="Khmer OS Battambang"/>
          <w:szCs w:val="24"/>
          <w:cs/>
        </w:rPr>
        <w:t xml:space="preserve"> </w:t>
      </w:r>
      <w:r w:rsidRPr="00CC09A9">
        <w:rPr>
          <w:rFonts w:ascii="Khmer OS Battambang" w:hAnsi="Khmer OS Battambang" w:cs="Khmer OS Battambang"/>
          <w:b/>
          <w:bCs/>
          <w:spacing w:val="4"/>
          <w:position w:val="6"/>
          <w:szCs w:val="24"/>
          <w:cs/>
          <w:lang w:val="ca-ES"/>
        </w:rPr>
        <w:t>ចូររកថ្នាក់ពាក្យ និងពន្យល់ន័យរបស់ពាក្យនីមួយៗខាងក្រោមឱ្យបានត្រឹមត្រូវ។</w:t>
      </w:r>
      <w:r w:rsidRPr="00CC09A9">
        <w:rPr>
          <w:rFonts w:ascii="Khmer OS Battambang" w:hAnsi="Khmer OS Battambang" w:cs="Khmer OS Battambang"/>
          <w:b/>
          <w:bCs/>
          <w:spacing w:val="4"/>
          <w:position w:val="6"/>
          <w:szCs w:val="24"/>
          <w:lang w:val="ca-ES"/>
        </w:rPr>
        <w:t xml:space="preserve"> </w:t>
      </w:r>
      <w:r w:rsidRPr="00CC09A9">
        <w:rPr>
          <w:rFonts w:ascii="Khmer OS Battambang" w:hAnsi="Khmer OS Battambang" w:cs="Khmer OS Battambang"/>
          <w:spacing w:val="4"/>
          <w:position w:val="6"/>
          <w:szCs w:val="24"/>
          <w:cs/>
          <w:lang w:val="ca-ES"/>
        </w:rPr>
        <w:t>(១ពិន្ទុ)</w:t>
      </w:r>
    </w:p>
    <w:p w14:paraId="3FFE69F1" w14:textId="12592DEB" w:rsidR="009F3BBC" w:rsidRPr="00CC09A9" w:rsidRDefault="009F3BBC" w:rsidP="009F3BBC">
      <w:pPr>
        <w:pStyle w:val="ListParagraph"/>
        <w:numPr>
          <w:ilvl w:val="0"/>
          <w:numId w:val="13"/>
        </w:numPr>
        <w:spacing w:after="0" w:line="240" w:lineRule="auto"/>
        <w:rPr>
          <w:rFonts w:ascii="Khmer OS Battambang" w:hAnsi="Khmer OS Battambang" w:cs="Khmer OS Battambang"/>
          <w:spacing w:val="4"/>
          <w:position w:val="6"/>
          <w:szCs w:val="24"/>
        </w:rPr>
      </w:pPr>
      <w:r w:rsidRPr="00CC09A9">
        <w:rPr>
          <w:rFonts w:ascii="Khmer OS Battambang" w:hAnsi="Khmer OS Battambang" w:cs="Khmer OS Battambang"/>
          <w:spacing w:val="4"/>
          <w:position w:val="6"/>
          <w:szCs w:val="24"/>
          <w:cs/>
          <w:lang w:val="ca-ES"/>
        </w:rPr>
        <w:t xml:space="preserve">ទេសចរណ៍ (   )  </w:t>
      </w:r>
      <w:r w:rsidRPr="00CC09A9">
        <w:rPr>
          <w:rFonts w:ascii="Khmer OS Battambang" w:hAnsi="Khmer OS Battambang" w:cs="Khmer OS Battambang"/>
          <w:spacing w:val="4"/>
          <w:position w:val="6"/>
          <w:szCs w:val="24"/>
        </w:rPr>
        <w:t>:</w:t>
      </w:r>
      <w:r w:rsidRPr="00CC09A9">
        <w:rPr>
          <w:rFonts w:ascii="Khmer OS Battambang" w:hAnsi="Khmer OS Battambang" w:cs="Khmer OS Battambang"/>
          <w:spacing w:val="4"/>
          <w:position w:val="6"/>
          <w:szCs w:val="24"/>
          <w:cs/>
        </w:rPr>
        <w:t>......</w:t>
      </w:r>
      <w:r w:rsidR="00C30573" w:rsidRPr="00CC09A9">
        <w:rPr>
          <w:rFonts w:ascii="Khmer OS Battambang" w:hAnsi="Khmer OS Battambang" w:cs="Khmer OS Battambang"/>
          <w:spacing w:val="4"/>
          <w:position w:val="6"/>
          <w:szCs w:val="24"/>
          <w:cs/>
        </w:rPr>
        <w:t>......................</w:t>
      </w:r>
      <w:r w:rsidRPr="00CC09A9">
        <w:rPr>
          <w:rFonts w:ascii="Khmer OS Battambang" w:hAnsi="Khmer OS Battambang" w:cs="Khmer OS Battambang"/>
          <w:spacing w:val="4"/>
          <w:position w:val="6"/>
          <w:szCs w:val="24"/>
          <w:cs/>
        </w:rPr>
        <w:t>..........................................................................</w:t>
      </w:r>
    </w:p>
    <w:p w14:paraId="6B350143" w14:textId="10420708" w:rsidR="00C86DAD" w:rsidRPr="00CC09A9" w:rsidRDefault="009F3BBC" w:rsidP="0046270D">
      <w:pPr>
        <w:pStyle w:val="ListParagraph"/>
        <w:numPr>
          <w:ilvl w:val="0"/>
          <w:numId w:val="13"/>
        </w:numPr>
        <w:spacing w:after="0" w:line="240" w:lineRule="auto"/>
        <w:rPr>
          <w:rFonts w:ascii="Khmer OS Battambang" w:hAnsi="Khmer OS Battambang" w:cs="Khmer OS Battambang"/>
          <w:spacing w:val="4"/>
          <w:position w:val="6"/>
          <w:szCs w:val="22"/>
          <w:cs/>
        </w:rPr>
      </w:pPr>
      <w:r w:rsidRPr="00CC09A9">
        <w:rPr>
          <w:rFonts w:ascii="Khmer OS Battambang" w:hAnsi="Khmer OS Battambang" w:cs="Khmer OS Battambang"/>
          <w:spacing w:val="4"/>
          <w:position w:val="6"/>
          <w:szCs w:val="24"/>
          <w:cs/>
        </w:rPr>
        <w:t xml:space="preserve">សុវត្ថិភាព    (   ) </w:t>
      </w:r>
      <w:r w:rsidRPr="00CC09A9">
        <w:rPr>
          <w:rFonts w:ascii="Khmer OS Battambang" w:hAnsi="Khmer OS Battambang" w:cs="Khmer OS Battambang"/>
          <w:spacing w:val="4"/>
          <w:position w:val="6"/>
          <w:szCs w:val="24"/>
        </w:rPr>
        <w:t>:</w:t>
      </w:r>
      <w:r w:rsidRPr="00CC09A9">
        <w:rPr>
          <w:rFonts w:ascii="Khmer OS Battambang" w:hAnsi="Khmer OS Battambang" w:cs="Khmer OS Battambang"/>
          <w:spacing w:val="4"/>
          <w:position w:val="6"/>
          <w:szCs w:val="24"/>
          <w:cs/>
        </w:rPr>
        <w:t>..........</w:t>
      </w:r>
      <w:r w:rsidR="00C30573" w:rsidRPr="00CC09A9">
        <w:rPr>
          <w:rFonts w:ascii="Khmer OS Battambang" w:hAnsi="Khmer OS Battambang" w:cs="Khmer OS Battambang"/>
          <w:spacing w:val="4"/>
          <w:position w:val="6"/>
          <w:szCs w:val="24"/>
          <w:cs/>
        </w:rPr>
        <w:t>......................</w:t>
      </w:r>
      <w:r w:rsidRPr="00CC09A9">
        <w:rPr>
          <w:rFonts w:ascii="Khmer OS Battambang" w:hAnsi="Khmer OS Battambang" w:cs="Khmer OS Battambang"/>
          <w:spacing w:val="4"/>
          <w:position w:val="6"/>
          <w:szCs w:val="24"/>
          <w:cs/>
        </w:rPr>
        <w:t>......................................................................</w:t>
      </w:r>
      <w:bookmarkEnd w:id="1"/>
      <w:bookmarkEnd w:id="2"/>
    </w:p>
    <w:sectPr w:rsidR="00C86DAD" w:rsidRPr="00CC09A9" w:rsidSect="00CC09A9">
      <w:pgSz w:w="11907" w:h="16839" w:code="9"/>
      <w:pgMar w:top="720" w:right="720" w:bottom="720" w:left="720" w:header="720" w:footer="720" w:gutter="0"/>
      <w:cols w:space="720"/>
      <w:titlePg/>
      <w:docGrid w:linePitch="46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26EDF" w14:textId="77777777" w:rsidR="00125B4E" w:rsidRDefault="00125B4E" w:rsidP="00C70521">
      <w:pPr>
        <w:spacing w:after="0" w:line="240" w:lineRule="auto"/>
      </w:pPr>
      <w:r>
        <w:separator/>
      </w:r>
    </w:p>
  </w:endnote>
  <w:endnote w:type="continuationSeparator" w:id="0">
    <w:p w14:paraId="5AC8DFCB" w14:textId="77777777" w:rsidR="00125B4E" w:rsidRDefault="00125B4E" w:rsidP="00C705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Khmer OS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Muol Light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Khmer OS Muol">
    <w:panose1 w:val="02000500000000020004"/>
    <w:charset w:val="00"/>
    <w:family w:val="auto"/>
    <w:pitch w:val="variable"/>
    <w:sig w:usb0="A1002AEF" w:usb1="5000204A" w:usb2="00010000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erkeley">
    <w:altName w:val="Berkeley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Khmer OS Battambang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Khmer OS System">
    <w:panose1 w:val="02000500000000020004"/>
    <w:charset w:val="00"/>
    <w:family w:val="auto"/>
    <w:pitch w:val="variable"/>
    <w:sig w:usb0="A00000EF" w:usb1="5000204A" w:usb2="00010000" w:usb3="00000000" w:csb0="0000011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9BA153" w14:textId="77777777" w:rsidR="00125B4E" w:rsidRDefault="00125B4E" w:rsidP="00C70521">
      <w:pPr>
        <w:spacing w:after="0" w:line="240" w:lineRule="auto"/>
      </w:pPr>
      <w:r>
        <w:separator/>
      </w:r>
    </w:p>
  </w:footnote>
  <w:footnote w:type="continuationSeparator" w:id="0">
    <w:p w14:paraId="18DD22C6" w14:textId="77777777" w:rsidR="00125B4E" w:rsidRDefault="00125B4E" w:rsidP="00C705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Num1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Num2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multilevel"/>
    <w:tmpl w:val="00000003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multilevel"/>
    <w:tmpl w:val="00000004"/>
    <w:name w:val="WWNum4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multilevel"/>
    <w:tmpl w:val="00000005"/>
    <w:name w:val="WW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multilevel"/>
    <w:tmpl w:val="00000006"/>
    <w:name w:val="WW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multilevel"/>
    <w:tmpl w:val="00000007"/>
    <w:name w:val="WWNum7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multilevel"/>
    <w:tmpl w:val="00000008"/>
    <w:name w:val="WWNum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8" w15:restartNumberingAfterBreak="0">
    <w:nsid w:val="00000009"/>
    <w:multiLevelType w:val="multilevel"/>
    <w:tmpl w:val="00000009"/>
    <w:name w:val="WWNum10"/>
    <w:lvl w:ilvl="0">
      <w:start w:val="1"/>
      <w:numFmt w:val="bullet"/>
      <w:lvlText w:val=""/>
      <w:lvlJc w:val="left"/>
      <w:pPr>
        <w:tabs>
          <w:tab w:val="num" w:pos="0"/>
        </w:tabs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9" w15:restartNumberingAfterBreak="0">
    <w:nsid w:val="0B887F5F"/>
    <w:multiLevelType w:val="multilevel"/>
    <w:tmpl w:val="6DB05CEC"/>
    <w:styleLink w:val="Style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%1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181C1792"/>
    <w:multiLevelType w:val="hybridMultilevel"/>
    <w:tmpl w:val="F782E62A"/>
    <w:lvl w:ilvl="0" w:tplc="BB089054">
      <w:start w:val="1"/>
      <w:numFmt w:val="bullet"/>
      <w:lvlText w:val="­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A7821AE"/>
    <w:multiLevelType w:val="multilevel"/>
    <w:tmpl w:val="A7063216"/>
    <w:styleLink w:val="Style8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none"/>
      <w:suff w:val="space"/>
      <w:lvlText w:val="%2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suff w:val="space"/>
      <w:lvlText w:val="%2.%4)"/>
      <w:lvlJc w:val="left"/>
      <w:pPr>
        <w:ind w:left="2160" w:hanging="108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2CAB5EC0"/>
    <w:multiLevelType w:val="hybridMultilevel"/>
    <w:tmpl w:val="9EB61784"/>
    <w:lvl w:ilvl="0" w:tplc="57CC8012">
      <w:start w:val="1"/>
      <w:numFmt w:val="decimal"/>
      <w:lvlText w:val="%1-"/>
      <w:lvlJc w:val="left"/>
      <w:pPr>
        <w:ind w:left="720" w:hanging="360"/>
      </w:pPr>
      <w:rPr>
        <w:rFonts w:ascii="Khmer OS" w:hAnsi="Khmer OS" w:cs="Khmer O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B97D6E"/>
    <w:multiLevelType w:val="multilevel"/>
    <w:tmpl w:val="72A0F4AC"/>
    <w:styleLink w:val="Style5"/>
    <w:lvl w:ilvl="0">
      <w:start w:val="1"/>
      <w:numFmt w:val="decimal"/>
      <w:lvlText w:val="%1)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0404BEF"/>
    <w:multiLevelType w:val="hybridMultilevel"/>
    <w:tmpl w:val="A51CA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ED24AB"/>
    <w:multiLevelType w:val="multilevel"/>
    <w:tmpl w:val="0840EDCA"/>
    <w:styleLink w:val="Style3"/>
    <w:lvl w:ilvl="0">
      <w:start w:val="1"/>
      <w:numFmt w:val="decimal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Cs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3933998"/>
    <w:multiLevelType w:val="multilevel"/>
    <w:tmpl w:val="3C586C20"/>
    <w:styleLink w:val="MYSTYLE"/>
    <w:lvl w:ilvl="0">
      <w:start w:val="1"/>
      <w:numFmt w:val="none"/>
      <w:suff w:val="space"/>
      <w:lvlText w:val="%1"/>
      <w:lvlJc w:val="left"/>
      <w:pPr>
        <w:ind w:left="360" w:hanging="360"/>
      </w:pPr>
      <w:rPr>
        <w:rFonts w:cs="Khmer OS Muol Light" w:hint="default"/>
        <w:szCs w:val="22"/>
      </w:rPr>
    </w:lvl>
    <w:lvl w:ilvl="1">
      <w:start w:val="1"/>
      <w:numFmt w:val="decimal"/>
      <w:suff w:val="space"/>
      <w:lvlText w:val="%2"/>
      <w:lvlJc w:val="left"/>
      <w:pPr>
        <w:ind w:left="720" w:hanging="360"/>
      </w:pPr>
      <w:rPr>
        <w:rFonts w:ascii="Khmer OS Muol Light" w:hAnsi="Khmer OS Muol Light" w:cs="Khmer OS Muol Light" w:hint="default"/>
        <w:sz w:val="22"/>
        <w:szCs w:val="22"/>
      </w:rPr>
    </w:lvl>
    <w:lvl w:ilvl="2">
      <w:start w:val="1"/>
      <w:numFmt w:val="decimal"/>
      <w:suff w:val="space"/>
      <w:lvlText w:val="%2.%3"/>
      <w:lvlJc w:val="left"/>
      <w:pPr>
        <w:ind w:left="1080" w:hanging="360"/>
      </w:pPr>
      <w:rPr>
        <w:rFonts w:cs="Khmer OS Muol Light" w:hint="default"/>
        <w:sz w:val="72"/>
        <w:szCs w:val="72"/>
      </w:rPr>
    </w:lvl>
    <w:lvl w:ilvl="3">
      <w:start w:val="1"/>
      <w:numFmt w:val="decimal"/>
      <w:suff w:val="space"/>
      <w:lvlText w:val="%2.%3.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41EF29BD"/>
    <w:multiLevelType w:val="multilevel"/>
    <w:tmpl w:val="D698053E"/>
    <w:styleLink w:val="Style7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1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A735178"/>
    <w:multiLevelType w:val="multilevel"/>
    <w:tmpl w:val="B9EAE0AA"/>
    <w:styleLink w:val="Style6"/>
    <w:lvl w:ilvl="0">
      <w:start w:val="1"/>
      <w:numFmt w:val="none"/>
      <w:lvlText w:val=""/>
      <w:lvlJc w:val="left"/>
      <w:pPr>
        <w:ind w:left="360" w:hanging="360"/>
      </w:pPr>
      <w:rPr>
        <w:rFonts w:ascii="Khmer OS Muol Light" w:hAnsi="Khmer OS Muol Light" w:cs="Khmer OS Muol Light" w:hint="default"/>
        <w:sz w:val="22"/>
        <w:szCs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1.%3"/>
      <w:lvlJc w:val="left"/>
      <w:pPr>
        <w:ind w:left="1080" w:hanging="360"/>
      </w:pPr>
      <w:rPr>
        <w:rFonts w:ascii="Khmer OS Muol Light" w:hAnsi="Khmer OS Muol Light" w:cs="Khmer OS Muol Light" w:hint="default"/>
        <w:sz w:val="22"/>
        <w:szCs w:val="22"/>
      </w:rPr>
    </w:lvl>
    <w:lvl w:ilvl="3">
      <w:start w:val="1"/>
      <w:numFmt w:val="decimal"/>
      <w:suff w:val="space"/>
      <w:lvlText w:val="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EBB6E89"/>
    <w:multiLevelType w:val="multilevel"/>
    <w:tmpl w:val="D1425BBE"/>
    <w:styleLink w:val="Style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ascii="Khmer OS Muol Light" w:hAnsi="Khmer OS Muol Light" w:cs="Khmer OS Muol Light" w:hint="default"/>
        <w:bCs w:val="0"/>
        <w:iCs w:val="0"/>
        <w:sz w:val="22"/>
        <w:szCs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FB60EE1"/>
    <w:multiLevelType w:val="multilevel"/>
    <w:tmpl w:val="FC4ED8DE"/>
    <w:styleLink w:val="Style9"/>
    <w:lvl w:ilvl="0">
      <w:start w:val="1"/>
      <w:numFmt w:val="none"/>
      <w:lvlText w:val="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suff w:val="space"/>
      <w:lvlText w:val="%2.%3)"/>
      <w:lvlJc w:val="left"/>
      <w:pPr>
        <w:ind w:left="1368" w:hanging="648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6B0C0806"/>
    <w:multiLevelType w:val="hybridMultilevel"/>
    <w:tmpl w:val="9A70333E"/>
    <w:lvl w:ilvl="0" w:tplc="516AC9A2">
      <w:start w:val="1"/>
      <w:numFmt w:val="lowerLetter"/>
      <w:pStyle w:val="NL4"/>
      <w:lvlText w:val="%1)"/>
      <w:lvlJc w:val="left"/>
      <w:pPr>
        <w:ind w:left="1400" w:hanging="360"/>
      </w:pPr>
    </w:lvl>
    <w:lvl w:ilvl="1" w:tplc="08090019" w:tentative="1">
      <w:start w:val="1"/>
      <w:numFmt w:val="lowerLetter"/>
      <w:lvlText w:val="%2."/>
      <w:lvlJc w:val="left"/>
      <w:pPr>
        <w:ind w:left="2120" w:hanging="360"/>
      </w:pPr>
    </w:lvl>
    <w:lvl w:ilvl="2" w:tplc="0809001B" w:tentative="1">
      <w:start w:val="1"/>
      <w:numFmt w:val="lowerRoman"/>
      <w:lvlText w:val="%3."/>
      <w:lvlJc w:val="right"/>
      <w:pPr>
        <w:ind w:left="2840" w:hanging="180"/>
      </w:pPr>
    </w:lvl>
    <w:lvl w:ilvl="3" w:tplc="0809000F" w:tentative="1">
      <w:start w:val="1"/>
      <w:numFmt w:val="decimal"/>
      <w:lvlText w:val="%4."/>
      <w:lvlJc w:val="left"/>
      <w:pPr>
        <w:ind w:left="3560" w:hanging="360"/>
      </w:pPr>
    </w:lvl>
    <w:lvl w:ilvl="4" w:tplc="08090019" w:tentative="1">
      <w:start w:val="1"/>
      <w:numFmt w:val="lowerLetter"/>
      <w:lvlText w:val="%5."/>
      <w:lvlJc w:val="left"/>
      <w:pPr>
        <w:ind w:left="4280" w:hanging="360"/>
      </w:pPr>
    </w:lvl>
    <w:lvl w:ilvl="5" w:tplc="0809001B" w:tentative="1">
      <w:start w:val="1"/>
      <w:numFmt w:val="lowerRoman"/>
      <w:lvlText w:val="%6."/>
      <w:lvlJc w:val="right"/>
      <w:pPr>
        <w:ind w:left="5000" w:hanging="180"/>
      </w:pPr>
    </w:lvl>
    <w:lvl w:ilvl="6" w:tplc="0809000F" w:tentative="1">
      <w:start w:val="1"/>
      <w:numFmt w:val="decimal"/>
      <w:lvlText w:val="%7."/>
      <w:lvlJc w:val="left"/>
      <w:pPr>
        <w:ind w:left="5720" w:hanging="360"/>
      </w:pPr>
    </w:lvl>
    <w:lvl w:ilvl="7" w:tplc="08090019" w:tentative="1">
      <w:start w:val="1"/>
      <w:numFmt w:val="lowerLetter"/>
      <w:lvlText w:val="%8."/>
      <w:lvlJc w:val="left"/>
      <w:pPr>
        <w:ind w:left="6440" w:hanging="360"/>
      </w:pPr>
    </w:lvl>
    <w:lvl w:ilvl="8" w:tplc="0809001B" w:tentative="1">
      <w:start w:val="1"/>
      <w:numFmt w:val="lowerRoman"/>
      <w:lvlText w:val="%9."/>
      <w:lvlJc w:val="right"/>
      <w:pPr>
        <w:ind w:left="7160" w:hanging="180"/>
      </w:pPr>
    </w:lvl>
  </w:abstractNum>
  <w:num w:numId="1" w16cid:durableId="447547564">
    <w:abstractNumId w:val="16"/>
  </w:num>
  <w:num w:numId="2" w16cid:durableId="970329146">
    <w:abstractNumId w:val="9"/>
  </w:num>
  <w:num w:numId="3" w16cid:durableId="1110398997">
    <w:abstractNumId w:val="15"/>
  </w:num>
  <w:num w:numId="4" w16cid:durableId="1434129069">
    <w:abstractNumId w:val="19"/>
  </w:num>
  <w:num w:numId="5" w16cid:durableId="1048262564">
    <w:abstractNumId w:val="13"/>
  </w:num>
  <w:num w:numId="6" w16cid:durableId="976644765">
    <w:abstractNumId w:val="18"/>
  </w:num>
  <w:num w:numId="7" w16cid:durableId="858203731">
    <w:abstractNumId w:val="17"/>
  </w:num>
  <w:num w:numId="8" w16cid:durableId="1261186147">
    <w:abstractNumId w:val="11"/>
  </w:num>
  <w:num w:numId="9" w16cid:durableId="4596851">
    <w:abstractNumId w:val="20"/>
  </w:num>
  <w:num w:numId="10" w16cid:durableId="1750158178">
    <w:abstractNumId w:val="21"/>
  </w:num>
  <w:num w:numId="11" w16cid:durableId="517545470">
    <w:abstractNumId w:val="14"/>
  </w:num>
  <w:num w:numId="12" w16cid:durableId="1400519248">
    <w:abstractNumId w:val="12"/>
  </w:num>
  <w:num w:numId="13" w16cid:durableId="622080671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A31"/>
    <w:rsid w:val="00000362"/>
    <w:rsid w:val="00000CDC"/>
    <w:rsid w:val="00000D67"/>
    <w:rsid w:val="000010BD"/>
    <w:rsid w:val="000012AC"/>
    <w:rsid w:val="00001ACF"/>
    <w:rsid w:val="000021D5"/>
    <w:rsid w:val="000023C7"/>
    <w:rsid w:val="0000276C"/>
    <w:rsid w:val="0000277B"/>
    <w:rsid w:val="00002898"/>
    <w:rsid w:val="000028F2"/>
    <w:rsid w:val="0000294C"/>
    <w:rsid w:val="00003197"/>
    <w:rsid w:val="0000327D"/>
    <w:rsid w:val="000038FF"/>
    <w:rsid w:val="00003EE4"/>
    <w:rsid w:val="000040CC"/>
    <w:rsid w:val="00004439"/>
    <w:rsid w:val="0000480F"/>
    <w:rsid w:val="00005D3C"/>
    <w:rsid w:val="0000673C"/>
    <w:rsid w:val="00006E20"/>
    <w:rsid w:val="00007034"/>
    <w:rsid w:val="00007B05"/>
    <w:rsid w:val="00010BE3"/>
    <w:rsid w:val="00011121"/>
    <w:rsid w:val="0001191B"/>
    <w:rsid w:val="00011F4D"/>
    <w:rsid w:val="00012516"/>
    <w:rsid w:val="00012929"/>
    <w:rsid w:val="00012EBA"/>
    <w:rsid w:val="00013A4E"/>
    <w:rsid w:val="00014503"/>
    <w:rsid w:val="00014665"/>
    <w:rsid w:val="00014858"/>
    <w:rsid w:val="0001566A"/>
    <w:rsid w:val="00015B6B"/>
    <w:rsid w:val="00016498"/>
    <w:rsid w:val="000164FD"/>
    <w:rsid w:val="000167B3"/>
    <w:rsid w:val="00016B8E"/>
    <w:rsid w:val="00016F54"/>
    <w:rsid w:val="00017EC8"/>
    <w:rsid w:val="00017F67"/>
    <w:rsid w:val="00020015"/>
    <w:rsid w:val="0002039A"/>
    <w:rsid w:val="00020A49"/>
    <w:rsid w:val="00020CD4"/>
    <w:rsid w:val="00020F5E"/>
    <w:rsid w:val="00021624"/>
    <w:rsid w:val="000226C0"/>
    <w:rsid w:val="00022A45"/>
    <w:rsid w:val="000238D5"/>
    <w:rsid w:val="00023B1A"/>
    <w:rsid w:val="0002486F"/>
    <w:rsid w:val="0002574D"/>
    <w:rsid w:val="00025D17"/>
    <w:rsid w:val="00026003"/>
    <w:rsid w:val="000272E5"/>
    <w:rsid w:val="00027832"/>
    <w:rsid w:val="00030CA4"/>
    <w:rsid w:val="000323AF"/>
    <w:rsid w:val="00032513"/>
    <w:rsid w:val="000328FA"/>
    <w:rsid w:val="00032961"/>
    <w:rsid w:val="00032F0E"/>
    <w:rsid w:val="00033E25"/>
    <w:rsid w:val="0003433F"/>
    <w:rsid w:val="000353FC"/>
    <w:rsid w:val="000357A1"/>
    <w:rsid w:val="00035900"/>
    <w:rsid w:val="0003590E"/>
    <w:rsid w:val="000359A4"/>
    <w:rsid w:val="00035CFC"/>
    <w:rsid w:val="00035E5A"/>
    <w:rsid w:val="00036286"/>
    <w:rsid w:val="00036347"/>
    <w:rsid w:val="000365B9"/>
    <w:rsid w:val="000365D0"/>
    <w:rsid w:val="0003672F"/>
    <w:rsid w:val="00036B58"/>
    <w:rsid w:val="00036DC5"/>
    <w:rsid w:val="00036F5F"/>
    <w:rsid w:val="00037125"/>
    <w:rsid w:val="0003723E"/>
    <w:rsid w:val="000373D6"/>
    <w:rsid w:val="00040B0D"/>
    <w:rsid w:val="00040BED"/>
    <w:rsid w:val="00040FC0"/>
    <w:rsid w:val="0004137C"/>
    <w:rsid w:val="0004139C"/>
    <w:rsid w:val="000418AE"/>
    <w:rsid w:val="00041DDC"/>
    <w:rsid w:val="000423F8"/>
    <w:rsid w:val="0004251D"/>
    <w:rsid w:val="00043736"/>
    <w:rsid w:val="00043F68"/>
    <w:rsid w:val="0004433D"/>
    <w:rsid w:val="0004523D"/>
    <w:rsid w:val="00045C78"/>
    <w:rsid w:val="00045EB3"/>
    <w:rsid w:val="00045FE8"/>
    <w:rsid w:val="00045FFF"/>
    <w:rsid w:val="0005044E"/>
    <w:rsid w:val="00050C39"/>
    <w:rsid w:val="00050EE0"/>
    <w:rsid w:val="000512F5"/>
    <w:rsid w:val="00051A9B"/>
    <w:rsid w:val="000523B2"/>
    <w:rsid w:val="0005354A"/>
    <w:rsid w:val="00054A4A"/>
    <w:rsid w:val="0005565D"/>
    <w:rsid w:val="00055E18"/>
    <w:rsid w:val="00055EE7"/>
    <w:rsid w:val="00056AB7"/>
    <w:rsid w:val="000571FF"/>
    <w:rsid w:val="000573C5"/>
    <w:rsid w:val="00057F83"/>
    <w:rsid w:val="00060360"/>
    <w:rsid w:val="000603CC"/>
    <w:rsid w:val="00060F2F"/>
    <w:rsid w:val="00060FC4"/>
    <w:rsid w:val="000619E9"/>
    <w:rsid w:val="00061D88"/>
    <w:rsid w:val="0006251D"/>
    <w:rsid w:val="00062789"/>
    <w:rsid w:val="0006479E"/>
    <w:rsid w:val="00064C86"/>
    <w:rsid w:val="00064DDE"/>
    <w:rsid w:val="00064ED7"/>
    <w:rsid w:val="00065DE7"/>
    <w:rsid w:val="000660A2"/>
    <w:rsid w:val="000669F1"/>
    <w:rsid w:val="00066EE7"/>
    <w:rsid w:val="00067DE4"/>
    <w:rsid w:val="00067F42"/>
    <w:rsid w:val="00070B8C"/>
    <w:rsid w:val="0007142E"/>
    <w:rsid w:val="000716F7"/>
    <w:rsid w:val="00071F03"/>
    <w:rsid w:val="00072362"/>
    <w:rsid w:val="0007258F"/>
    <w:rsid w:val="000738FF"/>
    <w:rsid w:val="00074157"/>
    <w:rsid w:val="0007674C"/>
    <w:rsid w:val="00076B65"/>
    <w:rsid w:val="000776FA"/>
    <w:rsid w:val="00077780"/>
    <w:rsid w:val="0008006F"/>
    <w:rsid w:val="00080329"/>
    <w:rsid w:val="0008068F"/>
    <w:rsid w:val="000806C4"/>
    <w:rsid w:val="0008136A"/>
    <w:rsid w:val="0008188D"/>
    <w:rsid w:val="00081F07"/>
    <w:rsid w:val="00082A16"/>
    <w:rsid w:val="00082B81"/>
    <w:rsid w:val="00083807"/>
    <w:rsid w:val="00083A56"/>
    <w:rsid w:val="00084325"/>
    <w:rsid w:val="00084B58"/>
    <w:rsid w:val="000852E4"/>
    <w:rsid w:val="00085818"/>
    <w:rsid w:val="00085F00"/>
    <w:rsid w:val="00086CD5"/>
    <w:rsid w:val="0008719D"/>
    <w:rsid w:val="000871C9"/>
    <w:rsid w:val="00087285"/>
    <w:rsid w:val="00087B2B"/>
    <w:rsid w:val="00087D3D"/>
    <w:rsid w:val="00087E72"/>
    <w:rsid w:val="000906B0"/>
    <w:rsid w:val="0009109F"/>
    <w:rsid w:val="00091E15"/>
    <w:rsid w:val="000934BD"/>
    <w:rsid w:val="000937D7"/>
    <w:rsid w:val="00093A4D"/>
    <w:rsid w:val="00094779"/>
    <w:rsid w:val="00094D64"/>
    <w:rsid w:val="00094FDC"/>
    <w:rsid w:val="00095DEC"/>
    <w:rsid w:val="00096058"/>
    <w:rsid w:val="0009635B"/>
    <w:rsid w:val="00096626"/>
    <w:rsid w:val="00096CB6"/>
    <w:rsid w:val="00097C0D"/>
    <w:rsid w:val="000A0275"/>
    <w:rsid w:val="000A0611"/>
    <w:rsid w:val="000A0F66"/>
    <w:rsid w:val="000A1389"/>
    <w:rsid w:val="000A13C1"/>
    <w:rsid w:val="000A1C68"/>
    <w:rsid w:val="000A1D0B"/>
    <w:rsid w:val="000A2A90"/>
    <w:rsid w:val="000A3AF0"/>
    <w:rsid w:val="000A4845"/>
    <w:rsid w:val="000A515F"/>
    <w:rsid w:val="000A53AB"/>
    <w:rsid w:val="000A5BCA"/>
    <w:rsid w:val="000A6FE4"/>
    <w:rsid w:val="000B069A"/>
    <w:rsid w:val="000B10BD"/>
    <w:rsid w:val="000B1197"/>
    <w:rsid w:val="000B25BA"/>
    <w:rsid w:val="000B2FB3"/>
    <w:rsid w:val="000B39C6"/>
    <w:rsid w:val="000B3A60"/>
    <w:rsid w:val="000B3F2D"/>
    <w:rsid w:val="000B449E"/>
    <w:rsid w:val="000B45CA"/>
    <w:rsid w:val="000B469B"/>
    <w:rsid w:val="000B477F"/>
    <w:rsid w:val="000B59F4"/>
    <w:rsid w:val="000B5C7D"/>
    <w:rsid w:val="000B64CB"/>
    <w:rsid w:val="000B6889"/>
    <w:rsid w:val="000B6E49"/>
    <w:rsid w:val="000B6F3F"/>
    <w:rsid w:val="000B723C"/>
    <w:rsid w:val="000B738E"/>
    <w:rsid w:val="000B7B25"/>
    <w:rsid w:val="000C0D51"/>
    <w:rsid w:val="000C312C"/>
    <w:rsid w:val="000C3CEB"/>
    <w:rsid w:val="000C4158"/>
    <w:rsid w:val="000C510B"/>
    <w:rsid w:val="000C51BD"/>
    <w:rsid w:val="000C52D8"/>
    <w:rsid w:val="000C5449"/>
    <w:rsid w:val="000C5EFA"/>
    <w:rsid w:val="000C6867"/>
    <w:rsid w:val="000C6C07"/>
    <w:rsid w:val="000C7096"/>
    <w:rsid w:val="000C7619"/>
    <w:rsid w:val="000C7658"/>
    <w:rsid w:val="000D068C"/>
    <w:rsid w:val="000D0AD3"/>
    <w:rsid w:val="000D0B08"/>
    <w:rsid w:val="000D0E3B"/>
    <w:rsid w:val="000D0FD8"/>
    <w:rsid w:val="000D1297"/>
    <w:rsid w:val="000D18C8"/>
    <w:rsid w:val="000D1D6F"/>
    <w:rsid w:val="000D236F"/>
    <w:rsid w:val="000D3356"/>
    <w:rsid w:val="000D357A"/>
    <w:rsid w:val="000D4C21"/>
    <w:rsid w:val="000D5083"/>
    <w:rsid w:val="000D59BF"/>
    <w:rsid w:val="000D600A"/>
    <w:rsid w:val="000D622D"/>
    <w:rsid w:val="000D6F19"/>
    <w:rsid w:val="000D75E6"/>
    <w:rsid w:val="000E07AF"/>
    <w:rsid w:val="000E07BF"/>
    <w:rsid w:val="000E12D5"/>
    <w:rsid w:val="000E14E0"/>
    <w:rsid w:val="000E178B"/>
    <w:rsid w:val="000E1F41"/>
    <w:rsid w:val="000E1FAB"/>
    <w:rsid w:val="000E26CE"/>
    <w:rsid w:val="000E2BAC"/>
    <w:rsid w:val="000E2D90"/>
    <w:rsid w:val="000E3AF3"/>
    <w:rsid w:val="000E7B24"/>
    <w:rsid w:val="000F0175"/>
    <w:rsid w:val="000F03F8"/>
    <w:rsid w:val="000F068E"/>
    <w:rsid w:val="000F140E"/>
    <w:rsid w:val="000F1641"/>
    <w:rsid w:val="000F1700"/>
    <w:rsid w:val="000F2231"/>
    <w:rsid w:val="000F2975"/>
    <w:rsid w:val="000F2A34"/>
    <w:rsid w:val="000F3397"/>
    <w:rsid w:val="000F39CC"/>
    <w:rsid w:val="000F4182"/>
    <w:rsid w:val="000F4756"/>
    <w:rsid w:val="000F50D7"/>
    <w:rsid w:val="000F54B0"/>
    <w:rsid w:val="000F56E8"/>
    <w:rsid w:val="000F570B"/>
    <w:rsid w:val="001018B5"/>
    <w:rsid w:val="00101923"/>
    <w:rsid w:val="00101CBE"/>
    <w:rsid w:val="00101CFE"/>
    <w:rsid w:val="00101DCD"/>
    <w:rsid w:val="0010268E"/>
    <w:rsid w:val="00103D24"/>
    <w:rsid w:val="0010405E"/>
    <w:rsid w:val="001041CC"/>
    <w:rsid w:val="00104AB0"/>
    <w:rsid w:val="001056A5"/>
    <w:rsid w:val="00105BDE"/>
    <w:rsid w:val="0010689A"/>
    <w:rsid w:val="00107444"/>
    <w:rsid w:val="001075F1"/>
    <w:rsid w:val="00107FEC"/>
    <w:rsid w:val="00111267"/>
    <w:rsid w:val="0011197E"/>
    <w:rsid w:val="00112164"/>
    <w:rsid w:val="00112ADA"/>
    <w:rsid w:val="00113DB4"/>
    <w:rsid w:val="001146D9"/>
    <w:rsid w:val="00114ABC"/>
    <w:rsid w:val="00114FAC"/>
    <w:rsid w:val="001152BF"/>
    <w:rsid w:val="001154DB"/>
    <w:rsid w:val="001159A1"/>
    <w:rsid w:val="00115B91"/>
    <w:rsid w:val="001166F2"/>
    <w:rsid w:val="00117104"/>
    <w:rsid w:val="001171AD"/>
    <w:rsid w:val="001202E1"/>
    <w:rsid w:val="00121EF4"/>
    <w:rsid w:val="001221D1"/>
    <w:rsid w:val="00122333"/>
    <w:rsid w:val="001224AF"/>
    <w:rsid w:val="001224C6"/>
    <w:rsid w:val="00122557"/>
    <w:rsid w:val="0012330C"/>
    <w:rsid w:val="001237FF"/>
    <w:rsid w:val="001239AA"/>
    <w:rsid w:val="00123A1E"/>
    <w:rsid w:val="00123D14"/>
    <w:rsid w:val="001244D6"/>
    <w:rsid w:val="00124687"/>
    <w:rsid w:val="00124D0B"/>
    <w:rsid w:val="00125B4E"/>
    <w:rsid w:val="00125CA1"/>
    <w:rsid w:val="00126BF8"/>
    <w:rsid w:val="00126C64"/>
    <w:rsid w:val="00127025"/>
    <w:rsid w:val="00127158"/>
    <w:rsid w:val="00127240"/>
    <w:rsid w:val="00127643"/>
    <w:rsid w:val="001279BB"/>
    <w:rsid w:val="00130A29"/>
    <w:rsid w:val="00130BB4"/>
    <w:rsid w:val="001314FA"/>
    <w:rsid w:val="001317E8"/>
    <w:rsid w:val="001318B7"/>
    <w:rsid w:val="00132F03"/>
    <w:rsid w:val="00133C8F"/>
    <w:rsid w:val="00133FC8"/>
    <w:rsid w:val="00134C0E"/>
    <w:rsid w:val="00135476"/>
    <w:rsid w:val="00137BB8"/>
    <w:rsid w:val="001401AC"/>
    <w:rsid w:val="00140678"/>
    <w:rsid w:val="00141B80"/>
    <w:rsid w:val="00141E13"/>
    <w:rsid w:val="00142684"/>
    <w:rsid w:val="001427AC"/>
    <w:rsid w:val="001449CA"/>
    <w:rsid w:val="00144F66"/>
    <w:rsid w:val="0014519B"/>
    <w:rsid w:val="00145265"/>
    <w:rsid w:val="00145D43"/>
    <w:rsid w:val="00146619"/>
    <w:rsid w:val="001467D0"/>
    <w:rsid w:val="001468F8"/>
    <w:rsid w:val="00150802"/>
    <w:rsid w:val="00151246"/>
    <w:rsid w:val="00151315"/>
    <w:rsid w:val="00151EF4"/>
    <w:rsid w:val="001528D9"/>
    <w:rsid w:val="001529CD"/>
    <w:rsid w:val="00153A61"/>
    <w:rsid w:val="00153D3A"/>
    <w:rsid w:val="00154335"/>
    <w:rsid w:val="001546D9"/>
    <w:rsid w:val="00154CF5"/>
    <w:rsid w:val="00155300"/>
    <w:rsid w:val="00155568"/>
    <w:rsid w:val="00156102"/>
    <w:rsid w:val="001563D9"/>
    <w:rsid w:val="001568A8"/>
    <w:rsid w:val="00156963"/>
    <w:rsid w:val="00157048"/>
    <w:rsid w:val="00160BA7"/>
    <w:rsid w:val="00161694"/>
    <w:rsid w:val="001623EB"/>
    <w:rsid w:val="00163AE3"/>
    <w:rsid w:val="00163F18"/>
    <w:rsid w:val="00164F58"/>
    <w:rsid w:val="00165937"/>
    <w:rsid w:val="0016636A"/>
    <w:rsid w:val="00166E7A"/>
    <w:rsid w:val="001673BE"/>
    <w:rsid w:val="00167AD5"/>
    <w:rsid w:val="00167FE0"/>
    <w:rsid w:val="0017171A"/>
    <w:rsid w:val="0017264B"/>
    <w:rsid w:val="001735D1"/>
    <w:rsid w:val="001736B4"/>
    <w:rsid w:val="00176534"/>
    <w:rsid w:val="00176D46"/>
    <w:rsid w:val="0017718C"/>
    <w:rsid w:val="00177994"/>
    <w:rsid w:val="00177C2D"/>
    <w:rsid w:val="0018013D"/>
    <w:rsid w:val="00180A25"/>
    <w:rsid w:val="00180FD3"/>
    <w:rsid w:val="001816B1"/>
    <w:rsid w:val="00181A4B"/>
    <w:rsid w:val="001820C8"/>
    <w:rsid w:val="0018254B"/>
    <w:rsid w:val="0018255E"/>
    <w:rsid w:val="0018271E"/>
    <w:rsid w:val="001827F2"/>
    <w:rsid w:val="00182977"/>
    <w:rsid w:val="0018311C"/>
    <w:rsid w:val="00183FA7"/>
    <w:rsid w:val="00184B90"/>
    <w:rsid w:val="00185404"/>
    <w:rsid w:val="001856DA"/>
    <w:rsid w:val="00185CD3"/>
    <w:rsid w:val="00186054"/>
    <w:rsid w:val="00186348"/>
    <w:rsid w:val="001905F2"/>
    <w:rsid w:val="00190CE2"/>
    <w:rsid w:val="001911EB"/>
    <w:rsid w:val="00191736"/>
    <w:rsid w:val="0019237D"/>
    <w:rsid w:val="001923AC"/>
    <w:rsid w:val="00192659"/>
    <w:rsid w:val="00192E12"/>
    <w:rsid w:val="00192E99"/>
    <w:rsid w:val="00193768"/>
    <w:rsid w:val="00193B02"/>
    <w:rsid w:val="00193D67"/>
    <w:rsid w:val="00194B2C"/>
    <w:rsid w:val="001950F1"/>
    <w:rsid w:val="00195881"/>
    <w:rsid w:val="00196640"/>
    <w:rsid w:val="001968CE"/>
    <w:rsid w:val="00196CAD"/>
    <w:rsid w:val="001975AC"/>
    <w:rsid w:val="00197837"/>
    <w:rsid w:val="00197A3B"/>
    <w:rsid w:val="00197C78"/>
    <w:rsid w:val="001A1FA9"/>
    <w:rsid w:val="001A230E"/>
    <w:rsid w:val="001A31D3"/>
    <w:rsid w:val="001A3950"/>
    <w:rsid w:val="001A49CE"/>
    <w:rsid w:val="001A4BD9"/>
    <w:rsid w:val="001A4D48"/>
    <w:rsid w:val="001A50AC"/>
    <w:rsid w:val="001A5A59"/>
    <w:rsid w:val="001A5B8B"/>
    <w:rsid w:val="001A645E"/>
    <w:rsid w:val="001A6E30"/>
    <w:rsid w:val="001B0698"/>
    <w:rsid w:val="001B0C2D"/>
    <w:rsid w:val="001B1226"/>
    <w:rsid w:val="001B28CD"/>
    <w:rsid w:val="001B2BE9"/>
    <w:rsid w:val="001B2D72"/>
    <w:rsid w:val="001B2F29"/>
    <w:rsid w:val="001B37A5"/>
    <w:rsid w:val="001B3831"/>
    <w:rsid w:val="001B400C"/>
    <w:rsid w:val="001B4E5C"/>
    <w:rsid w:val="001B55F9"/>
    <w:rsid w:val="001B5975"/>
    <w:rsid w:val="001C004B"/>
    <w:rsid w:val="001C0582"/>
    <w:rsid w:val="001C0975"/>
    <w:rsid w:val="001C0AB8"/>
    <w:rsid w:val="001C1628"/>
    <w:rsid w:val="001C1DE7"/>
    <w:rsid w:val="001C3A64"/>
    <w:rsid w:val="001C3BAD"/>
    <w:rsid w:val="001C43CA"/>
    <w:rsid w:val="001C4E3C"/>
    <w:rsid w:val="001C652D"/>
    <w:rsid w:val="001C689D"/>
    <w:rsid w:val="001D03E1"/>
    <w:rsid w:val="001D0C9A"/>
    <w:rsid w:val="001D0D08"/>
    <w:rsid w:val="001D143A"/>
    <w:rsid w:val="001D16A2"/>
    <w:rsid w:val="001D26BD"/>
    <w:rsid w:val="001D28E2"/>
    <w:rsid w:val="001D2D8E"/>
    <w:rsid w:val="001D30EB"/>
    <w:rsid w:val="001D36A0"/>
    <w:rsid w:val="001D3FF4"/>
    <w:rsid w:val="001D429D"/>
    <w:rsid w:val="001D4429"/>
    <w:rsid w:val="001D4D28"/>
    <w:rsid w:val="001D4EB0"/>
    <w:rsid w:val="001D60CF"/>
    <w:rsid w:val="001D60F7"/>
    <w:rsid w:val="001D6EDC"/>
    <w:rsid w:val="001D70DE"/>
    <w:rsid w:val="001E0F3B"/>
    <w:rsid w:val="001E1151"/>
    <w:rsid w:val="001E17AF"/>
    <w:rsid w:val="001E1A3C"/>
    <w:rsid w:val="001E1F6E"/>
    <w:rsid w:val="001E2761"/>
    <w:rsid w:val="001E27EE"/>
    <w:rsid w:val="001E3888"/>
    <w:rsid w:val="001E3927"/>
    <w:rsid w:val="001E459C"/>
    <w:rsid w:val="001E4A79"/>
    <w:rsid w:val="001E4CEF"/>
    <w:rsid w:val="001E72D0"/>
    <w:rsid w:val="001E751C"/>
    <w:rsid w:val="001F1451"/>
    <w:rsid w:val="001F1C46"/>
    <w:rsid w:val="001F1DBA"/>
    <w:rsid w:val="001F2767"/>
    <w:rsid w:val="001F2C5A"/>
    <w:rsid w:val="001F3A4E"/>
    <w:rsid w:val="001F3CE4"/>
    <w:rsid w:val="001F46CC"/>
    <w:rsid w:val="001F56EE"/>
    <w:rsid w:val="001F63DC"/>
    <w:rsid w:val="002002E3"/>
    <w:rsid w:val="002005E7"/>
    <w:rsid w:val="00200854"/>
    <w:rsid w:val="00202117"/>
    <w:rsid w:val="0020231D"/>
    <w:rsid w:val="00202925"/>
    <w:rsid w:val="00204AF0"/>
    <w:rsid w:val="00205C68"/>
    <w:rsid w:val="00205D48"/>
    <w:rsid w:val="00206ACE"/>
    <w:rsid w:val="00207E74"/>
    <w:rsid w:val="00207F84"/>
    <w:rsid w:val="00207FE4"/>
    <w:rsid w:val="00211105"/>
    <w:rsid w:val="002112C0"/>
    <w:rsid w:val="002117D3"/>
    <w:rsid w:val="00212453"/>
    <w:rsid w:val="00212F22"/>
    <w:rsid w:val="002130EC"/>
    <w:rsid w:val="0021389A"/>
    <w:rsid w:val="002139DF"/>
    <w:rsid w:val="00213ADC"/>
    <w:rsid w:val="00213CFE"/>
    <w:rsid w:val="00213EA4"/>
    <w:rsid w:val="0021415E"/>
    <w:rsid w:val="002143CB"/>
    <w:rsid w:val="0021461F"/>
    <w:rsid w:val="002147A8"/>
    <w:rsid w:val="00214EAF"/>
    <w:rsid w:val="00215408"/>
    <w:rsid w:val="00215CCD"/>
    <w:rsid w:val="0021678D"/>
    <w:rsid w:val="0021693C"/>
    <w:rsid w:val="002169C0"/>
    <w:rsid w:val="00216F37"/>
    <w:rsid w:val="00217399"/>
    <w:rsid w:val="00217979"/>
    <w:rsid w:val="002179DF"/>
    <w:rsid w:val="002200DA"/>
    <w:rsid w:val="00220466"/>
    <w:rsid w:val="00220496"/>
    <w:rsid w:val="0022068C"/>
    <w:rsid w:val="00220A58"/>
    <w:rsid w:val="00220F86"/>
    <w:rsid w:val="0022101C"/>
    <w:rsid w:val="00222DF5"/>
    <w:rsid w:val="00222EF9"/>
    <w:rsid w:val="002238CC"/>
    <w:rsid w:val="00223C6F"/>
    <w:rsid w:val="002240DE"/>
    <w:rsid w:val="00224586"/>
    <w:rsid w:val="00225237"/>
    <w:rsid w:val="002257D8"/>
    <w:rsid w:val="00226084"/>
    <w:rsid w:val="00226E05"/>
    <w:rsid w:val="00227601"/>
    <w:rsid w:val="00227856"/>
    <w:rsid w:val="00227F72"/>
    <w:rsid w:val="0023034A"/>
    <w:rsid w:val="002306FB"/>
    <w:rsid w:val="00230B52"/>
    <w:rsid w:val="00231837"/>
    <w:rsid w:val="00231AF4"/>
    <w:rsid w:val="002322FC"/>
    <w:rsid w:val="00233B8A"/>
    <w:rsid w:val="00233C4B"/>
    <w:rsid w:val="002341C4"/>
    <w:rsid w:val="00234225"/>
    <w:rsid w:val="002347E6"/>
    <w:rsid w:val="00234C0C"/>
    <w:rsid w:val="00235915"/>
    <w:rsid w:val="00235CB3"/>
    <w:rsid w:val="00236746"/>
    <w:rsid w:val="00236ADD"/>
    <w:rsid w:val="00236B75"/>
    <w:rsid w:val="00236E5D"/>
    <w:rsid w:val="002372F0"/>
    <w:rsid w:val="00237D0B"/>
    <w:rsid w:val="0024022C"/>
    <w:rsid w:val="002412C0"/>
    <w:rsid w:val="00241A99"/>
    <w:rsid w:val="00241EC7"/>
    <w:rsid w:val="00242282"/>
    <w:rsid w:val="00242C4F"/>
    <w:rsid w:val="002431E6"/>
    <w:rsid w:val="002433D5"/>
    <w:rsid w:val="00244477"/>
    <w:rsid w:val="00244D6E"/>
    <w:rsid w:val="00245082"/>
    <w:rsid w:val="00245148"/>
    <w:rsid w:val="002454D3"/>
    <w:rsid w:val="0024622F"/>
    <w:rsid w:val="00246642"/>
    <w:rsid w:val="002467BF"/>
    <w:rsid w:val="002467F7"/>
    <w:rsid w:val="002469A2"/>
    <w:rsid w:val="0024787A"/>
    <w:rsid w:val="00250CFE"/>
    <w:rsid w:val="00251609"/>
    <w:rsid w:val="002518F9"/>
    <w:rsid w:val="00251D0A"/>
    <w:rsid w:val="00252C82"/>
    <w:rsid w:val="00252D9C"/>
    <w:rsid w:val="0025418F"/>
    <w:rsid w:val="002546A5"/>
    <w:rsid w:val="002555AB"/>
    <w:rsid w:val="00255614"/>
    <w:rsid w:val="00255B79"/>
    <w:rsid w:val="00256553"/>
    <w:rsid w:val="00256C72"/>
    <w:rsid w:val="00256D32"/>
    <w:rsid w:val="0025724F"/>
    <w:rsid w:val="00260A21"/>
    <w:rsid w:val="002610EC"/>
    <w:rsid w:val="002617E9"/>
    <w:rsid w:val="00261AD9"/>
    <w:rsid w:val="00261F82"/>
    <w:rsid w:val="002629C9"/>
    <w:rsid w:val="002630D2"/>
    <w:rsid w:val="00263BE1"/>
    <w:rsid w:val="00264BC0"/>
    <w:rsid w:val="002650A7"/>
    <w:rsid w:val="00265626"/>
    <w:rsid w:val="00265BCA"/>
    <w:rsid w:val="00265F67"/>
    <w:rsid w:val="00266299"/>
    <w:rsid w:val="0027177B"/>
    <w:rsid w:val="00271876"/>
    <w:rsid w:val="002718F7"/>
    <w:rsid w:val="002720B4"/>
    <w:rsid w:val="0027225E"/>
    <w:rsid w:val="00272321"/>
    <w:rsid w:val="00272B03"/>
    <w:rsid w:val="00274E3C"/>
    <w:rsid w:val="002756E4"/>
    <w:rsid w:val="0027575E"/>
    <w:rsid w:val="00275A0E"/>
    <w:rsid w:val="00275F15"/>
    <w:rsid w:val="00276A3D"/>
    <w:rsid w:val="00277908"/>
    <w:rsid w:val="00277E58"/>
    <w:rsid w:val="00277F8E"/>
    <w:rsid w:val="002809B8"/>
    <w:rsid w:val="00281D17"/>
    <w:rsid w:val="002820CE"/>
    <w:rsid w:val="00282552"/>
    <w:rsid w:val="002825FA"/>
    <w:rsid w:val="00282DE3"/>
    <w:rsid w:val="002836FA"/>
    <w:rsid w:val="00283D69"/>
    <w:rsid w:val="00283DFF"/>
    <w:rsid w:val="00283F53"/>
    <w:rsid w:val="002848C5"/>
    <w:rsid w:val="00284AA8"/>
    <w:rsid w:val="0028529A"/>
    <w:rsid w:val="00285E77"/>
    <w:rsid w:val="0028695B"/>
    <w:rsid w:val="00286BCB"/>
    <w:rsid w:val="00286D7A"/>
    <w:rsid w:val="00287C9F"/>
    <w:rsid w:val="00287FC3"/>
    <w:rsid w:val="00290292"/>
    <w:rsid w:val="002902E9"/>
    <w:rsid w:val="00292D10"/>
    <w:rsid w:val="0029346B"/>
    <w:rsid w:val="00293952"/>
    <w:rsid w:val="002945EC"/>
    <w:rsid w:val="0029528C"/>
    <w:rsid w:val="002957A0"/>
    <w:rsid w:val="00295D46"/>
    <w:rsid w:val="002967E5"/>
    <w:rsid w:val="00297BB2"/>
    <w:rsid w:val="002A074E"/>
    <w:rsid w:val="002A26B9"/>
    <w:rsid w:val="002A2907"/>
    <w:rsid w:val="002A32E5"/>
    <w:rsid w:val="002A3D12"/>
    <w:rsid w:val="002A4375"/>
    <w:rsid w:val="002A507B"/>
    <w:rsid w:val="002A5130"/>
    <w:rsid w:val="002A669F"/>
    <w:rsid w:val="002A66D4"/>
    <w:rsid w:val="002A762A"/>
    <w:rsid w:val="002A7A5E"/>
    <w:rsid w:val="002A7C99"/>
    <w:rsid w:val="002A7F48"/>
    <w:rsid w:val="002B064C"/>
    <w:rsid w:val="002B0786"/>
    <w:rsid w:val="002B0862"/>
    <w:rsid w:val="002B16E8"/>
    <w:rsid w:val="002B1B0C"/>
    <w:rsid w:val="002B1B2E"/>
    <w:rsid w:val="002B1CF8"/>
    <w:rsid w:val="002B1F40"/>
    <w:rsid w:val="002B2B59"/>
    <w:rsid w:val="002B2CBC"/>
    <w:rsid w:val="002B3471"/>
    <w:rsid w:val="002B502E"/>
    <w:rsid w:val="002B59A3"/>
    <w:rsid w:val="002B5CA7"/>
    <w:rsid w:val="002B630D"/>
    <w:rsid w:val="002B6417"/>
    <w:rsid w:val="002B67AB"/>
    <w:rsid w:val="002B76E5"/>
    <w:rsid w:val="002B7A9F"/>
    <w:rsid w:val="002B7E71"/>
    <w:rsid w:val="002C02D4"/>
    <w:rsid w:val="002C1C04"/>
    <w:rsid w:val="002C2248"/>
    <w:rsid w:val="002C25E9"/>
    <w:rsid w:val="002C2BAE"/>
    <w:rsid w:val="002C3B33"/>
    <w:rsid w:val="002C3F6B"/>
    <w:rsid w:val="002C4207"/>
    <w:rsid w:val="002C4947"/>
    <w:rsid w:val="002C4D0B"/>
    <w:rsid w:val="002C5106"/>
    <w:rsid w:val="002C51A4"/>
    <w:rsid w:val="002C61D6"/>
    <w:rsid w:val="002C6258"/>
    <w:rsid w:val="002C6B82"/>
    <w:rsid w:val="002C759C"/>
    <w:rsid w:val="002C7E1E"/>
    <w:rsid w:val="002D051A"/>
    <w:rsid w:val="002D1520"/>
    <w:rsid w:val="002D171B"/>
    <w:rsid w:val="002D21DC"/>
    <w:rsid w:val="002D2E44"/>
    <w:rsid w:val="002D3026"/>
    <w:rsid w:val="002D3E9F"/>
    <w:rsid w:val="002D4B10"/>
    <w:rsid w:val="002D5521"/>
    <w:rsid w:val="002D5B61"/>
    <w:rsid w:val="002D6653"/>
    <w:rsid w:val="002D665C"/>
    <w:rsid w:val="002D66E0"/>
    <w:rsid w:val="002E086D"/>
    <w:rsid w:val="002E0FE9"/>
    <w:rsid w:val="002E2584"/>
    <w:rsid w:val="002E260F"/>
    <w:rsid w:val="002E2925"/>
    <w:rsid w:val="002E2987"/>
    <w:rsid w:val="002E2ACB"/>
    <w:rsid w:val="002E30A2"/>
    <w:rsid w:val="002E32D0"/>
    <w:rsid w:val="002E378C"/>
    <w:rsid w:val="002E41E9"/>
    <w:rsid w:val="002E4870"/>
    <w:rsid w:val="002E539D"/>
    <w:rsid w:val="002E5426"/>
    <w:rsid w:val="002E6194"/>
    <w:rsid w:val="002E67EA"/>
    <w:rsid w:val="002E6B00"/>
    <w:rsid w:val="002E7079"/>
    <w:rsid w:val="002E76AB"/>
    <w:rsid w:val="002F02F9"/>
    <w:rsid w:val="002F060F"/>
    <w:rsid w:val="002F065C"/>
    <w:rsid w:val="002F0AD0"/>
    <w:rsid w:val="002F13C9"/>
    <w:rsid w:val="002F15E4"/>
    <w:rsid w:val="002F163E"/>
    <w:rsid w:val="002F20AF"/>
    <w:rsid w:val="002F2B4D"/>
    <w:rsid w:val="002F3522"/>
    <w:rsid w:val="002F3BD6"/>
    <w:rsid w:val="002F430D"/>
    <w:rsid w:val="002F4A08"/>
    <w:rsid w:val="002F4FBF"/>
    <w:rsid w:val="002F626C"/>
    <w:rsid w:val="002F6654"/>
    <w:rsid w:val="002F6798"/>
    <w:rsid w:val="00301984"/>
    <w:rsid w:val="0030199F"/>
    <w:rsid w:val="00302095"/>
    <w:rsid w:val="0030264C"/>
    <w:rsid w:val="00302C61"/>
    <w:rsid w:val="00302E3A"/>
    <w:rsid w:val="00302F8F"/>
    <w:rsid w:val="00303243"/>
    <w:rsid w:val="003046C7"/>
    <w:rsid w:val="003068CA"/>
    <w:rsid w:val="00306C2A"/>
    <w:rsid w:val="00311C9F"/>
    <w:rsid w:val="003121EC"/>
    <w:rsid w:val="00312D71"/>
    <w:rsid w:val="00313691"/>
    <w:rsid w:val="00313B16"/>
    <w:rsid w:val="00313FFF"/>
    <w:rsid w:val="0031440F"/>
    <w:rsid w:val="00314559"/>
    <w:rsid w:val="00316450"/>
    <w:rsid w:val="00317443"/>
    <w:rsid w:val="003176DF"/>
    <w:rsid w:val="00317FC3"/>
    <w:rsid w:val="00320068"/>
    <w:rsid w:val="00320140"/>
    <w:rsid w:val="0032025B"/>
    <w:rsid w:val="0032075F"/>
    <w:rsid w:val="003212F1"/>
    <w:rsid w:val="0032234C"/>
    <w:rsid w:val="0032361C"/>
    <w:rsid w:val="0032399A"/>
    <w:rsid w:val="00323FDA"/>
    <w:rsid w:val="0032432F"/>
    <w:rsid w:val="00324443"/>
    <w:rsid w:val="00324AC4"/>
    <w:rsid w:val="00324FC0"/>
    <w:rsid w:val="00324FF6"/>
    <w:rsid w:val="00325287"/>
    <w:rsid w:val="003255C7"/>
    <w:rsid w:val="00325C40"/>
    <w:rsid w:val="00327981"/>
    <w:rsid w:val="0033080A"/>
    <w:rsid w:val="00331B93"/>
    <w:rsid w:val="00331FA0"/>
    <w:rsid w:val="00332387"/>
    <w:rsid w:val="00332549"/>
    <w:rsid w:val="00332DCC"/>
    <w:rsid w:val="0033394F"/>
    <w:rsid w:val="003342B1"/>
    <w:rsid w:val="00334EF5"/>
    <w:rsid w:val="00335A5C"/>
    <w:rsid w:val="00335B67"/>
    <w:rsid w:val="00335E0A"/>
    <w:rsid w:val="00337E89"/>
    <w:rsid w:val="00340953"/>
    <w:rsid w:val="00340A40"/>
    <w:rsid w:val="00340D99"/>
    <w:rsid w:val="00341B33"/>
    <w:rsid w:val="00341B93"/>
    <w:rsid w:val="00341DB1"/>
    <w:rsid w:val="00341F9C"/>
    <w:rsid w:val="00342369"/>
    <w:rsid w:val="003424FD"/>
    <w:rsid w:val="0034276F"/>
    <w:rsid w:val="00342E6F"/>
    <w:rsid w:val="00343010"/>
    <w:rsid w:val="00343921"/>
    <w:rsid w:val="003444BE"/>
    <w:rsid w:val="00344CED"/>
    <w:rsid w:val="003453B3"/>
    <w:rsid w:val="00346E0C"/>
    <w:rsid w:val="00347361"/>
    <w:rsid w:val="003474A2"/>
    <w:rsid w:val="003474BA"/>
    <w:rsid w:val="003474D2"/>
    <w:rsid w:val="003478B1"/>
    <w:rsid w:val="00347F30"/>
    <w:rsid w:val="00350730"/>
    <w:rsid w:val="00350C56"/>
    <w:rsid w:val="00351EB3"/>
    <w:rsid w:val="00352501"/>
    <w:rsid w:val="00352593"/>
    <w:rsid w:val="00352892"/>
    <w:rsid w:val="00352C72"/>
    <w:rsid w:val="00352FD6"/>
    <w:rsid w:val="00353EF4"/>
    <w:rsid w:val="00354C6B"/>
    <w:rsid w:val="00354F6D"/>
    <w:rsid w:val="0035598B"/>
    <w:rsid w:val="00355CB9"/>
    <w:rsid w:val="003572D4"/>
    <w:rsid w:val="00357956"/>
    <w:rsid w:val="0036019F"/>
    <w:rsid w:val="0036043E"/>
    <w:rsid w:val="00360664"/>
    <w:rsid w:val="003612E4"/>
    <w:rsid w:val="00361E00"/>
    <w:rsid w:val="00361E6B"/>
    <w:rsid w:val="00362705"/>
    <w:rsid w:val="00363DEF"/>
    <w:rsid w:val="00364D71"/>
    <w:rsid w:val="0036503D"/>
    <w:rsid w:val="00365261"/>
    <w:rsid w:val="0036567B"/>
    <w:rsid w:val="00366F48"/>
    <w:rsid w:val="00370C02"/>
    <w:rsid w:val="00370FF0"/>
    <w:rsid w:val="00371073"/>
    <w:rsid w:val="00371B57"/>
    <w:rsid w:val="00372245"/>
    <w:rsid w:val="00372346"/>
    <w:rsid w:val="00372374"/>
    <w:rsid w:val="00372D6A"/>
    <w:rsid w:val="00373048"/>
    <w:rsid w:val="003733D3"/>
    <w:rsid w:val="003737F6"/>
    <w:rsid w:val="00373F04"/>
    <w:rsid w:val="003749DD"/>
    <w:rsid w:val="00376913"/>
    <w:rsid w:val="00376968"/>
    <w:rsid w:val="00376EEB"/>
    <w:rsid w:val="0037795F"/>
    <w:rsid w:val="00377E8D"/>
    <w:rsid w:val="00380BA4"/>
    <w:rsid w:val="00380C9E"/>
    <w:rsid w:val="003815E3"/>
    <w:rsid w:val="00382094"/>
    <w:rsid w:val="003820AB"/>
    <w:rsid w:val="00382E61"/>
    <w:rsid w:val="00382EDE"/>
    <w:rsid w:val="00383C78"/>
    <w:rsid w:val="00383DFA"/>
    <w:rsid w:val="00385432"/>
    <w:rsid w:val="003855C5"/>
    <w:rsid w:val="00385BB0"/>
    <w:rsid w:val="0038625F"/>
    <w:rsid w:val="0038668D"/>
    <w:rsid w:val="00386910"/>
    <w:rsid w:val="003900D6"/>
    <w:rsid w:val="00391873"/>
    <w:rsid w:val="00391CCA"/>
    <w:rsid w:val="00391F69"/>
    <w:rsid w:val="003948C7"/>
    <w:rsid w:val="003953C4"/>
    <w:rsid w:val="00396880"/>
    <w:rsid w:val="003977F0"/>
    <w:rsid w:val="003A025D"/>
    <w:rsid w:val="003A052A"/>
    <w:rsid w:val="003A1062"/>
    <w:rsid w:val="003A1B6B"/>
    <w:rsid w:val="003A1C25"/>
    <w:rsid w:val="003A1E45"/>
    <w:rsid w:val="003A219C"/>
    <w:rsid w:val="003A23CD"/>
    <w:rsid w:val="003A4B66"/>
    <w:rsid w:val="003A5C5B"/>
    <w:rsid w:val="003A74EE"/>
    <w:rsid w:val="003A7B4A"/>
    <w:rsid w:val="003B07B6"/>
    <w:rsid w:val="003B0C0C"/>
    <w:rsid w:val="003B0C20"/>
    <w:rsid w:val="003B0F39"/>
    <w:rsid w:val="003B0F7E"/>
    <w:rsid w:val="003B386F"/>
    <w:rsid w:val="003B46C7"/>
    <w:rsid w:val="003B4E5E"/>
    <w:rsid w:val="003B4FBC"/>
    <w:rsid w:val="003B5291"/>
    <w:rsid w:val="003B5B4A"/>
    <w:rsid w:val="003B5F7E"/>
    <w:rsid w:val="003B698A"/>
    <w:rsid w:val="003B6C5D"/>
    <w:rsid w:val="003B7679"/>
    <w:rsid w:val="003C1DD1"/>
    <w:rsid w:val="003C3117"/>
    <w:rsid w:val="003C4160"/>
    <w:rsid w:val="003C548B"/>
    <w:rsid w:val="003C593B"/>
    <w:rsid w:val="003C5BEF"/>
    <w:rsid w:val="003C62AE"/>
    <w:rsid w:val="003C657B"/>
    <w:rsid w:val="003C6617"/>
    <w:rsid w:val="003C6A14"/>
    <w:rsid w:val="003C6CBD"/>
    <w:rsid w:val="003C6E58"/>
    <w:rsid w:val="003C700A"/>
    <w:rsid w:val="003D0699"/>
    <w:rsid w:val="003D07CE"/>
    <w:rsid w:val="003D1519"/>
    <w:rsid w:val="003D1827"/>
    <w:rsid w:val="003D19CA"/>
    <w:rsid w:val="003D209A"/>
    <w:rsid w:val="003D254E"/>
    <w:rsid w:val="003D2688"/>
    <w:rsid w:val="003D3538"/>
    <w:rsid w:val="003D35FF"/>
    <w:rsid w:val="003D3CBE"/>
    <w:rsid w:val="003D3F03"/>
    <w:rsid w:val="003D5390"/>
    <w:rsid w:val="003D588C"/>
    <w:rsid w:val="003D58E8"/>
    <w:rsid w:val="003D71D8"/>
    <w:rsid w:val="003D7D3D"/>
    <w:rsid w:val="003E022D"/>
    <w:rsid w:val="003E0889"/>
    <w:rsid w:val="003E0A3F"/>
    <w:rsid w:val="003E1578"/>
    <w:rsid w:val="003E17FB"/>
    <w:rsid w:val="003E198E"/>
    <w:rsid w:val="003E1C4D"/>
    <w:rsid w:val="003E2E3F"/>
    <w:rsid w:val="003E3A1F"/>
    <w:rsid w:val="003E3BB5"/>
    <w:rsid w:val="003E3ED8"/>
    <w:rsid w:val="003E455C"/>
    <w:rsid w:val="003E497C"/>
    <w:rsid w:val="003E4E66"/>
    <w:rsid w:val="003E4F3E"/>
    <w:rsid w:val="003E511A"/>
    <w:rsid w:val="003E5248"/>
    <w:rsid w:val="003E6208"/>
    <w:rsid w:val="003E6B8D"/>
    <w:rsid w:val="003F0695"/>
    <w:rsid w:val="003F1AF7"/>
    <w:rsid w:val="003F46F3"/>
    <w:rsid w:val="003F5C08"/>
    <w:rsid w:val="003F71A8"/>
    <w:rsid w:val="003F7252"/>
    <w:rsid w:val="003F755C"/>
    <w:rsid w:val="003F7C7E"/>
    <w:rsid w:val="003F7EC6"/>
    <w:rsid w:val="004006E6"/>
    <w:rsid w:val="00400A02"/>
    <w:rsid w:val="004010FF"/>
    <w:rsid w:val="00401488"/>
    <w:rsid w:val="004018DA"/>
    <w:rsid w:val="00402067"/>
    <w:rsid w:val="004026AA"/>
    <w:rsid w:val="00403D52"/>
    <w:rsid w:val="0040421E"/>
    <w:rsid w:val="00404449"/>
    <w:rsid w:val="00404534"/>
    <w:rsid w:val="00404972"/>
    <w:rsid w:val="00404D6F"/>
    <w:rsid w:val="0040556C"/>
    <w:rsid w:val="00406D23"/>
    <w:rsid w:val="00407106"/>
    <w:rsid w:val="004115C7"/>
    <w:rsid w:val="00411AD3"/>
    <w:rsid w:val="00411FAB"/>
    <w:rsid w:val="004128F7"/>
    <w:rsid w:val="00412956"/>
    <w:rsid w:val="004131CA"/>
    <w:rsid w:val="00413C34"/>
    <w:rsid w:val="00414A00"/>
    <w:rsid w:val="004150FA"/>
    <w:rsid w:val="004169A4"/>
    <w:rsid w:val="00417B03"/>
    <w:rsid w:val="00420955"/>
    <w:rsid w:val="004227C2"/>
    <w:rsid w:val="004231F7"/>
    <w:rsid w:val="00423435"/>
    <w:rsid w:val="00423511"/>
    <w:rsid w:val="00423D72"/>
    <w:rsid w:val="00424C4B"/>
    <w:rsid w:val="00425DE0"/>
    <w:rsid w:val="00426248"/>
    <w:rsid w:val="00426448"/>
    <w:rsid w:val="00426A63"/>
    <w:rsid w:val="00426FEF"/>
    <w:rsid w:val="00427996"/>
    <w:rsid w:val="00430315"/>
    <w:rsid w:val="00430388"/>
    <w:rsid w:val="004311A9"/>
    <w:rsid w:val="00431B37"/>
    <w:rsid w:val="00432F13"/>
    <w:rsid w:val="00434595"/>
    <w:rsid w:val="004346DD"/>
    <w:rsid w:val="00434772"/>
    <w:rsid w:val="004347EB"/>
    <w:rsid w:val="0043516C"/>
    <w:rsid w:val="004359A3"/>
    <w:rsid w:val="00436B36"/>
    <w:rsid w:val="00436DD0"/>
    <w:rsid w:val="0043700C"/>
    <w:rsid w:val="00437043"/>
    <w:rsid w:val="004373E0"/>
    <w:rsid w:val="00437864"/>
    <w:rsid w:val="004406BD"/>
    <w:rsid w:val="004406E0"/>
    <w:rsid w:val="00440AD9"/>
    <w:rsid w:val="00441828"/>
    <w:rsid w:val="00441A78"/>
    <w:rsid w:val="00442207"/>
    <w:rsid w:val="0044238E"/>
    <w:rsid w:val="0044258C"/>
    <w:rsid w:val="00442CC0"/>
    <w:rsid w:val="00443381"/>
    <w:rsid w:val="00443416"/>
    <w:rsid w:val="00443C01"/>
    <w:rsid w:val="00443F45"/>
    <w:rsid w:val="00444B77"/>
    <w:rsid w:val="00444DD7"/>
    <w:rsid w:val="00445767"/>
    <w:rsid w:val="004460A2"/>
    <w:rsid w:val="00446526"/>
    <w:rsid w:val="004469E4"/>
    <w:rsid w:val="00446A7D"/>
    <w:rsid w:val="00446E8A"/>
    <w:rsid w:val="0044713F"/>
    <w:rsid w:val="0044736D"/>
    <w:rsid w:val="004502BC"/>
    <w:rsid w:val="00450402"/>
    <w:rsid w:val="00450B4E"/>
    <w:rsid w:val="00451040"/>
    <w:rsid w:val="004513BF"/>
    <w:rsid w:val="00451682"/>
    <w:rsid w:val="00451D09"/>
    <w:rsid w:val="0045203D"/>
    <w:rsid w:val="00452F71"/>
    <w:rsid w:val="00453568"/>
    <w:rsid w:val="00454147"/>
    <w:rsid w:val="00454268"/>
    <w:rsid w:val="00454307"/>
    <w:rsid w:val="0045487E"/>
    <w:rsid w:val="00454921"/>
    <w:rsid w:val="00454D53"/>
    <w:rsid w:val="004551EC"/>
    <w:rsid w:val="00455F2D"/>
    <w:rsid w:val="00456153"/>
    <w:rsid w:val="00456BEC"/>
    <w:rsid w:val="004570C0"/>
    <w:rsid w:val="004574E5"/>
    <w:rsid w:val="00461137"/>
    <w:rsid w:val="00461A2D"/>
    <w:rsid w:val="00461CE2"/>
    <w:rsid w:val="0046270D"/>
    <w:rsid w:val="00462F6A"/>
    <w:rsid w:val="00463C83"/>
    <w:rsid w:val="0046410E"/>
    <w:rsid w:val="004645EA"/>
    <w:rsid w:val="00464A33"/>
    <w:rsid w:val="00465454"/>
    <w:rsid w:val="0046607C"/>
    <w:rsid w:val="00466980"/>
    <w:rsid w:val="00467084"/>
    <w:rsid w:val="004675FB"/>
    <w:rsid w:val="00467C0A"/>
    <w:rsid w:val="00467C38"/>
    <w:rsid w:val="00467C59"/>
    <w:rsid w:val="00467FC7"/>
    <w:rsid w:val="004703C8"/>
    <w:rsid w:val="00470C10"/>
    <w:rsid w:val="004714F8"/>
    <w:rsid w:val="00471723"/>
    <w:rsid w:val="004725FB"/>
    <w:rsid w:val="004729A7"/>
    <w:rsid w:val="00472C64"/>
    <w:rsid w:val="004731F4"/>
    <w:rsid w:val="00473363"/>
    <w:rsid w:val="00473646"/>
    <w:rsid w:val="0047367A"/>
    <w:rsid w:val="004757A8"/>
    <w:rsid w:val="004761D3"/>
    <w:rsid w:val="00476420"/>
    <w:rsid w:val="00476B06"/>
    <w:rsid w:val="004771C3"/>
    <w:rsid w:val="004773AE"/>
    <w:rsid w:val="004778C1"/>
    <w:rsid w:val="004779B9"/>
    <w:rsid w:val="004806B7"/>
    <w:rsid w:val="0048099F"/>
    <w:rsid w:val="0048167F"/>
    <w:rsid w:val="00481FA1"/>
    <w:rsid w:val="00482C2B"/>
    <w:rsid w:val="00482CCD"/>
    <w:rsid w:val="0048354A"/>
    <w:rsid w:val="00483E2C"/>
    <w:rsid w:val="00484961"/>
    <w:rsid w:val="00485ACC"/>
    <w:rsid w:val="00485B7D"/>
    <w:rsid w:val="004877BF"/>
    <w:rsid w:val="00487DF2"/>
    <w:rsid w:val="00490369"/>
    <w:rsid w:val="00491BCC"/>
    <w:rsid w:val="00491CDB"/>
    <w:rsid w:val="0049323D"/>
    <w:rsid w:val="00493472"/>
    <w:rsid w:val="00495F5B"/>
    <w:rsid w:val="00496160"/>
    <w:rsid w:val="004965A5"/>
    <w:rsid w:val="0049681D"/>
    <w:rsid w:val="00497109"/>
    <w:rsid w:val="00497D63"/>
    <w:rsid w:val="004A2AA2"/>
    <w:rsid w:val="004A38AE"/>
    <w:rsid w:val="004A45A1"/>
    <w:rsid w:val="004A532A"/>
    <w:rsid w:val="004A549C"/>
    <w:rsid w:val="004A560A"/>
    <w:rsid w:val="004A58B1"/>
    <w:rsid w:val="004A5CB7"/>
    <w:rsid w:val="004A6142"/>
    <w:rsid w:val="004A61B2"/>
    <w:rsid w:val="004A6647"/>
    <w:rsid w:val="004A6FFC"/>
    <w:rsid w:val="004A7209"/>
    <w:rsid w:val="004A740B"/>
    <w:rsid w:val="004A7703"/>
    <w:rsid w:val="004B0E07"/>
    <w:rsid w:val="004B211E"/>
    <w:rsid w:val="004B427E"/>
    <w:rsid w:val="004B466D"/>
    <w:rsid w:val="004B508E"/>
    <w:rsid w:val="004B516D"/>
    <w:rsid w:val="004B5300"/>
    <w:rsid w:val="004B5375"/>
    <w:rsid w:val="004B54DB"/>
    <w:rsid w:val="004B5D6C"/>
    <w:rsid w:val="004B6508"/>
    <w:rsid w:val="004B6782"/>
    <w:rsid w:val="004B69A5"/>
    <w:rsid w:val="004C00E9"/>
    <w:rsid w:val="004C095E"/>
    <w:rsid w:val="004C09C1"/>
    <w:rsid w:val="004C13FB"/>
    <w:rsid w:val="004C15D7"/>
    <w:rsid w:val="004C2282"/>
    <w:rsid w:val="004C2305"/>
    <w:rsid w:val="004C2EDB"/>
    <w:rsid w:val="004C310D"/>
    <w:rsid w:val="004C31C6"/>
    <w:rsid w:val="004C32E2"/>
    <w:rsid w:val="004C3698"/>
    <w:rsid w:val="004C4379"/>
    <w:rsid w:val="004C491F"/>
    <w:rsid w:val="004C499F"/>
    <w:rsid w:val="004C5131"/>
    <w:rsid w:val="004C5C0F"/>
    <w:rsid w:val="004C64C8"/>
    <w:rsid w:val="004D0FE8"/>
    <w:rsid w:val="004D114A"/>
    <w:rsid w:val="004D1376"/>
    <w:rsid w:val="004D15FA"/>
    <w:rsid w:val="004D18DB"/>
    <w:rsid w:val="004D1F9B"/>
    <w:rsid w:val="004D31EF"/>
    <w:rsid w:val="004D3C47"/>
    <w:rsid w:val="004D3CFF"/>
    <w:rsid w:val="004D3D1E"/>
    <w:rsid w:val="004D3E14"/>
    <w:rsid w:val="004D4C8F"/>
    <w:rsid w:val="004D4D09"/>
    <w:rsid w:val="004D5434"/>
    <w:rsid w:val="004D5C7B"/>
    <w:rsid w:val="004D5FB3"/>
    <w:rsid w:val="004D6A44"/>
    <w:rsid w:val="004D6D55"/>
    <w:rsid w:val="004D7CFE"/>
    <w:rsid w:val="004E0F4D"/>
    <w:rsid w:val="004E124A"/>
    <w:rsid w:val="004E2B3B"/>
    <w:rsid w:val="004E2CAD"/>
    <w:rsid w:val="004E3596"/>
    <w:rsid w:val="004E3965"/>
    <w:rsid w:val="004E3FA8"/>
    <w:rsid w:val="004E4A2B"/>
    <w:rsid w:val="004E50C6"/>
    <w:rsid w:val="004E5226"/>
    <w:rsid w:val="004E5286"/>
    <w:rsid w:val="004E54DD"/>
    <w:rsid w:val="004E61EB"/>
    <w:rsid w:val="004E660B"/>
    <w:rsid w:val="004E7D6B"/>
    <w:rsid w:val="004F0758"/>
    <w:rsid w:val="004F1093"/>
    <w:rsid w:val="004F1493"/>
    <w:rsid w:val="004F1CD3"/>
    <w:rsid w:val="004F2782"/>
    <w:rsid w:val="004F2FEF"/>
    <w:rsid w:val="004F334E"/>
    <w:rsid w:val="004F3CD9"/>
    <w:rsid w:val="004F3D41"/>
    <w:rsid w:val="004F46E7"/>
    <w:rsid w:val="004F5029"/>
    <w:rsid w:val="004F518D"/>
    <w:rsid w:val="004F6348"/>
    <w:rsid w:val="004F729F"/>
    <w:rsid w:val="004F774A"/>
    <w:rsid w:val="0050027F"/>
    <w:rsid w:val="005006E8"/>
    <w:rsid w:val="005009F2"/>
    <w:rsid w:val="005016AC"/>
    <w:rsid w:val="0050243E"/>
    <w:rsid w:val="00502563"/>
    <w:rsid w:val="00502D36"/>
    <w:rsid w:val="005031D6"/>
    <w:rsid w:val="00503A21"/>
    <w:rsid w:val="0050428C"/>
    <w:rsid w:val="0050494B"/>
    <w:rsid w:val="00505673"/>
    <w:rsid w:val="00505F7C"/>
    <w:rsid w:val="0050626C"/>
    <w:rsid w:val="00506A99"/>
    <w:rsid w:val="0050701C"/>
    <w:rsid w:val="005100BD"/>
    <w:rsid w:val="00510D2A"/>
    <w:rsid w:val="005126F8"/>
    <w:rsid w:val="005130B6"/>
    <w:rsid w:val="00513DDE"/>
    <w:rsid w:val="00514832"/>
    <w:rsid w:val="005155F6"/>
    <w:rsid w:val="00516664"/>
    <w:rsid w:val="00516677"/>
    <w:rsid w:val="0051683D"/>
    <w:rsid w:val="00517E4C"/>
    <w:rsid w:val="00521435"/>
    <w:rsid w:val="005223D8"/>
    <w:rsid w:val="00522C93"/>
    <w:rsid w:val="005234AA"/>
    <w:rsid w:val="00523559"/>
    <w:rsid w:val="0052371F"/>
    <w:rsid w:val="0052374D"/>
    <w:rsid w:val="00523CD5"/>
    <w:rsid w:val="00524388"/>
    <w:rsid w:val="0052494A"/>
    <w:rsid w:val="00524B0F"/>
    <w:rsid w:val="00524B7B"/>
    <w:rsid w:val="0052551A"/>
    <w:rsid w:val="0052556A"/>
    <w:rsid w:val="005256F7"/>
    <w:rsid w:val="005261B5"/>
    <w:rsid w:val="0052650B"/>
    <w:rsid w:val="005276CB"/>
    <w:rsid w:val="00531414"/>
    <w:rsid w:val="0053189F"/>
    <w:rsid w:val="00531C01"/>
    <w:rsid w:val="0053219C"/>
    <w:rsid w:val="005326E7"/>
    <w:rsid w:val="0053290B"/>
    <w:rsid w:val="005329FD"/>
    <w:rsid w:val="00532E24"/>
    <w:rsid w:val="00535437"/>
    <w:rsid w:val="00536142"/>
    <w:rsid w:val="005367EA"/>
    <w:rsid w:val="0053738D"/>
    <w:rsid w:val="00537F6A"/>
    <w:rsid w:val="005405D0"/>
    <w:rsid w:val="00540CA9"/>
    <w:rsid w:val="005415A5"/>
    <w:rsid w:val="005419B6"/>
    <w:rsid w:val="00542FE2"/>
    <w:rsid w:val="00543544"/>
    <w:rsid w:val="00544233"/>
    <w:rsid w:val="00544AB4"/>
    <w:rsid w:val="00544E5E"/>
    <w:rsid w:val="005458C5"/>
    <w:rsid w:val="00546026"/>
    <w:rsid w:val="005463D8"/>
    <w:rsid w:val="0054716A"/>
    <w:rsid w:val="0054729C"/>
    <w:rsid w:val="0054740A"/>
    <w:rsid w:val="00551288"/>
    <w:rsid w:val="005513DB"/>
    <w:rsid w:val="005514B4"/>
    <w:rsid w:val="00552407"/>
    <w:rsid w:val="0055254D"/>
    <w:rsid w:val="00554830"/>
    <w:rsid w:val="00554837"/>
    <w:rsid w:val="00554BE0"/>
    <w:rsid w:val="00555668"/>
    <w:rsid w:val="00555932"/>
    <w:rsid w:val="00556147"/>
    <w:rsid w:val="00556189"/>
    <w:rsid w:val="005561BE"/>
    <w:rsid w:val="005568AF"/>
    <w:rsid w:val="00556BD6"/>
    <w:rsid w:val="00556F10"/>
    <w:rsid w:val="00557298"/>
    <w:rsid w:val="005578AD"/>
    <w:rsid w:val="00560ADE"/>
    <w:rsid w:val="005612A1"/>
    <w:rsid w:val="00561EEA"/>
    <w:rsid w:val="005629FB"/>
    <w:rsid w:val="005635A5"/>
    <w:rsid w:val="00563C89"/>
    <w:rsid w:val="00565206"/>
    <w:rsid w:val="005653B9"/>
    <w:rsid w:val="00565517"/>
    <w:rsid w:val="00565D4F"/>
    <w:rsid w:val="00565DFA"/>
    <w:rsid w:val="00566ABA"/>
    <w:rsid w:val="005670D9"/>
    <w:rsid w:val="00567B6E"/>
    <w:rsid w:val="00567C50"/>
    <w:rsid w:val="005703CB"/>
    <w:rsid w:val="00570CD9"/>
    <w:rsid w:val="00571457"/>
    <w:rsid w:val="00571A9A"/>
    <w:rsid w:val="00572371"/>
    <w:rsid w:val="005723FB"/>
    <w:rsid w:val="00572C1A"/>
    <w:rsid w:val="005731E2"/>
    <w:rsid w:val="005734E2"/>
    <w:rsid w:val="00575359"/>
    <w:rsid w:val="00575FF8"/>
    <w:rsid w:val="0057647E"/>
    <w:rsid w:val="00576934"/>
    <w:rsid w:val="00577210"/>
    <w:rsid w:val="00577829"/>
    <w:rsid w:val="005778C7"/>
    <w:rsid w:val="00577F73"/>
    <w:rsid w:val="0058025B"/>
    <w:rsid w:val="0058082C"/>
    <w:rsid w:val="00580859"/>
    <w:rsid w:val="00581792"/>
    <w:rsid w:val="00581B08"/>
    <w:rsid w:val="0058226F"/>
    <w:rsid w:val="0058281D"/>
    <w:rsid w:val="00583B94"/>
    <w:rsid w:val="00584270"/>
    <w:rsid w:val="005842E9"/>
    <w:rsid w:val="005845F9"/>
    <w:rsid w:val="00584FC1"/>
    <w:rsid w:val="005853E5"/>
    <w:rsid w:val="00585A2B"/>
    <w:rsid w:val="00586DE6"/>
    <w:rsid w:val="00586FBB"/>
    <w:rsid w:val="005873ED"/>
    <w:rsid w:val="0058758D"/>
    <w:rsid w:val="0059025F"/>
    <w:rsid w:val="005903F0"/>
    <w:rsid w:val="0059090C"/>
    <w:rsid w:val="00590F9B"/>
    <w:rsid w:val="0059144C"/>
    <w:rsid w:val="00592723"/>
    <w:rsid w:val="00592DFD"/>
    <w:rsid w:val="00593605"/>
    <w:rsid w:val="005949C2"/>
    <w:rsid w:val="00595E4D"/>
    <w:rsid w:val="00596AE7"/>
    <w:rsid w:val="00596E64"/>
    <w:rsid w:val="005978E0"/>
    <w:rsid w:val="005A1690"/>
    <w:rsid w:val="005A1960"/>
    <w:rsid w:val="005A2944"/>
    <w:rsid w:val="005A2C80"/>
    <w:rsid w:val="005A2E8D"/>
    <w:rsid w:val="005A3DB4"/>
    <w:rsid w:val="005A6AC2"/>
    <w:rsid w:val="005A6CDC"/>
    <w:rsid w:val="005B0BFE"/>
    <w:rsid w:val="005B1DA4"/>
    <w:rsid w:val="005B2821"/>
    <w:rsid w:val="005B32B3"/>
    <w:rsid w:val="005B346E"/>
    <w:rsid w:val="005B3A6E"/>
    <w:rsid w:val="005B42D5"/>
    <w:rsid w:val="005B4495"/>
    <w:rsid w:val="005B529A"/>
    <w:rsid w:val="005B5A1E"/>
    <w:rsid w:val="005B5B81"/>
    <w:rsid w:val="005B5C4A"/>
    <w:rsid w:val="005B5E9C"/>
    <w:rsid w:val="005B6425"/>
    <w:rsid w:val="005B664C"/>
    <w:rsid w:val="005B683F"/>
    <w:rsid w:val="005B7E3F"/>
    <w:rsid w:val="005C11D4"/>
    <w:rsid w:val="005C1796"/>
    <w:rsid w:val="005C1966"/>
    <w:rsid w:val="005C24F0"/>
    <w:rsid w:val="005C296D"/>
    <w:rsid w:val="005C38B3"/>
    <w:rsid w:val="005C4120"/>
    <w:rsid w:val="005C49B6"/>
    <w:rsid w:val="005C511F"/>
    <w:rsid w:val="005C5238"/>
    <w:rsid w:val="005C5CD1"/>
    <w:rsid w:val="005C62DA"/>
    <w:rsid w:val="005C6331"/>
    <w:rsid w:val="005C6C45"/>
    <w:rsid w:val="005C7097"/>
    <w:rsid w:val="005C7236"/>
    <w:rsid w:val="005C7915"/>
    <w:rsid w:val="005C79C7"/>
    <w:rsid w:val="005D0613"/>
    <w:rsid w:val="005D17B0"/>
    <w:rsid w:val="005D19A2"/>
    <w:rsid w:val="005D3428"/>
    <w:rsid w:val="005D454A"/>
    <w:rsid w:val="005D6593"/>
    <w:rsid w:val="005D6A42"/>
    <w:rsid w:val="005D761F"/>
    <w:rsid w:val="005D7DDF"/>
    <w:rsid w:val="005E0774"/>
    <w:rsid w:val="005E0E9D"/>
    <w:rsid w:val="005E10D0"/>
    <w:rsid w:val="005E1338"/>
    <w:rsid w:val="005E18CE"/>
    <w:rsid w:val="005E2FAC"/>
    <w:rsid w:val="005E3E27"/>
    <w:rsid w:val="005E40B0"/>
    <w:rsid w:val="005E4869"/>
    <w:rsid w:val="005E48A0"/>
    <w:rsid w:val="005E51D3"/>
    <w:rsid w:val="005E5CC7"/>
    <w:rsid w:val="005E5D2D"/>
    <w:rsid w:val="005E6CBA"/>
    <w:rsid w:val="005E6E0D"/>
    <w:rsid w:val="005F001C"/>
    <w:rsid w:val="005F0DAF"/>
    <w:rsid w:val="005F23CC"/>
    <w:rsid w:val="005F2D3D"/>
    <w:rsid w:val="005F3CEA"/>
    <w:rsid w:val="005F3D8E"/>
    <w:rsid w:val="005F52B6"/>
    <w:rsid w:val="005F5AE2"/>
    <w:rsid w:val="005F5B28"/>
    <w:rsid w:val="005F6822"/>
    <w:rsid w:val="005F6FF9"/>
    <w:rsid w:val="005F72A0"/>
    <w:rsid w:val="005F7B10"/>
    <w:rsid w:val="005F7FC2"/>
    <w:rsid w:val="00600283"/>
    <w:rsid w:val="00600E86"/>
    <w:rsid w:val="00600EFF"/>
    <w:rsid w:val="00601106"/>
    <w:rsid w:val="006013D4"/>
    <w:rsid w:val="00601D7A"/>
    <w:rsid w:val="00602132"/>
    <w:rsid w:val="00602349"/>
    <w:rsid w:val="00602904"/>
    <w:rsid w:val="00603B7A"/>
    <w:rsid w:val="0060423E"/>
    <w:rsid w:val="0060499E"/>
    <w:rsid w:val="006055BB"/>
    <w:rsid w:val="006069B5"/>
    <w:rsid w:val="00607820"/>
    <w:rsid w:val="00607D8E"/>
    <w:rsid w:val="006102C3"/>
    <w:rsid w:val="0061031F"/>
    <w:rsid w:val="00610771"/>
    <w:rsid w:val="00610AFE"/>
    <w:rsid w:val="00611743"/>
    <w:rsid w:val="00611F28"/>
    <w:rsid w:val="0061254C"/>
    <w:rsid w:val="006127EB"/>
    <w:rsid w:val="00612E66"/>
    <w:rsid w:val="00613286"/>
    <w:rsid w:val="006144E9"/>
    <w:rsid w:val="0061458C"/>
    <w:rsid w:val="00614FF9"/>
    <w:rsid w:val="006153F5"/>
    <w:rsid w:val="0061545C"/>
    <w:rsid w:val="006157AC"/>
    <w:rsid w:val="00615B54"/>
    <w:rsid w:val="00616190"/>
    <w:rsid w:val="006169EC"/>
    <w:rsid w:val="00616E59"/>
    <w:rsid w:val="00617078"/>
    <w:rsid w:val="00617090"/>
    <w:rsid w:val="006172B5"/>
    <w:rsid w:val="00617748"/>
    <w:rsid w:val="00617930"/>
    <w:rsid w:val="0061797E"/>
    <w:rsid w:val="00617CD6"/>
    <w:rsid w:val="00617D13"/>
    <w:rsid w:val="00620013"/>
    <w:rsid w:val="0062063B"/>
    <w:rsid w:val="00620DFD"/>
    <w:rsid w:val="00621437"/>
    <w:rsid w:val="0062149E"/>
    <w:rsid w:val="0062234A"/>
    <w:rsid w:val="00622444"/>
    <w:rsid w:val="0062285C"/>
    <w:rsid w:val="0062404A"/>
    <w:rsid w:val="0062439B"/>
    <w:rsid w:val="00624917"/>
    <w:rsid w:val="006258FA"/>
    <w:rsid w:val="00625FDF"/>
    <w:rsid w:val="006264CD"/>
    <w:rsid w:val="0062694C"/>
    <w:rsid w:val="00630073"/>
    <w:rsid w:val="006300A5"/>
    <w:rsid w:val="006312CA"/>
    <w:rsid w:val="00631FC7"/>
    <w:rsid w:val="006337DD"/>
    <w:rsid w:val="00633C1D"/>
    <w:rsid w:val="00633D68"/>
    <w:rsid w:val="006347B1"/>
    <w:rsid w:val="00635909"/>
    <w:rsid w:val="00635CF8"/>
    <w:rsid w:val="0063616D"/>
    <w:rsid w:val="00636B96"/>
    <w:rsid w:val="00636D43"/>
    <w:rsid w:val="006371E5"/>
    <w:rsid w:val="0063765A"/>
    <w:rsid w:val="0064030E"/>
    <w:rsid w:val="00640C33"/>
    <w:rsid w:val="00641413"/>
    <w:rsid w:val="006418F1"/>
    <w:rsid w:val="00641952"/>
    <w:rsid w:val="006427E0"/>
    <w:rsid w:val="00642B17"/>
    <w:rsid w:val="00642CD6"/>
    <w:rsid w:val="00642E1B"/>
    <w:rsid w:val="006431F7"/>
    <w:rsid w:val="006435E4"/>
    <w:rsid w:val="00643709"/>
    <w:rsid w:val="00643BF3"/>
    <w:rsid w:val="00644234"/>
    <w:rsid w:val="006443E1"/>
    <w:rsid w:val="00644ADE"/>
    <w:rsid w:val="006454D7"/>
    <w:rsid w:val="00645B21"/>
    <w:rsid w:val="0064626C"/>
    <w:rsid w:val="006468DC"/>
    <w:rsid w:val="0064796C"/>
    <w:rsid w:val="006500B2"/>
    <w:rsid w:val="006504E7"/>
    <w:rsid w:val="00650645"/>
    <w:rsid w:val="00650968"/>
    <w:rsid w:val="00650C9E"/>
    <w:rsid w:val="00652267"/>
    <w:rsid w:val="00652DF9"/>
    <w:rsid w:val="0065395D"/>
    <w:rsid w:val="00653C3B"/>
    <w:rsid w:val="00654B9E"/>
    <w:rsid w:val="00655434"/>
    <w:rsid w:val="00655A3A"/>
    <w:rsid w:val="006566CC"/>
    <w:rsid w:val="006573CD"/>
    <w:rsid w:val="006578E6"/>
    <w:rsid w:val="00657A4E"/>
    <w:rsid w:val="00660941"/>
    <w:rsid w:val="00660CF3"/>
    <w:rsid w:val="00660E57"/>
    <w:rsid w:val="00661696"/>
    <w:rsid w:val="00663A92"/>
    <w:rsid w:val="006640DC"/>
    <w:rsid w:val="0066424D"/>
    <w:rsid w:val="00664340"/>
    <w:rsid w:val="00664B8C"/>
    <w:rsid w:val="00664F3F"/>
    <w:rsid w:val="00665BBB"/>
    <w:rsid w:val="0066610F"/>
    <w:rsid w:val="006668F0"/>
    <w:rsid w:val="00666D76"/>
    <w:rsid w:val="00666FC2"/>
    <w:rsid w:val="006670A7"/>
    <w:rsid w:val="006671FB"/>
    <w:rsid w:val="00667465"/>
    <w:rsid w:val="006677DE"/>
    <w:rsid w:val="00667824"/>
    <w:rsid w:val="00667E45"/>
    <w:rsid w:val="00667E7F"/>
    <w:rsid w:val="00670956"/>
    <w:rsid w:val="00670CE1"/>
    <w:rsid w:val="00671605"/>
    <w:rsid w:val="006718B4"/>
    <w:rsid w:val="00671D41"/>
    <w:rsid w:val="00672421"/>
    <w:rsid w:val="00673911"/>
    <w:rsid w:val="00675918"/>
    <w:rsid w:val="00675EFC"/>
    <w:rsid w:val="0067668C"/>
    <w:rsid w:val="00676F28"/>
    <w:rsid w:val="0067746B"/>
    <w:rsid w:val="00677E22"/>
    <w:rsid w:val="00680687"/>
    <w:rsid w:val="00680AFB"/>
    <w:rsid w:val="0068233B"/>
    <w:rsid w:val="0068268C"/>
    <w:rsid w:val="0068274A"/>
    <w:rsid w:val="00682988"/>
    <w:rsid w:val="006837AF"/>
    <w:rsid w:val="00683EDA"/>
    <w:rsid w:val="00684A18"/>
    <w:rsid w:val="00685076"/>
    <w:rsid w:val="00685C3E"/>
    <w:rsid w:val="00685DC0"/>
    <w:rsid w:val="0068705C"/>
    <w:rsid w:val="006870F0"/>
    <w:rsid w:val="00687666"/>
    <w:rsid w:val="00687B96"/>
    <w:rsid w:val="00687E54"/>
    <w:rsid w:val="00687EED"/>
    <w:rsid w:val="00690D47"/>
    <w:rsid w:val="00691193"/>
    <w:rsid w:val="0069171E"/>
    <w:rsid w:val="006917CF"/>
    <w:rsid w:val="00692BCF"/>
    <w:rsid w:val="00692F6B"/>
    <w:rsid w:val="00693421"/>
    <w:rsid w:val="00694CCE"/>
    <w:rsid w:val="00695F61"/>
    <w:rsid w:val="006962C5"/>
    <w:rsid w:val="0069792B"/>
    <w:rsid w:val="00697A61"/>
    <w:rsid w:val="006A0694"/>
    <w:rsid w:val="006A19D2"/>
    <w:rsid w:val="006A228E"/>
    <w:rsid w:val="006A2946"/>
    <w:rsid w:val="006A3948"/>
    <w:rsid w:val="006A3E97"/>
    <w:rsid w:val="006A4937"/>
    <w:rsid w:val="006A4DD3"/>
    <w:rsid w:val="006A51AF"/>
    <w:rsid w:val="006A57A1"/>
    <w:rsid w:val="006A61C9"/>
    <w:rsid w:val="006A706C"/>
    <w:rsid w:val="006A7C78"/>
    <w:rsid w:val="006B006A"/>
    <w:rsid w:val="006B02D8"/>
    <w:rsid w:val="006B0CF3"/>
    <w:rsid w:val="006B128F"/>
    <w:rsid w:val="006B1A00"/>
    <w:rsid w:val="006B2A16"/>
    <w:rsid w:val="006B2AB0"/>
    <w:rsid w:val="006B3681"/>
    <w:rsid w:val="006B3A8D"/>
    <w:rsid w:val="006B3C02"/>
    <w:rsid w:val="006B521F"/>
    <w:rsid w:val="006B56AA"/>
    <w:rsid w:val="006B5AB6"/>
    <w:rsid w:val="006B5BA8"/>
    <w:rsid w:val="006B70B7"/>
    <w:rsid w:val="006B7304"/>
    <w:rsid w:val="006B7A58"/>
    <w:rsid w:val="006B7EAF"/>
    <w:rsid w:val="006C058C"/>
    <w:rsid w:val="006C0610"/>
    <w:rsid w:val="006C2203"/>
    <w:rsid w:val="006C2533"/>
    <w:rsid w:val="006C26A9"/>
    <w:rsid w:val="006C2F4E"/>
    <w:rsid w:val="006C3B24"/>
    <w:rsid w:val="006C3C96"/>
    <w:rsid w:val="006C41D4"/>
    <w:rsid w:val="006C44C0"/>
    <w:rsid w:val="006C45FF"/>
    <w:rsid w:val="006C465B"/>
    <w:rsid w:val="006C4698"/>
    <w:rsid w:val="006C52FD"/>
    <w:rsid w:val="006C603F"/>
    <w:rsid w:val="006C6495"/>
    <w:rsid w:val="006C65EC"/>
    <w:rsid w:val="006C78D9"/>
    <w:rsid w:val="006C7B77"/>
    <w:rsid w:val="006D11A0"/>
    <w:rsid w:val="006D12CA"/>
    <w:rsid w:val="006D2E2E"/>
    <w:rsid w:val="006D3503"/>
    <w:rsid w:val="006D3928"/>
    <w:rsid w:val="006D3C0A"/>
    <w:rsid w:val="006D4863"/>
    <w:rsid w:val="006D593F"/>
    <w:rsid w:val="006D5ACF"/>
    <w:rsid w:val="006D601D"/>
    <w:rsid w:val="006D6479"/>
    <w:rsid w:val="006D76A9"/>
    <w:rsid w:val="006E04EF"/>
    <w:rsid w:val="006E062F"/>
    <w:rsid w:val="006E0A6E"/>
    <w:rsid w:val="006E1312"/>
    <w:rsid w:val="006E189B"/>
    <w:rsid w:val="006E202F"/>
    <w:rsid w:val="006E29AB"/>
    <w:rsid w:val="006E30B3"/>
    <w:rsid w:val="006E3698"/>
    <w:rsid w:val="006E3E40"/>
    <w:rsid w:val="006E444B"/>
    <w:rsid w:val="006E4957"/>
    <w:rsid w:val="006E4A88"/>
    <w:rsid w:val="006E5B3C"/>
    <w:rsid w:val="006E6627"/>
    <w:rsid w:val="006E6853"/>
    <w:rsid w:val="006E6E4F"/>
    <w:rsid w:val="006E79F3"/>
    <w:rsid w:val="006F0151"/>
    <w:rsid w:val="006F02BC"/>
    <w:rsid w:val="006F1597"/>
    <w:rsid w:val="006F212E"/>
    <w:rsid w:val="006F2471"/>
    <w:rsid w:val="006F26C1"/>
    <w:rsid w:val="006F3D9C"/>
    <w:rsid w:val="006F3EB9"/>
    <w:rsid w:val="006F473D"/>
    <w:rsid w:val="006F47C1"/>
    <w:rsid w:val="006F5512"/>
    <w:rsid w:val="006F6CFB"/>
    <w:rsid w:val="006F71C9"/>
    <w:rsid w:val="006F757F"/>
    <w:rsid w:val="006F777F"/>
    <w:rsid w:val="006F7BC2"/>
    <w:rsid w:val="007008C5"/>
    <w:rsid w:val="00701049"/>
    <w:rsid w:val="00701098"/>
    <w:rsid w:val="0070174E"/>
    <w:rsid w:val="00703249"/>
    <w:rsid w:val="00704571"/>
    <w:rsid w:val="007049B0"/>
    <w:rsid w:val="00704E35"/>
    <w:rsid w:val="00705558"/>
    <w:rsid w:val="00705A6A"/>
    <w:rsid w:val="00705D17"/>
    <w:rsid w:val="00706D85"/>
    <w:rsid w:val="00706E97"/>
    <w:rsid w:val="007071B5"/>
    <w:rsid w:val="00707459"/>
    <w:rsid w:val="00707EA8"/>
    <w:rsid w:val="007104C3"/>
    <w:rsid w:val="00710C09"/>
    <w:rsid w:val="00711224"/>
    <w:rsid w:val="00712432"/>
    <w:rsid w:val="007134B3"/>
    <w:rsid w:val="00713580"/>
    <w:rsid w:val="0071380F"/>
    <w:rsid w:val="0071383D"/>
    <w:rsid w:val="007138C9"/>
    <w:rsid w:val="007140C2"/>
    <w:rsid w:val="00714F15"/>
    <w:rsid w:val="00715803"/>
    <w:rsid w:val="00715A63"/>
    <w:rsid w:val="00715DAF"/>
    <w:rsid w:val="00717579"/>
    <w:rsid w:val="00717F49"/>
    <w:rsid w:val="00717FE2"/>
    <w:rsid w:val="00720296"/>
    <w:rsid w:val="00720848"/>
    <w:rsid w:val="00721F02"/>
    <w:rsid w:val="00722AA4"/>
    <w:rsid w:val="007231CD"/>
    <w:rsid w:val="00723A40"/>
    <w:rsid w:val="00724875"/>
    <w:rsid w:val="00724A92"/>
    <w:rsid w:val="00724E35"/>
    <w:rsid w:val="007309DB"/>
    <w:rsid w:val="00731DAA"/>
    <w:rsid w:val="007323BF"/>
    <w:rsid w:val="00732D69"/>
    <w:rsid w:val="007333C8"/>
    <w:rsid w:val="00734CDD"/>
    <w:rsid w:val="00735889"/>
    <w:rsid w:val="007366DB"/>
    <w:rsid w:val="00736C55"/>
    <w:rsid w:val="00736E6F"/>
    <w:rsid w:val="00737156"/>
    <w:rsid w:val="00737CFF"/>
    <w:rsid w:val="00737EAF"/>
    <w:rsid w:val="0074007E"/>
    <w:rsid w:val="007418CB"/>
    <w:rsid w:val="00741BCF"/>
    <w:rsid w:val="007430AB"/>
    <w:rsid w:val="0074327A"/>
    <w:rsid w:val="0074427E"/>
    <w:rsid w:val="007442FA"/>
    <w:rsid w:val="00744DC5"/>
    <w:rsid w:val="00745829"/>
    <w:rsid w:val="00745DCB"/>
    <w:rsid w:val="00746727"/>
    <w:rsid w:val="00746876"/>
    <w:rsid w:val="0074687E"/>
    <w:rsid w:val="00746CB8"/>
    <w:rsid w:val="0074745F"/>
    <w:rsid w:val="0074781D"/>
    <w:rsid w:val="007478EC"/>
    <w:rsid w:val="00750262"/>
    <w:rsid w:val="007503E8"/>
    <w:rsid w:val="007512FB"/>
    <w:rsid w:val="0075142B"/>
    <w:rsid w:val="0075167B"/>
    <w:rsid w:val="007517BD"/>
    <w:rsid w:val="00751818"/>
    <w:rsid w:val="00751A8E"/>
    <w:rsid w:val="007521F5"/>
    <w:rsid w:val="00752D59"/>
    <w:rsid w:val="007531DC"/>
    <w:rsid w:val="0075565E"/>
    <w:rsid w:val="00755DCF"/>
    <w:rsid w:val="007560D5"/>
    <w:rsid w:val="00756164"/>
    <w:rsid w:val="0075706D"/>
    <w:rsid w:val="00757522"/>
    <w:rsid w:val="0076000B"/>
    <w:rsid w:val="007609E1"/>
    <w:rsid w:val="00760E2C"/>
    <w:rsid w:val="007618B0"/>
    <w:rsid w:val="00762110"/>
    <w:rsid w:val="007628AF"/>
    <w:rsid w:val="00762980"/>
    <w:rsid w:val="00762A23"/>
    <w:rsid w:val="00763418"/>
    <w:rsid w:val="007634C1"/>
    <w:rsid w:val="00765B05"/>
    <w:rsid w:val="00765E66"/>
    <w:rsid w:val="00766690"/>
    <w:rsid w:val="00766E05"/>
    <w:rsid w:val="00766F1D"/>
    <w:rsid w:val="00766FD7"/>
    <w:rsid w:val="0077011D"/>
    <w:rsid w:val="00770557"/>
    <w:rsid w:val="00770FC4"/>
    <w:rsid w:val="00771104"/>
    <w:rsid w:val="0077155F"/>
    <w:rsid w:val="007715FC"/>
    <w:rsid w:val="00771B90"/>
    <w:rsid w:val="00772700"/>
    <w:rsid w:val="007735E1"/>
    <w:rsid w:val="00773B48"/>
    <w:rsid w:val="0077420E"/>
    <w:rsid w:val="00774A42"/>
    <w:rsid w:val="007752CA"/>
    <w:rsid w:val="00775775"/>
    <w:rsid w:val="007761FD"/>
    <w:rsid w:val="007762C9"/>
    <w:rsid w:val="00776C39"/>
    <w:rsid w:val="00776F56"/>
    <w:rsid w:val="007805EF"/>
    <w:rsid w:val="00780CE8"/>
    <w:rsid w:val="00781028"/>
    <w:rsid w:val="0078144A"/>
    <w:rsid w:val="00782351"/>
    <w:rsid w:val="00783D81"/>
    <w:rsid w:val="00783E4F"/>
    <w:rsid w:val="00783F64"/>
    <w:rsid w:val="00784571"/>
    <w:rsid w:val="007847A8"/>
    <w:rsid w:val="00784836"/>
    <w:rsid w:val="00784924"/>
    <w:rsid w:val="00784A7D"/>
    <w:rsid w:val="007850D3"/>
    <w:rsid w:val="00785F18"/>
    <w:rsid w:val="00786214"/>
    <w:rsid w:val="007867B1"/>
    <w:rsid w:val="00786D32"/>
    <w:rsid w:val="00787BDB"/>
    <w:rsid w:val="007900E8"/>
    <w:rsid w:val="00790602"/>
    <w:rsid w:val="007906A4"/>
    <w:rsid w:val="00790F3C"/>
    <w:rsid w:val="0079198D"/>
    <w:rsid w:val="00791B7C"/>
    <w:rsid w:val="00791C55"/>
    <w:rsid w:val="00792501"/>
    <w:rsid w:val="0079277C"/>
    <w:rsid w:val="00792AB9"/>
    <w:rsid w:val="00792D76"/>
    <w:rsid w:val="00792DEE"/>
    <w:rsid w:val="00792F01"/>
    <w:rsid w:val="00793456"/>
    <w:rsid w:val="007939C7"/>
    <w:rsid w:val="00794677"/>
    <w:rsid w:val="00794EE8"/>
    <w:rsid w:val="007950D8"/>
    <w:rsid w:val="00795196"/>
    <w:rsid w:val="00795367"/>
    <w:rsid w:val="00795B59"/>
    <w:rsid w:val="00796173"/>
    <w:rsid w:val="00796D13"/>
    <w:rsid w:val="007A0711"/>
    <w:rsid w:val="007A0833"/>
    <w:rsid w:val="007A0EDF"/>
    <w:rsid w:val="007A1AE9"/>
    <w:rsid w:val="007A25E9"/>
    <w:rsid w:val="007A33D5"/>
    <w:rsid w:val="007A52E3"/>
    <w:rsid w:val="007A5A80"/>
    <w:rsid w:val="007A69AC"/>
    <w:rsid w:val="007A7951"/>
    <w:rsid w:val="007A7CAC"/>
    <w:rsid w:val="007B0349"/>
    <w:rsid w:val="007B051F"/>
    <w:rsid w:val="007B0583"/>
    <w:rsid w:val="007B0DF7"/>
    <w:rsid w:val="007B2247"/>
    <w:rsid w:val="007B232A"/>
    <w:rsid w:val="007B29DE"/>
    <w:rsid w:val="007B2CB8"/>
    <w:rsid w:val="007B3102"/>
    <w:rsid w:val="007B3790"/>
    <w:rsid w:val="007B5663"/>
    <w:rsid w:val="007B585E"/>
    <w:rsid w:val="007B60B8"/>
    <w:rsid w:val="007B6E1F"/>
    <w:rsid w:val="007B6F89"/>
    <w:rsid w:val="007B7F83"/>
    <w:rsid w:val="007C0FF7"/>
    <w:rsid w:val="007C104C"/>
    <w:rsid w:val="007C1486"/>
    <w:rsid w:val="007C34D4"/>
    <w:rsid w:val="007C37B9"/>
    <w:rsid w:val="007C3B7D"/>
    <w:rsid w:val="007C3CE7"/>
    <w:rsid w:val="007C4429"/>
    <w:rsid w:val="007C4C0C"/>
    <w:rsid w:val="007C50D4"/>
    <w:rsid w:val="007C6014"/>
    <w:rsid w:val="007C680F"/>
    <w:rsid w:val="007C6EBA"/>
    <w:rsid w:val="007C7458"/>
    <w:rsid w:val="007C7B4C"/>
    <w:rsid w:val="007C7C14"/>
    <w:rsid w:val="007C7FCA"/>
    <w:rsid w:val="007D05FA"/>
    <w:rsid w:val="007D0671"/>
    <w:rsid w:val="007D0D3C"/>
    <w:rsid w:val="007D1584"/>
    <w:rsid w:val="007D15DE"/>
    <w:rsid w:val="007D18BA"/>
    <w:rsid w:val="007D226C"/>
    <w:rsid w:val="007D2967"/>
    <w:rsid w:val="007D2992"/>
    <w:rsid w:val="007D3789"/>
    <w:rsid w:val="007D3A48"/>
    <w:rsid w:val="007D3C71"/>
    <w:rsid w:val="007D52F9"/>
    <w:rsid w:val="007D6290"/>
    <w:rsid w:val="007D67AF"/>
    <w:rsid w:val="007D6A83"/>
    <w:rsid w:val="007D7189"/>
    <w:rsid w:val="007D736B"/>
    <w:rsid w:val="007D7E9C"/>
    <w:rsid w:val="007E0AB0"/>
    <w:rsid w:val="007E2FD4"/>
    <w:rsid w:val="007E5F14"/>
    <w:rsid w:val="007E6658"/>
    <w:rsid w:val="007E689A"/>
    <w:rsid w:val="007E69C8"/>
    <w:rsid w:val="007E6A6B"/>
    <w:rsid w:val="007E6F3B"/>
    <w:rsid w:val="007E7A07"/>
    <w:rsid w:val="007F086F"/>
    <w:rsid w:val="007F19ED"/>
    <w:rsid w:val="007F408D"/>
    <w:rsid w:val="007F482A"/>
    <w:rsid w:val="007F5C42"/>
    <w:rsid w:val="007F5CC5"/>
    <w:rsid w:val="007F5D77"/>
    <w:rsid w:val="007F66F8"/>
    <w:rsid w:val="007F672D"/>
    <w:rsid w:val="007F6E9C"/>
    <w:rsid w:val="00800AA4"/>
    <w:rsid w:val="00800B65"/>
    <w:rsid w:val="00800BCE"/>
    <w:rsid w:val="00801857"/>
    <w:rsid w:val="00801BB2"/>
    <w:rsid w:val="00801CFF"/>
    <w:rsid w:val="00802803"/>
    <w:rsid w:val="00802A21"/>
    <w:rsid w:val="00802D56"/>
    <w:rsid w:val="0080343D"/>
    <w:rsid w:val="0080388D"/>
    <w:rsid w:val="00803B31"/>
    <w:rsid w:val="008040F8"/>
    <w:rsid w:val="008041D8"/>
    <w:rsid w:val="00805CBC"/>
    <w:rsid w:val="00805CD2"/>
    <w:rsid w:val="00805D2E"/>
    <w:rsid w:val="0080679F"/>
    <w:rsid w:val="00806899"/>
    <w:rsid w:val="00807054"/>
    <w:rsid w:val="008072E6"/>
    <w:rsid w:val="00810548"/>
    <w:rsid w:val="00810785"/>
    <w:rsid w:val="008108AB"/>
    <w:rsid w:val="00811295"/>
    <w:rsid w:val="0081170C"/>
    <w:rsid w:val="00811784"/>
    <w:rsid w:val="00811B2E"/>
    <w:rsid w:val="00811F99"/>
    <w:rsid w:val="008128E2"/>
    <w:rsid w:val="00812B41"/>
    <w:rsid w:val="00813391"/>
    <w:rsid w:val="008134F5"/>
    <w:rsid w:val="00813B64"/>
    <w:rsid w:val="00814A4D"/>
    <w:rsid w:val="0081519D"/>
    <w:rsid w:val="008154A0"/>
    <w:rsid w:val="008154C5"/>
    <w:rsid w:val="008159F3"/>
    <w:rsid w:val="00816807"/>
    <w:rsid w:val="0081783F"/>
    <w:rsid w:val="00820C4C"/>
    <w:rsid w:val="0082204C"/>
    <w:rsid w:val="008228C8"/>
    <w:rsid w:val="008228CC"/>
    <w:rsid w:val="0082298B"/>
    <w:rsid w:val="00824585"/>
    <w:rsid w:val="00824C6C"/>
    <w:rsid w:val="00825EE7"/>
    <w:rsid w:val="008261DD"/>
    <w:rsid w:val="00826345"/>
    <w:rsid w:val="008273A4"/>
    <w:rsid w:val="00827A32"/>
    <w:rsid w:val="00830032"/>
    <w:rsid w:val="008309A8"/>
    <w:rsid w:val="0083134E"/>
    <w:rsid w:val="008322DD"/>
    <w:rsid w:val="00833697"/>
    <w:rsid w:val="00834491"/>
    <w:rsid w:val="00834D43"/>
    <w:rsid w:val="00834EB2"/>
    <w:rsid w:val="008355CD"/>
    <w:rsid w:val="00835F32"/>
    <w:rsid w:val="008366D3"/>
    <w:rsid w:val="008366E8"/>
    <w:rsid w:val="00836EE6"/>
    <w:rsid w:val="00837005"/>
    <w:rsid w:val="00837843"/>
    <w:rsid w:val="008402CF"/>
    <w:rsid w:val="008403C8"/>
    <w:rsid w:val="00841227"/>
    <w:rsid w:val="0084330B"/>
    <w:rsid w:val="0084361C"/>
    <w:rsid w:val="008437FC"/>
    <w:rsid w:val="00843C5B"/>
    <w:rsid w:val="00843F07"/>
    <w:rsid w:val="00844F3A"/>
    <w:rsid w:val="008451F2"/>
    <w:rsid w:val="00845407"/>
    <w:rsid w:val="0084573F"/>
    <w:rsid w:val="00847072"/>
    <w:rsid w:val="008472A0"/>
    <w:rsid w:val="0084796E"/>
    <w:rsid w:val="00850F86"/>
    <w:rsid w:val="0085104C"/>
    <w:rsid w:val="00852BE4"/>
    <w:rsid w:val="00852FFD"/>
    <w:rsid w:val="008537B9"/>
    <w:rsid w:val="00853E44"/>
    <w:rsid w:val="008540D7"/>
    <w:rsid w:val="0085463C"/>
    <w:rsid w:val="008546FB"/>
    <w:rsid w:val="00854CF3"/>
    <w:rsid w:val="00855965"/>
    <w:rsid w:val="00855B23"/>
    <w:rsid w:val="0085612E"/>
    <w:rsid w:val="00856D22"/>
    <w:rsid w:val="0085722A"/>
    <w:rsid w:val="008608B0"/>
    <w:rsid w:val="00860CCD"/>
    <w:rsid w:val="0086166B"/>
    <w:rsid w:val="008626BA"/>
    <w:rsid w:val="00862744"/>
    <w:rsid w:val="0086321B"/>
    <w:rsid w:val="0086324E"/>
    <w:rsid w:val="00864180"/>
    <w:rsid w:val="00865202"/>
    <w:rsid w:val="00865E04"/>
    <w:rsid w:val="008665BE"/>
    <w:rsid w:val="00866671"/>
    <w:rsid w:val="00866731"/>
    <w:rsid w:val="00866F90"/>
    <w:rsid w:val="00867386"/>
    <w:rsid w:val="008701F9"/>
    <w:rsid w:val="008711A7"/>
    <w:rsid w:val="00871630"/>
    <w:rsid w:val="00871BCE"/>
    <w:rsid w:val="0087246C"/>
    <w:rsid w:val="00872770"/>
    <w:rsid w:val="008727EA"/>
    <w:rsid w:val="0087352C"/>
    <w:rsid w:val="00874587"/>
    <w:rsid w:val="008748F8"/>
    <w:rsid w:val="00874BEF"/>
    <w:rsid w:val="00875A90"/>
    <w:rsid w:val="0087663E"/>
    <w:rsid w:val="00877768"/>
    <w:rsid w:val="0088003F"/>
    <w:rsid w:val="0088119F"/>
    <w:rsid w:val="00881673"/>
    <w:rsid w:val="00883BC0"/>
    <w:rsid w:val="00883CC1"/>
    <w:rsid w:val="00883F33"/>
    <w:rsid w:val="00884279"/>
    <w:rsid w:val="0088480A"/>
    <w:rsid w:val="00884C0A"/>
    <w:rsid w:val="00884C7D"/>
    <w:rsid w:val="008852A8"/>
    <w:rsid w:val="00885A6E"/>
    <w:rsid w:val="0088645F"/>
    <w:rsid w:val="00887619"/>
    <w:rsid w:val="0088780C"/>
    <w:rsid w:val="00887AA7"/>
    <w:rsid w:val="00890A30"/>
    <w:rsid w:val="00890BAF"/>
    <w:rsid w:val="00891C58"/>
    <w:rsid w:val="00891C8A"/>
    <w:rsid w:val="00892454"/>
    <w:rsid w:val="0089336B"/>
    <w:rsid w:val="008947DA"/>
    <w:rsid w:val="00894E71"/>
    <w:rsid w:val="008961EC"/>
    <w:rsid w:val="008974E3"/>
    <w:rsid w:val="008978FE"/>
    <w:rsid w:val="008A00D8"/>
    <w:rsid w:val="008A0674"/>
    <w:rsid w:val="008A0756"/>
    <w:rsid w:val="008A0A1E"/>
    <w:rsid w:val="008A0CC2"/>
    <w:rsid w:val="008A10CC"/>
    <w:rsid w:val="008A1B2F"/>
    <w:rsid w:val="008A2076"/>
    <w:rsid w:val="008A2C49"/>
    <w:rsid w:val="008A3501"/>
    <w:rsid w:val="008A3E53"/>
    <w:rsid w:val="008A3FA7"/>
    <w:rsid w:val="008A40C8"/>
    <w:rsid w:val="008A5839"/>
    <w:rsid w:val="008A5E9B"/>
    <w:rsid w:val="008A7509"/>
    <w:rsid w:val="008A78A8"/>
    <w:rsid w:val="008A7AD4"/>
    <w:rsid w:val="008B02A9"/>
    <w:rsid w:val="008B0D04"/>
    <w:rsid w:val="008B1908"/>
    <w:rsid w:val="008B2B9C"/>
    <w:rsid w:val="008B3033"/>
    <w:rsid w:val="008B3D40"/>
    <w:rsid w:val="008B3DF4"/>
    <w:rsid w:val="008B469B"/>
    <w:rsid w:val="008B5268"/>
    <w:rsid w:val="008B6772"/>
    <w:rsid w:val="008B7468"/>
    <w:rsid w:val="008B7722"/>
    <w:rsid w:val="008C0EA8"/>
    <w:rsid w:val="008C1230"/>
    <w:rsid w:val="008C1A2E"/>
    <w:rsid w:val="008C2116"/>
    <w:rsid w:val="008C2398"/>
    <w:rsid w:val="008C462B"/>
    <w:rsid w:val="008C623B"/>
    <w:rsid w:val="008C6CAA"/>
    <w:rsid w:val="008C70A8"/>
    <w:rsid w:val="008C7D6C"/>
    <w:rsid w:val="008C7E78"/>
    <w:rsid w:val="008D0217"/>
    <w:rsid w:val="008D0AA3"/>
    <w:rsid w:val="008D0C0B"/>
    <w:rsid w:val="008D1183"/>
    <w:rsid w:val="008D23BE"/>
    <w:rsid w:val="008D2971"/>
    <w:rsid w:val="008D377D"/>
    <w:rsid w:val="008D5B85"/>
    <w:rsid w:val="008D5F12"/>
    <w:rsid w:val="008D5FCA"/>
    <w:rsid w:val="008D66F3"/>
    <w:rsid w:val="008D6ED3"/>
    <w:rsid w:val="008D79AD"/>
    <w:rsid w:val="008E024B"/>
    <w:rsid w:val="008E0D92"/>
    <w:rsid w:val="008E1489"/>
    <w:rsid w:val="008E1B40"/>
    <w:rsid w:val="008E1FA5"/>
    <w:rsid w:val="008E3F6E"/>
    <w:rsid w:val="008E4367"/>
    <w:rsid w:val="008E4386"/>
    <w:rsid w:val="008E43DF"/>
    <w:rsid w:val="008E495D"/>
    <w:rsid w:val="008E60F6"/>
    <w:rsid w:val="008E62B4"/>
    <w:rsid w:val="008E7063"/>
    <w:rsid w:val="008E7152"/>
    <w:rsid w:val="008E7754"/>
    <w:rsid w:val="008E78AF"/>
    <w:rsid w:val="008F10BF"/>
    <w:rsid w:val="008F1BF5"/>
    <w:rsid w:val="008F1CB8"/>
    <w:rsid w:val="008F3318"/>
    <w:rsid w:val="008F43B8"/>
    <w:rsid w:val="008F44E9"/>
    <w:rsid w:val="008F50DE"/>
    <w:rsid w:val="008F515D"/>
    <w:rsid w:val="008F549A"/>
    <w:rsid w:val="008F5A12"/>
    <w:rsid w:val="008F7133"/>
    <w:rsid w:val="008F7DE0"/>
    <w:rsid w:val="0090058D"/>
    <w:rsid w:val="00900781"/>
    <w:rsid w:val="009014C7"/>
    <w:rsid w:val="0090161E"/>
    <w:rsid w:val="00901FAD"/>
    <w:rsid w:val="0090213E"/>
    <w:rsid w:val="00902702"/>
    <w:rsid w:val="00902E89"/>
    <w:rsid w:val="00903143"/>
    <w:rsid w:val="00903361"/>
    <w:rsid w:val="00903384"/>
    <w:rsid w:val="0090359D"/>
    <w:rsid w:val="00903E53"/>
    <w:rsid w:val="009040C3"/>
    <w:rsid w:val="009042A2"/>
    <w:rsid w:val="00905297"/>
    <w:rsid w:val="0090593F"/>
    <w:rsid w:val="00906980"/>
    <w:rsid w:val="00906FDC"/>
    <w:rsid w:val="0090708D"/>
    <w:rsid w:val="009070C7"/>
    <w:rsid w:val="00907341"/>
    <w:rsid w:val="00907371"/>
    <w:rsid w:val="00907481"/>
    <w:rsid w:val="00907C71"/>
    <w:rsid w:val="00910C99"/>
    <w:rsid w:val="009119D7"/>
    <w:rsid w:val="00912393"/>
    <w:rsid w:val="009128A5"/>
    <w:rsid w:val="00912FE0"/>
    <w:rsid w:val="00913761"/>
    <w:rsid w:val="00913BB6"/>
    <w:rsid w:val="00915018"/>
    <w:rsid w:val="0091535D"/>
    <w:rsid w:val="009158CB"/>
    <w:rsid w:val="00916829"/>
    <w:rsid w:val="00916A6E"/>
    <w:rsid w:val="00916ABC"/>
    <w:rsid w:val="00916CE5"/>
    <w:rsid w:val="009179F0"/>
    <w:rsid w:val="009200C6"/>
    <w:rsid w:val="00921652"/>
    <w:rsid w:val="00921DE6"/>
    <w:rsid w:val="0092298C"/>
    <w:rsid w:val="00922D24"/>
    <w:rsid w:val="0092322E"/>
    <w:rsid w:val="00923B2C"/>
    <w:rsid w:val="00923BC1"/>
    <w:rsid w:val="00924F22"/>
    <w:rsid w:val="009254B6"/>
    <w:rsid w:val="00925F39"/>
    <w:rsid w:val="009260C7"/>
    <w:rsid w:val="009263F0"/>
    <w:rsid w:val="00926FDE"/>
    <w:rsid w:val="00927F03"/>
    <w:rsid w:val="00931671"/>
    <w:rsid w:val="009318AA"/>
    <w:rsid w:val="00931B4A"/>
    <w:rsid w:val="00932A61"/>
    <w:rsid w:val="0093377A"/>
    <w:rsid w:val="009339A3"/>
    <w:rsid w:val="0093446A"/>
    <w:rsid w:val="00934534"/>
    <w:rsid w:val="009354F8"/>
    <w:rsid w:val="009356CC"/>
    <w:rsid w:val="00937144"/>
    <w:rsid w:val="009372FA"/>
    <w:rsid w:val="009400B0"/>
    <w:rsid w:val="00940840"/>
    <w:rsid w:val="00940C0C"/>
    <w:rsid w:val="009413BA"/>
    <w:rsid w:val="00941943"/>
    <w:rsid w:val="00942A6F"/>
    <w:rsid w:val="00942A78"/>
    <w:rsid w:val="00942F24"/>
    <w:rsid w:val="00943356"/>
    <w:rsid w:val="0094354D"/>
    <w:rsid w:val="00943590"/>
    <w:rsid w:val="0094473A"/>
    <w:rsid w:val="00944859"/>
    <w:rsid w:val="00945236"/>
    <w:rsid w:val="00946478"/>
    <w:rsid w:val="0094761B"/>
    <w:rsid w:val="00950B76"/>
    <w:rsid w:val="00950CEB"/>
    <w:rsid w:val="009516E2"/>
    <w:rsid w:val="0095214D"/>
    <w:rsid w:val="00952720"/>
    <w:rsid w:val="00952FA5"/>
    <w:rsid w:val="00954CAB"/>
    <w:rsid w:val="00954CC5"/>
    <w:rsid w:val="00954DD8"/>
    <w:rsid w:val="00954EAE"/>
    <w:rsid w:val="0095592F"/>
    <w:rsid w:val="00955C13"/>
    <w:rsid w:val="009565F2"/>
    <w:rsid w:val="00957421"/>
    <w:rsid w:val="00957E54"/>
    <w:rsid w:val="00960004"/>
    <w:rsid w:val="00960BDD"/>
    <w:rsid w:val="009615F6"/>
    <w:rsid w:val="009642E6"/>
    <w:rsid w:val="0096460C"/>
    <w:rsid w:val="00964801"/>
    <w:rsid w:val="0096533E"/>
    <w:rsid w:val="009653F7"/>
    <w:rsid w:val="00965FF3"/>
    <w:rsid w:val="00966E7C"/>
    <w:rsid w:val="009670E9"/>
    <w:rsid w:val="00967718"/>
    <w:rsid w:val="00967D79"/>
    <w:rsid w:val="00970047"/>
    <w:rsid w:val="00970AD4"/>
    <w:rsid w:val="00971F36"/>
    <w:rsid w:val="0097274A"/>
    <w:rsid w:val="00972907"/>
    <w:rsid w:val="009734E3"/>
    <w:rsid w:val="009736D4"/>
    <w:rsid w:val="00973CC5"/>
    <w:rsid w:val="00974884"/>
    <w:rsid w:val="00975446"/>
    <w:rsid w:val="00975656"/>
    <w:rsid w:val="009756F3"/>
    <w:rsid w:val="00975E51"/>
    <w:rsid w:val="00976549"/>
    <w:rsid w:val="00976C20"/>
    <w:rsid w:val="009773C3"/>
    <w:rsid w:val="0097787A"/>
    <w:rsid w:val="00977A9E"/>
    <w:rsid w:val="00977C42"/>
    <w:rsid w:val="00980C6C"/>
    <w:rsid w:val="009824BE"/>
    <w:rsid w:val="00982EE0"/>
    <w:rsid w:val="00984251"/>
    <w:rsid w:val="0098442F"/>
    <w:rsid w:val="00984A5D"/>
    <w:rsid w:val="00984C03"/>
    <w:rsid w:val="00984C04"/>
    <w:rsid w:val="00984C80"/>
    <w:rsid w:val="00984EF7"/>
    <w:rsid w:val="00984F11"/>
    <w:rsid w:val="009852B4"/>
    <w:rsid w:val="0098659A"/>
    <w:rsid w:val="00986668"/>
    <w:rsid w:val="00986935"/>
    <w:rsid w:val="009870FE"/>
    <w:rsid w:val="00987136"/>
    <w:rsid w:val="009876B0"/>
    <w:rsid w:val="00987B5A"/>
    <w:rsid w:val="009904F9"/>
    <w:rsid w:val="00991312"/>
    <w:rsid w:val="00991334"/>
    <w:rsid w:val="00991F96"/>
    <w:rsid w:val="009925E8"/>
    <w:rsid w:val="00992AA7"/>
    <w:rsid w:val="00992AD8"/>
    <w:rsid w:val="009939D1"/>
    <w:rsid w:val="00993E1B"/>
    <w:rsid w:val="00994F39"/>
    <w:rsid w:val="009957ED"/>
    <w:rsid w:val="00995888"/>
    <w:rsid w:val="0099609F"/>
    <w:rsid w:val="00997806"/>
    <w:rsid w:val="009A0162"/>
    <w:rsid w:val="009A0965"/>
    <w:rsid w:val="009A3452"/>
    <w:rsid w:val="009A38C0"/>
    <w:rsid w:val="009A390A"/>
    <w:rsid w:val="009A4C31"/>
    <w:rsid w:val="009A4D96"/>
    <w:rsid w:val="009A56F5"/>
    <w:rsid w:val="009A5A93"/>
    <w:rsid w:val="009A5D1E"/>
    <w:rsid w:val="009A6452"/>
    <w:rsid w:val="009A671C"/>
    <w:rsid w:val="009A680E"/>
    <w:rsid w:val="009A69C0"/>
    <w:rsid w:val="009A6D5D"/>
    <w:rsid w:val="009A78CA"/>
    <w:rsid w:val="009A7BDB"/>
    <w:rsid w:val="009B0BF8"/>
    <w:rsid w:val="009B0F6F"/>
    <w:rsid w:val="009B12D5"/>
    <w:rsid w:val="009B287E"/>
    <w:rsid w:val="009B35C6"/>
    <w:rsid w:val="009B3620"/>
    <w:rsid w:val="009B41C5"/>
    <w:rsid w:val="009B49A5"/>
    <w:rsid w:val="009B4A0F"/>
    <w:rsid w:val="009B5B60"/>
    <w:rsid w:val="009B640E"/>
    <w:rsid w:val="009B7252"/>
    <w:rsid w:val="009B72F5"/>
    <w:rsid w:val="009B799B"/>
    <w:rsid w:val="009B7ABE"/>
    <w:rsid w:val="009B7C1E"/>
    <w:rsid w:val="009C0D6D"/>
    <w:rsid w:val="009C0E07"/>
    <w:rsid w:val="009C207C"/>
    <w:rsid w:val="009C209C"/>
    <w:rsid w:val="009C258F"/>
    <w:rsid w:val="009C2B2E"/>
    <w:rsid w:val="009C2BD5"/>
    <w:rsid w:val="009C2FD4"/>
    <w:rsid w:val="009C3147"/>
    <w:rsid w:val="009C3566"/>
    <w:rsid w:val="009C6715"/>
    <w:rsid w:val="009C72AE"/>
    <w:rsid w:val="009C7345"/>
    <w:rsid w:val="009C74DB"/>
    <w:rsid w:val="009C753C"/>
    <w:rsid w:val="009C77CA"/>
    <w:rsid w:val="009D00D9"/>
    <w:rsid w:val="009D0483"/>
    <w:rsid w:val="009D1095"/>
    <w:rsid w:val="009D115D"/>
    <w:rsid w:val="009D23B1"/>
    <w:rsid w:val="009D33DB"/>
    <w:rsid w:val="009D3843"/>
    <w:rsid w:val="009D3945"/>
    <w:rsid w:val="009D4078"/>
    <w:rsid w:val="009D408C"/>
    <w:rsid w:val="009D5ABA"/>
    <w:rsid w:val="009D5B8D"/>
    <w:rsid w:val="009D643B"/>
    <w:rsid w:val="009D6ACE"/>
    <w:rsid w:val="009D6B37"/>
    <w:rsid w:val="009E071D"/>
    <w:rsid w:val="009E1BAF"/>
    <w:rsid w:val="009E316D"/>
    <w:rsid w:val="009E3264"/>
    <w:rsid w:val="009E3D37"/>
    <w:rsid w:val="009E4BD7"/>
    <w:rsid w:val="009E61C6"/>
    <w:rsid w:val="009E7F29"/>
    <w:rsid w:val="009F0607"/>
    <w:rsid w:val="009F1BAA"/>
    <w:rsid w:val="009F237B"/>
    <w:rsid w:val="009F2BFA"/>
    <w:rsid w:val="009F3633"/>
    <w:rsid w:val="009F3BBC"/>
    <w:rsid w:val="009F4BF8"/>
    <w:rsid w:val="009F565A"/>
    <w:rsid w:val="009F5B47"/>
    <w:rsid w:val="009F5F3E"/>
    <w:rsid w:val="009F6614"/>
    <w:rsid w:val="009F68CB"/>
    <w:rsid w:val="009F69ED"/>
    <w:rsid w:val="009F793A"/>
    <w:rsid w:val="009F79E3"/>
    <w:rsid w:val="009F7ECB"/>
    <w:rsid w:val="009F7ECF"/>
    <w:rsid w:val="00A00ABD"/>
    <w:rsid w:val="00A01E07"/>
    <w:rsid w:val="00A01F11"/>
    <w:rsid w:val="00A02C7F"/>
    <w:rsid w:val="00A03010"/>
    <w:rsid w:val="00A03EAB"/>
    <w:rsid w:val="00A05319"/>
    <w:rsid w:val="00A056A0"/>
    <w:rsid w:val="00A05FAF"/>
    <w:rsid w:val="00A0688A"/>
    <w:rsid w:val="00A06964"/>
    <w:rsid w:val="00A06CC5"/>
    <w:rsid w:val="00A06D59"/>
    <w:rsid w:val="00A10474"/>
    <w:rsid w:val="00A10930"/>
    <w:rsid w:val="00A10FC0"/>
    <w:rsid w:val="00A11351"/>
    <w:rsid w:val="00A1149A"/>
    <w:rsid w:val="00A115B9"/>
    <w:rsid w:val="00A11A37"/>
    <w:rsid w:val="00A129C5"/>
    <w:rsid w:val="00A12DCA"/>
    <w:rsid w:val="00A12FDF"/>
    <w:rsid w:val="00A13DC6"/>
    <w:rsid w:val="00A1506E"/>
    <w:rsid w:val="00A150AB"/>
    <w:rsid w:val="00A157D5"/>
    <w:rsid w:val="00A15931"/>
    <w:rsid w:val="00A1663E"/>
    <w:rsid w:val="00A17247"/>
    <w:rsid w:val="00A17333"/>
    <w:rsid w:val="00A17606"/>
    <w:rsid w:val="00A17A62"/>
    <w:rsid w:val="00A20811"/>
    <w:rsid w:val="00A20E34"/>
    <w:rsid w:val="00A21561"/>
    <w:rsid w:val="00A21575"/>
    <w:rsid w:val="00A21609"/>
    <w:rsid w:val="00A21A60"/>
    <w:rsid w:val="00A21D0D"/>
    <w:rsid w:val="00A21FCA"/>
    <w:rsid w:val="00A2210A"/>
    <w:rsid w:val="00A22A42"/>
    <w:rsid w:val="00A2315D"/>
    <w:rsid w:val="00A23248"/>
    <w:rsid w:val="00A23493"/>
    <w:rsid w:val="00A2356B"/>
    <w:rsid w:val="00A249F5"/>
    <w:rsid w:val="00A24F02"/>
    <w:rsid w:val="00A273F0"/>
    <w:rsid w:val="00A27B53"/>
    <w:rsid w:val="00A27C91"/>
    <w:rsid w:val="00A27D42"/>
    <w:rsid w:val="00A30BEB"/>
    <w:rsid w:val="00A3139E"/>
    <w:rsid w:val="00A31D2E"/>
    <w:rsid w:val="00A326CE"/>
    <w:rsid w:val="00A32935"/>
    <w:rsid w:val="00A331ED"/>
    <w:rsid w:val="00A33492"/>
    <w:rsid w:val="00A33BD2"/>
    <w:rsid w:val="00A33D95"/>
    <w:rsid w:val="00A34141"/>
    <w:rsid w:val="00A342A0"/>
    <w:rsid w:val="00A3477D"/>
    <w:rsid w:val="00A36631"/>
    <w:rsid w:val="00A36769"/>
    <w:rsid w:val="00A36938"/>
    <w:rsid w:val="00A370F5"/>
    <w:rsid w:val="00A410BF"/>
    <w:rsid w:val="00A4239F"/>
    <w:rsid w:val="00A42E0C"/>
    <w:rsid w:val="00A438DB"/>
    <w:rsid w:val="00A43F35"/>
    <w:rsid w:val="00A43FB6"/>
    <w:rsid w:val="00A45635"/>
    <w:rsid w:val="00A45708"/>
    <w:rsid w:val="00A45800"/>
    <w:rsid w:val="00A467F8"/>
    <w:rsid w:val="00A4739E"/>
    <w:rsid w:val="00A4749E"/>
    <w:rsid w:val="00A4782B"/>
    <w:rsid w:val="00A47F1F"/>
    <w:rsid w:val="00A50D1D"/>
    <w:rsid w:val="00A521F7"/>
    <w:rsid w:val="00A52337"/>
    <w:rsid w:val="00A53075"/>
    <w:rsid w:val="00A55F32"/>
    <w:rsid w:val="00A55FFB"/>
    <w:rsid w:val="00A564EA"/>
    <w:rsid w:val="00A56B1C"/>
    <w:rsid w:val="00A571A8"/>
    <w:rsid w:val="00A576F9"/>
    <w:rsid w:val="00A57B04"/>
    <w:rsid w:val="00A60CCF"/>
    <w:rsid w:val="00A617B3"/>
    <w:rsid w:val="00A619D2"/>
    <w:rsid w:val="00A61C5F"/>
    <w:rsid w:val="00A620FA"/>
    <w:rsid w:val="00A626C8"/>
    <w:rsid w:val="00A63E30"/>
    <w:rsid w:val="00A65065"/>
    <w:rsid w:val="00A651FD"/>
    <w:rsid w:val="00A67526"/>
    <w:rsid w:val="00A67A08"/>
    <w:rsid w:val="00A70F8A"/>
    <w:rsid w:val="00A713CB"/>
    <w:rsid w:val="00A71425"/>
    <w:rsid w:val="00A71D44"/>
    <w:rsid w:val="00A7284C"/>
    <w:rsid w:val="00A734A7"/>
    <w:rsid w:val="00A74035"/>
    <w:rsid w:val="00A740C5"/>
    <w:rsid w:val="00A800EB"/>
    <w:rsid w:val="00A807BE"/>
    <w:rsid w:val="00A814B8"/>
    <w:rsid w:val="00A817E5"/>
    <w:rsid w:val="00A82E72"/>
    <w:rsid w:val="00A83102"/>
    <w:rsid w:val="00A831FD"/>
    <w:rsid w:val="00A832D1"/>
    <w:rsid w:val="00A839D2"/>
    <w:rsid w:val="00A83E1F"/>
    <w:rsid w:val="00A83EC9"/>
    <w:rsid w:val="00A84295"/>
    <w:rsid w:val="00A843FE"/>
    <w:rsid w:val="00A84A49"/>
    <w:rsid w:val="00A872A5"/>
    <w:rsid w:val="00A8749E"/>
    <w:rsid w:val="00A87A27"/>
    <w:rsid w:val="00A87D0E"/>
    <w:rsid w:val="00A902FA"/>
    <w:rsid w:val="00A904A5"/>
    <w:rsid w:val="00A90DBE"/>
    <w:rsid w:val="00A911BE"/>
    <w:rsid w:val="00A92719"/>
    <w:rsid w:val="00A92798"/>
    <w:rsid w:val="00A92B46"/>
    <w:rsid w:val="00A93050"/>
    <w:rsid w:val="00A93D2F"/>
    <w:rsid w:val="00A94314"/>
    <w:rsid w:val="00A94373"/>
    <w:rsid w:val="00A9473A"/>
    <w:rsid w:val="00A94D69"/>
    <w:rsid w:val="00A95A1B"/>
    <w:rsid w:val="00A96488"/>
    <w:rsid w:val="00A96869"/>
    <w:rsid w:val="00A97DF5"/>
    <w:rsid w:val="00AA08BE"/>
    <w:rsid w:val="00AA0962"/>
    <w:rsid w:val="00AA0B63"/>
    <w:rsid w:val="00AA22E6"/>
    <w:rsid w:val="00AA3BBB"/>
    <w:rsid w:val="00AA3EC9"/>
    <w:rsid w:val="00AA6572"/>
    <w:rsid w:val="00AA68E5"/>
    <w:rsid w:val="00AA6EFC"/>
    <w:rsid w:val="00AB0E30"/>
    <w:rsid w:val="00AB2645"/>
    <w:rsid w:val="00AB2B9F"/>
    <w:rsid w:val="00AB2DC6"/>
    <w:rsid w:val="00AB4262"/>
    <w:rsid w:val="00AB62E5"/>
    <w:rsid w:val="00AB656A"/>
    <w:rsid w:val="00AB677B"/>
    <w:rsid w:val="00AB6F3E"/>
    <w:rsid w:val="00AB7F81"/>
    <w:rsid w:val="00AC1BFF"/>
    <w:rsid w:val="00AC1C1D"/>
    <w:rsid w:val="00AC1E4A"/>
    <w:rsid w:val="00AC2316"/>
    <w:rsid w:val="00AC2560"/>
    <w:rsid w:val="00AC2B60"/>
    <w:rsid w:val="00AC2D02"/>
    <w:rsid w:val="00AC587D"/>
    <w:rsid w:val="00AC61E5"/>
    <w:rsid w:val="00AC6C8A"/>
    <w:rsid w:val="00AC6D37"/>
    <w:rsid w:val="00AC7C42"/>
    <w:rsid w:val="00AD1251"/>
    <w:rsid w:val="00AD1448"/>
    <w:rsid w:val="00AD19C6"/>
    <w:rsid w:val="00AD25A8"/>
    <w:rsid w:val="00AD3B59"/>
    <w:rsid w:val="00AD3DA0"/>
    <w:rsid w:val="00AD425C"/>
    <w:rsid w:val="00AD4916"/>
    <w:rsid w:val="00AD6319"/>
    <w:rsid w:val="00AD68AC"/>
    <w:rsid w:val="00AD7092"/>
    <w:rsid w:val="00AD7F8E"/>
    <w:rsid w:val="00AE05C7"/>
    <w:rsid w:val="00AE169C"/>
    <w:rsid w:val="00AE1716"/>
    <w:rsid w:val="00AE29C1"/>
    <w:rsid w:val="00AE3257"/>
    <w:rsid w:val="00AE331B"/>
    <w:rsid w:val="00AE4290"/>
    <w:rsid w:val="00AE44B2"/>
    <w:rsid w:val="00AE4673"/>
    <w:rsid w:val="00AE54C7"/>
    <w:rsid w:val="00AE561E"/>
    <w:rsid w:val="00AE5CF5"/>
    <w:rsid w:val="00AE6FC8"/>
    <w:rsid w:val="00AE76A7"/>
    <w:rsid w:val="00AE77BF"/>
    <w:rsid w:val="00AE7C0B"/>
    <w:rsid w:val="00AE7DCE"/>
    <w:rsid w:val="00AF00F4"/>
    <w:rsid w:val="00AF08A4"/>
    <w:rsid w:val="00AF0CA9"/>
    <w:rsid w:val="00AF1188"/>
    <w:rsid w:val="00AF15B9"/>
    <w:rsid w:val="00AF15D7"/>
    <w:rsid w:val="00AF23C2"/>
    <w:rsid w:val="00AF25B2"/>
    <w:rsid w:val="00AF2A67"/>
    <w:rsid w:val="00AF2D70"/>
    <w:rsid w:val="00AF2E12"/>
    <w:rsid w:val="00AF32B7"/>
    <w:rsid w:val="00AF3734"/>
    <w:rsid w:val="00AF3803"/>
    <w:rsid w:val="00AF3B98"/>
    <w:rsid w:val="00AF3C45"/>
    <w:rsid w:val="00AF5351"/>
    <w:rsid w:val="00AF5676"/>
    <w:rsid w:val="00AF614F"/>
    <w:rsid w:val="00AF7089"/>
    <w:rsid w:val="00AF7563"/>
    <w:rsid w:val="00AF770B"/>
    <w:rsid w:val="00B00315"/>
    <w:rsid w:val="00B01380"/>
    <w:rsid w:val="00B033E2"/>
    <w:rsid w:val="00B05287"/>
    <w:rsid w:val="00B05CA1"/>
    <w:rsid w:val="00B0607A"/>
    <w:rsid w:val="00B06295"/>
    <w:rsid w:val="00B0651B"/>
    <w:rsid w:val="00B07693"/>
    <w:rsid w:val="00B07760"/>
    <w:rsid w:val="00B0781D"/>
    <w:rsid w:val="00B10C67"/>
    <w:rsid w:val="00B11065"/>
    <w:rsid w:val="00B1124E"/>
    <w:rsid w:val="00B11587"/>
    <w:rsid w:val="00B123B7"/>
    <w:rsid w:val="00B12D9C"/>
    <w:rsid w:val="00B12F05"/>
    <w:rsid w:val="00B13B5D"/>
    <w:rsid w:val="00B147FE"/>
    <w:rsid w:val="00B15E8C"/>
    <w:rsid w:val="00B164BE"/>
    <w:rsid w:val="00B17630"/>
    <w:rsid w:val="00B17AFF"/>
    <w:rsid w:val="00B2013C"/>
    <w:rsid w:val="00B216B6"/>
    <w:rsid w:val="00B21871"/>
    <w:rsid w:val="00B21A49"/>
    <w:rsid w:val="00B23D00"/>
    <w:rsid w:val="00B2407A"/>
    <w:rsid w:val="00B24855"/>
    <w:rsid w:val="00B25CE1"/>
    <w:rsid w:val="00B26EA1"/>
    <w:rsid w:val="00B26FEA"/>
    <w:rsid w:val="00B275D3"/>
    <w:rsid w:val="00B27715"/>
    <w:rsid w:val="00B27C16"/>
    <w:rsid w:val="00B31161"/>
    <w:rsid w:val="00B3192D"/>
    <w:rsid w:val="00B32517"/>
    <w:rsid w:val="00B32656"/>
    <w:rsid w:val="00B32D75"/>
    <w:rsid w:val="00B32E23"/>
    <w:rsid w:val="00B337DE"/>
    <w:rsid w:val="00B33C6A"/>
    <w:rsid w:val="00B34654"/>
    <w:rsid w:val="00B34EF6"/>
    <w:rsid w:val="00B34F1F"/>
    <w:rsid w:val="00B35797"/>
    <w:rsid w:val="00B36E28"/>
    <w:rsid w:val="00B37539"/>
    <w:rsid w:val="00B375D8"/>
    <w:rsid w:val="00B400BC"/>
    <w:rsid w:val="00B40525"/>
    <w:rsid w:val="00B40573"/>
    <w:rsid w:val="00B40AB4"/>
    <w:rsid w:val="00B41935"/>
    <w:rsid w:val="00B41EAF"/>
    <w:rsid w:val="00B41F04"/>
    <w:rsid w:val="00B42478"/>
    <w:rsid w:val="00B429D5"/>
    <w:rsid w:val="00B42C35"/>
    <w:rsid w:val="00B42F06"/>
    <w:rsid w:val="00B43320"/>
    <w:rsid w:val="00B436A0"/>
    <w:rsid w:val="00B44752"/>
    <w:rsid w:val="00B4477A"/>
    <w:rsid w:val="00B459FC"/>
    <w:rsid w:val="00B477DB"/>
    <w:rsid w:val="00B4788B"/>
    <w:rsid w:val="00B47C2B"/>
    <w:rsid w:val="00B50EF7"/>
    <w:rsid w:val="00B5103E"/>
    <w:rsid w:val="00B521B4"/>
    <w:rsid w:val="00B52D6A"/>
    <w:rsid w:val="00B52FBD"/>
    <w:rsid w:val="00B535C2"/>
    <w:rsid w:val="00B547C1"/>
    <w:rsid w:val="00B54ABA"/>
    <w:rsid w:val="00B55433"/>
    <w:rsid w:val="00B55D6D"/>
    <w:rsid w:val="00B570B8"/>
    <w:rsid w:val="00B57A31"/>
    <w:rsid w:val="00B600E8"/>
    <w:rsid w:val="00B60A53"/>
    <w:rsid w:val="00B61142"/>
    <w:rsid w:val="00B617BB"/>
    <w:rsid w:val="00B617BE"/>
    <w:rsid w:val="00B6243A"/>
    <w:rsid w:val="00B62ABE"/>
    <w:rsid w:val="00B66066"/>
    <w:rsid w:val="00B66157"/>
    <w:rsid w:val="00B66872"/>
    <w:rsid w:val="00B67383"/>
    <w:rsid w:val="00B675E0"/>
    <w:rsid w:val="00B703E6"/>
    <w:rsid w:val="00B708D7"/>
    <w:rsid w:val="00B720A7"/>
    <w:rsid w:val="00B72D2A"/>
    <w:rsid w:val="00B72FF9"/>
    <w:rsid w:val="00B73B61"/>
    <w:rsid w:val="00B742D4"/>
    <w:rsid w:val="00B74F4E"/>
    <w:rsid w:val="00B750AD"/>
    <w:rsid w:val="00B750FA"/>
    <w:rsid w:val="00B75B56"/>
    <w:rsid w:val="00B77157"/>
    <w:rsid w:val="00B77C56"/>
    <w:rsid w:val="00B77EFA"/>
    <w:rsid w:val="00B8080E"/>
    <w:rsid w:val="00B80881"/>
    <w:rsid w:val="00B80E46"/>
    <w:rsid w:val="00B81B97"/>
    <w:rsid w:val="00B81E75"/>
    <w:rsid w:val="00B81F5E"/>
    <w:rsid w:val="00B8256D"/>
    <w:rsid w:val="00B828F6"/>
    <w:rsid w:val="00B82B11"/>
    <w:rsid w:val="00B82BDB"/>
    <w:rsid w:val="00B82D93"/>
    <w:rsid w:val="00B83106"/>
    <w:rsid w:val="00B83BE4"/>
    <w:rsid w:val="00B84689"/>
    <w:rsid w:val="00B851A0"/>
    <w:rsid w:val="00B85369"/>
    <w:rsid w:val="00B85509"/>
    <w:rsid w:val="00B856DB"/>
    <w:rsid w:val="00B85EB9"/>
    <w:rsid w:val="00B86424"/>
    <w:rsid w:val="00B86AEE"/>
    <w:rsid w:val="00B87341"/>
    <w:rsid w:val="00B90135"/>
    <w:rsid w:val="00B90170"/>
    <w:rsid w:val="00B906FD"/>
    <w:rsid w:val="00B90DDB"/>
    <w:rsid w:val="00B92230"/>
    <w:rsid w:val="00B924F9"/>
    <w:rsid w:val="00B92740"/>
    <w:rsid w:val="00B93A76"/>
    <w:rsid w:val="00B93E44"/>
    <w:rsid w:val="00B94E6B"/>
    <w:rsid w:val="00B95518"/>
    <w:rsid w:val="00B9628B"/>
    <w:rsid w:val="00B9680D"/>
    <w:rsid w:val="00B96AB5"/>
    <w:rsid w:val="00B96B59"/>
    <w:rsid w:val="00B96DC7"/>
    <w:rsid w:val="00BA01A7"/>
    <w:rsid w:val="00BA0BAB"/>
    <w:rsid w:val="00BA0E73"/>
    <w:rsid w:val="00BA0ECE"/>
    <w:rsid w:val="00BA1A89"/>
    <w:rsid w:val="00BA2147"/>
    <w:rsid w:val="00BA2E0D"/>
    <w:rsid w:val="00BA32BA"/>
    <w:rsid w:val="00BA40BC"/>
    <w:rsid w:val="00BA5072"/>
    <w:rsid w:val="00BA59C6"/>
    <w:rsid w:val="00BA65E3"/>
    <w:rsid w:val="00BA70C4"/>
    <w:rsid w:val="00BA7E5A"/>
    <w:rsid w:val="00BB0069"/>
    <w:rsid w:val="00BB03DC"/>
    <w:rsid w:val="00BB07D9"/>
    <w:rsid w:val="00BB1306"/>
    <w:rsid w:val="00BB19C2"/>
    <w:rsid w:val="00BB2BE8"/>
    <w:rsid w:val="00BB3B93"/>
    <w:rsid w:val="00BB3E82"/>
    <w:rsid w:val="00BB423A"/>
    <w:rsid w:val="00BB4941"/>
    <w:rsid w:val="00BB6C90"/>
    <w:rsid w:val="00BB6F4F"/>
    <w:rsid w:val="00BB737C"/>
    <w:rsid w:val="00BB7465"/>
    <w:rsid w:val="00BB7AEB"/>
    <w:rsid w:val="00BC026C"/>
    <w:rsid w:val="00BC0AC7"/>
    <w:rsid w:val="00BC20B6"/>
    <w:rsid w:val="00BC21EF"/>
    <w:rsid w:val="00BC252D"/>
    <w:rsid w:val="00BC381C"/>
    <w:rsid w:val="00BC4444"/>
    <w:rsid w:val="00BC4666"/>
    <w:rsid w:val="00BC4EC9"/>
    <w:rsid w:val="00BC559D"/>
    <w:rsid w:val="00BC6927"/>
    <w:rsid w:val="00BC6997"/>
    <w:rsid w:val="00BC69FD"/>
    <w:rsid w:val="00BC6BB1"/>
    <w:rsid w:val="00BC6DFC"/>
    <w:rsid w:val="00BC7EEF"/>
    <w:rsid w:val="00BD02C3"/>
    <w:rsid w:val="00BD0CEA"/>
    <w:rsid w:val="00BD1123"/>
    <w:rsid w:val="00BD1416"/>
    <w:rsid w:val="00BD1AAD"/>
    <w:rsid w:val="00BD1D75"/>
    <w:rsid w:val="00BD2704"/>
    <w:rsid w:val="00BD33C5"/>
    <w:rsid w:val="00BD3971"/>
    <w:rsid w:val="00BD3BA5"/>
    <w:rsid w:val="00BD3C22"/>
    <w:rsid w:val="00BD49B3"/>
    <w:rsid w:val="00BD4CC0"/>
    <w:rsid w:val="00BD5B31"/>
    <w:rsid w:val="00BD6144"/>
    <w:rsid w:val="00BD6418"/>
    <w:rsid w:val="00BD68E5"/>
    <w:rsid w:val="00BD7CDF"/>
    <w:rsid w:val="00BE047B"/>
    <w:rsid w:val="00BE07A3"/>
    <w:rsid w:val="00BE2DD0"/>
    <w:rsid w:val="00BE3675"/>
    <w:rsid w:val="00BE3A11"/>
    <w:rsid w:val="00BE3F2C"/>
    <w:rsid w:val="00BE4214"/>
    <w:rsid w:val="00BE4899"/>
    <w:rsid w:val="00BE4B72"/>
    <w:rsid w:val="00BE4E7A"/>
    <w:rsid w:val="00BE57E6"/>
    <w:rsid w:val="00BE5833"/>
    <w:rsid w:val="00BE7BA6"/>
    <w:rsid w:val="00BF0048"/>
    <w:rsid w:val="00BF062B"/>
    <w:rsid w:val="00BF075B"/>
    <w:rsid w:val="00BF0B15"/>
    <w:rsid w:val="00BF1B8D"/>
    <w:rsid w:val="00BF2EE8"/>
    <w:rsid w:val="00BF30E3"/>
    <w:rsid w:val="00BF3313"/>
    <w:rsid w:val="00BF3A35"/>
    <w:rsid w:val="00BF3F0B"/>
    <w:rsid w:val="00BF41F2"/>
    <w:rsid w:val="00BF57FF"/>
    <w:rsid w:val="00BF58E2"/>
    <w:rsid w:val="00BF6A47"/>
    <w:rsid w:val="00BF6FAF"/>
    <w:rsid w:val="00BF6FF8"/>
    <w:rsid w:val="00BF710F"/>
    <w:rsid w:val="00BF76AC"/>
    <w:rsid w:val="00BF7918"/>
    <w:rsid w:val="00C0018F"/>
    <w:rsid w:val="00C003A2"/>
    <w:rsid w:val="00C00718"/>
    <w:rsid w:val="00C00767"/>
    <w:rsid w:val="00C00AC1"/>
    <w:rsid w:val="00C00B9B"/>
    <w:rsid w:val="00C0140F"/>
    <w:rsid w:val="00C01748"/>
    <w:rsid w:val="00C02716"/>
    <w:rsid w:val="00C03527"/>
    <w:rsid w:val="00C03638"/>
    <w:rsid w:val="00C036F0"/>
    <w:rsid w:val="00C039FA"/>
    <w:rsid w:val="00C04889"/>
    <w:rsid w:val="00C04FD9"/>
    <w:rsid w:val="00C05127"/>
    <w:rsid w:val="00C05856"/>
    <w:rsid w:val="00C059EF"/>
    <w:rsid w:val="00C0630C"/>
    <w:rsid w:val="00C06699"/>
    <w:rsid w:val="00C06D49"/>
    <w:rsid w:val="00C06F5B"/>
    <w:rsid w:val="00C1072E"/>
    <w:rsid w:val="00C109EA"/>
    <w:rsid w:val="00C10A74"/>
    <w:rsid w:val="00C10EA7"/>
    <w:rsid w:val="00C11431"/>
    <w:rsid w:val="00C1157D"/>
    <w:rsid w:val="00C11A4C"/>
    <w:rsid w:val="00C124D9"/>
    <w:rsid w:val="00C127A1"/>
    <w:rsid w:val="00C12955"/>
    <w:rsid w:val="00C132CF"/>
    <w:rsid w:val="00C136E3"/>
    <w:rsid w:val="00C13CDF"/>
    <w:rsid w:val="00C13EA2"/>
    <w:rsid w:val="00C14F48"/>
    <w:rsid w:val="00C15005"/>
    <w:rsid w:val="00C15ACF"/>
    <w:rsid w:val="00C16647"/>
    <w:rsid w:val="00C16B67"/>
    <w:rsid w:val="00C16E2E"/>
    <w:rsid w:val="00C172E1"/>
    <w:rsid w:val="00C17E91"/>
    <w:rsid w:val="00C20ECA"/>
    <w:rsid w:val="00C215AC"/>
    <w:rsid w:val="00C21886"/>
    <w:rsid w:val="00C221ED"/>
    <w:rsid w:val="00C22372"/>
    <w:rsid w:val="00C22C31"/>
    <w:rsid w:val="00C22D76"/>
    <w:rsid w:val="00C23621"/>
    <w:rsid w:val="00C23891"/>
    <w:rsid w:val="00C23DFD"/>
    <w:rsid w:val="00C24158"/>
    <w:rsid w:val="00C24260"/>
    <w:rsid w:val="00C2453D"/>
    <w:rsid w:val="00C252B2"/>
    <w:rsid w:val="00C252B9"/>
    <w:rsid w:val="00C2578E"/>
    <w:rsid w:val="00C258D8"/>
    <w:rsid w:val="00C26EBE"/>
    <w:rsid w:val="00C2754C"/>
    <w:rsid w:val="00C27C4F"/>
    <w:rsid w:val="00C27CF5"/>
    <w:rsid w:val="00C30573"/>
    <w:rsid w:val="00C30DEA"/>
    <w:rsid w:val="00C3248F"/>
    <w:rsid w:val="00C34790"/>
    <w:rsid w:val="00C34BB0"/>
    <w:rsid w:val="00C355C6"/>
    <w:rsid w:val="00C356BA"/>
    <w:rsid w:val="00C35A9D"/>
    <w:rsid w:val="00C35CA4"/>
    <w:rsid w:val="00C36864"/>
    <w:rsid w:val="00C36923"/>
    <w:rsid w:val="00C40A46"/>
    <w:rsid w:val="00C40F85"/>
    <w:rsid w:val="00C439B4"/>
    <w:rsid w:val="00C43B57"/>
    <w:rsid w:val="00C43DD0"/>
    <w:rsid w:val="00C44993"/>
    <w:rsid w:val="00C449FB"/>
    <w:rsid w:val="00C45DB3"/>
    <w:rsid w:val="00C4622B"/>
    <w:rsid w:val="00C46877"/>
    <w:rsid w:val="00C46DD7"/>
    <w:rsid w:val="00C46EBE"/>
    <w:rsid w:val="00C470AC"/>
    <w:rsid w:val="00C507E2"/>
    <w:rsid w:val="00C5083D"/>
    <w:rsid w:val="00C50AE9"/>
    <w:rsid w:val="00C50FEE"/>
    <w:rsid w:val="00C51C0A"/>
    <w:rsid w:val="00C529AE"/>
    <w:rsid w:val="00C52E6F"/>
    <w:rsid w:val="00C53061"/>
    <w:rsid w:val="00C53497"/>
    <w:rsid w:val="00C53A41"/>
    <w:rsid w:val="00C53F42"/>
    <w:rsid w:val="00C54AFD"/>
    <w:rsid w:val="00C552A5"/>
    <w:rsid w:val="00C554AB"/>
    <w:rsid w:val="00C554F3"/>
    <w:rsid w:val="00C55D56"/>
    <w:rsid w:val="00C5636C"/>
    <w:rsid w:val="00C57C12"/>
    <w:rsid w:val="00C602BE"/>
    <w:rsid w:val="00C60A4A"/>
    <w:rsid w:val="00C612B8"/>
    <w:rsid w:val="00C61483"/>
    <w:rsid w:val="00C61875"/>
    <w:rsid w:val="00C61D38"/>
    <w:rsid w:val="00C62D07"/>
    <w:rsid w:val="00C638AB"/>
    <w:rsid w:val="00C642B2"/>
    <w:rsid w:val="00C64ED9"/>
    <w:rsid w:val="00C65195"/>
    <w:rsid w:val="00C65510"/>
    <w:rsid w:val="00C65D43"/>
    <w:rsid w:val="00C66370"/>
    <w:rsid w:val="00C66639"/>
    <w:rsid w:val="00C66992"/>
    <w:rsid w:val="00C7013B"/>
    <w:rsid w:val="00C70272"/>
    <w:rsid w:val="00C70521"/>
    <w:rsid w:val="00C70588"/>
    <w:rsid w:val="00C70A36"/>
    <w:rsid w:val="00C70C6A"/>
    <w:rsid w:val="00C7233D"/>
    <w:rsid w:val="00C728CB"/>
    <w:rsid w:val="00C72C9A"/>
    <w:rsid w:val="00C74ABD"/>
    <w:rsid w:val="00C7508F"/>
    <w:rsid w:val="00C75E7A"/>
    <w:rsid w:val="00C7663D"/>
    <w:rsid w:val="00C770BC"/>
    <w:rsid w:val="00C7727B"/>
    <w:rsid w:val="00C772E9"/>
    <w:rsid w:val="00C775EA"/>
    <w:rsid w:val="00C8023D"/>
    <w:rsid w:val="00C809B0"/>
    <w:rsid w:val="00C8156A"/>
    <w:rsid w:val="00C8198E"/>
    <w:rsid w:val="00C81C53"/>
    <w:rsid w:val="00C82B5E"/>
    <w:rsid w:val="00C82E5D"/>
    <w:rsid w:val="00C83386"/>
    <w:rsid w:val="00C83AA4"/>
    <w:rsid w:val="00C8547A"/>
    <w:rsid w:val="00C8587C"/>
    <w:rsid w:val="00C85923"/>
    <w:rsid w:val="00C869E2"/>
    <w:rsid w:val="00C86DAD"/>
    <w:rsid w:val="00C87B31"/>
    <w:rsid w:val="00C902A3"/>
    <w:rsid w:val="00C91877"/>
    <w:rsid w:val="00C91943"/>
    <w:rsid w:val="00C91A22"/>
    <w:rsid w:val="00C91B8C"/>
    <w:rsid w:val="00C93B9C"/>
    <w:rsid w:val="00C9478F"/>
    <w:rsid w:val="00C9495A"/>
    <w:rsid w:val="00C94BA4"/>
    <w:rsid w:val="00C94C05"/>
    <w:rsid w:val="00C95F25"/>
    <w:rsid w:val="00C9613D"/>
    <w:rsid w:val="00C964DB"/>
    <w:rsid w:val="00C97818"/>
    <w:rsid w:val="00C97ECD"/>
    <w:rsid w:val="00CA0195"/>
    <w:rsid w:val="00CA034C"/>
    <w:rsid w:val="00CA073F"/>
    <w:rsid w:val="00CA11E8"/>
    <w:rsid w:val="00CA1506"/>
    <w:rsid w:val="00CA15D4"/>
    <w:rsid w:val="00CA1D2A"/>
    <w:rsid w:val="00CA3057"/>
    <w:rsid w:val="00CA4881"/>
    <w:rsid w:val="00CA4E2D"/>
    <w:rsid w:val="00CA5467"/>
    <w:rsid w:val="00CA6384"/>
    <w:rsid w:val="00CA6C40"/>
    <w:rsid w:val="00CA705A"/>
    <w:rsid w:val="00CA75D3"/>
    <w:rsid w:val="00CB00D7"/>
    <w:rsid w:val="00CB0305"/>
    <w:rsid w:val="00CB07C1"/>
    <w:rsid w:val="00CB08EF"/>
    <w:rsid w:val="00CB1C1C"/>
    <w:rsid w:val="00CB1E50"/>
    <w:rsid w:val="00CB30AC"/>
    <w:rsid w:val="00CB33AB"/>
    <w:rsid w:val="00CB3A3D"/>
    <w:rsid w:val="00CB3AB2"/>
    <w:rsid w:val="00CB3E50"/>
    <w:rsid w:val="00CB4356"/>
    <w:rsid w:val="00CB4B23"/>
    <w:rsid w:val="00CB50D3"/>
    <w:rsid w:val="00CB5595"/>
    <w:rsid w:val="00CB7481"/>
    <w:rsid w:val="00CC09A9"/>
    <w:rsid w:val="00CC15BB"/>
    <w:rsid w:val="00CC2E66"/>
    <w:rsid w:val="00CC3767"/>
    <w:rsid w:val="00CC3CC5"/>
    <w:rsid w:val="00CC3E52"/>
    <w:rsid w:val="00CC3F24"/>
    <w:rsid w:val="00CC45E5"/>
    <w:rsid w:val="00CC47A1"/>
    <w:rsid w:val="00CC4AE5"/>
    <w:rsid w:val="00CC552F"/>
    <w:rsid w:val="00CC58A2"/>
    <w:rsid w:val="00CC5D90"/>
    <w:rsid w:val="00CC6C61"/>
    <w:rsid w:val="00CC6CAA"/>
    <w:rsid w:val="00CD0E8E"/>
    <w:rsid w:val="00CD133A"/>
    <w:rsid w:val="00CD1F32"/>
    <w:rsid w:val="00CD3C36"/>
    <w:rsid w:val="00CD43CF"/>
    <w:rsid w:val="00CD5A5B"/>
    <w:rsid w:val="00CD64F8"/>
    <w:rsid w:val="00CD6FA5"/>
    <w:rsid w:val="00CD7E5D"/>
    <w:rsid w:val="00CD7FF5"/>
    <w:rsid w:val="00CE11C2"/>
    <w:rsid w:val="00CE1D28"/>
    <w:rsid w:val="00CE236B"/>
    <w:rsid w:val="00CE26B7"/>
    <w:rsid w:val="00CE418D"/>
    <w:rsid w:val="00CE4539"/>
    <w:rsid w:val="00CE4BDA"/>
    <w:rsid w:val="00CE4D32"/>
    <w:rsid w:val="00CE4DD5"/>
    <w:rsid w:val="00CE51DA"/>
    <w:rsid w:val="00CE5904"/>
    <w:rsid w:val="00CE5D8C"/>
    <w:rsid w:val="00CE68C1"/>
    <w:rsid w:val="00CE7667"/>
    <w:rsid w:val="00CE7B3B"/>
    <w:rsid w:val="00CE7D81"/>
    <w:rsid w:val="00CF02EB"/>
    <w:rsid w:val="00CF057D"/>
    <w:rsid w:val="00CF0703"/>
    <w:rsid w:val="00CF1126"/>
    <w:rsid w:val="00CF1C8B"/>
    <w:rsid w:val="00CF1DB9"/>
    <w:rsid w:val="00CF2210"/>
    <w:rsid w:val="00CF2816"/>
    <w:rsid w:val="00CF2A75"/>
    <w:rsid w:val="00CF358F"/>
    <w:rsid w:val="00CF42F1"/>
    <w:rsid w:val="00CF4469"/>
    <w:rsid w:val="00CF548C"/>
    <w:rsid w:val="00CF568A"/>
    <w:rsid w:val="00CF64EE"/>
    <w:rsid w:val="00CF6762"/>
    <w:rsid w:val="00CF77E4"/>
    <w:rsid w:val="00CF7806"/>
    <w:rsid w:val="00CF7845"/>
    <w:rsid w:val="00D00C8B"/>
    <w:rsid w:val="00D00CA7"/>
    <w:rsid w:val="00D013DD"/>
    <w:rsid w:val="00D0241B"/>
    <w:rsid w:val="00D0273F"/>
    <w:rsid w:val="00D02C1B"/>
    <w:rsid w:val="00D03F20"/>
    <w:rsid w:val="00D04498"/>
    <w:rsid w:val="00D0602D"/>
    <w:rsid w:val="00D066A4"/>
    <w:rsid w:val="00D06B16"/>
    <w:rsid w:val="00D06C11"/>
    <w:rsid w:val="00D07535"/>
    <w:rsid w:val="00D07A3B"/>
    <w:rsid w:val="00D07B7B"/>
    <w:rsid w:val="00D10079"/>
    <w:rsid w:val="00D103C2"/>
    <w:rsid w:val="00D110C4"/>
    <w:rsid w:val="00D11687"/>
    <w:rsid w:val="00D11908"/>
    <w:rsid w:val="00D11A14"/>
    <w:rsid w:val="00D11F04"/>
    <w:rsid w:val="00D133BF"/>
    <w:rsid w:val="00D1384D"/>
    <w:rsid w:val="00D16145"/>
    <w:rsid w:val="00D16CAB"/>
    <w:rsid w:val="00D1777A"/>
    <w:rsid w:val="00D17AFD"/>
    <w:rsid w:val="00D20082"/>
    <w:rsid w:val="00D21470"/>
    <w:rsid w:val="00D215A6"/>
    <w:rsid w:val="00D21B4D"/>
    <w:rsid w:val="00D21D0C"/>
    <w:rsid w:val="00D222EA"/>
    <w:rsid w:val="00D22A0A"/>
    <w:rsid w:val="00D22E12"/>
    <w:rsid w:val="00D22F5D"/>
    <w:rsid w:val="00D23096"/>
    <w:rsid w:val="00D235EC"/>
    <w:rsid w:val="00D24F44"/>
    <w:rsid w:val="00D256BC"/>
    <w:rsid w:val="00D258F2"/>
    <w:rsid w:val="00D25BF1"/>
    <w:rsid w:val="00D25E39"/>
    <w:rsid w:val="00D264AB"/>
    <w:rsid w:val="00D26B32"/>
    <w:rsid w:val="00D26BDF"/>
    <w:rsid w:val="00D270D1"/>
    <w:rsid w:val="00D27CAD"/>
    <w:rsid w:val="00D27F82"/>
    <w:rsid w:val="00D3049D"/>
    <w:rsid w:val="00D31253"/>
    <w:rsid w:val="00D31B04"/>
    <w:rsid w:val="00D32481"/>
    <w:rsid w:val="00D32682"/>
    <w:rsid w:val="00D327FA"/>
    <w:rsid w:val="00D328E8"/>
    <w:rsid w:val="00D32B40"/>
    <w:rsid w:val="00D32F7B"/>
    <w:rsid w:val="00D3439F"/>
    <w:rsid w:val="00D346A5"/>
    <w:rsid w:val="00D35113"/>
    <w:rsid w:val="00D351AE"/>
    <w:rsid w:val="00D352A9"/>
    <w:rsid w:val="00D3573B"/>
    <w:rsid w:val="00D35CC8"/>
    <w:rsid w:val="00D36096"/>
    <w:rsid w:val="00D364B6"/>
    <w:rsid w:val="00D3732E"/>
    <w:rsid w:val="00D376B6"/>
    <w:rsid w:val="00D40449"/>
    <w:rsid w:val="00D4044D"/>
    <w:rsid w:val="00D40797"/>
    <w:rsid w:val="00D40CE9"/>
    <w:rsid w:val="00D41FEF"/>
    <w:rsid w:val="00D43E96"/>
    <w:rsid w:val="00D445B1"/>
    <w:rsid w:val="00D446EA"/>
    <w:rsid w:val="00D44E2C"/>
    <w:rsid w:val="00D4511F"/>
    <w:rsid w:val="00D4559E"/>
    <w:rsid w:val="00D46102"/>
    <w:rsid w:val="00D461BD"/>
    <w:rsid w:val="00D462B3"/>
    <w:rsid w:val="00D467A6"/>
    <w:rsid w:val="00D4763E"/>
    <w:rsid w:val="00D47A0C"/>
    <w:rsid w:val="00D47FA2"/>
    <w:rsid w:val="00D50139"/>
    <w:rsid w:val="00D503AF"/>
    <w:rsid w:val="00D50A00"/>
    <w:rsid w:val="00D515C7"/>
    <w:rsid w:val="00D518D9"/>
    <w:rsid w:val="00D51B26"/>
    <w:rsid w:val="00D51EBE"/>
    <w:rsid w:val="00D5231A"/>
    <w:rsid w:val="00D52CB8"/>
    <w:rsid w:val="00D53F00"/>
    <w:rsid w:val="00D55570"/>
    <w:rsid w:val="00D55E83"/>
    <w:rsid w:val="00D560E8"/>
    <w:rsid w:val="00D57D6B"/>
    <w:rsid w:val="00D57DD7"/>
    <w:rsid w:val="00D60E4C"/>
    <w:rsid w:val="00D61D49"/>
    <w:rsid w:val="00D6200F"/>
    <w:rsid w:val="00D6224C"/>
    <w:rsid w:val="00D62407"/>
    <w:rsid w:val="00D62754"/>
    <w:rsid w:val="00D629C3"/>
    <w:rsid w:val="00D62C13"/>
    <w:rsid w:val="00D63260"/>
    <w:rsid w:val="00D63AA5"/>
    <w:rsid w:val="00D63FE9"/>
    <w:rsid w:val="00D64228"/>
    <w:rsid w:val="00D6498F"/>
    <w:rsid w:val="00D65B59"/>
    <w:rsid w:val="00D6621E"/>
    <w:rsid w:val="00D6648E"/>
    <w:rsid w:val="00D66757"/>
    <w:rsid w:val="00D67679"/>
    <w:rsid w:val="00D67842"/>
    <w:rsid w:val="00D6786F"/>
    <w:rsid w:val="00D679B8"/>
    <w:rsid w:val="00D67B5A"/>
    <w:rsid w:val="00D7010A"/>
    <w:rsid w:val="00D70282"/>
    <w:rsid w:val="00D70ADE"/>
    <w:rsid w:val="00D727BE"/>
    <w:rsid w:val="00D72F01"/>
    <w:rsid w:val="00D7302A"/>
    <w:rsid w:val="00D73031"/>
    <w:rsid w:val="00D73263"/>
    <w:rsid w:val="00D7365A"/>
    <w:rsid w:val="00D73978"/>
    <w:rsid w:val="00D74A67"/>
    <w:rsid w:val="00D74C83"/>
    <w:rsid w:val="00D75060"/>
    <w:rsid w:val="00D755C1"/>
    <w:rsid w:val="00D75B9B"/>
    <w:rsid w:val="00D772F9"/>
    <w:rsid w:val="00D77A33"/>
    <w:rsid w:val="00D77A6B"/>
    <w:rsid w:val="00D805A0"/>
    <w:rsid w:val="00D80757"/>
    <w:rsid w:val="00D80A20"/>
    <w:rsid w:val="00D819DF"/>
    <w:rsid w:val="00D81BC3"/>
    <w:rsid w:val="00D81C2A"/>
    <w:rsid w:val="00D82665"/>
    <w:rsid w:val="00D82938"/>
    <w:rsid w:val="00D82C34"/>
    <w:rsid w:val="00D82E4D"/>
    <w:rsid w:val="00D832C8"/>
    <w:rsid w:val="00D83A8E"/>
    <w:rsid w:val="00D842F6"/>
    <w:rsid w:val="00D84ACE"/>
    <w:rsid w:val="00D850D7"/>
    <w:rsid w:val="00D851D4"/>
    <w:rsid w:val="00D85659"/>
    <w:rsid w:val="00D8652A"/>
    <w:rsid w:val="00D86954"/>
    <w:rsid w:val="00D877B1"/>
    <w:rsid w:val="00D90A3F"/>
    <w:rsid w:val="00D90A4F"/>
    <w:rsid w:val="00D90C34"/>
    <w:rsid w:val="00D91227"/>
    <w:rsid w:val="00D92152"/>
    <w:rsid w:val="00D92227"/>
    <w:rsid w:val="00D92546"/>
    <w:rsid w:val="00D933C2"/>
    <w:rsid w:val="00D9406D"/>
    <w:rsid w:val="00D94555"/>
    <w:rsid w:val="00D94817"/>
    <w:rsid w:val="00D95D42"/>
    <w:rsid w:val="00D95E61"/>
    <w:rsid w:val="00D963A3"/>
    <w:rsid w:val="00D9656D"/>
    <w:rsid w:val="00D96A5E"/>
    <w:rsid w:val="00D96AC9"/>
    <w:rsid w:val="00D96C06"/>
    <w:rsid w:val="00D97D20"/>
    <w:rsid w:val="00DA049C"/>
    <w:rsid w:val="00DA076E"/>
    <w:rsid w:val="00DA1017"/>
    <w:rsid w:val="00DA14B5"/>
    <w:rsid w:val="00DA1B70"/>
    <w:rsid w:val="00DA201C"/>
    <w:rsid w:val="00DA2290"/>
    <w:rsid w:val="00DA2791"/>
    <w:rsid w:val="00DA43C9"/>
    <w:rsid w:val="00DA55CA"/>
    <w:rsid w:val="00DA5804"/>
    <w:rsid w:val="00DA59EA"/>
    <w:rsid w:val="00DA5FF3"/>
    <w:rsid w:val="00DA6D84"/>
    <w:rsid w:val="00DA6EBD"/>
    <w:rsid w:val="00DA7977"/>
    <w:rsid w:val="00DB0443"/>
    <w:rsid w:val="00DB144F"/>
    <w:rsid w:val="00DB1F3B"/>
    <w:rsid w:val="00DB2C8E"/>
    <w:rsid w:val="00DB2EDC"/>
    <w:rsid w:val="00DB3F30"/>
    <w:rsid w:val="00DB40EC"/>
    <w:rsid w:val="00DB5918"/>
    <w:rsid w:val="00DB5BF2"/>
    <w:rsid w:val="00DB6F94"/>
    <w:rsid w:val="00DB722B"/>
    <w:rsid w:val="00DB7A93"/>
    <w:rsid w:val="00DC00D7"/>
    <w:rsid w:val="00DC0759"/>
    <w:rsid w:val="00DC0E53"/>
    <w:rsid w:val="00DC2714"/>
    <w:rsid w:val="00DC36A7"/>
    <w:rsid w:val="00DC3D95"/>
    <w:rsid w:val="00DC4421"/>
    <w:rsid w:val="00DC4519"/>
    <w:rsid w:val="00DC670F"/>
    <w:rsid w:val="00DC6D2E"/>
    <w:rsid w:val="00DC6DE0"/>
    <w:rsid w:val="00DC6E20"/>
    <w:rsid w:val="00DC7040"/>
    <w:rsid w:val="00DC7115"/>
    <w:rsid w:val="00DC71D8"/>
    <w:rsid w:val="00DC7A09"/>
    <w:rsid w:val="00DC7AEC"/>
    <w:rsid w:val="00DC7B1C"/>
    <w:rsid w:val="00DC7F2C"/>
    <w:rsid w:val="00DD009A"/>
    <w:rsid w:val="00DD0505"/>
    <w:rsid w:val="00DD119A"/>
    <w:rsid w:val="00DD14C9"/>
    <w:rsid w:val="00DD181C"/>
    <w:rsid w:val="00DD1889"/>
    <w:rsid w:val="00DD2358"/>
    <w:rsid w:val="00DD24A7"/>
    <w:rsid w:val="00DD29CE"/>
    <w:rsid w:val="00DD2B50"/>
    <w:rsid w:val="00DD3224"/>
    <w:rsid w:val="00DD3CB0"/>
    <w:rsid w:val="00DD4560"/>
    <w:rsid w:val="00DD488E"/>
    <w:rsid w:val="00DD4BF2"/>
    <w:rsid w:val="00DD5E36"/>
    <w:rsid w:val="00DD7D43"/>
    <w:rsid w:val="00DE152D"/>
    <w:rsid w:val="00DE2B7F"/>
    <w:rsid w:val="00DE364E"/>
    <w:rsid w:val="00DE3971"/>
    <w:rsid w:val="00DE3A5B"/>
    <w:rsid w:val="00DE3D6E"/>
    <w:rsid w:val="00DE4197"/>
    <w:rsid w:val="00DE4887"/>
    <w:rsid w:val="00DE4CB5"/>
    <w:rsid w:val="00DE5BB6"/>
    <w:rsid w:val="00DE5C49"/>
    <w:rsid w:val="00DE6173"/>
    <w:rsid w:val="00DE6948"/>
    <w:rsid w:val="00DE70A3"/>
    <w:rsid w:val="00DE7383"/>
    <w:rsid w:val="00DE7C44"/>
    <w:rsid w:val="00DF0661"/>
    <w:rsid w:val="00DF0ABB"/>
    <w:rsid w:val="00DF0B1F"/>
    <w:rsid w:val="00DF0E05"/>
    <w:rsid w:val="00DF1EC7"/>
    <w:rsid w:val="00DF1F88"/>
    <w:rsid w:val="00DF22E0"/>
    <w:rsid w:val="00DF2A9C"/>
    <w:rsid w:val="00DF38D9"/>
    <w:rsid w:val="00DF58DC"/>
    <w:rsid w:val="00DF60BE"/>
    <w:rsid w:val="00DF744D"/>
    <w:rsid w:val="00DF771B"/>
    <w:rsid w:val="00E00847"/>
    <w:rsid w:val="00E0106D"/>
    <w:rsid w:val="00E0120E"/>
    <w:rsid w:val="00E0129F"/>
    <w:rsid w:val="00E01A82"/>
    <w:rsid w:val="00E01CCE"/>
    <w:rsid w:val="00E01E60"/>
    <w:rsid w:val="00E02821"/>
    <w:rsid w:val="00E02A9F"/>
    <w:rsid w:val="00E02E1D"/>
    <w:rsid w:val="00E02F6A"/>
    <w:rsid w:val="00E0352F"/>
    <w:rsid w:val="00E039A3"/>
    <w:rsid w:val="00E03AD0"/>
    <w:rsid w:val="00E049EA"/>
    <w:rsid w:val="00E05459"/>
    <w:rsid w:val="00E05A9E"/>
    <w:rsid w:val="00E05AFC"/>
    <w:rsid w:val="00E05F82"/>
    <w:rsid w:val="00E063C7"/>
    <w:rsid w:val="00E067A3"/>
    <w:rsid w:val="00E06D2C"/>
    <w:rsid w:val="00E07453"/>
    <w:rsid w:val="00E114A0"/>
    <w:rsid w:val="00E1218D"/>
    <w:rsid w:val="00E12D6C"/>
    <w:rsid w:val="00E1307C"/>
    <w:rsid w:val="00E13419"/>
    <w:rsid w:val="00E13F15"/>
    <w:rsid w:val="00E14B44"/>
    <w:rsid w:val="00E15958"/>
    <w:rsid w:val="00E16EFB"/>
    <w:rsid w:val="00E17787"/>
    <w:rsid w:val="00E17792"/>
    <w:rsid w:val="00E17C96"/>
    <w:rsid w:val="00E201CA"/>
    <w:rsid w:val="00E201EB"/>
    <w:rsid w:val="00E21312"/>
    <w:rsid w:val="00E21332"/>
    <w:rsid w:val="00E21F23"/>
    <w:rsid w:val="00E22160"/>
    <w:rsid w:val="00E22398"/>
    <w:rsid w:val="00E2292B"/>
    <w:rsid w:val="00E23720"/>
    <w:rsid w:val="00E23AE1"/>
    <w:rsid w:val="00E2453D"/>
    <w:rsid w:val="00E24914"/>
    <w:rsid w:val="00E24AD2"/>
    <w:rsid w:val="00E25694"/>
    <w:rsid w:val="00E2612C"/>
    <w:rsid w:val="00E2650D"/>
    <w:rsid w:val="00E26578"/>
    <w:rsid w:val="00E26AFE"/>
    <w:rsid w:val="00E270F0"/>
    <w:rsid w:val="00E277E1"/>
    <w:rsid w:val="00E27D47"/>
    <w:rsid w:val="00E301CD"/>
    <w:rsid w:val="00E30BE8"/>
    <w:rsid w:val="00E31CF5"/>
    <w:rsid w:val="00E325F7"/>
    <w:rsid w:val="00E32CDF"/>
    <w:rsid w:val="00E3302B"/>
    <w:rsid w:val="00E348E3"/>
    <w:rsid w:val="00E34A0F"/>
    <w:rsid w:val="00E34C5D"/>
    <w:rsid w:val="00E35BFC"/>
    <w:rsid w:val="00E36232"/>
    <w:rsid w:val="00E364C5"/>
    <w:rsid w:val="00E365D3"/>
    <w:rsid w:val="00E36829"/>
    <w:rsid w:val="00E368BD"/>
    <w:rsid w:val="00E37840"/>
    <w:rsid w:val="00E40A9E"/>
    <w:rsid w:val="00E40B69"/>
    <w:rsid w:val="00E40D69"/>
    <w:rsid w:val="00E41157"/>
    <w:rsid w:val="00E4156E"/>
    <w:rsid w:val="00E415E8"/>
    <w:rsid w:val="00E41812"/>
    <w:rsid w:val="00E41D66"/>
    <w:rsid w:val="00E41E18"/>
    <w:rsid w:val="00E429B3"/>
    <w:rsid w:val="00E431E8"/>
    <w:rsid w:val="00E45747"/>
    <w:rsid w:val="00E458CD"/>
    <w:rsid w:val="00E46093"/>
    <w:rsid w:val="00E475C4"/>
    <w:rsid w:val="00E501C3"/>
    <w:rsid w:val="00E50728"/>
    <w:rsid w:val="00E50B9C"/>
    <w:rsid w:val="00E51560"/>
    <w:rsid w:val="00E51830"/>
    <w:rsid w:val="00E51C2A"/>
    <w:rsid w:val="00E51E7C"/>
    <w:rsid w:val="00E526BC"/>
    <w:rsid w:val="00E52A74"/>
    <w:rsid w:val="00E533AA"/>
    <w:rsid w:val="00E546D3"/>
    <w:rsid w:val="00E54D65"/>
    <w:rsid w:val="00E56219"/>
    <w:rsid w:val="00E562DF"/>
    <w:rsid w:val="00E566E6"/>
    <w:rsid w:val="00E571C6"/>
    <w:rsid w:val="00E577AB"/>
    <w:rsid w:val="00E57C14"/>
    <w:rsid w:val="00E604C3"/>
    <w:rsid w:val="00E608C8"/>
    <w:rsid w:val="00E60BE2"/>
    <w:rsid w:val="00E60DEC"/>
    <w:rsid w:val="00E60E27"/>
    <w:rsid w:val="00E60F63"/>
    <w:rsid w:val="00E6111D"/>
    <w:rsid w:val="00E625CC"/>
    <w:rsid w:val="00E62C72"/>
    <w:rsid w:val="00E6308E"/>
    <w:rsid w:val="00E6385C"/>
    <w:rsid w:val="00E639CD"/>
    <w:rsid w:val="00E63F04"/>
    <w:rsid w:val="00E648B3"/>
    <w:rsid w:val="00E65DB1"/>
    <w:rsid w:val="00E664B7"/>
    <w:rsid w:val="00E66BA8"/>
    <w:rsid w:val="00E66CE0"/>
    <w:rsid w:val="00E66D95"/>
    <w:rsid w:val="00E672DD"/>
    <w:rsid w:val="00E67615"/>
    <w:rsid w:val="00E677A9"/>
    <w:rsid w:val="00E67A18"/>
    <w:rsid w:val="00E67C23"/>
    <w:rsid w:val="00E710FD"/>
    <w:rsid w:val="00E71A78"/>
    <w:rsid w:val="00E72FE5"/>
    <w:rsid w:val="00E73E71"/>
    <w:rsid w:val="00E74CB1"/>
    <w:rsid w:val="00E74D42"/>
    <w:rsid w:val="00E75735"/>
    <w:rsid w:val="00E75F1F"/>
    <w:rsid w:val="00E76027"/>
    <w:rsid w:val="00E761EA"/>
    <w:rsid w:val="00E76A5D"/>
    <w:rsid w:val="00E76F92"/>
    <w:rsid w:val="00E80101"/>
    <w:rsid w:val="00E8158A"/>
    <w:rsid w:val="00E83049"/>
    <w:rsid w:val="00E84410"/>
    <w:rsid w:val="00E84A9F"/>
    <w:rsid w:val="00E84C30"/>
    <w:rsid w:val="00E84E5D"/>
    <w:rsid w:val="00E850D2"/>
    <w:rsid w:val="00E856BD"/>
    <w:rsid w:val="00E85E81"/>
    <w:rsid w:val="00E8670A"/>
    <w:rsid w:val="00E86904"/>
    <w:rsid w:val="00E86ADB"/>
    <w:rsid w:val="00E874DF"/>
    <w:rsid w:val="00E90623"/>
    <w:rsid w:val="00E90850"/>
    <w:rsid w:val="00E90FD5"/>
    <w:rsid w:val="00E919D7"/>
    <w:rsid w:val="00E922B0"/>
    <w:rsid w:val="00E9307D"/>
    <w:rsid w:val="00E93B90"/>
    <w:rsid w:val="00E94727"/>
    <w:rsid w:val="00E94EAD"/>
    <w:rsid w:val="00E9534F"/>
    <w:rsid w:val="00E95684"/>
    <w:rsid w:val="00E957FF"/>
    <w:rsid w:val="00E95A57"/>
    <w:rsid w:val="00E9607B"/>
    <w:rsid w:val="00E96C5D"/>
    <w:rsid w:val="00E9746E"/>
    <w:rsid w:val="00E97980"/>
    <w:rsid w:val="00E97C40"/>
    <w:rsid w:val="00EA0081"/>
    <w:rsid w:val="00EA0C5A"/>
    <w:rsid w:val="00EA0F0E"/>
    <w:rsid w:val="00EA21C4"/>
    <w:rsid w:val="00EA25BE"/>
    <w:rsid w:val="00EA2BCA"/>
    <w:rsid w:val="00EA315B"/>
    <w:rsid w:val="00EA4334"/>
    <w:rsid w:val="00EA471A"/>
    <w:rsid w:val="00EA699D"/>
    <w:rsid w:val="00EA7A6E"/>
    <w:rsid w:val="00EA7D83"/>
    <w:rsid w:val="00EB09E4"/>
    <w:rsid w:val="00EB10C3"/>
    <w:rsid w:val="00EB1CEC"/>
    <w:rsid w:val="00EB2DC0"/>
    <w:rsid w:val="00EB303A"/>
    <w:rsid w:val="00EB36B3"/>
    <w:rsid w:val="00EB3820"/>
    <w:rsid w:val="00EB4790"/>
    <w:rsid w:val="00EB58FB"/>
    <w:rsid w:val="00EB5FB8"/>
    <w:rsid w:val="00EB6307"/>
    <w:rsid w:val="00EB6593"/>
    <w:rsid w:val="00EB74A8"/>
    <w:rsid w:val="00EC21D0"/>
    <w:rsid w:val="00EC33C2"/>
    <w:rsid w:val="00EC34B7"/>
    <w:rsid w:val="00EC3B84"/>
    <w:rsid w:val="00EC3CE2"/>
    <w:rsid w:val="00EC3E50"/>
    <w:rsid w:val="00EC4230"/>
    <w:rsid w:val="00EC4455"/>
    <w:rsid w:val="00EC478C"/>
    <w:rsid w:val="00EC47A3"/>
    <w:rsid w:val="00EC47C1"/>
    <w:rsid w:val="00EC5555"/>
    <w:rsid w:val="00EC572D"/>
    <w:rsid w:val="00EC5A11"/>
    <w:rsid w:val="00EC5E92"/>
    <w:rsid w:val="00EC6505"/>
    <w:rsid w:val="00EC6CF8"/>
    <w:rsid w:val="00EC73D4"/>
    <w:rsid w:val="00ED0661"/>
    <w:rsid w:val="00ED1B8E"/>
    <w:rsid w:val="00ED1E66"/>
    <w:rsid w:val="00ED1F84"/>
    <w:rsid w:val="00ED21F5"/>
    <w:rsid w:val="00ED2DCF"/>
    <w:rsid w:val="00ED2DE3"/>
    <w:rsid w:val="00ED2E7D"/>
    <w:rsid w:val="00ED303E"/>
    <w:rsid w:val="00ED35F6"/>
    <w:rsid w:val="00ED47E1"/>
    <w:rsid w:val="00ED5D26"/>
    <w:rsid w:val="00ED633C"/>
    <w:rsid w:val="00ED6AE0"/>
    <w:rsid w:val="00ED70D6"/>
    <w:rsid w:val="00ED7B7E"/>
    <w:rsid w:val="00EE05A0"/>
    <w:rsid w:val="00EE08F8"/>
    <w:rsid w:val="00EE0AD0"/>
    <w:rsid w:val="00EE0CA6"/>
    <w:rsid w:val="00EE1628"/>
    <w:rsid w:val="00EE1DF4"/>
    <w:rsid w:val="00EE39DE"/>
    <w:rsid w:val="00EE4045"/>
    <w:rsid w:val="00EE43C9"/>
    <w:rsid w:val="00EE47D2"/>
    <w:rsid w:val="00EE4DF6"/>
    <w:rsid w:val="00EE4F7D"/>
    <w:rsid w:val="00EE57D0"/>
    <w:rsid w:val="00EE767F"/>
    <w:rsid w:val="00EE7F93"/>
    <w:rsid w:val="00EF1214"/>
    <w:rsid w:val="00EF127C"/>
    <w:rsid w:val="00EF283B"/>
    <w:rsid w:val="00EF2A54"/>
    <w:rsid w:val="00EF2D28"/>
    <w:rsid w:val="00EF3517"/>
    <w:rsid w:val="00EF44D1"/>
    <w:rsid w:val="00EF46BA"/>
    <w:rsid w:val="00EF4AE3"/>
    <w:rsid w:val="00EF5E6E"/>
    <w:rsid w:val="00EF60DF"/>
    <w:rsid w:val="00EF7CB2"/>
    <w:rsid w:val="00F00883"/>
    <w:rsid w:val="00F02070"/>
    <w:rsid w:val="00F026A7"/>
    <w:rsid w:val="00F02D39"/>
    <w:rsid w:val="00F038C4"/>
    <w:rsid w:val="00F03B49"/>
    <w:rsid w:val="00F04418"/>
    <w:rsid w:val="00F0509F"/>
    <w:rsid w:val="00F059F2"/>
    <w:rsid w:val="00F06C14"/>
    <w:rsid w:val="00F0700D"/>
    <w:rsid w:val="00F07282"/>
    <w:rsid w:val="00F07615"/>
    <w:rsid w:val="00F077F5"/>
    <w:rsid w:val="00F07A45"/>
    <w:rsid w:val="00F07B8B"/>
    <w:rsid w:val="00F10D40"/>
    <w:rsid w:val="00F1189A"/>
    <w:rsid w:val="00F11C37"/>
    <w:rsid w:val="00F12974"/>
    <w:rsid w:val="00F1316A"/>
    <w:rsid w:val="00F136F3"/>
    <w:rsid w:val="00F13F54"/>
    <w:rsid w:val="00F14015"/>
    <w:rsid w:val="00F1494F"/>
    <w:rsid w:val="00F14B63"/>
    <w:rsid w:val="00F14C9E"/>
    <w:rsid w:val="00F14F5B"/>
    <w:rsid w:val="00F15EF4"/>
    <w:rsid w:val="00F16098"/>
    <w:rsid w:val="00F1639A"/>
    <w:rsid w:val="00F165ED"/>
    <w:rsid w:val="00F17ACE"/>
    <w:rsid w:val="00F20016"/>
    <w:rsid w:val="00F21651"/>
    <w:rsid w:val="00F2253E"/>
    <w:rsid w:val="00F22E45"/>
    <w:rsid w:val="00F23033"/>
    <w:rsid w:val="00F2446D"/>
    <w:rsid w:val="00F24E4B"/>
    <w:rsid w:val="00F2508B"/>
    <w:rsid w:val="00F25D94"/>
    <w:rsid w:val="00F262C6"/>
    <w:rsid w:val="00F267AB"/>
    <w:rsid w:val="00F26AB1"/>
    <w:rsid w:val="00F26F49"/>
    <w:rsid w:val="00F2706B"/>
    <w:rsid w:val="00F276EB"/>
    <w:rsid w:val="00F2796A"/>
    <w:rsid w:val="00F30E8F"/>
    <w:rsid w:val="00F30FD0"/>
    <w:rsid w:val="00F3107B"/>
    <w:rsid w:val="00F3190A"/>
    <w:rsid w:val="00F31FEC"/>
    <w:rsid w:val="00F332C7"/>
    <w:rsid w:val="00F33886"/>
    <w:rsid w:val="00F33907"/>
    <w:rsid w:val="00F34409"/>
    <w:rsid w:val="00F3637A"/>
    <w:rsid w:val="00F36919"/>
    <w:rsid w:val="00F36B27"/>
    <w:rsid w:val="00F37459"/>
    <w:rsid w:val="00F37579"/>
    <w:rsid w:val="00F37872"/>
    <w:rsid w:val="00F37E17"/>
    <w:rsid w:val="00F37EE9"/>
    <w:rsid w:val="00F405AA"/>
    <w:rsid w:val="00F40918"/>
    <w:rsid w:val="00F40C0A"/>
    <w:rsid w:val="00F40C49"/>
    <w:rsid w:val="00F41223"/>
    <w:rsid w:val="00F415F2"/>
    <w:rsid w:val="00F41EAA"/>
    <w:rsid w:val="00F429D0"/>
    <w:rsid w:val="00F4302C"/>
    <w:rsid w:val="00F436BA"/>
    <w:rsid w:val="00F44537"/>
    <w:rsid w:val="00F45671"/>
    <w:rsid w:val="00F46758"/>
    <w:rsid w:val="00F47084"/>
    <w:rsid w:val="00F502F5"/>
    <w:rsid w:val="00F51180"/>
    <w:rsid w:val="00F51271"/>
    <w:rsid w:val="00F51275"/>
    <w:rsid w:val="00F512FF"/>
    <w:rsid w:val="00F517A0"/>
    <w:rsid w:val="00F52018"/>
    <w:rsid w:val="00F5227F"/>
    <w:rsid w:val="00F52347"/>
    <w:rsid w:val="00F52B38"/>
    <w:rsid w:val="00F535EF"/>
    <w:rsid w:val="00F53DC5"/>
    <w:rsid w:val="00F5463E"/>
    <w:rsid w:val="00F554F9"/>
    <w:rsid w:val="00F55B63"/>
    <w:rsid w:val="00F55C8F"/>
    <w:rsid w:val="00F5731E"/>
    <w:rsid w:val="00F574CA"/>
    <w:rsid w:val="00F575BF"/>
    <w:rsid w:val="00F5766E"/>
    <w:rsid w:val="00F60C10"/>
    <w:rsid w:val="00F615D4"/>
    <w:rsid w:val="00F635D5"/>
    <w:rsid w:val="00F63B0C"/>
    <w:rsid w:val="00F6407A"/>
    <w:rsid w:val="00F641F5"/>
    <w:rsid w:val="00F65508"/>
    <w:rsid w:val="00F6590A"/>
    <w:rsid w:val="00F65CFB"/>
    <w:rsid w:val="00F665B1"/>
    <w:rsid w:val="00F67073"/>
    <w:rsid w:val="00F670CA"/>
    <w:rsid w:val="00F7018A"/>
    <w:rsid w:val="00F70348"/>
    <w:rsid w:val="00F70EFA"/>
    <w:rsid w:val="00F71279"/>
    <w:rsid w:val="00F7166A"/>
    <w:rsid w:val="00F72075"/>
    <w:rsid w:val="00F727CA"/>
    <w:rsid w:val="00F73B5E"/>
    <w:rsid w:val="00F742B7"/>
    <w:rsid w:val="00F7460E"/>
    <w:rsid w:val="00F74B6D"/>
    <w:rsid w:val="00F7584E"/>
    <w:rsid w:val="00F76D25"/>
    <w:rsid w:val="00F76E75"/>
    <w:rsid w:val="00F805D9"/>
    <w:rsid w:val="00F80C8C"/>
    <w:rsid w:val="00F80FAB"/>
    <w:rsid w:val="00F810BB"/>
    <w:rsid w:val="00F8236C"/>
    <w:rsid w:val="00F83504"/>
    <w:rsid w:val="00F83910"/>
    <w:rsid w:val="00F83BA5"/>
    <w:rsid w:val="00F85333"/>
    <w:rsid w:val="00F85615"/>
    <w:rsid w:val="00F85B14"/>
    <w:rsid w:val="00F862D5"/>
    <w:rsid w:val="00F87072"/>
    <w:rsid w:val="00F9000A"/>
    <w:rsid w:val="00F900A8"/>
    <w:rsid w:val="00F9055E"/>
    <w:rsid w:val="00F9245F"/>
    <w:rsid w:val="00F93581"/>
    <w:rsid w:val="00F94337"/>
    <w:rsid w:val="00F94588"/>
    <w:rsid w:val="00F94BEA"/>
    <w:rsid w:val="00F95257"/>
    <w:rsid w:val="00F95E2B"/>
    <w:rsid w:val="00F95FD3"/>
    <w:rsid w:val="00F966D0"/>
    <w:rsid w:val="00F978BE"/>
    <w:rsid w:val="00FA066C"/>
    <w:rsid w:val="00FA0EC7"/>
    <w:rsid w:val="00FA1210"/>
    <w:rsid w:val="00FA29C0"/>
    <w:rsid w:val="00FA33D1"/>
    <w:rsid w:val="00FA370E"/>
    <w:rsid w:val="00FA4395"/>
    <w:rsid w:val="00FA4615"/>
    <w:rsid w:val="00FA5DEB"/>
    <w:rsid w:val="00FA5FF4"/>
    <w:rsid w:val="00FA72EC"/>
    <w:rsid w:val="00FA7B4B"/>
    <w:rsid w:val="00FA7FFE"/>
    <w:rsid w:val="00FB099D"/>
    <w:rsid w:val="00FB18D7"/>
    <w:rsid w:val="00FB2AE1"/>
    <w:rsid w:val="00FB2D95"/>
    <w:rsid w:val="00FB38EE"/>
    <w:rsid w:val="00FB3BF1"/>
    <w:rsid w:val="00FB495D"/>
    <w:rsid w:val="00FB4C85"/>
    <w:rsid w:val="00FB4FBC"/>
    <w:rsid w:val="00FB5561"/>
    <w:rsid w:val="00FB5B6B"/>
    <w:rsid w:val="00FB626A"/>
    <w:rsid w:val="00FB712A"/>
    <w:rsid w:val="00FB75B3"/>
    <w:rsid w:val="00FB7D65"/>
    <w:rsid w:val="00FC007B"/>
    <w:rsid w:val="00FC04EE"/>
    <w:rsid w:val="00FC09E2"/>
    <w:rsid w:val="00FC1502"/>
    <w:rsid w:val="00FC1CD4"/>
    <w:rsid w:val="00FC34F7"/>
    <w:rsid w:val="00FC3F95"/>
    <w:rsid w:val="00FC4CF0"/>
    <w:rsid w:val="00FC5221"/>
    <w:rsid w:val="00FC5888"/>
    <w:rsid w:val="00FC679A"/>
    <w:rsid w:val="00FC6F96"/>
    <w:rsid w:val="00FC731D"/>
    <w:rsid w:val="00FC7461"/>
    <w:rsid w:val="00FC7A8C"/>
    <w:rsid w:val="00FD0242"/>
    <w:rsid w:val="00FD0F21"/>
    <w:rsid w:val="00FD2831"/>
    <w:rsid w:val="00FD2A13"/>
    <w:rsid w:val="00FD3691"/>
    <w:rsid w:val="00FD3AC2"/>
    <w:rsid w:val="00FD4748"/>
    <w:rsid w:val="00FD47B1"/>
    <w:rsid w:val="00FD57B4"/>
    <w:rsid w:val="00FD756B"/>
    <w:rsid w:val="00FE023F"/>
    <w:rsid w:val="00FE03F5"/>
    <w:rsid w:val="00FE0720"/>
    <w:rsid w:val="00FE08E8"/>
    <w:rsid w:val="00FE0A73"/>
    <w:rsid w:val="00FE0BFB"/>
    <w:rsid w:val="00FE0D35"/>
    <w:rsid w:val="00FE15D9"/>
    <w:rsid w:val="00FE1948"/>
    <w:rsid w:val="00FE23B7"/>
    <w:rsid w:val="00FE2A69"/>
    <w:rsid w:val="00FE3E2B"/>
    <w:rsid w:val="00FE44B7"/>
    <w:rsid w:val="00FE4AA4"/>
    <w:rsid w:val="00FE5561"/>
    <w:rsid w:val="00FE62F9"/>
    <w:rsid w:val="00FE716B"/>
    <w:rsid w:val="00FE73DD"/>
    <w:rsid w:val="00FE7FA1"/>
    <w:rsid w:val="00FF01CE"/>
    <w:rsid w:val="00FF17EE"/>
    <w:rsid w:val="00FF1F68"/>
    <w:rsid w:val="00FF2024"/>
    <w:rsid w:val="00FF21E1"/>
    <w:rsid w:val="00FF246E"/>
    <w:rsid w:val="00FF2B98"/>
    <w:rsid w:val="00FF2D4D"/>
    <w:rsid w:val="00FF3C2D"/>
    <w:rsid w:val="00FF3FB9"/>
    <w:rsid w:val="00FF3FD5"/>
    <w:rsid w:val="00FF449A"/>
    <w:rsid w:val="00FF55A2"/>
    <w:rsid w:val="00FF5784"/>
    <w:rsid w:val="00FF6203"/>
    <w:rsid w:val="00FF63AB"/>
    <w:rsid w:val="00FF6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8A0644"/>
  <w15:docId w15:val="{6EF5F2F1-E78B-4ECA-BBA5-E36903643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km-K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28D9"/>
  </w:style>
  <w:style w:type="paragraph" w:styleId="Heading1">
    <w:name w:val="heading 1"/>
    <w:basedOn w:val="Normal"/>
    <w:next w:val="Normal"/>
    <w:link w:val="Heading1Char"/>
    <w:uiPriority w:val="9"/>
    <w:qFormat/>
    <w:rsid w:val="009B287E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287E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287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287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87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87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87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87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87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87E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59"/>
    <w:rsid w:val="00B57A31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B57A31"/>
    <w:pPr>
      <w:ind w:left="720"/>
      <w:contextualSpacing/>
    </w:pPr>
    <w:rPr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9B287E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E367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BE367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BE3675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table" w:customStyle="1" w:styleId="TableGrid1">
    <w:name w:val="Table Grid1"/>
    <w:basedOn w:val="TableNormal"/>
    <w:next w:val="TableGrid"/>
    <w:uiPriority w:val="39"/>
    <w:rsid w:val="00355CB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0010BD"/>
    <w:pPr>
      <w:spacing w:after="100"/>
      <w:ind w:left="440"/>
    </w:pPr>
  </w:style>
  <w:style w:type="paragraph" w:customStyle="1" w:styleId="Default">
    <w:name w:val="Default"/>
    <w:rsid w:val="00FB626A"/>
    <w:pPr>
      <w:autoSpaceDE w:val="0"/>
      <w:autoSpaceDN w:val="0"/>
      <w:adjustRightInd w:val="0"/>
      <w:spacing w:after="0" w:line="240" w:lineRule="auto"/>
    </w:pPr>
    <w:rPr>
      <w:rFonts w:ascii="Khmer OS Muol" w:eastAsia="Calibri" w:hAnsi="Khmer OS Muol" w:cs="Khmer OS Muo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0521"/>
    <w:rPr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C705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0521"/>
    <w:rPr>
      <w:szCs w:val="22"/>
      <w:lang w:bidi="ar-SA"/>
    </w:rPr>
  </w:style>
  <w:style w:type="paragraph" w:styleId="Caption">
    <w:name w:val="caption"/>
    <w:basedOn w:val="Normal"/>
    <w:next w:val="Normal"/>
    <w:uiPriority w:val="35"/>
    <w:unhideWhenUsed/>
    <w:qFormat/>
    <w:rsid w:val="009B287E"/>
    <w:pPr>
      <w:spacing w:line="240" w:lineRule="auto"/>
    </w:pPr>
    <w:rPr>
      <w:b/>
      <w:bCs/>
      <w:smallCaps/>
      <w:color w:val="44546A" w:themeColor="text2"/>
    </w:rPr>
  </w:style>
  <w:style w:type="paragraph" w:styleId="TableofFigures">
    <w:name w:val="table of figures"/>
    <w:basedOn w:val="Normal"/>
    <w:next w:val="Normal"/>
    <w:uiPriority w:val="99"/>
    <w:unhideWhenUsed/>
    <w:rsid w:val="0021461F"/>
    <w:pPr>
      <w:spacing w:after="0"/>
    </w:pPr>
  </w:style>
  <w:style w:type="paragraph" w:styleId="BalloonText">
    <w:name w:val="Balloon Text"/>
    <w:basedOn w:val="Normal"/>
    <w:link w:val="BalloonTextChar"/>
    <w:uiPriority w:val="99"/>
    <w:unhideWhenUsed/>
    <w:rsid w:val="008C123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8C1230"/>
    <w:rPr>
      <w:rFonts w:ascii="Segoe UI" w:hAnsi="Segoe UI" w:cs="Segoe UI"/>
      <w:sz w:val="18"/>
      <w:szCs w:val="18"/>
      <w:lang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9B287E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87E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87E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87E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87E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87E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customStyle="1" w:styleId="Heading11">
    <w:name w:val="Heading 11"/>
    <w:basedOn w:val="Normal"/>
    <w:next w:val="Normal"/>
    <w:uiPriority w:val="9"/>
    <w:qFormat/>
    <w:rsid w:val="00487DF2"/>
    <w:pPr>
      <w:pBdr>
        <w:top w:val="single" w:sz="8" w:space="0" w:color="71685A"/>
        <w:left w:val="single" w:sz="8" w:space="0" w:color="71685A"/>
        <w:bottom w:val="single" w:sz="8" w:space="0" w:color="71685A"/>
        <w:right w:val="single" w:sz="8" w:space="0" w:color="71685A"/>
      </w:pBdr>
      <w:shd w:val="clear" w:color="auto" w:fill="E3E0DC"/>
      <w:spacing w:before="480" w:after="100" w:line="269" w:lineRule="auto"/>
      <w:contextualSpacing/>
      <w:outlineLvl w:val="0"/>
    </w:pPr>
    <w:rPr>
      <w:rFonts w:ascii="Cambria" w:eastAsia="Times New Roman" w:hAnsi="Cambria" w:cs="MoolBoran"/>
      <w:b/>
      <w:bCs/>
      <w:i/>
      <w:iCs/>
      <w:color w:val="38332C"/>
      <w:sz w:val="20"/>
      <w:szCs w:val="20"/>
    </w:rPr>
  </w:style>
  <w:style w:type="paragraph" w:customStyle="1" w:styleId="Heading21">
    <w:name w:val="Heading 21"/>
    <w:basedOn w:val="Normal"/>
    <w:next w:val="Normal"/>
    <w:uiPriority w:val="9"/>
    <w:unhideWhenUsed/>
    <w:qFormat/>
    <w:rsid w:val="00487DF2"/>
    <w:pPr>
      <w:pBdr>
        <w:top w:val="single" w:sz="4" w:space="0" w:color="71685A"/>
        <w:left w:val="single" w:sz="48" w:space="2" w:color="71685A"/>
        <w:bottom w:val="single" w:sz="4" w:space="0" w:color="71685A"/>
        <w:right w:val="single" w:sz="4" w:space="4" w:color="71685A"/>
      </w:pBdr>
      <w:spacing w:before="200" w:after="100" w:line="269" w:lineRule="auto"/>
      <w:ind w:left="144"/>
      <w:contextualSpacing/>
      <w:outlineLvl w:val="1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487DF2"/>
    <w:pPr>
      <w:pBdr>
        <w:left w:val="single" w:sz="48" w:space="2" w:color="71685A"/>
        <w:bottom w:val="single" w:sz="4" w:space="0" w:color="71685A"/>
      </w:pBdr>
      <w:spacing w:before="200" w:after="100" w:line="240" w:lineRule="auto"/>
      <w:ind w:left="144"/>
      <w:contextualSpacing/>
      <w:outlineLvl w:val="2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41">
    <w:name w:val="Heading 41"/>
    <w:basedOn w:val="Normal"/>
    <w:next w:val="Normal"/>
    <w:uiPriority w:val="9"/>
    <w:semiHidden/>
    <w:unhideWhenUsed/>
    <w:qFormat/>
    <w:rsid w:val="00487DF2"/>
    <w:pPr>
      <w:pBdr>
        <w:left w:val="single" w:sz="4" w:space="2" w:color="71685A"/>
        <w:bottom w:val="single" w:sz="4" w:space="2" w:color="71685A"/>
      </w:pBdr>
      <w:spacing w:before="200" w:after="100" w:line="240" w:lineRule="auto"/>
      <w:ind w:left="86"/>
      <w:contextualSpacing/>
      <w:outlineLvl w:val="3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51">
    <w:name w:val="Heading 51"/>
    <w:basedOn w:val="Normal"/>
    <w:next w:val="Normal"/>
    <w:uiPriority w:val="9"/>
    <w:semiHidden/>
    <w:unhideWhenUsed/>
    <w:qFormat/>
    <w:rsid w:val="00487DF2"/>
    <w:pPr>
      <w:pBdr>
        <w:left w:val="dotted" w:sz="4" w:space="2" w:color="71685A"/>
        <w:bottom w:val="dotted" w:sz="4" w:space="2" w:color="71685A"/>
      </w:pBdr>
      <w:spacing w:before="200" w:after="100" w:line="240" w:lineRule="auto"/>
      <w:ind w:left="86"/>
      <w:contextualSpacing/>
      <w:outlineLvl w:val="4"/>
    </w:pPr>
    <w:rPr>
      <w:rFonts w:ascii="Cambria" w:eastAsia="Times New Roman" w:hAnsi="Cambria" w:cs="MoolBoran"/>
      <w:b/>
      <w:bCs/>
      <w:i/>
      <w:iCs/>
      <w:color w:val="544D43"/>
    </w:rPr>
  </w:style>
  <w:style w:type="paragraph" w:customStyle="1" w:styleId="Heading61">
    <w:name w:val="Heading 61"/>
    <w:basedOn w:val="Normal"/>
    <w:next w:val="Normal"/>
    <w:uiPriority w:val="9"/>
    <w:semiHidden/>
    <w:unhideWhenUsed/>
    <w:qFormat/>
    <w:rsid w:val="00487DF2"/>
    <w:pPr>
      <w:pBdr>
        <w:bottom w:val="single" w:sz="4" w:space="2" w:color="C8C3BA"/>
      </w:pBdr>
      <w:spacing w:before="200" w:after="100" w:line="240" w:lineRule="auto"/>
      <w:contextualSpacing/>
      <w:outlineLvl w:val="5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71">
    <w:name w:val="Heading 71"/>
    <w:basedOn w:val="Normal"/>
    <w:next w:val="Normal"/>
    <w:uiPriority w:val="9"/>
    <w:semiHidden/>
    <w:unhideWhenUsed/>
    <w:qFormat/>
    <w:rsid w:val="00487DF2"/>
    <w:pPr>
      <w:pBdr>
        <w:bottom w:val="dotted" w:sz="4" w:space="2" w:color="ADA598"/>
      </w:pBdr>
      <w:spacing w:before="200" w:after="100" w:line="240" w:lineRule="auto"/>
      <w:contextualSpacing/>
      <w:outlineLvl w:val="6"/>
    </w:pPr>
    <w:rPr>
      <w:rFonts w:ascii="Cambria" w:eastAsia="Times New Roman" w:hAnsi="Cambria" w:cs="MoolBoran"/>
      <w:i/>
      <w:iCs/>
      <w:color w:val="544D43"/>
    </w:rPr>
  </w:style>
  <w:style w:type="paragraph" w:customStyle="1" w:styleId="Heading81">
    <w:name w:val="Heading 8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7"/>
    </w:pPr>
    <w:rPr>
      <w:rFonts w:ascii="Cambria" w:eastAsia="Times New Roman" w:hAnsi="Cambria" w:cs="MoolBoran"/>
      <w:i/>
      <w:iCs/>
      <w:color w:val="71685A"/>
    </w:rPr>
  </w:style>
  <w:style w:type="paragraph" w:customStyle="1" w:styleId="Heading91">
    <w:name w:val="Heading 91"/>
    <w:basedOn w:val="Normal"/>
    <w:next w:val="Normal"/>
    <w:uiPriority w:val="9"/>
    <w:semiHidden/>
    <w:unhideWhenUsed/>
    <w:qFormat/>
    <w:rsid w:val="00487DF2"/>
    <w:pPr>
      <w:spacing w:before="200" w:after="100" w:line="240" w:lineRule="auto"/>
      <w:contextualSpacing/>
      <w:outlineLvl w:val="8"/>
    </w:pPr>
    <w:rPr>
      <w:rFonts w:ascii="Cambria" w:eastAsia="Times New Roman" w:hAnsi="Cambria" w:cs="MoolBoran"/>
      <w:i/>
      <w:iCs/>
      <w:color w:val="71685A"/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487DF2"/>
  </w:style>
  <w:style w:type="paragraph" w:customStyle="1" w:styleId="Caption1">
    <w:name w:val="Caption1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paragraph" w:customStyle="1" w:styleId="Title1">
    <w:name w:val="Title1"/>
    <w:basedOn w:val="Normal"/>
    <w:next w:val="Normal"/>
    <w:uiPriority w:val="10"/>
    <w:qFormat/>
    <w:rsid w:val="00487DF2"/>
    <w:pPr>
      <w:pBdr>
        <w:top w:val="single" w:sz="48" w:space="0" w:color="71685A"/>
        <w:bottom w:val="single" w:sz="48" w:space="0" w:color="71685A"/>
      </w:pBdr>
      <w:shd w:val="clear" w:color="auto" w:fill="71685A"/>
      <w:spacing w:after="0" w:line="240" w:lineRule="auto"/>
      <w:jc w:val="center"/>
    </w:pPr>
    <w:rPr>
      <w:rFonts w:ascii="Cambria" w:eastAsia="Times New Roman" w:hAnsi="Cambria" w:cs="MoolBoran"/>
      <w:i/>
      <w:iCs/>
      <w:color w:val="FFFFFF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9B287E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customStyle="1" w:styleId="Subtitle1">
    <w:name w:val="Subtitle1"/>
    <w:basedOn w:val="Normal"/>
    <w:next w:val="Normal"/>
    <w:uiPriority w:val="11"/>
    <w:qFormat/>
    <w:rsid w:val="00487DF2"/>
    <w:pPr>
      <w:pBdr>
        <w:bottom w:val="dotted" w:sz="8" w:space="10" w:color="71685A"/>
      </w:pBdr>
      <w:spacing w:before="200" w:after="900" w:line="240" w:lineRule="auto"/>
      <w:jc w:val="center"/>
    </w:pPr>
    <w:rPr>
      <w:rFonts w:ascii="Cambria" w:eastAsia="Times New Roman" w:hAnsi="Cambria" w:cs="MoolBoran"/>
      <w:i/>
      <w:iCs/>
      <w:color w:val="38332C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9B287E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9B287E"/>
    <w:rPr>
      <w:b/>
      <w:bCs/>
    </w:rPr>
  </w:style>
  <w:style w:type="character" w:customStyle="1" w:styleId="Emphasis1">
    <w:name w:val="Emphasis1"/>
    <w:uiPriority w:val="20"/>
    <w:qFormat/>
    <w:rsid w:val="00487DF2"/>
    <w:rPr>
      <w:rFonts w:ascii="Cambria" w:eastAsia="Times New Roman" w:hAnsi="Cambria" w:cs="MoolBoran"/>
      <w:b/>
      <w:bCs/>
      <w:i/>
      <w:iCs/>
      <w:color w:val="71685A"/>
      <w:bdr w:val="single" w:sz="18" w:space="0" w:color="E3E0DC"/>
      <w:shd w:val="clear" w:color="auto" w:fill="E3E0DC"/>
    </w:rPr>
  </w:style>
  <w:style w:type="paragraph" w:styleId="NoSpacing">
    <w:name w:val="No Spacing"/>
    <w:uiPriority w:val="1"/>
    <w:qFormat/>
    <w:rsid w:val="009B287E"/>
    <w:pPr>
      <w:spacing w:after="0" w:line="240" w:lineRule="auto"/>
    </w:pPr>
  </w:style>
  <w:style w:type="paragraph" w:customStyle="1" w:styleId="Quote1">
    <w:name w:val="Quote1"/>
    <w:basedOn w:val="Normal"/>
    <w:next w:val="Normal"/>
    <w:uiPriority w:val="29"/>
    <w:qFormat/>
    <w:rsid w:val="00487DF2"/>
    <w:pPr>
      <w:spacing w:after="200" w:line="288" w:lineRule="auto"/>
    </w:pPr>
    <w:rPr>
      <w:rFonts w:ascii="Calibri" w:eastAsia="Calibri" w:hAnsi="Calibri" w:cs="DaunPenh"/>
      <w:color w:val="544D43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9B287E"/>
    <w:rPr>
      <w:color w:val="44546A" w:themeColor="text2"/>
      <w:sz w:val="24"/>
      <w:szCs w:val="24"/>
    </w:rPr>
  </w:style>
  <w:style w:type="paragraph" w:customStyle="1" w:styleId="IntenseQuote1">
    <w:name w:val="Intense Quote1"/>
    <w:basedOn w:val="Normal"/>
    <w:next w:val="Normal"/>
    <w:uiPriority w:val="30"/>
    <w:qFormat/>
    <w:rsid w:val="00487DF2"/>
    <w:pPr>
      <w:pBdr>
        <w:top w:val="dotted" w:sz="8" w:space="10" w:color="71685A"/>
        <w:bottom w:val="dotted" w:sz="8" w:space="10" w:color="71685A"/>
      </w:pBdr>
      <w:spacing w:after="200" w:line="300" w:lineRule="auto"/>
      <w:ind w:left="2160" w:right="2160"/>
      <w:jc w:val="center"/>
    </w:pPr>
    <w:rPr>
      <w:rFonts w:ascii="Cambria" w:eastAsia="Times New Roman" w:hAnsi="Cambria" w:cs="MoolBoran"/>
      <w:b/>
      <w:bCs/>
      <w:i/>
      <w:iCs/>
      <w:color w:val="71685A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87E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SubtleEmphasis1">
    <w:name w:val="Subtle Emphasis1"/>
    <w:uiPriority w:val="19"/>
    <w:qFormat/>
    <w:rsid w:val="00487DF2"/>
    <w:rPr>
      <w:rFonts w:ascii="Cambria" w:eastAsia="Times New Roman" w:hAnsi="Cambria" w:cs="MoolBoran"/>
      <w:i/>
      <w:iCs/>
      <w:color w:val="71685A"/>
    </w:rPr>
  </w:style>
  <w:style w:type="character" w:customStyle="1" w:styleId="IntenseEmphasis1">
    <w:name w:val="Intense Emphasis1"/>
    <w:uiPriority w:val="21"/>
    <w:qFormat/>
    <w:rsid w:val="00487DF2"/>
    <w:rPr>
      <w:rFonts w:ascii="Cambria" w:eastAsia="Times New Roman" w:hAnsi="Cambria" w:cs="MoolBoran"/>
      <w:b/>
      <w:bCs/>
      <w:i/>
      <w:iCs/>
      <w:dstrike w:val="0"/>
      <w:color w:val="FFFFFF"/>
      <w:bdr w:val="single" w:sz="18" w:space="0" w:color="71685A"/>
      <w:shd w:val="clear" w:color="auto" w:fill="71685A"/>
      <w:vertAlign w:val="baseline"/>
    </w:rPr>
  </w:style>
  <w:style w:type="character" w:customStyle="1" w:styleId="SubtleReference1">
    <w:name w:val="Subtle Reference1"/>
    <w:uiPriority w:val="31"/>
    <w:qFormat/>
    <w:rsid w:val="00487DF2"/>
    <w:rPr>
      <w:i/>
      <w:iCs/>
      <w:smallCaps/>
      <w:color w:val="71685A"/>
      <w:u w:color="71685A"/>
    </w:rPr>
  </w:style>
  <w:style w:type="character" w:customStyle="1" w:styleId="IntenseReference1">
    <w:name w:val="Intense Reference1"/>
    <w:uiPriority w:val="32"/>
    <w:qFormat/>
    <w:rsid w:val="00487DF2"/>
    <w:rPr>
      <w:b/>
      <w:bCs/>
      <w:i/>
      <w:iCs/>
      <w:smallCaps/>
      <w:color w:val="71685A"/>
      <w:u w:color="71685A"/>
    </w:rPr>
  </w:style>
  <w:style w:type="character" w:customStyle="1" w:styleId="BookTitle1">
    <w:name w:val="Book Title1"/>
    <w:uiPriority w:val="33"/>
    <w:qFormat/>
    <w:rsid w:val="00487DF2"/>
    <w:rPr>
      <w:rFonts w:ascii="Cambria" w:eastAsia="Times New Roman" w:hAnsi="Cambria" w:cs="MoolBoran"/>
      <w:b/>
      <w:bCs/>
      <w:i/>
      <w:iCs/>
      <w:smallCaps/>
      <w:color w:val="544D43"/>
      <w:u w:val="single"/>
    </w:rPr>
  </w:style>
  <w:style w:type="character" w:customStyle="1" w:styleId="Heading1Char1">
    <w:name w:val="Heading 1 Char1"/>
    <w:basedOn w:val="DefaultParagraphFont"/>
    <w:uiPriority w:val="9"/>
    <w:rsid w:val="00487DF2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45"/>
    </w:rPr>
  </w:style>
  <w:style w:type="character" w:styleId="PlaceholderText">
    <w:name w:val="Placeholder Text"/>
    <w:basedOn w:val="DefaultParagraphFont"/>
    <w:uiPriority w:val="99"/>
    <w:semiHidden/>
    <w:rsid w:val="00487DF2"/>
    <w:rPr>
      <w:color w:val="808080"/>
    </w:rPr>
  </w:style>
  <w:style w:type="table" w:customStyle="1" w:styleId="PlainTable41">
    <w:name w:val="Plain Table 4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Heading2Char1">
    <w:name w:val="Heading 2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6"/>
      <w:szCs w:val="42"/>
    </w:rPr>
  </w:style>
  <w:style w:type="character" w:customStyle="1" w:styleId="Heading3Char1">
    <w:name w:val="Heading 3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color w:val="5B9BD5" w:themeColor="accent1"/>
      <w:sz w:val="22"/>
      <w:szCs w:val="36"/>
    </w:rPr>
  </w:style>
  <w:style w:type="character" w:customStyle="1" w:styleId="Heading4Char1">
    <w:name w:val="Heading 4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b/>
      <w:bCs/>
      <w:i/>
      <w:iCs/>
      <w:color w:val="5B9BD5" w:themeColor="accent1"/>
      <w:sz w:val="22"/>
      <w:szCs w:val="36"/>
    </w:rPr>
  </w:style>
  <w:style w:type="character" w:customStyle="1" w:styleId="Heading5Char1">
    <w:name w:val="Heading 5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1F4D78" w:themeColor="accent1" w:themeShade="7F"/>
      <w:sz w:val="22"/>
      <w:szCs w:val="36"/>
    </w:rPr>
  </w:style>
  <w:style w:type="character" w:customStyle="1" w:styleId="Heading6Char1">
    <w:name w:val="Heading 6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1F4D78" w:themeColor="accent1" w:themeShade="7F"/>
      <w:sz w:val="22"/>
      <w:szCs w:val="36"/>
    </w:rPr>
  </w:style>
  <w:style w:type="character" w:customStyle="1" w:styleId="Heading7Char1">
    <w:name w:val="Heading 7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 w:val="22"/>
      <w:szCs w:val="36"/>
    </w:rPr>
  </w:style>
  <w:style w:type="character" w:customStyle="1" w:styleId="Heading8Char1">
    <w:name w:val="Heading 8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color w:val="404040" w:themeColor="text1" w:themeTint="BF"/>
      <w:szCs w:val="32"/>
    </w:rPr>
  </w:style>
  <w:style w:type="character" w:customStyle="1" w:styleId="Heading9Char1">
    <w:name w:val="Heading 9 Char1"/>
    <w:basedOn w:val="DefaultParagraphFont"/>
    <w:uiPriority w:val="9"/>
    <w:semiHidden/>
    <w:rsid w:val="00487DF2"/>
    <w:rPr>
      <w:rFonts w:asciiTheme="majorHAnsi" w:eastAsiaTheme="majorEastAsia" w:hAnsiTheme="majorHAnsi" w:cstheme="majorBidi"/>
      <w:i/>
      <w:iCs/>
      <w:color w:val="404040" w:themeColor="text1" w:themeTint="BF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9B287E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1">
    <w:name w:val="Title Char1"/>
    <w:basedOn w:val="DefaultParagraphFont"/>
    <w:uiPriority w:val="10"/>
    <w:rsid w:val="00487DF2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87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ubtitleChar1">
    <w:name w:val="Subtitle Char1"/>
    <w:basedOn w:val="DefaultParagraphFont"/>
    <w:uiPriority w:val="11"/>
    <w:rsid w:val="00487DF2"/>
    <w:rPr>
      <w:rFonts w:eastAsiaTheme="minorEastAsia"/>
      <w:color w:val="5A5A5A" w:themeColor="text1" w:themeTint="A5"/>
      <w:spacing w:val="15"/>
      <w:szCs w:val="22"/>
      <w:lang w:bidi="ar-SA"/>
    </w:rPr>
  </w:style>
  <w:style w:type="character" w:styleId="Emphasis">
    <w:name w:val="Emphasis"/>
    <w:basedOn w:val="DefaultParagraphFont"/>
    <w:uiPriority w:val="20"/>
    <w:qFormat/>
    <w:rsid w:val="009B287E"/>
    <w:rPr>
      <w:i/>
      <w:iCs/>
    </w:rPr>
  </w:style>
  <w:style w:type="paragraph" w:styleId="Quote">
    <w:name w:val="Quote"/>
    <w:basedOn w:val="Normal"/>
    <w:next w:val="Normal"/>
    <w:link w:val="QuoteChar"/>
    <w:uiPriority w:val="29"/>
    <w:qFormat/>
    <w:rsid w:val="009B287E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1">
    <w:name w:val="Quote Char1"/>
    <w:basedOn w:val="DefaultParagraphFont"/>
    <w:uiPriority w:val="29"/>
    <w:rsid w:val="00487DF2"/>
    <w:rPr>
      <w:i/>
      <w:iCs/>
      <w:color w:val="404040" w:themeColor="text1" w:themeTint="BF"/>
      <w:szCs w:val="22"/>
      <w:lang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87E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1">
    <w:name w:val="Intense Quote Char1"/>
    <w:basedOn w:val="DefaultParagraphFont"/>
    <w:uiPriority w:val="30"/>
    <w:rsid w:val="00487DF2"/>
    <w:rPr>
      <w:i/>
      <w:iCs/>
      <w:color w:val="5B9BD5" w:themeColor="accent1"/>
      <w:szCs w:val="22"/>
      <w:lang w:bidi="ar-SA"/>
    </w:rPr>
  </w:style>
  <w:style w:type="character" w:styleId="SubtleEmphasis">
    <w:name w:val="Subtle Emphasis"/>
    <w:basedOn w:val="DefaultParagraphFont"/>
    <w:uiPriority w:val="19"/>
    <w:qFormat/>
    <w:rsid w:val="009B287E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9B287E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9B287E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9B287E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9B287E"/>
    <w:rPr>
      <w:b/>
      <w:bCs/>
      <w:smallCaps/>
      <w:spacing w:val="10"/>
    </w:rPr>
  </w:style>
  <w:style w:type="numbering" w:customStyle="1" w:styleId="NoList2">
    <w:name w:val="No List2"/>
    <w:next w:val="NoList"/>
    <w:uiPriority w:val="99"/>
    <w:semiHidden/>
    <w:unhideWhenUsed/>
    <w:rsid w:val="00487DF2"/>
  </w:style>
  <w:style w:type="paragraph" w:customStyle="1" w:styleId="Caption2">
    <w:name w:val="Caption2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PlainTable411">
    <w:name w:val="Plain Table 411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2">
    <w:name w:val="Table Grid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">
    <w:name w:val="No List3"/>
    <w:next w:val="NoList"/>
    <w:uiPriority w:val="99"/>
    <w:semiHidden/>
    <w:unhideWhenUsed/>
    <w:rsid w:val="00487DF2"/>
  </w:style>
  <w:style w:type="paragraph" w:customStyle="1" w:styleId="Caption3">
    <w:name w:val="Caption3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3">
    <w:name w:val="Table Grid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412">
    <w:name w:val="Plain Table 412"/>
    <w:basedOn w:val="TableNormal"/>
    <w:uiPriority w:val="44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numbering" w:customStyle="1" w:styleId="NoList4">
    <w:name w:val="No List4"/>
    <w:next w:val="NoList"/>
    <w:uiPriority w:val="99"/>
    <w:semiHidden/>
    <w:unhideWhenUsed/>
    <w:rsid w:val="00487DF2"/>
  </w:style>
  <w:style w:type="paragraph" w:customStyle="1" w:styleId="Caption4">
    <w:name w:val="Caption4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4">
    <w:name w:val="Table Grid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5">
    <w:name w:val="No List5"/>
    <w:next w:val="NoList"/>
    <w:uiPriority w:val="99"/>
    <w:semiHidden/>
    <w:unhideWhenUsed/>
    <w:rsid w:val="00487DF2"/>
  </w:style>
  <w:style w:type="paragraph" w:customStyle="1" w:styleId="Caption5">
    <w:name w:val="Caption5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5">
    <w:name w:val="Table Grid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6">
    <w:name w:val="No List6"/>
    <w:next w:val="NoList"/>
    <w:uiPriority w:val="99"/>
    <w:semiHidden/>
    <w:unhideWhenUsed/>
    <w:rsid w:val="00487DF2"/>
  </w:style>
  <w:style w:type="paragraph" w:customStyle="1" w:styleId="Caption6">
    <w:name w:val="Caption6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6">
    <w:name w:val="Table Grid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uiPriority w:val="99"/>
    <w:semiHidden/>
    <w:unhideWhenUsed/>
    <w:rsid w:val="00487DF2"/>
  </w:style>
  <w:style w:type="paragraph" w:customStyle="1" w:styleId="Caption7">
    <w:name w:val="Caption7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7">
    <w:name w:val="Table Grid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8">
    <w:name w:val="No List8"/>
    <w:next w:val="NoList"/>
    <w:uiPriority w:val="99"/>
    <w:semiHidden/>
    <w:unhideWhenUsed/>
    <w:rsid w:val="00487DF2"/>
  </w:style>
  <w:style w:type="paragraph" w:customStyle="1" w:styleId="Caption8">
    <w:name w:val="Caption8"/>
    <w:basedOn w:val="Normal"/>
    <w:next w:val="Normal"/>
    <w:uiPriority w:val="35"/>
    <w:semiHidden/>
    <w:unhideWhenUsed/>
    <w:qFormat/>
    <w:rsid w:val="00487DF2"/>
    <w:pPr>
      <w:spacing w:after="200" w:line="288" w:lineRule="auto"/>
    </w:pPr>
    <w:rPr>
      <w:rFonts w:ascii="Calibri" w:eastAsia="Calibri" w:hAnsi="Calibri" w:cs="DaunPenh"/>
      <w:b/>
      <w:bCs/>
      <w:i/>
      <w:iCs/>
      <w:color w:val="544D43"/>
      <w:sz w:val="18"/>
      <w:szCs w:val="18"/>
    </w:rPr>
  </w:style>
  <w:style w:type="table" w:customStyle="1" w:styleId="TableGrid8">
    <w:name w:val="Table Grid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1">
    <w:name w:val="Table Grid3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">
    <w:name w:val="Table Grid1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">
    <w:name w:val="Table Grid1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">
    <w:name w:val="Table Grid1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1">
    <w:name w:val="Table Grid5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">
    <w:name w:val="Table Grid16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1">
    <w:name w:val="Table Grid6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1">
    <w:name w:val="Table Grid7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1">
    <w:name w:val="Table Grid8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1">
    <w:name w:val="Table Grid9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1">
    <w:name w:val="Table Grid101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">
    <w:name w:val="Table Grid18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2">
    <w:name w:val="Table Grid2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">
    <w:name w:val="Table Grid19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2">
    <w:name w:val="Table Grid3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2">
    <w:name w:val="Table Grid4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">
    <w:name w:val="Table Grid20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">
    <w:name w:val="Table Grid23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">
    <w:name w:val="Table Grid24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2">
    <w:name w:val="Table Grid5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">
    <w:name w:val="Table Grid25"/>
    <w:basedOn w:val="TableNormal"/>
    <w:next w:val="TableGrid"/>
    <w:uiPriority w:val="3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2">
    <w:name w:val="Table Grid6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2">
    <w:name w:val="Table Grid7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2">
    <w:name w:val="Table Grid8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2">
    <w:name w:val="Table Grid9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2">
    <w:name w:val="Table Grid102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6">
    <w:name w:val="Table Grid2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7">
    <w:name w:val="Table Grid2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8">
    <w:name w:val="Table Grid2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9">
    <w:name w:val="Table Grid2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0">
    <w:name w:val="Table Grid3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0">
    <w:name w:val="Table Grid1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3">
    <w:name w:val="Table Grid3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4">
    <w:name w:val="Table Grid34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">
    <w:name w:val="Table Grid35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">
    <w:name w:val="Table Grid36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">
    <w:name w:val="Table Grid37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">
    <w:name w:val="Table Grid38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">
    <w:name w:val="Table Grid39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">
    <w:name w:val="Table Grid4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">
    <w:name w:val="Table Grid210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3">
    <w:name w:val="Table Grid43"/>
    <w:basedOn w:val="TableNormal"/>
    <w:next w:val="TableGrid"/>
    <w:uiPriority w:val="59"/>
    <w:rsid w:val="00487DF2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35A5C"/>
    <w:pPr>
      <w:spacing w:before="100" w:beforeAutospacing="1" w:after="115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44">
    <w:name w:val="Table Grid44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5">
    <w:name w:val="Table Grid45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6">
    <w:name w:val="Table Grid46"/>
    <w:basedOn w:val="TableNormal"/>
    <w:next w:val="TableGrid"/>
    <w:uiPriority w:val="59"/>
    <w:rsid w:val="00335A5C"/>
    <w:pPr>
      <w:spacing w:after="0" w:line="240" w:lineRule="auto"/>
    </w:pPr>
    <w:rPr>
      <w:rFonts w:ascii="Calibri" w:eastAsia="Calibri" w:hAnsi="Calibri" w:cs="DaunPenh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00ABD"/>
    <w:pPr>
      <w:spacing w:after="0" w:line="240" w:lineRule="auto"/>
    </w:pPr>
    <w:rPr>
      <w:rFonts w:ascii="Calibri" w:eastAsia="Calibri" w:hAnsi="Calibri" w:cs="DaunPenh"/>
    </w:rPr>
  </w:style>
  <w:style w:type="paragraph" w:customStyle="1" w:styleId="Standard">
    <w:name w:val="Standard"/>
    <w:rsid w:val="00A82E72"/>
    <w:pPr>
      <w:suppressAutoHyphens/>
      <w:autoSpaceDN w:val="0"/>
      <w:spacing w:after="0" w:line="240" w:lineRule="auto"/>
    </w:pPr>
    <w:rPr>
      <w:rFonts w:ascii="Times New Roman" w:eastAsia="Times New Roman" w:hAnsi="Times New Roman" w:cs="Times New Roman"/>
      <w:kern w:val="3"/>
      <w:sz w:val="20"/>
      <w:szCs w:val="20"/>
      <w:lang w:bidi="he-IL"/>
    </w:rPr>
  </w:style>
  <w:style w:type="table" w:customStyle="1" w:styleId="TableGrid47">
    <w:name w:val="Table Grid47"/>
    <w:basedOn w:val="TableNormal"/>
    <w:next w:val="TableGrid"/>
    <w:uiPriority w:val="39"/>
    <w:rsid w:val="00A82E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">
    <w:name w:val="Table Grid48"/>
    <w:basedOn w:val="TableNormal"/>
    <w:next w:val="TableGrid"/>
    <w:uiPriority w:val="39"/>
    <w:rsid w:val="00AA68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C728CB"/>
  </w:style>
  <w:style w:type="paragraph" w:customStyle="1" w:styleId="MTDisplayEquation">
    <w:name w:val="MTDisplayEquation"/>
    <w:basedOn w:val="Normal"/>
    <w:next w:val="Normal"/>
    <w:link w:val="MTDisplayEquationChar"/>
    <w:rsid w:val="00C728CB"/>
    <w:pPr>
      <w:tabs>
        <w:tab w:val="center" w:pos="5040"/>
        <w:tab w:val="right" w:pos="10100"/>
      </w:tabs>
      <w:spacing w:after="0" w:line="240" w:lineRule="auto"/>
    </w:pPr>
    <w:rPr>
      <w:rFonts w:ascii="Khmer OS" w:eastAsia="Times New Roman" w:hAnsi="Khmer OS" w:cs="Khmer OS"/>
      <w:lang w:val="x-none" w:eastAsia="x-none"/>
    </w:rPr>
  </w:style>
  <w:style w:type="character" w:customStyle="1" w:styleId="MTDisplayEquationChar">
    <w:name w:val="MTDisplayEquation Char"/>
    <w:link w:val="MTDisplayEquation"/>
    <w:rsid w:val="00C728CB"/>
    <w:rPr>
      <w:rFonts w:ascii="Khmer OS" w:eastAsia="Times New Roman" w:hAnsi="Khmer OS" w:cs="Khmer OS"/>
      <w:szCs w:val="22"/>
      <w:lang w:val="x-none" w:eastAsia="x-none"/>
    </w:rPr>
  </w:style>
  <w:style w:type="character" w:styleId="FollowedHyperlink">
    <w:name w:val="FollowedHyperlink"/>
    <w:uiPriority w:val="99"/>
    <w:unhideWhenUsed/>
    <w:rsid w:val="00C728CB"/>
    <w:rPr>
      <w:color w:val="800080"/>
      <w:u w:val="single"/>
    </w:rPr>
  </w:style>
  <w:style w:type="numbering" w:customStyle="1" w:styleId="MYSTYLE">
    <w:name w:val="MY STYLE"/>
    <w:uiPriority w:val="99"/>
    <w:rsid w:val="00C728CB"/>
    <w:pPr>
      <w:numPr>
        <w:numId w:val="1"/>
      </w:numPr>
    </w:pPr>
  </w:style>
  <w:style w:type="numbering" w:customStyle="1" w:styleId="Style2">
    <w:name w:val="Style2"/>
    <w:uiPriority w:val="99"/>
    <w:rsid w:val="00C728CB"/>
    <w:pPr>
      <w:numPr>
        <w:numId w:val="2"/>
      </w:numPr>
    </w:pPr>
  </w:style>
  <w:style w:type="numbering" w:customStyle="1" w:styleId="Style3">
    <w:name w:val="Style3"/>
    <w:uiPriority w:val="99"/>
    <w:rsid w:val="00C728CB"/>
    <w:pPr>
      <w:numPr>
        <w:numId w:val="3"/>
      </w:numPr>
    </w:pPr>
  </w:style>
  <w:style w:type="numbering" w:customStyle="1" w:styleId="Style4">
    <w:name w:val="Style4"/>
    <w:uiPriority w:val="99"/>
    <w:rsid w:val="00C728CB"/>
    <w:pPr>
      <w:numPr>
        <w:numId w:val="4"/>
      </w:numPr>
    </w:pPr>
  </w:style>
  <w:style w:type="numbering" w:customStyle="1" w:styleId="Style5">
    <w:name w:val="Style5"/>
    <w:uiPriority w:val="99"/>
    <w:rsid w:val="00C728CB"/>
    <w:pPr>
      <w:numPr>
        <w:numId w:val="5"/>
      </w:numPr>
    </w:pPr>
  </w:style>
  <w:style w:type="numbering" w:customStyle="1" w:styleId="Style6">
    <w:name w:val="Style6"/>
    <w:uiPriority w:val="99"/>
    <w:rsid w:val="00C728CB"/>
    <w:pPr>
      <w:numPr>
        <w:numId w:val="6"/>
      </w:numPr>
    </w:pPr>
  </w:style>
  <w:style w:type="numbering" w:customStyle="1" w:styleId="Style7">
    <w:name w:val="Style7"/>
    <w:uiPriority w:val="99"/>
    <w:rsid w:val="00C728CB"/>
    <w:pPr>
      <w:numPr>
        <w:numId w:val="7"/>
      </w:numPr>
    </w:pPr>
  </w:style>
  <w:style w:type="numbering" w:customStyle="1" w:styleId="Style8">
    <w:name w:val="Style8"/>
    <w:uiPriority w:val="99"/>
    <w:rsid w:val="00C728CB"/>
    <w:pPr>
      <w:numPr>
        <w:numId w:val="8"/>
      </w:numPr>
    </w:pPr>
  </w:style>
  <w:style w:type="numbering" w:customStyle="1" w:styleId="Style9">
    <w:name w:val="Style9"/>
    <w:uiPriority w:val="99"/>
    <w:rsid w:val="00C728CB"/>
    <w:pPr>
      <w:numPr>
        <w:numId w:val="9"/>
      </w:numPr>
    </w:pPr>
  </w:style>
  <w:style w:type="paragraph" w:styleId="TOC4">
    <w:name w:val="toc 4"/>
    <w:basedOn w:val="Normal"/>
    <w:next w:val="Normal"/>
    <w:autoRedefine/>
    <w:uiPriority w:val="39"/>
    <w:unhideWhenUsed/>
    <w:rsid w:val="00C728CB"/>
    <w:pPr>
      <w:spacing w:after="200" w:line="276" w:lineRule="auto"/>
      <w:ind w:left="660"/>
    </w:pPr>
    <w:rPr>
      <w:rFonts w:ascii="Calibri" w:eastAsia="Calibri" w:hAnsi="Calibri" w:cs="DaunPenh"/>
    </w:rPr>
  </w:style>
  <w:style w:type="paragraph" w:styleId="BodyText">
    <w:name w:val="Body Text"/>
    <w:basedOn w:val="Normal"/>
    <w:link w:val="BodyTextChar"/>
    <w:rsid w:val="00C728CB"/>
    <w:pPr>
      <w:widowControl w:val="0"/>
      <w:spacing w:after="0" w:line="240" w:lineRule="auto"/>
      <w:jc w:val="both"/>
    </w:pPr>
    <w:rPr>
      <w:rFonts w:ascii="Times New Roman" w:eastAsia="Times New Roman" w:hAnsi="Times New Roman" w:cs="Times New Roman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C728CB"/>
    <w:rPr>
      <w:rFonts w:ascii="Times New Roman" w:eastAsia="Times New Roman" w:hAnsi="Times New Roman" w:cs="Times New Roman"/>
      <w:szCs w:val="22"/>
      <w:lang w:val="x-none" w:eastAsia="x-none" w:bidi="ar-SA"/>
    </w:rPr>
  </w:style>
  <w:style w:type="character" w:styleId="LineNumber">
    <w:name w:val="line number"/>
    <w:uiPriority w:val="99"/>
    <w:semiHidden/>
    <w:unhideWhenUsed/>
    <w:rsid w:val="00C728CB"/>
  </w:style>
  <w:style w:type="table" w:customStyle="1" w:styleId="TableGrid49">
    <w:name w:val="Table Grid49"/>
    <w:basedOn w:val="TableNormal"/>
    <w:next w:val="TableGrid"/>
    <w:uiPriority w:val="39"/>
    <w:rsid w:val="00C728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">
    <w:name w:val="Para"/>
    <w:basedOn w:val="Normal"/>
    <w:link w:val="ParaChar"/>
    <w:uiPriority w:val="3"/>
    <w:qFormat/>
    <w:rsid w:val="00715DAF"/>
    <w:pPr>
      <w:spacing w:before="120" w:beforeAutospacing="1" w:after="120" w:afterAutospacing="1" w:line="240" w:lineRule="auto"/>
      <w:ind w:left="680" w:right="680"/>
      <w:jc w:val="both"/>
    </w:pPr>
    <w:rPr>
      <w:rFonts w:ascii="Times New Roman" w:eastAsia="SimSun" w:hAnsi="Times New Roman" w:cs="Times New Roman"/>
      <w:szCs w:val="20"/>
    </w:rPr>
  </w:style>
  <w:style w:type="character" w:customStyle="1" w:styleId="ParaChar">
    <w:name w:val="Para Char"/>
    <w:basedOn w:val="DefaultParagraphFont"/>
    <w:link w:val="Para"/>
    <w:uiPriority w:val="3"/>
    <w:rsid w:val="00715DAF"/>
    <w:rPr>
      <w:rFonts w:ascii="Times New Roman" w:eastAsia="SimSun" w:hAnsi="Times New Roman" w:cs="Times New Roman"/>
      <w:szCs w:val="20"/>
      <w:lang w:bidi="ar-SA"/>
    </w:rPr>
  </w:style>
  <w:style w:type="numbering" w:customStyle="1" w:styleId="NoList9">
    <w:name w:val="No List9"/>
    <w:next w:val="NoList"/>
    <w:uiPriority w:val="99"/>
    <w:semiHidden/>
    <w:unhideWhenUsed/>
    <w:rsid w:val="00226E05"/>
  </w:style>
  <w:style w:type="table" w:customStyle="1" w:styleId="TableGrid50">
    <w:name w:val="Table Grid50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1">
    <w:name w:val="No List11"/>
    <w:next w:val="NoList"/>
    <w:uiPriority w:val="99"/>
    <w:semiHidden/>
    <w:unhideWhenUsed/>
    <w:rsid w:val="00226E05"/>
  </w:style>
  <w:style w:type="numbering" w:customStyle="1" w:styleId="NoList21">
    <w:name w:val="No List21"/>
    <w:next w:val="NoList"/>
    <w:uiPriority w:val="99"/>
    <w:semiHidden/>
    <w:unhideWhenUsed/>
    <w:rsid w:val="00226E05"/>
  </w:style>
  <w:style w:type="numbering" w:customStyle="1" w:styleId="NoList31">
    <w:name w:val="No List31"/>
    <w:next w:val="NoList"/>
    <w:uiPriority w:val="99"/>
    <w:semiHidden/>
    <w:unhideWhenUsed/>
    <w:rsid w:val="00226E05"/>
  </w:style>
  <w:style w:type="numbering" w:customStyle="1" w:styleId="NoList41">
    <w:name w:val="No List41"/>
    <w:next w:val="NoList"/>
    <w:uiPriority w:val="99"/>
    <w:semiHidden/>
    <w:unhideWhenUsed/>
    <w:rsid w:val="00226E05"/>
  </w:style>
  <w:style w:type="numbering" w:customStyle="1" w:styleId="NoList51">
    <w:name w:val="No List51"/>
    <w:next w:val="NoList"/>
    <w:uiPriority w:val="99"/>
    <w:semiHidden/>
    <w:unhideWhenUsed/>
    <w:rsid w:val="00226E05"/>
  </w:style>
  <w:style w:type="numbering" w:customStyle="1" w:styleId="NoList61">
    <w:name w:val="No List61"/>
    <w:next w:val="NoList"/>
    <w:uiPriority w:val="99"/>
    <w:semiHidden/>
    <w:unhideWhenUsed/>
    <w:rsid w:val="00226E05"/>
  </w:style>
  <w:style w:type="numbering" w:customStyle="1" w:styleId="NoList71">
    <w:name w:val="No List71"/>
    <w:next w:val="NoList"/>
    <w:uiPriority w:val="99"/>
    <w:semiHidden/>
    <w:unhideWhenUsed/>
    <w:rsid w:val="00226E05"/>
  </w:style>
  <w:style w:type="numbering" w:customStyle="1" w:styleId="NoList81">
    <w:name w:val="No List81"/>
    <w:next w:val="NoList"/>
    <w:uiPriority w:val="99"/>
    <w:semiHidden/>
    <w:unhideWhenUsed/>
    <w:rsid w:val="00226E05"/>
  </w:style>
  <w:style w:type="table" w:customStyle="1" w:styleId="TableGrid93">
    <w:name w:val="Table Grid9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3">
    <w:name w:val="Table Grid103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2">
    <w:name w:val="Table Grid112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1">
    <w:name w:val="Table Grid12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31">
    <w:name w:val="Table Grid1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41">
    <w:name w:val="Table Grid1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51">
    <w:name w:val="Table Grid1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61">
    <w:name w:val="Table Grid16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1">
    <w:name w:val="Table Grid17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81">
    <w:name w:val="Table Grid18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91">
    <w:name w:val="Table Grid19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01">
    <w:name w:val="Table Grid20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31">
    <w:name w:val="Table Grid23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41">
    <w:name w:val="Table Grid24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51">
    <w:name w:val="Table Grid251"/>
    <w:basedOn w:val="TableNormal"/>
    <w:next w:val="TableGrid"/>
    <w:uiPriority w:val="3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51">
    <w:name w:val="Table Grid35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61">
    <w:name w:val="Table Grid36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71">
    <w:name w:val="Table Grid37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81">
    <w:name w:val="Table Grid38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91">
    <w:name w:val="Table Grid39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01">
    <w:name w:val="Table Grid4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01">
    <w:name w:val="Table Grid2101"/>
    <w:basedOn w:val="TableNormal"/>
    <w:next w:val="TableGrid"/>
    <w:uiPriority w:val="59"/>
    <w:rsid w:val="00226E05"/>
    <w:pPr>
      <w:spacing w:after="0" w:line="240" w:lineRule="auto"/>
    </w:pPr>
    <w:rPr>
      <w:rFonts w:ascii="Calibri" w:eastAsia="Calibri" w:hAnsi="Calibri" w:cs="DaunPenh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1">
    <w:name w:val="Table Grid47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81">
    <w:name w:val="Table Grid48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91">
    <w:name w:val="Table Grid491"/>
    <w:basedOn w:val="TableNormal"/>
    <w:next w:val="TableGrid"/>
    <w:uiPriority w:val="39"/>
    <w:rsid w:val="00226E0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21">
    <w:name w:val="Grid Table 21"/>
    <w:basedOn w:val="TableNormal"/>
    <w:uiPriority w:val="47"/>
    <w:rsid w:val="000852E4"/>
    <w:pPr>
      <w:spacing w:after="0" w:line="240" w:lineRule="auto"/>
    </w:pPr>
    <w:rPr>
      <w:rFonts w:eastAsiaTheme="minorHAnsi"/>
      <w:sz w:val="24"/>
      <w:szCs w:val="24"/>
      <w:lang w:bidi="ar-SA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NL4">
    <w:name w:val="NL4"/>
    <w:basedOn w:val="Para"/>
    <w:semiHidden/>
    <w:rsid w:val="000852E4"/>
    <w:pPr>
      <w:numPr>
        <w:numId w:val="10"/>
      </w:numPr>
      <w:tabs>
        <w:tab w:val="left" w:pos="340"/>
      </w:tabs>
      <w:spacing w:before="0" w:beforeAutospacing="0" w:afterAutospacing="0"/>
      <w:ind w:left="2410" w:hanging="369"/>
      <w:contextualSpacing/>
    </w:pPr>
    <w:rPr>
      <w:noProof/>
      <w:lang w:val="en-GB" w:bidi="ar-SA"/>
    </w:rPr>
  </w:style>
  <w:style w:type="table" w:customStyle="1" w:styleId="TableGrid53">
    <w:name w:val="Table Grid53"/>
    <w:basedOn w:val="TableNormal"/>
    <w:next w:val="TableGrid"/>
    <w:uiPriority w:val="39"/>
    <w:rsid w:val="000852E4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0852E4"/>
    <w:pPr>
      <w:spacing w:after="0" w:line="240" w:lineRule="auto"/>
    </w:pPr>
    <w:rPr>
      <w:sz w:val="20"/>
      <w:szCs w:val="32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852E4"/>
    <w:rPr>
      <w:sz w:val="20"/>
      <w:szCs w:val="32"/>
    </w:rPr>
  </w:style>
  <w:style w:type="character" w:styleId="EndnoteReference">
    <w:name w:val="endnote reference"/>
    <w:basedOn w:val="DefaultParagraphFont"/>
    <w:uiPriority w:val="99"/>
    <w:semiHidden/>
    <w:unhideWhenUsed/>
    <w:rsid w:val="000852E4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0852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52E4"/>
    <w:pPr>
      <w:spacing w:line="240" w:lineRule="auto"/>
    </w:pPr>
    <w:rPr>
      <w:sz w:val="20"/>
      <w:szCs w:val="32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52E4"/>
    <w:rPr>
      <w:sz w:val="20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52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52E4"/>
    <w:rPr>
      <w:b/>
      <w:bCs/>
      <w:sz w:val="20"/>
      <w:szCs w:val="32"/>
    </w:rPr>
  </w:style>
  <w:style w:type="paragraph" w:styleId="Bibliography">
    <w:name w:val="Bibliography"/>
    <w:basedOn w:val="Normal"/>
    <w:next w:val="Normal"/>
    <w:uiPriority w:val="37"/>
    <w:unhideWhenUsed/>
    <w:rsid w:val="000852E4"/>
    <w:rPr>
      <w:szCs w:val="36"/>
    </w:rPr>
  </w:style>
  <w:style w:type="paragraph" w:customStyle="1" w:styleId="Pa75">
    <w:name w:val="Pa7+5"/>
    <w:basedOn w:val="Default"/>
    <w:next w:val="Default"/>
    <w:uiPriority w:val="99"/>
    <w:rsid w:val="004D15FA"/>
    <w:pPr>
      <w:spacing w:line="231" w:lineRule="atLeast"/>
    </w:pPr>
    <w:rPr>
      <w:rFonts w:ascii="Berkeley" w:eastAsiaTheme="minorEastAsia" w:hAnsi="Berkeley" w:cstheme="minorBidi"/>
      <w:color w:val="auto"/>
    </w:rPr>
  </w:style>
  <w:style w:type="table" w:customStyle="1" w:styleId="TableGrid531">
    <w:name w:val="Table Grid531"/>
    <w:basedOn w:val="TableNormal"/>
    <w:next w:val="TableGrid"/>
    <w:uiPriority w:val="39"/>
    <w:rsid w:val="005734E2"/>
    <w:pPr>
      <w:spacing w:after="0" w:line="240" w:lineRule="auto"/>
    </w:pPr>
    <w:rPr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4">
    <w:name w:val="Table Grid54"/>
    <w:basedOn w:val="TableNormal"/>
    <w:next w:val="TableGrid"/>
    <w:uiPriority w:val="39"/>
    <w:rsid w:val="001018B5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72">
    <w:name w:val="Table Grid472"/>
    <w:basedOn w:val="TableNormal"/>
    <w:next w:val="TableGrid"/>
    <w:uiPriority w:val="39"/>
    <w:rsid w:val="003C6E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5">
    <w:name w:val="Table Grid55"/>
    <w:basedOn w:val="TableNormal"/>
    <w:next w:val="TableGrid"/>
    <w:uiPriority w:val="39"/>
    <w:rsid w:val="00094FDC"/>
    <w:pPr>
      <w:spacing w:after="0" w:line="240" w:lineRule="auto"/>
    </w:pPr>
    <w:rPr>
      <w:rFonts w:eastAsiaTheme="minorHAnsi"/>
      <w:szCs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CB3A3D"/>
    <w:rPr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2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3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4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895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75582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5910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2291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79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3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79283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71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293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9497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0378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86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5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09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36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2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9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25237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8799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8576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111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540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2021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3109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3316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5508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20646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08764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0695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5556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9618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2549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5142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23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3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752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06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7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8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77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38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23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5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4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6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3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8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6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5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3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80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19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37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6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2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1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1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98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0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3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4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35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97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112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4720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4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53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0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81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8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2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3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5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6132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849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00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4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93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1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22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0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04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39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33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5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6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0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7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6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9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8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2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33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76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2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8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3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6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6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98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9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3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1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2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25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7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70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14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7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7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9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4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04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24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5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03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1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54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32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0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3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08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4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0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3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49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21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3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27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429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42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32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64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42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7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651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83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9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4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2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9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63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80735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7451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683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525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3719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1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1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15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2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8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88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27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33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5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63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6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1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5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96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9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28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8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88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1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6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6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8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15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7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1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9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970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3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55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4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15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4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16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6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1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6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3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63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6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6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0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0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1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4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66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2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07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7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9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1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5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8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4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36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34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42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89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8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87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52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60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7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0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4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23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7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414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87064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5077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5036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5958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699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24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2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45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43368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7331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22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7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2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92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07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7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8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17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5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51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03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8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6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31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0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9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4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0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1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65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505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30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6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8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8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2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5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0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2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7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5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2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0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73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2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23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6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52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35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Placeholder1</b:Tag>
    <b:SourceType>Book</b:SourceType>
    <b:Guid>{AFC40E66-2893-41EA-842C-F9A95E725BDA}</b:Guid>
    <b:Author>
      <b:Author>
        <b:NameList>
          <b:Person>
            <b:Last>នាយកដ្ឋានធានាគុណភាពអប់រំ</b:Last>
          </b:Person>
        </b:NameList>
      </b:Author>
    </b:Author>
    <b:Title>ក្របខណ្ឌរង្វាយតម្លៃលទ្ធផលសិក្សារបស់សិស្សកម្រិតមតេ្តយ្យសិក្សា និងអប់រំចំណេះទូទៅ</b:Title>
    <b:Year>២០១៨</b:Year>
    <b:Publisher>ក្រសួងអយក</b:Publisher>
    <b:LCID>en-US</b:LCID>
    <b:City>ភ្នំពេញ</b:City>
    <b:RefOrder>1</b:RefOrder>
  </b:Source>
  <b:Source>
    <b:Tag>ក្រ០៦1</b:Tag>
    <b:SourceType>Book</b:SourceType>
    <b:Guid>{1508DC44-2359-4A0C-8117-0F62E04F34F2}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កម្មវិធីសិក្សាលម្អិតគណិតវិទ្យា សម្រាប់អប់រំមូលដ្ឋានចំណេះទូទៅ</b:Title>
    <b:Year>២០០៦</b:Year>
    <b:Publisher>ក្រសួងអយក</b:Publisher>
    <b:RefOrder>4</b:RefOrder>
  </b:Source>
  <b:Source>
    <b:Tag>នាយ០៦</b:Tag>
    <b:SourceType>Book</b:SourceType>
    <b:Guid>{F693D973-A3A1-455F-B40E-0340D67B1E08}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កម្មវិធីសិក្សាលម្អិតភាសាខ្មែរ សម្រាប់អប់រំមូលដ្ឋានចំណេះទូទៅ</b:Title>
    <b:Year>២០០៦</b:Year>
    <b:Publisher>ក្រសួងអយក</b:Publisher>
    <b:RefOrder>3</b:RefOrder>
  </b:Source>
  <b:Source>
    <b:Tag>ក្រ</b:Tag>
    <b:SourceType>Book</b:SourceType>
    <b:Guid>{EE96FAA8-21B5-41F1-A5E7-1DB71A10E146}</b:Guid>
    <b:Author>
      <b:Author>
        <b:NameList>
          <b:Person>
            <b:Last>នាយកដ្ឋានបឋមសិក្សា</b:Last>
          </b:Person>
        </b:NameList>
      </b:Author>
    </b:Author>
    <b:Title>បញ្ជីស្រង់ពិន្ទុ</b:Title>
    <b:Publisher>ក្រសួងអយក</b:Publisher>
    <b:Year>២០១៩</b:Year>
    <b:RefOrder>7</b:RefOrder>
  </b:Source>
  <b:Source>
    <b:Tag>MoE20</b:Tag>
    <b:SourceType>Report</b:SourceType>
    <b:Guid>{884BDA60-DBF1-4AC4-B539-939BE0A0C270}</b:Guid>
    <b:Title>សេចក្តីណែនាំដំណើរការគ្រឹះស្ថានបឋមសិក្សា និងមត្តេយ្យសិក្សាសាធារណៈឆ្នាំសិក្សា ២០១៩-២០២០</b:Title>
    <b:City>ភ្នំពេញ</b:City>
    <b:Publisher>ក្រសួងអយក</b:Publisher>
    <b:Author>
      <b:Author>
        <b:NameList>
          <b:Person>
            <b:Last>នាយកដ្ឋានបឋមសិក្សា</b:Last>
          </b:Person>
        </b:NameList>
      </b:Author>
    </b:Author>
    <b:Year>២០១៩</b:Year>
    <b:RefOrder>10</b:RefOrder>
  </b:Source>
  <b:Source>
    <b:Tag>ក្រ1</b:Tag>
    <b:SourceType>Book</b:SourceType>
    <b:Guid>{9A92B300-F4CD-4398-83D3-6F62985229BC}</b:Guid>
    <b:Title>កម្មវិធីសិក្សាគោល សម្រាប់អប់រំមូលដ្ឋានចំណេះទូទៅ</b:Title>
    <b:Publisher>ក្រសួងអយក</b:Publisher>
    <b:City>ភ្នំពេញ</b:City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Year>២០០៦</b:Year>
    <b:RefOrder>5</b:RefOrder>
  </b:Source>
  <b:Source>
    <b:Tag>Cla12</b:Tag>
    <b:SourceType>Book</b:SourceType>
    <b:Guid>{0E2B87F2-3A2F-411A-84FB-0DFC9965EDC8}</b:Guid>
    <b:Title>Classroom assessment: Concept and applications</b:Title>
    <b:Year>2012</b:Year>
    <b:Author>
      <b:Author>
        <b:NameList>
          <b:Person>
            <b:Last>Russell</b:Last>
            <b:First>Michael</b:First>
            <b:Middle>K.</b:Middle>
          </b:Person>
          <b:Person>
            <b:Last>Airasian</b:Last>
            <b:First>Peter</b:First>
            <b:Middle>W.</b:Middle>
          </b:Person>
        </b:NameList>
      </b:Author>
    </b:Author>
    <b:City>New York</b:City>
    <b:Publisher>McGraw-Hill</b:Publisher>
    <b:RefOrder>8</b:RefOrder>
  </b:Source>
  <b:Source>
    <b:Tag>TIM15</b:Tag>
    <b:SourceType>Book</b:SourceType>
    <b:Guid>{6A387F1E-A3E8-4C17-8764-B147A652CD9B}</b:Guid>
    <b:Author>
      <b:Author>
        <b:NameList>
          <b:Person>
            <b:Last>Mullis</b:Last>
            <b:First>Ina</b:First>
            <b:Middle>V.S.</b:Middle>
          </b:Person>
          <b:Person>
            <b:Last>Martin</b:Last>
            <b:First>Michael</b:First>
            <b:Middle>O.</b:Middle>
          </b:Person>
        </b:NameList>
      </b:Author>
    </b:Author>
    <b:Title>TIMSS: Item Writing Guideline</b:Title>
    <b:Year>2011</b:Year>
    <b:Publisher>TIMSS &amp; PIRLS: International Study Center</b:Publisher>
    <b:City>Boston</b:City>
    <b:RefOrder>9</b:RefOrder>
  </b:Source>
  <b:Source>
    <b:Tag>MDa09</b:Tag>
    <b:SourceType>Book</b:SourceType>
    <b:Guid>{0F4C85CD-D5DC-494C-9ECF-553C56443CB9}</b:Guid>
    <b:Author>
      <b:Author>
        <b:NameList>
          <b:Person>
            <b:Last>Miller</b:Last>
            <b:First>M.</b:First>
            <b:Middle>David</b:Middle>
          </b:Person>
          <b:Person>
            <b:Last>LINN</b:Last>
            <b:First>Robert</b:First>
            <b:Middle>L.</b:Middle>
          </b:Person>
          <b:Person>
            <b:Last>Gronlund</b:Last>
            <b:First>Norman</b:First>
            <b:Middle>E.</b:Middle>
          </b:Person>
        </b:NameList>
      </b:Author>
    </b:Author>
    <b:Title>Measurement and Assessment in Teaching</b:Title>
    <b:Year>2009</b:Year>
    <b:City>New Jersey</b:City>
    <b:Publisher>Pearson Education</b:Publisher>
    <b:RefOrder>2</b:RefOrder>
  </b:Source>
  <b:Source>
    <b:Tag>នាយ១៥</b:Tag>
    <b:SourceType>Book</b:SourceType>
    <b:Guid>{302C75CD-F3A7-4732-9CE7-9F5FAD7E7B4F}</b:Guid>
    <b:Author>
      <b:Author>
        <b:NameList>
          <b:Person>
            <b:Last>នាយកដ្ឋានអភិវឌ្ឍកម្មវិធីសិក្សា</b:Last>
          </b:Person>
        </b:NameList>
      </b:Author>
    </b:Author>
    <b:Title>ឯកសារណែនាំអភិវឌ្ឍន៍វិញ្ញាសាសម្រាប់ការប្រឡងសញ្ញាបត្រមធ្យមសិក្សាបឋមភូមិ</b:Title>
    <b:Year>២០១៥</b:Year>
    <b:Publisher>ក្រសួងអយក</b:Publisher>
    <b:City>ភ្នំពេញ</b:City>
    <b:RefOrder>6</b:RefOrder>
  </b:Source>
</b:Sources>
</file>

<file path=customXml/itemProps1.xml><?xml version="1.0" encoding="utf-8"?>
<ds:datastoreItem xmlns:ds="http://schemas.openxmlformats.org/officeDocument/2006/customXml" ds:itemID="{ABDB26AB-32C7-4234-A316-6014682037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671</Words>
  <Characters>3826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TTP_Try</dc:creator>
  <cp:lastModifiedBy>Sophak Phorn</cp:lastModifiedBy>
  <cp:revision>3</cp:revision>
  <cp:lastPrinted>2023-09-27T13:46:00Z</cp:lastPrinted>
  <dcterms:created xsi:type="dcterms:W3CDTF">2024-08-23T12:07:00Z</dcterms:created>
  <dcterms:modified xsi:type="dcterms:W3CDTF">2026-08-05T09:13:00Z</dcterms:modified>
</cp:coreProperties>
</file>