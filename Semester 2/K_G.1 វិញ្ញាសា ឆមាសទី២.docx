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42185191"/>
    <w:bookmarkStart w:id="1" w:name="_Toc44754742"/>
    <w:p w14:paraId="7ADF65A9" w14:textId="119BB3E3" w:rsidR="00230346" w:rsidRPr="000C5FC5" w:rsidRDefault="009F4587" w:rsidP="0073420E">
      <w:pPr>
        <w:pStyle w:val="Heading1"/>
        <w:spacing w:before="0"/>
        <w:rPr>
          <w:rFonts w:ascii="Khmer OS Battambang" w:eastAsia="Calibri" w:hAnsi="Khmer OS Battambang" w:cs="Khmer OS Battambang"/>
          <w:b/>
          <w:bCs/>
          <w:sz w:val="22"/>
          <w:szCs w:val="24"/>
        </w:rPr>
      </w:pPr>
      <w:r w:rsidRPr="000C5FC5">
        <w:rPr>
          <w:rFonts w:ascii="Khmer OS Battambang" w:hAnsi="Khmer OS Battambang" w:cs="Khmer OS Battambang"/>
          <w:noProof/>
          <w:sz w:val="22"/>
          <w:szCs w:val="24"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5644D020" wp14:editId="0674AA19">
                <wp:simplePos x="0" y="0"/>
                <wp:positionH relativeFrom="column">
                  <wp:posOffset>-43815</wp:posOffset>
                </wp:positionH>
                <wp:positionV relativeFrom="paragraph">
                  <wp:posOffset>295910</wp:posOffset>
                </wp:positionV>
                <wp:extent cx="7055485" cy="2941955"/>
                <wp:effectExtent l="0" t="0" r="0" b="10795"/>
                <wp:wrapTight wrapText="bothSides">
                  <wp:wrapPolygon edited="0">
                    <wp:start x="583" y="0"/>
                    <wp:lineTo x="583" y="11469"/>
                    <wp:lineTo x="292" y="13707"/>
                    <wp:lineTo x="117" y="15805"/>
                    <wp:lineTo x="0" y="18602"/>
                    <wp:lineTo x="0" y="19861"/>
                    <wp:lineTo x="117" y="20700"/>
                    <wp:lineTo x="1108" y="21539"/>
                    <wp:lineTo x="1341" y="21539"/>
                    <wp:lineTo x="2974" y="21539"/>
                    <wp:lineTo x="3266" y="21539"/>
                    <wp:lineTo x="4199" y="20700"/>
                    <wp:lineTo x="20471" y="20001"/>
                    <wp:lineTo x="20471" y="18183"/>
                    <wp:lineTo x="21054" y="16224"/>
                    <wp:lineTo x="21112" y="15945"/>
                    <wp:lineTo x="21229" y="13707"/>
                    <wp:lineTo x="21229" y="11469"/>
                    <wp:lineTo x="21462" y="2518"/>
                    <wp:lineTo x="21229" y="0"/>
                    <wp:lineTo x="583" y="0"/>
                  </wp:wrapPolygon>
                </wp:wrapTight>
                <wp:docPr id="135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5485" cy="2941955"/>
                          <a:chOff x="515" y="561"/>
                          <a:chExt cx="10908" cy="4668"/>
                        </a:xfrm>
                      </wpg:grpSpPr>
                      <wps:wsp>
                        <wps:cNvPr id="136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730" y="561"/>
                            <a:ext cx="10594" cy="2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EF71F3" w14:textId="77777777" w:rsidR="009F4587" w:rsidRPr="002D1ED4" w:rsidRDefault="009F4587" w:rsidP="009F4587">
                              <w:pPr>
                                <w:spacing w:after="0" w:line="360" w:lineRule="auto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</w:rPr>
                              </w:pP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cs/>
                                </w:rPr>
                                <w:t xml:space="preserve">សាលាបឋមសិក្សា៖ 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</w:rPr>
                                <w:t>............................................</w:t>
                              </w:r>
                            </w:p>
                            <w:p w14:paraId="32F33565" w14:textId="39A42EBC" w:rsidR="009F4587" w:rsidRPr="002D1ED4" w:rsidRDefault="009F4587" w:rsidP="009F4587">
                              <w:pPr>
                                <w:spacing w:after="0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cs/>
                                </w:rPr>
                                <w:t>ប្រឡងប្រចំាខែ</w:t>
                              </w:r>
                              <w:r w:rsidR="00890B39">
                                <w:rPr>
                                  <w:rFonts w:ascii="Khmer OS Siemreap" w:hAnsi="Khmer OS Siemreap" w:cs="Khmer OS Siemreap" w:hint="cs"/>
                                  <w:sz w:val="24"/>
                                  <w:szCs w:val="24"/>
                                  <w:cs/>
                                </w:rPr>
                                <w:t>ឆមាសទី២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cs/>
                                </w:rPr>
                                <w:t>ថ្នាក់ទី១........ សម័យប្រឡ៖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 xml:space="preserve"> 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  <w:t>.............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</w:rPr>
                                <w:t>.....</w:t>
                              </w:r>
                              <w:r w:rsidR="00890B39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  <w:t>........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  <w:t>...........</w:t>
                              </w:r>
                            </w:p>
                            <w:p w14:paraId="37542D6C" w14:textId="77777777" w:rsidR="009F4587" w:rsidRPr="002D1ED4" w:rsidRDefault="009F4587" w:rsidP="009F4587">
                              <w:pPr>
                                <w:spacing w:after="0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</w:rPr>
                              </w:pP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cs/>
                                </w:rPr>
                                <w:t>ហត្ថលេខាអនុរក្ស</w:t>
                              </w:r>
                            </w:p>
                            <w:p w14:paraId="335F57E2" w14:textId="77777777" w:rsidR="009F4587" w:rsidRPr="002D1ED4" w:rsidRDefault="009F4587" w:rsidP="009F4587">
                              <w:pPr>
                                <w:spacing w:after="0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</w:pP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6BBB5629" w14:textId="77777777" w:rsidR="009F4587" w:rsidRPr="002D1ED4" w:rsidRDefault="009F4587" w:rsidP="009F4587">
                              <w:pPr>
                                <w:spacing w:after="0" w:line="360" w:lineRule="auto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</w:pP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0CE553AA" w14:textId="77777777" w:rsidR="009F4587" w:rsidRPr="002D1ED4" w:rsidRDefault="009F4587" w:rsidP="009F4587">
                              <w:pPr>
                                <w:spacing w:after="0" w:line="360" w:lineRule="auto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8301" y="781"/>
                            <a:ext cx="3122" cy="1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76278" w14:textId="77777777" w:rsidR="009F4587" w:rsidRPr="002D1ED4" w:rsidRDefault="009F4587" w:rsidP="009F4587">
                              <w:pPr>
                                <w:spacing w:after="0" w:line="240" w:lineRule="auto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</w:pP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cs/>
                                </w:rPr>
                                <w:t>លេខបន្ទប់៖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</w:rPr>
                                <w:t>.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  <w:t>......................</w:t>
                              </w:r>
                            </w:p>
                            <w:p w14:paraId="00197AE7" w14:textId="77777777" w:rsidR="009F4587" w:rsidRPr="002D1ED4" w:rsidRDefault="009F4587" w:rsidP="009F4587">
                              <w:pPr>
                                <w:spacing w:after="0" w:line="240" w:lineRule="auto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</w:pP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cs/>
                                </w:rPr>
                                <w:t>លេខតុ៖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  <w:t>.............................</w:t>
                              </w:r>
                            </w:p>
                            <w:p w14:paraId="6C8C9335" w14:textId="77777777" w:rsidR="009F4587" w:rsidRPr="002D1ED4" w:rsidRDefault="009F4587" w:rsidP="009F4587">
                              <w:pPr>
                                <w:spacing w:after="0" w:line="240" w:lineRule="auto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3153" y="1779"/>
                            <a:ext cx="4986" cy="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8474C" w14:textId="77777777" w:rsidR="009F4587" w:rsidRPr="002D1ED4" w:rsidRDefault="009F4587" w:rsidP="009F4587">
                              <w:pPr>
                                <w:spacing w:after="0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</w:pP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cs/>
                                </w:rPr>
                                <w:t>នាមត្រកូល និងនាមខ្លួន៖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  <w:t>....................................</w:t>
                              </w:r>
                            </w:p>
                            <w:p w14:paraId="3AD41D94" w14:textId="77777777" w:rsidR="009F4587" w:rsidRPr="002D1ED4" w:rsidRDefault="009F4587" w:rsidP="009F4587">
                              <w:pPr>
                                <w:spacing w:after="0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</w:pP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cs/>
                                </w:rPr>
                                <w:t>ថ្ងៃខែឆ្នាំកំណើត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cs/>
                                </w:rPr>
                                <w:t>៖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  <w:t>.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>..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  <w:t>............................................</w:t>
                              </w:r>
                            </w:p>
                            <w:p w14:paraId="767F90FA" w14:textId="77777777" w:rsidR="009F4587" w:rsidRPr="002D1ED4" w:rsidRDefault="009F4587" w:rsidP="009F4587">
                              <w:pPr>
                                <w:spacing w:after="0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</w:pP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cs/>
                                </w:rPr>
                                <w:t>ហត្ថលេខាបេក្ខជន៖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  <w:t>.............................................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</w:rPr>
                                <w:t xml:space="preserve"> :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  <w:t>.........................................................</w:t>
                              </w:r>
                            </w:p>
                            <w:p w14:paraId="16E9BB56" w14:textId="77777777" w:rsidR="009F4587" w:rsidRPr="002D1ED4" w:rsidRDefault="009F4587" w:rsidP="009F4587">
                              <w:pPr>
                                <w:spacing w:after="0"/>
                                <w:rPr>
                                  <w:rFonts w:ascii="Khmer OS Siemreap" w:hAnsi="Khmer OS Siemreap" w:cs="Khmer OS Siemreap"/>
                                  <w:b/>
                                  <w:bCs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586" y="3358"/>
                            <a:ext cx="10738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C4971B" w14:textId="77777777" w:rsidR="009F4587" w:rsidRPr="002D1ED4" w:rsidRDefault="009F4587" w:rsidP="009F4587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0" w:line="240" w:lineRule="auto"/>
                                <w:ind w:left="270" w:hanging="180"/>
                                <w:jc w:val="center"/>
                                <w:rPr>
                                  <w:rFonts w:ascii="Khmer OS Siemreap" w:hAnsi="Khmer OS Siemreap" w:cs="Khmer OS Siemreap"/>
                                  <w:sz w:val="20"/>
                                  <w:szCs w:val="20"/>
                                  <w:cs/>
                                  <w:lang w:val="en-AU"/>
                                </w:rPr>
                              </w:pPr>
                              <w:r w:rsidRPr="002D1ED4">
                                <w:rPr>
                                  <w:rFonts w:ascii="Khmer OS Siemreap" w:hAnsi="Khmer OS Siemreap" w:cs="Khmer OS Siemreap"/>
                                  <w:sz w:val="20"/>
                                  <w:szCs w:val="20"/>
                                  <w:cs/>
                                  <w:lang w:val="en-AU"/>
                                </w:rPr>
      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      </w:r>
                            </w:p>
                            <w:p w14:paraId="53E59783" w14:textId="77777777" w:rsidR="009F4587" w:rsidRPr="002D1ED4" w:rsidRDefault="009F4587" w:rsidP="009F4587">
                              <w:pPr>
                                <w:spacing w:after="0" w:line="240" w:lineRule="auto"/>
                                <w:ind w:left="270"/>
                                <w:jc w:val="center"/>
                                <w:rPr>
                                  <w:rFonts w:ascii="Khmer OS Siemreap" w:hAnsi="Khmer OS Siemreap" w:cs="Khmer OS Siemreap"/>
                                  <w:sz w:val="20"/>
                                  <w:szCs w:val="20"/>
                                  <w:lang w:val="en-AU"/>
                                </w:rPr>
                              </w:pPr>
                              <w:r w:rsidRPr="002D1ED4">
                                <w:rPr>
                                  <w:rFonts w:ascii="Khmer OS Siemreap" w:hAnsi="Khmer OS Siemreap" w:cs="Khmer OS Siemreap"/>
                                  <w:sz w:val="20"/>
                                  <w:szCs w:val="20"/>
                                  <w:lang w:val="en-AU"/>
                                </w:rPr>
                                <w:t>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8165" y="2600"/>
                            <a:ext cx="2563" cy="5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9F258FA" w14:textId="77777777" w:rsidR="009F4587" w:rsidRPr="002D1ED4" w:rsidRDefault="009F4587" w:rsidP="009F4587">
                              <w:pPr>
                                <w:spacing w:after="0" w:line="240" w:lineRule="auto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</w:pP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514C473C" w14:textId="77777777" w:rsidR="009F4587" w:rsidRPr="002D1ED4" w:rsidRDefault="009F4587" w:rsidP="009F4587">
                              <w:pPr>
                                <w:spacing w:after="0" w:line="240" w:lineRule="auto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8165" y="4296"/>
                            <a:ext cx="2564" cy="55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655AF85" w14:textId="77777777" w:rsidR="009F4587" w:rsidRPr="002D1ED4" w:rsidRDefault="009F4587" w:rsidP="009F4587">
                              <w:pPr>
                                <w:spacing w:after="0" w:line="240" w:lineRule="auto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</w:pP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503B82A4" w14:textId="77777777" w:rsidR="009F4587" w:rsidRPr="002D1ED4" w:rsidRDefault="009F4587" w:rsidP="009F4587">
                              <w:pPr>
                                <w:spacing w:after="0" w:line="240" w:lineRule="auto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515" y="4210"/>
                            <a:ext cx="2190" cy="101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515" y="3705"/>
                            <a:ext cx="10723" cy="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0FBB33" w14:textId="77777777" w:rsidR="009F4587" w:rsidRPr="002D1ED4" w:rsidRDefault="009F4587" w:rsidP="009F4587">
                              <w:pPr>
                                <w:tabs>
                                  <w:tab w:val="left" w:pos="851"/>
                                  <w:tab w:val="left" w:pos="1560"/>
                                </w:tabs>
                                <w:ind w:left="284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</w:rPr>
                              </w:pP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</w:rPr>
                                <w:sym w:font="Wingdings 2" w:char="F026"/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</w:rPr>
                                <w:t>…………………………………………………………………………………………………………………………………………</w:t>
                              </w:r>
                            </w:p>
                            <w:p w14:paraId="748D6366" w14:textId="77777777" w:rsidR="009F4587" w:rsidRPr="002D1ED4" w:rsidRDefault="009F4587" w:rsidP="009F4587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875" y="4343"/>
                            <a:ext cx="7290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2B3205" w14:textId="34ADCFBD" w:rsidR="009F4587" w:rsidRPr="002D1ED4" w:rsidRDefault="009F4587" w:rsidP="009F4587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</w:pP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</w:rPr>
                                <w:t xml:space="preserve">                            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b/>
                                  <w:bCs/>
                                  <w:sz w:val="24"/>
                                  <w:szCs w:val="24"/>
                                  <w:cs/>
                                </w:rPr>
                                <w:t xml:space="preserve">វិញ្ញាសា 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: </w:t>
                              </w:r>
                              <w:r w:rsidR="0026016F">
                                <w:rPr>
                                  <w:rFonts w:ascii="Khmer OS Siemreap" w:hAnsi="Khmer OS Siemreap" w:cs="Khmer OS Siemreap" w:hint="cs"/>
                                  <w:sz w:val="24"/>
                                  <w:szCs w:val="24"/>
                                  <w:cs/>
                                </w:rPr>
                                <w:t xml:space="preserve">ភាសាខ្មែរ      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cs/>
                                </w:rPr>
                                <w:t>រយៈពេល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 xml:space="preserve"> </w:t>
                              </w:r>
                              <w:r w:rsidR="00427252">
                                <w:rPr>
                                  <w:rFonts w:ascii="Khmer OS Siemreap" w:hAnsi="Khmer OS Siemreap" w:cs="Khmer OS Siemreap" w:hint="cs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>៤០</w:t>
                              </w:r>
                              <w:r w:rsidRPr="002D1ED4"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 xml:space="preserve"> នាទី</w:t>
                              </w:r>
                            </w:p>
                            <w:p w14:paraId="672ACE4B" w14:textId="77777777" w:rsidR="009F4587" w:rsidRPr="002D1ED4" w:rsidRDefault="009F4587" w:rsidP="009F4587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 Siemreap" w:hAnsi="Khmer OS Siemreap" w:cs="Khmer OS Siemreap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44D020" id="Group 20" o:spid="_x0000_s1026" style="position:absolute;margin-left:-3.45pt;margin-top:23.3pt;width:555.55pt;height:231.65pt;z-index:-251660800" coordorigin="515,561" coordsize="10908,4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">
                <v:rect id="Rectangle 136" o:spid="_x0000_s1027" style="position:absolute;left:730;top:561;width:10594;height:2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" filled="f" stroked="f">
                  <v:textbox>
                    <w:txbxContent>
                      <w:p w14:paraId="2EEF71F3" w14:textId="77777777" w:rsidR="009F4587" w:rsidRPr="002D1ED4" w:rsidRDefault="009F4587" w:rsidP="009F4587">
                        <w:pPr>
                          <w:spacing w:after="0" w:line="360" w:lineRule="auto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</w:rPr>
                        </w:pP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cs/>
                          </w:rPr>
                          <w:t xml:space="preserve">សាលាបឋមសិក្សា៖ 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</w:rPr>
                          <w:t>............................................</w:t>
                        </w:r>
                      </w:p>
                      <w:p w14:paraId="32F33565" w14:textId="39A42EBC" w:rsidR="009F4587" w:rsidRPr="002D1ED4" w:rsidRDefault="009F4587" w:rsidP="009F4587">
                        <w:pPr>
                          <w:spacing w:after="0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</w:pPr>
                        <w:r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cs/>
                          </w:rPr>
                          <w:t>ប្រឡងប្រចំាខែ</w:t>
                        </w:r>
                        <w:r w:rsidR="00890B39">
                          <w:rPr>
                            <w:rFonts w:ascii="Khmer OS Siemreap" w:hAnsi="Khmer OS Siemreap" w:cs="Khmer OS Siemreap" w:hint="cs"/>
                            <w:sz w:val="24"/>
                            <w:szCs w:val="24"/>
                            <w:cs/>
                          </w:rPr>
                          <w:t>ឆមាសទី២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</w:rPr>
                          <w:t xml:space="preserve">  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cs/>
                          </w:rPr>
                          <w:t>ថ្នាក់ទី១........ សម័យប្រឡ៖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cs/>
                            <w:lang w:val="en-AU"/>
                          </w:rPr>
                          <w:t xml:space="preserve"> 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  <w:t>.............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</w:rPr>
                          <w:t>.....</w:t>
                        </w:r>
                        <w:r w:rsidR="00890B39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  <w:t>........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  <w:t>...........</w:t>
                        </w:r>
                      </w:p>
                      <w:p w14:paraId="37542D6C" w14:textId="77777777" w:rsidR="009F4587" w:rsidRPr="002D1ED4" w:rsidRDefault="009F4587" w:rsidP="009F4587">
                        <w:pPr>
                          <w:spacing w:after="0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</w:rPr>
                        </w:pP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cs/>
                          </w:rPr>
                          <w:t>ហត្ថលេខាអនុរក្ស</w:t>
                        </w:r>
                      </w:p>
                      <w:p w14:paraId="335F57E2" w14:textId="77777777" w:rsidR="009F4587" w:rsidRPr="002D1ED4" w:rsidRDefault="009F4587" w:rsidP="009F4587">
                        <w:pPr>
                          <w:spacing w:after="0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</w:pP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  <w:t>-.............................</w:t>
                        </w:r>
                      </w:p>
                      <w:p w14:paraId="6BBB5629" w14:textId="77777777" w:rsidR="009F4587" w:rsidRPr="002D1ED4" w:rsidRDefault="009F4587" w:rsidP="009F4587">
                        <w:pPr>
                          <w:spacing w:after="0" w:line="360" w:lineRule="auto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</w:pP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  <w:t>-.............................</w:t>
                        </w:r>
                      </w:p>
                      <w:p w14:paraId="0CE553AA" w14:textId="77777777" w:rsidR="009F4587" w:rsidRPr="002D1ED4" w:rsidRDefault="009F4587" w:rsidP="009F4587">
                        <w:pPr>
                          <w:spacing w:after="0" w:line="360" w:lineRule="auto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7" o:spid="_x0000_s1028" style="position:absolute;left:8301;top:781;width:3122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" filled="f" stroked="f">
                  <v:textbox>
                    <w:txbxContent>
                      <w:p w14:paraId="54C76278" w14:textId="77777777" w:rsidR="009F4587" w:rsidRPr="002D1ED4" w:rsidRDefault="009F4587" w:rsidP="009F4587">
                        <w:pPr>
                          <w:spacing w:after="0" w:line="240" w:lineRule="auto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</w:pP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cs/>
                          </w:rPr>
                          <w:t>លេខបន្ទប់៖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</w:rPr>
                          <w:t>.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  <w:t>......................</w:t>
                        </w:r>
                      </w:p>
                      <w:p w14:paraId="00197AE7" w14:textId="77777777" w:rsidR="009F4587" w:rsidRPr="002D1ED4" w:rsidRDefault="009F4587" w:rsidP="009F4587">
                        <w:pPr>
                          <w:spacing w:after="0" w:line="240" w:lineRule="auto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</w:pP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cs/>
                          </w:rPr>
                          <w:t>លេខតុ៖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  <w:t>.............................</w:t>
                        </w:r>
                      </w:p>
                      <w:p w14:paraId="6C8C9335" w14:textId="77777777" w:rsidR="009F4587" w:rsidRPr="002D1ED4" w:rsidRDefault="009F4587" w:rsidP="009F4587">
                        <w:pPr>
                          <w:spacing w:after="0" w:line="240" w:lineRule="auto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8" o:spid="_x0000_s1029" style="position:absolute;left:3153;top:1779;width:4986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" filled="f" stroked="f">
                  <v:textbox>
                    <w:txbxContent>
                      <w:p w14:paraId="67F8474C" w14:textId="77777777" w:rsidR="009F4587" w:rsidRPr="002D1ED4" w:rsidRDefault="009F4587" w:rsidP="009F4587">
                        <w:pPr>
                          <w:spacing w:after="0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</w:pP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cs/>
                          </w:rPr>
                          <w:t>នាមត្រកូល និងនាមខ្លួន៖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</w:rPr>
                          <w:t xml:space="preserve"> 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  <w:t>....................................</w:t>
                        </w:r>
                      </w:p>
                      <w:p w14:paraId="3AD41D94" w14:textId="77777777" w:rsidR="009F4587" w:rsidRPr="002D1ED4" w:rsidRDefault="009F4587" w:rsidP="009F4587">
                        <w:pPr>
                          <w:spacing w:after="0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</w:pP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cs/>
                          </w:rPr>
                          <w:t>ថ្ងៃខែឆ្នាំកំណើត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</w:rPr>
                          <w:t xml:space="preserve"> 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cs/>
                          </w:rPr>
                          <w:t>៖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  <w:t>.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cs/>
                            <w:lang w:val="en-AU"/>
                          </w:rPr>
                          <w:t>..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  <w:t>............................................</w:t>
                        </w:r>
                      </w:p>
                      <w:p w14:paraId="767F90FA" w14:textId="77777777" w:rsidR="009F4587" w:rsidRPr="002D1ED4" w:rsidRDefault="009F4587" w:rsidP="009F4587">
                        <w:pPr>
                          <w:spacing w:after="0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cs/>
                            <w:lang w:val="en-AU"/>
                          </w:rPr>
                        </w:pP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cs/>
                          </w:rPr>
                          <w:t>ហត្ថលេខាបេក្ខជន៖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  <w:t>.............................................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</w:rPr>
                          <w:t xml:space="preserve"> :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  <w:t>.........................................................</w:t>
                        </w:r>
                      </w:p>
                      <w:p w14:paraId="16E9BB56" w14:textId="77777777" w:rsidR="009F4587" w:rsidRPr="002D1ED4" w:rsidRDefault="009F4587" w:rsidP="009F4587">
                        <w:pPr>
                          <w:spacing w:after="0"/>
                          <w:rPr>
                            <w:rFonts w:ascii="Khmer OS Siemreap" w:hAnsi="Khmer OS Siemreap" w:cs="Khmer OS Siemreap"/>
                            <w:b/>
                            <w:bCs/>
                            <w:sz w:val="24"/>
                            <w:szCs w:val="24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9" o:spid="_x0000_s1030" style="position:absolute;left:586;top:3358;width:10738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" filled="f" stroked="f">
                  <v:textbox>
                    <w:txbxContent>
                      <w:p w14:paraId="1FC4971B" w14:textId="77777777" w:rsidR="009F4587" w:rsidRPr="002D1ED4" w:rsidRDefault="009F4587" w:rsidP="009F4587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0" w:line="240" w:lineRule="auto"/>
                          <w:ind w:left="270" w:hanging="180"/>
                          <w:jc w:val="center"/>
                          <w:rPr>
                            <w:rFonts w:ascii="Khmer OS Siemreap" w:hAnsi="Khmer OS Siemreap" w:cs="Khmer OS Siemreap"/>
                            <w:sz w:val="20"/>
                            <w:szCs w:val="20"/>
                            <w:cs/>
                            <w:lang w:val="en-AU"/>
                          </w:rPr>
                        </w:pPr>
                        <w:r w:rsidRPr="002D1ED4">
                          <w:rPr>
                            <w:rFonts w:ascii="Khmer OS Siemreap" w:hAnsi="Khmer OS Siemreap" w:cs="Khmer OS Siemreap"/>
                            <w:sz w:val="20"/>
                            <w:szCs w:val="20"/>
                            <w:cs/>
                            <w:lang w:val="en-AU"/>
                          </w:rPr>
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</w:r>
                      </w:p>
                      <w:p w14:paraId="53E59783" w14:textId="77777777" w:rsidR="009F4587" w:rsidRPr="002D1ED4" w:rsidRDefault="009F4587" w:rsidP="009F4587">
                        <w:pPr>
                          <w:spacing w:after="0" w:line="240" w:lineRule="auto"/>
                          <w:ind w:left="270"/>
                          <w:jc w:val="center"/>
                          <w:rPr>
                            <w:rFonts w:ascii="Khmer OS Siemreap" w:hAnsi="Khmer OS Siemreap" w:cs="Khmer OS Siemreap"/>
                            <w:sz w:val="20"/>
                            <w:szCs w:val="20"/>
                            <w:lang w:val="en-AU"/>
                          </w:rPr>
                        </w:pPr>
                        <w:r w:rsidRPr="002D1ED4">
                          <w:rPr>
                            <w:rFonts w:ascii="Khmer OS Siemreap" w:hAnsi="Khmer OS Siemreap" w:cs="Khmer OS Siemreap"/>
                            <w:sz w:val="20"/>
                            <w:szCs w:val="20"/>
                            <w:lang w:val="en-AU"/>
                          </w:rPr>
                          <w:t>.............................................</w:t>
                        </w:r>
                      </w:p>
                    </w:txbxContent>
                  </v:textbox>
                </v:rect>
                <v:rect id="Rectangle 140" o:spid="_x0000_s1031" style="position:absolute;left:8165;top:2600;width:2563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" filled="f" strokeweight="1.5pt">
                  <v:textbox>
                    <w:txbxContent>
                      <w:p w14:paraId="29F258FA" w14:textId="77777777" w:rsidR="009F4587" w:rsidRPr="002D1ED4" w:rsidRDefault="009F4587" w:rsidP="009F4587">
                        <w:pPr>
                          <w:spacing w:after="0" w:line="240" w:lineRule="auto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</w:pP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cs/>
                          </w:rPr>
                          <w:t>អក្សរសម្ងាត់</w:t>
                        </w:r>
                      </w:p>
                      <w:p w14:paraId="514C473C" w14:textId="77777777" w:rsidR="009F4587" w:rsidRPr="002D1ED4" w:rsidRDefault="009F4587" w:rsidP="009F4587">
                        <w:pPr>
                          <w:spacing w:after="0" w:line="240" w:lineRule="auto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41" o:spid="_x0000_s1032" style="position:absolute;left:8165;top:4296;width:2564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" filled="f" strokeweight="1.5pt">
                  <v:textbox>
                    <w:txbxContent>
                      <w:p w14:paraId="7655AF85" w14:textId="77777777" w:rsidR="009F4587" w:rsidRPr="002D1ED4" w:rsidRDefault="009F4587" w:rsidP="009F4587">
                        <w:pPr>
                          <w:spacing w:after="0" w:line="240" w:lineRule="auto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</w:pP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cs/>
                          </w:rPr>
                          <w:t>អក្សរសម្ងាត់</w:t>
                        </w:r>
                      </w:p>
                      <w:p w14:paraId="503B82A4" w14:textId="77777777" w:rsidR="009F4587" w:rsidRPr="002D1ED4" w:rsidRDefault="009F4587" w:rsidP="009F4587">
                        <w:pPr>
                          <w:spacing w:after="0" w:line="240" w:lineRule="auto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</w:pPr>
                      </w:p>
                    </w:txbxContent>
                  </v:textbox>
                </v:rect>
                <v:oval id="Oval 35" o:spid="_x0000_s1033" style="position:absolute;left:515;top:4210;width:2190;height:1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"/>
                <v:rect id="Rectangle 143" o:spid="_x0000_s1034" style="position:absolute;left:515;top:3705;width:10723;height: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" filled="f" stroked="f">
                  <v:textbox>
                    <w:txbxContent>
                      <w:p w14:paraId="160FBB33" w14:textId="77777777" w:rsidR="009F4587" w:rsidRPr="002D1ED4" w:rsidRDefault="009F4587" w:rsidP="009F4587">
                        <w:pPr>
                          <w:tabs>
                            <w:tab w:val="left" w:pos="851"/>
                            <w:tab w:val="left" w:pos="1560"/>
                          </w:tabs>
                          <w:ind w:left="284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</w:rPr>
                        </w:pP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</w:rPr>
                          <w:sym w:font="Wingdings 2" w:char="F026"/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</w:rPr>
                          <w:t>…………………………………………………………………………………………………………………………………………</w:t>
                        </w:r>
                      </w:p>
                      <w:p w14:paraId="748D6366" w14:textId="77777777" w:rsidR="009F4587" w:rsidRPr="002D1ED4" w:rsidRDefault="009F4587" w:rsidP="009F4587">
                        <w:pPr>
                          <w:spacing w:after="0" w:line="240" w:lineRule="auto"/>
                          <w:ind w:left="270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45" o:spid="_x0000_s1035" style="position:absolute;left:875;top:4343;width:7290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" filled="f" stroked="f">
                  <v:textbox>
                    <w:txbxContent>
                      <w:p w14:paraId="6F2B3205" w14:textId="34ADCFBD" w:rsidR="009F4587" w:rsidRPr="002D1ED4" w:rsidRDefault="009F4587" w:rsidP="009F4587">
                        <w:pPr>
                          <w:tabs>
                            <w:tab w:val="left" w:pos="851"/>
                            <w:tab w:val="left" w:pos="1110"/>
                            <w:tab w:val="left" w:pos="1560"/>
                          </w:tabs>
                          <w:spacing w:after="0" w:line="240" w:lineRule="auto"/>
                          <w:ind w:left="284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</w:pP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</w:rPr>
                          <w:t xml:space="preserve">                            </w:t>
                        </w:r>
                        <w:r w:rsidRPr="002D1ED4">
                          <w:rPr>
                            <w:rFonts w:ascii="Khmer OS Siemreap" w:hAnsi="Khmer OS Siemreap" w:cs="Khmer OS Siemreap"/>
                            <w:b/>
                            <w:bCs/>
                            <w:sz w:val="24"/>
                            <w:szCs w:val="24"/>
                            <w:cs/>
                          </w:rPr>
                          <w:t xml:space="preserve">វិញ្ញាសា </w:t>
                        </w:r>
                        <w:r w:rsidRPr="002D1ED4">
                          <w:rPr>
                            <w:rFonts w:ascii="Khmer OS Siemreap" w:hAnsi="Khmer OS Siemreap" w:cs="Khmer OS Siemreap"/>
                            <w:b/>
                            <w:bCs/>
                            <w:sz w:val="24"/>
                            <w:szCs w:val="24"/>
                          </w:rPr>
                          <w:t xml:space="preserve">: </w:t>
                        </w:r>
                        <w:r w:rsidR="0026016F">
                          <w:rPr>
                            <w:rFonts w:ascii="Khmer OS Siemreap" w:hAnsi="Khmer OS Siemreap" w:cs="Khmer OS Siemreap" w:hint="cs"/>
                            <w:sz w:val="24"/>
                            <w:szCs w:val="24"/>
                            <w:cs/>
                          </w:rPr>
                          <w:t xml:space="preserve">ភាសាខ្មែរ      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</w:rPr>
                          <w:t xml:space="preserve">  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cs/>
                          </w:rPr>
                          <w:t>រយៈពេល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cs/>
                            <w:lang w:val="en-AU"/>
                          </w:rPr>
                          <w:t xml:space="preserve"> </w:t>
                        </w:r>
                        <w:r w:rsidR="00427252">
                          <w:rPr>
                            <w:rFonts w:ascii="Khmer OS Siemreap" w:hAnsi="Khmer OS Siemreap" w:cs="Khmer OS Siemreap" w:hint="cs"/>
                            <w:sz w:val="24"/>
                            <w:szCs w:val="24"/>
                            <w:cs/>
                            <w:lang w:val="en-AU"/>
                          </w:rPr>
                          <w:t>៤០</w:t>
                        </w:r>
                        <w:r w:rsidRPr="002D1ED4"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cs/>
                            <w:lang w:val="en-AU"/>
                          </w:rPr>
                          <w:t xml:space="preserve"> នាទី</w:t>
                        </w:r>
                      </w:p>
                      <w:p w14:paraId="672ACE4B" w14:textId="77777777" w:rsidR="009F4587" w:rsidRPr="002D1ED4" w:rsidRDefault="009F4587" w:rsidP="009F4587">
                        <w:pPr>
                          <w:spacing w:after="0" w:line="240" w:lineRule="auto"/>
                          <w:ind w:left="270"/>
                          <w:rPr>
                            <w:rFonts w:ascii="Khmer OS Siemreap" w:hAnsi="Khmer OS Siemreap" w:cs="Khmer OS Siemreap"/>
                            <w:sz w:val="24"/>
                            <w:szCs w:val="24"/>
                            <w:lang w:val="en-AU"/>
                          </w:rPr>
                        </w:pP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bookmarkEnd w:id="0"/>
    </w:p>
    <w:p w14:paraId="797D8214" w14:textId="70150808" w:rsidR="00BE4995" w:rsidRPr="000C5FC5" w:rsidRDefault="00BE4995" w:rsidP="00A106F5">
      <w:pPr>
        <w:tabs>
          <w:tab w:val="left" w:pos="1985"/>
        </w:tabs>
        <w:rPr>
          <w:rFonts w:ascii="Khmer OS Battambang" w:eastAsia="Calibri" w:hAnsi="Khmer OS Battambang" w:cs="Khmer OS Battambang"/>
          <w:b/>
          <w:bCs/>
          <w:szCs w:val="24"/>
        </w:rPr>
      </w:pPr>
    </w:p>
    <w:bookmarkEnd w:id="1"/>
    <w:p w14:paraId="0134C46B" w14:textId="6B750605" w:rsidR="003E054D" w:rsidRPr="000C5FC5" w:rsidRDefault="003041C8" w:rsidP="00472AB6">
      <w:pPr>
        <w:spacing w:after="0"/>
        <w:ind w:firstLine="720"/>
        <w:rPr>
          <w:rFonts w:ascii="Khmer OS Battambang" w:eastAsia="Calibri" w:hAnsi="Khmer OS Battambang" w:cs="Khmer OS Battambang"/>
          <w:szCs w:val="24"/>
          <w:lang w:val="ca-ES"/>
        </w:rPr>
      </w:pPr>
      <w:r w:rsidRPr="000C5FC5">
        <w:rPr>
          <w:rFonts w:ascii="Khmer OS Battambang" w:hAnsi="Khmer OS Battambang" w:cs="Khmer OS Battambang" w:hint="cs"/>
          <w:b/>
          <w:bCs/>
          <w:szCs w:val="24"/>
          <w:cs/>
        </w:rPr>
        <w:t>១</w:t>
      </w:r>
      <w:r w:rsidR="00A3422B" w:rsidRPr="000C5FC5">
        <w:rPr>
          <w:rFonts w:ascii="Khmer OS Battambang" w:hAnsi="Khmer OS Battambang" w:cs="Khmer OS Battambang"/>
          <w:b/>
          <w:bCs/>
          <w:szCs w:val="24"/>
        </w:rPr>
        <w:t xml:space="preserve">. </w:t>
      </w:r>
      <w:r w:rsidR="001A1268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ចូ</w:t>
      </w:r>
      <w:r w:rsidR="001A1268"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>រ</w:t>
      </w:r>
      <w:r w:rsidR="003E054D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ពាក្យ</w:t>
      </w:r>
      <w:r w:rsidR="001A1268"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>សរសេរ “ត្រូវ”</w:t>
      </w:r>
      <w:r w:rsidR="00283AE4"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 xml:space="preserve"> ឬ</w:t>
      </w:r>
      <w:r w:rsidR="001A1268"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 xml:space="preserve"> “ខុស” នៅពីមុខពាក្យខាងក្រោម</w:t>
      </w:r>
      <w:r w:rsidR="00283AE4"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>។</w:t>
      </w:r>
      <w:r w:rsidR="003E054D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 xml:space="preserve"> (</w:t>
      </w:r>
      <w:r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>១</w:t>
      </w:r>
      <w:r w:rsidR="003E054D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ពិន្ទុ)</w:t>
      </w:r>
    </w:p>
    <w:p w14:paraId="605FF823" w14:textId="192CED8F" w:rsidR="003E054D" w:rsidRPr="000C5FC5" w:rsidRDefault="003E054D" w:rsidP="00472AB6">
      <w:pPr>
        <w:spacing w:after="0" w:line="276" w:lineRule="auto"/>
        <w:rPr>
          <w:rFonts w:ascii="Khmer OS Battambang" w:hAnsi="Khmer OS Battambang" w:cs="Khmer OS Battambang"/>
          <w:szCs w:val="24"/>
          <w:lang w:val="ca-ES"/>
        </w:rPr>
      </w:pPr>
      <w:r w:rsidRPr="000C5FC5">
        <w:rPr>
          <w:rFonts w:ascii="Khmer OS Battambang" w:hAnsi="Khmer OS Battambang" w:cs="Khmer OS Battambang"/>
          <w:szCs w:val="24"/>
          <w:cs/>
          <w:lang w:val="ca-ES"/>
        </w:rPr>
        <w:t xml:space="preserve">                       </w:t>
      </w:r>
      <w:r w:rsidR="00472AB6" w:rsidRPr="000C5FC5">
        <w:rPr>
          <w:rFonts w:ascii="Khmer OS Battambang" w:hAnsi="Khmer OS Battambang" w:cs="Khmer OS Battambang" w:hint="cs"/>
          <w:szCs w:val="24"/>
          <w:cs/>
          <w:lang w:val="ca-ES"/>
        </w:rPr>
        <w:t>១</w:t>
      </w:r>
      <w:r w:rsidRPr="000C5FC5">
        <w:rPr>
          <w:rFonts w:ascii="Khmer OS Battambang" w:hAnsi="Khmer OS Battambang" w:cs="Khmer OS Battambang"/>
          <w:szCs w:val="24"/>
          <w:cs/>
          <w:lang w:val="ca-ES"/>
        </w:rPr>
        <w:t xml:space="preserve">   </w:t>
      </w:r>
      <w:r w:rsidR="001A1268" w:rsidRPr="000C5FC5">
        <w:rPr>
          <w:rFonts w:ascii="Khmer OS Battambang" w:hAnsi="Khmer OS Battambang" w:cs="Khmer OS Battambang" w:hint="cs"/>
          <w:szCs w:val="20"/>
          <w:cs/>
          <w:lang w:val="ca-ES"/>
        </w:rPr>
        <w:t>...............</w:t>
      </w:r>
      <w:r w:rsidR="009F4587" w:rsidRPr="000C5FC5">
        <w:rPr>
          <w:rFonts w:ascii="Khmer OS Battambang" w:hAnsi="Khmer OS Battambang" w:cs="Khmer OS Battambang" w:hint="cs"/>
          <w:szCs w:val="24"/>
          <w:cs/>
          <w:lang w:val="ca-ES"/>
        </w:rPr>
        <w:t xml:space="preserve"> </w:t>
      </w:r>
      <w:r w:rsidR="00D6433B" w:rsidRPr="000C5FC5">
        <w:rPr>
          <w:rFonts w:ascii="Khmer OS Battambang" w:hAnsi="Khmer OS Battambang" w:cs="Khmer OS Battambang" w:hint="cs"/>
          <w:szCs w:val="24"/>
          <w:cs/>
          <w:lang w:val="ca-ES"/>
        </w:rPr>
        <w:t>អំនាន</w:t>
      </w:r>
      <w:r w:rsidR="001A1268" w:rsidRPr="000C5FC5">
        <w:rPr>
          <w:rFonts w:ascii="Khmer OS Battambang" w:hAnsi="Khmer OS Battambang" w:cs="Khmer OS Battambang" w:hint="cs"/>
          <w:szCs w:val="24"/>
          <w:cs/>
          <w:lang w:val="ca-ES"/>
        </w:rPr>
        <w:tab/>
      </w:r>
      <w:r w:rsidR="001A1268" w:rsidRPr="000C5FC5">
        <w:rPr>
          <w:rFonts w:ascii="Khmer OS Battambang" w:hAnsi="Khmer OS Battambang" w:cs="Khmer OS Battambang" w:hint="cs"/>
          <w:szCs w:val="24"/>
          <w:cs/>
          <w:lang w:val="ca-ES"/>
        </w:rPr>
        <w:tab/>
      </w:r>
      <w:r w:rsidR="001A1268" w:rsidRPr="000C5FC5">
        <w:rPr>
          <w:rFonts w:ascii="Khmer OS Battambang" w:hAnsi="Khmer OS Battambang" w:cs="Khmer OS Battambang" w:hint="cs"/>
          <w:szCs w:val="20"/>
          <w:cs/>
          <w:lang w:val="ca-ES"/>
        </w:rPr>
        <w:t>...............</w:t>
      </w:r>
      <w:r w:rsidR="00D6433B" w:rsidRPr="000C5FC5">
        <w:rPr>
          <w:rFonts w:ascii="Khmer OS Battambang" w:hAnsi="Khmer OS Battambang" w:cs="Khmer OS Battambang" w:hint="cs"/>
          <w:szCs w:val="24"/>
          <w:cs/>
          <w:lang w:val="ca-ES"/>
        </w:rPr>
        <w:t>អំណាន</w:t>
      </w:r>
      <w:r w:rsidRPr="000C5FC5">
        <w:rPr>
          <w:rFonts w:ascii="Khmer OS Battambang" w:hAnsi="Khmer OS Battambang" w:cs="Khmer OS Battambang"/>
          <w:szCs w:val="24"/>
          <w:lang w:val="ca-ES"/>
        </w:rPr>
        <w:t xml:space="preserve"> </w:t>
      </w:r>
    </w:p>
    <w:p w14:paraId="10E7A444" w14:textId="31D027D3" w:rsidR="00CF59D0" w:rsidRPr="000C5FC5" w:rsidRDefault="00472AB6" w:rsidP="00472AB6">
      <w:pPr>
        <w:spacing w:after="0" w:line="276" w:lineRule="auto"/>
        <w:rPr>
          <w:rFonts w:ascii="Khmer OS Battambang" w:hAnsi="Khmer OS Battambang" w:cs="Khmer OS Battambang"/>
          <w:szCs w:val="24"/>
        </w:rPr>
      </w:pPr>
      <w:r w:rsidRPr="000C5FC5">
        <w:rPr>
          <w:rFonts w:ascii="Khmer OS Battambang" w:hAnsi="Khmer OS Battambang" w:cs="Khmer OS Battambang"/>
          <w:szCs w:val="24"/>
          <w:cs/>
          <w:lang w:val="ca-ES"/>
        </w:rPr>
        <w:t xml:space="preserve">                        </w:t>
      </w:r>
      <w:r w:rsidRPr="000C5FC5">
        <w:rPr>
          <w:rFonts w:ascii="Khmer OS Battambang" w:hAnsi="Khmer OS Battambang" w:cs="Khmer OS Battambang" w:hint="cs"/>
          <w:szCs w:val="24"/>
          <w:cs/>
          <w:lang w:val="ca-ES"/>
        </w:rPr>
        <w:t>២</w:t>
      </w:r>
      <w:r w:rsidR="009F4587" w:rsidRPr="000C5FC5">
        <w:rPr>
          <w:rFonts w:ascii="Khmer OS Battambang" w:hAnsi="Khmer OS Battambang" w:cs="Khmer OS Battambang"/>
          <w:szCs w:val="24"/>
          <w:cs/>
          <w:lang w:val="ca-ES"/>
        </w:rPr>
        <w:t xml:space="preserve"> </w:t>
      </w:r>
      <w:r w:rsidRPr="000C5FC5">
        <w:rPr>
          <w:rFonts w:ascii="Khmer OS Battambang" w:hAnsi="Khmer OS Battambang" w:cs="Khmer OS Battambang" w:hint="cs"/>
          <w:szCs w:val="24"/>
          <w:cs/>
          <w:lang w:val="ca-ES"/>
        </w:rPr>
        <w:t xml:space="preserve"> </w:t>
      </w:r>
      <w:r w:rsidR="001A1268" w:rsidRPr="000C5FC5">
        <w:rPr>
          <w:rFonts w:ascii="Khmer OS Battambang" w:hAnsi="Khmer OS Battambang" w:cs="Khmer OS Battambang" w:hint="cs"/>
          <w:szCs w:val="20"/>
          <w:cs/>
          <w:lang w:val="ca-ES"/>
        </w:rPr>
        <w:t>...............</w:t>
      </w:r>
      <w:r w:rsidR="009F4587" w:rsidRPr="000C5FC5">
        <w:rPr>
          <w:rFonts w:ascii="Khmer OS Battambang" w:hAnsi="Khmer OS Battambang" w:cs="Khmer OS Battambang" w:hint="cs"/>
          <w:szCs w:val="32"/>
          <w:cs/>
          <w:lang w:val="ca-ES"/>
        </w:rPr>
        <w:t xml:space="preserve"> </w:t>
      </w:r>
      <w:r w:rsidR="005B7B46" w:rsidRPr="000C5FC5">
        <w:rPr>
          <w:rFonts w:ascii="Khmer OS Battambang" w:hAnsi="Khmer OS Battambang" w:cs="Khmer OS Battambang" w:hint="cs"/>
          <w:szCs w:val="24"/>
          <w:cs/>
          <w:lang w:val="ca-ES"/>
        </w:rPr>
        <w:t>ជំនន់</w:t>
      </w:r>
      <w:r w:rsidRPr="000C5FC5">
        <w:rPr>
          <w:rFonts w:ascii="Khmer OS Battambang" w:hAnsi="Khmer OS Battambang" w:cs="Khmer OS Battambang" w:hint="cs"/>
          <w:szCs w:val="24"/>
          <w:cs/>
          <w:lang w:val="ca-ES"/>
        </w:rPr>
        <w:tab/>
      </w:r>
      <w:r w:rsidR="001A1268" w:rsidRPr="000C5FC5">
        <w:rPr>
          <w:rFonts w:ascii="Khmer OS Battambang" w:hAnsi="Khmer OS Battambang" w:cs="Khmer OS Battambang" w:hint="cs"/>
          <w:szCs w:val="24"/>
          <w:cs/>
          <w:lang w:val="ca-ES"/>
        </w:rPr>
        <w:tab/>
      </w:r>
      <w:r w:rsidR="001A1268" w:rsidRPr="000C5FC5">
        <w:rPr>
          <w:rFonts w:ascii="Khmer OS Battambang" w:hAnsi="Khmer OS Battambang" w:cs="Khmer OS Battambang" w:hint="cs"/>
          <w:szCs w:val="20"/>
          <w:cs/>
          <w:lang w:val="ca-ES"/>
        </w:rPr>
        <w:t>...............</w:t>
      </w:r>
      <w:r w:rsidR="009F4587" w:rsidRPr="000C5FC5">
        <w:rPr>
          <w:rFonts w:ascii="Khmer OS Battambang" w:hAnsi="Khmer OS Battambang" w:cs="Khmer OS Battambang"/>
          <w:szCs w:val="24"/>
          <w:cs/>
          <w:lang w:val="ca-ES"/>
        </w:rPr>
        <w:t xml:space="preserve"> </w:t>
      </w:r>
      <w:r w:rsidR="005B7B46" w:rsidRPr="000C5FC5">
        <w:rPr>
          <w:rFonts w:ascii="Khmer OS Battambang" w:hAnsi="Khmer OS Battambang" w:cs="Khmer OS Battambang" w:hint="cs"/>
          <w:szCs w:val="24"/>
          <w:cs/>
          <w:lang w:val="ca-ES"/>
        </w:rPr>
        <w:t>ជំនុន</w:t>
      </w:r>
      <w:r w:rsidR="003E054D" w:rsidRPr="000C5FC5">
        <w:rPr>
          <w:rFonts w:ascii="Khmer OS Battambang" w:hAnsi="Khmer OS Battambang" w:cs="Khmer OS Battambang"/>
          <w:szCs w:val="24"/>
          <w:cs/>
          <w:lang w:val="ca-ES"/>
        </w:rPr>
        <w:t xml:space="preserve">    </w:t>
      </w:r>
    </w:p>
    <w:p w14:paraId="0AC10671" w14:textId="64DD2C6D" w:rsidR="00677360" w:rsidRPr="000C5FC5" w:rsidRDefault="003041C8" w:rsidP="00677360">
      <w:pPr>
        <w:spacing w:line="276" w:lineRule="auto"/>
        <w:ind w:firstLine="720"/>
        <w:rPr>
          <w:rFonts w:ascii="Khmer OS Battambang" w:hAnsi="Khmer OS Battambang" w:cs="Khmer OS Battambang"/>
          <w:szCs w:val="24"/>
        </w:rPr>
      </w:pPr>
      <w:r w:rsidRPr="000C5FC5">
        <w:rPr>
          <w:rFonts w:ascii="Khmer OS Battambang" w:hAnsi="Khmer OS Battambang" w:cs="Khmer OS Battambang" w:hint="cs"/>
          <w:b/>
          <w:bCs/>
          <w:szCs w:val="24"/>
          <w:cs/>
        </w:rPr>
        <w:t>២</w:t>
      </w:r>
      <w:r w:rsidR="00677360" w:rsidRPr="000C5FC5">
        <w:rPr>
          <w:rFonts w:ascii="Khmer OS Battambang" w:hAnsi="Khmer OS Battambang" w:cs="Khmer OS Battambang"/>
          <w:szCs w:val="24"/>
        </w:rPr>
        <w:t>.</w:t>
      </w:r>
      <w:r w:rsidR="00472AB6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ចូរគូស</w:t>
      </w:r>
      <w:r w:rsidR="001A1268" w:rsidRPr="000C5FC5">
        <w:rPr>
          <w:rFonts w:ascii="Khmer OS Battambang" w:eastAsia="Calibri" w:hAnsi="Khmer OS Battambang" w:cs="Khmer OS Battambang"/>
          <w:szCs w:val="24"/>
          <w:lang w:val="ca-ES"/>
        </w:rPr>
        <w:sym w:font="Wingdings" w:char="F0FE"/>
      </w:r>
      <w:r w:rsidR="00283AE4"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 xml:space="preserve"> ពាក្យដែល</w:t>
      </w:r>
      <w:r w:rsidR="00283AE4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ត្រូវនឹងរូបភាព</w:t>
      </w:r>
      <w:r w:rsidR="00283AE4"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>។</w:t>
      </w:r>
      <w:r w:rsidR="00677360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 xml:space="preserve"> (</w:t>
      </w:r>
      <w:r w:rsidR="00472AB6"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>១</w:t>
      </w:r>
      <w:r w:rsidR="00677360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ពិន្ទុ)</w:t>
      </w:r>
    </w:p>
    <w:p w14:paraId="2A20CD88" w14:textId="185FF49A" w:rsidR="00677360" w:rsidRPr="000C5FC5" w:rsidRDefault="009949AD" w:rsidP="00677360">
      <w:pPr>
        <w:pStyle w:val="NoSpacing"/>
        <w:rPr>
          <w:rFonts w:ascii="Khmer OS Battambang" w:hAnsi="Khmer OS Battambang" w:cs="Khmer OS Battambang"/>
          <w:lang w:val="ca-ES"/>
        </w:rPr>
      </w:pPr>
      <w:r w:rsidRPr="000C5FC5">
        <w:rPr>
          <w:rFonts w:ascii="Khmer OS Battambang" w:hAnsi="Khmer OS Battambang" w:cs="Khmer OS Battambang"/>
          <w:noProof/>
          <w:szCs w:val="32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34378366" wp14:editId="2259808B">
                <wp:simplePos x="0" y="0"/>
                <wp:positionH relativeFrom="column">
                  <wp:posOffset>3272155</wp:posOffset>
                </wp:positionH>
                <wp:positionV relativeFrom="paragraph">
                  <wp:posOffset>107314</wp:posOffset>
                </wp:positionV>
                <wp:extent cx="0" cy="2015067"/>
                <wp:effectExtent l="0" t="0" r="38100" b="2349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50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614973" id="Straight Connector 32" o:spid="_x0000_s1026" style="position:absolute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65pt,8.45pt" to="257.65pt,1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0C5FC5">
        <w:rPr>
          <w:rFonts w:ascii="Khmer OS Battambang" w:hAnsi="Khmer OS Battambang" w:cs="Khmer OS Battambang"/>
          <w:noProof/>
          <w:szCs w:val="32"/>
        </w:rPr>
        <mc:AlternateContent>
          <mc:Choice Requires="wpg">
            <w:drawing>
              <wp:anchor distT="0" distB="0" distL="114300" distR="114300" simplePos="0" relativeHeight="251698688" behindDoc="0" locked="0" layoutInCell="1" allowOverlap="1" wp14:anchorId="156C0337" wp14:editId="44AE33CF">
                <wp:simplePos x="0" y="0"/>
                <wp:positionH relativeFrom="column">
                  <wp:posOffset>977688</wp:posOffset>
                </wp:positionH>
                <wp:positionV relativeFrom="paragraph">
                  <wp:posOffset>90382</wp:posOffset>
                </wp:positionV>
                <wp:extent cx="1320165" cy="1311275"/>
                <wp:effectExtent l="0" t="0" r="0" b="3175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0165" cy="1311275"/>
                          <a:chOff x="0" y="0"/>
                          <a:chExt cx="1320165" cy="1311275"/>
                        </a:xfrm>
                      </wpg:grpSpPr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76" t="10926"/>
                          <a:stretch/>
                        </pic:blipFill>
                        <pic:spPr bwMode="auto">
                          <a:xfrm>
                            <a:off x="0" y="0"/>
                            <a:ext cx="1320165" cy="1311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467" y="0"/>
                            <a:ext cx="295910" cy="330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C0BBE1" w14:textId="4382C8FE" w:rsidR="006016EB" w:rsidRPr="006016EB" w:rsidRDefault="006016EB">
                              <w:pPr>
                                <w:rPr>
                                  <w:rFonts w:ascii="Khmer OS Content" w:hAnsi="Khmer OS Content" w:cs="Khmer OS Content"/>
                                </w:rPr>
                              </w:pPr>
                              <w:r w:rsidRPr="006016EB">
                                <w:rPr>
                                  <w:rFonts w:ascii="Khmer OS Content" w:hAnsi="Khmer OS Content" w:cs="Khmer OS Content"/>
                                  <w:cs/>
                                </w:rPr>
                                <w:t>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6C0337" id="Group 30" o:spid="_x0000_s1036" style="position:absolute;margin-left:77pt;margin-top:7.1pt;width:103.95pt;height:103.25pt;z-index:251698688" coordsize="13201,13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37" type="#_x0000_t75" style="position:absolute;width:13201;height:13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">
                  <v:imagedata r:id="rId9" o:title="" croptop="7160f" cropleft="5751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8" type="#_x0000_t202" style="position:absolute;left:84;width:2959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<v:textbox>
                    <w:txbxContent>
                      <w:p w14:paraId="2CC0BBE1" w14:textId="4382C8FE" w:rsidR="006016EB" w:rsidRPr="006016EB" w:rsidRDefault="006016EB">
                        <w:pPr>
                          <w:rPr>
                            <w:rFonts w:ascii="Khmer OS Content" w:hAnsi="Khmer OS Content" w:cs="Khmer OS Content"/>
                          </w:rPr>
                        </w:pPr>
                        <w:r w:rsidRPr="006016EB">
                          <w:rPr>
                            <w:rFonts w:ascii="Khmer OS Content" w:hAnsi="Khmer OS Content" w:cs="Khmer OS Content"/>
                            <w:cs/>
                          </w:rPr>
                          <w:t>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779A1E3" w14:textId="252C0819" w:rsidR="00677360" w:rsidRPr="000C5FC5" w:rsidRDefault="009949AD" w:rsidP="00677360">
      <w:pPr>
        <w:spacing w:line="276" w:lineRule="auto"/>
        <w:rPr>
          <w:rFonts w:ascii="Khmer OS Battambang" w:hAnsi="Khmer OS Battambang" w:cs="Khmer OS Battambang"/>
          <w:lang w:val="ca-ES"/>
        </w:rPr>
      </w:pPr>
      <w:r w:rsidRPr="000C5FC5">
        <w:rPr>
          <w:rFonts w:ascii="Khmer OS Battambang" w:hAnsi="Khmer OS Battambang" w:cs="Khmer OS Battambang"/>
          <w:noProof/>
        </w:rPr>
        <mc:AlternateContent>
          <mc:Choice Requires="wpg">
            <w:drawing>
              <wp:anchor distT="0" distB="0" distL="114300" distR="114300" simplePos="0" relativeHeight="251704832" behindDoc="0" locked="0" layoutInCell="1" allowOverlap="1" wp14:anchorId="253F699F" wp14:editId="212F2069">
                <wp:simplePos x="0" y="0"/>
                <wp:positionH relativeFrom="column">
                  <wp:posOffset>4245822</wp:posOffset>
                </wp:positionH>
                <wp:positionV relativeFrom="paragraph">
                  <wp:posOffset>55668</wp:posOffset>
                </wp:positionV>
                <wp:extent cx="1292225" cy="1261110"/>
                <wp:effectExtent l="0" t="0" r="3175" b="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2225" cy="1261110"/>
                          <a:chOff x="0" y="0"/>
                          <a:chExt cx="1292225" cy="126111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225" cy="1261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5910" cy="330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53BE79" w14:textId="1604EE88" w:rsidR="009949AD" w:rsidRPr="006016EB" w:rsidRDefault="009949AD" w:rsidP="009949AD">
                              <w:pPr>
                                <w:rPr>
                                  <w:rFonts w:ascii="Khmer OS Content" w:hAnsi="Khmer OS Content" w:cs="Khmer OS Content"/>
                                </w:rPr>
                              </w:pPr>
                              <w:r>
                                <w:rPr>
                                  <w:rFonts w:ascii="Khmer OS Content" w:hAnsi="Khmer OS Content" w:cs="Khmer OS Content" w:hint="cs"/>
                                  <w:cs/>
                                </w:rPr>
                                <w:t>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3F699F" id="Group 31" o:spid="_x0000_s1039" style="position:absolute;margin-left:334.3pt;margin-top:4.4pt;width:101.75pt;height:99.3pt;z-index:251704832" coordsize="12922,12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">
                <v:shape id="Picture 2" o:spid="_x0000_s1040" type="#_x0000_t75" style="position:absolute;width:12922;height:12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">
                  <v:imagedata r:id="rId11" o:title=""/>
                </v:shape>
                <v:shape id="Text Box 2" o:spid="_x0000_s1041" type="#_x0000_t202" style="position:absolute;width:2959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">
                  <v:textbox>
                    <w:txbxContent>
                      <w:p w14:paraId="3F53BE79" w14:textId="1604EE88" w:rsidR="009949AD" w:rsidRPr="006016EB" w:rsidRDefault="009949AD" w:rsidP="009949AD">
                        <w:pPr>
                          <w:rPr>
                            <w:rFonts w:ascii="Khmer OS Content" w:hAnsi="Khmer OS Content" w:cs="Khmer OS Content"/>
                          </w:rPr>
                        </w:pPr>
                        <w:r>
                          <w:rPr>
                            <w:rFonts w:ascii="Khmer OS Content" w:hAnsi="Khmer OS Content" w:cs="Khmer OS Content" w:hint="cs"/>
                            <w:cs/>
                          </w:rPr>
                          <w:t>២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E51A90C" w14:textId="5EB3BBE5" w:rsidR="00D60349" w:rsidRPr="000C5FC5" w:rsidRDefault="00D60349" w:rsidP="00677360">
      <w:pPr>
        <w:spacing w:line="276" w:lineRule="auto"/>
        <w:rPr>
          <w:rFonts w:ascii="Khmer OS Battambang" w:hAnsi="Khmer OS Battambang" w:cs="Khmer OS Battambang"/>
          <w:lang w:val="ca-ES"/>
        </w:rPr>
      </w:pPr>
    </w:p>
    <w:p w14:paraId="2044663F" w14:textId="773B687D" w:rsidR="00677360" w:rsidRPr="000C5FC5" w:rsidRDefault="00677360" w:rsidP="00677360">
      <w:pPr>
        <w:spacing w:line="276" w:lineRule="auto"/>
        <w:rPr>
          <w:rFonts w:ascii="Khmer OS Battambang" w:hAnsi="Khmer OS Battambang" w:cs="Khmer OS Battambang"/>
          <w:lang w:val="ca-ES"/>
        </w:rPr>
      </w:pPr>
    </w:p>
    <w:p w14:paraId="29A7B1CE" w14:textId="3AB5B193" w:rsidR="00677360" w:rsidRPr="000C5FC5" w:rsidRDefault="00677360" w:rsidP="00677360">
      <w:pPr>
        <w:spacing w:line="276" w:lineRule="auto"/>
        <w:rPr>
          <w:rFonts w:ascii="Khmer OS Battambang" w:hAnsi="Khmer OS Battambang" w:cs="Khmer OS Battambang"/>
          <w:lang w:val="ca-ES"/>
        </w:rPr>
      </w:pPr>
    </w:p>
    <w:p w14:paraId="44C53C32" w14:textId="5989A176" w:rsidR="001A68B3" w:rsidRPr="000C5FC5" w:rsidRDefault="00D60349" w:rsidP="00D60349">
      <w:pPr>
        <w:pStyle w:val="NoSpacing"/>
        <w:rPr>
          <w:rFonts w:ascii="Khmer OS Battambang" w:hAnsi="Khmer OS Battambang" w:cs="Khmer OS Battambang"/>
          <w:szCs w:val="24"/>
          <w:lang w:val="ca-ES"/>
        </w:rPr>
      </w:pPr>
      <w:r w:rsidRPr="000C5FC5">
        <w:rPr>
          <w:rFonts w:ascii="Khmer OS Battambang" w:hAnsi="Khmer OS Battambang" w:cs="Khmer OS Battambang" w:hint="cs"/>
          <w:szCs w:val="32"/>
          <w:cs/>
        </w:rPr>
        <w:t xml:space="preserve">   </w:t>
      </w:r>
      <w:r w:rsidR="001A1268" w:rsidRPr="000C5FC5">
        <w:rPr>
          <w:rFonts w:ascii="Khmer OS Battambang" w:hAnsi="Khmer OS Battambang" w:cs="Khmer OS Battambang"/>
          <w:szCs w:val="24"/>
        </w:rPr>
        <w:sym w:font="Wingdings" w:char="F0A8"/>
      </w:r>
      <w:r w:rsidRPr="000C5FC5">
        <w:rPr>
          <w:rFonts w:ascii="Khmer OS Battambang" w:hAnsi="Khmer OS Battambang" w:cs="Khmer OS Battambang" w:hint="cs"/>
          <w:szCs w:val="24"/>
          <w:cs/>
        </w:rPr>
        <w:t>ក.ព្រាប</w:t>
      </w:r>
      <w:r w:rsidR="00677360" w:rsidRPr="000C5FC5">
        <w:rPr>
          <w:rFonts w:ascii="Khmer OS Battambang" w:hAnsi="Khmer OS Battambang" w:cs="Khmer OS Battambang"/>
          <w:szCs w:val="24"/>
          <w:cs/>
          <w:lang w:val="ca-ES"/>
        </w:rPr>
        <w:t xml:space="preserve"> </w:t>
      </w:r>
      <w:r w:rsidR="007E186E" w:rsidRPr="000C5FC5">
        <w:rPr>
          <w:rFonts w:ascii="Khmer OS Battambang" w:hAnsi="Khmer OS Battambang" w:cs="Khmer OS Battambang"/>
          <w:szCs w:val="24"/>
          <w:cs/>
          <w:lang w:val="ca-ES"/>
        </w:rPr>
        <w:t xml:space="preserve"> </w:t>
      </w:r>
      <w:r w:rsidR="001A1268" w:rsidRPr="000C5FC5">
        <w:rPr>
          <w:rFonts w:ascii="Khmer OS Battambang" w:hAnsi="Khmer OS Battambang" w:cs="Khmer OS Battambang"/>
          <w:szCs w:val="24"/>
          <w:cs/>
          <w:lang w:val="ca-ES"/>
        </w:rPr>
        <w:t xml:space="preserve"> </w:t>
      </w:r>
      <w:r w:rsidR="001A1268" w:rsidRPr="000C5FC5">
        <w:rPr>
          <w:rFonts w:ascii="Khmer OS Battambang" w:hAnsi="Khmer OS Battambang" w:cs="Khmer OS Battambang"/>
          <w:szCs w:val="24"/>
        </w:rPr>
        <w:sym w:font="Wingdings" w:char="F0A8"/>
      </w:r>
      <w:r w:rsidRPr="000C5FC5">
        <w:rPr>
          <w:rFonts w:ascii="Khmer OS Battambang" w:hAnsi="Khmer OS Battambang" w:cs="Khmer OS Battambang" w:hint="cs"/>
          <w:szCs w:val="24"/>
          <w:cs/>
        </w:rPr>
        <w:t>ខ.</w:t>
      </w:r>
      <w:r w:rsidRPr="000C5FC5">
        <w:rPr>
          <w:rFonts w:ascii="Khmer OS Battambang" w:hAnsi="Khmer OS Battambang" w:cs="Khmer OS Battambang" w:hint="cs"/>
          <w:szCs w:val="24"/>
          <w:cs/>
          <w:lang w:val="ca-ES"/>
        </w:rPr>
        <w:t>មៀម</w:t>
      </w:r>
      <w:r w:rsidR="00677360" w:rsidRPr="000C5FC5">
        <w:rPr>
          <w:rFonts w:ascii="Khmer OS Battambang" w:hAnsi="Khmer OS Battambang" w:cs="Khmer OS Battambang"/>
          <w:szCs w:val="24"/>
          <w:cs/>
          <w:lang w:val="ca-ES"/>
        </w:rPr>
        <w:t xml:space="preserve"> </w:t>
      </w:r>
      <w:r w:rsidR="006016EB" w:rsidRPr="000C5FC5">
        <w:rPr>
          <w:rFonts w:ascii="Khmer OS Battambang" w:hAnsi="Khmer OS Battambang" w:cs="Khmer OS Battambang" w:hint="cs"/>
          <w:szCs w:val="24"/>
          <w:cs/>
          <w:lang w:val="ca-ES"/>
        </w:rPr>
        <w:t xml:space="preserve"> </w:t>
      </w:r>
      <w:r w:rsidR="001A1268" w:rsidRPr="000C5FC5">
        <w:rPr>
          <w:rFonts w:ascii="Khmer OS Battambang" w:hAnsi="Khmer OS Battambang" w:cs="Khmer OS Battambang"/>
          <w:szCs w:val="24"/>
          <w:cs/>
          <w:lang w:val="ca-ES"/>
        </w:rPr>
        <w:t xml:space="preserve"> </w:t>
      </w:r>
      <w:r w:rsidR="007E186E" w:rsidRPr="000C5FC5">
        <w:rPr>
          <w:rFonts w:ascii="Khmer OS Battambang" w:hAnsi="Khmer OS Battambang" w:cs="Khmer OS Battambang"/>
          <w:szCs w:val="24"/>
        </w:rPr>
        <w:sym w:font="Wingdings" w:char="F0A8"/>
      </w:r>
      <w:r w:rsidRPr="000C5FC5">
        <w:rPr>
          <w:rFonts w:ascii="Khmer OS Battambang" w:hAnsi="Khmer OS Battambang" w:cs="Khmer OS Battambang" w:hint="cs"/>
          <w:szCs w:val="24"/>
          <w:cs/>
        </w:rPr>
        <w:t>គ.</w:t>
      </w:r>
      <w:r w:rsidR="007E186E" w:rsidRPr="000C5FC5">
        <w:rPr>
          <w:rFonts w:ascii="Khmer OS Battambang" w:hAnsi="Khmer OS Battambang" w:cs="Khmer OS Battambang" w:hint="cs"/>
          <w:szCs w:val="24"/>
          <w:cs/>
          <w:lang w:val="ca-ES"/>
        </w:rPr>
        <w:t>ត្រ</w:t>
      </w:r>
      <w:r w:rsidRPr="000C5FC5">
        <w:rPr>
          <w:rFonts w:ascii="Khmer OS Battambang" w:hAnsi="Khmer OS Battambang" w:cs="Khmer OS Battambang" w:hint="cs"/>
          <w:szCs w:val="24"/>
          <w:cs/>
          <w:lang w:val="ca-ES"/>
        </w:rPr>
        <w:t xml:space="preserve">ចៀកកាំ   </w:t>
      </w:r>
      <w:r w:rsidRPr="000C5FC5">
        <w:rPr>
          <w:rFonts w:ascii="Khmer OS Battambang" w:hAnsi="Khmer OS Battambang" w:cs="Khmer OS Battambang"/>
          <w:szCs w:val="24"/>
        </w:rPr>
        <w:sym w:font="Wingdings" w:char="F0A8"/>
      </w:r>
      <w:r w:rsidRPr="000C5FC5">
        <w:rPr>
          <w:rFonts w:ascii="Khmer OS Battambang" w:hAnsi="Khmer OS Battambang" w:cs="Khmer OS Battambang" w:hint="cs"/>
          <w:szCs w:val="24"/>
          <w:cs/>
        </w:rPr>
        <w:t>ឃ.</w:t>
      </w:r>
      <w:r w:rsidRPr="000C5FC5">
        <w:rPr>
          <w:rFonts w:ascii="Khmer OS Battambang" w:hAnsi="Khmer OS Battambang" w:cs="Khmer OS Battambang" w:hint="cs"/>
          <w:szCs w:val="24"/>
          <w:cs/>
          <w:lang w:val="ca-ES"/>
        </w:rPr>
        <w:t>កុក</w:t>
      </w:r>
      <w:r w:rsidR="007E186E" w:rsidRPr="000C5FC5">
        <w:rPr>
          <w:rFonts w:ascii="Khmer OS Battambang" w:hAnsi="Khmer OS Battambang" w:cs="Khmer OS Battambang"/>
          <w:szCs w:val="24"/>
          <w:cs/>
          <w:lang w:val="ca-ES"/>
        </w:rPr>
        <w:t xml:space="preserve">    </w:t>
      </w:r>
      <w:r w:rsidR="001A1268" w:rsidRPr="000C5FC5">
        <w:rPr>
          <w:rFonts w:ascii="Khmer OS Battambang" w:hAnsi="Khmer OS Battambang" w:cs="Khmer OS Battambang"/>
          <w:szCs w:val="24"/>
        </w:rPr>
        <w:sym w:font="Wingdings" w:char="F0A8"/>
      </w:r>
      <w:r w:rsidR="006016EB" w:rsidRPr="000C5FC5">
        <w:rPr>
          <w:rFonts w:ascii="Khmer OS Battambang" w:hAnsi="Khmer OS Battambang" w:cs="Khmer OS Battambang" w:hint="cs"/>
          <w:szCs w:val="24"/>
          <w:cs/>
        </w:rPr>
        <w:t>ក.</w:t>
      </w:r>
      <w:r w:rsidR="00677360" w:rsidRPr="000C5FC5">
        <w:rPr>
          <w:rFonts w:ascii="Khmer OS Battambang" w:hAnsi="Khmer OS Battambang" w:cs="Khmer OS Battambang"/>
          <w:szCs w:val="24"/>
          <w:cs/>
          <w:lang w:val="ca-ES"/>
        </w:rPr>
        <w:t xml:space="preserve">នំគម </w:t>
      </w:r>
      <w:r w:rsidR="001A1268" w:rsidRPr="000C5FC5">
        <w:rPr>
          <w:rFonts w:ascii="Khmer OS Battambang" w:hAnsi="Khmer OS Battambang" w:cs="Khmer OS Battambang" w:hint="cs"/>
          <w:szCs w:val="24"/>
          <w:cs/>
          <w:lang w:val="ca-ES"/>
        </w:rPr>
        <w:tab/>
      </w:r>
      <w:r w:rsidR="001A1268" w:rsidRPr="000C5FC5">
        <w:rPr>
          <w:rFonts w:ascii="Khmer OS Battambang" w:hAnsi="Khmer OS Battambang" w:cs="Khmer OS Battambang"/>
          <w:szCs w:val="24"/>
        </w:rPr>
        <w:sym w:font="Wingdings" w:char="F0A8"/>
      </w:r>
      <w:r w:rsidR="006016EB" w:rsidRPr="000C5FC5">
        <w:rPr>
          <w:rFonts w:ascii="Khmer OS Battambang" w:hAnsi="Khmer OS Battambang" w:cs="Khmer OS Battambang" w:hint="cs"/>
          <w:szCs w:val="24"/>
          <w:cs/>
        </w:rPr>
        <w:t>ខ.</w:t>
      </w:r>
      <w:r w:rsidR="006016EB" w:rsidRPr="000C5FC5">
        <w:rPr>
          <w:rFonts w:ascii="Khmer OS Battambang" w:hAnsi="Khmer OS Battambang" w:cs="Khmer OS Battambang" w:hint="cs"/>
          <w:szCs w:val="24"/>
          <w:cs/>
          <w:lang w:val="ca-ES"/>
        </w:rPr>
        <w:t>អន្សម</w:t>
      </w:r>
      <w:r w:rsidR="00677360" w:rsidRPr="000C5FC5">
        <w:rPr>
          <w:rFonts w:ascii="Khmer OS Battambang" w:hAnsi="Khmer OS Battambang" w:cs="Khmer OS Battambang"/>
          <w:szCs w:val="24"/>
          <w:cs/>
          <w:lang w:val="ca-ES"/>
        </w:rPr>
        <w:t xml:space="preserve"> </w:t>
      </w:r>
      <w:r w:rsidR="007E186E" w:rsidRPr="000C5FC5">
        <w:rPr>
          <w:rFonts w:ascii="Khmer OS Battambang" w:hAnsi="Khmer OS Battambang" w:cs="Khmer OS Battambang" w:hint="cs"/>
          <w:szCs w:val="24"/>
          <w:cs/>
          <w:lang w:val="ca-ES"/>
        </w:rPr>
        <w:t xml:space="preserve">  </w:t>
      </w:r>
      <w:r w:rsidR="00677360" w:rsidRPr="000C5FC5">
        <w:rPr>
          <w:rFonts w:ascii="Khmer OS Battambang" w:hAnsi="Khmer OS Battambang" w:cs="Khmer OS Battambang"/>
          <w:szCs w:val="24"/>
          <w:cs/>
          <w:lang w:val="ca-ES"/>
        </w:rPr>
        <w:t xml:space="preserve"> </w:t>
      </w:r>
      <w:r w:rsidR="007E186E" w:rsidRPr="000C5FC5">
        <w:rPr>
          <w:rFonts w:ascii="Khmer OS Battambang" w:hAnsi="Khmer OS Battambang" w:cs="Khmer OS Battambang"/>
          <w:szCs w:val="24"/>
        </w:rPr>
        <w:sym w:font="Wingdings" w:char="F0A8"/>
      </w:r>
      <w:r w:rsidR="006016EB" w:rsidRPr="000C5FC5">
        <w:rPr>
          <w:rFonts w:ascii="Khmer OS Battambang" w:hAnsi="Khmer OS Battambang" w:cs="Khmer OS Battambang" w:hint="cs"/>
          <w:szCs w:val="24"/>
          <w:cs/>
        </w:rPr>
        <w:t>គ.</w:t>
      </w:r>
      <w:r w:rsidR="007E186E" w:rsidRPr="000C5FC5">
        <w:rPr>
          <w:rFonts w:ascii="Khmer OS Battambang" w:hAnsi="Khmer OS Battambang" w:cs="Khmer OS Battambang" w:hint="cs"/>
          <w:szCs w:val="24"/>
          <w:cs/>
          <w:lang w:val="ca-ES"/>
        </w:rPr>
        <w:t>នំ</w:t>
      </w:r>
      <w:r w:rsidR="009949AD" w:rsidRPr="000C5FC5">
        <w:rPr>
          <w:rFonts w:ascii="Khmer OS Battambang" w:hAnsi="Khmer OS Battambang" w:cs="Khmer OS Battambang" w:hint="cs"/>
          <w:szCs w:val="24"/>
          <w:cs/>
          <w:lang w:val="ca-ES"/>
        </w:rPr>
        <w:t xml:space="preserve">កង    </w:t>
      </w:r>
      <w:r w:rsidR="007E186E" w:rsidRPr="000C5FC5">
        <w:rPr>
          <w:rFonts w:ascii="Khmer OS Battambang" w:hAnsi="Khmer OS Battambang" w:cs="Khmer OS Battambang"/>
          <w:szCs w:val="24"/>
          <w:cs/>
          <w:lang w:val="ca-ES"/>
        </w:rPr>
        <w:t xml:space="preserve"> </w:t>
      </w:r>
      <w:r w:rsidR="006016EB" w:rsidRPr="000C5FC5">
        <w:rPr>
          <w:rFonts w:ascii="Khmer OS Battambang" w:hAnsi="Khmer OS Battambang" w:cs="Khmer OS Battambang"/>
          <w:szCs w:val="24"/>
        </w:rPr>
        <w:sym w:font="Wingdings" w:char="F0A8"/>
      </w:r>
      <w:r w:rsidR="006016EB" w:rsidRPr="000C5FC5">
        <w:rPr>
          <w:rFonts w:ascii="Khmer OS Battambang" w:hAnsi="Khmer OS Battambang" w:cs="Khmer OS Battambang" w:hint="cs"/>
          <w:szCs w:val="24"/>
          <w:cs/>
        </w:rPr>
        <w:t>គ.</w:t>
      </w:r>
      <w:r w:rsidR="006016EB" w:rsidRPr="000C5FC5">
        <w:rPr>
          <w:rFonts w:ascii="Khmer OS Battambang" w:hAnsi="Khmer OS Battambang" w:cs="Khmer OS Battambang" w:hint="cs"/>
          <w:szCs w:val="24"/>
          <w:cs/>
          <w:lang w:val="ca-ES"/>
        </w:rPr>
        <w:t>នំបត់</w:t>
      </w:r>
      <w:r w:rsidR="007E186E" w:rsidRPr="000C5FC5">
        <w:rPr>
          <w:rFonts w:ascii="Khmer OS Battambang" w:hAnsi="Khmer OS Battambang" w:cs="Khmer OS Battambang"/>
          <w:szCs w:val="24"/>
          <w:cs/>
          <w:lang w:val="ca-ES"/>
        </w:rPr>
        <w:t xml:space="preserve"> </w:t>
      </w:r>
    </w:p>
    <w:p w14:paraId="6A614D8F" w14:textId="77777777" w:rsidR="00CF59D0" w:rsidRPr="000C5FC5" w:rsidRDefault="004E770A" w:rsidP="004E770A">
      <w:pPr>
        <w:rPr>
          <w:rFonts w:ascii="Khmer OS Battambang" w:hAnsi="Khmer OS Battambang" w:cs="Khmer OS Battambang"/>
          <w:lang w:val="ca-ES"/>
        </w:rPr>
      </w:pPr>
      <w:r w:rsidRPr="000C5FC5">
        <w:rPr>
          <w:rFonts w:ascii="Khmer OS Battambang" w:hAnsi="Khmer OS Battambang" w:cs="Khmer OS Battambang"/>
          <w:lang w:val="ca-ES"/>
        </w:rPr>
        <w:tab/>
      </w:r>
    </w:p>
    <w:p w14:paraId="49C0DD3C" w14:textId="42669893" w:rsidR="004E770A" w:rsidRPr="000C5FC5" w:rsidRDefault="003041C8" w:rsidP="00CF59D0">
      <w:pPr>
        <w:ind w:firstLine="720"/>
        <w:rPr>
          <w:rFonts w:ascii="Khmer OS Battambang" w:eastAsia="Calibri" w:hAnsi="Khmer OS Battambang" w:cs="Khmer OS Battambang"/>
          <w:szCs w:val="24"/>
          <w:lang w:val="ca-ES"/>
        </w:rPr>
      </w:pPr>
      <w:r w:rsidRPr="000C5FC5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>៣</w:t>
      </w:r>
      <w:r w:rsidR="004E770A" w:rsidRPr="000C5FC5">
        <w:rPr>
          <w:rFonts w:ascii="Khmer OS Battambang" w:hAnsi="Khmer OS Battambang" w:cs="Khmer OS Battambang"/>
          <w:szCs w:val="24"/>
          <w:lang w:val="ca-ES"/>
        </w:rPr>
        <w:t>.</w:t>
      </w:r>
      <w:r w:rsidR="004E770A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ចូរ</w:t>
      </w:r>
      <w:r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>គូសភ្ជាប់ពីរូបភាពទៅ</w:t>
      </w:r>
      <w:r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ពាក្យ</w:t>
      </w:r>
      <w:r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>ដែល</w:t>
      </w:r>
      <w:r w:rsidR="004E770A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ត្រូវនឹងរូបភាព</w:t>
      </w:r>
      <w:r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>។</w:t>
      </w:r>
      <w:r w:rsidR="004E770A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 xml:space="preserve"> </w:t>
      </w:r>
      <w:r w:rsidR="004E770A" w:rsidRPr="000C5FC5">
        <w:rPr>
          <w:rFonts w:ascii="Khmer OS Battambang" w:hAnsi="Khmer OS Battambang" w:cs="Khmer OS Battambang"/>
          <w:szCs w:val="24"/>
          <w:cs/>
          <w:lang w:val="ca-ES"/>
        </w:rPr>
        <w:t xml:space="preserve"> </w:t>
      </w:r>
      <w:r w:rsidR="004E770A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(</w:t>
      </w:r>
      <w:r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>១</w:t>
      </w:r>
      <w:r w:rsidR="004E770A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ពិន្ទុ)</w:t>
      </w:r>
    </w:p>
    <w:p w14:paraId="0006A6FB" w14:textId="1A42ED66" w:rsidR="00642509" w:rsidRPr="000C5FC5" w:rsidRDefault="00642509" w:rsidP="002304B1">
      <w:pPr>
        <w:spacing w:after="0"/>
        <w:ind w:left="4320" w:firstLine="720"/>
        <w:rPr>
          <w:rFonts w:ascii="Khmer OS Battambang" w:eastAsia="Calibri" w:hAnsi="Khmer OS Battambang" w:cs="Khmer OS Battambang"/>
          <w:szCs w:val="28"/>
          <w:lang w:val="ca-ES"/>
        </w:rPr>
      </w:pPr>
      <w:r w:rsidRPr="000C5FC5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79232" behindDoc="0" locked="0" layoutInCell="1" allowOverlap="1" wp14:anchorId="717AFEE0" wp14:editId="2B85D85E">
            <wp:simplePos x="0" y="0"/>
            <wp:positionH relativeFrom="column">
              <wp:posOffset>541655</wp:posOffset>
            </wp:positionH>
            <wp:positionV relativeFrom="paragraph">
              <wp:posOffset>144780</wp:posOffset>
            </wp:positionV>
            <wp:extent cx="2355850" cy="1599565"/>
            <wp:effectExtent l="0" t="0" r="6350" b="635"/>
            <wp:wrapSquare wrapText="bothSides"/>
            <wp:docPr id="3" name="Picture 3" descr="Koem Ratana on Twitter: &quot;អត្ថន័យផ្កាឈូកខ្មែរ||meaning of lotus  khmer-Cambodia lotus Watch Video:=&amp;gt; https://t.co/s32JCLBdef  https://t.co/od2xe2Nq7H&quot; / Twi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oem Ratana on Twitter: &quot;អត្ថន័យផ្កាឈូកខ្មែរ||meaning of lotus  khmer-Cambodia lotus Watch Video:=&amp;gt; https://t.co/s32JCLBdef  https://t.co/od2xe2Nq7H&quot; / Twitte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8384FD" w14:textId="4A459899" w:rsidR="001A1268" w:rsidRPr="000C5FC5" w:rsidRDefault="001A1268" w:rsidP="00642509">
      <w:pPr>
        <w:spacing w:after="0"/>
        <w:ind w:firstLine="720"/>
        <w:rPr>
          <w:rFonts w:ascii="Khmer OS Battambang" w:eastAsia="Calibri" w:hAnsi="Khmer OS Battambang" w:cs="Khmer OS Battambang"/>
          <w:szCs w:val="28"/>
          <w:lang w:val="ca-ES"/>
        </w:rPr>
      </w:pPr>
      <w:r w:rsidRPr="000C5FC5">
        <w:rPr>
          <w:rFonts w:ascii="Khmer OS Battambang" w:eastAsia="Calibri" w:hAnsi="Khmer OS Battambang" w:cs="Khmer OS Battambang" w:hint="cs"/>
          <w:szCs w:val="28"/>
          <w:cs/>
          <w:lang w:val="ca-ES"/>
        </w:rPr>
        <w:t>ក</w:t>
      </w:r>
      <w:r w:rsidR="00642509" w:rsidRPr="000C5FC5">
        <w:rPr>
          <w:rFonts w:ascii="Khmer OS Battambang" w:eastAsia="Calibri" w:hAnsi="Khmer OS Battambang" w:cs="Khmer OS Battambang" w:hint="cs"/>
          <w:szCs w:val="28"/>
          <w:cs/>
          <w:lang w:val="ca-ES"/>
        </w:rPr>
        <w:t>.</w:t>
      </w:r>
      <w:r w:rsidRPr="000C5FC5">
        <w:rPr>
          <w:rFonts w:ascii="Khmer OS Battambang" w:eastAsia="Calibri" w:hAnsi="Khmer OS Battambang" w:cs="Khmer OS Battambang"/>
          <w:szCs w:val="28"/>
          <w:cs/>
          <w:lang w:val="ca-ES"/>
        </w:rPr>
        <w:t>ផ្ក</w:t>
      </w:r>
      <w:r w:rsidRPr="000C5FC5">
        <w:rPr>
          <w:rFonts w:ascii="Khmer OS Battambang" w:eastAsia="Calibri" w:hAnsi="Khmer OS Battambang" w:cs="Khmer OS Battambang" w:hint="cs"/>
          <w:szCs w:val="28"/>
          <w:cs/>
          <w:lang w:val="ca-ES"/>
        </w:rPr>
        <w:t>ាកូ</w:t>
      </w:r>
      <w:r w:rsidRPr="000C5FC5">
        <w:rPr>
          <w:rFonts w:ascii="Khmer OS Battambang" w:eastAsia="Calibri" w:hAnsi="Khmer OS Battambang" w:cs="Khmer OS Battambang"/>
          <w:szCs w:val="28"/>
          <w:cs/>
          <w:lang w:val="ca-ES"/>
        </w:rPr>
        <w:t xml:space="preserve">លាប  </w:t>
      </w:r>
      <w:r w:rsidRPr="000C5FC5">
        <w:rPr>
          <w:rFonts w:ascii="Khmer OS Battambang" w:eastAsia="Calibri" w:hAnsi="Khmer OS Battambang" w:cs="Khmer OS Battambang"/>
          <w:szCs w:val="28"/>
          <w:lang w:val="ca-ES"/>
        </w:rPr>
        <w:t xml:space="preserve"> </w:t>
      </w:r>
    </w:p>
    <w:p w14:paraId="4CCB1A00" w14:textId="6AFC0424" w:rsidR="001A1268" w:rsidRPr="000C5FC5" w:rsidRDefault="001A1268" w:rsidP="00642509">
      <w:pPr>
        <w:spacing w:after="0"/>
        <w:ind w:firstLine="720"/>
        <w:rPr>
          <w:rFonts w:ascii="Khmer OS Battambang" w:eastAsia="Calibri" w:hAnsi="Khmer OS Battambang" w:cs="Khmer OS Battambang"/>
          <w:szCs w:val="28"/>
          <w:lang w:val="ca-ES"/>
        </w:rPr>
      </w:pPr>
      <w:r w:rsidRPr="000C5FC5">
        <w:rPr>
          <w:rFonts w:ascii="Khmer OS Battambang" w:eastAsia="Calibri" w:hAnsi="Khmer OS Battambang" w:cs="Khmer OS Battambang"/>
          <w:szCs w:val="28"/>
          <w:cs/>
          <w:lang w:val="ca-ES"/>
        </w:rPr>
        <w:t>ខ.</w:t>
      </w:r>
      <w:r w:rsidR="004E770A" w:rsidRPr="000C5FC5">
        <w:rPr>
          <w:rFonts w:ascii="Khmer OS Battambang" w:eastAsia="Calibri" w:hAnsi="Khmer OS Battambang" w:cs="Khmer OS Battambang"/>
          <w:szCs w:val="28"/>
          <w:cs/>
          <w:lang w:val="ca-ES"/>
        </w:rPr>
        <w:t xml:space="preserve"> ផ្កាស្បៃរឿង </w:t>
      </w:r>
      <w:r w:rsidR="004E770A" w:rsidRPr="000C5FC5">
        <w:rPr>
          <w:rFonts w:ascii="Khmer OS Battambang" w:eastAsia="Calibri" w:hAnsi="Khmer OS Battambang" w:cs="Khmer OS Battambang"/>
          <w:szCs w:val="28"/>
          <w:lang w:val="ca-ES"/>
        </w:rPr>
        <w:t xml:space="preserve"> </w:t>
      </w:r>
    </w:p>
    <w:p w14:paraId="7A302EDA" w14:textId="6137BBC2" w:rsidR="001A1268" w:rsidRPr="000C5FC5" w:rsidRDefault="004E770A" w:rsidP="00642509">
      <w:pPr>
        <w:spacing w:after="0"/>
        <w:ind w:left="5040" w:firstLine="720"/>
        <w:rPr>
          <w:rFonts w:ascii="Khmer OS Battambang" w:eastAsia="Calibri" w:hAnsi="Khmer OS Battambang" w:cs="Khmer OS Battambang"/>
          <w:szCs w:val="28"/>
          <w:lang w:val="ca-ES"/>
        </w:rPr>
      </w:pPr>
      <w:r w:rsidRPr="000C5FC5">
        <w:rPr>
          <w:rFonts w:ascii="Khmer OS Battambang" w:eastAsia="Calibri" w:hAnsi="Khmer OS Battambang" w:cs="Khmer OS Battambang"/>
          <w:szCs w:val="28"/>
          <w:cs/>
          <w:lang w:val="ca-ES"/>
        </w:rPr>
        <w:t xml:space="preserve"> </w:t>
      </w:r>
      <w:r w:rsidR="001A1268" w:rsidRPr="000C5FC5">
        <w:rPr>
          <w:rFonts w:ascii="Khmer OS Battambang" w:eastAsia="Calibri" w:hAnsi="Khmer OS Battambang" w:cs="Khmer OS Battambang" w:hint="cs"/>
          <w:szCs w:val="28"/>
          <w:cs/>
          <w:lang w:val="ca-ES"/>
        </w:rPr>
        <w:tab/>
      </w:r>
      <w:r w:rsidR="001A1268" w:rsidRPr="000C5FC5">
        <w:rPr>
          <w:rFonts w:ascii="Khmer OS Battambang" w:eastAsia="Calibri" w:hAnsi="Khmer OS Battambang" w:cs="Khmer OS Battambang"/>
          <w:szCs w:val="28"/>
          <w:cs/>
          <w:lang w:val="ca-ES"/>
        </w:rPr>
        <w:t>គ.</w:t>
      </w:r>
      <w:r w:rsidRPr="000C5FC5">
        <w:rPr>
          <w:rFonts w:ascii="Khmer OS Battambang" w:eastAsia="Calibri" w:hAnsi="Khmer OS Battambang" w:cs="Khmer OS Battambang"/>
          <w:szCs w:val="28"/>
          <w:lang w:val="ca-ES"/>
        </w:rPr>
        <w:t xml:space="preserve"> </w:t>
      </w:r>
      <w:r w:rsidRPr="000C5FC5">
        <w:rPr>
          <w:rFonts w:ascii="Khmer OS Battambang" w:eastAsia="Calibri" w:hAnsi="Khmer OS Battambang" w:cs="Khmer OS Battambang"/>
          <w:szCs w:val="28"/>
          <w:cs/>
          <w:lang w:val="ca-ES"/>
        </w:rPr>
        <w:t xml:space="preserve">ផ្ការំចង់     </w:t>
      </w:r>
    </w:p>
    <w:p w14:paraId="2B58CB62" w14:textId="322AE3DC" w:rsidR="004E770A" w:rsidRPr="000C5FC5" w:rsidRDefault="001A1268" w:rsidP="00642509">
      <w:pPr>
        <w:spacing w:after="0"/>
        <w:ind w:firstLine="720"/>
        <w:rPr>
          <w:rFonts w:ascii="Khmer OS Battambang" w:eastAsia="Calibri" w:hAnsi="Khmer OS Battambang" w:cs="Khmer OS Battambang"/>
          <w:szCs w:val="28"/>
          <w:lang w:val="ca-ES"/>
        </w:rPr>
      </w:pPr>
      <w:r w:rsidRPr="000C5FC5">
        <w:rPr>
          <w:rFonts w:ascii="Khmer OS Battambang" w:eastAsia="Calibri" w:hAnsi="Khmer OS Battambang" w:cs="Khmer OS Battambang"/>
          <w:szCs w:val="28"/>
          <w:cs/>
          <w:lang w:val="ca-ES"/>
        </w:rPr>
        <w:t>ឃ.</w:t>
      </w:r>
      <w:r w:rsidR="004E770A" w:rsidRPr="000C5FC5">
        <w:rPr>
          <w:rFonts w:ascii="Khmer OS Battambang" w:eastAsia="Calibri" w:hAnsi="Khmer OS Battambang" w:cs="Khmer OS Battambang"/>
          <w:szCs w:val="28"/>
          <w:lang w:val="ca-ES"/>
        </w:rPr>
        <w:t xml:space="preserve"> </w:t>
      </w:r>
      <w:r w:rsidR="004E770A" w:rsidRPr="000C5FC5">
        <w:rPr>
          <w:rFonts w:ascii="Khmer OS Battambang" w:eastAsia="Calibri" w:hAnsi="Khmer OS Battambang" w:cs="Khmer OS Battambang"/>
          <w:szCs w:val="28"/>
          <w:cs/>
          <w:lang w:val="ca-ES"/>
        </w:rPr>
        <w:t>ផ្កាឈូក</w:t>
      </w:r>
    </w:p>
    <w:p w14:paraId="3E5A2C48" w14:textId="77777777" w:rsidR="00E72D9C" w:rsidRPr="000C5FC5" w:rsidRDefault="00B83BB6" w:rsidP="004E770A">
      <w:pPr>
        <w:pStyle w:val="NoSpacing"/>
        <w:rPr>
          <w:rFonts w:ascii="Khmer OS Battambang" w:hAnsi="Khmer OS Battambang" w:cs="Khmer OS Battambang"/>
        </w:rPr>
      </w:pPr>
      <w:r w:rsidRPr="000C5FC5">
        <w:rPr>
          <w:rFonts w:ascii="Khmer OS Battambang" w:hAnsi="Khmer OS Battambang" w:cs="Khmer OS Battambang"/>
        </w:rPr>
        <w:lastRenderedPageBreak/>
        <w:tab/>
      </w:r>
    </w:p>
    <w:p w14:paraId="526BB27A" w14:textId="77777777" w:rsidR="00E72D9C" w:rsidRPr="000C5FC5" w:rsidRDefault="00E72D9C" w:rsidP="004E770A">
      <w:pPr>
        <w:pStyle w:val="NoSpacing"/>
        <w:rPr>
          <w:rFonts w:ascii="Khmer OS Battambang" w:hAnsi="Khmer OS Battambang" w:cs="Khmer OS Battambang"/>
        </w:rPr>
      </w:pPr>
    </w:p>
    <w:p w14:paraId="1D7DBA84" w14:textId="77777777" w:rsidR="00E72D9C" w:rsidRPr="000C5FC5" w:rsidRDefault="00E72D9C" w:rsidP="004E770A">
      <w:pPr>
        <w:pStyle w:val="NoSpacing"/>
        <w:rPr>
          <w:rFonts w:ascii="Khmer OS Battambang" w:hAnsi="Khmer OS Battambang" w:cs="Khmer OS Battambang"/>
        </w:rPr>
      </w:pPr>
    </w:p>
    <w:p w14:paraId="5C023165" w14:textId="7E92B64E" w:rsidR="00E72D9C" w:rsidRPr="000C5FC5" w:rsidRDefault="00E72D9C" w:rsidP="004E770A">
      <w:pPr>
        <w:pStyle w:val="NoSpacing"/>
        <w:rPr>
          <w:rFonts w:ascii="Khmer OS Battambang" w:hAnsi="Khmer OS Battambang" w:cs="Khmer OS Battambang"/>
        </w:rPr>
      </w:pPr>
    </w:p>
    <w:p w14:paraId="17459143" w14:textId="345106D1" w:rsidR="00100398" w:rsidRPr="000C5FC5" w:rsidRDefault="00100398" w:rsidP="00E72D9C">
      <w:pPr>
        <w:pStyle w:val="NoSpacing"/>
        <w:ind w:firstLine="720"/>
        <w:rPr>
          <w:rFonts w:ascii="Khmer OS Battambang" w:hAnsi="Khmer OS Battambang" w:cs="Khmer OS Battambang"/>
          <w:szCs w:val="24"/>
        </w:rPr>
      </w:pPr>
      <w:r w:rsidRPr="000C5FC5">
        <w:rPr>
          <w:rFonts w:ascii="Khmer OS Battambang" w:hAnsi="Khmer OS Battambang" w:cs="Khmer OS Battambang"/>
          <w:noProof/>
        </w:rPr>
        <mc:AlternateContent>
          <mc:Choice Requires="wpg">
            <w:drawing>
              <wp:anchor distT="0" distB="0" distL="114300" distR="114300" simplePos="0" relativeHeight="251689472" behindDoc="0" locked="0" layoutInCell="1" allowOverlap="1" wp14:anchorId="02BB3A57" wp14:editId="48CA56C1">
                <wp:simplePos x="0" y="0"/>
                <wp:positionH relativeFrom="margin">
                  <wp:posOffset>-3175</wp:posOffset>
                </wp:positionH>
                <wp:positionV relativeFrom="paragraph">
                  <wp:posOffset>231922</wp:posOffset>
                </wp:positionV>
                <wp:extent cx="6911340" cy="2148840"/>
                <wp:effectExtent l="0" t="0" r="22860" b="2286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1340" cy="2148840"/>
                          <a:chOff x="0" y="0"/>
                          <a:chExt cx="6741655" cy="2162684"/>
                        </a:xfrm>
                      </wpg:grpSpPr>
                      <wps:wsp>
                        <wps:cNvPr id="1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720205" cy="2156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21450" y="6224"/>
                            <a:ext cx="6720205" cy="215646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28880" y="38311"/>
                            <a:ext cx="6677025" cy="20707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24435" y="1658824"/>
                            <a:ext cx="37067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9C4F1A" w14:textId="77777777" w:rsidR="00100398" w:rsidRPr="00E2146A" w:rsidRDefault="00100398" w:rsidP="00100398">
                              <w:pPr>
                                <w:rPr>
                                  <w:rFonts w:ascii="Khmer OS Siemreap" w:hAnsi="Khmer OS Siemreap" w:cs="Khmer OS Siemreap"/>
                                  <w:sz w:val="18"/>
                                  <w:szCs w:val="28"/>
                                  <w:lang w:val="en-AU"/>
                                </w:rPr>
                              </w:pPr>
                              <w:r w:rsidRPr="00E2146A">
                                <w:rPr>
                                  <w:rFonts w:ascii="Khmer OS Siemreap" w:hAnsi="Khmer OS Siemreap" w:cs="Khmer OS Siemreap"/>
                                  <w:sz w:val="18"/>
                                  <w:szCs w:val="28"/>
                                  <w:cs/>
                                </w:rPr>
                                <w:t>បេក្ខជនម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sz w:val="18"/>
                                  <w:szCs w:val="28"/>
                                  <w:cs/>
                                </w:rPr>
                                <w:t>ិនត្រូវសរសេរលើបន្ទាត់ខ្វែងនេះឡើ</w:t>
                              </w:r>
                              <w:r w:rsidRPr="00E2146A">
                                <w:rPr>
                                  <w:rFonts w:ascii="Khmer OS Siemreap" w:hAnsi="Khmer OS Siemreap" w:cs="Khmer OS Siemreap"/>
                                  <w:sz w:val="18"/>
                                  <w:szCs w:val="28"/>
                                  <w:cs/>
                                </w:rPr>
                                <w:t>យ។</w:t>
                              </w:r>
                            </w:p>
                            <w:p w14:paraId="71939C3E" w14:textId="77777777" w:rsidR="00100398" w:rsidRPr="00E2146A" w:rsidRDefault="00100398" w:rsidP="00100398">
                              <w:pPr>
                                <w:rPr>
                                  <w:rFonts w:ascii="Khmer OS Siemreap" w:hAnsi="Khmer OS Siemreap" w:cs="Khmer OS Siemreap"/>
                                  <w:sz w:val="18"/>
                                  <w:szCs w:val="28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BB3A57" id="Group 15" o:spid="_x0000_s1042" style="position:absolute;left:0;text-align:left;margin-left:-.25pt;margin-top:18.25pt;width:544.2pt;height:169.2pt;z-index:251689472;mso-position-horizontal-relative:margin;mso-width-relative:margin;mso-height-relative:margin" coordsize="67416,21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">
                <v:rect id="Rectangle 16" o:spid="_x0000_s1043" style="position:absolute;width:67202;height:2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" o:spid="_x0000_s1044" type="#_x0000_t32" style="position:absolute;left:214;top:62;width:67202;height:215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" strokeweight="1.5pt"/>
                <v:shape id="AutoShape 12" o:spid="_x0000_s1045" type="#_x0000_t32" style="position:absolute;left:288;top:383;width:66771;height:207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" strokeweight="1.5pt"/>
                <v:rect id="Rectangle 19" o:spid="_x0000_s1046" style="position:absolute;left:15244;top:16588;width:37067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>
                  <v:textbox>
                    <w:txbxContent>
                      <w:p w14:paraId="729C4F1A" w14:textId="77777777" w:rsidR="00100398" w:rsidRPr="00E2146A" w:rsidRDefault="00100398" w:rsidP="00100398">
                        <w:pPr>
                          <w:rPr>
                            <w:rFonts w:ascii="Khmer OS Siemreap" w:hAnsi="Khmer OS Siemreap" w:cs="Khmer OS Siemreap"/>
                            <w:sz w:val="18"/>
                            <w:szCs w:val="28"/>
                            <w:lang w:val="en-AU"/>
                          </w:rPr>
                        </w:pPr>
                        <w:r w:rsidRPr="00E2146A">
                          <w:rPr>
                            <w:rFonts w:ascii="Khmer OS Siemreap" w:hAnsi="Khmer OS Siemreap" w:cs="Khmer OS Siemreap"/>
                            <w:sz w:val="18"/>
                            <w:szCs w:val="28"/>
                            <w:cs/>
                          </w:rPr>
                          <w:t>បេក្ខជនម</w:t>
                        </w:r>
                        <w:r>
                          <w:rPr>
                            <w:rFonts w:ascii="Khmer OS Siemreap" w:hAnsi="Khmer OS Siemreap" w:cs="Khmer OS Siemreap"/>
                            <w:sz w:val="18"/>
                            <w:szCs w:val="28"/>
                            <w:cs/>
                          </w:rPr>
                          <w:t>ិនត្រូវសរសេរលើបន្ទាត់ខ្វែងនេះឡើ</w:t>
                        </w:r>
                        <w:r w:rsidRPr="00E2146A">
                          <w:rPr>
                            <w:rFonts w:ascii="Khmer OS Siemreap" w:hAnsi="Khmer OS Siemreap" w:cs="Khmer OS Siemreap"/>
                            <w:sz w:val="18"/>
                            <w:szCs w:val="28"/>
                            <w:cs/>
                          </w:rPr>
                          <w:t>យ។</w:t>
                        </w:r>
                      </w:p>
                      <w:p w14:paraId="71939C3E" w14:textId="77777777" w:rsidR="00100398" w:rsidRPr="00E2146A" w:rsidRDefault="00100398" w:rsidP="00100398">
                        <w:pPr>
                          <w:rPr>
                            <w:rFonts w:ascii="Khmer OS Siemreap" w:hAnsi="Khmer OS Siemreap" w:cs="Khmer OS Siemreap"/>
                            <w:sz w:val="18"/>
                            <w:szCs w:val="28"/>
                            <w:lang w:val="en-AU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62E27C32" w14:textId="2E2AA036" w:rsidR="00100398" w:rsidRPr="000C5FC5" w:rsidRDefault="00100398" w:rsidP="00E72D9C">
      <w:pPr>
        <w:pStyle w:val="NoSpacing"/>
        <w:ind w:firstLine="720"/>
        <w:rPr>
          <w:rFonts w:ascii="Khmer OS Battambang" w:hAnsi="Khmer OS Battambang" w:cs="Khmer OS Battambang"/>
          <w:szCs w:val="24"/>
        </w:rPr>
      </w:pPr>
    </w:p>
    <w:p w14:paraId="25C38799" w14:textId="77777777" w:rsidR="00100398" w:rsidRPr="000C5FC5" w:rsidRDefault="00100398" w:rsidP="00E72D9C">
      <w:pPr>
        <w:pStyle w:val="NoSpacing"/>
        <w:ind w:firstLine="720"/>
        <w:rPr>
          <w:rFonts w:ascii="Khmer OS Battambang" w:hAnsi="Khmer OS Battambang" w:cs="Khmer OS Battambang"/>
          <w:szCs w:val="24"/>
        </w:rPr>
      </w:pPr>
    </w:p>
    <w:p w14:paraId="5935AE9B" w14:textId="6F278CEC" w:rsidR="00100398" w:rsidRPr="000C5FC5" w:rsidRDefault="00100398" w:rsidP="00E72D9C">
      <w:pPr>
        <w:pStyle w:val="NoSpacing"/>
        <w:ind w:firstLine="720"/>
        <w:rPr>
          <w:rFonts w:ascii="Khmer OS Battambang" w:hAnsi="Khmer OS Battambang" w:cs="Khmer OS Battambang"/>
          <w:szCs w:val="24"/>
        </w:rPr>
      </w:pPr>
    </w:p>
    <w:p w14:paraId="7B7848B8" w14:textId="77777777" w:rsidR="00100398" w:rsidRPr="000C5FC5" w:rsidRDefault="00100398" w:rsidP="00E72D9C">
      <w:pPr>
        <w:pStyle w:val="NoSpacing"/>
        <w:ind w:firstLine="720"/>
        <w:rPr>
          <w:rFonts w:ascii="Khmer OS Battambang" w:hAnsi="Khmer OS Battambang" w:cs="Khmer OS Battambang"/>
          <w:szCs w:val="24"/>
        </w:rPr>
      </w:pPr>
    </w:p>
    <w:p w14:paraId="508AC7EF" w14:textId="77777777" w:rsidR="00100398" w:rsidRPr="000C5FC5" w:rsidRDefault="00100398" w:rsidP="00E72D9C">
      <w:pPr>
        <w:pStyle w:val="NoSpacing"/>
        <w:ind w:firstLine="720"/>
        <w:rPr>
          <w:rFonts w:ascii="Khmer OS Battambang" w:hAnsi="Khmer OS Battambang" w:cs="Khmer OS Battambang"/>
          <w:szCs w:val="24"/>
        </w:rPr>
      </w:pPr>
    </w:p>
    <w:p w14:paraId="7724F6DC" w14:textId="77777777" w:rsidR="00100398" w:rsidRPr="000C5FC5" w:rsidRDefault="00100398" w:rsidP="00E72D9C">
      <w:pPr>
        <w:pStyle w:val="NoSpacing"/>
        <w:ind w:firstLine="720"/>
        <w:rPr>
          <w:rFonts w:ascii="Khmer OS Battambang" w:hAnsi="Khmer OS Battambang" w:cs="Khmer OS Battambang"/>
          <w:szCs w:val="24"/>
        </w:rPr>
      </w:pPr>
    </w:p>
    <w:p w14:paraId="601F4A5C" w14:textId="77777777" w:rsidR="00100398" w:rsidRPr="000C5FC5" w:rsidRDefault="00100398" w:rsidP="00E72D9C">
      <w:pPr>
        <w:pStyle w:val="NoSpacing"/>
        <w:ind w:firstLine="720"/>
        <w:rPr>
          <w:rFonts w:ascii="Khmer OS Battambang" w:hAnsi="Khmer OS Battambang" w:cs="Khmer OS Battambang"/>
          <w:szCs w:val="24"/>
        </w:rPr>
      </w:pPr>
    </w:p>
    <w:p w14:paraId="2B748FC1" w14:textId="77777777" w:rsidR="00100398" w:rsidRPr="000C5FC5" w:rsidRDefault="00100398" w:rsidP="00E72D9C">
      <w:pPr>
        <w:pStyle w:val="NoSpacing"/>
        <w:ind w:firstLine="720"/>
        <w:rPr>
          <w:rFonts w:ascii="Khmer OS Battambang" w:hAnsi="Khmer OS Battambang" w:cs="Khmer OS Battambang"/>
          <w:szCs w:val="24"/>
        </w:rPr>
      </w:pPr>
    </w:p>
    <w:p w14:paraId="07E40391" w14:textId="62F56831" w:rsidR="00B95914" w:rsidRPr="000C5FC5" w:rsidRDefault="003041C8" w:rsidP="00E72D9C">
      <w:pPr>
        <w:pStyle w:val="NoSpacing"/>
        <w:ind w:firstLine="720"/>
        <w:rPr>
          <w:rFonts w:ascii="Khmer OS Battambang" w:hAnsi="Khmer OS Battambang" w:cs="Khmer OS Battambang"/>
          <w:szCs w:val="24"/>
        </w:rPr>
      </w:pPr>
      <w:r w:rsidRPr="000C5FC5">
        <w:rPr>
          <w:rFonts w:ascii="Khmer OS Battambang" w:hAnsi="Khmer OS Battambang" w:cs="Khmer OS Battambang"/>
          <w:szCs w:val="24"/>
          <w:cs/>
        </w:rPr>
        <w:t>៤</w:t>
      </w:r>
      <w:r w:rsidR="00B83BB6" w:rsidRPr="000C5FC5">
        <w:rPr>
          <w:rFonts w:ascii="Khmer OS Battambang" w:hAnsi="Khmer OS Battambang" w:cs="Khmer OS Battambang"/>
          <w:szCs w:val="24"/>
        </w:rPr>
        <w:t>.</w:t>
      </w:r>
      <w:r w:rsidR="00E72D9C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ចូរ</w:t>
      </w:r>
      <w:r w:rsidR="0041425F" w:rsidRPr="000C5FC5">
        <w:rPr>
          <w:rFonts w:ascii="Khmer OS Battambang" w:eastAsia="Calibri" w:hAnsi="Khmer OS Battambang" w:cs="Khmer OS Battambang"/>
          <w:szCs w:val="24"/>
          <w:cs/>
          <w:lang w:val="en-GB"/>
        </w:rPr>
        <w:t>ផ្គូផ្គងរូបភាព</w:t>
      </w:r>
      <w:r w:rsidR="00E72D9C" w:rsidRPr="000C5FC5">
        <w:rPr>
          <w:rFonts w:ascii="Khmer OS Battambang" w:eastAsia="Calibri" w:hAnsi="Khmer OS Battambang" w:cs="Khmer OS Battambang"/>
          <w:szCs w:val="24"/>
          <w:cs/>
          <w:lang w:val="en-GB"/>
        </w:rPr>
        <w:t>ទៅនឹងពាក្យខាងក្រោមឱ្យបានត្រឹមត្រូវ</w:t>
      </w:r>
      <w:r w:rsidR="0041425F"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>។</w:t>
      </w:r>
      <w:r w:rsidR="00E72D9C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 xml:space="preserve"> (</w:t>
      </w:r>
      <w:r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>១</w:t>
      </w:r>
      <w:r w:rsidR="00E72D9C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ពិន្ទុ)</w:t>
      </w:r>
    </w:p>
    <w:p w14:paraId="2A780BF7" w14:textId="0E8C84A2" w:rsidR="00E72D9C" w:rsidRPr="000C5FC5" w:rsidRDefault="00E72D9C" w:rsidP="004E770A">
      <w:pPr>
        <w:pStyle w:val="NoSpacing"/>
        <w:rPr>
          <w:rFonts w:ascii="Khmer OS Battambang" w:hAnsi="Khmer OS Battambang" w:cs="Khmer OS Battambang"/>
        </w:rPr>
      </w:pPr>
    </w:p>
    <w:tbl>
      <w:tblPr>
        <w:tblStyle w:val="TableGrid"/>
        <w:tblpPr w:leftFromText="180" w:rightFromText="180" w:vertAnchor="text" w:horzAnchor="margin" w:tblpXSpec="center" w:tblpY="5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633"/>
        <w:gridCol w:w="1728"/>
        <w:gridCol w:w="1701"/>
      </w:tblGrid>
      <w:tr w:rsidR="00B95914" w:rsidRPr="000C5FC5" w14:paraId="343F3924" w14:textId="77777777" w:rsidTr="0041425F">
        <w:tc>
          <w:tcPr>
            <w:tcW w:w="2633" w:type="dxa"/>
          </w:tcPr>
          <w:p w14:paraId="51698F6A" w14:textId="77777777" w:rsidR="00B95914" w:rsidRPr="000C5FC5" w:rsidRDefault="00B95914" w:rsidP="001D0B93">
            <w:pPr>
              <w:jc w:val="center"/>
              <w:rPr>
                <w:rFonts w:ascii="Khmer OS Battambang" w:hAnsi="Khmer OS Battambang" w:cs="Khmer OS Battambang"/>
                <w:szCs w:val="24"/>
                <w:lang w:val="ca-ES" w:bidi="km-KH"/>
              </w:rPr>
            </w:pPr>
            <w:r w:rsidRPr="000C5FC5">
              <w:rPr>
                <w:rFonts w:ascii="Khmer OS Battambang" w:hAnsi="Khmer OS Battambang" w:cs="Khmer OS Battambang"/>
                <w:szCs w:val="24"/>
                <w:cs/>
                <w:lang w:val="ca-ES" w:bidi="km-KH"/>
              </w:rPr>
              <w:t>រូបភាព</w:t>
            </w:r>
          </w:p>
        </w:tc>
        <w:tc>
          <w:tcPr>
            <w:tcW w:w="1728" w:type="dxa"/>
          </w:tcPr>
          <w:p w14:paraId="59AFC91F" w14:textId="77777777" w:rsidR="00B95914" w:rsidRPr="000C5FC5" w:rsidRDefault="00B95914" w:rsidP="001D0B93">
            <w:pPr>
              <w:jc w:val="center"/>
              <w:rPr>
                <w:rFonts w:ascii="Khmer OS Battambang" w:hAnsi="Khmer OS Battambang" w:cs="Khmer OS Battambang"/>
                <w:szCs w:val="24"/>
                <w:lang w:val="ca-ES" w:bidi="km-KH"/>
              </w:rPr>
            </w:pPr>
            <w:r w:rsidRPr="000C5FC5">
              <w:rPr>
                <w:rFonts w:ascii="Khmer OS Battambang" w:hAnsi="Khmer OS Battambang" w:cs="Khmer OS Battambang"/>
                <w:szCs w:val="24"/>
                <w:cs/>
                <w:lang w:val="ca-ES" w:bidi="km-KH"/>
              </w:rPr>
              <w:t>ពាក្យ</w:t>
            </w:r>
          </w:p>
        </w:tc>
        <w:tc>
          <w:tcPr>
            <w:tcW w:w="1701" w:type="dxa"/>
          </w:tcPr>
          <w:p w14:paraId="47C38E84" w14:textId="77777777" w:rsidR="00B95914" w:rsidRPr="000C5FC5" w:rsidRDefault="00B95914" w:rsidP="00100398">
            <w:pPr>
              <w:jc w:val="center"/>
              <w:rPr>
                <w:rFonts w:ascii="Khmer OS Battambang" w:hAnsi="Khmer OS Battambang" w:cs="Khmer OS Battambang"/>
                <w:lang w:val="ca-ES" w:bidi="km-KH"/>
              </w:rPr>
            </w:pPr>
            <w:r w:rsidRPr="000C5FC5">
              <w:rPr>
                <w:rFonts w:ascii="Khmer OS Battambang" w:hAnsi="Khmer OS Battambang" w:cs="Khmer OS Battambang"/>
                <w:cs/>
                <w:lang w:val="ca-ES" w:bidi="km-KH"/>
              </w:rPr>
              <w:t>ចម្លើយ</w:t>
            </w:r>
          </w:p>
        </w:tc>
      </w:tr>
      <w:tr w:rsidR="00100398" w:rsidRPr="000C5FC5" w14:paraId="15958CF2" w14:textId="77777777" w:rsidTr="0041425F">
        <w:tc>
          <w:tcPr>
            <w:tcW w:w="2633" w:type="dxa"/>
            <w:vAlign w:val="center"/>
          </w:tcPr>
          <w:p w14:paraId="37D55492" w14:textId="0A4E4FCC" w:rsidR="00100398" w:rsidRPr="000C5FC5" w:rsidRDefault="00100398" w:rsidP="001D0B93">
            <w:pPr>
              <w:rPr>
                <w:rFonts w:ascii="Khmer OS Battambang" w:hAnsi="Khmer OS Battambang" w:cs="Khmer OS Battambang"/>
                <w:szCs w:val="24"/>
                <w:lang w:val="ca-ES" w:bidi="km-KH"/>
              </w:rPr>
            </w:pPr>
            <w:r w:rsidRPr="000C5FC5">
              <w:rPr>
                <w:rFonts w:ascii="Khmer OS Battambang" w:hAnsi="Khmer OS Battambang" w:cs="Khmer OS Battambang"/>
                <w:noProof/>
                <w:szCs w:val="24"/>
              </w:rPr>
              <w:drawing>
                <wp:anchor distT="0" distB="0" distL="114300" distR="114300" simplePos="0" relativeHeight="251682304" behindDoc="0" locked="0" layoutInCell="1" allowOverlap="1" wp14:anchorId="31C9B068" wp14:editId="156F0454">
                  <wp:simplePos x="0" y="0"/>
                  <wp:positionH relativeFrom="margin">
                    <wp:posOffset>163195</wp:posOffset>
                  </wp:positionH>
                  <wp:positionV relativeFrom="paragraph">
                    <wp:posOffset>71120</wp:posOffset>
                  </wp:positionV>
                  <wp:extent cx="1371600" cy="955040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hoto_2021-08-27_08-41-00.jp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347" b="23463"/>
                          <a:stretch/>
                        </pic:blipFill>
                        <pic:spPr bwMode="auto">
                          <a:xfrm>
                            <a:off x="0" y="0"/>
                            <a:ext cx="1371600" cy="955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C5FC5">
              <w:rPr>
                <w:rFonts w:ascii="Khmer OS Battambang" w:hAnsi="Khmer OS Battambang" w:cs="Khmer OS Battambang"/>
                <w:szCs w:val="24"/>
                <w:cs/>
                <w:lang w:val="ca-ES" w:bidi="km-KH"/>
              </w:rPr>
              <w:t>១.</w:t>
            </w:r>
          </w:p>
          <w:p w14:paraId="0E1A3BE2" w14:textId="5C02BCA2" w:rsidR="00100398" w:rsidRPr="000C5FC5" w:rsidRDefault="00100398" w:rsidP="001D0B93">
            <w:pPr>
              <w:rPr>
                <w:rFonts w:ascii="Khmer OS Battambang" w:hAnsi="Khmer OS Battambang" w:cs="Khmer OS Battambang"/>
                <w:szCs w:val="24"/>
                <w:lang w:val="ca-ES" w:bidi="km-KH"/>
              </w:rPr>
            </w:pPr>
          </w:p>
          <w:p w14:paraId="1F781496" w14:textId="77777777" w:rsidR="00100398" w:rsidRPr="000C5FC5" w:rsidRDefault="00100398" w:rsidP="001D0B93">
            <w:pPr>
              <w:rPr>
                <w:rFonts w:ascii="Khmer OS Battambang" w:hAnsi="Khmer OS Battambang" w:cs="Khmer OS Battambang"/>
                <w:szCs w:val="24"/>
                <w:lang w:val="ca-ES" w:bidi="km-KH"/>
              </w:rPr>
            </w:pPr>
          </w:p>
          <w:p w14:paraId="787FF616" w14:textId="19591A30" w:rsidR="00100398" w:rsidRPr="000C5FC5" w:rsidRDefault="00100398" w:rsidP="001D0B93">
            <w:pPr>
              <w:rPr>
                <w:rFonts w:ascii="Khmer OS Battambang" w:hAnsi="Khmer OS Battambang" w:cs="Khmer OS Battambang"/>
                <w:szCs w:val="24"/>
                <w:lang w:val="ca-ES" w:bidi="km-KH"/>
              </w:rPr>
            </w:pPr>
          </w:p>
        </w:tc>
        <w:tc>
          <w:tcPr>
            <w:tcW w:w="1728" w:type="dxa"/>
            <w:vMerge w:val="restart"/>
            <w:vAlign w:val="center"/>
          </w:tcPr>
          <w:p w14:paraId="54432C99" w14:textId="77777777" w:rsidR="00100398" w:rsidRPr="000C5FC5" w:rsidRDefault="00100398" w:rsidP="0041425F">
            <w:pPr>
              <w:spacing w:line="600" w:lineRule="auto"/>
              <w:ind w:left="202"/>
              <w:rPr>
                <w:rFonts w:ascii="Khmer OS Battambang" w:hAnsi="Khmer OS Battambang" w:cs="Khmer OS Battambang"/>
                <w:szCs w:val="24"/>
                <w:lang w:val="ca-ES"/>
              </w:rPr>
            </w:pPr>
            <w:r w:rsidRPr="000C5FC5">
              <w:rPr>
                <w:rFonts w:ascii="Khmer OS Battambang" w:hAnsi="Khmer OS Battambang" w:cs="Khmer OS Battambang"/>
                <w:szCs w:val="24"/>
                <w:cs/>
                <w:lang w:val="ca-ES" w:bidi="km-KH"/>
              </w:rPr>
              <w:t>ក.ឪឡឹក</w:t>
            </w:r>
          </w:p>
          <w:p w14:paraId="3012C1C6" w14:textId="77777777" w:rsidR="00100398" w:rsidRPr="000C5FC5" w:rsidRDefault="00100398" w:rsidP="0041425F">
            <w:pPr>
              <w:spacing w:line="600" w:lineRule="auto"/>
              <w:ind w:left="202"/>
              <w:rPr>
                <w:rFonts w:ascii="Khmer OS Battambang" w:hAnsi="Khmer OS Battambang" w:cs="Khmer OS Battambang"/>
                <w:szCs w:val="24"/>
                <w:lang w:val="ca-ES"/>
              </w:rPr>
            </w:pPr>
            <w:r w:rsidRPr="000C5FC5">
              <w:rPr>
                <w:rFonts w:ascii="Khmer OS Battambang" w:hAnsi="Khmer OS Battambang" w:cs="Khmer OS Battambang"/>
                <w:szCs w:val="24"/>
                <w:cs/>
                <w:lang w:val="ca-ES" w:bidi="km-KH"/>
              </w:rPr>
              <w:t>ខ.ឫស្សី</w:t>
            </w:r>
          </w:p>
          <w:p w14:paraId="48AC8840" w14:textId="77777777" w:rsidR="00100398" w:rsidRPr="000C5FC5" w:rsidRDefault="00100398" w:rsidP="0041425F">
            <w:pPr>
              <w:spacing w:line="600" w:lineRule="auto"/>
              <w:ind w:left="202"/>
              <w:rPr>
                <w:rFonts w:ascii="Khmer OS Battambang" w:hAnsi="Khmer OS Battambang" w:cs="Khmer OS Battambang"/>
                <w:szCs w:val="24"/>
                <w:lang w:val="ca-ES" w:bidi="km-KH"/>
              </w:rPr>
            </w:pPr>
            <w:r w:rsidRPr="000C5FC5">
              <w:rPr>
                <w:rFonts w:ascii="Khmer OS Battambang" w:hAnsi="Khmer OS Battambang" w:cs="Khmer OS Battambang"/>
                <w:szCs w:val="24"/>
                <w:cs/>
                <w:lang w:val="ca-ES" w:bidi="km-KH"/>
              </w:rPr>
              <w:t>គ.ឱម៉ាល់</w:t>
            </w:r>
          </w:p>
          <w:p w14:paraId="6010AC4A" w14:textId="246FACF5" w:rsidR="00100398" w:rsidRPr="000C5FC5" w:rsidRDefault="00100398" w:rsidP="0041425F">
            <w:pPr>
              <w:spacing w:line="600" w:lineRule="auto"/>
              <w:ind w:left="202"/>
              <w:rPr>
                <w:rFonts w:ascii="Khmer OS Battambang" w:hAnsi="Khmer OS Battambang" w:cs="Khmer OS Battambang"/>
                <w:szCs w:val="24"/>
                <w:lang w:val="ca-ES"/>
              </w:rPr>
            </w:pPr>
            <w:r w:rsidRPr="000C5FC5">
              <w:rPr>
                <w:rFonts w:ascii="Khmer OS Battambang" w:hAnsi="Khmer OS Battambang" w:cs="Khmer OS Battambang" w:hint="cs"/>
                <w:szCs w:val="24"/>
                <w:cs/>
                <w:lang w:val="ca-ES" w:bidi="km-KH"/>
              </w:rPr>
              <w:t>ឃ.ឥសី</w:t>
            </w:r>
          </w:p>
        </w:tc>
        <w:tc>
          <w:tcPr>
            <w:tcW w:w="1701" w:type="dxa"/>
            <w:vAlign w:val="center"/>
          </w:tcPr>
          <w:p w14:paraId="7AAE8E49" w14:textId="6EBD6C6C" w:rsidR="00100398" w:rsidRPr="000C5FC5" w:rsidRDefault="00100398" w:rsidP="001D0B93">
            <w:pPr>
              <w:rPr>
                <w:rFonts w:ascii="Khmer OS Battambang" w:hAnsi="Khmer OS Battambang" w:cs="Khmer OS Battambang"/>
                <w:cs/>
                <w:lang w:val="en-GB" w:bidi="km-KH"/>
              </w:rPr>
            </w:pPr>
            <w:r w:rsidRPr="000C5FC5">
              <w:rPr>
                <w:rFonts w:ascii="Khmer OS Battambang" w:hAnsi="Khmer OS Battambang" w:cs="Khmer OS Battambang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29529687" wp14:editId="5F05D8AA">
                      <wp:simplePos x="0" y="0"/>
                      <wp:positionH relativeFrom="column">
                        <wp:posOffset>161290</wp:posOffset>
                      </wp:positionH>
                      <wp:positionV relativeFrom="paragraph">
                        <wp:posOffset>146685</wp:posOffset>
                      </wp:positionV>
                      <wp:extent cx="187637" cy="0"/>
                      <wp:effectExtent l="0" t="76200" r="22225" b="95250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637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28867C" id="Straight Arrow Connector 23" o:spid="_x0000_s1026" type="#_x0000_t32" style="position:absolute;margin-left:12.7pt;margin-top:11.55pt;width:14.75pt;height:0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0C5FC5">
              <w:rPr>
                <w:rFonts w:ascii="Khmer OS Battambang" w:hAnsi="Khmer OS Battambang" w:cs="Khmer OS Battambang"/>
                <w:cs/>
                <w:lang w:val="ca-ES" w:bidi="km-KH"/>
              </w:rPr>
              <w:t xml:space="preserve">១.       </w:t>
            </w:r>
            <w:r w:rsidRPr="000C5FC5">
              <w:rPr>
                <w:rFonts w:ascii="Khmer OS Battambang" w:hAnsi="Khmer OS Battambang" w:cs="Khmer OS Battambang"/>
                <w:cs/>
                <w:lang w:val="en-GB" w:bidi="km-KH"/>
              </w:rPr>
              <w:t>គ</w:t>
            </w:r>
          </w:p>
        </w:tc>
      </w:tr>
      <w:tr w:rsidR="00100398" w:rsidRPr="000C5FC5" w14:paraId="20FA2EC4" w14:textId="77777777" w:rsidTr="0041425F">
        <w:tc>
          <w:tcPr>
            <w:tcW w:w="2633" w:type="dxa"/>
          </w:tcPr>
          <w:p w14:paraId="419B9038" w14:textId="7FF87E32" w:rsidR="00100398" w:rsidRPr="000C5FC5" w:rsidRDefault="00100398" w:rsidP="001D0B93">
            <w:pPr>
              <w:rPr>
                <w:rFonts w:ascii="Khmer OS Battambang" w:hAnsi="Khmer OS Battambang" w:cs="Khmer OS Battambang"/>
                <w:szCs w:val="24"/>
                <w:lang w:val="ca-ES" w:bidi="km-KH"/>
              </w:rPr>
            </w:pPr>
            <w:r w:rsidRPr="000C5FC5">
              <w:rPr>
                <w:rFonts w:ascii="Khmer OS Battambang" w:hAnsi="Khmer OS Battambang" w:cs="Khmer OS Battambang"/>
                <w:noProof/>
                <w:szCs w:val="24"/>
              </w:rPr>
              <w:drawing>
                <wp:anchor distT="0" distB="0" distL="114300" distR="114300" simplePos="0" relativeHeight="251683328" behindDoc="0" locked="0" layoutInCell="1" allowOverlap="1" wp14:anchorId="6CF72B9A" wp14:editId="7E55DCE7">
                  <wp:simplePos x="0" y="0"/>
                  <wp:positionH relativeFrom="margin">
                    <wp:posOffset>271585</wp:posOffset>
                  </wp:positionH>
                  <wp:positionV relativeFrom="paragraph">
                    <wp:posOffset>59690</wp:posOffset>
                  </wp:positionV>
                  <wp:extent cx="1171964" cy="1002323"/>
                  <wp:effectExtent l="0" t="0" r="9525" b="762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hoto_2021-08-27_08-40-54.jpg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924" b="21656"/>
                          <a:stretch/>
                        </pic:blipFill>
                        <pic:spPr bwMode="auto">
                          <a:xfrm>
                            <a:off x="0" y="0"/>
                            <a:ext cx="1171166" cy="1001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C5FC5">
              <w:rPr>
                <w:rFonts w:ascii="Khmer OS Battambang" w:hAnsi="Khmer OS Battambang" w:cs="Khmer OS Battambang"/>
                <w:szCs w:val="24"/>
                <w:cs/>
                <w:lang w:val="ca-ES" w:bidi="km-KH"/>
              </w:rPr>
              <w:t>២.</w:t>
            </w:r>
          </w:p>
          <w:p w14:paraId="07F884E5" w14:textId="77777777" w:rsidR="00100398" w:rsidRPr="000C5FC5" w:rsidRDefault="00100398" w:rsidP="001D0B93">
            <w:pPr>
              <w:rPr>
                <w:rFonts w:ascii="Khmer OS Battambang" w:hAnsi="Khmer OS Battambang" w:cs="Khmer OS Battambang"/>
                <w:szCs w:val="24"/>
                <w:lang w:val="ca-ES" w:bidi="km-KH"/>
              </w:rPr>
            </w:pPr>
          </w:p>
          <w:p w14:paraId="640F02C8" w14:textId="77777777" w:rsidR="00100398" w:rsidRPr="000C5FC5" w:rsidRDefault="00100398" w:rsidP="001D0B93">
            <w:pPr>
              <w:rPr>
                <w:rFonts w:ascii="Khmer OS Battambang" w:hAnsi="Khmer OS Battambang" w:cs="Khmer OS Battambang"/>
                <w:szCs w:val="24"/>
                <w:lang w:val="ca-ES" w:bidi="km-KH"/>
              </w:rPr>
            </w:pPr>
          </w:p>
          <w:p w14:paraId="254CCE4C" w14:textId="3EB34F5D" w:rsidR="00100398" w:rsidRPr="000C5FC5" w:rsidRDefault="00100398" w:rsidP="001D0B93">
            <w:pPr>
              <w:rPr>
                <w:rFonts w:ascii="Khmer OS Battambang" w:hAnsi="Khmer OS Battambang" w:cs="Khmer OS Battambang"/>
                <w:szCs w:val="24"/>
                <w:lang w:val="ca-ES" w:bidi="km-KH"/>
              </w:rPr>
            </w:pPr>
          </w:p>
        </w:tc>
        <w:tc>
          <w:tcPr>
            <w:tcW w:w="1728" w:type="dxa"/>
            <w:vMerge/>
            <w:vAlign w:val="center"/>
          </w:tcPr>
          <w:p w14:paraId="0E92FDCC" w14:textId="3C318EE1" w:rsidR="00100398" w:rsidRPr="000C5FC5" w:rsidRDefault="00100398" w:rsidP="003F7302">
            <w:pPr>
              <w:rPr>
                <w:rFonts w:ascii="Khmer OS Battambang" w:hAnsi="Khmer OS Battambang" w:cs="Khmer OS Battambang"/>
                <w:szCs w:val="24"/>
                <w:lang w:val="ca-ES"/>
              </w:rPr>
            </w:pPr>
          </w:p>
        </w:tc>
        <w:tc>
          <w:tcPr>
            <w:tcW w:w="1701" w:type="dxa"/>
            <w:vAlign w:val="center"/>
          </w:tcPr>
          <w:p w14:paraId="381F39D3" w14:textId="77777777" w:rsidR="00100398" w:rsidRPr="000C5FC5" w:rsidRDefault="00100398" w:rsidP="001D0B93">
            <w:pPr>
              <w:rPr>
                <w:rFonts w:ascii="Khmer OS Battambang" w:hAnsi="Khmer OS Battambang" w:cs="Khmer OS Battambang"/>
                <w:lang w:val="ca-ES" w:bidi="km-KH"/>
              </w:rPr>
            </w:pPr>
            <w:r w:rsidRPr="000C5FC5">
              <w:rPr>
                <w:rFonts w:ascii="Khmer OS Battambang" w:hAnsi="Khmer OS Battambang" w:cs="Khmer OS Battambang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7A04D687" wp14:editId="3F088061">
                      <wp:simplePos x="0" y="0"/>
                      <wp:positionH relativeFrom="column">
                        <wp:posOffset>173355</wp:posOffset>
                      </wp:positionH>
                      <wp:positionV relativeFrom="paragraph">
                        <wp:posOffset>149225</wp:posOffset>
                      </wp:positionV>
                      <wp:extent cx="179705" cy="0"/>
                      <wp:effectExtent l="0" t="76200" r="10795" b="952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70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2F42C5" id="Straight Arrow Connector 5" o:spid="_x0000_s1026" type="#_x0000_t32" style="position:absolute;margin-left:13.65pt;margin-top:11.75pt;width:14.15pt;height:0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0C5FC5">
              <w:rPr>
                <w:rFonts w:ascii="Khmer OS Battambang" w:hAnsi="Khmer OS Battambang" w:cs="Khmer OS Battambang"/>
                <w:cs/>
                <w:lang w:val="ca-ES" w:bidi="km-KH"/>
              </w:rPr>
              <w:t>២.</w:t>
            </w:r>
          </w:p>
        </w:tc>
      </w:tr>
      <w:tr w:rsidR="00100398" w:rsidRPr="000C5FC5" w14:paraId="644F71D6" w14:textId="77777777" w:rsidTr="0041425F">
        <w:trPr>
          <w:trHeight w:val="1818"/>
        </w:trPr>
        <w:tc>
          <w:tcPr>
            <w:tcW w:w="2633" w:type="dxa"/>
          </w:tcPr>
          <w:p w14:paraId="38E0EA3F" w14:textId="61D2A421" w:rsidR="00100398" w:rsidRPr="000C5FC5" w:rsidRDefault="00100398" w:rsidP="001D0B93">
            <w:pPr>
              <w:rPr>
                <w:rFonts w:ascii="Khmer OS Battambang" w:hAnsi="Khmer OS Battambang" w:cs="Khmer OS Battambang"/>
                <w:noProof/>
                <w:szCs w:val="24"/>
                <w:lang w:bidi="km-KH"/>
              </w:rPr>
            </w:pPr>
            <w:r w:rsidRPr="000C5FC5">
              <w:rPr>
                <w:rFonts w:ascii="Khmer OS Battambang" w:hAnsi="Khmer OS Battambang" w:cs="Khmer OS Battambang"/>
                <w:noProof/>
              </w:rPr>
              <w:drawing>
                <wp:anchor distT="0" distB="0" distL="114300" distR="114300" simplePos="0" relativeHeight="251687424" behindDoc="0" locked="0" layoutInCell="1" allowOverlap="1" wp14:anchorId="456052AF" wp14:editId="4431E9D2">
                  <wp:simplePos x="0" y="0"/>
                  <wp:positionH relativeFrom="column">
                    <wp:posOffset>412262</wp:posOffset>
                  </wp:positionH>
                  <wp:positionV relativeFrom="paragraph">
                    <wp:posOffset>31701</wp:posOffset>
                  </wp:positionV>
                  <wp:extent cx="709246" cy="1095846"/>
                  <wp:effectExtent l="0" t="0" r="0" b="0"/>
                  <wp:wrapNone/>
                  <wp:docPr id="9" name="Picture 9" descr="❤... - លោកតា មុន្នី ឥសី-អ្នកគោរពស្រលាញ់នឹងមានជំនឿខាងបញ្ញើក្អែក | Faceboo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❤... - លោកតា មុន្នី ឥសី-អ្នកគោរពស្រលាញ់នឹងមានជំនឿខាងបញ្ញើក្អែក | Faceboo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352" cy="1096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C5FC5">
              <w:rPr>
                <w:rFonts w:ascii="Khmer OS Battambang" w:hAnsi="Khmer OS Battambang" w:cs="Khmer OS Battambang"/>
                <w:szCs w:val="24"/>
                <w:cs/>
                <w:lang w:val="ca-ES" w:bidi="km-KH"/>
              </w:rPr>
              <w:t>៣.</w:t>
            </w:r>
          </w:p>
        </w:tc>
        <w:tc>
          <w:tcPr>
            <w:tcW w:w="1728" w:type="dxa"/>
            <w:vMerge/>
            <w:vAlign w:val="center"/>
          </w:tcPr>
          <w:p w14:paraId="278752F2" w14:textId="7BFB1427" w:rsidR="00100398" w:rsidRPr="000C5FC5" w:rsidRDefault="00100398" w:rsidP="001D0B93">
            <w:pPr>
              <w:rPr>
                <w:rFonts w:ascii="Khmer OS Battambang" w:hAnsi="Khmer OS Battambang" w:cs="Khmer OS Battambang"/>
                <w:szCs w:val="24"/>
                <w:lang w:val="ca-ES"/>
              </w:rPr>
            </w:pPr>
          </w:p>
        </w:tc>
        <w:tc>
          <w:tcPr>
            <w:tcW w:w="1701" w:type="dxa"/>
            <w:vAlign w:val="center"/>
          </w:tcPr>
          <w:p w14:paraId="0D85E283" w14:textId="77777777" w:rsidR="00100398" w:rsidRPr="000C5FC5" w:rsidRDefault="00100398" w:rsidP="001D0B93">
            <w:pPr>
              <w:rPr>
                <w:rFonts w:ascii="Khmer OS Battambang" w:hAnsi="Khmer OS Battambang" w:cs="Khmer OS Battambang"/>
                <w:lang w:val="ca-ES" w:bidi="km-KH"/>
              </w:rPr>
            </w:pPr>
            <w:r w:rsidRPr="000C5FC5">
              <w:rPr>
                <w:rFonts w:ascii="Khmer OS Battambang" w:hAnsi="Khmer OS Battambang" w:cs="Khmer OS Battambang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6DE1C28D" wp14:editId="49E3FC4C">
                      <wp:simplePos x="0" y="0"/>
                      <wp:positionH relativeFrom="column">
                        <wp:posOffset>211455</wp:posOffset>
                      </wp:positionH>
                      <wp:positionV relativeFrom="paragraph">
                        <wp:posOffset>165735</wp:posOffset>
                      </wp:positionV>
                      <wp:extent cx="179705" cy="0"/>
                      <wp:effectExtent l="0" t="76200" r="10795" b="95250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70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503FB5" id="Straight Arrow Connector 26" o:spid="_x0000_s1026" type="#_x0000_t32" style="position:absolute;margin-left:16.65pt;margin-top:13.05pt;width:14.15pt;height:0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0C5FC5">
              <w:rPr>
                <w:rFonts w:ascii="Khmer OS Battambang" w:hAnsi="Khmer OS Battambang" w:cs="Khmer OS Battambang"/>
                <w:cs/>
                <w:lang w:val="ca-ES" w:bidi="km-KH"/>
              </w:rPr>
              <w:t>៣.</w:t>
            </w:r>
          </w:p>
        </w:tc>
      </w:tr>
    </w:tbl>
    <w:p w14:paraId="4634A57D" w14:textId="5BD229C4" w:rsidR="001948CD" w:rsidRPr="000C5FC5" w:rsidRDefault="001948CD" w:rsidP="004E770A">
      <w:pPr>
        <w:pStyle w:val="NoSpacing"/>
        <w:rPr>
          <w:rFonts w:ascii="Khmer OS Battambang" w:hAnsi="Khmer OS Battambang" w:cs="Khmer OS Battambang"/>
        </w:rPr>
      </w:pPr>
    </w:p>
    <w:p w14:paraId="289931C1" w14:textId="6F97DBDC" w:rsidR="00CF59D0" w:rsidRPr="000C5FC5" w:rsidRDefault="00CF59D0" w:rsidP="004E770A">
      <w:pPr>
        <w:pStyle w:val="NoSpacing"/>
        <w:rPr>
          <w:rFonts w:ascii="Khmer OS Battambang" w:hAnsi="Khmer OS Battambang" w:cs="Khmer OS Battambang"/>
        </w:rPr>
      </w:pPr>
    </w:p>
    <w:p w14:paraId="2FDA8C38" w14:textId="3C00DE4A" w:rsidR="00CF59D0" w:rsidRPr="000C5FC5" w:rsidRDefault="00CF59D0" w:rsidP="004E770A">
      <w:pPr>
        <w:pStyle w:val="NoSpacing"/>
        <w:rPr>
          <w:rFonts w:ascii="Khmer OS Battambang" w:hAnsi="Khmer OS Battambang" w:cs="Khmer OS Battambang"/>
        </w:rPr>
      </w:pPr>
    </w:p>
    <w:p w14:paraId="085C9214" w14:textId="7BBD2625" w:rsidR="00CF59D0" w:rsidRPr="000C5FC5" w:rsidRDefault="00CF59D0" w:rsidP="004E770A">
      <w:pPr>
        <w:pStyle w:val="NoSpacing"/>
        <w:rPr>
          <w:rFonts w:ascii="Khmer OS Battambang" w:hAnsi="Khmer OS Battambang" w:cs="Khmer OS Battambang"/>
        </w:rPr>
      </w:pPr>
    </w:p>
    <w:p w14:paraId="226D669C" w14:textId="4AAE5593" w:rsidR="00CF59D0" w:rsidRPr="000C5FC5" w:rsidRDefault="00CF59D0" w:rsidP="004E770A">
      <w:pPr>
        <w:pStyle w:val="NoSpacing"/>
        <w:rPr>
          <w:rFonts w:ascii="Khmer OS Battambang" w:hAnsi="Khmer OS Battambang" w:cs="Khmer OS Battambang"/>
        </w:rPr>
      </w:pPr>
    </w:p>
    <w:p w14:paraId="1D15B415" w14:textId="15CDCB09" w:rsidR="00CF59D0" w:rsidRPr="000C5FC5" w:rsidRDefault="00CF59D0" w:rsidP="004E770A">
      <w:pPr>
        <w:pStyle w:val="NoSpacing"/>
        <w:rPr>
          <w:rFonts w:ascii="Khmer OS Battambang" w:hAnsi="Khmer OS Battambang" w:cs="Khmer OS Battambang"/>
        </w:rPr>
      </w:pPr>
    </w:p>
    <w:p w14:paraId="12F2CCF2" w14:textId="36F90768" w:rsidR="00CF59D0" w:rsidRPr="000C5FC5" w:rsidRDefault="00CF59D0" w:rsidP="004E770A">
      <w:pPr>
        <w:pStyle w:val="NoSpacing"/>
        <w:rPr>
          <w:rFonts w:ascii="Khmer OS Battambang" w:hAnsi="Khmer OS Battambang" w:cs="Khmer OS Battambang"/>
        </w:rPr>
      </w:pPr>
    </w:p>
    <w:p w14:paraId="0A9E0052" w14:textId="6B179B2A" w:rsidR="00CF59D0" w:rsidRPr="000C5FC5" w:rsidRDefault="00CF59D0" w:rsidP="004E770A">
      <w:pPr>
        <w:pStyle w:val="NoSpacing"/>
        <w:rPr>
          <w:rFonts w:ascii="Khmer OS Battambang" w:hAnsi="Khmer OS Battambang" w:cs="Khmer OS Battambang"/>
        </w:rPr>
      </w:pPr>
    </w:p>
    <w:p w14:paraId="03A89D63" w14:textId="7578501D" w:rsidR="00CF59D0" w:rsidRPr="000C5FC5" w:rsidRDefault="00CF59D0" w:rsidP="004E770A">
      <w:pPr>
        <w:pStyle w:val="NoSpacing"/>
        <w:rPr>
          <w:rFonts w:ascii="Khmer OS Battambang" w:hAnsi="Khmer OS Battambang" w:cs="Khmer OS Battambang"/>
        </w:rPr>
      </w:pPr>
    </w:p>
    <w:p w14:paraId="23A66A03" w14:textId="0F962964" w:rsidR="00CF59D0" w:rsidRPr="000C5FC5" w:rsidRDefault="00CF59D0" w:rsidP="004E770A">
      <w:pPr>
        <w:pStyle w:val="NoSpacing"/>
        <w:rPr>
          <w:rFonts w:ascii="Khmer OS Battambang" w:hAnsi="Khmer OS Battambang" w:cs="Khmer OS Battambang"/>
        </w:rPr>
      </w:pPr>
    </w:p>
    <w:p w14:paraId="0EBE9555" w14:textId="65E2D40F" w:rsidR="00CF59D0" w:rsidRPr="000C5FC5" w:rsidRDefault="00CF59D0" w:rsidP="004E770A">
      <w:pPr>
        <w:pStyle w:val="NoSpacing"/>
        <w:rPr>
          <w:rFonts w:ascii="Khmer OS Battambang" w:hAnsi="Khmer OS Battambang" w:cs="Khmer OS Battambang"/>
        </w:rPr>
      </w:pPr>
    </w:p>
    <w:p w14:paraId="49EE3172" w14:textId="720FB858" w:rsidR="00CF59D0" w:rsidRPr="000C5FC5" w:rsidRDefault="00CF59D0" w:rsidP="004E770A">
      <w:pPr>
        <w:pStyle w:val="NoSpacing"/>
        <w:rPr>
          <w:rFonts w:ascii="Khmer OS Battambang" w:hAnsi="Khmer OS Battambang" w:cs="Khmer OS Battambang"/>
        </w:rPr>
      </w:pPr>
    </w:p>
    <w:p w14:paraId="601FEE18" w14:textId="3689D0BF" w:rsidR="00CF59D0" w:rsidRPr="000C5FC5" w:rsidRDefault="00CF59D0" w:rsidP="004E770A">
      <w:pPr>
        <w:pStyle w:val="NoSpacing"/>
        <w:rPr>
          <w:rFonts w:ascii="Khmer OS Battambang" w:hAnsi="Khmer OS Battambang" w:cs="Khmer OS Battambang"/>
        </w:rPr>
      </w:pPr>
    </w:p>
    <w:p w14:paraId="6019F9DD" w14:textId="79C583E0" w:rsidR="00CF59D0" w:rsidRPr="000C5FC5" w:rsidRDefault="00CF59D0" w:rsidP="004E770A">
      <w:pPr>
        <w:pStyle w:val="NoSpacing"/>
        <w:rPr>
          <w:rFonts w:ascii="Khmer OS Battambang" w:hAnsi="Khmer OS Battambang" w:cs="Khmer OS Battambang"/>
        </w:rPr>
      </w:pPr>
    </w:p>
    <w:p w14:paraId="29612F53" w14:textId="294A72D7" w:rsidR="00CF59D0" w:rsidRPr="000C5FC5" w:rsidRDefault="00CF59D0" w:rsidP="004E770A">
      <w:pPr>
        <w:pStyle w:val="NoSpacing"/>
        <w:rPr>
          <w:rFonts w:ascii="Khmer OS Battambang" w:hAnsi="Khmer OS Battambang" w:cs="Khmer OS Battambang"/>
        </w:rPr>
      </w:pPr>
    </w:p>
    <w:p w14:paraId="28247966" w14:textId="650F8939" w:rsidR="00CF59D0" w:rsidRPr="000C5FC5" w:rsidRDefault="00CF59D0" w:rsidP="004E770A">
      <w:pPr>
        <w:pStyle w:val="NoSpacing"/>
        <w:rPr>
          <w:rFonts w:ascii="Khmer OS Battambang" w:hAnsi="Khmer OS Battambang" w:cs="Khmer OS Battambang"/>
        </w:rPr>
      </w:pPr>
    </w:p>
    <w:p w14:paraId="20103DA1" w14:textId="7F0B4689" w:rsidR="00CF59D0" w:rsidRPr="000C5FC5" w:rsidRDefault="00CF59D0" w:rsidP="004E770A">
      <w:pPr>
        <w:pStyle w:val="NoSpacing"/>
        <w:rPr>
          <w:rFonts w:ascii="Khmer OS Battambang" w:hAnsi="Khmer OS Battambang" w:cs="Khmer OS Battambang"/>
        </w:rPr>
      </w:pPr>
    </w:p>
    <w:p w14:paraId="6E9E004F" w14:textId="3F86C12F" w:rsidR="00CF59D0" w:rsidRPr="000C5FC5" w:rsidRDefault="00CF59D0" w:rsidP="004E770A">
      <w:pPr>
        <w:pStyle w:val="NoSpacing"/>
        <w:rPr>
          <w:rFonts w:ascii="Khmer OS Battambang" w:hAnsi="Khmer OS Battambang" w:cs="Khmer OS Battambang"/>
        </w:rPr>
      </w:pPr>
    </w:p>
    <w:p w14:paraId="2FAE0D27" w14:textId="6DD2C69A" w:rsidR="00CF59D0" w:rsidRPr="000C5FC5" w:rsidRDefault="00CF59D0" w:rsidP="004E770A">
      <w:pPr>
        <w:pStyle w:val="NoSpacing"/>
        <w:rPr>
          <w:rFonts w:ascii="Khmer OS Battambang" w:hAnsi="Khmer OS Battambang" w:cs="Khmer OS Battambang"/>
        </w:rPr>
      </w:pPr>
    </w:p>
    <w:p w14:paraId="4A19EF44" w14:textId="6ECEEC21" w:rsidR="00CF59D0" w:rsidRPr="000C5FC5" w:rsidRDefault="00CF59D0" w:rsidP="004E770A">
      <w:pPr>
        <w:pStyle w:val="NoSpacing"/>
        <w:rPr>
          <w:rFonts w:ascii="Khmer OS Battambang" w:hAnsi="Khmer OS Battambang" w:cs="Khmer OS Battambang"/>
        </w:rPr>
      </w:pPr>
    </w:p>
    <w:p w14:paraId="7B3CF83C" w14:textId="77777777" w:rsidR="00100398" w:rsidRPr="000C5FC5" w:rsidRDefault="00100398" w:rsidP="00CF59D0">
      <w:pPr>
        <w:pStyle w:val="NoSpacing"/>
        <w:ind w:firstLine="720"/>
        <w:rPr>
          <w:rFonts w:ascii="Khmer OS Battambang" w:hAnsi="Khmer OS Battambang" w:cs="Khmer OS Battambang"/>
        </w:rPr>
      </w:pPr>
    </w:p>
    <w:p w14:paraId="6D0C1E04" w14:textId="77777777" w:rsidR="00100398" w:rsidRPr="000C5FC5" w:rsidRDefault="00100398" w:rsidP="00CF59D0">
      <w:pPr>
        <w:pStyle w:val="NoSpacing"/>
        <w:ind w:firstLine="720"/>
        <w:rPr>
          <w:rFonts w:ascii="Khmer OS Battambang" w:hAnsi="Khmer OS Battambang" w:cs="Khmer OS Battambang"/>
        </w:rPr>
      </w:pPr>
    </w:p>
    <w:p w14:paraId="04E861FD" w14:textId="77777777" w:rsidR="00100398" w:rsidRPr="000C5FC5" w:rsidRDefault="00100398" w:rsidP="00CF59D0">
      <w:pPr>
        <w:pStyle w:val="NoSpacing"/>
        <w:ind w:firstLine="720"/>
        <w:rPr>
          <w:rFonts w:ascii="Khmer OS Battambang" w:hAnsi="Khmer OS Battambang" w:cs="Khmer OS Battambang"/>
        </w:rPr>
      </w:pPr>
    </w:p>
    <w:p w14:paraId="0466114A" w14:textId="77777777" w:rsidR="0072305A" w:rsidRPr="000C5FC5" w:rsidRDefault="0072305A" w:rsidP="00CF59D0">
      <w:pPr>
        <w:pStyle w:val="NoSpacing"/>
        <w:ind w:firstLine="720"/>
        <w:rPr>
          <w:rFonts w:ascii="Khmer OS Battambang" w:hAnsi="Khmer OS Battambang" w:cs="Khmer OS Battambang"/>
          <w:b/>
          <w:bCs/>
          <w:szCs w:val="24"/>
        </w:rPr>
      </w:pPr>
    </w:p>
    <w:p w14:paraId="4B479B1B" w14:textId="04D76536" w:rsidR="001130E6" w:rsidRPr="000C5FC5" w:rsidRDefault="00100398" w:rsidP="00CF59D0">
      <w:pPr>
        <w:pStyle w:val="NoSpacing"/>
        <w:ind w:firstLine="720"/>
        <w:rPr>
          <w:rFonts w:ascii="Khmer OS Battambang" w:hAnsi="Khmer OS Battambang" w:cs="Khmer OS Battambang"/>
          <w:szCs w:val="24"/>
          <w:lang w:val="ca-ES"/>
        </w:rPr>
      </w:pPr>
      <w:r w:rsidRPr="000C5FC5">
        <w:rPr>
          <w:rFonts w:ascii="Khmer OS Battambang" w:hAnsi="Khmer OS Battambang" w:cs="Khmer OS Battambang"/>
          <w:b/>
          <w:bCs/>
          <w:szCs w:val="24"/>
          <w:cs/>
        </w:rPr>
        <w:t>៥</w:t>
      </w:r>
      <w:r w:rsidR="00CF59D0" w:rsidRPr="000C5FC5">
        <w:rPr>
          <w:rFonts w:ascii="Khmer OS Battambang" w:hAnsi="Khmer OS Battambang" w:cs="Khmer OS Battambang"/>
          <w:szCs w:val="24"/>
        </w:rPr>
        <w:t>.</w:t>
      </w:r>
      <w:r w:rsidR="00CF59D0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ចូរ</w:t>
      </w:r>
      <w:r w:rsidR="00283AE4" w:rsidRPr="000C5FC5">
        <w:rPr>
          <w:rFonts w:ascii="Khmer OS Battambang" w:eastAsia="Calibri" w:hAnsi="Khmer OS Battambang" w:cs="Khmer OS Battambang"/>
          <w:szCs w:val="24"/>
          <w:cs/>
          <w:lang w:val="en-GB"/>
        </w:rPr>
        <w:t>គូសវង់ពាក្យ</w:t>
      </w:r>
      <w:r w:rsidR="00CF59D0" w:rsidRPr="000C5FC5">
        <w:rPr>
          <w:rFonts w:ascii="Khmer OS Battambang" w:eastAsia="Calibri" w:hAnsi="Khmer OS Battambang" w:cs="Khmer OS Battambang"/>
          <w:szCs w:val="24"/>
          <w:cs/>
          <w:lang w:val="en-GB"/>
        </w:rPr>
        <w:t>ត្រឹមត្រូវ</w:t>
      </w:r>
      <w:r w:rsidR="00283AE4" w:rsidRPr="000C5FC5">
        <w:rPr>
          <w:rFonts w:ascii="Khmer OS Battambang" w:eastAsia="Calibri" w:hAnsi="Khmer OS Battambang" w:cs="Khmer OS Battambang" w:hint="cs"/>
          <w:szCs w:val="24"/>
          <w:cs/>
          <w:lang w:val="en-GB"/>
        </w:rPr>
        <w:t>ក្នុងតារាង</w:t>
      </w:r>
      <w:r w:rsidR="0041425F"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>។</w:t>
      </w:r>
      <w:r w:rsidR="00CF59D0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 xml:space="preserve"> (</w:t>
      </w:r>
      <w:r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១</w:t>
      </w:r>
      <w:r w:rsidRPr="000C5FC5">
        <w:rPr>
          <w:rFonts w:ascii="Khmer OS Battambang" w:eastAsia="Calibri" w:hAnsi="Khmer OS Battambang" w:cs="Khmer OS Battambang"/>
          <w:szCs w:val="24"/>
        </w:rPr>
        <w:t>.</w:t>
      </w:r>
      <w:r w:rsidRPr="000C5FC5">
        <w:rPr>
          <w:rFonts w:ascii="Khmer OS Battambang" w:eastAsia="Calibri" w:hAnsi="Khmer OS Battambang" w:cs="Khmer OS Battambang"/>
          <w:szCs w:val="24"/>
          <w:cs/>
        </w:rPr>
        <w:t>៥</w:t>
      </w:r>
      <w:r w:rsidR="00CF59D0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ពិន្ទុ)</w:t>
      </w:r>
      <w:r w:rsidR="00CF59D0" w:rsidRPr="000C5FC5">
        <w:rPr>
          <w:rFonts w:ascii="Khmer OS Battambang" w:hAnsi="Khmer OS Battambang" w:cs="Khmer OS Battambang"/>
          <w:szCs w:val="24"/>
          <w:cs/>
          <w:lang w:val="ca-ES"/>
        </w:rPr>
        <w:t xml:space="preserve">    </w:t>
      </w:r>
    </w:p>
    <w:p w14:paraId="05A41FD6" w14:textId="77777777" w:rsidR="0072305A" w:rsidRPr="000C5FC5" w:rsidRDefault="0072305A" w:rsidP="00CF59D0">
      <w:pPr>
        <w:pStyle w:val="NoSpacing"/>
        <w:ind w:firstLine="720"/>
        <w:rPr>
          <w:rFonts w:ascii="Khmer OS Battambang" w:hAnsi="Khmer OS Battambang" w:cs="Khmer OS Battambang"/>
          <w:szCs w:val="24"/>
        </w:rPr>
      </w:pPr>
    </w:p>
    <w:tbl>
      <w:tblPr>
        <w:tblStyle w:val="TableGrid"/>
        <w:tblW w:w="0" w:type="auto"/>
        <w:tblInd w:w="2235" w:type="dxa"/>
        <w:tblLayout w:type="fixed"/>
        <w:tblLook w:val="04A0" w:firstRow="1" w:lastRow="0" w:firstColumn="1" w:lastColumn="0" w:noHBand="0" w:noVBand="1"/>
      </w:tblPr>
      <w:tblGrid>
        <w:gridCol w:w="708"/>
        <w:gridCol w:w="1418"/>
        <w:gridCol w:w="1276"/>
        <w:gridCol w:w="1275"/>
      </w:tblGrid>
      <w:tr w:rsidR="0041425F" w:rsidRPr="000C5FC5" w14:paraId="41783212" w14:textId="77777777" w:rsidTr="0041425F">
        <w:trPr>
          <w:trHeight w:val="794"/>
        </w:trPr>
        <w:tc>
          <w:tcPr>
            <w:tcW w:w="708" w:type="dxa"/>
            <w:vAlign w:val="center"/>
          </w:tcPr>
          <w:p w14:paraId="22AFF5D5" w14:textId="233B24A7" w:rsidR="0041425F" w:rsidRPr="000C5FC5" w:rsidRDefault="0041425F" w:rsidP="0041425F">
            <w:pPr>
              <w:jc w:val="center"/>
              <w:rPr>
                <w:rFonts w:ascii="Khmer OS Battambang" w:hAnsi="Khmer OS Battambang" w:cs="Khmer OS Battambang"/>
                <w:szCs w:val="32"/>
                <w:cs/>
                <w:lang w:val="ca-ES" w:bidi="km-KH"/>
              </w:rPr>
            </w:pPr>
            <w:r w:rsidRPr="000C5FC5">
              <w:rPr>
                <w:rFonts w:ascii="Khmer OS Battambang" w:hAnsi="Khmer OS Battambang" w:cs="Khmer OS Battambang" w:hint="cs"/>
                <w:szCs w:val="32"/>
                <w:cs/>
                <w:lang w:val="ca-ES" w:bidi="km-KH"/>
              </w:rPr>
              <w:t>១</w:t>
            </w:r>
          </w:p>
        </w:tc>
        <w:tc>
          <w:tcPr>
            <w:tcW w:w="1418" w:type="dxa"/>
            <w:vAlign w:val="center"/>
          </w:tcPr>
          <w:p w14:paraId="15164031" w14:textId="1D167BC3" w:rsidR="0041425F" w:rsidRPr="000C5FC5" w:rsidRDefault="00711B7F" w:rsidP="0041425F">
            <w:pPr>
              <w:jc w:val="center"/>
              <w:rPr>
                <w:rFonts w:ascii="Khmer OS Battambang" w:hAnsi="Khmer OS Battambang" w:cs="Khmer OS Battambang"/>
                <w:szCs w:val="32"/>
                <w:lang w:val="ca-ES" w:bidi="km-KH"/>
              </w:rPr>
            </w:pPr>
            <w:r w:rsidRPr="000C5FC5">
              <w:rPr>
                <w:rFonts w:ascii="Khmer OS Battambang" w:hAnsi="Khmer OS Battambang" w:cs="Khmer OS Battambang" w:hint="cs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allowOverlap="1" wp14:anchorId="0296A5E2" wp14:editId="4A52D5BD">
                      <wp:simplePos x="0" y="0"/>
                      <wp:positionH relativeFrom="column">
                        <wp:posOffset>80596</wp:posOffset>
                      </wp:positionH>
                      <wp:positionV relativeFrom="paragraph">
                        <wp:posOffset>26670</wp:posOffset>
                      </wp:positionV>
                      <wp:extent cx="644769" cy="457200"/>
                      <wp:effectExtent l="0" t="0" r="22225" b="19050"/>
                      <wp:wrapNone/>
                      <wp:docPr id="21" name="Oval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4769" cy="4572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6ACBEA1" id="Oval 21" o:spid="_x0000_s1026" style="position:absolute;margin-left:6.35pt;margin-top:2.1pt;width:50.75pt;height:36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1425F" w:rsidRPr="000C5FC5">
              <w:rPr>
                <w:rFonts w:ascii="Khmer OS Battambang" w:hAnsi="Khmer OS Battambang" w:cs="Khmer OS Battambang" w:hint="cs"/>
                <w:szCs w:val="32"/>
                <w:cs/>
                <w:lang w:val="ca-ES" w:bidi="km-KH"/>
              </w:rPr>
              <w:t>បបរ</w:t>
            </w:r>
          </w:p>
        </w:tc>
        <w:tc>
          <w:tcPr>
            <w:tcW w:w="1276" w:type="dxa"/>
            <w:vAlign w:val="center"/>
          </w:tcPr>
          <w:p w14:paraId="11A94210" w14:textId="20338DF3" w:rsidR="0041425F" w:rsidRPr="000C5FC5" w:rsidRDefault="0041425F" w:rsidP="0041425F">
            <w:pPr>
              <w:jc w:val="center"/>
              <w:rPr>
                <w:rFonts w:ascii="Khmer OS Battambang" w:hAnsi="Khmer OS Battambang" w:cs="Khmer OS Battambang"/>
                <w:szCs w:val="32"/>
                <w:lang w:val="ca-ES" w:bidi="km-KH"/>
              </w:rPr>
            </w:pPr>
            <w:r w:rsidRPr="000C5FC5">
              <w:rPr>
                <w:rFonts w:ascii="Khmer OS Battambang" w:hAnsi="Khmer OS Battambang" w:cs="Khmer OS Battambang" w:hint="cs"/>
                <w:szCs w:val="32"/>
                <w:cs/>
                <w:lang w:val="ca-ES" w:bidi="km-KH"/>
              </w:rPr>
              <w:t>របប</w:t>
            </w:r>
          </w:p>
        </w:tc>
        <w:tc>
          <w:tcPr>
            <w:tcW w:w="1275" w:type="dxa"/>
            <w:vAlign w:val="center"/>
          </w:tcPr>
          <w:p w14:paraId="25582460" w14:textId="150FF4EB" w:rsidR="0041425F" w:rsidRPr="000C5FC5" w:rsidRDefault="0041425F" w:rsidP="0041425F">
            <w:pPr>
              <w:jc w:val="center"/>
              <w:rPr>
                <w:rFonts w:ascii="Khmer OS Battambang" w:hAnsi="Khmer OS Battambang" w:cs="Khmer OS Battambang"/>
                <w:szCs w:val="32"/>
                <w:lang w:val="ca-ES" w:bidi="km-KH"/>
              </w:rPr>
            </w:pPr>
            <w:r w:rsidRPr="000C5FC5">
              <w:rPr>
                <w:rFonts w:ascii="Khmer OS Battambang" w:hAnsi="Khmer OS Battambang" w:cs="Khmer OS Battambang" w:hint="cs"/>
                <w:szCs w:val="32"/>
                <w:cs/>
                <w:lang w:val="ca-ES" w:bidi="km-KH"/>
              </w:rPr>
              <w:t>បរប</w:t>
            </w:r>
          </w:p>
        </w:tc>
      </w:tr>
      <w:tr w:rsidR="0041425F" w:rsidRPr="000C5FC5" w14:paraId="7F6FBF2D" w14:textId="77777777" w:rsidTr="0041425F">
        <w:trPr>
          <w:trHeight w:val="794"/>
        </w:trPr>
        <w:tc>
          <w:tcPr>
            <w:tcW w:w="708" w:type="dxa"/>
            <w:vAlign w:val="center"/>
          </w:tcPr>
          <w:p w14:paraId="0D4073CC" w14:textId="2EF9EFCA" w:rsidR="0041425F" w:rsidRPr="000C5FC5" w:rsidRDefault="0041425F" w:rsidP="0041425F">
            <w:pPr>
              <w:jc w:val="center"/>
              <w:rPr>
                <w:rFonts w:ascii="Khmer OS Battambang" w:hAnsi="Khmer OS Battambang" w:cs="Khmer OS Battambang"/>
                <w:szCs w:val="32"/>
                <w:cs/>
                <w:lang w:val="ca-ES" w:bidi="km-KH"/>
              </w:rPr>
            </w:pPr>
            <w:r w:rsidRPr="000C5FC5">
              <w:rPr>
                <w:rFonts w:ascii="Khmer OS Battambang" w:hAnsi="Khmer OS Battambang" w:cs="Khmer OS Battambang" w:hint="cs"/>
                <w:szCs w:val="32"/>
                <w:cs/>
                <w:lang w:val="ca-ES" w:bidi="km-KH"/>
              </w:rPr>
              <w:t>២</w:t>
            </w:r>
          </w:p>
        </w:tc>
        <w:tc>
          <w:tcPr>
            <w:tcW w:w="1418" w:type="dxa"/>
            <w:vAlign w:val="center"/>
          </w:tcPr>
          <w:p w14:paraId="3B25A30C" w14:textId="23DA5238" w:rsidR="0041425F" w:rsidRPr="000C5FC5" w:rsidRDefault="0041425F" w:rsidP="0041425F">
            <w:pPr>
              <w:jc w:val="center"/>
              <w:rPr>
                <w:rFonts w:ascii="Khmer OS Battambang" w:hAnsi="Khmer OS Battambang" w:cs="Khmer OS Battambang"/>
                <w:szCs w:val="32"/>
                <w:lang w:val="ca-ES" w:bidi="km-KH"/>
              </w:rPr>
            </w:pPr>
            <w:r w:rsidRPr="000C5FC5">
              <w:rPr>
                <w:rFonts w:ascii="Khmer OS Battambang" w:hAnsi="Khmer OS Battambang" w:cs="Khmer OS Battambang" w:hint="cs"/>
                <w:szCs w:val="32"/>
                <w:cs/>
                <w:lang w:val="ca-ES" w:bidi="km-KH"/>
              </w:rPr>
              <w:t>សរសើ</w:t>
            </w:r>
          </w:p>
        </w:tc>
        <w:tc>
          <w:tcPr>
            <w:tcW w:w="1276" w:type="dxa"/>
            <w:vAlign w:val="center"/>
          </w:tcPr>
          <w:p w14:paraId="2DECDA47" w14:textId="17F752A9" w:rsidR="0041425F" w:rsidRPr="000C5FC5" w:rsidRDefault="0041425F" w:rsidP="0041425F">
            <w:pPr>
              <w:jc w:val="center"/>
              <w:rPr>
                <w:rFonts w:ascii="Khmer OS Battambang" w:hAnsi="Khmer OS Battambang" w:cs="Khmer OS Battambang"/>
                <w:szCs w:val="32"/>
                <w:lang w:val="ca-ES" w:bidi="km-KH"/>
              </w:rPr>
            </w:pPr>
            <w:r w:rsidRPr="000C5FC5">
              <w:rPr>
                <w:rFonts w:ascii="Khmer OS Battambang" w:hAnsi="Khmer OS Battambang" w:cs="Khmer OS Battambang" w:hint="cs"/>
                <w:szCs w:val="32"/>
                <w:cs/>
                <w:lang w:val="ca-ES" w:bidi="km-KH"/>
              </w:rPr>
              <w:t>សសើ</w:t>
            </w:r>
          </w:p>
        </w:tc>
        <w:tc>
          <w:tcPr>
            <w:tcW w:w="1275" w:type="dxa"/>
            <w:vAlign w:val="center"/>
          </w:tcPr>
          <w:p w14:paraId="727EA43D" w14:textId="3450E489" w:rsidR="0041425F" w:rsidRPr="000C5FC5" w:rsidRDefault="0041425F" w:rsidP="0041425F">
            <w:pPr>
              <w:jc w:val="center"/>
              <w:rPr>
                <w:rFonts w:ascii="Khmer OS Battambang" w:hAnsi="Khmer OS Battambang" w:cs="Khmer OS Battambang"/>
                <w:szCs w:val="32"/>
                <w:lang w:val="ca-ES" w:bidi="km-KH"/>
              </w:rPr>
            </w:pPr>
            <w:r w:rsidRPr="000C5FC5">
              <w:rPr>
                <w:rFonts w:ascii="Khmer OS Battambang" w:hAnsi="Khmer OS Battambang" w:cs="Khmer OS Battambang" w:hint="cs"/>
                <w:szCs w:val="32"/>
                <w:cs/>
                <w:lang w:val="ca-ES" w:bidi="km-KH"/>
              </w:rPr>
              <w:t>សសើរ</w:t>
            </w:r>
          </w:p>
        </w:tc>
      </w:tr>
      <w:tr w:rsidR="0041425F" w:rsidRPr="000C5FC5" w14:paraId="5FE5B671" w14:textId="77777777" w:rsidTr="0041425F">
        <w:trPr>
          <w:trHeight w:val="794"/>
        </w:trPr>
        <w:tc>
          <w:tcPr>
            <w:tcW w:w="708" w:type="dxa"/>
            <w:vAlign w:val="center"/>
          </w:tcPr>
          <w:p w14:paraId="3024A1F5" w14:textId="4570D90C" w:rsidR="0041425F" w:rsidRPr="000C5FC5" w:rsidRDefault="0041425F" w:rsidP="0041425F">
            <w:pPr>
              <w:jc w:val="center"/>
              <w:rPr>
                <w:rFonts w:ascii="Khmer OS Battambang" w:hAnsi="Khmer OS Battambang" w:cs="Khmer OS Battambang"/>
                <w:szCs w:val="32"/>
                <w:cs/>
                <w:lang w:val="ca-ES" w:bidi="km-KH"/>
              </w:rPr>
            </w:pPr>
            <w:r w:rsidRPr="000C5FC5">
              <w:rPr>
                <w:rFonts w:ascii="Khmer OS Battambang" w:hAnsi="Khmer OS Battambang" w:cs="Khmer OS Battambang" w:hint="cs"/>
                <w:szCs w:val="32"/>
                <w:cs/>
                <w:lang w:val="ca-ES" w:bidi="km-KH"/>
              </w:rPr>
              <w:t>៣</w:t>
            </w:r>
          </w:p>
        </w:tc>
        <w:tc>
          <w:tcPr>
            <w:tcW w:w="1418" w:type="dxa"/>
            <w:vAlign w:val="center"/>
          </w:tcPr>
          <w:p w14:paraId="7D062DD6" w14:textId="47446D76" w:rsidR="0041425F" w:rsidRPr="000C5FC5" w:rsidRDefault="007D63B4" w:rsidP="0041425F">
            <w:pPr>
              <w:jc w:val="center"/>
              <w:rPr>
                <w:rFonts w:ascii="Khmer OS Battambang" w:hAnsi="Khmer OS Battambang" w:cs="Khmer OS Battambang"/>
                <w:szCs w:val="32"/>
                <w:rtl/>
                <w:cs/>
                <w:lang w:val="ca-ES" w:bidi="km-KH"/>
              </w:rPr>
            </w:pPr>
            <w:r w:rsidRPr="000C5FC5">
              <w:rPr>
                <w:rFonts w:ascii="Khmer OS Battambang" w:hAnsi="Khmer OS Battambang" w:cs="Khmer OS Battambang" w:hint="cs"/>
                <w:szCs w:val="32"/>
                <w:cs/>
                <w:lang w:val="ca-ES" w:bidi="km-KH"/>
              </w:rPr>
              <w:t>ចកច</w:t>
            </w:r>
          </w:p>
        </w:tc>
        <w:tc>
          <w:tcPr>
            <w:tcW w:w="1276" w:type="dxa"/>
            <w:vAlign w:val="center"/>
          </w:tcPr>
          <w:p w14:paraId="71195AC2" w14:textId="27282022" w:rsidR="0041425F" w:rsidRPr="000C5FC5" w:rsidRDefault="007D63B4" w:rsidP="0041425F">
            <w:pPr>
              <w:jc w:val="center"/>
              <w:rPr>
                <w:rFonts w:ascii="Khmer OS Battambang" w:hAnsi="Khmer OS Battambang" w:cs="Khmer OS Battambang"/>
                <w:szCs w:val="32"/>
                <w:rtl/>
                <w:cs/>
                <w:lang w:val="ca-ES"/>
              </w:rPr>
            </w:pPr>
            <w:r w:rsidRPr="000C5FC5">
              <w:rPr>
                <w:rFonts w:ascii="Khmer OS Battambang" w:hAnsi="Khmer OS Battambang" w:cs="Khmer OS Battambang" w:hint="cs"/>
                <w:szCs w:val="32"/>
                <w:cs/>
                <w:lang w:val="ca-ES" w:bidi="km-KH"/>
              </w:rPr>
              <w:t>ចចក</w:t>
            </w:r>
          </w:p>
        </w:tc>
        <w:tc>
          <w:tcPr>
            <w:tcW w:w="1275" w:type="dxa"/>
            <w:vAlign w:val="center"/>
          </w:tcPr>
          <w:p w14:paraId="74BBB398" w14:textId="79F2EED5" w:rsidR="0041425F" w:rsidRPr="000C5FC5" w:rsidRDefault="007D63B4" w:rsidP="0041425F">
            <w:pPr>
              <w:jc w:val="center"/>
              <w:rPr>
                <w:rFonts w:ascii="Khmer OS Battambang" w:hAnsi="Khmer OS Battambang" w:cs="Khmer OS Battambang"/>
                <w:szCs w:val="32"/>
                <w:rtl/>
                <w:cs/>
                <w:lang w:val="ca-ES"/>
              </w:rPr>
            </w:pPr>
            <w:r w:rsidRPr="000C5FC5">
              <w:rPr>
                <w:rFonts w:ascii="Khmer OS Battambang" w:hAnsi="Khmer OS Battambang" w:cs="Khmer OS Battambang" w:hint="cs"/>
                <w:szCs w:val="32"/>
                <w:cs/>
                <w:lang w:val="ca-ES" w:bidi="km-KH"/>
              </w:rPr>
              <w:t>កចច</w:t>
            </w:r>
          </w:p>
        </w:tc>
      </w:tr>
      <w:tr w:rsidR="0041425F" w:rsidRPr="000C5FC5" w14:paraId="3EBE62FF" w14:textId="77777777" w:rsidTr="0041425F">
        <w:trPr>
          <w:trHeight w:val="794"/>
        </w:trPr>
        <w:tc>
          <w:tcPr>
            <w:tcW w:w="708" w:type="dxa"/>
            <w:vAlign w:val="center"/>
          </w:tcPr>
          <w:p w14:paraId="4D3C7401" w14:textId="154371D6" w:rsidR="0041425F" w:rsidRPr="000C5FC5" w:rsidRDefault="0041425F" w:rsidP="0041425F">
            <w:pPr>
              <w:jc w:val="center"/>
              <w:rPr>
                <w:rFonts w:ascii="Khmer OS Battambang" w:hAnsi="Khmer OS Battambang" w:cs="Khmer OS Battambang"/>
                <w:szCs w:val="32"/>
                <w:cs/>
                <w:lang w:val="ca-ES" w:bidi="km-KH"/>
              </w:rPr>
            </w:pPr>
            <w:r w:rsidRPr="000C5FC5">
              <w:rPr>
                <w:rFonts w:ascii="Khmer OS Battambang" w:hAnsi="Khmer OS Battambang" w:cs="Khmer OS Battambang" w:hint="cs"/>
                <w:szCs w:val="32"/>
                <w:cs/>
                <w:lang w:val="ca-ES" w:bidi="km-KH"/>
              </w:rPr>
              <w:t>៤</w:t>
            </w:r>
          </w:p>
        </w:tc>
        <w:tc>
          <w:tcPr>
            <w:tcW w:w="1418" w:type="dxa"/>
            <w:vAlign w:val="center"/>
          </w:tcPr>
          <w:p w14:paraId="0A95005E" w14:textId="3A6CA601" w:rsidR="0041425F" w:rsidRPr="000C5FC5" w:rsidRDefault="00DD39AF" w:rsidP="0041425F">
            <w:pPr>
              <w:jc w:val="center"/>
              <w:rPr>
                <w:rFonts w:ascii="Khmer OS Battambang" w:hAnsi="Khmer OS Battambang" w:cs="Khmer OS Battambang"/>
                <w:szCs w:val="32"/>
                <w:rtl/>
                <w:cs/>
                <w:lang w:val="ca-ES"/>
              </w:rPr>
            </w:pPr>
            <w:r w:rsidRPr="000C5FC5">
              <w:rPr>
                <w:rFonts w:ascii="Khmer OS Battambang" w:hAnsi="Khmer OS Battambang" w:cs="Khmer OS Battambang" w:hint="cs"/>
                <w:szCs w:val="32"/>
                <w:cs/>
                <w:lang w:val="ca-ES" w:bidi="km-KH"/>
              </w:rPr>
              <w:t>កកេរ</w:t>
            </w:r>
          </w:p>
        </w:tc>
        <w:tc>
          <w:tcPr>
            <w:tcW w:w="1276" w:type="dxa"/>
            <w:vAlign w:val="center"/>
          </w:tcPr>
          <w:p w14:paraId="113BDE88" w14:textId="49D59327" w:rsidR="0041425F" w:rsidRPr="000C5FC5" w:rsidRDefault="00DD39AF" w:rsidP="0041425F">
            <w:pPr>
              <w:jc w:val="center"/>
              <w:rPr>
                <w:rFonts w:ascii="Khmer OS Battambang" w:hAnsi="Khmer OS Battambang" w:cs="Khmer OS Battambang"/>
                <w:szCs w:val="32"/>
                <w:rtl/>
                <w:cs/>
                <w:lang w:val="ca-ES"/>
              </w:rPr>
            </w:pPr>
            <w:r w:rsidRPr="000C5FC5">
              <w:rPr>
                <w:rFonts w:ascii="Khmer OS Battambang" w:hAnsi="Khmer OS Battambang" w:cs="Khmer OS Battambang" w:hint="cs"/>
                <w:szCs w:val="32"/>
                <w:cs/>
                <w:lang w:val="ca-ES" w:bidi="km-KH"/>
              </w:rPr>
              <w:t>ករកេ</w:t>
            </w:r>
          </w:p>
        </w:tc>
        <w:tc>
          <w:tcPr>
            <w:tcW w:w="1275" w:type="dxa"/>
            <w:vAlign w:val="center"/>
          </w:tcPr>
          <w:p w14:paraId="40D4CCB7" w14:textId="0C70A90B" w:rsidR="0041425F" w:rsidRPr="000C5FC5" w:rsidRDefault="00283AE4" w:rsidP="0041425F">
            <w:pPr>
              <w:jc w:val="center"/>
              <w:rPr>
                <w:rFonts w:ascii="Khmer OS Battambang" w:hAnsi="Khmer OS Battambang" w:cs="Khmer OS Battambang"/>
                <w:szCs w:val="32"/>
                <w:rtl/>
                <w:cs/>
                <w:lang w:val="ca-ES"/>
              </w:rPr>
            </w:pPr>
            <w:r w:rsidRPr="000C5FC5">
              <w:rPr>
                <w:rFonts w:ascii="Khmer OS Battambang" w:hAnsi="Khmer OS Battambang" w:cs="Khmer OS Battambang" w:hint="cs"/>
                <w:szCs w:val="32"/>
                <w:cs/>
                <w:lang w:val="ca-ES" w:bidi="km-KH"/>
              </w:rPr>
              <w:t>រ</w:t>
            </w:r>
            <w:r w:rsidR="00DD39AF" w:rsidRPr="000C5FC5">
              <w:rPr>
                <w:rFonts w:ascii="Khmer OS Battambang" w:hAnsi="Khmer OS Battambang" w:cs="Khmer OS Battambang" w:hint="cs"/>
                <w:szCs w:val="32"/>
                <w:cs/>
                <w:lang w:val="ca-ES" w:bidi="km-KH"/>
              </w:rPr>
              <w:t>ក</w:t>
            </w:r>
            <w:r w:rsidRPr="000C5FC5">
              <w:rPr>
                <w:rFonts w:ascii="Khmer OS Battambang" w:hAnsi="Khmer OS Battambang" w:cs="Khmer OS Battambang" w:hint="cs"/>
                <w:szCs w:val="32"/>
                <w:cs/>
                <w:lang w:val="ca-ES" w:bidi="km-KH"/>
              </w:rPr>
              <w:t>កេ</w:t>
            </w:r>
          </w:p>
        </w:tc>
      </w:tr>
    </w:tbl>
    <w:p w14:paraId="751BA3F7" w14:textId="6931F9D4" w:rsidR="00CF59D0" w:rsidRPr="000C5FC5" w:rsidRDefault="00CF59D0" w:rsidP="00CF59D0">
      <w:pPr>
        <w:pStyle w:val="NoSpacing"/>
        <w:ind w:firstLine="720"/>
        <w:rPr>
          <w:rFonts w:ascii="Khmer OS Battambang" w:hAnsi="Khmer OS Battambang" w:cs="Khmer OS Battambang"/>
          <w:szCs w:val="24"/>
        </w:rPr>
      </w:pPr>
    </w:p>
    <w:p w14:paraId="6AA826C5" w14:textId="5E7A7593" w:rsidR="00100398" w:rsidRPr="000C5FC5" w:rsidRDefault="002B49B9" w:rsidP="001130E6">
      <w:pPr>
        <w:ind w:firstLine="720"/>
        <w:rPr>
          <w:rFonts w:ascii="Khmer OS Battambang" w:hAnsi="Khmer OS Battambang" w:cs="Khmer OS Battambang"/>
          <w:szCs w:val="24"/>
        </w:rPr>
      </w:pPr>
      <w:r w:rsidRPr="000C5FC5">
        <w:rPr>
          <w:rFonts w:ascii="Khmer OS Battambang" w:hAnsi="Khmer OS Battambang" w:cs="Khmer OS Battambang"/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34DD89E" wp14:editId="28159D23">
                <wp:simplePos x="0" y="0"/>
                <wp:positionH relativeFrom="margin">
                  <wp:posOffset>8255</wp:posOffset>
                </wp:positionH>
                <wp:positionV relativeFrom="paragraph">
                  <wp:posOffset>273050</wp:posOffset>
                </wp:positionV>
                <wp:extent cx="6911340" cy="2148840"/>
                <wp:effectExtent l="0" t="0" r="22860" b="2286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1340" cy="2148840"/>
                          <a:chOff x="0" y="0"/>
                          <a:chExt cx="6741655" cy="2162684"/>
                        </a:xfrm>
                      </wpg:grpSpPr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720205" cy="2156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21450" y="6224"/>
                            <a:ext cx="6720205" cy="215646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28880" y="38311"/>
                            <a:ext cx="6677025" cy="20707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524435" y="1658824"/>
                            <a:ext cx="37067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85D1DB" w14:textId="77777777" w:rsidR="0041425F" w:rsidRPr="00E2146A" w:rsidRDefault="0041425F" w:rsidP="0041425F">
                              <w:pPr>
                                <w:rPr>
                                  <w:rFonts w:ascii="Khmer OS Siemreap" w:hAnsi="Khmer OS Siemreap" w:cs="Khmer OS Siemreap"/>
                                  <w:sz w:val="18"/>
                                  <w:szCs w:val="28"/>
                                  <w:lang w:val="en-AU"/>
                                </w:rPr>
                              </w:pPr>
                              <w:r w:rsidRPr="00E2146A">
                                <w:rPr>
                                  <w:rFonts w:ascii="Khmer OS Siemreap" w:hAnsi="Khmer OS Siemreap" w:cs="Khmer OS Siemreap"/>
                                  <w:sz w:val="18"/>
                                  <w:szCs w:val="28"/>
                                  <w:cs/>
                                </w:rPr>
                                <w:t>បេក្ខជនម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sz w:val="18"/>
                                  <w:szCs w:val="28"/>
                                  <w:cs/>
                                </w:rPr>
                                <w:t>ិនត្រូវសរសេរលើបន្ទាត់ខ្វែងនេះឡើ</w:t>
                              </w:r>
                              <w:r w:rsidRPr="00E2146A">
                                <w:rPr>
                                  <w:rFonts w:ascii="Khmer OS Siemreap" w:hAnsi="Khmer OS Siemreap" w:cs="Khmer OS Siemreap"/>
                                  <w:sz w:val="18"/>
                                  <w:szCs w:val="28"/>
                                  <w:cs/>
                                </w:rPr>
                                <w:t>យ។</w:t>
                              </w:r>
                            </w:p>
                            <w:p w14:paraId="0DD0939B" w14:textId="77777777" w:rsidR="0041425F" w:rsidRPr="00E2146A" w:rsidRDefault="0041425F" w:rsidP="0041425F">
                              <w:pPr>
                                <w:rPr>
                                  <w:rFonts w:ascii="Khmer OS Siemreap" w:hAnsi="Khmer OS Siemreap" w:cs="Khmer OS Siemreap"/>
                                  <w:sz w:val="18"/>
                                  <w:szCs w:val="28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4DD89E" id="Group 11" o:spid="_x0000_s1047" style="position:absolute;left:0;text-align:left;margin-left:.65pt;margin-top:21.5pt;width:544.2pt;height:169.2pt;z-index:251656704;mso-position-horizontal-relative:margin;mso-width-relative:margin;mso-height-relative:margin" coordsize="67416,21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">
                <v:rect id="Rectangle 12" o:spid="_x0000_s1048" style="position:absolute;width:67202;height:2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" strokeweight="1.5pt"/>
                <v:shape id="AutoShape 11" o:spid="_x0000_s1049" type="#_x0000_t32" style="position:absolute;left:214;top:62;width:67202;height:215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" strokeweight="1.5pt"/>
                <v:shape id="AutoShape 12" o:spid="_x0000_s1050" type="#_x0000_t32" style="position:absolute;left:288;top:383;width:66771;height:207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" strokeweight="1.5pt"/>
                <v:rect id="Rectangle 20" o:spid="_x0000_s1051" style="position:absolute;left:15244;top:16588;width:37067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D2i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/rwJfwAuXoDAAD//wMAUEsBAi0AFAAGAAgAAAAhANvh9svuAAAAhQEAABMAAAAAAAAAAAAAAAAA&#10;AAAAAFtDb250ZW50X1R5cGVzXS54bWxQSwECLQAUAAYACAAAACEAWvQsW78AAAAVAQAACwAAAAAA&#10;AAAAAAAAAAAfAQAAX3JlbHMvLnJlbHNQSwECLQAUAAYACAAAACEAwWA9osAAAADbAAAADwAAAAAA&#10;AAAAAAAAAAAHAgAAZHJzL2Rvd25yZXYueG1sUEsFBgAAAAADAAMAtwAAAPQCAAAAAA==&#10;" filled="f" stroked="f">
                  <v:textbox>
                    <w:txbxContent>
                      <w:p w14:paraId="2985D1DB" w14:textId="77777777" w:rsidR="0041425F" w:rsidRPr="00E2146A" w:rsidRDefault="0041425F" w:rsidP="0041425F">
                        <w:pPr>
                          <w:rPr>
                            <w:rFonts w:ascii="Khmer OS Siemreap" w:hAnsi="Khmer OS Siemreap" w:cs="Khmer OS Siemreap"/>
                            <w:sz w:val="18"/>
                            <w:szCs w:val="28"/>
                            <w:lang w:val="en-AU"/>
                          </w:rPr>
                        </w:pPr>
                        <w:r w:rsidRPr="00E2146A">
                          <w:rPr>
                            <w:rFonts w:ascii="Khmer OS Siemreap" w:hAnsi="Khmer OS Siemreap" w:cs="Khmer OS Siemreap"/>
                            <w:sz w:val="18"/>
                            <w:szCs w:val="28"/>
                            <w:cs/>
                          </w:rPr>
                          <w:t>បេក្ខជនម</w:t>
                        </w:r>
                        <w:r>
                          <w:rPr>
                            <w:rFonts w:ascii="Khmer OS Siemreap" w:hAnsi="Khmer OS Siemreap" w:cs="Khmer OS Siemreap"/>
                            <w:sz w:val="18"/>
                            <w:szCs w:val="28"/>
                            <w:cs/>
                          </w:rPr>
                          <w:t>ិនត្រូវសរសេរលើបន្ទាត់ខ្វែងនេះឡើ</w:t>
                        </w:r>
                        <w:r w:rsidRPr="00E2146A">
                          <w:rPr>
                            <w:rFonts w:ascii="Khmer OS Siemreap" w:hAnsi="Khmer OS Siemreap" w:cs="Khmer OS Siemreap"/>
                            <w:sz w:val="18"/>
                            <w:szCs w:val="28"/>
                            <w:cs/>
                          </w:rPr>
                          <w:t>យ។</w:t>
                        </w:r>
                      </w:p>
                      <w:p w14:paraId="0DD0939B" w14:textId="77777777" w:rsidR="0041425F" w:rsidRPr="00E2146A" w:rsidRDefault="0041425F" w:rsidP="0041425F">
                        <w:pPr>
                          <w:rPr>
                            <w:rFonts w:ascii="Khmer OS Siemreap" w:hAnsi="Khmer OS Siemreap" w:cs="Khmer OS Siemreap"/>
                            <w:sz w:val="18"/>
                            <w:szCs w:val="28"/>
                            <w:lang w:val="en-AU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5694C121" w14:textId="4FE9FC22" w:rsidR="00100398" w:rsidRPr="000C5FC5" w:rsidRDefault="00100398" w:rsidP="001130E6">
      <w:pPr>
        <w:ind w:firstLine="720"/>
        <w:rPr>
          <w:rFonts w:ascii="Khmer OS Battambang" w:hAnsi="Khmer OS Battambang" w:cs="Khmer OS Battambang"/>
          <w:szCs w:val="24"/>
        </w:rPr>
      </w:pPr>
    </w:p>
    <w:p w14:paraId="25BC316A" w14:textId="64BE3D99" w:rsidR="00100398" w:rsidRPr="000C5FC5" w:rsidRDefault="00100398" w:rsidP="001130E6">
      <w:pPr>
        <w:ind w:firstLine="720"/>
        <w:rPr>
          <w:rFonts w:ascii="Khmer OS Battambang" w:hAnsi="Khmer OS Battambang" w:cs="Khmer OS Battambang"/>
          <w:szCs w:val="24"/>
        </w:rPr>
      </w:pPr>
    </w:p>
    <w:p w14:paraId="3FC0865A" w14:textId="77777777" w:rsidR="00100398" w:rsidRPr="000C5FC5" w:rsidRDefault="00100398" w:rsidP="001130E6">
      <w:pPr>
        <w:ind w:firstLine="720"/>
        <w:rPr>
          <w:rFonts w:ascii="Khmer OS Battambang" w:hAnsi="Khmer OS Battambang" w:cs="Khmer OS Battambang"/>
          <w:szCs w:val="24"/>
        </w:rPr>
      </w:pPr>
    </w:p>
    <w:p w14:paraId="57EEF22D" w14:textId="341FFAC5" w:rsidR="00100398" w:rsidRPr="000C5FC5" w:rsidRDefault="00100398" w:rsidP="001130E6">
      <w:pPr>
        <w:ind w:firstLine="720"/>
        <w:rPr>
          <w:rFonts w:ascii="Khmer OS Battambang" w:hAnsi="Khmer OS Battambang" w:cs="Khmer OS Battambang"/>
          <w:szCs w:val="24"/>
        </w:rPr>
      </w:pPr>
    </w:p>
    <w:p w14:paraId="04CD8D21" w14:textId="77777777" w:rsidR="00100398" w:rsidRPr="000C5FC5" w:rsidRDefault="00100398" w:rsidP="001130E6">
      <w:pPr>
        <w:ind w:firstLine="720"/>
        <w:rPr>
          <w:rFonts w:ascii="Khmer OS Battambang" w:hAnsi="Khmer OS Battambang" w:cs="Khmer OS Battambang"/>
          <w:szCs w:val="24"/>
        </w:rPr>
      </w:pPr>
    </w:p>
    <w:p w14:paraId="5CABEA3A" w14:textId="77777777" w:rsidR="00100398" w:rsidRPr="000C5FC5" w:rsidRDefault="00100398" w:rsidP="001130E6">
      <w:pPr>
        <w:ind w:firstLine="720"/>
        <w:rPr>
          <w:rFonts w:ascii="Khmer OS Battambang" w:hAnsi="Khmer OS Battambang" w:cs="Khmer OS Battambang"/>
          <w:szCs w:val="24"/>
        </w:rPr>
      </w:pPr>
    </w:p>
    <w:p w14:paraId="0564C69F" w14:textId="062A66AA" w:rsidR="001130E6" w:rsidRPr="000C5FC5" w:rsidRDefault="0041425F" w:rsidP="001130E6">
      <w:pPr>
        <w:ind w:firstLine="720"/>
        <w:rPr>
          <w:rFonts w:ascii="Khmer OS Battambang" w:eastAsia="Calibri" w:hAnsi="Khmer OS Battambang" w:cs="Khmer OS Battambang"/>
          <w:szCs w:val="24"/>
          <w:lang w:val="ca-ES"/>
        </w:rPr>
      </w:pPr>
      <w:r w:rsidRPr="000C5FC5">
        <w:rPr>
          <w:rFonts w:ascii="Khmer OS Battambang" w:hAnsi="Khmer OS Battambang" w:cs="Khmer OS Battambang" w:hint="cs"/>
          <w:b/>
          <w:bCs/>
          <w:szCs w:val="24"/>
          <w:cs/>
        </w:rPr>
        <w:t>៦</w:t>
      </w:r>
      <w:r w:rsidR="001130E6" w:rsidRPr="000C5FC5">
        <w:rPr>
          <w:rFonts w:ascii="Khmer OS Battambang" w:hAnsi="Khmer OS Battambang" w:cs="Khmer OS Battambang"/>
          <w:szCs w:val="24"/>
        </w:rPr>
        <w:t>.</w:t>
      </w:r>
      <w:r w:rsidR="00EC5BE9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ចូរភ្ជាប់</w:t>
      </w:r>
      <w:r w:rsidR="00EC5BE9"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>ពាក្យផ្នែក “ក” នឹង “ខ”</w:t>
      </w:r>
      <w:r w:rsidR="001130E6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 xml:space="preserve"> </w:t>
      </w:r>
      <w:r w:rsidR="00EC5BE9"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>ឱ្យបាន</w:t>
      </w:r>
      <w:r w:rsidR="001130E6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ជាពាក្យ</w:t>
      </w:r>
      <w:r w:rsidR="00EC5BE9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ត្រឹមត្រូវ</w:t>
      </w:r>
      <w:r w:rsidR="00EC5BE9"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>។</w:t>
      </w:r>
      <w:r w:rsidR="001130E6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 xml:space="preserve"> (</w:t>
      </w:r>
      <w:r w:rsidR="00EC5BE9" w:rsidRPr="000C5FC5">
        <w:rPr>
          <w:rFonts w:ascii="Khmer OS Battambang" w:eastAsia="Calibri" w:hAnsi="Khmer OS Battambang" w:cs="Khmer OS Battambang" w:hint="cs"/>
          <w:szCs w:val="24"/>
          <w:cs/>
          <w:lang w:val="ca-ES"/>
        </w:rPr>
        <w:t>១.៥</w:t>
      </w:r>
      <w:r w:rsidR="001130E6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ពិន្ទុ)</w:t>
      </w:r>
    </w:p>
    <w:tbl>
      <w:tblPr>
        <w:tblStyle w:val="TableGrid"/>
        <w:tblpPr w:leftFromText="180" w:rightFromText="180" w:vertAnchor="text" w:horzAnchor="margin" w:tblpXSpec="center" w:tblpY="63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277"/>
        <w:gridCol w:w="1134"/>
        <w:gridCol w:w="1417"/>
        <w:gridCol w:w="2268"/>
      </w:tblGrid>
      <w:tr w:rsidR="00EC5BE9" w:rsidRPr="000C5FC5" w14:paraId="7D9E4DF5" w14:textId="77777777" w:rsidTr="00283AE4">
        <w:tc>
          <w:tcPr>
            <w:tcW w:w="1277" w:type="dxa"/>
          </w:tcPr>
          <w:p w14:paraId="3CF5FC05" w14:textId="4ABD16DB" w:rsidR="00EC5BE9" w:rsidRPr="000C5FC5" w:rsidRDefault="00EC5BE9" w:rsidP="00EC5BE9">
            <w:pPr>
              <w:spacing w:line="276" w:lineRule="auto"/>
              <w:jc w:val="center"/>
              <w:rPr>
                <w:rFonts w:ascii="Khmer OS Battambang" w:hAnsi="Khmer OS Battambang" w:cs="Khmer OS Battambang"/>
                <w:szCs w:val="28"/>
                <w:cs/>
                <w:lang w:bidi="km-KH"/>
              </w:rPr>
            </w:pPr>
            <w:r w:rsidRPr="000C5FC5">
              <w:rPr>
                <w:rFonts w:ascii="Khmer OS Battambang" w:hAnsi="Khmer OS Battambang" w:cs="Khmer OS Battambang" w:hint="cs"/>
                <w:szCs w:val="28"/>
                <w:cs/>
                <w:lang w:bidi="km-KH"/>
              </w:rPr>
              <w:t>លេខរៀង</w:t>
            </w:r>
          </w:p>
        </w:tc>
        <w:tc>
          <w:tcPr>
            <w:tcW w:w="1134" w:type="dxa"/>
            <w:vAlign w:val="center"/>
          </w:tcPr>
          <w:p w14:paraId="50672ABF" w14:textId="2417B7E1" w:rsidR="00EC5BE9" w:rsidRPr="000C5FC5" w:rsidRDefault="00EC5BE9" w:rsidP="00EC5BE9">
            <w:pPr>
              <w:spacing w:line="276" w:lineRule="auto"/>
              <w:jc w:val="center"/>
              <w:rPr>
                <w:rFonts w:ascii="Khmer OS Battambang" w:hAnsi="Khmer OS Battambang" w:cs="Khmer OS Battambang"/>
                <w:szCs w:val="28"/>
                <w:lang w:bidi="km-KH"/>
              </w:rPr>
            </w:pPr>
            <w:r w:rsidRPr="000C5FC5">
              <w:rPr>
                <w:rFonts w:ascii="Khmer OS Battambang" w:hAnsi="Khmer OS Battambang" w:cs="Khmer OS Battambang"/>
                <w:szCs w:val="28"/>
                <w:cs/>
                <w:lang w:bidi="km-KH"/>
              </w:rPr>
              <w:t>ក</w:t>
            </w:r>
          </w:p>
        </w:tc>
        <w:tc>
          <w:tcPr>
            <w:tcW w:w="1417" w:type="dxa"/>
            <w:vAlign w:val="center"/>
          </w:tcPr>
          <w:p w14:paraId="20DFBADA" w14:textId="4E6C4A47" w:rsidR="00EC5BE9" w:rsidRPr="000C5FC5" w:rsidRDefault="00EC5BE9" w:rsidP="00EC5BE9">
            <w:pPr>
              <w:spacing w:line="276" w:lineRule="auto"/>
              <w:jc w:val="center"/>
              <w:rPr>
                <w:rFonts w:ascii="Khmer OS Battambang" w:hAnsi="Khmer OS Battambang" w:cs="Khmer OS Battambang"/>
                <w:szCs w:val="28"/>
                <w:cs/>
                <w:lang w:val="ca-ES" w:bidi="km-KH"/>
              </w:rPr>
            </w:pPr>
            <w:r w:rsidRPr="000C5FC5">
              <w:rPr>
                <w:rFonts w:ascii="Khmer OS Battambang" w:hAnsi="Khmer OS Battambang" w:cs="Khmer OS Battambang"/>
                <w:szCs w:val="28"/>
                <w:cs/>
                <w:lang w:val="ca-ES" w:bidi="km-KH"/>
              </w:rPr>
              <w:t>ខ</w:t>
            </w:r>
          </w:p>
        </w:tc>
        <w:tc>
          <w:tcPr>
            <w:tcW w:w="2268" w:type="dxa"/>
            <w:vAlign w:val="center"/>
          </w:tcPr>
          <w:p w14:paraId="42101264" w14:textId="2B6A730A" w:rsidR="00EC5BE9" w:rsidRPr="000C5FC5" w:rsidRDefault="00EC5BE9" w:rsidP="00EC5BE9">
            <w:pPr>
              <w:spacing w:line="276" w:lineRule="auto"/>
              <w:jc w:val="center"/>
              <w:rPr>
                <w:rFonts w:ascii="Khmer OS Battambang" w:hAnsi="Khmer OS Battambang" w:cs="Khmer OS Battambang"/>
                <w:szCs w:val="28"/>
                <w:lang w:val="ca-ES" w:bidi="km-KH"/>
              </w:rPr>
            </w:pPr>
            <w:r w:rsidRPr="000C5FC5">
              <w:rPr>
                <w:rFonts w:ascii="Khmer OS Battambang" w:hAnsi="Khmer OS Battambang" w:cs="Khmer OS Battambang"/>
                <w:szCs w:val="28"/>
                <w:cs/>
                <w:lang w:val="ca-ES" w:bidi="km-KH"/>
              </w:rPr>
              <w:t>ចម្លើយ</w:t>
            </w:r>
          </w:p>
        </w:tc>
      </w:tr>
      <w:tr w:rsidR="00EC5BE9" w:rsidRPr="000C5FC5" w14:paraId="479B070D" w14:textId="77777777" w:rsidTr="00283AE4">
        <w:tc>
          <w:tcPr>
            <w:tcW w:w="1277" w:type="dxa"/>
            <w:vAlign w:val="center"/>
          </w:tcPr>
          <w:p w14:paraId="6DF0473D" w14:textId="5322B935" w:rsidR="00EC5BE9" w:rsidRPr="000C5FC5" w:rsidRDefault="00EC5BE9" w:rsidP="00EC5BE9">
            <w:pPr>
              <w:spacing w:line="276" w:lineRule="auto"/>
              <w:jc w:val="center"/>
              <w:rPr>
                <w:rFonts w:ascii="Khmer OS Battambang" w:hAnsi="Khmer OS Battambang" w:cs="Khmer OS Battambang"/>
                <w:szCs w:val="28"/>
                <w:lang w:bidi="km-KH"/>
              </w:rPr>
            </w:pPr>
            <w:r w:rsidRPr="000C5FC5">
              <w:rPr>
                <w:rFonts w:ascii="Khmer OS Battambang" w:hAnsi="Khmer OS Battambang" w:cs="Khmer OS Battambang" w:hint="cs"/>
                <w:szCs w:val="28"/>
                <w:cs/>
                <w:lang w:bidi="km-KH"/>
              </w:rPr>
              <w:t>១</w:t>
            </w:r>
          </w:p>
        </w:tc>
        <w:tc>
          <w:tcPr>
            <w:tcW w:w="1134" w:type="dxa"/>
          </w:tcPr>
          <w:p w14:paraId="123BD8B3" w14:textId="4F707C27" w:rsidR="00EC5BE9" w:rsidRPr="000C5FC5" w:rsidRDefault="00EC5BE9" w:rsidP="00BC704A">
            <w:pPr>
              <w:spacing w:line="276" w:lineRule="auto"/>
              <w:jc w:val="center"/>
              <w:rPr>
                <w:rFonts w:ascii="Khmer OS Battambang" w:hAnsi="Khmer OS Battambang" w:cs="Khmer OS Battambang"/>
                <w:szCs w:val="28"/>
                <w:lang w:bidi="km-KH"/>
              </w:rPr>
            </w:pPr>
            <w:r w:rsidRPr="000C5FC5">
              <w:rPr>
                <w:rFonts w:ascii="Khmer OS Battambang" w:hAnsi="Khmer OS Battambang" w:cs="Khmer OS Battambang"/>
                <w:szCs w:val="28"/>
                <w:cs/>
                <w:lang w:val="ca-ES" w:bidi="km-KH"/>
              </w:rPr>
              <w:t>ឆ្មា</w:t>
            </w:r>
          </w:p>
        </w:tc>
        <w:tc>
          <w:tcPr>
            <w:tcW w:w="1417" w:type="dxa"/>
          </w:tcPr>
          <w:p w14:paraId="1CF4FE95" w14:textId="77777777" w:rsidR="00EC5BE9" w:rsidRPr="000C5FC5" w:rsidRDefault="00EC5BE9" w:rsidP="00BC704A">
            <w:pPr>
              <w:spacing w:line="276" w:lineRule="auto"/>
              <w:jc w:val="center"/>
              <w:rPr>
                <w:rFonts w:ascii="Khmer OS Battambang" w:hAnsi="Khmer OS Battambang" w:cs="Khmer OS Battambang"/>
                <w:szCs w:val="28"/>
                <w:lang w:val="ca-ES" w:bidi="km-KH"/>
              </w:rPr>
            </w:pPr>
            <w:r w:rsidRPr="000C5FC5">
              <w:rPr>
                <w:rFonts w:ascii="Khmer OS Battambang" w:hAnsi="Khmer OS Battambang" w:cs="Khmer OS Battambang"/>
                <w:szCs w:val="28"/>
                <w:cs/>
                <w:lang w:val="ca-ES" w:bidi="km-KH"/>
              </w:rPr>
              <w:t>ឆ្លាម</w:t>
            </w:r>
          </w:p>
        </w:tc>
        <w:tc>
          <w:tcPr>
            <w:tcW w:w="2268" w:type="dxa"/>
          </w:tcPr>
          <w:p w14:paraId="7DD74C67" w14:textId="62A62D27" w:rsidR="00EC5BE9" w:rsidRPr="000C5FC5" w:rsidRDefault="00EC5BE9" w:rsidP="00BC704A">
            <w:pPr>
              <w:spacing w:line="276" w:lineRule="auto"/>
              <w:rPr>
                <w:rFonts w:ascii="Khmer OS Battambang" w:hAnsi="Khmer OS Battambang" w:cs="Khmer OS Battambang"/>
                <w:szCs w:val="28"/>
                <w:cs/>
                <w:lang w:val="en-GB" w:bidi="km-KH"/>
              </w:rPr>
            </w:pPr>
            <w:r w:rsidRPr="000C5FC5">
              <w:rPr>
                <w:rFonts w:ascii="Khmer OS Battambang" w:hAnsi="Khmer OS Battambang" w:cs="Khmer OS Battambang" w:hint="cs"/>
                <w:szCs w:val="28"/>
                <w:cs/>
                <w:lang w:val="ca-ES" w:bidi="km-KH"/>
              </w:rPr>
              <w:t>១.</w:t>
            </w:r>
            <w:r w:rsidRPr="000C5FC5">
              <w:rPr>
                <w:rFonts w:ascii="Khmer OS Battambang" w:hAnsi="Khmer OS Battambang" w:cs="Khmer OS Battambang"/>
                <w:szCs w:val="28"/>
                <w:lang w:val="ca-ES"/>
              </w:rPr>
              <w:t xml:space="preserve"> </w:t>
            </w:r>
            <w:r w:rsidRPr="000C5FC5">
              <w:rPr>
                <w:rFonts w:ascii="Khmer OS Battambang" w:hAnsi="Khmer OS Battambang" w:cs="Khmer OS Battambang"/>
                <w:szCs w:val="28"/>
                <w:cs/>
                <w:lang w:val="en-GB" w:bidi="km-KH"/>
              </w:rPr>
              <w:t>ឆ្មាបា</w:t>
            </w:r>
          </w:p>
        </w:tc>
      </w:tr>
      <w:tr w:rsidR="00EC5BE9" w:rsidRPr="000C5FC5" w14:paraId="153B1368" w14:textId="77777777" w:rsidTr="00283AE4">
        <w:tc>
          <w:tcPr>
            <w:tcW w:w="1277" w:type="dxa"/>
            <w:vAlign w:val="center"/>
          </w:tcPr>
          <w:p w14:paraId="67EA330D" w14:textId="76280470" w:rsidR="00EC5BE9" w:rsidRPr="000C5FC5" w:rsidRDefault="00EC5BE9" w:rsidP="00EC5BE9">
            <w:pPr>
              <w:spacing w:line="276" w:lineRule="auto"/>
              <w:jc w:val="center"/>
              <w:rPr>
                <w:rFonts w:ascii="Khmer OS Battambang" w:hAnsi="Khmer OS Battambang" w:cs="Khmer OS Battambang"/>
                <w:szCs w:val="28"/>
                <w:lang w:val="ca-ES" w:bidi="km-KH"/>
              </w:rPr>
            </w:pPr>
            <w:r w:rsidRPr="000C5FC5">
              <w:rPr>
                <w:rFonts w:ascii="Khmer OS Battambang" w:hAnsi="Khmer OS Battambang" w:cs="Khmer OS Battambang" w:hint="cs"/>
                <w:szCs w:val="28"/>
                <w:cs/>
                <w:lang w:val="ca-ES" w:bidi="km-KH"/>
              </w:rPr>
              <w:t>២</w:t>
            </w:r>
          </w:p>
        </w:tc>
        <w:tc>
          <w:tcPr>
            <w:tcW w:w="1134" w:type="dxa"/>
          </w:tcPr>
          <w:p w14:paraId="216A4C79" w14:textId="5D8D25A7" w:rsidR="00EC5BE9" w:rsidRPr="000C5FC5" w:rsidRDefault="00EC5BE9" w:rsidP="00BC704A">
            <w:pPr>
              <w:spacing w:line="276" w:lineRule="auto"/>
              <w:jc w:val="center"/>
              <w:rPr>
                <w:rFonts w:ascii="Khmer OS Battambang" w:hAnsi="Khmer OS Battambang" w:cs="Khmer OS Battambang"/>
                <w:szCs w:val="28"/>
                <w:lang w:val="ca-ES" w:bidi="km-KH"/>
              </w:rPr>
            </w:pPr>
            <w:r w:rsidRPr="000C5FC5">
              <w:rPr>
                <w:rFonts w:ascii="Khmer OS Battambang" w:hAnsi="Khmer OS Battambang" w:cs="Khmer OS Battambang"/>
                <w:szCs w:val="28"/>
                <w:cs/>
                <w:lang w:val="ca-ES" w:bidi="km-KH"/>
              </w:rPr>
              <w:t>ត្រី</w:t>
            </w:r>
          </w:p>
        </w:tc>
        <w:tc>
          <w:tcPr>
            <w:tcW w:w="1417" w:type="dxa"/>
          </w:tcPr>
          <w:p w14:paraId="06049421" w14:textId="77777777" w:rsidR="00EC5BE9" w:rsidRPr="000C5FC5" w:rsidRDefault="00EC5BE9" w:rsidP="00BC704A">
            <w:pPr>
              <w:spacing w:line="276" w:lineRule="auto"/>
              <w:jc w:val="center"/>
              <w:rPr>
                <w:rFonts w:ascii="Khmer OS Battambang" w:hAnsi="Khmer OS Battambang" w:cs="Khmer OS Battambang"/>
                <w:szCs w:val="28"/>
                <w:lang w:val="ca-ES" w:bidi="km-KH"/>
              </w:rPr>
            </w:pPr>
            <w:r w:rsidRPr="000C5FC5">
              <w:rPr>
                <w:rFonts w:ascii="Khmer OS Battambang" w:hAnsi="Khmer OS Battambang" w:cs="Khmer OS Battambang"/>
                <w:szCs w:val="28"/>
                <w:cs/>
                <w:lang w:val="ca-ES" w:bidi="km-KH"/>
              </w:rPr>
              <w:t>ឆ្វេង</w:t>
            </w:r>
          </w:p>
        </w:tc>
        <w:tc>
          <w:tcPr>
            <w:tcW w:w="2268" w:type="dxa"/>
          </w:tcPr>
          <w:p w14:paraId="78B3651D" w14:textId="3DAF67AA" w:rsidR="00EC5BE9" w:rsidRPr="000C5FC5" w:rsidRDefault="00BC704A" w:rsidP="00BC704A">
            <w:pPr>
              <w:spacing w:line="276" w:lineRule="auto"/>
              <w:rPr>
                <w:rFonts w:ascii="Khmer OS Battambang" w:hAnsi="Khmer OS Battambang" w:cs="Khmer OS Battambang"/>
                <w:szCs w:val="28"/>
                <w:lang w:val="ca-ES" w:bidi="km-KH"/>
              </w:rPr>
            </w:pPr>
            <w:r w:rsidRPr="000C5FC5">
              <w:rPr>
                <w:rFonts w:ascii="Khmer OS Battambang" w:hAnsi="Khmer OS Battambang" w:cs="Khmer OS Battambang" w:hint="cs"/>
                <w:szCs w:val="28"/>
                <w:cs/>
                <w:lang w:val="ca-ES" w:bidi="km-KH"/>
              </w:rPr>
              <w:t>២.</w:t>
            </w:r>
            <w:r w:rsidR="00283AE4" w:rsidRPr="000C5FC5">
              <w:rPr>
                <w:rFonts w:ascii="Khmer OS Battambang" w:hAnsi="Khmer OS Battambang" w:cs="Khmer OS Battambang" w:hint="cs"/>
                <w:szCs w:val="28"/>
                <w:cs/>
                <w:lang w:val="ca-ES" w:bidi="km-KH"/>
              </w:rPr>
              <w:t>..................</w:t>
            </w:r>
          </w:p>
        </w:tc>
      </w:tr>
      <w:tr w:rsidR="00EC5BE9" w:rsidRPr="000C5FC5" w14:paraId="5B9ED399" w14:textId="77777777" w:rsidTr="00283AE4">
        <w:tc>
          <w:tcPr>
            <w:tcW w:w="1277" w:type="dxa"/>
            <w:vAlign w:val="center"/>
          </w:tcPr>
          <w:p w14:paraId="30530A75" w14:textId="783F22E3" w:rsidR="00EC5BE9" w:rsidRPr="000C5FC5" w:rsidRDefault="00EC5BE9" w:rsidP="00EC5BE9">
            <w:pPr>
              <w:spacing w:line="276" w:lineRule="auto"/>
              <w:jc w:val="center"/>
              <w:rPr>
                <w:rFonts w:ascii="Khmer OS Battambang" w:hAnsi="Khmer OS Battambang" w:cs="Khmer OS Battambang"/>
                <w:szCs w:val="28"/>
                <w:lang w:val="ca-ES" w:bidi="km-KH"/>
              </w:rPr>
            </w:pPr>
            <w:r w:rsidRPr="000C5FC5">
              <w:rPr>
                <w:rFonts w:ascii="Khmer OS Battambang" w:hAnsi="Khmer OS Battambang" w:cs="Khmer OS Battambang" w:hint="cs"/>
                <w:szCs w:val="28"/>
                <w:cs/>
                <w:lang w:val="ca-ES" w:bidi="km-KH"/>
              </w:rPr>
              <w:t>៣</w:t>
            </w:r>
          </w:p>
        </w:tc>
        <w:tc>
          <w:tcPr>
            <w:tcW w:w="1134" w:type="dxa"/>
          </w:tcPr>
          <w:p w14:paraId="166438A7" w14:textId="514B618E" w:rsidR="00EC5BE9" w:rsidRPr="000C5FC5" w:rsidRDefault="00EC5BE9" w:rsidP="00BC704A">
            <w:pPr>
              <w:spacing w:line="276" w:lineRule="auto"/>
              <w:jc w:val="center"/>
              <w:rPr>
                <w:rFonts w:ascii="Khmer OS Battambang" w:hAnsi="Khmer OS Battambang" w:cs="Khmer OS Battambang"/>
                <w:szCs w:val="28"/>
                <w:lang w:val="ca-ES" w:bidi="km-KH"/>
              </w:rPr>
            </w:pPr>
            <w:r w:rsidRPr="000C5FC5">
              <w:rPr>
                <w:rFonts w:ascii="Khmer OS Battambang" w:hAnsi="Khmer OS Battambang" w:cs="Khmer OS Battambang"/>
                <w:szCs w:val="28"/>
                <w:cs/>
                <w:lang w:val="ca-ES" w:bidi="km-KH"/>
              </w:rPr>
              <w:t>ជើង</w:t>
            </w:r>
          </w:p>
        </w:tc>
        <w:tc>
          <w:tcPr>
            <w:tcW w:w="1417" w:type="dxa"/>
          </w:tcPr>
          <w:p w14:paraId="1DDE172B" w14:textId="77777777" w:rsidR="00EC5BE9" w:rsidRPr="000C5FC5" w:rsidRDefault="00EC5BE9" w:rsidP="00BC704A">
            <w:pPr>
              <w:spacing w:line="276" w:lineRule="auto"/>
              <w:jc w:val="center"/>
              <w:rPr>
                <w:rFonts w:ascii="Khmer OS Battambang" w:hAnsi="Khmer OS Battambang" w:cs="Khmer OS Battambang"/>
                <w:szCs w:val="28"/>
                <w:lang w:val="ca-ES" w:bidi="km-KH"/>
              </w:rPr>
            </w:pPr>
            <w:r w:rsidRPr="000C5FC5">
              <w:rPr>
                <w:rFonts w:ascii="Khmer OS Battambang" w:hAnsi="Khmer OS Battambang" w:cs="Khmer OS Battambang"/>
                <w:szCs w:val="28"/>
                <w:cs/>
                <w:lang w:val="ca-ES" w:bidi="km-KH"/>
              </w:rPr>
              <w:t>ឆ្អៅ</w:t>
            </w:r>
          </w:p>
        </w:tc>
        <w:tc>
          <w:tcPr>
            <w:tcW w:w="2268" w:type="dxa"/>
          </w:tcPr>
          <w:p w14:paraId="6C2B7E72" w14:textId="241F82B2" w:rsidR="00EC5BE9" w:rsidRPr="000C5FC5" w:rsidRDefault="00BC704A" w:rsidP="00BC704A">
            <w:pPr>
              <w:spacing w:line="276" w:lineRule="auto"/>
              <w:rPr>
                <w:rFonts w:ascii="Khmer OS Battambang" w:hAnsi="Khmer OS Battambang" w:cs="Khmer OS Battambang"/>
                <w:szCs w:val="28"/>
                <w:lang w:val="ca-ES" w:bidi="km-KH"/>
              </w:rPr>
            </w:pPr>
            <w:r w:rsidRPr="000C5FC5">
              <w:rPr>
                <w:rFonts w:ascii="Khmer OS Battambang" w:hAnsi="Khmer OS Battambang" w:cs="Khmer OS Battambang" w:hint="cs"/>
                <w:szCs w:val="28"/>
                <w:cs/>
                <w:lang w:val="ca-ES" w:bidi="km-KH"/>
              </w:rPr>
              <w:t>៣.</w:t>
            </w:r>
            <w:r w:rsidR="00283AE4" w:rsidRPr="000C5FC5">
              <w:rPr>
                <w:rFonts w:ascii="Khmer OS Battambang" w:hAnsi="Khmer OS Battambang" w:cs="Khmer OS Battambang" w:hint="cs"/>
                <w:szCs w:val="28"/>
                <w:cs/>
                <w:lang w:val="ca-ES" w:bidi="km-KH"/>
              </w:rPr>
              <w:t>..................</w:t>
            </w:r>
          </w:p>
        </w:tc>
      </w:tr>
      <w:tr w:rsidR="00EC5BE9" w:rsidRPr="000C5FC5" w14:paraId="24EDE7F3" w14:textId="77777777" w:rsidTr="00283AE4">
        <w:tc>
          <w:tcPr>
            <w:tcW w:w="1277" w:type="dxa"/>
            <w:vAlign w:val="center"/>
          </w:tcPr>
          <w:p w14:paraId="2948038E" w14:textId="292A5561" w:rsidR="00EC5BE9" w:rsidRPr="000C5FC5" w:rsidRDefault="00EC5BE9" w:rsidP="00EC5BE9">
            <w:pPr>
              <w:spacing w:line="276" w:lineRule="auto"/>
              <w:jc w:val="center"/>
              <w:rPr>
                <w:rFonts w:ascii="Khmer OS Battambang" w:hAnsi="Khmer OS Battambang" w:cs="Khmer OS Battambang"/>
                <w:szCs w:val="28"/>
                <w:lang w:val="ca-ES" w:bidi="km-KH"/>
              </w:rPr>
            </w:pPr>
            <w:r w:rsidRPr="000C5FC5">
              <w:rPr>
                <w:rFonts w:ascii="Khmer OS Battambang" w:hAnsi="Khmer OS Battambang" w:cs="Khmer OS Battambang" w:hint="cs"/>
                <w:szCs w:val="28"/>
                <w:cs/>
                <w:lang w:val="ca-ES" w:bidi="km-KH"/>
              </w:rPr>
              <w:t>៤</w:t>
            </w:r>
          </w:p>
        </w:tc>
        <w:tc>
          <w:tcPr>
            <w:tcW w:w="1134" w:type="dxa"/>
          </w:tcPr>
          <w:p w14:paraId="77287BE8" w14:textId="1C7F4D8A" w:rsidR="00EC5BE9" w:rsidRPr="000C5FC5" w:rsidRDefault="00EC5BE9" w:rsidP="00BC704A">
            <w:pPr>
              <w:spacing w:line="276" w:lineRule="auto"/>
              <w:jc w:val="center"/>
              <w:rPr>
                <w:rFonts w:ascii="Khmer OS Battambang" w:hAnsi="Khmer OS Battambang" w:cs="Khmer OS Battambang"/>
                <w:szCs w:val="28"/>
                <w:lang w:val="ca-ES" w:bidi="km-KH"/>
              </w:rPr>
            </w:pPr>
            <w:r w:rsidRPr="000C5FC5">
              <w:rPr>
                <w:rFonts w:ascii="Khmer OS Battambang" w:hAnsi="Khmer OS Battambang" w:cs="Khmer OS Battambang"/>
                <w:szCs w:val="28"/>
                <w:cs/>
                <w:lang w:val="ca-ES" w:bidi="km-KH"/>
              </w:rPr>
              <w:t>ឆ្អិន</w:t>
            </w:r>
          </w:p>
        </w:tc>
        <w:tc>
          <w:tcPr>
            <w:tcW w:w="1417" w:type="dxa"/>
          </w:tcPr>
          <w:p w14:paraId="67265FA0" w14:textId="77777777" w:rsidR="00EC5BE9" w:rsidRPr="000C5FC5" w:rsidRDefault="00EC5BE9" w:rsidP="00BC704A">
            <w:pPr>
              <w:spacing w:line="276" w:lineRule="auto"/>
              <w:jc w:val="center"/>
              <w:rPr>
                <w:rFonts w:ascii="Khmer OS Battambang" w:hAnsi="Khmer OS Battambang" w:cs="Khmer OS Battambang"/>
                <w:szCs w:val="28"/>
                <w:lang w:val="ca-ES" w:bidi="km-KH"/>
              </w:rPr>
            </w:pPr>
            <w:r w:rsidRPr="000C5FC5">
              <w:rPr>
                <w:rFonts w:ascii="Khmer OS Battambang" w:hAnsi="Khmer OS Battambang" w:cs="Khmer OS Battambang"/>
                <w:szCs w:val="28"/>
                <w:cs/>
                <w:lang w:val="ca-ES" w:bidi="km-KH"/>
              </w:rPr>
              <w:t>បា</w:t>
            </w:r>
          </w:p>
        </w:tc>
        <w:tc>
          <w:tcPr>
            <w:tcW w:w="2268" w:type="dxa"/>
          </w:tcPr>
          <w:p w14:paraId="462F7024" w14:textId="2A8E0304" w:rsidR="00EC5BE9" w:rsidRPr="000C5FC5" w:rsidRDefault="00BC704A" w:rsidP="00BC704A">
            <w:pPr>
              <w:spacing w:line="276" w:lineRule="auto"/>
              <w:rPr>
                <w:rFonts w:ascii="Khmer OS Battambang" w:hAnsi="Khmer OS Battambang" w:cs="Khmer OS Battambang"/>
                <w:szCs w:val="28"/>
                <w:lang w:val="ca-ES" w:bidi="km-KH"/>
              </w:rPr>
            </w:pPr>
            <w:r w:rsidRPr="000C5FC5">
              <w:rPr>
                <w:rFonts w:ascii="Khmer OS Battambang" w:hAnsi="Khmer OS Battambang" w:cs="Khmer OS Battambang" w:hint="cs"/>
                <w:szCs w:val="28"/>
                <w:cs/>
                <w:lang w:val="ca-ES" w:bidi="km-KH"/>
              </w:rPr>
              <w:t>៤.</w:t>
            </w:r>
            <w:r w:rsidR="00283AE4" w:rsidRPr="000C5FC5">
              <w:rPr>
                <w:rFonts w:ascii="Khmer OS Battambang" w:hAnsi="Khmer OS Battambang" w:cs="Khmer OS Battambang" w:hint="cs"/>
                <w:szCs w:val="28"/>
                <w:cs/>
                <w:lang w:val="ca-ES" w:bidi="km-KH"/>
              </w:rPr>
              <w:t>...................</w:t>
            </w:r>
          </w:p>
        </w:tc>
      </w:tr>
    </w:tbl>
    <w:p w14:paraId="42BAC506" w14:textId="77777777" w:rsidR="001130E6" w:rsidRPr="000C5FC5" w:rsidRDefault="001130E6" w:rsidP="001130E6">
      <w:pPr>
        <w:ind w:firstLine="720"/>
        <w:rPr>
          <w:rFonts w:ascii="Khmer OS Battambang" w:eastAsia="Calibri" w:hAnsi="Khmer OS Battambang" w:cs="Khmer OS Battambang"/>
          <w:lang w:val="ca-ES"/>
        </w:rPr>
      </w:pPr>
    </w:p>
    <w:p w14:paraId="3D4A36D9" w14:textId="0AAA6A45" w:rsidR="001130E6" w:rsidRPr="000C5FC5" w:rsidRDefault="001130E6" w:rsidP="00CF59D0">
      <w:pPr>
        <w:pStyle w:val="NoSpacing"/>
        <w:ind w:firstLine="720"/>
        <w:rPr>
          <w:rFonts w:ascii="Khmer OS Battambang" w:hAnsi="Khmer OS Battambang" w:cs="Khmer OS Battambang"/>
        </w:rPr>
      </w:pPr>
    </w:p>
    <w:p w14:paraId="46BB7EE8" w14:textId="6CF9ABB7" w:rsidR="001130E6" w:rsidRPr="000C5FC5" w:rsidRDefault="001130E6" w:rsidP="00CF59D0">
      <w:pPr>
        <w:pStyle w:val="NoSpacing"/>
        <w:ind w:firstLine="720"/>
        <w:rPr>
          <w:rFonts w:ascii="Khmer OS Battambang" w:hAnsi="Khmer OS Battambang" w:cs="Khmer OS Battambang"/>
        </w:rPr>
      </w:pPr>
    </w:p>
    <w:p w14:paraId="413D8E15" w14:textId="45D2D22C" w:rsidR="001130E6" w:rsidRPr="000C5FC5" w:rsidRDefault="001130E6" w:rsidP="00CF59D0">
      <w:pPr>
        <w:pStyle w:val="NoSpacing"/>
        <w:ind w:firstLine="720"/>
        <w:rPr>
          <w:rFonts w:ascii="Khmer OS Battambang" w:hAnsi="Khmer OS Battambang" w:cs="Khmer OS Battambang"/>
        </w:rPr>
      </w:pPr>
    </w:p>
    <w:p w14:paraId="43D5C497" w14:textId="4FDD332E" w:rsidR="001130E6" w:rsidRPr="000C5FC5" w:rsidRDefault="001130E6" w:rsidP="00CF59D0">
      <w:pPr>
        <w:pStyle w:val="NoSpacing"/>
        <w:ind w:firstLine="720"/>
        <w:rPr>
          <w:rFonts w:ascii="Khmer OS Battambang" w:hAnsi="Khmer OS Battambang" w:cs="Khmer OS Battambang"/>
        </w:rPr>
      </w:pPr>
    </w:p>
    <w:p w14:paraId="74014253" w14:textId="0CDB419B" w:rsidR="001130E6" w:rsidRPr="000C5FC5" w:rsidRDefault="001130E6" w:rsidP="00CF59D0">
      <w:pPr>
        <w:pStyle w:val="NoSpacing"/>
        <w:ind w:firstLine="720"/>
        <w:rPr>
          <w:rFonts w:ascii="Khmer OS Battambang" w:hAnsi="Khmer OS Battambang" w:cs="Khmer OS Battambang"/>
        </w:rPr>
      </w:pPr>
    </w:p>
    <w:p w14:paraId="2DCC1A08" w14:textId="77777777" w:rsidR="00EC5BE9" w:rsidRPr="000C5FC5" w:rsidRDefault="00EC5BE9" w:rsidP="00A001A9">
      <w:pPr>
        <w:ind w:firstLine="720"/>
        <w:rPr>
          <w:rFonts w:ascii="Khmer OS Battambang" w:hAnsi="Khmer OS Battambang" w:cs="Khmer OS Battambang"/>
        </w:rPr>
      </w:pPr>
    </w:p>
    <w:p w14:paraId="0A0F5EC1" w14:textId="77777777" w:rsidR="00EC5BE9" w:rsidRPr="000C5FC5" w:rsidRDefault="00EC5BE9" w:rsidP="00A001A9">
      <w:pPr>
        <w:ind w:firstLine="720"/>
        <w:rPr>
          <w:rFonts w:ascii="Khmer OS Battambang" w:hAnsi="Khmer OS Battambang" w:cs="Khmer OS Battambang"/>
        </w:rPr>
      </w:pPr>
    </w:p>
    <w:p w14:paraId="0AB2CE49" w14:textId="77777777" w:rsidR="00EC5BE9" w:rsidRPr="000C5FC5" w:rsidRDefault="00EC5BE9" w:rsidP="00A001A9">
      <w:pPr>
        <w:ind w:firstLine="720"/>
        <w:rPr>
          <w:rFonts w:ascii="Khmer OS Battambang" w:hAnsi="Khmer OS Battambang" w:cs="Khmer OS Battambang"/>
        </w:rPr>
      </w:pPr>
    </w:p>
    <w:p w14:paraId="69480A60" w14:textId="12C36B2C" w:rsidR="001130E6" w:rsidRPr="000C5FC5" w:rsidRDefault="00BC704A" w:rsidP="00A001A9">
      <w:pPr>
        <w:ind w:firstLine="720"/>
        <w:rPr>
          <w:rFonts w:ascii="Khmer OS Battambang" w:eastAsia="Calibri" w:hAnsi="Khmer OS Battambang" w:cs="Khmer OS Battambang"/>
          <w:szCs w:val="24"/>
          <w:lang w:val="ca-ES"/>
        </w:rPr>
      </w:pPr>
      <w:r w:rsidRPr="000C5FC5">
        <w:rPr>
          <w:rFonts w:ascii="Khmer OS Battambang" w:hAnsi="Khmer OS Battambang" w:cs="Khmer OS Battambang" w:hint="cs"/>
          <w:szCs w:val="24"/>
          <w:cs/>
        </w:rPr>
        <w:t>៧</w:t>
      </w:r>
      <w:r w:rsidR="001130E6" w:rsidRPr="000C5FC5">
        <w:rPr>
          <w:rFonts w:ascii="Khmer OS Battambang" w:hAnsi="Khmer OS Battambang" w:cs="Khmer OS Battambang"/>
          <w:szCs w:val="24"/>
        </w:rPr>
        <w:t xml:space="preserve">. </w:t>
      </w:r>
      <w:r w:rsidR="001130E6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ចូរ</w:t>
      </w:r>
      <w:r w:rsidR="001130E6" w:rsidRPr="000C5FC5">
        <w:rPr>
          <w:rFonts w:ascii="Khmer OS Battambang" w:eastAsia="Calibri" w:hAnsi="Khmer OS Battambang" w:cs="Khmer OS Battambang"/>
          <w:szCs w:val="24"/>
          <w:cs/>
          <w:lang w:val="en-GB"/>
        </w:rPr>
        <w:t>រៀបពាក្យខាងក្រោមឱ្យបានជាល្បះត្រូវនឹងរូបភាព</w:t>
      </w:r>
      <w:r w:rsidR="001130E6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។ (</w:t>
      </w:r>
      <w:r w:rsidRPr="000C5FC5">
        <w:rPr>
          <w:rFonts w:ascii="Khmer OS Battambang" w:eastAsia="Calibri" w:hAnsi="Khmer OS Battambang" w:cs="Khmer OS Battambang" w:hint="cs"/>
          <w:cs/>
          <w:lang w:val="ca-ES"/>
        </w:rPr>
        <w:t>១.៥</w:t>
      </w:r>
      <w:r w:rsidR="001130E6" w:rsidRPr="000C5FC5">
        <w:rPr>
          <w:rFonts w:ascii="Khmer OS Battambang" w:eastAsia="Calibri" w:hAnsi="Khmer OS Battambang" w:cs="Khmer OS Battambang"/>
          <w:szCs w:val="24"/>
          <w:cs/>
          <w:lang w:val="ca-ES"/>
        </w:rPr>
        <w:t>ពិន្ទុ)</w:t>
      </w:r>
    </w:p>
    <w:p w14:paraId="07AD66AE" w14:textId="50BD4B33" w:rsidR="00A001A9" w:rsidRPr="000C5FC5" w:rsidRDefault="00BC704A" w:rsidP="00BC704A">
      <w:pPr>
        <w:spacing w:line="276" w:lineRule="auto"/>
        <w:rPr>
          <w:rFonts w:ascii="Khmer OS Battambang" w:hAnsi="Khmer OS Battambang" w:cs="Khmer OS Battambang"/>
          <w:lang w:val="ca-ES"/>
        </w:rPr>
      </w:pPr>
      <w:r w:rsidRPr="000C5FC5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93568" behindDoc="0" locked="0" layoutInCell="1" allowOverlap="1" wp14:anchorId="5ED1FA05" wp14:editId="0077753D">
            <wp:simplePos x="0" y="0"/>
            <wp:positionH relativeFrom="column">
              <wp:posOffset>560705</wp:posOffset>
            </wp:positionH>
            <wp:positionV relativeFrom="paragraph">
              <wp:posOffset>46990</wp:posOffset>
            </wp:positionV>
            <wp:extent cx="2025650" cy="1371086"/>
            <wp:effectExtent l="0" t="0" r="0" b="635"/>
            <wp:wrapNone/>
            <wp:docPr id="22" name="Picture 22" descr="C:\Users\DELL\Desktop\download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esktop\download.jf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1371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30E6" w:rsidRPr="000C5FC5">
        <w:rPr>
          <w:rFonts w:ascii="Khmer OS Battambang" w:hAnsi="Khmer OS Battambang" w:cs="Khmer OS Battambang" w:hint="cs"/>
          <w:cs/>
          <w:lang w:val="ca-ES"/>
        </w:rPr>
        <w:t xml:space="preserve">                           </w:t>
      </w:r>
      <w:r w:rsidRPr="000C5FC5">
        <w:rPr>
          <w:rFonts w:ascii="Khmer OS Battambang" w:hAnsi="Khmer OS Battambang" w:cs="Khmer OS Battambang" w:hint="cs"/>
          <w:cs/>
          <w:lang w:val="ca-ES"/>
        </w:rPr>
        <w:tab/>
      </w:r>
      <w:r w:rsidRPr="000C5FC5">
        <w:rPr>
          <w:rFonts w:ascii="Khmer OS Battambang" w:hAnsi="Khmer OS Battambang" w:cs="Khmer OS Battambang" w:hint="cs"/>
          <w:cs/>
          <w:lang w:val="ca-ES"/>
        </w:rPr>
        <w:tab/>
      </w:r>
      <w:r w:rsidRPr="000C5FC5">
        <w:rPr>
          <w:rFonts w:ascii="Khmer OS Battambang" w:hAnsi="Khmer OS Battambang" w:cs="Khmer OS Battambang" w:hint="cs"/>
          <w:cs/>
          <w:lang w:val="ca-ES"/>
        </w:rPr>
        <w:tab/>
      </w:r>
      <w:r w:rsidRPr="000C5FC5">
        <w:rPr>
          <w:rFonts w:ascii="Khmer OS Battambang" w:hAnsi="Khmer OS Battambang" w:cs="Khmer OS Battambang" w:hint="cs"/>
          <w:cs/>
          <w:lang w:val="ca-ES"/>
        </w:rPr>
        <w:tab/>
      </w:r>
      <w:r w:rsidR="00A001A9" w:rsidRPr="000C5FC5">
        <w:rPr>
          <w:rFonts w:ascii="Khmer OS Battambang" w:hAnsi="Khmer OS Battambang" w:cs="Khmer OS Battambang"/>
          <w:szCs w:val="24"/>
          <w:cs/>
          <w:lang w:val="ca-ES"/>
        </w:rPr>
        <w:t>ពីព្រលឹម / ភ្ជួររាស់ / ពូសុក / ភ្ញាក់ / ទៅ​​​​​​​​ / ដី។</w:t>
      </w:r>
    </w:p>
    <w:p w14:paraId="7E728C86" w14:textId="418C932D" w:rsidR="001130E6" w:rsidRPr="000C5FC5" w:rsidRDefault="00A001A9" w:rsidP="00A001A9">
      <w:pPr>
        <w:widowControl w:val="0"/>
        <w:spacing w:line="276" w:lineRule="auto"/>
        <w:rPr>
          <w:rFonts w:ascii="Khmer OS Battambang" w:hAnsi="Khmer OS Battambang" w:cs="Khmer OS Battambang"/>
          <w:lang w:val="ca-ES"/>
        </w:rPr>
      </w:pPr>
      <w:r w:rsidRPr="000C5FC5">
        <w:rPr>
          <w:rFonts w:ascii="Khmer OS Battambang" w:hAnsi="Khmer OS Battambang" w:cs="Khmer OS Battambang" w:hint="cs"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F9B4F88" wp14:editId="01D9641B">
                <wp:simplePos x="0" y="0"/>
                <wp:positionH relativeFrom="column">
                  <wp:posOffset>2647645</wp:posOffset>
                </wp:positionH>
                <wp:positionV relativeFrom="paragraph">
                  <wp:posOffset>138430</wp:posOffset>
                </wp:positionV>
                <wp:extent cx="731520" cy="7952"/>
                <wp:effectExtent l="0" t="76200" r="30480" b="8763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1520" cy="79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1DC71" id="Straight Arrow Connector 1" o:spid="_x0000_s1026" type="#_x0000_t32" style="position:absolute;margin-left:208.5pt;margin-top:10.9pt;width:57.6pt;height:.65pt;flip:y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Pr="000C5FC5">
        <w:rPr>
          <w:rFonts w:ascii="Khmer OS Battambang" w:hAnsi="Khmer OS Battambang" w:cs="Khmer OS Battambang" w:hint="cs"/>
          <w:cs/>
          <w:lang w:val="ca-ES"/>
        </w:rPr>
        <w:t xml:space="preserve">                                    </w:t>
      </w:r>
      <w:r w:rsidRPr="000C5FC5">
        <w:rPr>
          <w:rFonts w:ascii="Khmer OS Battambang" w:hAnsi="Khmer OS Battambang" w:cs="Khmer OS Battambang"/>
          <w:lang w:val="ca-ES"/>
        </w:rPr>
        <w:t xml:space="preserve">     </w:t>
      </w:r>
      <w:r w:rsidRPr="000C5FC5">
        <w:rPr>
          <w:rFonts w:ascii="Khmer OS Battambang" w:hAnsi="Khmer OS Battambang" w:cs="Khmer OS Battambang" w:hint="cs"/>
          <w:cs/>
          <w:lang w:val="ca-ES"/>
        </w:rPr>
        <w:t xml:space="preserve"> </w:t>
      </w:r>
      <w:r w:rsidRPr="000C5FC5">
        <w:rPr>
          <w:rFonts w:ascii="Khmer OS Battambang" w:hAnsi="Khmer OS Battambang" w:cs="Khmer OS Battambang"/>
          <w:lang w:val="ca-ES"/>
        </w:rPr>
        <w:t xml:space="preserve">                   </w:t>
      </w:r>
      <w:r w:rsidRPr="000C5FC5">
        <w:rPr>
          <w:rFonts w:ascii="Khmer OS Battambang" w:hAnsi="Khmer OS Battambang" w:cs="Khmer OS Battambang" w:hint="cs"/>
          <w:cs/>
          <w:lang w:val="ca-ES"/>
        </w:rPr>
        <w:t xml:space="preserve">       ​</w:t>
      </w:r>
      <w:r w:rsidR="00BC704A" w:rsidRPr="000C5FC5">
        <w:rPr>
          <w:rFonts w:ascii="Khmer OS Battambang" w:hAnsi="Khmer OS Battambang" w:cs="Khmer OS Battambang" w:hint="cs"/>
          <w:cs/>
          <w:lang w:val="ca-ES"/>
        </w:rPr>
        <w:t xml:space="preserve">                </w:t>
      </w:r>
      <w:r w:rsidRPr="000C5FC5">
        <w:rPr>
          <w:rFonts w:ascii="Khmer OS Battambang" w:hAnsi="Khmer OS Battambang" w:cs="Khmer OS Battambang" w:hint="cs"/>
          <w:szCs w:val="20"/>
          <w:cs/>
          <w:lang w:val="ca-ES"/>
        </w:rPr>
        <w:t>.......................................................................................</w:t>
      </w:r>
      <w:r w:rsidRPr="000C5FC5">
        <w:rPr>
          <w:rFonts w:ascii="Khmer OS Battambang" w:hAnsi="Khmer OS Battambang" w:cs="Khmer OS Battambang" w:hint="cs"/>
          <w:cs/>
          <w:lang w:val="ca-ES"/>
        </w:rPr>
        <w:t xml:space="preserve">   </w:t>
      </w:r>
    </w:p>
    <w:p w14:paraId="180A0D7A" w14:textId="77777777" w:rsidR="00BC704A" w:rsidRPr="000C5FC5" w:rsidRDefault="00A001A9" w:rsidP="00BC704A">
      <w:pPr>
        <w:widowControl w:val="0"/>
        <w:spacing w:line="276" w:lineRule="auto"/>
        <w:rPr>
          <w:rFonts w:ascii="Khmer OS Battambang" w:hAnsi="Khmer OS Battambang" w:cs="Khmer OS Battambang"/>
          <w:lang w:val="ca-ES"/>
        </w:rPr>
      </w:pPr>
      <w:r w:rsidRPr="000C5FC5">
        <w:rPr>
          <w:rFonts w:ascii="Khmer OS Battambang" w:hAnsi="Khmer OS Battambang" w:cs="Khmer OS Battambang"/>
          <w:lang w:val="ca-ES"/>
        </w:rPr>
        <w:tab/>
      </w:r>
      <w:r w:rsidRPr="000C5FC5">
        <w:rPr>
          <w:rFonts w:ascii="Khmer OS Battambang" w:hAnsi="Khmer OS Battambang" w:cs="Khmer OS Battambang"/>
          <w:lang w:val="ca-ES"/>
        </w:rPr>
        <w:tab/>
      </w:r>
      <w:r w:rsidRPr="000C5FC5">
        <w:rPr>
          <w:rFonts w:ascii="Khmer OS Battambang" w:hAnsi="Khmer OS Battambang" w:cs="Khmer OS Battambang"/>
          <w:lang w:val="ca-ES"/>
        </w:rPr>
        <w:tab/>
      </w:r>
      <w:r w:rsidRPr="000C5FC5">
        <w:rPr>
          <w:rFonts w:ascii="Khmer OS Battambang" w:hAnsi="Khmer OS Battambang" w:cs="Khmer OS Battambang"/>
          <w:lang w:val="ca-ES"/>
        </w:rPr>
        <w:tab/>
      </w:r>
    </w:p>
    <w:p w14:paraId="2516705E" w14:textId="77777777" w:rsidR="00283AE4" w:rsidRPr="000C5FC5" w:rsidRDefault="00283AE4" w:rsidP="00BC704A">
      <w:pPr>
        <w:widowControl w:val="0"/>
        <w:spacing w:line="276" w:lineRule="auto"/>
        <w:rPr>
          <w:rFonts w:ascii="Khmer OS Battambang" w:hAnsi="Khmer OS Battambang" w:cs="Khmer OS Battambang"/>
          <w:lang w:val="ca-ES"/>
        </w:rPr>
      </w:pPr>
    </w:p>
    <w:p w14:paraId="747A6348" w14:textId="5ED92F2D" w:rsidR="00CE6C33" w:rsidRPr="000C5FC5" w:rsidRDefault="00BC704A" w:rsidP="00BC704A">
      <w:pPr>
        <w:ind w:firstLine="720"/>
        <w:rPr>
          <w:rFonts w:ascii="Khmer OS Battambang" w:eastAsia="Calibri" w:hAnsi="Khmer OS Battambang" w:cs="Khmer OS Battambang"/>
          <w:szCs w:val="24"/>
          <w:lang w:val="en-GB"/>
        </w:rPr>
      </w:pPr>
      <w:r w:rsidRPr="000C5FC5">
        <w:rPr>
          <w:rFonts w:ascii="Khmer OS Battambang" w:eastAsia="Calibri" w:hAnsi="Khmer OS Battambang" w:cs="Khmer OS Battambang" w:hint="cs"/>
          <w:szCs w:val="24"/>
          <w:cs/>
          <w:lang w:val="en-GB"/>
        </w:rPr>
        <w:t>៨</w:t>
      </w:r>
      <w:r w:rsidR="00CE6C33" w:rsidRPr="000C5FC5">
        <w:rPr>
          <w:rFonts w:ascii="Khmer OS Battambang" w:eastAsia="Calibri" w:hAnsi="Khmer OS Battambang" w:cs="Khmer OS Battambang"/>
          <w:szCs w:val="24"/>
          <w:lang w:val="en-GB"/>
        </w:rPr>
        <w:t>.</w:t>
      </w:r>
      <w:r w:rsidRPr="000C5FC5">
        <w:rPr>
          <w:rFonts w:ascii="Khmer OS Battambang" w:eastAsia="Calibri" w:hAnsi="Khmer OS Battambang" w:cs="Khmer OS Battambang" w:hint="cs"/>
          <w:szCs w:val="24"/>
          <w:cs/>
          <w:lang w:val="en-GB"/>
        </w:rPr>
        <w:t>ចូរ</w:t>
      </w:r>
      <w:r w:rsidR="00CE6C33" w:rsidRPr="000C5FC5">
        <w:rPr>
          <w:rFonts w:ascii="Khmer OS Battambang" w:eastAsia="Calibri" w:hAnsi="Khmer OS Battambang" w:cs="Khmer OS Battambang" w:hint="cs"/>
          <w:szCs w:val="24"/>
          <w:cs/>
          <w:lang w:val="en-GB"/>
        </w:rPr>
        <w:t>សរសេរល្បះ</w:t>
      </w:r>
      <w:r w:rsidRPr="000C5FC5">
        <w:rPr>
          <w:rFonts w:ascii="Khmer OS Battambang" w:eastAsia="Calibri" w:hAnsi="Khmer OS Battambang" w:cs="Khmer OS Battambang" w:hint="cs"/>
          <w:szCs w:val="24"/>
          <w:cs/>
          <w:lang w:val="en-GB"/>
        </w:rPr>
        <w:t>ឱ្យត្រ</w:t>
      </w:r>
      <w:r w:rsidR="00D85610" w:rsidRPr="000C5FC5">
        <w:rPr>
          <w:rFonts w:ascii="Khmer OS Battambang" w:eastAsia="Calibri" w:hAnsi="Khmer OS Battambang" w:cs="Khmer OS Battambang" w:hint="cs"/>
          <w:szCs w:val="24"/>
          <w:cs/>
          <w:lang w:val="en-GB"/>
        </w:rPr>
        <w:t>ូវនឹង</w:t>
      </w:r>
      <w:r w:rsidRPr="000C5FC5">
        <w:rPr>
          <w:rFonts w:ascii="Khmer OS Battambang" w:eastAsia="Calibri" w:hAnsi="Khmer OS Battambang" w:cs="Khmer OS Battambang" w:hint="cs"/>
          <w:szCs w:val="24"/>
          <w:cs/>
          <w:lang w:val="en-GB"/>
        </w:rPr>
        <w:t>រូបភាព</w:t>
      </w:r>
      <w:r w:rsidR="00D85610" w:rsidRPr="000C5FC5">
        <w:rPr>
          <w:rFonts w:ascii="Khmer OS Battambang" w:eastAsia="Calibri" w:hAnsi="Khmer OS Battambang" w:cs="Khmer OS Battambang" w:hint="cs"/>
          <w:szCs w:val="24"/>
          <w:cs/>
          <w:lang w:val="en-GB"/>
        </w:rPr>
        <w:t>ចំនួន១ល្បះ។</w:t>
      </w:r>
      <w:r w:rsidRPr="000C5FC5">
        <w:rPr>
          <w:rFonts w:ascii="Khmer OS Battambang" w:eastAsia="Calibri" w:hAnsi="Khmer OS Battambang" w:cs="Khmer OS Battambang" w:hint="cs"/>
          <w:szCs w:val="24"/>
          <w:cs/>
          <w:lang w:val="en-GB"/>
        </w:rPr>
        <w:t xml:space="preserve"> (១.៥</w:t>
      </w:r>
      <w:r w:rsidR="00CE6C33" w:rsidRPr="000C5FC5">
        <w:rPr>
          <w:rFonts w:ascii="Khmer OS Battambang" w:eastAsia="Calibri" w:hAnsi="Khmer OS Battambang" w:cs="Khmer OS Battambang" w:hint="cs"/>
          <w:szCs w:val="24"/>
          <w:cs/>
          <w:lang w:val="en-GB"/>
        </w:rPr>
        <w:t>ពិន្ទុ)</w:t>
      </w:r>
    </w:p>
    <w:p w14:paraId="163FB885" w14:textId="6DF3248A" w:rsidR="00CE6C33" w:rsidRPr="000C5FC5" w:rsidRDefault="00BC704A" w:rsidP="00CE6C33">
      <w:pPr>
        <w:spacing w:line="276" w:lineRule="auto"/>
        <w:rPr>
          <w:rFonts w:ascii="Khmer OS Battambang" w:hAnsi="Khmer OS Battambang" w:cs="Khmer OS Battambang"/>
          <w:lang w:val="ca-ES"/>
        </w:rPr>
      </w:pPr>
      <w:r w:rsidRPr="000C5FC5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94592" behindDoc="0" locked="0" layoutInCell="1" allowOverlap="1" wp14:anchorId="18BF9B23" wp14:editId="0BE2031B">
            <wp:simplePos x="0" y="0"/>
            <wp:positionH relativeFrom="column">
              <wp:posOffset>618831</wp:posOffset>
            </wp:positionH>
            <wp:positionV relativeFrom="paragraph">
              <wp:posOffset>120503</wp:posOffset>
            </wp:positionV>
            <wp:extent cx="2502877" cy="1872816"/>
            <wp:effectExtent l="0" t="0" r="0" b="0"/>
            <wp:wrapNone/>
            <wp:docPr id="24" name="Picture 24" descr="ឆាកល្ខោនយីកេរបស់ជនរួមជាតិជាជនជាតិខ្មែរណាមប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ឆាកល្ខោនយីកេរបស់ជនរួមជាតិជាជនជាតិខ្មែរណាមបូ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708" cy="187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6C33" w:rsidRPr="000C5FC5">
        <w:rPr>
          <w:rFonts w:ascii="Khmer OS Battambang" w:hAnsi="Khmer OS Battambang" w:cs="Khmer OS Battambang" w:hint="cs"/>
          <w:cs/>
          <w:lang w:val="ca-ES"/>
        </w:rPr>
        <w:t xml:space="preserve">                           </w:t>
      </w:r>
    </w:p>
    <w:p w14:paraId="2596876E" w14:textId="03535C76" w:rsidR="00CE6C33" w:rsidRPr="000C5FC5" w:rsidRDefault="00D85610" w:rsidP="00CE6C33">
      <w:pPr>
        <w:spacing w:line="276" w:lineRule="auto"/>
        <w:rPr>
          <w:rFonts w:ascii="Khmer OS Battambang" w:hAnsi="Khmer OS Battambang" w:cs="Khmer OS Battambang"/>
          <w:lang w:val="ca-ES"/>
        </w:rPr>
      </w:pPr>
      <w:r w:rsidRPr="000C5FC5">
        <w:rPr>
          <w:rFonts w:ascii="Khmer OS Battambang" w:hAnsi="Khmer OS Battambang" w:cs="Khmer OS Battambang" w:hint="cs"/>
          <w:cs/>
          <w:lang w:val="ca-ES"/>
        </w:rPr>
        <w:tab/>
      </w:r>
      <w:r w:rsidRPr="000C5FC5">
        <w:rPr>
          <w:rFonts w:ascii="Khmer OS Battambang" w:hAnsi="Khmer OS Battambang" w:cs="Khmer OS Battambang" w:hint="cs"/>
          <w:cs/>
          <w:lang w:val="ca-ES"/>
        </w:rPr>
        <w:tab/>
      </w:r>
      <w:r w:rsidRPr="000C5FC5">
        <w:rPr>
          <w:rFonts w:ascii="Khmer OS Battambang" w:hAnsi="Khmer OS Battambang" w:cs="Khmer OS Battambang" w:hint="cs"/>
          <w:cs/>
          <w:lang w:val="ca-ES"/>
        </w:rPr>
        <w:tab/>
      </w:r>
      <w:r w:rsidRPr="000C5FC5">
        <w:rPr>
          <w:rFonts w:ascii="Khmer OS Battambang" w:hAnsi="Khmer OS Battambang" w:cs="Khmer OS Battambang" w:hint="cs"/>
          <w:cs/>
          <w:lang w:val="ca-ES"/>
        </w:rPr>
        <w:tab/>
      </w:r>
      <w:r w:rsidRPr="000C5FC5">
        <w:rPr>
          <w:rFonts w:ascii="Khmer OS Battambang" w:hAnsi="Khmer OS Battambang" w:cs="Khmer OS Battambang" w:hint="cs"/>
          <w:cs/>
          <w:lang w:val="ca-ES"/>
        </w:rPr>
        <w:tab/>
      </w:r>
      <w:r w:rsidRPr="000C5FC5">
        <w:rPr>
          <w:rFonts w:ascii="Khmer OS Battambang" w:hAnsi="Khmer OS Battambang" w:cs="Khmer OS Battambang" w:hint="cs"/>
          <w:cs/>
          <w:lang w:val="ca-ES"/>
        </w:rPr>
        <w:tab/>
      </w:r>
      <w:r w:rsidRPr="000C5FC5">
        <w:rPr>
          <w:rFonts w:ascii="Khmer OS Battambang" w:hAnsi="Khmer OS Battambang" w:cs="Khmer OS Battambang" w:hint="cs"/>
          <w:cs/>
          <w:lang w:val="ca-ES"/>
        </w:rPr>
        <w:tab/>
      </w:r>
      <w:r w:rsidRPr="000C5FC5">
        <w:rPr>
          <w:rFonts w:ascii="Khmer OS Battambang" w:hAnsi="Khmer OS Battambang" w:cs="Khmer OS Battambang" w:hint="cs"/>
          <w:cs/>
          <w:lang w:val="ca-ES"/>
        </w:rPr>
        <w:tab/>
      </w:r>
    </w:p>
    <w:p w14:paraId="3C050892" w14:textId="5B7E839B" w:rsidR="00CE6C33" w:rsidRPr="000C5FC5" w:rsidRDefault="00CE6C33" w:rsidP="00CE6C33">
      <w:pPr>
        <w:spacing w:line="276" w:lineRule="auto"/>
        <w:rPr>
          <w:rFonts w:ascii="Khmer OS Battambang" w:hAnsi="Khmer OS Battambang" w:cs="Khmer OS Battambang"/>
          <w:lang w:val="ca-ES"/>
        </w:rPr>
      </w:pPr>
      <w:r w:rsidRPr="000C5FC5">
        <w:rPr>
          <w:rFonts w:ascii="Khmer OS Battambang" w:hAnsi="Khmer OS Battambang" w:cs="Khmer OS Battambang"/>
          <w:lang w:val="ca-ES"/>
        </w:rPr>
        <w:tab/>
      </w:r>
      <w:r w:rsidR="00D85610" w:rsidRPr="000C5FC5">
        <w:rPr>
          <w:rFonts w:ascii="Khmer OS Battambang" w:hAnsi="Khmer OS Battambang" w:cs="Khmer OS Battambang" w:hint="cs"/>
          <w:cs/>
          <w:lang w:val="ca-ES"/>
        </w:rPr>
        <w:tab/>
      </w:r>
      <w:r w:rsidR="00D85610" w:rsidRPr="000C5FC5">
        <w:rPr>
          <w:rFonts w:ascii="Khmer OS Battambang" w:hAnsi="Khmer OS Battambang" w:cs="Khmer OS Battambang" w:hint="cs"/>
          <w:cs/>
          <w:lang w:val="ca-ES"/>
        </w:rPr>
        <w:tab/>
      </w:r>
      <w:r w:rsidR="00D85610" w:rsidRPr="000C5FC5">
        <w:rPr>
          <w:rFonts w:ascii="Khmer OS Battambang" w:hAnsi="Khmer OS Battambang" w:cs="Khmer OS Battambang" w:hint="cs"/>
          <w:cs/>
          <w:lang w:val="ca-ES"/>
        </w:rPr>
        <w:tab/>
      </w:r>
      <w:r w:rsidR="00D85610" w:rsidRPr="000C5FC5">
        <w:rPr>
          <w:rFonts w:ascii="Khmer OS Battambang" w:hAnsi="Khmer OS Battambang" w:cs="Khmer OS Battambang" w:hint="cs"/>
          <w:cs/>
          <w:lang w:val="ca-ES"/>
        </w:rPr>
        <w:tab/>
      </w:r>
      <w:r w:rsidR="00D85610" w:rsidRPr="000C5FC5">
        <w:rPr>
          <w:rFonts w:ascii="Khmer OS Battambang" w:hAnsi="Khmer OS Battambang" w:cs="Khmer OS Battambang" w:hint="cs"/>
          <w:cs/>
          <w:lang w:val="ca-ES"/>
        </w:rPr>
        <w:tab/>
      </w:r>
      <w:r w:rsidR="00D85610" w:rsidRPr="000C5FC5">
        <w:rPr>
          <w:rFonts w:ascii="Khmer OS Battambang" w:hAnsi="Khmer OS Battambang" w:cs="Khmer OS Battambang" w:hint="cs"/>
          <w:szCs w:val="20"/>
          <w:cs/>
          <w:lang w:val="ca-ES"/>
        </w:rPr>
        <w:t>..</w:t>
      </w:r>
      <w:r w:rsidR="00D85610" w:rsidRPr="000C5FC5">
        <w:rPr>
          <w:rFonts w:ascii="Khmer OS Battambang" w:hAnsi="Khmer OS Battambang" w:cs="Khmer OS Battambang" w:hint="cs"/>
          <w:szCs w:val="20"/>
          <w:cs/>
          <w:lang w:val="ca-ES"/>
        </w:rPr>
        <w:tab/>
        <w:t>.....................................................................................</w:t>
      </w:r>
    </w:p>
    <w:p w14:paraId="1AD65AE2" w14:textId="0F9E864B" w:rsidR="00CE6C33" w:rsidRPr="000C5FC5" w:rsidRDefault="00CE6C33" w:rsidP="00CE6C33">
      <w:pPr>
        <w:tabs>
          <w:tab w:val="left" w:pos="933"/>
        </w:tabs>
        <w:spacing w:line="276" w:lineRule="auto"/>
        <w:rPr>
          <w:rFonts w:ascii="Khmer OS Battambang" w:hAnsi="Khmer OS Battambang" w:cs="Khmer OS Battambang"/>
          <w:lang w:val="ca-ES"/>
        </w:rPr>
      </w:pPr>
    </w:p>
    <w:p w14:paraId="52708DB5" w14:textId="797A8497" w:rsidR="001130E6" w:rsidRPr="000C5FC5" w:rsidRDefault="00CE6C33" w:rsidP="00D85610">
      <w:pPr>
        <w:spacing w:line="276" w:lineRule="auto"/>
        <w:rPr>
          <w:rFonts w:ascii="Khmer OS Battambang" w:hAnsi="Khmer OS Battambang" w:cs="Khmer OS Battambang"/>
        </w:rPr>
      </w:pPr>
      <w:r w:rsidRPr="000C5FC5">
        <w:rPr>
          <w:rFonts w:ascii="Khmer OS Battambang" w:hAnsi="Khmer OS Battambang" w:cs="Khmer OS Battambang"/>
          <w:lang w:val="ca-ES"/>
        </w:rPr>
        <w:t xml:space="preserve">         </w:t>
      </w:r>
    </w:p>
    <w:sectPr w:rsidR="001130E6" w:rsidRPr="000C5FC5" w:rsidSect="000C5FC5">
      <w:footerReference w:type="default" r:id="rId20"/>
      <w:pgSz w:w="11907" w:h="16839" w:code="9"/>
      <w:pgMar w:top="720" w:right="720" w:bottom="720" w:left="720" w:header="680" w:footer="227" w:gutter="0"/>
      <w:cols w:space="720"/>
      <w:titlePg/>
      <w:docGrid w:linePitch="4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C3BA0" w14:textId="77777777" w:rsidR="005D0A7D" w:rsidRDefault="005D0A7D" w:rsidP="00C70521">
      <w:pPr>
        <w:spacing w:after="0" w:line="240" w:lineRule="auto"/>
      </w:pPr>
      <w:r>
        <w:separator/>
      </w:r>
    </w:p>
  </w:endnote>
  <w:endnote w:type="continuationSeparator" w:id="0">
    <w:p w14:paraId="3ECB571B" w14:textId="77777777" w:rsidR="005D0A7D" w:rsidRDefault="005D0A7D" w:rsidP="00C70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oul">
    <w:charset w:val="00"/>
    <w:family w:val="auto"/>
    <w:pitch w:val="variable"/>
    <w:sig w:usb0="A00000A7" w:usb1="5000004A" w:usb2="00010000" w:usb3="00000000" w:csb0="00000111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erkeley">
    <w:altName w:val="Berkeley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Khmer OS Content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AD3D8" w14:textId="40E88957" w:rsidR="002D79ED" w:rsidRPr="001026DD" w:rsidRDefault="002D79ED" w:rsidP="001026DD">
    <w:pPr>
      <w:pStyle w:val="Footer"/>
      <w:pBdr>
        <w:top w:val="single" w:sz="4" w:space="1" w:color="auto"/>
      </w:pBdr>
      <w:spacing w:before="120"/>
      <w:jc w:val="center"/>
      <w:rPr>
        <w:b/>
        <w:bCs/>
        <w:sz w:val="20"/>
        <w:szCs w:val="3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48C05" w14:textId="77777777" w:rsidR="005D0A7D" w:rsidRDefault="005D0A7D" w:rsidP="00C70521">
      <w:pPr>
        <w:spacing w:after="0" w:line="240" w:lineRule="auto"/>
      </w:pPr>
      <w:r>
        <w:separator/>
      </w:r>
    </w:p>
  </w:footnote>
  <w:footnote w:type="continuationSeparator" w:id="0">
    <w:p w14:paraId="33FE9A8C" w14:textId="77777777" w:rsidR="005D0A7D" w:rsidRDefault="005D0A7D" w:rsidP="00C70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name w:val="WWNum10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666CD6"/>
    <w:multiLevelType w:val="hybridMultilevel"/>
    <w:tmpl w:val="2D7EB96E"/>
    <w:lvl w:ilvl="0" w:tplc="6C987D00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Arial" w:hAnsi="Arial" w:cs="Times New Roman" w:hint="default"/>
      </w:rPr>
    </w:lvl>
    <w:lvl w:ilvl="1" w:tplc="BBE00DC6">
      <w:start w:val="9"/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Times New Roman" w:eastAsia="Times New Roman" w:hAnsi="Times New Roman" w:cs="Times New Roman" w:hint="default"/>
      </w:rPr>
    </w:lvl>
    <w:lvl w:ilvl="2" w:tplc="CFCA2C64">
      <w:start w:val="1"/>
      <w:numFmt w:val="bullet"/>
      <w:lvlText w:val="•"/>
      <w:lvlJc w:val="left"/>
      <w:pPr>
        <w:tabs>
          <w:tab w:val="num" w:pos="2084"/>
        </w:tabs>
        <w:ind w:left="2084" w:hanging="360"/>
      </w:pPr>
      <w:rPr>
        <w:rFonts w:ascii="Arial" w:hAnsi="Arial" w:cs="Times New Roman" w:hint="default"/>
      </w:rPr>
    </w:lvl>
    <w:lvl w:ilvl="3" w:tplc="708C22EE">
      <w:start w:val="1"/>
      <w:numFmt w:val="bullet"/>
      <w:lvlText w:val="•"/>
      <w:lvlJc w:val="left"/>
      <w:pPr>
        <w:tabs>
          <w:tab w:val="num" w:pos="2804"/>
        </w:tabs>
        <w:ind w:left="2804" w:hanging="360"/>
      </w:pPr>
      <w:rPr>
        <w:rFonts w:ascii="Arial" w:hAnsi="Arial" w:cs="Times New Roman" w:hint="default"/>
      </w:rPr>
    </w:lvl>
    <w:lvl w:ilvl="4" w:tplc="899CB464">
      <w:start w:val="1"/>
      <w:numFmt w:val="bullet"/>
      <w:lvlText w:val="•"/>
      <w:lvlJc w:val="left"/>
      <w:pPr>
        <w:tabs>
          <w:tab w:val="num" w:pos="3524"/>
        </w:tabs>
        <w:ind w:left="3524" w:hanging="360"/>
      </w:pPr>
      <w:rPr>
        <w:rFonts w:ascii="Arial" w:hAnsi="Arial" w:cs="Times New Roman" w:hint="default"/>
      </w:rPr>
    </w:lvl>
    <w:lvl w:ilvl="5" w:tplc="CFDCE5D0">
      <w:start w:val="1"/>
      <w:numFmt w:val="bullet"/>
      <w:lvlText w:val="•"/>
      <w:lvlJc w:val="left"/>
      <w:pPr>
        <w:tabs>
          <w:tab w:val="num" w:pos="4244"/>
        </w:tabs>
        <w:ind w:left="4244" w:hanging="360"/>
      </w:pPr>
      <w:rPr>
        <w:rFonts w:ascii="Arial" w:hAnsi="Arial" w:cs="Times New Roman" w:hint="default"/>
      </w:rPr>
    </w:lvl>
    <w:lvl w:ilvl="6" w:tplc="F9002D00">
      <w:start w:val="1"/>
      <w:numFmt w:val="bullet"/>
      <w:lvlText w:val="•"/>
      <w:lvlJc w:val="left"/>
      <w:pPr>
        <w:tabs>
          <w:tab w:val="num" w:pos="4964"/>
        </w:tabs>
        <w:ind w:left="4964" w:hanging="360"/>
      </w:pPr>
      <w:rPr>
        <w:rFonts w:ascii="Arial" w:hAnsi="Arial" w:cs="Times New Roman" w:hint="default"/>
      </w:rPr>
    </w:lvl>
    <w:lvl w:ilvl="7" w:tplc="E5A8F73C">
      <w:start w:val="1"/>
      <w:numFmt w:val="bullet"/>
      <w:lvlText w:val="•"/>
      <w:lvlJc w:val="left"/>
      <w:pPr>
        <w:tabs>
          <w:tab w:val="num" w:pos="5684"/>
        </w:tabs>
        <w:ind w:left="5684" w:hanging="360"/>
      </w:pPr>
      <w:rPr>
        <w:rFonts w:ascii="Arial" w:hAnsi="Arial" w:cs="Times New Roman" w:hint="default"/>
      </w:rPr>
    </w:lvl>
    <w:lvl w:ilvl="8" w:tplc="55089218">
      <w:start w:val="1"/>
      <w:numFmt w:val="bullet"/>
      <w:lvlText w:val="•"/>
      <w:lvlJc w:val="left"/>
      <w:pPr>
        <w:tabs>
          <w:tab w:val="num" w:pos="6404"/>
        </w:tabs>
        <w:ind w:left="6404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018164D7"/>
    <w:multiLevelType w:val="hybridMultilevel"/>
    <w:tmpl w:val="2806D312"/>
    <w:lvl w:ilvl="0" w:tplc="03AA0AD6">
      <w:numFmt w:val="bullet"/>
      <w:lvlText w:val="-"/>
      <w:lvlJc w:val="left"/>
      <w:pPr>
        <w:ind w:left="504" w:hanging="360"/>
      </w:pPr>
      <w:rPr>
        <w:rFonts w:ascii="Khmer OS System" w:eastAsiaTheme="minorHAnsi" w:hAnsi="Khmer OS System" w:cs="Khmer OS System" w:hint="default"/>
      </w:rPr>
    </w:lvl>
    <w:lvl w:ilvl="1" w:tplc="03AA0AD6">
      <w:numFmt w:val="bullet"/>
      <w:lvlText w:val="-"/>
      <w:lvlJc w:val="left"/>
      <w:pPr>
        <w:ind w:left="1224" w:hanging="360"/>
      </w:pPr>
      <w:rPr>
        <w:rFonts w:ascii="Khmer OS System" w:eastAsiaTheme="minorHAnsi" w:hAnsi="Khmer OS System" w:cs="Khmer OS System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1" w15:restartNumberingAfterBreak="0">
    <w:nsid w:val="03410237"/>
    <w:multiLevelType w:val="hybridMultilevel"/>
    <w:tmpl w:val="AD7CEE76"/>
    <w:lvl w:ilvl="0" w:tplc="08528548">
      <w:numFmt w:val="bullet"/>
      <w:lvlText w:val="-"/>
      <w:lvlJc w:val="left"/>
      <w:pPr>
        <w:ind w:left="720" w:hanging="360"/>
      </w:pPr>
      <w:rPr>
        <w:rFonts w:ascii="Khmer OS System" w:eastAsia="Calibri" w:hAnsi="Khmer OS System" w:cs="Khmer OS System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3066ED"/>
    <w:multiLevelType w:val="hybridMultilevel"/>
    <w:tmpl w:val="BE626AA0"/>
    <w:lvl w:ilvl="0" w:tplc="60344A5A">
      <w:numFmt w:val="bullet"/>
      <w:lvlText w:val="-"/>
      <w:lvlJc w:val="left"/>
      <w:pPr>
        <w:ind w:left="108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4DF0F51"/>
    <w:multiLevelType w:val="hybridMultilevel"/>
    <w:tmpl w:val="89FAD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0C491A"/>
    <w:multiLevelType w:val="hybridMultilevel"/>
    <w:tmpl w:val="7F4C0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2958CA"/>
    <w:multiLevelType w:val="hybridMultilevel"/>
    <w:tmpl w:val="18F49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961647"/>
    <w:multiLevelType w:val="hybridMultilevel"/>
    <w:tmpl w:val="3BAA7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5F246B"/>
    <w:multiLevelType w:val="hybridMultilevel"/>
    <w:tmpl w:val="4BE8560A"/>
    <w:lvl w:ilvl="0" w:tplc="4C302198">
      <w:numFmt w:val="bullet"/>
      <w:lvlText w:val="-"/>
      <w:lvlJc w:val="left"/>
      <w:pPr>
        <w:ind w:left="720" w:hanging="360"/>
      </w:pPr>
      <w:rPr>
        <w:rFonts w:ascii="Khmer OS System" w:eastAsia="Times New Roman" w:hAnsi="Khmer OS System" w:cs="Khmer OS System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A894D2C"/>
    <w:multiLevelType w:val="hybridMultilevel"/>
    <w:tmpl w:val="0BE0D5CC"/>
    <w:lvl w:ilvl="0" w:tplc="A1A4816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056245"/>
    <w:multiLevelType w:val="hybridMultilevel"/>
    <w:tmpl w:val="594A0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887F5F"/>
    <w:multiLevelType w:val="multilevel"/>
    <w:tmpl w:val="6DB05CEC"/>
    <w:styleLink w:val="Style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16C0F57"/>
    <w:multiLevelType w:val="hybridMultilevel"/>
    <w:tmpl w:val="9EE89132"/>
    <w:lvl w:ilvl="0" w:tplc="225EB54C">
      <w:numFmt w:val="bullet"/>
      <w:lvlText w:val="-"/>
      <w:lvlJc w:val="left"/>
      <w:pPr>
        <w:ind w:left="379" w:hanging="360"/>
      </w:pPr>
      <w:rPr>
        <w:rFonts w:ascii="Khmer OS System" w:eastAsia="Times New Roman" w:hAnsi="Khmer OS System" w:cs="Khmer OS System" w:hint="default"/>
        <w:b w:val="0"/>
      </w:rPr>
    </w:lvl>
    <w:lvl w:ilvl="1" w:tplc="04090003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22" w15:restartNumberingAfterBreak="0">
    <w:nsid w:val="11C84A4F"/>
    <w:multiLevelType w:val="hybridMultilevel"/>
    <w:tmpl w:val="E49843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36A75EF"/>
    <w:multiLevelType w:val="hybridMultilevel"/>
    <w:tmpl w:val="5D26DB76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4" w15:restartNumberingAfterBreak="0">
    <w:nsid w:val="14A542AE"/>
    <w:multiLevelType w:val="hybridMultilevel"/>
    <w:tmpl w:val="A2087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2D7518"/>
    <w:multiLevelType w:val="hybridMultilevel"/>
    <w:tmpl w:val="28A22D90"/>
    <w:lvl w:ilvl="0" w:tplc="A28659A8">
      <w:numFmt w:val="bullet"/>
      <w:lvlText w:val="-"/>
      <w:lvlJc w:val="left"/>
      <w:pPr>
        <w:ind w:left="72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63B0789"/>
    <w:multiLevelType w:val="hybridMultilevel"/>
    <w:tmpl w:val="52CE2504"/>
    <w:lvl w:ilvl="0" w:tplc="77E400D0">
      <w:start w:val="1"/>
      <w:numFmt w:val="upperRoman"/>
      <w:lvlText w:val="%1."/>
      <w:lvlJc w:val="left"/>
      <w:pPr>
        <w:ind w:left="171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7" w15:restartNumberingAfterBreak="0">
    <w:nsid w:val="17E42C46"/>
    <w:multiLevelType w:val="hybridMultilevel"/>
    <w:tmpl w:val="5AB06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A7821AE"/>
    <w:multiLevelType w:val="multilevel"/>
    <w:tmpl w:val="A7063216"/>
    <w:styleLink w:val="Style82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%2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2.%4)"/>
      <w:lvlJc w:val="left"/>
      <w:pPr>
        <w:ind w:left="2160" w:hanging="10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D726782"/>
    <w:multiLevelType w:val="hybridMultilevel"/>
    <w:tmpl w:val="CCA21D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DAC0C2F"/>
    <w:multiLevelType w:val="hybridMultilevel"/>
    <w:tmpl w:val="8EC2411E"/>
    <w:lvl w:ilvl="0" w:tplc="1AB4C4D4">
      <w:numFmt w:val="bullet"/>
      <w:lvlText w:val="-"/>
      <w:lvlJc w:val="left"/>
      <w:pPr>
        <w:ind w:left="814" w:hanging="360"/>
      </w:pPr>
      <w:rPr>
        <w:rFonts w:ascii="Khmer OS System" w:eastAsia="Times New Roman" w:hAnsi="Khmer OS System" w:cs="Khmer OS System" w:hint="default"/>
        <w:b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31" w15:restartNumberingAfterBreak="0">
    <w:nsid w:val="1E491CB3"/>
    <w:multiLevelType w:val="hybridMultilevel"/>
    <w:tmpl w:val="6AEA1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324610E"/>
    <w:multiLevelType w:val="hybridMultilevel"/>
    <w:tmpl w:val="2A103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36461E7"/>
    <w:multiLevelType w:val="hybridMultilevel"/>
    <w:tmpl w:val="2D9AB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A642AE"/>
    <w:multiLevelType w:val="hybridMultilevel"/>
    <w:tmpl w:val="896A48E6"/>
    <w:lvl w:ilvl="0" w:tplc="03AA0AD6">
      <w:numFmt w:val="bullet"/>
      <w:lvlText w:val="-"/>
      <w:lvlJc w:val="left"/>
      <w:pPr>
        <w:ind w:left="72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54E5F29"/>
    <w:multiLevelType w:val="hybridMultilevel"/>
    <w:tmpl w:val="00BC8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E40AE3"/>
    <w:multiLevelType w:val="hybridMultilevel"/>
    <w:tmpl w:val="A1AA96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A1E6AE8"/>
    <w:multiLevelType w:val="hybridMultilevel"/>
    <w:tmpl w:val="2124B994"/>
    <w:lvl w:ilvl="0" w:tplc="69507A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CAF677A"/>
    <w:multiLevelType w:val="hybridMultilevel"/>
    <w:tmpl w:val="DE82E420"/>
    <w:lvl w:ilvl="0" w:tplc="F1CCA2FA">
      <w:numFmt w:val="bullet"/>
      <w:lvlText w:val="-"/>
      <w:lvlJc w:val="left"/>
      <w:pPr>
        <w:ind w:left="514" w:hanging="360"/>
      </w:pPr>
      <w:rPr>
        <w:rFonts w:ascii="Khmer OS System" w:eastAsia="Times New Roman" w:hAnsi="Khmer OS System" w:cs="Khmer OS System" w:hint="default"/>
        <w:b/>
      </w:rPr>
    </w:lvl>
    <w:lvl w:ilvl="1" w:tplc="04090003" w:tentative="1">
      <w:start w:val="1"/>
      <w:numFmt w:val="bullet"/>
      <w:lvlText w:val="o"/>
      <w:lvlJc w:val="left"/>
      <w:pPr>
        <w:ind w:left="1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4" w:hanging="360"/>
      </w:pPr>
      <w:rPr>
        <w:rFonts w:ascii="Wingdings" w:hAnsi="Wingdings" w:hint="default"/>
      </w:rPr>
    </w:lvl>
  </w:abstractNum>
  <w:abstractNum w:abstractNumId="39" w15:restartNumberingAfterBreak="0">
    <w:nsid w:val="2E64709F"/>
    <w:multiLevelType w:val="hybridMultilevel"/>
    <w:tmpl w:val="986AC4E2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40" w15:restartNumberingAfterBreak="0">
    <w:nsid w:val="2FB97D6E"/>
    <w:multiLevelType w:val="multilevel"/>
    <w:tmpl w:val="72A0F4AC"/>
    <w:styleLink w:val="Style52"/>
    <w:lvl w:ilvl="0">
      <w:start w:val="1"/>
      <w:numFmt w:val="decimal"/>
      <w:lvlText w:val="%1)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0ED24AB"/>
    <w:multiLevelType w:val="multilevel"/>
    <w:tmpl w:val="0840EDCA"/>
    <w:styleLink w:val="Style32"/>
    <w:lvl w:ilvl="0">
      <w:start w:val="1"/>
      <w:numFmt w:val="decimal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32907941"/>
    <w:multiLevelType w:val="hybridMultilevel"/>
    <w:tmpl w:val="D0C465D2"/>
    <w:lvl w:ilvl="0" w:tplc="AD9CE190">
      <w:numFmt w:val="bullet"/>
      <w:lvlText w:val="-"/>
      <w:lvlJc w:val="left"/>
      <w:pPr>
        <w:ind w:left="720" w:hanging="360"/>
      </w:pPr>
      <w:rPr>
        <w:rFonts w:ascii="Khmer OS System" w:eastAsia="Times New Roman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35751E4"/>
    <w:multiLevelType w:val="hybridMultilevel"/>
    <w:tmpl w:val="9E2C8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933998"/>
    <w:multiLevelType w:val="multilevel"/>
    <w:tmpl w:val="3C586C20"/>
    <w:styleLink w:val="MYSTYLE2"/>
    <w:lvl w:ilvl="0">
      <w:start w:val="1"/>
      <w:numFmt w:val="none"/>
      <w:suff w:val="space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 w:val="72"/>
        <w:szCs w:val="72"/>
      </w:rPr>
    </w:lvl>
    <w:lvl w:ilvl="3">
      <w:start w:val="1"/>
      <w:numFmt w:val="decimal"/>
      <w:suff w:val="space"/>
      <w:lvlText w:val="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3534431B"/>
    <w:multiLevelType w:val="hybridMultilevel"/>
    <w:tmpl w:val="68B21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15474A"/>
    <w:multiLevelType w:val="multilevel"/>
    <w:tmpl w:val="C548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9854FA"/>
    <w:multiLevelType w:val="hybridMultilevel"/>
    <w:tmpl w:val="392004D4"/>
    <w:lvl w:ilvl="0" w:tplc="2A78891A">
      <w:numFmt w:val="bullet"/>
      <w:lvlText w:val="-"/>
      <w:lvlJc w:val="left"/>
      <w:pPr>
        <w:ind w:left="108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A0D33E2"/>
    <w:multiLevelType w:val="hybridMultilevel"/>
    <w:tmpl w:val="2C74C534"/>
    <w:lvl w:ilvl="0" w:tplc="A1A4816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A895D72"/>
    <w:multiLevelType w:val="hybridMultilevel"/>
    <w:tmpl w:val="3C8AE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D9A7CF2"/>
    <w:multiLevelType w:val="hybridMultilevel"/>
    <w:tmpl w:val="2AA2E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1EF29BD"/>
    <w:multiLevelType w:val="multilevel"/>
    <w:tmpl w:val="D698053E"/>
    <w:styleLink w:val="Style7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426D15FE"/>
    <w:multiLevelType w:val="hybridMultilevel"/>
    <w:tmpl w:val="EDD81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43572AB"/>
    <w:multiLevelType w:val="hybridMultilevel"/>
    <w:tmpl w:val="C8701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851088D"/>
    <w:multiLevelType w:val="hybridMultilevel"/>
    <w:tmpl w:val="AA10C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96B6015"/>
    <w:multiLevelType w:val="hybridMultilevel"/>
    <w:tmpl w:val="3252D3D2"/>
    <w:lvl w:ilvl="0" w:tplc="94AC0760">
      <w:numFmt w:val="bullet"/>
      <w:lvlText w:val="-"/>
      <w:lvlJc w:val="left"/>
      <w:pPr>
        <w:ind w:left="432" w:hanging="360"/>
      </w:pPr>
      <w:rPr>
        <w:rFonts w:ascii="Khmer OS System" w:eastAsia="Calibri" w:hAnsi="Khmer OS System" w:cs="Khmer OS System" w:hint="default"/>
        <w:b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7" w15:restartNumberingAfterBreak="0">
    <w:nsid w:val="4A735178"/>
    <w:multiLevelType w:val="multilevel"/>
    <w:tmpl w:val="B9EAE0AA"/>
    <w:styleLink w:val="Style62"/>
    <w:lvl w:ilvl="0">
      <w:start w:val="1"/>
      <w:numFmt w:val="none"/>
      <w:lvlText w:val="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1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suff w:val="space"/>
      <w:lvlText w:val="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4ADC10C4"/>
    <w:multiLevelType w:val="hybridMultilevel"/>
    <w:tmpl w:val="A6385C1C"/>
    <w:lvl w:ilvl="0" w:tplc="2A78891A">
      <w:numFmt w:val="bullet"/>
      <w:lvlText w:val="-"/>
      <w:lvlJc w:val="left"/>
      <w:pPr>
        <w:ind w:left="108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4AF90854"/>
    <w:multiLevelType w:val="hybridMultilevel"/>
    <w:tmpl w:val="44863344"/>
    <w:lvl w:ilvl="0" w:tplc="2A78891A">
      <w:numFmt w:val="bullet"/>
      <w:lvlText w:val="-"/>
      <w:lvlJc w:val="left"/>
      <w:pPr>
        <w:ind w:left="144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4B1C3FAC"/>
    <w:multiLevelType w:val="hybridMultilevel"/>
    <w:tmpl w:val="FC10A634"/>
    <w:lvl w:ilvl="0" w:tplc="E1BA4470">
      <w:start w:val="1"/>
      <w:numFmt w:val="decimal"/>
      <w:lvlText w:val="%1."/>
      <w:lvlJc w:val="left"/>
      <w:pPr>
        <w:ind w:left="1853" w:hanging="518"/>
      </w:pPr>
      <w:rPr>
        <w:rFonts w:ascii="Khmer OS System" w:eastAsia="Calibri" w:hAnsi="Khmer OS System" w:cs="Khmer OS System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415" w:hanging="360"/>
      </w:pPr>
    </w:lvl>
    <w:lvl w:ilvl="2" w:tplc="0409001B" w:tentative="1">
      <w:start w:val="1"/>
      <w:numFmt w:val="lowerRoman"/>
      <w:lvlText w:val="%3."/>
      <w:lvlJc w:val="right"/>
      <w:pPr>
        <w:ind w:left="3135" w:hanging="180"/>
      </w:pPr>
    </w:lvl>
    <w:lvl w:ilvl="3" w:tplc="0409000F" w:tentative="1">
      <w:start w:val="1"/>
      <w:numFmt w:val="decimal"/>
      <w:lvlText w:val="%4."/>
      <w:lvlJc w:val="left"/>
      <w:pPr>
        <w:ind w:left="3855" w:hanging="360"/>
      </w:pPr>
    </w:lvl>
    <w:lvl w:ilvl="4" w:tplc="04090019" w:tentative="1">
      <w:start w:val="1"/>
      <w:numFmt w:val="lowerLetter"/>
      <w:lvlText w:val="%5."/>
      <w:lvlJc w:val="left"/>
      <w:pPr>
        <w:ind w:left="4575" w:hanging="360"/>
      </w:pPr>
    </w:lvl>
    <w:lvl w:ilvl="5" w:tplc="0409001B" w:tentative="1">
      <w:start w:val="1"/>
      <w:numFmt w:val="lowerRoman"/>
      <w:lvlText w:val="%6."/>
      <w:lvlJc w:val="right"/>
      <w:pPr>
        <w:ind w:left="5295" w:hanging="180"/>
      </w:pPr>
    </w:lvl>
    <w:lvl w:ilvl="6" w:tplc="0409000F" w:tentative="1">
      <w:start w:val="1"/>
      <w:numFmt w:val="decimal"/>
      <w:lvlText w:val="%7."/>
      <w:lvlJc w:val="left"/>
      <w:pPr>
        <w:ind w:left="6015" w:hanging="360"/>
      </w:pPr>
    </w:lvl>
    <w:lvl w:ilvl="7" w:tplc="04090019" w:tentative="1">
      <w:start w:val="1"/>
      <w:numFmt w:val="lowerLetter"/>
      <w:lvlText w:val="%8."/>
      <w:lvlJc w:val="left"/>
      <w:pPr>
        <w:ind w:left="6735" w:hanging="360"/>
      </w:pPr>
    </w:lvl>
    <w:lvl w:ilvl="8" w:tplc="0409001B" w:tentative="1">
      <w:start w:val="1"/>
      <w:numFmt w:val="lowerRoman"/>
      <w:lvlText w:val="%9."/>
      <w:lvlJc w:val="right"/>
      <w:pPr>
        <w:ind w:left="7455" w:hanging="180"/>
      </w:pPr>
    </w:lvl>
  </w:abstractNum>
  <w:abstractNum w:abstractNumId="61" w15:restartNumberingAfterBreak="0">
    <w:nsid w:val="4D1C7C46"/>
    <w:multiLevelType w:val="hybridMultilevel"/>
    <w:tmpl w:val="A5C87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5EA366C"/>
    <w:multiLevelType w:val="hybridMultilevel"/>
    <w:tmpl w:val="FDC86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6B3642A"/>
    <w:multiLevelType w:val="hybridMultilevel"/>
    <w:tmpl w:val="98A806C6"/>
    <w:lvl w:ilvl="0" w:tplc="450A2818">
      <w:numFmt w:val="bullet"/>
      <w:lvlText w:val="-"/>
      <w:lvlJc w:val="left"/>
      <w:pPr>
        <w:ind w:left="432" w:hanging="360"/>
      </w:pPr>
      <w:rPr>
        <w:rFonts w:ascii="Khmer OS Moul" w:eastAsiaTheme="minorHAnsi" w:hAnsi="Khmer OS Moul" w:cs="Khmer OS Mou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4" w15:restartNumberingAfterBreak="0">
    <w:nsid w:val="595A0D24"/>
    <w:multiLevelType w:val="hybridMultilevel"/>
    <w:tmpl w:val="89DAF5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E9720C5"/>
    <w:multiLevelType w:val="hybridMultilevel"/>
    <w:tmpl w:val="B090F73C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66" w15:restartNumberingAfterBreak="0">
    <w:nsid w:val="5EBB6E89"/>
    <w:multiLevelType w:val="multilevel"/>
    <w:tmpl w:val="D1425BBE"/>
    <w:styleLink w:val="Style4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bCs w:val="0"/>
        <w:iCs w:val="0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5FB60EE1"/>
    <w:multiLevelType w:val="multilevel"/>
    <w:tmpl w:val="FC4ED8DE"/>
    <w:styleLink w:val="Style92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)"/>
      <w:lvlJc w:val="left"/>
      <w:pPr>
        <w:ind w:left="1368" w:hanging="64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5FC66A45"/>
    <w:multiLevelType w:val="hybridMultilevel"/>
    <w:tmpl w:val="7E82A5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9" w15:restartNumberingAfterBreak="0">
    <w:nsid w:val="66F93553"/>
    <w:multiLevelType w:val="hybridMultilevel"/>
    <w:tmpl w:val="E780C5EA"/>
    <w:lvl w:ilvl="0" w:tplc="3476E816">
      <w:numFmt w:val="bullet"/>
      <w:lvlText w:val="-"/>
      <w:lvlJc w:val="left"/>
      <w:pPr>
        <w:ind w:left="720" w:hanging="360"/>
      </w:pPr>
      <w:rPr>
        <w:rFonts w:ascii="Khmer OS" w:eastAsiaTheme="minorHAnsi" w:hAnsi="Khmer OS" w:cs="Khmer 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AF20723"/>
    <w:multiLevelType w:val="hybridMultilevel"/>
    <w:tmpl w:val="E3CCA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B0C0806"/>
    <w:multiLevelType w:val="hybridMultilevel"/>
    <w:tmpl w:val="9A70333E"/>
    <w:lvl w:ilvl="0" w:tplc="516AC9A2">
      <w:start w:val="1"/>
      <w:numFmt w:val="lowerLetter"/>
      <w:pStyle w:val="NL4"/>
      <w:lvlText w:val="%1)"/>
      <w:lvlJc w:val="left"/>
      <w:pPr>
        <w:ind w:left="1400" w:hanging="360"/>
      </w:p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72" w15:restartNumberingAfterBreak="0">
    <w:nsid w:val="6ED24580"/>
    <w:multiLevelType w:val="hybridMultilevel"/>
    <w:tmpl w:val="1C262668"/>
    <w:lvl w:ilvl="0" w:tplc="04090001">
      <w:start w:val="1"/>
      <w:numFmt w:val="bullet"/>
      <w:lvlText w:val=""/>
      <w:lvlJc w:val="left"/>
      <w:pPr>
        <w:ind w:left="12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6" w:hanging="360"/>
      </w:pPr>
      <w:rPr>
        <w:rFonts w:ascii="Wingdings" w:hAnsi="Wingdings" w:hint="default"/>
      </w:rPr>
    </w:lvl>
  </w:abstractNum>
  <w:abstractNum w:abstractNumId="73" w15:restartNumberingAfterBreak="0">
    <w:nsid w:val="6EFB69CD"/>
    <w:multiLevelType w:val="hybridMultilevel"/>
    <w:tmpl w:val="15EE8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002538E"/>
    <w:multiLevelType w:val="hybridMultilevel"/>
    <w:tmpl w:val="EDB82E5C"/>
    <w:lvl w:ilvl="0" w:tplc="A28659A8">
      <w:numFmt w:val="bullet"/>
      <w:lvlText w:val="-"/>
      <w:lvlJc w:val="left"/>
      <w:pPr>
        <w:ind w:left="36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0A3682A"/>
    <w:multiLevelType w:val="hybridMultilevel"/>
    <w:tmpl w:val="2604B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8F75A5"/>
    <w:multiLevelType w:val="hybridMultilevel"/>
    <w:tmpl w:val="0AF493B0"/>
    <w:lvl w:ilvl="0" w:tplc="80EA159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44672F6"/>
    <w:multiLevelType w:val="hybridMultilevel"/>
    <w:tmpl w:val="07D61D9A"/>
    <w:lvl w:ilvl="0" w:tplc="9612A4D4">
      <w:numFmt w:val="bullet"/>
      <w:lvlText w:val="-"/>
      <w:lvlJc w:val="left"/>
      <w:pPr>
        <w:ind w:left="72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63816D8"/>
    <w:multiLevelType w:val="hybridMultilevel"/>
    <w:tmpl w:val="054C9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7EA3095"/>
    <w:multiLevelType w:val="hybridMultilevel"/>
    <w:tmpl w:val="1E34006A"/>
    <w:lvl w:ilvl="0" w:tplc="3476E816">
      <w:numFmt w:val="bullet"/>
      <w:lvlText w:val="-"/>
      <w:lvlJc w:val="left"/>
      <w:pPr>
        <w:ind w:left="720" w:hanging="360"/>
      </w:pPr>
      <w:rPr>
        <w:rFonts w:ascii="Khmer OS" w:eastAsiaTheme="minorHAnsi" w:hAnsi="Khmer OS" w:cs="Khmer 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B473121"/>
    <w:multiLevelType w:val="hybridMultilevel"/>
    <w:tmpl w:val="F2B21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F181707"/>
    <w:multiLevelType w:val="hybridMultilevel"/>
    <w:tmpl w:val="4C48C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97607">
    <w:abstractNumId w:val="45"/>
  </w:num>
  <w:num w:numId="2" w16cid:durableId="1221093396">
    <w:abstractNumId w:val="20"/>
  </w:num>
  <w:num w:numId="3" w16cid:durableId="1386488414">
    <w:abstractNumId w:val="42"/>
  </w:num>
  <w:num w:numId="4" w16cid:durableId="1295450879">
    <w:abstractNumId w:val="66"/>
  </w:num>
  <w:num w:numId="5" w16cid:durableId="2113276068">
    <w:abstractNumId w:val="40"/>
  </w:num>
  <w:num w:numId="6" w16cid:durableId="1742753035">
    <w:abstractNumId w:val="57"/>
  </w:num>
  <w:num w:numId="7" w16cid:durableId="1602487663">
    <w:abstractNumId w:val="52"/>
  </w:num>
  <w:num w:numId="8" w16cid:durableId="168722202">
    <w:abstractNumId w:val="28"/>
  </w:num>
  <w:num w:numId="9" w16cid:durableId="401875406">
    <w:abstractNumId w:val="67"/>
  </w:num>
  <w:num w:numId="10" w16cid:durableId="1988783997">
    <w:abstractNumId w:val="71"/>
  </w:num>
  <w:num w:numId="11" w16cid:durableId="101344153">
    <w:abstractNumId w:val="41"/>
  </w:num>
  <w:num w:numId="12" w16cid:durableId="305940538">
    <w:abstractNumId w:val="37"/>
  </w:num>
  <w:num w:numId="13" w16cid:durableId="340283533">
    <w:abstractNumId w:val="9"/>
  </w:num>
  <w:num w:numId="14" w16cid:durableId="580070113">
    <w:abstractNumId w:val="70"/>
  </w:num>
  <w:num w:numId="15" w16cid:durableId="1084690039">
    <w:abstractNumId w:val="16"/>
  </w:num>
  <w:num w:numId="16" w16cid:durableId="166092608">
    <w:abstractNumId w:val="35"/>
  </w:num>
  <w:num w:numId="17" w16cid:durableId="2053574115">
    <w:abstractNumId w:val="51"/>
  </w:num>
  <w:num w:numId="18" w16cid:durableId="617032918">
    <w:abstractNumId w:val="54"/>
  </w:num>
  <w:num w:numId="19" w16cid:durableId="1950744749">
    <w:abstractNumId w:val="72"/>
  </w:num>
  <w:num w:numId="20" w16cid:durableId="1492140778">
    <w:abstractNumId w:val="46"/>
  </w:num>
  <w:num w:numId="21" w16cid:durableId="1634364662">
    <w:abstractNumId w:val="33"/>
  </w:num>
  <w:num w:numId="22" w16cid:durableId="1950428698">
    <w:abstractNumId w:val="81"/>
  </w:num>
  <w:num w:numId="23" w16cid:durableId="1580476465">
    <w:abstractNumId w:val="68"/>
  </w:num>
  <w:num w:numId="24" w16cid:durableId="1394620115">
    <w:abstractNumId w:val="19"/>
  </w:num>
  <w:num w:numId="25" w16cid:durableId="91516859">
    <w:abstractNumId w:val="50"/>
  </w:num>
  <w:num w:numId="26" w16cid:durableId="678048769">
    <w:abstractNumId w:val="24"/>
  </w:num>
  <w:num w:numId="27" w16cid:durableId="299962304">
    <w:abstractNumId w:val="14"/>
  </w:num>
  <w:num w:numId="28" w16cid:durableId="974414043">
    <w:abstractNumId w:val="18"/>
  </w:num>
  <w:num w:numId="29" w16cid:durableId="621497633">
    <w:abstractNumId w:val="65"/>
  </w:num>
  <w:num w:numId="30" w16cid:durableId="1566522627">
    <w:abstractNumId w:val="23"/>
  </w:num>
  <w:num w:numId="31" w16cid:durableId="1492864377">
    <w:abstractNumId w:val="53"/>
  </w:num>
  <w:num w:numId="32" w16cid:durableId="23870124">
    <w:abstractNumId w:val="39"/>
  </w:num>
  <w:num w:numId="33" w16cid:durableId="1210341744">
    <w:abstractNumId w:val="74"/>
  </w:num>
  <w:num w:numId="34" w16cid:durableId="17044021">
    <w:abstractNumId w:val="49"/>
  </w:num>
  <w:num w:numId="35" w16cid:durableId="540365457">
    <w:abstractNumId w:val="25"/>
  </w:num>
  <w:num w:numId="36" w16cid:durableId="697123914">
    <w:abstractNumId w:val="73"/>
  </w:num>
  <w:num w:numId="37" w16cid:durableId="685251079">
    <w:abstractNumId w:val="55"/>
  </w:num>
  <w:num w:numId="38" w16cid:durableId="1954089594">
    <w:abstractNumId w:val="78"/>
  </w:num>
  <w:num w:numId="39" w16cid:durableId="1688942794">
    <w:abstractNumId w:val="15"/>
  </w:num>
  <w:num w:numId="40" w16cid:durableId="1230113650">
    <w:abstractNumId w:val="79"/>
  </w:num>
  <w:num w:numId="41" w16cid:durableId="539246406">
    <w:abstractNumId w:val="43"/>
  </w:num>
  <w:num w:numId="42" w16cid:durableId="2001928874">
    <w:abstractNumId w:val="63"/>
  </w:num>
  <w:num w:numId="43" w16cid:durableId="1762946153">
    <w:abstractNumId w:val="56"/>
  </w:num>
  <w:num w:numId="44" w16cid:durableId="1616711892">
    <w:abstractNumId w:val="12"/>
  </w:num>
  <w:num w:numId="45" w16cid:durableId="1654482862">
    <w:abstractNumId w:val="48"/>
  </w:num>
  <w:num w:numId="46" w16cid:durableId="1104955057">
    <w:abstractNumId w:val="59"/>
  </w:num>
  <w:num w:numId="47" w16cid:durableId="682050175">
    <w:abstractNumId w:val="58"/>
  </w:num>
  <w:num w:numId="48" w16cid:durableId="1410271211">
    <w:abstractNumId w:val="13"/>
  </w:num>
  <w:num w:numId="49" w16cid:durableId="1117875290">
    <w:abstractNumId w:val="44"/>
  </w:num>
  <w:num w:numId="50" w16cid:durableId="504826267">
    <w:abstractNumId w:val="75"/>
  </w:num>
  <w:num w:numId="51" w16cid:durableId="1196888179">
    <w:abstractNumId w:val="31"/>
  </w:num>
  <w:num w:numId="52" w16cid:durableId="885338422">
    <w:abstractNumId w:val="22"/>
  </w:num>
  <w:num w:numId="53" w16cid:durableId="2053771889">
    <w:abstractNumId w:val="32"/>
  </w:num>
  <w:num w:numId="54" w16cid:durableId="2000649993">
    <w:abstractNumId w:val="77"/>
  </w:num>
  <w:num w:numId="55" w16cid:durableId="2142066306">
    <w:abstractNumId w:val="21"/>
  </w:num>
  <w:num w:numId="56" w16cid:durableId="719667619">
    <w:abstractNumId w:val="17"/>
  </w:num>
  <w:num w:numId="57" w16cid:durableId="36393487">
    <w:abstractNumId w:val="47"/>
  </w:num>
  <w:num w:numId="58" w16cid:durableId="1955670888">
    <w:abstractNumId w:val="62"/>
  </w:num>
  <w:num w:numId="59" w16cid:durableId="671034645">
    <w:abstractNumId w:val="61"/>
  </w:num>
  <w:num w:numId="60" w16cid:durableId="1011756727">
    <w:abstractNumId w:val="69"/>
  </w:num>
  <w:num w:numId="61" w16cid:durableId="444354445">
    <w:abstractNumId w:val="27"/>
  </w:num>
  <w:num w:numId="62" w16cid:durableId="1232305319">
    <w:abstractNumId w:val="80"/>
  </w:num>
  <w:num w:numId="63" w16cid:durableId="633489324">
    <w:abstractNumId w:val="38"/>
  </w:num>
  <w:num w:numId="64" w16cid:durableId="899443884">
    <w:abstractNumId w:val="30"/>
  </w:num>
  <w:num w:numId="65" w16cid:durableId="1071122998">
    <w:abstractNumId w:val="11"/>
  </w:num>
  <w:num w:numId="66" w16cid:durableId="968361645">
    <w:abstractNumId w:val="64"/>
  </w:num>
  <w:num w:numId="67" w16cid:durableId="911432291">
    <w:abstractNumId w:val="10"/>
  </w:num>
  <w:num w:numId="68" w16cid:durableId="1223373350">
    <w:abstractNumId w:val="34"/>
  </w:num>
  <w:num w:numId="69" w16cid:durableId="879249117">
    <w:abstractNumId w:val="26"/>
  </w:num>
  <w:num w:numId="70" w16cid:durableId="1731227145">
    <w:abstractNumId w:val="76"/>
  </w:num>
  <w:num w:numId="71" w16cid:durableId="499008382">
    <w:abstractNumId w:val="36"/>
  </w:num>
  <w:num w:numId="72" w16cid:durableId="1374379938">
    <w:abstractNumId w:val="29"/>
  </w:num>
  <w:num w:numId="73" w16cid:durableId="220991536">
    <w:abstractNumId w:val="60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31"/>
    <w:rsid w:val="00000362"/>
    <w:rsid w:val="0000063D"/>
    <w:rsid w:val="00000CDC"/>
    <w:rsid w:val="00000D67"/>
    <w:rsid w:val="000010BD"/>
    <w:rsid w:val="000012AC"/>
    <w:rsid w:val="00001ACF"/>
    <w:rsid w:val="000021D5"/>
    <w:rsid w:val="000023C7"/>
    <w:rsid w:val="00002590"/>
    <w:rsid w:val="0000276C"/>
    <w:rsid w:val="0000277B"/>
    <w:rsid w:val="00002898"/>
    <w:rsid w:val="000028F2"/>
    <w:rsid w:val="0000294C"/>
    <w:rsid w:val="00003197"/>
    <w:rsid w:val="0000327D"/>
    <w:rsid w:val="000038FF"/>
    <w:rsid w:val="00003AE6"/>
    <w:rsid w:val="00003C34"/>
    <w:rsid w:val="00003EE4"/>
    <w:rsid w:val="000040CC"/>
    <w:rsid w:val="000042F2"/>
    <w:rsid w:val="00004439"/>
    <w:rsid w:val="0000473F"/>
    <w:rsid w:val="0000480F"/>
    <w:rsid w:val="000050BD"/>
    <w:rsid w:val="000056B2"/>
    <w:rsid w:val="00005AB9"/>
    <w:rsid w:val="00005D3C"/>
    <w:rsid w:val="0000673C"/>
    <w:rsid w:val="00006E20"/>
    <w:rsid w:val="00007034"/>
    <w:rsid w:val="000077AF"/>
    <w:rsid w:val="00007B05"/>
    <w:rsid w:val="00007C8D"/>
    <w:rsid w:val="000105EA"/>
    <w:rsid w:val="0001075A"/>
    <w:rsid w:val="00010BE3"/>
    <w:rsid w:val="00011121"/>
    <w:rsid w:val="0001191B"/>
    <w:rsid w:val="000119AE"/>
    <w:rsid w:val="00011F4D"/>
    <w:rsid w:val="000123BF"/>
    <w:rsid w:val="00012516"/>
    <w:rsid w:val="000128B0"/>
    <w:rsid w:val="00012929"/>
    <w:rsid w:val="00012EBA"/>
    <w:rsid w:val="00013216"/>
    <w:rsid w:val="00013A4E"/>
    <w:rsid w:val="00014503"/>
    <w:rsid w:val="00014665"/>
    <w:rsid w:val="00014858"/>
    <w:rsid w:val="00014884"/>
    <w:rsid w:val="0001566A"/>
    <w:rsid w:val="000159D7"/>
    <w:rsid w:val="00015B6B"/>
    <w:rsid w:val="00016498"/>
    <w:rsid w:val="000164FD"/>
    <w:rsid w:val="000167B3"/>
    <w:rsid w:val="00016B8E"/>
    <w:rsid w:val="00016F54"/>
    <w:rsid w:val="000176CF"/>
    <w:rsid w:val="00017B20"/>
    <w:rsid w:val="00017EC8"/>
    <w:rsid w:val="00017F67"/>
    <w:rsid w:val="00020015"/>
    <w:rsid w:val="0002013D"/>
    <w:rsid w:val="0002039A"/>
    <w:rsid w:val="00020A49"/>
    <w:rsid w:val="00020CD4"/>
    <w:rsid w:val="00020F5E"/>
    <w:rsid w:val="00021624"/>
    <w:rsid w:val="000226C0"/>
    <w:rsid w:val="00022A45"/>
    <w:rsid w:val="000238D5"/>
    <w:rsid w:val="00023AA5"/>
    <w:rsid w:val="00023B1A"/>
    <w:rsid w:val="00023EB3"/>
    <w:rsid w:val="000246ED"/>
    <w:rsid w:val="0002486F"/>
    <w:rsid w:val="00025140"/>
    <w:rsid w:val="0002574D"/>
    <w:rsid w:val="00025991"/>
    <w:rsid w:val="00025D17"/>
    <w:rsid w:val="00025D3E"/>
    <w:rsid w:val="00026003"/>
    <w:rsid w:val="000272E5"/>
    <w:rsid w:val="00027832"/>
    <w:rsid w:val="00030CA4"/>
    <w:rsid w:val="00031607"/>
    <w:rsid w:val="00031E1D"/>
    <w:rsid w:val="000323AF"/>
    <w:rsid w:val="00032513"/>
    <w:rsid w:val="000328FA"/>
    <w:rsid w:val="00032961"/>
    <w:rsid w:val="00032F0E"/>
    <w:rsid w:val="00033E25"/>
    <w:rsid w:val="00034231"/>
    <w:rsid w:val="0003433F"/>
    <w:rsid w:val="00034BAA"/>
    <w:rsid w:val="00034D64"/>
    <w:rsid w:val="000353FC"/>
    <w:rsid w:val="000357A1"/>
    <w:rsid w:val="00035900"/>
    <w:rsid w:val="0003590E"/>
    <w:rsid w:val="000359A4"/>
    <w:rsid w:val="00035A21"/>
    <w:rsid w:val="00035CFC"/>
    <w:rsid w:val="00035E5A"/>
    <w:rsid w:val="00036286"/>
    <w:rsid w:val="00036347"/>
    <w:rsid w:val="000365B9"/>
    <w:rsid w:val="000365D0"/>
    <w:rsid w:val="0003672F"/>
    <w:rsid w:val="00036AD3"/>
    <w:rsid w:val="00036B58"/>
    <w:rsid w:val="00036DC5"/>
    <w:rsid w:val="00036F5F"/>
    <w:rsid w:val="000370C6"/>
    <w:rsid w:val="00037125"/>
    <w:rsid w:val="00037135"/>
    <w:rsid w:val="0003723E"/>
    <w:rsid w:val="000373D6"/>
    <w:rsid w:val="00040182"/>
    <w:rsid w:val="00040B0D"/>
    <w:rsid w:val="00040BED"/>
    <w:rsid w:val="00040E34"/>
    <w:rsid w:val="00040FC0"/>
    <w:rsid w:val="0004137C"/>
    <w:rsid w:val="0004139C"/>
    <w:rsid w:val="000418AE"/>
    <w:rsid w:val="0004197A"/>
    <w:rsid w:val="00041DDC"/>
    <w:rsid w:val="000423F8"/>
    <w:rsid w:val="0004251D"/>
    <w:rsid w:val="00043736"/>
    <w:rsid w:val="0004433D"/>
    <w:rsid w:val="0004475F"/>
    <w:rsid w:val="0004523D"/>
    <w:rsid w:val="00045C78"/>
    <w:rsid w:val="00045EB3"/>
    <w:rsid w:val="00045FE8"/>
    <w:rsid w:val="00045FFF"/>
    <w:rsid w:val="00046B6F"/>
    <w:rsid w:val="0005044E"/>
    <w:rsid w:val="000509BA"/>
    <w:rsid w:val="00050C39"/>
    <w:rsid w:val="00050EE0"/>
    <w:rsid w:val="000512F5"/>
    <w:rsid w:val="00051A9B"/>
    <w:rsid w:val="000523B2"/>
    <w:rsid w:val="000531D1"/>
    <w:rsid w:val="0005354A"/>
    <w:rsid w:val="000536C1"/>
    <w:rsid w:val="0005485C"/>
    <w:rsid w:val="00054A4A"/>
    <w:rsid w:val="00055517"/>
    <w:rsid w:val="0005565D"/>
    <w:rsid w:val="00055B66"/>
    <w:rsid w:val="00055E18"/>
    <w:rsid w:val="00055EE7"/>
    <w:rsid w:val="00055FEB"/>
    <w:rsid w:val="000561FC"/>
    <w:rsid w:val="00056AB7"/>
    <w:rsid w:val="000571FF"/>
    <w:rsid w:val="000573C5"/>
    <w:rsid w:val="00057F83"/>
    <w:rsid w:val="00060360"/>
    <w:rsid w:val="000603CC"/>
    <w:rsid w:val="00060F2F"/>
    <w:rsid w:val="00060FC4"/>
    <w:rsid w:val="000613C9"/>
    <w:rsid w:val="00061944"/>
    <w:rsid w:val="000619E9"/>
    <w:rsid w:val="00061D88"/>
    <w:rsid w:val="00061EEB"/>
    <w:rsid w:val="0006244A"/>
    <w:rsid w:val="0006251D"/>
    <w:rsid w:val="00062789"/>
    <w:rsid w:val="00062AC2"/>
    <w:rsid w:val="00062AF4"/>
    <w:rsid w:val="00062D7C"/>
    <w:rsid w:val="0006479E"/>
    <w:rsid w:val="000648DC"/>
    <w:rsid w:val="00064C86"/>
    <w:rsid w:val="00064DDE"/>
    <w:rsid w:val="00064ED7"/>
    <w:rsid w:val="000651BF"/>
    <w:rsid w:val="00065A4D"/>
    <w:rsid w:val="00065B8D"/>
    <w:rsid w:val="00065DE7"/>
    <w:rsid w:val="000660A2"/>
    <w:rsid w:val="000667EB"/>
    <w:rsid w:val="0006696B"/>
    <w:rsid w:val="000669F1"/>
    <w:rsid w:val="00066BAF"/>
    <w:rsid w:val="00066EE7"/>
    <w:rsid w:val="000674D6"/>
    <w:rsid w:val="00067589"/>
    <w:rsid w:val="00067CEA"/>
    <w:rsid w:val="00067DE4"/>
    <w:rsid w:val="00067F42"/>
    <w:rsid w:val="00070A06"/>
    <w:rsid w:val="00070B8C"/>
    <w:rsid w:val="00070EED"/>
    <w:rsid w:val="0007142E"/>
    <w:rsid w:val="000716F7"/>
    <w:rsid w:val="00071F03"/>
    <w:rsid w:val="00072362"/>
    <w:rsid w:val="0007258F"/>
    <w:rsid w:val="00072A48"/>
    <w:rsid w:val="000738FF"/>
    <w:rsid w:val="00073E48"/>
    <w:rsid w:val="00074157"/>
    <w:rsid w:val="00075BDD"/>
    <w:rsid w:val="00075C02"/>
    <w:rsid w:val="0007674C"/>
    <w:rsid w:val="00076ABD"/>
    <w:rsid w:val="00076B65"/>
    <w:rsid w:val="00076C11"/>
    <w:rsid w:val="000770E5"/>
    <w:rsid w:val="000776FA"/>
    <w:rsid w:val="00077780"/>
    <w:rsid w:val="0008006F"/>
    <w:rsid w:val="00080329"/>
    <w:rsid w:val="0008051F"/>
    <w:rsid w:val="0008068F"/>
    <w:rsid w:val="000806C4"/>
    <w:rsid w:val="00080C51"/>
    <w:rsid w:val="0008120A"/>
    <w:rsid w:val="0008136A"/>
    <w:rsid w:val="0008188D"/>
    <w:rsid w:val="00081DC6"/>
    <w:rsid w:val="00081F07"/>
    <w:rsid w:val="000822CC"/>
    <w:rsid w:val="000828B7"/>
    <w:rsid w:val="00082A16"/>
    <w:rsid w:val="00082B81"/>
    <w:rsid w:val="00082E5B"/>
    <w:rsid w:val="00083162"/>
    <w:rsid w:val="000835FA"/>
    <w:rsid w:val="00083807"/>
    <w:rsid w:val="00083A52"/>
    <w:rsid w:val="00083A56"/>
    <w:rsid w:val="00084108"/>
    <w:rsid w:val="00084116"/>
    <w:rsid w:val="00084137"/>
    <w:rsid w:val="00084325"/>
    <w:rsid w:val="000843BA"/>
    <w:rsid w:val="000848E6"/>
    <w:rsid w:val="00084902"/>
    <w:rsid w:val="00084B58"/>
    <w:rsid w:val="000852E4"/>
    <w:rsid w:val="0008553F"/>
    <w:rsid w:val="00085818"/>
    <w:rsid w:val="00085F00"/>
    <w:rsid w:val="00086981"/>
    <w:rsid w:val="00086CD5"/>
    <w:rsid w:val="0008719D"/>
    <w:rsid w:val="000871C9"/>
    <w:rsid w:val="00087285"/>
    <w:rsid w:val="0008788B"/>
    <w:rsid w:val="00087B2B"/>
    <w:rsid w:val="00087D3D"/>
    <w:rsid w:val="00087E72"/>
    <w:rsid w:val="000906B0"/>
    <w:rsid w:val="00090A2B"/>
    <w:rsid w:val="0009109F"/>
    <w:rsid w:val="00091E15"/>
    <w:rsid w:val="00091F6D"/>
    <w:rsid w:val="0009219C"/>
    <w:rsid w:val="000934BD"/>
    <w:rsid w:val="000937D7"/>
    <w:rsid w:val="00093A4D"/>
    <w:rsid w:val="00094286"/>
    <w:rsid w:val="00094779"/>
    <w:rsid w:val="00094D64"/>
    <w:rsid w:val="00094FDC"/>
    <w:rsid w:val="00095DEC"/>
    <w:rsid w:val="00096058"/>
    <w:rsid w:val="0009635B"/>
    <w:rsid w:val="00096626"/>
    <w:rsid w:val="0009664E"/>
    <w:rsid w:val="000968E4"/>
    <w:rsid w:val="00096CB6"/>
    <w:rsid w:val="000975D4"/>
    <w:rsid w:val="0009771F"/>
    <w:rsid w:val="0009777D"/>
    <w:rsid w:val="00097C0D"/>
    <w:rsid w:val="00097C6A"/>
    <w:rsid w:val="000A0275"/>
    <w:rsid w:val="000A0611"/>
    <w:rsid w:val="000A0ED8"/>
    <w:rsid w:val="000A0F33"/>
    <w:rsid w:val="000A0F66"/>
    <w:rsid w:val="000A1389"/>
    <w:rsid w:val="000A13C1"/>
    <w:rsid w:val="000A13F7"/>
    <w:rsid w:val="000A142E"/>
    <w:rsid w:val="000A1C68"/>
    <w:rsid w:val="000A2230"/>
    <w:rsid w:val="000A2A90"/>
    <w:rsid w:val="000A2EAD"/>
    <w:rsid w:val="000A39F6"/>
    <w:rsid w:val="000A3AF0"/>
    <w:rsid w:val="000A4452"/>
    <w:rsid w:val="000A4845"/>
    <w:rsid w:val="000A489D"/>
    <w:rsid w:val="000A515F"/>
    <w:rsid w:val="000A53AB"/>
    <w:rsid w:val="000A6FE4"/>
    <w:rsid w:val="000A7943"/>
    <w:rsid w:val="000B0489"/>
    <w:rsid w:val="000B069A"/>
    <w:rsid w:val="000B10BD"/>
    <w:rsid w:val="000B1197"/>
    <w:rsid w:val="000B1B9C"/>
    <w:rsid w:val="000B1CB2"/>
    <w:rsid w:val="000B25BA"/>
    <w:rsid w:val="000B2F20"/>
    <w:rsid w:val="000B2FB3"/>
    <w:rsid w:val="000B3035"/>
    <w:rsid w:val="000B3A60"/>
    <w:rsid w:val="000B3F2D"/>
    <w:rsid w:val="000B3FF5"/>
    <w:rsid w:val="000B449E"/>
    <w:rsid w:val="000B45CA"/>
    <w:rsid w:val="000B469B"/>
    <w:rsid w:val="000B477F"/>
    <w:rsid w:val="000B4FAD"/>
    <w:rsid w:val="000B59F4"/>
    <w:rsid w:val="000B5C7D"/>
    <w:rsid w:val="000B64CB"/>
    <w:rsid w:val="000B6889"/>
    <w:rsid w:val="000B68D2"/>
    <w:rsid w:val="000B6CAB"/>
    <w:rsid w:val="000B6E49"/>
    <w:rsid w:val="000B6F3F"/>
    <w:rsid w:val="000B723C"/>
    <w:rsid w:val="000B738E"/>
    <w:rsid w:val="000B7B25"/>
    <w:rsid w:val="000C0D51"/>
    <w:rsid w:val="000C0FF8"/>
    <w:rsid w:val="000C219C"/>
    <w:rsid w:val="000C312C"/>
    <w:rsid w:val="000C3CEB"/>
    <w:rsid w:val="000C4158"/>
    <w:rsid w:val="000C510B"/>
    <w:rsid w:val="000C51BD"/>
    <w:rsid w:val="000C52D8"/>
    <w:rsid w:val="000C5449"/>
    <w:rsid w:val="000C5537"/>
    <w:rsid w:val="000C5EFA"/>
    <w:rsid w:val="000C5FC5"/>
    <w:rsid w:val="000C65A2"/>
    <w:rsid w:val="000C6867"/>
    <w:rsid w:val="000C6C07"/>
    <w:rsid w:val="000C7096"/>
    <w:rsid w:val="000C7619"/>
    <w:rsid w:val="000C7658"/>
    <w:rsid w:val="000C7AF4"/>
    <w:rsid w:val="000D05DA"/>
    <w:rsid w:val="000D068C"/>
    <w:rsid w:val="000D06C7"/>
    <w:rsid w:val="000D0AD3"/>
    <w:rsid w:val="000D0B08"/>
    <w:rsid w:val="000D0E3B"/>
    <w:rsid w:val="000D0FD8"/>
    <w:rsid w:val="000D1297"/>
    <w:rsid w:val="000D18C8"/>
    <w:rsid w:val="000D1955"/>
    <w:rsid w:val="000D1D6F"/>
    <w:rsid w:val="000D236F"/>
    <w:rsid w:val="000D357A"/>
    <w:rsid w:val="000D4C21"/>
    <w:rsid w:val="000D4E4F"/>
    <w:rsid w:val="000D5083"/>
    <w:rsid w:val="000D59BF"/>
    <w:rsid w:val="000D600A"/>
    <w:rsid w:val="000D622D"/>
    <w:rsid w:val="000D65ED"/>
    <w:rsid w:val="000D6F19"/>
    <w:rsid w:val="000D75E6"/>
    <w:rsid w:val="000D7BC0"/>
    <w:rsid w:val="000E07AF"/>
    <w:rsid w:val="000E07BF"/>
    <w:rsid w:val="000E12D5"/>
    <w:rsid w:val="000E1360"/>
    <w:rsid w:val="000E14E0"/>
    <w:rsid w:val="000E178B"/>
    <w:rsid w:val="000E1FAB"/>
    <w:rsid w:val="000E200F"/>
    <w:rsid w:val="000E26CE"/>
    <w:rsid w:val="000E2BAC"/>
    <w:rsid w:val="000E2D90"/>
    <w:rsid w:val="000E30C5"/>
    <w:rsid w:val="000E3AF3"/>
    <w:rsid w:val="000E3C09"/>
    <w:rsid w:val="000E4394"/>
    <w:rsid w:val="000E6F59"/>
    <w:rsid w:val="000E7B24"/>
    <w:rsid w:val="000E7E70"/>
    <w:rsid w:val="000F03F8"/>
    <w:rsid w:val="000F068E"/>
    <w:rsid w:val="000F095B"/>
    <w:rsid w:val="000F10D3"/>
    <w:rsid w:val="000F13EC"/>
    <w:rsid w:val="000F140E"/>
    <w:rsid w:val="000F1641"/>
    <w:rsid w:val="000F1700"/>
    <w:rsid w:val="000F2231"/>
    <w:rsid w:val="000F2975"/>
    <w:rsid w:val="000F2A34"/>
    <w:rsid w:val="000F3397"/>
    <w:rsid w:val="000F3453"/>
    <w:rsid w:val="000F39CC"/>
    <w:rsid w:val="000F4182"/>
    <w:rsid w:val="000F449D"/>
    <w:rsid w:val="000F4582"/>
    <w:rsid w:val="000F4756"/>
    <w:rsid w:val="000F50D7"/>
    <w:rsid w:val="000F54B0"/>
    <w:rsid w:val="000F56E8"/>
    <w:rsid w:val="000F570B"/>
    <w:rsid w:val="000F5D03"/>
    <w:rsid w:val="000F69F3"/>
    <w:rsid w:val="000F6B4F"/>
    <w:rsid w:val="000F71CB"/>
    <w:rsid w:val="000F7708"/>
    <w:rsid w:val="00100398"/>
    <w:rsid w:val="00100485"/>
    <w:rsid w:val="001014CE"/>
    <w:rsid w:val="001018B5"/>
    <w:rsid w:val="00101923"/>
    <w:rsid w:val="00101CBE"/>
    <w:rsid w:val="00101CFE"/>
    <w:rsid w:val="0010268E"/>
    <w:rsid w:val="001026DD"/>
    <w:rsid w:val="00103592"/>
    <w:rsid w:val="00103D24"/>
    <w:rsid w:val="0010405E"/>
    <w:rsid w:val="001041CC"/>
    <w:rsid w:val="00104AB0"/>
    <w:rsid w:val="00104F00"/>
    <w:rsid w:val="001053EB"/>
    <w:rsid w:val="001056A5"/>
    <w:rsid w:val="001057B3"/>
    <w:rsid w:val="00105BDE"/>
    <w:rsid w:val="001060A1"/>
    <w:rsid w:val="001064FD"/>
    <w:rsid w:val="0010689A"/>
    <w:rsid w:val="001068B5"/>
    <w:rsid w:val="00106D0D"/>
    <w:rsid w:val="001071FC"/>
    <w:rsid w:val="00107444"/>
    <w:rsid w:val="001075F1"/>
    <w:rsid w:val="001079C0"/>
    <w:rsid w:val="00107FEC"/>
    <w:rsid w:val="00110D09"/>
    <w:rsid w:val="00110DEF"/>
    <w:rsid w:val="00111267"/>
    <w:rsid w:val="0011197E"/>
    <w:rsid w:val="00112164"/>
    <w:rsid w:val="00112ADA"/>
    <w:rsid w:val="001130E6"/>
    <w:rsid w:val="00113B95"/>
    <w:rsid w:val="00113DB4"/>
    <w:rsid w:val="001146D9"/>
    <w:rsid w:val="00114ABC"/>
    <w:rsid w:val="001152BF"/>
    <w:rsid w:val="001154DB"/>
    <w:rsid w:val="001159A1"/>
    <w:rsid w:val="00115A4F"/>
    <w:rsid w:val="00115B91"/>
    <w:rsid w:val="001166F2"/>
    <w:rsid w:val="00116A3D"/>
    <w:rsid w:val="00116B69"/>
    <w:rsid w:val="00117104"/>
    <w:rsid w:val="0011711B"/>
    <w:rsid w:val="001171AD"/>
    <w:rsid w:val="00117CC8"/>
    <w:rsid w:val="00117D20"/>
    <w:rsid w:val="001202E1"/>
    <w:rsid w:val="001210D6"/>
    <w:rsid w:val="00121623"/>
    <w:rsid w:val="00121EF4"/>
    <w:rsid w:val="001221D1"/>
    <w:rsid w:val="00122333"/>
    <w:rsid w:val="001224AF"/>
    <w:rsid w:val="001224C6"/>
    <w:rsid w:val="00122557"/>
    <w:rsid w:val="0012261A"/>
    <w:rsid w:val="00122D36"/>
    <w:rsid w:val="0012330C"/>
    <w:rsid w:val="001237FF"/>
    <w:rsid w:val="001239AA"/>
    <w:rsid w:val="00123A1E"/>
    <w:rsid w:val="00123D14"/>
    <w:rsid w:val="001244D6"/>
    <w:rsid w:val="00124687"/>
    <w:rsid w:val="001246AE"/>
    <w:rsid w:val="00124D0B"/>
    <w:rsid w:val="00125922"/>
    <w:rsid w:val="00125CA1"/>
    <w:rsid w:val="00126214"/>
    <w:rsid w:val="00126BF8"/>
    <w:rsid w:val="00126C64"/>
    <w:rsid w:val="00127025"/>
    <w:rsid w:val="00127158"/>
    <w:rsid w:val="00127240"/>
    <w:rsid w:val="00127643"/>
    <w:rsid w:val="001279BB"/>
    <w:rsid w:val="00130A29"/>
    <w:rsid w:val="00130BB4"/>
    <w:rsid w:val="00130C60"/>
    <w:rsid w:val="001314FA"/>
    <w:rsid w:val="001317B2"/>
    <w:rsid w:val="001317E8"/>
    <w:rsid w:val="001318B7"/>
    <w:rsid w:val="00132F03"/>
    <w:rsid w:val="00133C8F"/>
    <w:rsid w:val="00133CC5"/>
    <w:rsid w:val="00133FB6"/>
    <w:rsid w:val="00133FC8"/>
    <w:rsid w:val="00134C0E"/>
    <w:rsid w:val="0013501A"/>
    <w:rsid w:val="001350CE"/>
    <w:rsid w:val="00135476"/>
    <w:rsid w:val="00135841"/>
    <w:rsid w:val="00135AFE"/>
    <w:rsid w:val="00135F16"/>
    <w:rsid w:val="00136142"/>
    <w:rsid w:val="00137BB8"/>
    <w:rsid w:val="001401AC"/>
    <w:rsid w:val="00140220"/>
    <w:rsid w:val="00140678"/>
    <w:rsid w:val="00141B80"/>
    <w:rsid w:val="00141BB0"/>
    <w:rsid w:val="00141E08"/>
    <w:rsid w:val="00141E13"/>
    <w:rsid w:val="00142684"/>
    <w:rsid w:val="001427AC"/>
    <w:rsid w:val="00142DFC"/>
    <w:rsid w:val="001449CA"/>
    <w:rsid w:val="00144F66"/>
    <w:rsid w:val="00145018"/>
    <w:rsid w:val="0014519B"/>
    <w:rsid w:val="00145265"/>
    <w:rsid w:val="00145573"/>
    <w:rsid w:val="00145D43"/>
    <w:rsid w:val="00146619"/>
    <w:rsid w:val="001466BA"/>
    <w:rsid w:val="001467D0"/>
    <w:rsid w:val="001468F8"/>
    <w:rsid w:val="0014708D"/>
    <w:rsid w:val="0014753F"/>
    <w:rsid w:val="001505F3"/>
    <w:rsid w:val="00150802"/>
    <w:rsid w:val="00150823"/>
    <w:rsid w:val="00151246"/>
    <w:rsid w:val="00151315"/>
    <w:rsid w:val="00151D9B"/>
    <w:rsid w:val="00151ECD"/>
    <w:rsid w:val="00151EF4"/>
    <w:rsid w:val="001528D9"/>
    <w:rsid w:val="0015299F"/>
    <w:rsid w:val="001529CD"/>
    <w:rsid w:val="001531D2"/>
    <w:rsid w:val="00153A61"/>
    <w:rsid w:val="00153D3A"/>
    <w:rsid w:val="00153EBD"/>
    <w:rsid w:val="00154335"/>
    <w:rsid w:val="001546D9"/>
    <w:rsid w:val="00154815"/>
    <w:rsid w:val="00154CF5"/>
    <w:rsid w:val="00155300"/>
    <w:rsid w:val="00155568"/>
    <w:rsid w:val="001559F6"/>
    <w:rsid w:val="00155A89"/>
    <w:rsid w:val="00156102"/>
    <w:rsid w:val="001563D9"/>
    <w:rsid w:val="001568A8"/>
    <w:rsid w:val="00156963"/>
    <w:rsid w:val="0015696C"/>
    <w:rsid w:val="00156E5F"/>
    <w:rsid w:val="00157048"/>
    <w:rsid w:val="00157203"/>
    <w:rsid w:val="00157BC4"/>
    <w:rsid w:val="00160828"/>
    <w:rsid w:val="00160BA7"/>
    <w:rsid w:val="00160CE4"/>
    <w:rsid w:val="00161264"/>
    <w:rsid w:val="00161694"/>
    <w:rsid w:val="0016218F"/>
    <w:rsid w:val="001621BB"/>
    <w:rsid w:val="001623EB"/>
    <w:rsid w:val="0016283E"/>
    <w:rsid w:val="00162D43"/>
    <w:rsid w:val="001632E9"/>
    <w:rsid w:val="001635A9"/>
    <w:rsid w:val="00163987"/>
    <w:rsid w:val="00163AE3"/>
    <w:rsid w:val="00163F18"/>
    <w:rsid w:val="001647E9"/>
    <w:rsid w:val="00164F58"/>
    <w:rsid w:val="0016591F"/>
    <w:rsid w:val="00165937"/>
    <w:rsid w:val="00165962"/>
    <w:rsid w:val="00165FAC"/>
    <w:rsid w:val="0016636A"/>
    <w:rsid w:val="00166E7A"/>
    <w:rsid w:val="001673BE"/>
    <w:rsid w:val="00167AD5"/>
    <w:rsid w:val="00167FE0"/>
    <w:rsid w:val="001706CB"/>
    <w:rsid w:val="00170746"/>
    <w:rsid w:val="00170BE1"/>
    <w:rsid w:val="0017171A"/>
    <w:rsid w:val="0017264B"/>
    <w:rsid w:val="001727A7"/>
    <w:rsid w:val="001735D1"/>
    <w:rsid w:val="001736B4"/>
    <w:rsid w:val="0017496C"/>
    <w:rsid w:val="00174970"/>
    <w:rsid w:val="00175627"/>
    <w:rsid w:val="00176534"/>
    <w:rsid w:val="001766B3"/>
    <w:rsid w:val="00176758"/>
    <w:rsid w:val="00176889"/>
    <w:rsid w:val="00176A7A"/>
    <w:rsid w:val="0017718C"/>
    <w:rsid w:val="00177994"/>
    <w:rsid w:val="00177C2D"/>
    <w:rsid w:val="00177E0A"/>
    <w:rsid w:val="0018013D"/>
    <w:rsid w:val="001802FB"/>
    <w:rsid w:val="001806BC"/>
    <w:rsid w:val="00180A25"/>
    <w:rsid w:val="00180FD3"/>
    <w:rsid w:val="001816B1"/>
    <w:rsid w:val="001818C8"/>
    <w:rsid w:val="00181A4B"/>
    <w:rsid w:val="001820C8"/>
    <w:rsid w:val="0018231D"/>
    <w:rsid w:val="0018254B"/>
    <w:rsid w:val="0018255E"/>
    <w:rsid w:val="0018271E"/>
    <w:rsid w:val="001827F2"/>
    <w:rsid w:val="00182977"/>
    <w:rsid w:val="00182F71"/>
    <w:rsid w:val="0018311C"/>
    <w:rsid w:val="00183A79"/>
    <w:rsid w:val="00183D82"/>
    <w:rsid w:val="00183FA7"/>
    <w:rsid w:val="00184B57"/>
    <w:rsid w:val="00184B90"/>
    <w:rsid w:val="00184C14"/>
    <w:rsid w:val="00185404"/>
    <w:rsid w:val="00185441"/>
    <w:rsid w:val="001856DA"/>
    <w:rsid w:val="00185B5C"/>
    <w:rsid w:val="00185CD3"/>
    <w:rsid w:val="00186054"/>
    <w:rsid w:val="00186348"/>
    <w:rsid w:val="001865B0"/>
    <w:rsid w:val="00186616"/>
    <w:rsid w:val="001905F2"/>
    <w:rsid w:val="00190CE2"/>
    <w:rsid w:val="001911EB"/>
    <w:rsid w:val="00191736"/>
    <w:rsid w:val="00192094"/>
    <w:rsid w:val="0019237D"/>
    <w:rsid w:val="001923AC"/>
    <w:rsid w:val="00192659"/>
    <w:rsid w:val="00192BE5"/>
    <w:rsid w:val="00192E12"/>
    <w:rsid w:val="00192E99"/>
    <w:rsid w:val="001931FD"/>
    <w:rsid w:val="00193768"/>
    <w:rsid w:val="00193B02"/>
    <w:rsid w:val="001948CD"/>
    <w:rsid w:val="00194B2C"/>
    <w:rsid w:val="00194C9C"/>
    <w:rsid w:val="00194D49"/>
    <w:rsid w:val="001950F1"/>
    <w:rsid w:val="0019559A"/>
    <w:rsid w:val="00195881"/>
    <w:rsid w:val="00195DF5"/>
    <w:rsid w:val="0019620E"/>
    <w:rsid w:val="001964B4"/>
    <w:rsid w:val="00196640"/>
    <w:rsid w:val="001968CE"/>
    <w:rsid w:val="00196974"/>
    <w:rsid w:val="001969F3"/>
    <w:rsid w:val="001975AC"/>
    <w:rsid w:val="00197652"/>
    <w:rsid w:val="00197837"/>
    <w:rsid w:val="00197A3B"/>
    <w:rsid w:val="00197C78"/>
    <w:rsid w:val="001A04F8"/>
    <w:rsid w:val="001A0729"/>
    <w:rsid w:val="001A1268"/>
    <w:rsid w:val="001A14FD"/>
    <w:rsid w:val="001A1861"/>
    <w:rsid w:val="001A1FA9"/>
    <w:rsid w:val="001A230E"/>
    <w:rsid w:val="001A2FC4"/>
    <w:rsid w:val="001A31D3"/>
    <w:rsid w:val="001A3950"/>
    <w:rsid w:val="001A3C99"/>
    <w:rsid w:val="001A3D4F"/>
    <w:rsid w:val="001A4683"/>
    <w:rsid w:val="001A49CE"/>
    <w:rsid w:val="001A4BD9"/>
    <w:rsid w:val="001A4D48"/>
    <w:rsid w:val="001A50AC"/>
    <w:rsid w:val="001A5397"/>
    <w:rsid w:val="001A5470"/>
    <w:rsid w:val="001A59DB"/>
    <w:rsid w:val="001A5A59"/>
    <w:rsid w:val="001A5B8B"/>
    <w:rsid w:val="001A645E"/>
    <w:rsid w:val="001A68B3"/>
    <w:rsid w:val="001A6C56"/>
    <w:rsid w:val="001A6E30"/>
    <w:rsid w:val="001A73E0"/>
    <w:rsid w:val="001A7E47"/>
    <w:rsid w:val="001B028F"/>
    <w:rsid w:val="001B0698"/>
    <w:rsid w:val="001B0C91"/>
    <w:rsid w:val="001B1226"/>
    <w:rsid w:val="001B190E"/>
    <w:rsid w:val="001B1AB9"/>
    <w:rsid w:val="001B28CD"/>
    <w:rsid w:val="001B29B2"/>
    <w:rsid w:val="001B2BE9"/>
    <w:rsid w:val="001B2D72"/>
    <w:rsid w:val="001B2E33"/>
    <w:rsid w:val="001B2F29"/>
    <w:rsid w:val="001B367E"/>
    <w:rsid w:val="001B37A5"/>
    <w:rsid w:val="001B3831"/>
    <w:rsid w:val="001B400C"/>
    <w:rsid w:val="001B4D3D"/>
    <w:rsid w:val="001B4E5C"/>
    <w:rsid w:val="001B55F9"/>
    <w:rsid w:val="001B5975"/>
    <w:rsid w:val="001B618A"/>
    <w:rsid w:val="001B6434"/>
    <w:rsid w:val="001B79AC"/>
    <w:rsid w:val="001C004B"/>
    <w:rsid w:val="001C0582"/>
    <w:rsid w:val="001C0787"/>
    <w:rsid w:val="001C0975"/>
    <w:rsid w:val="001C0AB8"/>
    <w:rsid w:val="001C1055"/>
    <w:rsid w:val="001C1628"/>
    <w:rsid w:val="001C1C44"/>
    <w:rsid w:val="001C1DE7"/>
    <w:rsid w:val="001C2A52"/>
    <w:rsid w:val="001C3A64"/>
    <w:rsid w:val="001C3BAD"/>
    <w:rsid w:val="001C43CA"/>
    <w:rsid w:val="001C4E3C"/>
    <w:rsid w:val="001C52FA"/>
    <w:rsid w:val="001C5463"/>
    <w:rsid w:val="001C5902"/>
    <w:rsid w:val="001C64ED"/>
    <w:rsid w:val="001C689D"/>
    <w:rsid w:val="001C782E"/>
    <w:rsid w:val="001C7B11"/>
    <w:rsid w:val="001D03E1"/>
    <w:rsid w:val="001D0865"/>
    <w:rsid w:val="001D0C9A"/>
    <w:rsid w:val="001D0D08"/>
    <w:rsid w:val="001D10CC"/>
    <w:rsid w:val="001D13DE"/>
    <w:rsid w:val="001D143A"/>
    <w:rsid w:val="001D16A2"/>
    <w:rsid w:val="001D1A76"/>
    <w:rsid w:val="001D26BD"/>
    <w:rsid w:val="001D2766"/>
    <w:rsid w:val="001D280E"/>
    <w:rsid w:val="001D28E2"/>
    <w:rsid w:val="001D2D8E"/>
    <w:rsid w:val="001D30EB"/>
    <w:rsid w:val="001D36A0"/>
    <w:rsid w:val="001D3EB1"/>
    <w:rsid w:val="001D3F54"/>
    <w:rsid w:val="001D3FF4"/>
    <w:rsid w:val="001D429D"/>
    <w:rsid w:val="001D4429"/>
    <w:rsid w:val="001D49BB"/>
    <w:rsid w:val="001D4A68"/>
    <w:rsid w:val="001D4C46"/>
    <w:rsid w:val="001D4D28"/>
    <w:rsid w:val="001D4EB0"/>
    <w:rsid w:val="001D57CF"/>
    <w:rsid w:val="001D60CF"/>
    <w:rsid w:val="001D60F7"/>
    <w:rsid w:val="001D6519"/>
    <w:rsid w:val="001D6CDE"/>
    <w:rsid w:val="001D6EDC"/>
    <w:rsid w:val="001D70DE"/>
    <w:rsid w:val="001D7112"/>
    <w:rsid w:val="001E0341"/>
    <w:rsid w:val="001E0F3B"/>
    <w:rsid w:val="001E1151"/>
    <w:rsid w:val="001E17AF"/>
    <w:rsid w:val="001E1A3C"/>
    <w:rsid w:val="001E1F6E"/>
    <w:rsid w:val="001E20A8"/>
    <w:rsid w:val="001E2193"/>
    <w:rsid w:val="001E2209"/>
    <w:rsid w:val="001E2761"/>
    <w:rsid w:val="001E27EE"/>
    <w:rsid w:val="001E2921"/>
    <w:rsid w:val="001E2C62"/>
    <w:rsid w:val="001E33EB"/>
    <w:rsid w:val="001E34BE"/>
    <w:rsid w:val="001E3888"/>
    <w:rsid w:val="001E3927"/>
    <w:rsid w:val="001E395D"/>
    <w:rsid w:val="001E3D83"/>
    <w:rsid w:val="001E432D"/>
    <w:rsid w:val="001E459C"/>
    <w:rsid w:val="001E4A79"/>
    <w:rsid w:val="001E4CEF"/>
    <w:rsid w:val="001E7165"/>
    <w:rsid w:val="001E72D0"/>
    <w:rsid w:val="001E73F1"/>
    <w:rsid w:val="001E751C"/>
    <w:rsid w:val="001F0E42"/>
    <w:rsid w:val="001F1451"/>
    <w:rsid w:val="001F1C46"/>
    <w:rsid w:val="001F1DBA"/>
    <w:rsid w:val="001F217F"/>
    <w:rsid w:val="001F2767"/>
    <w:rsid w:val="001F28B8"/>
    <w:rsid w:val="001F2C5A"/>
    <w:rsid w:val="001F3A4E"/>
    <w:rsid w:val="001F3CE4"/>
    <w:rsid w:val="001F46CC"/>
    <w:rsid w:val="001F50F0"/>
    <w:rsid w:val="001F56EE"/>
    <w:rsid w:val="001F6037"/>
    <w:rsid w:val="001F63DC"/>
    <w:rsid w:val="001F7E80"/>
    <w:rsid w:val="002002E3"/>
    <w:rsid w:val="002005E7"/>
    <w:rsid w:val="002005F1"/>
    <w:rsid w:val="00200854"/>
    <w:rsid w:val="00201204"/>
    <w:rsid w:val="00202117"/>
    <w:rsid w:val="0020231D"/>
    <w:rsid w:val="00202925"/>
    <w:rsid w:val="00202AD7"/>
    <w:rsid w:val="00203494"/>
    <w:rsid w:val="0020351E"/>
    <w:rsid w:val="00203C56"/>
    <w:rsid w:val="00204AF0"/>
    <w:rsid w:val="00204F5D"/>
    <w:rsid w:val="002053EA"/>
    <w:rsid w:val="00205C68"/>
    <w:rsid w:val="00205D48"/>
    <w:rsid w:val="0020672E"/>
    <w:rsid w:val="002067A4"/>
    <w:rsid w:val="002067A8"/>
    <w:rsid w:val="002067E7"/>
    <w:rsid w:val="002067F7"/>
    <w:rsid w:val="00206ACE"/>
    <w:rsid w:val="00206F80"/>
    <w:rsid w:val="0020715F"/>
    <w:rsid w:val="00207A92"/>
    <w:rsid w:val="00207B4D"/>
    <w:rsid w:val="00207F84"/>
    <w:rsid w:val="00207FE4"/>
    <w:rsid w:val="00210A85"/>
    <w:rsid w:val="00211105"/>
    <w:rsid w:val="002112C0"/>
    <w:rsid w:val="002117D3"/>
    <w:rsid w:val="00212453"/>
    <w:rsid w:val="00212F22"/>
    <w:rsid w:val="002130EC"/>
    <w:rsid w:val="0021314D"/>
    <w:rsid w:val="0021389A"/>
    <w:rsid w:val="002139DF"/>
    <w:rsid w:val="00213ADC"/>
    <w:rsid w:val="00213B4C"/>
    <w:rsid w:val="00213CFE"/>
    <w:rsid w:val="00213EA4"/>
    <w:rsid w:val="0021415E"/>
    <w:rsid w:val="002143CB"/>
    <w:rsid w:val="002145EA"/>
    <w:rsid w:val="0021461F"/>
    <w:rsid w:val="002147A8"/>
    <w:rsid w:val="00214EAF"/>
    <w:rsid w:val="002151B8"/>
    <w:rsid w:val="00215408"/>
    <w:rsid w:val="00215CCD"/>
    <w:rsid w:val="0021678D"/>
    <w:rsid w:val="0021693C"/>
    <w:rsid w:val="002169C0"/>
    <w:rsid w:val="00216F37"/>
    <w:rsid w:val="00217399"/>
    <w:rsid w:val="00217828"/>
    <w:rsid w:val="00217979"/>
    <w:rsid w:val="002179DF"/>
    <w:rsid w:val="00217A27"/>
    <w:rsid w:val="002200DA"/>
    <w:rsid w:val="00220466"/>
    <w:rsid w:val="00220496"/>
    <w:rsid w:val="0022068C"/>
    <w:rsid w:val="00220A58"/>
    <w:rsid w:val="00220F86"/>
    <w:rsid w:val="0022101C"/>
    <w:rsid w:val="0022114F"/>
    <w:rsid w:val="00221431"/>
    <w:rsid w:val="00221ADC"/>
    <w:rsid w:val="00222667"/>
    <w:rsid w:val="00222BE8"/>
    <w:rsid w:val="00222EF9"/>
    <w:rsid w:val="002237B9"/>
    <w:rsid w:val="002238CC"/>
    <w:rsid w:val="00223C6F"/>
    <w:rsid w:val="00223E42"/>
    <w:rsid w:val="002240DE"/>
    <w:rsid w:val="00224586"/>
    <w:rsid w:val="00225126"/>
    <w:rsid w:val="00225237"/>
    <w:rsid w:val="00225272"/>
    <w:rsid w:val="002255B9"/>
    <w:rsid w:val="002256D2"/>
    <w:rsid w:val="002257D8"/>
    <w:rsid w:val="00225C8C"/>
    <w:rsid w:val="00226084"/>
    <w:rsid w:val="0022617D"/>
    <w:rsid w:val="002267E2"/>
    <w:rsid w:val="00226E05"/>
    <w:rsid w:val="00226ED0"/>
    <w:rsid w:val="00227601"/>
    <w:rsid w:val="00227856"/>
    <w:rsid w:val="00227A03"/>
    <w:rsid w:val="00227F72"/>
    <w:rsid w:val="00230346"/>
    <w:rsid w:val="0023034A"/>
    <w:rsid w:val="002304B1"/>
    <w:rsid w:val="002306FB"/>
    <w:rsid w:val="00230B52"/>
    <w:rsid w:val="00231837"/>
    <w:rsid w:val="002319F1"/>
    <w:rsid w:val="00231AF4"/>
    <w:rsid w:val="00231E9F"/>
    <w:rsid w:val="00232011"/>
    <w:rsid w:val="002322FC"/>
    <w:rsid w:val="002329CA"/>
    <w:rsid w:val="00233372"/>
    <w:rsid w:val="00233B8A"/>
    <w:rsid w:val="00233C4B"/>
    <w:rsid w:val="00233D6E"/>
    <w:rsid w:val="002341C4"/>
    <w:rsid w:val="00234225"/>
    <w:rsid w:val="002347E6"/>
    <w:rsid w:val="00234C0C"/>
    <w:rsid w:val="00235915"/>
    <w:rsid w:val="0023594A"/>
    <w:rsid w:val="00235CB3"/>
    <w:rsid w:val="00236746"/>
    <w:rsid w:val="00236A35"/>
    <w:rsid w:val="00236ADD"/>
    <w:rsid w:val="00236B75"/>
    <w:rsid w:val="00236CB7"/>
    <w:rsid w:val="00236E5D"/>
    <w:rsid w:val="002372F0"/>
    <w:rsid w:val="002375DA"/>
    <w:rsid w:val="0024022C"/>
    <w:rsid w:val="002412C0"/>
    <w:rsid w:val="00241A99"/>
    <w:rsid w:val="00241EC7"/>
    <w:rsid w:val="00242282"/>
    <w:rsid w:val="00242C4F"/>
    <w:rsid w:val="002431E6"/>
    <w:rsid w:val="002433D5"/>
    <w:rsid w:val="00244477"/>
    <w:rsid w:val="002447D5"/>
    <w:rsid w:val="00244861"/>
    <w:rsid w:val="00244D6E"/>
    <w:rsid w:val="00245082"/>
    <w:rsid w:val="00245148"/>
    <w:rsid w:val="0024514A"/>
    <w:rsid w:val="002454D3"/>
    <w:rsid w:val="0024622F"/>
    <w:rsid w:val="00246642"/>
    <w:rsid w:val="002467BF"/>
    <w:rsid w:val="002467F7"/>
    <w:rsid w:val="002469A2"/>
    <w:rsid w:val="002471E6"/>
    <w:rsid w:val="0024787A"/>
    <w:rsid w:val="00247D73"/>
    <w:rsid w:val="002501A0"/>
    <w:rsid w:val="0025055D"/>
    <w:rsid w:val="00250754"/>
    <w:rsid w:val="00250A28"/>
    <w:rsid w:val="00250CFE"/>
    <w:rsid w:val="00250F93"/>
    <w:rsid w:val="00251237"/>
    <w:rsid w:val="00251609"/>
    <w:rsid w:val="002518F9"/>
    <w:rsid w:val="00251D0A"/>
    <w:rsid w:val="0025295B"/>
    <w:rsid w:val="002529F7"/>
    <w:rsid w:val="00252C82"/>
    <w:rsid w:val="00252D9C"/>
    <w:rsid w:val="00252DCF"/>
    <w:rsid w:val="00253BCC"/>
    <w:rsid w:val="0025418F"/>
    <w:rsid w:val="002546A5"/>
    <w:rsid w:val="002555AB"/>
    <w:rsid w:val="00255614"/>
    <w:rsid w:val="002558BD"/>
    <w:rsid w:val="00255A78"/>
    <w:rsid w:val="00255B79"/>
    <w:rsid w:val="00256535"/>
    <w:rsid w:val="00256553"/>
    <w:rsid w:val="00256C72"/>
    <w:rsid w:val="00256D32"/>
    <w:rsid w:val="00256EBA"/>
    <w:rsid w:val="00257154"/>
    <w:rsid w:val="0025724F"/>
    <w:rsid w:val="00257E91"/>
    <w:rsid w:val="0026016F"/>
    <w:rsid w:val="00260742"/>
    <w:rsid w:val="00260A21"/>
    <w:rsid w:val="002610EC"/>
    <w:rsid w:val="002613E6"/>
    <w:rsid w:val="00261AD9"/>
    <w:rsid w:val="00261BD6"/>
    <w:rsid w:val="00261C11"/>
    <w:rsid w:val="00261F82"/>
    <w:rsid w:val="0026247D"/>
    <w:rsid w:val="002629C9"/>
    <w:rsid w:val="002630D2"/>
    <w:rsid w:val="00263BE1"/>
    <w:rsid w:val="002641B8"/>
    <w:rsid w:val="00264BC0"/>
    <w:rsid w:val="00264D27"/>
    <w:rsid w:val="002650A7"/>
    <w:rsid w:val="00265626"/>
    <w:rsid w:val="00265944"/>
    <w:rsid w:val="00265BCA"/>
    <w:rsid w:val="00265F67"/>
    <w:rsid w:val="00266299"/>
    <w:rsid w:val="00267A13"/>
    <w:rsid w:val="00267E24"/>
    <w:rsid w:val="0027177B"/>
    <w:rsid w:val="00271876"/>
    <w:rsid w:val="002718F7"/>
    <w:rsid w:val="00271931"/>
    <w:rsid w:val="002720B4"/>
    <w:rsid w:val="0027225E"/>
    <w:rsid w:val="00272321"/>
    <w:rsid w:val="0027262B"/>
    <w:rsid w:val="00272B03"/>
    <w:rsid w:val="0027319C"/>
    <w:rsid w:val="002735D2"/>
    <w:rsid w:val="0027403C"/>
    <w:rsid w:val="0027422D"/>
    <w:rsid w:val="00274E3C"/>
    <w:rsid w:val="002756E4"/>
    <w:rsid w:val="0027575E"/>
    <w:rsid w:val="00275A0E"/>
    <w:rsid w:val="00275E78"/>
    <w:rsid w:val="00275F15"/>
    <w:rsid w:val="00276448"/>
    <w:rsid w:val="002767A0"/>
    <w:rsid w:val="00276A3D"/>
    <w:rsid w:val="002772EB"/>
    <w:rsid w:val="00277908"/>
    <w:rsid w:val="00277E58"/>
    <w:rsid w:val="00277F8E"/>
    <w:rsid w:val="00280265"/>
    <w:rsid w:val="002803A4"/>
    <w:rsid w:val="002809B8"/>
    <w:rsid w:val="00280D86"/>
    <w:rsid w:val="00280F18"/>
    <w:rsid w:val="002811ED"/>
    <w:rsid w:val="0028127E"/>
    <w:rsid w:val="00281D08"/>
    <w:rsid w:val="00281D17"/>
    <w:rsid w:val="002820CE"/>
    <w:rsid w:val="00282552"/>
    <w:rsid w:val="002825FA"/>
    <w:rsid w:val="00282DE3"/>
    <w:rsid w:val="0028345F"/>
    <w:rsid w:val="002836FA"/>
    <w:rsid w:val="00283AE4"/>
    <w:rsid w:val="00283D69"/>
    <w:rsid w:val="00283DFF"/>
    <w:rsid w:val="00283E55"/>
    <w:rsid w:val="00283F53"/>
    <w:rsid w:val="002848C5"/>
    <w:rsid w:val="00284AA8"/>
    <w:rsid w:val="00284CD2"/>
    <w:rsid w:val="0028529A"/>
    <w:rsid w:val="0028585B"/>
    <w:rsid w:val="00285E77"/>
    <w:rsid w:val="00285FB4"/>
    <w:rsid w:val="0028609A"/>
    <w:rsid w:val="002863D4"/>
    <w:rsid w:val="0028695B"/>
    <w:rsid w:val="00286BCB"/>
    <w:rsid w:val="00286D7A"/>
    <w:rsid w:val="0028743E"/>
    <w:rsid w:val="00287C9F"/>
    <w:rsid w:val="00287F1C"/>
    <w:rsid w:val="00287FC3"/>
    <w:rsid w:val="00290292"/>
    <w:rsid w:val="002902E9"/>
    <w:rsid w:val="002906B5"/>
    <w:rsid w:val="00291199"/>
    <w:rsid w:val="00291795"/>
    <w:rsid w:val="0029191B"/>
    <w:rsid w:val="0029243D"/>
    <w:rsid w:val="00292D10"/>
    <w:rsid w:val="0029346B"/>
    <w:rsid w:val="00293952"/>
    <w:rsid w:val="00294322"/>
    <w:rsid w:val="002945EC"/>
    <w:rsid w:val="0029528C"/>
    <w:rsid w:val="002954C3"/>
    <w:rsid w:val="002957A0"/>
    <w:rsid w:val="00295D46"/>
    <w:rsid w:val="00295DA7"/>
    <w:rsid w:val="002967E5"/>
    <w:rsid w:val="0029686A"/>
    <w:rsid w:val="00297084"/>
    <w:rsid w:val="002979CA"/>
    <w:rsid w:val="00297BB2"/>
    <w:rsid w:val="002A004B"/>
    <w:rsid w:val="002A0123"/>
    <w:rsid w:val="002A074E"/>
    <w:rsid w:val="002A0953"/>
    <w:rsid w:val="002A26B9"/>
    <w:rsid w:val="002A27BB"/>
    <w:rsid w:val="002A2907"/>
    <w:rsid w:val="002A2CB0"/>
    <w:rsid w:val="002A32E5"/>
    <w:rsid w:val="002A3D12"/>
    <w:rsid w:val="002A3D52"/>
    <w:rsid w:val="002A4375"/>
    <w:rsid w:val="002A507B"/>
    <w:rsid w:val="002A5130"/>
    <w:rsid w:val="002A59FE"/>
    <w:rsid w:val="002A669F"/>
    <w:rsid w:val="002A66D4"/>
    <w:rsid w:val="002A6793"/>
    <w:rsid w:val="002A6E4B"/>
    <w:rsid w:val="002A762A"/>
    <w:rsid w:val="002A7A5E"/>
    <w:rsid w:val="002A7C99"/>
    <w:rsid w:val="002B064C"/>
    <w:rsid w:val="002B0786"/>
    <w:rsid w:val="002B0862"/>
    <w:rsid w:val="002B16E8"/>
    <w:rsid w:val="002B1889"/>
    <w:rsid w:val="002B1B0C"/>
    <w:rsid w:val="002B1B2E"/>
    <w:rsid w:val="002B1CF8"/>
    <w:rsid w:val="002B1F40"/>
    <w:rsid w:val="002B250B"/>
    <w:rsid w:val="002B2B59"/>
    <w:rsid w:val="002B2CBC"/>
    <w:rsid w:val="002B3471"/>
    <w:rsid w:val="002B4279"/>
    <w:rsid w:val="002B4505"/>
    <w:rsid w:val="002B49B9"/>
    <w:rsid w:val="002B4ABE"/>
    <w:rsid w:val="002B502E"/>
    <w:rsid w:val="002B586F"/>
    <w:rsid w:val="002B59A3"/>
    <w:rsid w:val="002B5CA7"/>
    <w:rsid w:val="002B630D"/>
    <w:rsid w:val="002B6417"/>
    <w:rsid w:val="002B67AB"/>
    <w:rsid w:val="002B76E5"/>
    <w:rsid w:val="002B7A9F"/>
    <w:rsid w:val="002B7E71"/>
    <w:rsid w:val="002B7EB0"/>
    <w:rsid w:val="002C0228"/>
    <w:rsid w:val="002C02D4"/>
    <w:rsid w:val="002C12F9"/>
    <w:rsid w:val="002C1C04"/>
    <w:rsid w:val="002C2248"/>
    <w:rsid w:val="002C239D"/>
    <w:rsid w:val="002C25E9"/>
    <w:rsid w:val="002C2BAE"/>
    <w:rsid w:val="002C3B33"/>
    <w:rsid w:val="002C3F6B"/>
    <w:rsid w:val="002C4207"/>
    <w:rsid w:val="002C4371"/>
    <w:rsid w:val="002C480D"/>
    <w:rsid w:val="002C4895"/>
    <w:rsid w:val="002C4947"/>
    <w:rsid w:val="002C4D0B"/>
    <w:rsid w:val="002C5057"/>
    <w:rsid w:val="002C5106"/>
    <w:rsid w:val="002C51A4"/>
    <w:rsid w:val="002C61D6"/>
    <w:rsid w:val="002C6258"/>
    <w:rsid w:val="002C6B82"/>
    <w:rsid w:val="002C759C"/>
    <w:rsid w:val="002C7E1E"/>
    <w:rsid w:val="002D0363"/>
    <w:rsid w:val="002D051A"/>
    <w:rsid w:val="002D1520"/>
    <w:rsid w:val="002D171B"/>
    <w:rsid w:val="002D21DC"/>
    <w:rsid w:val="002D22E8"/>
    <w:rsid w:val="002D2AF7"/>
    <w:rsid w:val="002D2D44"/>
    <w:rsid w:val="002D2D7A"/>
    <w:rsid w:val="002D2E44"/>
    <w:rsid w:val="002D3026"/>
    <w:rsid w:val="002D3AFC"/>
    <w:rsid w:val="002D3E9F"/>
    <w:rsid w:val="002D3F68"/>
    <w:rsid w:val="002D4725"/>
    <w:rsid w:val="002D4959"/>
    <w:rsid w:val="002D4B10"/>
    <w:rsid w:val="002D5521"/>
    <w:rsid w:val="002D5B61"/>
    <w:rsid w:val="002D6653"/>
    <w:rsid w:val="002D665C"/>
    <w:rsid w:val="002D66E0"/>
    <w:rsid w:val="002D79ED"/>
    <w:rsid w:val="002E067B"/>
    <w:rsid w:val="002E077E"/>
    <w:rsid w:val="002E086D"/>
    <w:rsid w:val="002E0FE9"/>
    <w:rsid w:val="002E1451"/>
    <w:rsid w:val="002E1D5C"/>
    <w:rsid w:val="002E1EAA"/>
    <w:rsid w:val="002E2584"/>
    <w:rsid w:val="002E260F"/>
    <w:rsid w:val="002E2925"/>
    <w:rsid w:val="002E2987"/>
    <w:rsid w:val="002E2ACB"/>
    <w:rsid w:val="002E2E40"/>
    <w:rsid w:val="002E30A2"/>
    <w:rsid w:val="002E32D0"/>
    <w:rsid w:val="002E376A"/>
    <w:rsid w:val="002E378C"/>
    <w:rsid w:val="002E41E9"/>
    <w:rsid w:val="002E4870"/>
    <w:rsid w:val="002E539D"/>
    <w:rsid w:val="002E5426"/>
    <w:rsid w:val="002E547C"/>
    <w:rsid w:val="002E5745"/>
    <w:rsid w:val="002E6194"/>
    <w:rsid w:val="002E6259"/>
    <w:rsid w:val="002E6624"/>
    <w:rsid w:val="002E67EA"/>
    <w:rsid w:val="002E6A18"/>
    <w:rsid w:val="002E6B00"/>
    <w:rsid w:val="002E7079"/>
    <w:rsid w:val="002E77AE"/>
    <w:rsid w:val="002F02F9"/>
    <w:rsid w:val="002F060F"/>
    <w:rsid w:val="002F065C"/>
    <w:rsid w:val="002F07AB"/>
    <w:rsid w:val="002F0AD0"/>
    <w:rsid w:val="002F0D15"/>
    <w:rsid w:val="002F13C9"/>
    <w:rsid w:val="002F15E4"/>
    <w:rsid w:val="002F20AF"/>
    <w:rsid w:val="002F2256"/>
    <w:rsid w:val="002F2798"/>
    <w:rsid w:val="002F2950"/>
    <w:rsid w:val="002F2B4D"/>
    <w:rsid w:val="002F2D71"/>
    <w:rsid w:val="002F3522"/>
    <w:rsid w:val="002F39E5"/>
    <w:rsid w:val="002F3A10"/>
    <w:rsid w:val="002F3BD6"/>
    <w:rsid w:val="002F3F98"/>
    <w:rsid w:val="002F430D"/>
    <w:rsid w:val="002F46F4"/>
    <w:rsid w:val="002F4713"/>
    <w:rsid w:val="002F4A08"/>
    <w:rsid w:val="002F4FBF"/>
    <w:rsid w:val="002F5A8E"/>
    <w:rsid w:val="002F5F77"/>
    <w:rsid w:val="002F626C"/>
    <w:rsid w:val="002F6472"/>
    <w:rsid w:val="002F6654"/>
    <w:rsid w:val="002F6798"/>
    <w:rsid w:val="002F7E8D"/>
    <w:rsid w:val="00301984"/>
    <w:rsid w:val="0030199F"/>
    <w:rsid w:val="00302095"/>
    <w:rsid w:val="0030228B"/>
    <w:rsid w:val="0030264C"/>
    <w:rsid w:val="00302C53"/>
    <w:rsid w:val="00302C61"/>
    <w:rsid w:val="00302E3A"/>
    <w:rsid w:val="00302F8F"/>
    <w:rsid w:val="00303243"/>
    <w:rsid w:val="003036E1"/>
    <w:rsid w:val="003041C8"/>
    <w:rsid w:val="003046C7"/>
    <w:rsid w:val="003065A3"/>
    <w:rsid w:val="003068CA"/>
    <w:rsid w:val="00306C2A"/>
    <w:rsid w:val="00306E39"/>
    <w:rsid w:val="003101CE"/>
    <w:rsid w:val="00310DAF"/>
    <w:rsid w:val="00311C9F"/>
    <w:rsid w:val="003121EC"/>
    <w:rsid w:val="00312D71"/>
    <w:rsid w:val="003132C2"/>
    <w:rsid w:val="00313691"/>
    <w:rsid w:val="00313B16"/>
    <w:rsid w:val="00313B81"/>
    <w:rsid w:val="00313FFF"/>
    <w:rsid w:val="00314379"/>
    <w:rsid w:val="0031440F"/>
    <w:rsid w:val="00314559"/>
    <w:rsid w:val="0031554F"/>
    <w:rsid w:val="00315FDB"/>
    <w:rsid w:val="00316450"/>
    <w:rsid w:val="00316762"/>
    <w:rsid w:val="003167E9"/>
    <w:rsid w:val="00317443"/>
    <w:rsid w:val="003176DF"/>
    <w:rsid w:val="00317FC3"/>
    <w:rsid w:val="00320068"/>
    <w:rsid w:val="00320140"/>
    <w:rsid w:val="0032025B"/>
    <w:rsid w:val="0032075F"/>
    <w:rsid w:val="003212F1"/>
    <w:rsid w:val="00321475"/>
    <w:rsid w:val="00321846"/>
    <w:rsid w:val="0032191B"/>
    <w:rsid w:val="0032234C"/>
    <w:rsid w:val="00322DEC"/>
    <w:rsid w:val="00322F72"/>
    <w:rsid w:val="003230E5"/>
    <w:rsid w:val="0032361C"/>
    <w:rsid w:val="0032399A"/>
    <w:rsid w:val="00323FDA"/>
    <w:rsid w:val="0032432F"/>
    <w:rsid w:val="00324443"/>
    <w:rsid w:val="00324AC4"/>
    <w:rsid w:val="00324FC0"/>
    <w:rsid w:val="00324FF6"/>
    <w:rsid w:val="00325287"/>
    <w:rsid w:val="003255C7"/>
    <w:rsid w:val="00325C0A"/>
    <w:rsid w:val="00325C40"/>
    <w:rsid w:val="00326E8B"/>
    <w:rsid w:val="003274FE"/>
    <w:rsid w:val="00327981"/>
    <w:rsid w:val="00330144"/>
    <w:rsid w:val="0033080A"/>
    <w:rsid w:val="00331B93"/>
    <w:rsid w:val="00331FA0"/>
    <w:rsid w:val="00332387"/>
    <w:rsid w:val="00332549"/>
    <w:rsid w:val="00332DCC"/>
    <w:rsid w:val="0033394F"/>
    <w:rsid w:val="003342B1"/>
    <w:rsid w:val="00334761"/>
    <w:rsid w:val="003348C2"/>
    <w:rsid w:val="00335021"/>
    <w:rsid w:val="0033544E"/>
    <w:rsid w:val="003354F8"/>
    <w:rsid w:val="00335A5C"/>
    <w:rsid w:val="00335AAB"/>
    <w:rsid w:val="00335B67"/>
    <w:rsid w:val="00335E0A"/>
    <w:rsid w:val="00337E89"/>
    <w:rsid w:val="00340953"/>
    <w:rsid w:val="00340A40"/>
    <w:rsid w:val="00340D99"/>
    <w:rsid w:val="00341B33"/>
    <w:rsid w:val="00341B93"/>
    <w:rsid w:val="00341DB1"/>
    <w:rsid w:val="00341F9C"/>
    <w:rsid w:val="003421B6"/>
    <w:rsid w:val="00342369"/>
    <w:rsid w:val="003424FD"/>
    <w:rsid w:val="0034268C"/>
    <w:rsid w:val="0034276F"/>
    <w:rsid w:val="00342E6F"/>
    <w:rsid w:val="00343010"/>
    <w:rsid w:val="00343921"/>
    <w:rsid w:val="00343CE3"/>
    <w:rsid w:val="003444BE"/>
    <w:rsid w:val="00344CED"/>
    <w:rsid w:val="003453B3"/>
    <w:rsid w:val="00345A32"/>
    <w:rsid w:val="003468AD"/>
    <w:rsid w:val="00346E0C"/>
    <w:rsid w:val="00347361"/>
    <w:rsid w:val="003474A2"/>
    <w:rsid w:val="003474BA"/>
    <w:rsid w:val="003478B1"/>
    <w:rsid w:val="00347F30"/>
    <w:rsid w:val="00347F7C"/>
    <w:rsid w:val="003504A3"/>
    <w:rsid w:val="00350730"/>
    <w:rsid w:val="00350C56"/>
    <w:rsid w:val="00350CFA"/>
    <w:rsid w:val="003510CB"/>
    <w:rsid w:val="00351EB3"/>
    <w:rsid w:val="00352501"/>
    <w:rsid w:val="00352593"/>
    <w:rsid w:val="00352892"/>
    <w:rsid w:val="00352C72"/>
    <w:rsid w:val="00352FD6"/>
    <w:rsid w:val="00353EF4"/>
    <w:rsid w:val="003544ED"/>
    <w:rsid w:val="00354750"/>
    <w:rsid w:val="00354C6B"/>
    <w:rsid w:val="00354F6D"/>
    <w:rsid w:val="003550F6"/>
    <w:rsid w:val="0035598B"/>
    <w:rsid w:val="00355A18"/>
    <w:rsid w:val="00355CB9"/>
    <w:rsid w:val="00356408"/>
    <w:rsid w:val="0035728F"/>
    <w:rsid w:val="003572D4"/>
    <w:rsid w:val="00357956"/>
    <w:rsid w:val="0036019F"/>
    <w:rsid w:val="00360358"/>
    <w:rsid w:val="0036043E"/>
    <w:rsid w:val="00360664"/>
    <w:rsid w:val="003612E4"/>
    <w:rsid w:val="00361BE9"/>
    <w:rsid w:val="00361E00"/>
    <w:rsid w:val="00361E6B"/>
    <w:rsid w:val="003622D2"/>
    <w:rsid w:val="003622D4"/>
    <w:rsid w:val="00362554"/>
    <w:rsid w:val="00362705"/>
    <w:rsid w:val="003627C2"/>
    <w:rsid w:val="00362BFD"/>
    <w:rsid w:val="003632D4"/>
    <w:rsid w:val="0036336C"/>
    <w:rsid w:val="00363A18"/>
    <w:rsid w:val="00363DEF"/>
    <w:rsid w:val="00364D71"/>
    <w:rsid w:val="0036503D"/>
    <w:rsid w:val="003651BF"/>
    <w:rsid w:val="00365261"/>
    <w:rsid w:val="0036567B"/>
    <w:rsid w:val="00366F48"/>
    <w:rsid w:val="00367B3F"/>
    <w:rsid w:val="00370509"/>
    <w:rsid w:val="00370C02"/>
    <w:rsid w:val="00370FF0"/>
    <w:rsid w:val="00371073"/>
    <w:rsid w:val="00371B57"/>
    <w:rsid w:val="00371E58"/>
    <w:rsid w:val="00372245"/>
    <w:rsid w:val="00372346"/>
    <w:rsid w:val="00372374"/>
    <w:rsid w:val="00372D6A"/>
    <w:rsid w:val="00373048"/>
    <w:rsid w:val="003733D3"/>
    <w:rsid w:val="003737F6"/>
    <w:rsid w:val="00373F04"/>
    <w:rsid w:val="003749DD"/>
    <w:rsid w:val="00375AE4"/>
    <w:rsid w:val="00375B8B"/>
    <w:rsid w:val="00375E6C"/>
    <w:rsid w:val="003768E2"/>
    <w:rsid w:val="00376913"/>
    <w:rsid w:val="00376968"/>
    <w:rsid w:val="00376EEB"/>
    <w:rsid w:val="003777A4"/>
    <w:rsid w:val="0037786B"/>
    <w:rsid w:val="0037795F"/>
    <w:rsid w:val="00377E8D"/>
    <w:rsid w:val="0038099F"/>
    <w:rsid w:val="00380BA4"/>
    <w:rsid w:val="00380C9E"/>
    <w:rsid w:val="00381457"/>
    <w:rsid w:val="003815E3"/>
    <w:rsid w:val="003818B6"/>
    <w:rsid w:val="00382094"/>
    <w:rsid w:val="0038267D"/>
    <w:rsid w:val="00382E61"/>
    <w:rsid w:val="003837A4"/>
    <w:rsid w:val="00383C78"/>
    <w:rsid w:val="00383DFA"/>
    <w:rsid w:val="00384473"/>
    <w:rsid w:val="00385432"/>
    <w:rsid w:val="003855C5"/>
    <w:rsid w:val="00385BB0"/>
    <w:rsid w:val="003860C1"/>
    <w:rsid w:val="0038625F"/>
    <w:rsid w:val="0038668D"/>
    <w:rsid w:val="00386910"/>
    <w:rsid w:val="00386994"/>
    <w:rsid w:val="003871F8"/>
    <w:rsid w:val="003900D6"/>
    <w:rsid w:val="003911E9"/>
    <w:rsid w:val="00391873"/>
    <w:rsid w:val="00391CCA"/>
    <w:rsid w:val="00391F69"/>
    <w:rsid w:val="00392880"/>
    <w:rsid w:val="003948C7"/>
    <w:rsid w:val="003950C5"/>
    <w:rsid w:val="003953C4"/>
    <w:rsid w:val="00395785"/>
    <w:rsid w:val="003959EA"/>
    <w:rsid w:val="003964CA"/>
    <w:rsid w:val="00396880"/>
    <w:rsid w:val="003977F0"/>
    <w:rsid w:val="003A025D"/>
    <w:rsid w:val="003A052A"/>
    <w:rsid w:val="003A1062"/>
    <w:rsid w:val="003A1114"/>
    <w:rsid w:val="003A1B6B"/>
    <w:rsid w:val="003A1E45"/>
    <w:rsid w:val="003A219C"/>
    <w:rsid w:val="003A21FD"/>
    <w:rsid w:val="003A23CD"/>
    <w:rsid w:val="003A2C4A"/>
    <w:rsid w:val="003A2FAA"/>
    <w:rsid w:val="003A3ED8"/>
    <w:rsid w:val="003A4B66"/>
    <w:rsid w:val="003A5C5B"/>
    <w:rsid w:val="003A5FB7"/>
    <w:rsid w:val="003A6723"/>
    <w:rsid w:val="003A6C1E"/>
    <w:rsid w:val="003A74EE"/>
    <w:rsid w:val="003A7624"/>
    <w:rsid w:val="003A7B4A"/>
    <w:rsid w:val="003B07B6"/>
    <w:rsid w:val="003B0C0C"/>
    <w:rsid w:val="003B0C20"/>
    <w:rsid w:val="003B0F39"/>
    <w:rsid w:val="003B0F7E"/>
    <w:rsid w:val="003B127B"/>
    <w:rsid w:val="003B16BD"/>
    <w:rsid w:val="003B3194"/>
    <w:rsid w:val="003B386F"/>
    <w:rsid w:val="003B4007"/>
    <w:rsid w:val="003B454B"/>
    <w:rsid w:val="003B4557"/>
    <w:rsid w:val="003B46C7"/>
    <w:rsid w:val="003B4E58"/>
    <w:rsid w:val="003B4E5E"/>
    <w:rsid w:val="003B4FBC"/>
    <w:rsid w:val="003B5291"/>
    <w:rsid w:val="003B5B4A"/>
    <w:rsid w:val="003B5F7E"/>
    <w:rsid w:val="003B698A"/>
    <w:rsid w:val="003B6C5D"/>
    <w:rsid w:val="003B727C"/>
    <w:rsid w:val="003B7679"/>
    <w:rsid w:val="003C13EA"/>
    <w:rsid w:val="003C1DD1"/>
    <w:rsid w:val="003C228C"/>
    <w:rsid w:val="003C2B7E"/>
    <w:rsid w:val="003C3117"/>
    <w:rsid w:val="003C33D3"/>
    <w:rsid w:val="003C3CA2"/>
    <w:rsid w:val="003C3CC1"/>
    <w:rsid w:val="003C4160"/>
    <w:rsid w:val="003C548B"/>
    <w:rsid w:val="003C5613"/>
    <w:rsid w:val="003C571C"/>
    <w:rsid w:val="003C593B"/>
    <w:rsid w:val="003C5BEF"/>
    <w:rsid w:val="003C6027"/>
    <w:rsid w:val="003C60C3"/>
    <w:rsid w:val="003C62AE"/>
    <w:rsid w:val="003C657B"/>
    <w:rsid w:val="003C6617"/>
    <w:rsid w:val="003C6A14"/>
    <w:rsid w:val="003C6CBD"/>
    <w:rsid w:val="003C6E58"/>
    <w:rsid w:val="003C700A"/>
    <w:rsid w:val="003C7B55"/>
    <w:rsid w:val="003C7D1E"/>
    <w:rsid w:val="003D0699"/>
    <w:rsid w:val="003D07CE"/>
    <w:rsid w:val="003D0AC3"/>
    <w:rsid w:val="003D1519"/>
    <w:rsid w:val="003D1817"/>
    <w:rsid w:val="003D1827"/>
    <w:rsid w:val="003D19CA"/>
    <w:rsid w:val="003D209A"/>
    <w:rsid w:val="003D254E"/>
    <w:rsid w:val="003D2688"/>
    <w:rsid w:val="003D3538"/>
    <w:rsid w:val="003D35FF"/>
    <w:rsid w:val="003D3CBE"/>
    <w:rsid w:val="003D3D5E"/>
    <w:rsid w:val="003D3F03"/>
    <w:rsid w:val="003D5052"/>
    <w:rsid w:val="003D5390"/>
    <w:rsid w:val="003D588C"/>
    <w:rsid w:val="003D5BAA"/>
    <w:rsid w:val="003D6E59"/>
    <w:rsid w:val="003D7088"/>
    <w:rsid w:val="003D71D8"/>
    <w:rsid w:val="003D7642"/>
    <w:rsid w:val="003D7D3D"/>
    <w:rsid w:val="003E022D"/>
    <w:rsid w:val="003E054D"/>
    <w:rsid w:val="003E0889"/>
    <w:rsid w:val="003E0963"/>
    <w:rsid w:val="003E0A3F"/>
    <w:rsid w:val="003E0C4E"/>
    <w:rsid w:val="003E1578"/>
    <w:rsid w:val="003E17FB"/>
    <w:rsid w:val="003E198E"/>
    <w:rsid w:val="003E1C4D"/>
    <w:rsid w:val="003E2E3F"/>
    <w:rsid w:val="003E35E8"/>
    <w:rsid w:val="003E3884"/>
    <w:rsid w:val="003E3A1F"/>
    <w:rsid w:val="003E3B2F"/>
    <w:rsid w:val="003E3BB5"/>
    <w:rsid w:val="003E3ED8"/>
    <w:rsid w:val="003E455C"/>
    <w:rsid w:val="003E497C"/>
    <w:rsid w:val="003E4E66"/>
    <w:rsid w:val="003E4F3E"/>
    <w:rsid w:val="003E511A"/>
    <w:rsid w:val="003E5248"/>
    <w:rsid w:val="003E6208"/>
    <w:rsid w:val="003E6B8D"/>
    <w:rsid w:val="003E6F21"/>
    <w:rsid w:val="003E77D0"/>
    <w:rsid w:val="003F0695"/>
    <w:rsid w:val="003F1AF7"/>
    <w:rsid w:val="003F1BF6"/>
    <w:rsid w:val="003F3434"/>
    <w:rsid w:val="003F3A19"/>
    <w:rsid w:val="003F437C"/>
    <w:rsid w:val="003F4558"/>
    <w:rsid w:val="003F46F3"/>
    <w:rsid w:val="003F47C4"/>
    <w:rsid w:val="003F47D4"/>
    <w:rsid w:val="003F4958"/>
    <w:rsid w:val="003F577E"/>
    <w:rsid w:val="003F5C08"/>
    <w:rsid w:val="003F64E4"/>
    <w:rsid w:val="003F71A8"/>
    <w:rsid w:val="003F7236"/>
    <w:rsid w:val="003F7252"/>
    <w:rsid w:val="003F749D"/>
    <w:rsid w:val="003F755C"/>
    <w:rsid w:val="003F79B1"/>
    <w:rsid w:val="003F7C7E"/>
    <w:rsid w:val="003F7CDC"/>
    <w:rsid w:val="003F7EC6"/>
    <w:rsid w:val="004006E6"/>
    <w:rsid w:val="00400A02"/>
    <w:rsid w:val="004010FF"/>
    <w:rsid w:val="0040144E"/>
    <w:rsid w:val="00401488"/>
    <w:rsid w:val="004016C3"/>
    <w:rsid w:val="004018DA"/>
    <w:rsid w:val="00402067"/>
    <w:rsid w:val="00402538"/>
    <w:rsid w:val="004026AA"/>
    <w:rsid w:val="00402821"/>
    <w:rsid w:val="00402A3B"/>
    <w:rsid w:val="00403D52"/>
    <w:rsid w:val="0040421E"/>
    <w:rsid w:val="00404449"/>
    <w:rsid w:val="00404534"/>
    <w:rsid w:val="004046A3"/>
    <w:rsid w:val="00404972"/>
    <w:rsid w:val="00404AC4"/>
    <w:rsid w:val="00404D6F"/>
    <w:rsid w:val="0040547F"/>
    <w:rsid w:val="0040556C"/>
    <w:rsid w:val="0040615C"/>
    <w:rsid w:val="00406F0F"/>
    <w:rsid w:val="00407106"/>
    <w:rsid w:val="00407257"/>
    <w:rsid w:val="00407EF5"/>
    <w:rsid w:val="0041093B"/>
    <w:rsid w:val="00410CFE"/>
    <w:rsid w:val="00410FAC"/>
    <w:rsid w:val="00411051"/>
    <w:rsid w:val="004115C7"/>
    <w:rsid w:val="00411A24"/>
    <w:rsid w:val="00411AD3"/>
    <w:rsid w:val="00411C7E"/>
    <w:rsid w:val="00411FAB"/>
    <w:rsid w:val="004128F7"/>
    <w:rsid w:val="00412956"/>
    <w:rsid w:val="004131CA"/>
    <w:rsid w:val="00413C34"/>
    <w:rsid w:val="0041425F"/>
    <w:rsid w:val="0041476D"/>
    <w:rsid w:val="00414A00"/>
    <w:rsid w:val="004150FA"/>
    <w:rsid w:val="0041624D"/>
    <w:rsid w:val="004169A4"/>
    <w:rsid w:val="00416FA9"/>
    <w:rsid w:val="00417B03"/>
    <w:rsid w:val="00417D90"/>
    <w:rsid w:val="00420002"/>
    <w:rsid w:val="0042035D"/>
    <w:rsid w:val="00420955"/>
    <w:rsid w:val="00421649"/>
    <w:rsid w:val="00421685"/>
    <w:rsid w:val="00421BAC"/>
    <w:rsid w:val="004227C2"/>
    <w:rsid w:val="00422AA4"/>
    <w:rsid w:val="004231F7"/>
    <w:rsid w:val="004233CA"/>
    <w:rsid w:val="00423435"/>
    <w:rsid w:val="00423511"/>
    <w:rsid w:val="00423D72"/>
    <w:rsid w:val="00424734"/>
    <w:rsid w:val="004249B7"/>
    <w:rsid w:val="00424C4B"/>
    <w:rsid w:val="00425BE0"/>
    <w:rsid w:val="00425DE0"/>
    <w:rsid w:val="00426248"/>
    <w:rsid w:val="00426448"/>
    <w:rsid w:val="00426A63"/>
    <w:rsid w:val="00426E71"/>
    <w:rsid w:val="00426FEF"/>
    <w:rsid w:val="004271C3"/>
    <w:rsid w:val="00427252"/>
    <w:rsid w:val="004277E7"/>
    <w:rsid w:val="00427996"/>
    <w:rsid w:val="00430315"/>
    <w:rsid w:val="00430A38"/>
    <w:rsid w:val="00430DCF"/>
    <w:rsid w:val="004311A9"/>
    <w:rsid w:val="00431B37"/>
    <w:rsid w:val="00432F13"/>
    <w:rsid w:val="0043338E"/>
    <w:rsid w:val="00433F95"/>
    <w:rsid w:val="00434595"/>
    <w:rsid w:val="004346DD"/>
    <w:rsid w:val="00434772"/>
    <w:rsid w:val="004347EB"/>
    <w:rsid w:val="0043516C"/>
    <w:rsid w:val="00435386"/>
    <w:rsid w:val="004359A3"/>
    <w:rsid w:val="00436B36"/>
    <w:rsid w:val="00436DD0"/>
    <w:rsid w:val="0043700C"/>
    <w:rsid w:val="00437043"/>
    <w:rsid w:val="004373E0"/>
    <w:rsid w:val="00437864"/>
    <w:rsid w:val="00437C48"/>
    <w:rsid w:val="004406BD"/>
    <w:rsid w:val="004406E0"/>
    <w:rsid w:val="00440E97"/>
    <w:rsid w:val="004415E7"/>
    <w:rsid w:val="00441A78"/>
    <w:rsid w:val="00441AA3"/>
    <w:rsid w:val="00442207"/>
    <w:rsid w:val="0044238E"/>
    <w:rsid w:val="0044258C"/>
    <w:rsid w:val="0044271A"/>
    <w:rsid w:val="00442C05"/>
    <w:rsid w:val="00442CC0"/>
    <w:rsid w:val="00443381"/>
    <w:rsid w:val="00443416"/>
    <w:rsid w:val="00443772"/>
    <w:rsid w:val="00443C01"/>
    <w:rsid w:val="00443E17"/>
    <w:rsid w:val="00443F45"/>
    <w:rsid w:val="004447AB"/>
    <w:rsid w:val="00444B77"/>
    <w:rsid w:val="00444DD7"/>
    <w:rsid w:val="004453F0"/>
    <w:rsid w:val="00445767"/>
    <w:rsid w:val="004460A2"/>
    <w:rsid w:val="004460C7"/>
    <w:rsid w:val="00446526"/>
    <w:rsid w:val="004469E4"/>
    <w:rsid w:val="00446A7D"/>
    <w:rsid w:val="00446D49"/>
    <w:rsid w:val="00446E8A"/>
    <w:rsid w:val="0044736D"/>
    <w:rsid w:val="004502BC"/>
    <w:rsid w:val="00450402"/>
    <w:rsid w:val="004508FB"/>
    <w:rsid w:val="00450B4E"/>
    <w:rsid w:val="00451040"/>
    <w:rsid w:val="004513BF"/>
    <w:rsid w:val="0045144A"/>
    <w:rsid w:val="00451682"/>
    <w:rsid w:val="00451D09"/>
    <w:rsid w:val="0045203D"/>
    <w:rsid w:val="00452F71"/>
    <w:rsid w:val="0045326D"/>
    <w:rsid w:val="00453568"/>
    <w:rsid w:val="00454147"/>
    <w:rsid w:val="00454268"/>
    <w:rsid w:val="00454307"/>
    <w:rsid w:val="004546CF"/>
    <w:rsid w:val="0045487E"/>
    <w:rsid w:val="00454921"/>
    <w:rsid w:val="00454D53"/>
    <w:rsid w:val="004551EC"/>
    <w:rsid w:val="00455269"/>
    <w:rsid w:val="0045528C"/>
    <w:rsid w:val="0045560C"/>
    <w:rsid w:val="00455AFE"/>
    <w:rsid w:val="00455F2D"/>
    <w:rsid w:val="00456153"/>
    <w:rsid w:val="004569B1"/>
    <w:rsid w:val="00456BEC"/>
    <w:rsid w:val="00456D4B"/>
    <w:rsid w:val="004570C0"/>
    <w:rsid w:val="004574E5"/>
    <w:rsid w:val="00457AE3"/>
    <w:rsid w:val="00457C87"/>
    <w:rsid w:val="00457E6F"/>
    <w:rsid w:val="00460B27"/>
    <w:rsid w:val="00460CBF"/>
    <w:rsid w:val="00461137"/>
    <w:rsid w:val="00461A2D"/>
    <w:rsid w:val="00461CE2"/>
    <w:rsid w:val="004620C2"/>
    <w:rsid w:val="004624E1"/>
    <w:rsid w:val="00462E3B"/>
    <w:rsid w:val="00462F6A"/>
    <w:rsid w:val="00463166"/>
    <w:rsid w:val="00463C83"/>
    <w:rsid w:val="0046410E"/>
    <w:rsid w:val="00464422"/>
    <w:rsid w:val="004645EA"/>
    <w:rsid w:val="00464A33"/>
    <w:rsid w:val="004652E0"/>
    <w:rsid w:val="00465454"/>
    <w:rsid w:val="004658FA"/>
    <w:rsid w:val="0046607C"/>
    <w:rsid w:val="00466573"/>
    <w:rsid w:val="00466606"/>
    <w:rsid w:val="00466980"/>
    <w:rsid w:val="00466BCC"/>
    <w:rsid w:val="00467084"/>
    <w:rsid w:val="0046728A"/>
    <w:rsid w:val="004675FB"/>
    <w:rsid w:val="00467C0A"/>
    <w:rsid w:val="00467C38"/>
    <w:rsid w:val="00467C59"/>
    <w:rsid w:val="00467FC7"/>
    <w:rsid w:val="004703C8"/>
    <w:rsid w:val="00470C10"/>
    <w:rsid w:val="00471386"/>
    <w:rsid w:val="004714F8"/>
    <w:rsid w:val="00471723"/>
    <w:rsid w:val="00471E01"/>
    <w:rsid w:val="0047258B"/>
    <w:rsid w:val="004725FB"/>
    <w:rsid w:val="004727E6"/>
    <w:rsid w:val="004728C2"/>
    <w:rsid w:val="0047298D"/>
    <w:rsid w:val="004729A7"/>
    <w:rsid w:val="00472AB6"/>
    <w:rsid w:val="00472C64"/>
    <w:rsid w:val="004731F4"/>
    <w:rsid w:val="00473360"/>
    <w:rsid w:val="00473363"/>
    <w:rsid w:val="00473646"/>
    <w:rsid w:val="004737DB"/>
    <w:rsid w:val="00473CD2"/>
    <w:rsid w:val="00473DEC"/>
    <w:rsid w:val="00473FC8"/>
    <w:rsid w:val="00474D6A"/>
    <w:rsid w:val="004757A8"/>
    <w:rsid w:val="004761D3"/>
    <w:rsid w:val="0047640B"/>
    <w:rsid w:val="00476420"/>
    <w:rsid w:val="00476B06"/>
    <w:rsid w:val="004770BA"/>
    <w:rsid w:val="004771C3"/>
    <w:rsid w:val="004773AE"/>
    <w:rsid w:val="00477713"/>
    <w:rsid w:val="004778C1"/>
    <w:rsid w:val="004779B9"/>
    <w:rsid w:val="004806B7"/>
    <w:rsid w:val="0048099F"/>
    <w:rsid w:val="0048128C"/>
    <w:rsid w:val="004815D4"/>
    <w:rsid w:val="0048167F"/>
    <w:rsid w:val="00481FA1"/>
    <w:rsid w:val="004820E5"/>
    <w:rsid w:val="004829C0"/>
    <w:rsid w:val="00482C2B"/>
    <w:rsid w:val="00482CCD"/>
    <w:rsid w:val="00482EC8"/>
    <w:rsid w:val="00483019"/>
    <w:rsid w:val="0048354A"/>
    <w:rsid w:val="00483E2C"/>
    <w:rsid w:val="00484961"/>
    <w:rsid w:val="00484B0D"/>
    <w:rsid w:val="00484BB4"/>
    <w:rsid w:val="00484D92"/>
    <w:rsid w:val="004856E3"/>
    <w:rsid w:val="0048580E"/>
    <w:rsid w:val="00485ACC"/>
    <w:rsid w:val="00485B7D"/>
    <w:rsid w:val="004877BF"/>
    <w:rsid w:val="00487DF2"/>
    <w:rsid w:val="00487EDD"/>
    <w:rsid w:val="00487FC8"/>
    <w:rsid w:val="00490369"/>
    <w:rsid w:val="004906EA"/>
    <w:rsid w:val="00490A4C"/>
    <w:rsid w:val="00491BCC"/>
    <w:rsid w:val="00491CDB"/>
    <w:rsid w:val="00491E50"/>
    <w:rsid w:val="0049288E"/>
    <w:rsid w:val="00492C4B"/>
    <w:rsid w:val="0049323D"/>
    <w:rsid w:val="00493425"/>
    <w:rsid w:val="00493472"/>
    <w:rsid w:val="00494949"/>
    <w:rsid w:val="0049512A"/>
    <w:rsid w:val="00495F5B"/>
    <w:rsid w:val="00496053"/>
    <w:rsid w:val="00496160"/>
    <w:rsid w:val="0049651B"/>
    <w:rsid w:val="004965A5"/>
    <w:rsid w:val="0049681D"/>
    <w:rsid w:val="00496B1C"/>
    <w:rsid w:val="00496DFE"/>
    <w:rsid w:val="00497D63"/>
    <w:rsid w:val="00497F1D"/>
    <w:rsid w:val="004A0ECD"/>
    <w:rsid w:val="004A153C"/>
    <w:rsid w:val="004A283C"/>
    <w:rsid w:val="004A2FF7"/>
    <w:rsid w:val="004A3218"/>
    <w:rsid w:val="004A38AE"/>
    <w:rsid w:val="004A3CEE"/>
    <w:rsid w:val="004A4416"/>
    <w:rsid w:val="004A45A1"/>
    <w:rsid w:val="004A532A"/>
    <w:rsid w:val="004A549C"/>
    <w:rsid w:val="004A560A"/>
    <w:rsid w:val="004A58B1"/>
    <w:rsid w:val="004A5CB7"/>
    <w:rsid w:val="004A612D"/>
    <w:rsid w:val="004A6142"/>
    <w:rsid w:val="004A61B2"/>
    <w:rsid w:val="004A65D7"/>
    <w:rsid w:val="004A6647"/>
    <w:rsid w:val="004A6FFC"/>
    <w:rsid w:val="004A7209"/>
    <w:rsid w:val="004A740B"/>
    <w:rsid w:val="004A7703"/>
    <w:rsid w:val="004B0646"/>
    <w:rsid w:val="004B0E07"/>
    <w:rsid w:val="004B211E"/>
    <w:rsid w:val="004B2DD9"/>
    <w:rsid w:val="004B38C3"/>
    <w:rsid w:val="004B427E"/>
    <w:rsid w:val="004B452E"/>
    <w:rsid w:val="004B466D"/>
    <w:rsid w:val="004B4EAF"/>
    <w:rsid w:val="004B508E"/>
    <w:rsid w:val="004B516D"/>
    <w:rsid w:val="004B526B"/>
    <w:rsid w:val="004B5300"/>
    <w:rsid w:val="004B5375"/>
    <w:rsid w:val="004B54DB"/>
    <w:rsid w:val="004B574B"/>
    <w:rsid w:val="004B5D6C"/>
    <w:rsid w:val="004B6508"/>
    <w:rsid w:val="004B6782"/>
    <w:rsid w:val="004B69A5"/>
    <w:rsid w:val="004B6F93"/>
    <w:rsid w:val="004B738D"/>
    <w:rsid w:val="004B7805"/>
    <w:rsid w:val="004B7DA1"/>
    <w:rsid w:val="004C00E9"/>
    <w:rsid w:val="004C0638"/>
    <w:rsid w:val="004C06EB"/>
    <w:rsid w:val="004C078B"/>
    <w:rsid w:val="004C095E"/>
    <w:rsid w:val="004C09C1"/>
    <w:rsid w:val="004C10EC"/>
    <w:rsid w:val="004C13FB"/>
    <w:rsid w:val="004C15D7"/>
    <w:rsid w:val="004C2282"/>
    <w:rsid w:val="004C2305"/>
    <w:rsid w:val="004C2AF4"/>
    <w:rsid w:val="004C2EDB"/>
    <w:rsid w:val="004C3096"/>
    <w:rsid w:val="004C310D"/>
    <w:rsid w:val="004C31C6"/>
    <w:rsid w:val="004C32E2"/>
    <w:rsid w:val="004C3698"/>
    <w:rsid w:val="004C3C30"/>
    <w:rsid w:val="004C4379"/>
    <w:rsid w:val="004C491F"/>
    <w:rsid w:val="004C499F"/>
    <w:rsid w:val="004C5131"/>
    <w:rsid w:val="004C552D"/>
    <w:rsid w:val="004C580D"/>
    <w:rsid w:val="004C5C0F"/>
    <w:rsid w:val="004C6035"/>
    <w:rsid w:val="004C64C8"/>
    <w:rsid w:val="004C6EC0"/>
    <w:rsid w:val="004D0FE8"/>
    <w:rsid w:val="004D114A"/>
    <w:rsid w:val="004D1376"/>
    <w:rsid w:val="004D13B0"/>
    <w:rsid w:val="004D15FA"/>
    <w:rsid w:val="004D18DB"/>
    <w:rsid w:val="004D1F9B"/>
    <w:rsid w:val="004D312C"/>
    <w:rsid w:val="004D31EF"/>
    <w:rsid w:val="004D3325"/>
    <w:rsid w:val="004D3C47"/>
    <w:rsid w:val="004D3CFF"/>
    <w:rsid w:val="004D3D1E"/>
    <w:rsid w:val="004D3E14"/>
    <w:rsid w:val="004D421F"/>
    <w:rsid w:val="004D4C8F"/>
    <w:rsid w:val="004D4D09"/>
    <w:rsid w:val="004D4DE7"/>
    <w:rsid w:val="004D5434"/>
    <w:rsid w:val="004D5851"/>
    <w:rsid w:val="004D5BD2"/>
    <w:rsid w:val="004D5C7B"/>
    <w:rsid w:val="004D5E70"/>
    <w:rsid w:val="004D5FB3"/>
    <w:rsid w:val="004D60E5"/>
    <w:rsid w:val="004D6A44"/>
    <w:rsid w:val="004D6AE6"/>
    <w:rsid w:val="004D6D55"/>
    <w:rsid w:val="004D6DA7"/>
    <w:rsid w:val="004D7853"/>
    <w:rsid w:val="004D7CFE"/>
    <w:rsid w:val="004E0993"/>
    <w:rsid w:val="004E0F4D"/>
    <w:rsid w:val="004E0F96"/>
    <w:rsid w:val="004E124A"/>
    <w:rsid w:val="004E2B3B"/>
    <w:rsid w:val="004E2CAD"/>
    <w:rsid w:val="004E3596"/>
    <w:rsid w:val="004E3925"/>
    <w:rsid w:val="004E3965"/>
    <w:rsid w:val="004E3FA8"/>
    <w:rsid w:val="004E4191"/>
    <w:rsid w:val="004E49E3"/>
    <w:rsid w:val="004E4A2B"/>
    <w:rsid w:val="004E50C6"/>
    <w:rsid w:val="004E516E"/>
    <w:rsid w:val="004E5226"/>
    <w:rsid w:val="004E5286"/>
    <w:rsid w:val="004E54DD"/>
    <w:rsid w:val="004E61EB"/>
    <w:rsid w:val="004E660B"/>
    <w:rsid w:val="004E727E"/>
    <w:rsid w:val="004E770A"/>
    <w:rsid w:val="004E7D26"/>
    <w:rsid w:val="004E7D6B"/>
    <w:rsid w:val="004F020A"/>
    <w:rsid w:val="004F0758"/>
    <w:rsid w:val="004F09DE"/>
    <w:rsid w:val="004F1093"/>
    <w:rsid w:val="004F1265"/>
    <w:rsid w:val="004F1493"/>
    <w:rsid w:val="004F1B61"/>
    <w:rsid w:val="004F1CD3"/>
    <w:rsid w:val="004F2782"/>
    <w:rsid w:val="004F2D8E"/>
    <w:rsid w:val="004F2FEF"/>
    <w:rsid w:val="004F334E"/>
    <w:rsid w:val="004F3CD9"/>
    <w:rsid w:val="004F3D41"/>
    <w:rsid w:val="004F46E7"/>
    <w:rsid w:val="004F4862"/>
    <w:rsid w:val="004F5029"/>
    <w:rsid w:val="004F518D"/>
    <w:rsid w:val="004F626D"/>
    <w:rsid w:val="004F6348"/>
    <w:rsid w:val="004F6686"/>
    <w:rsid w:val="004F6A98"/>
    <w:rsid w:val="004F729F"/>
    <w:rsid w:val="004F774A"/>
    <w:rsid w:val="0050027F"/>
    <w:rsid w:val="005006E8"/>
    <w:rsid w:val="005009F2"/>
    <w:rsid w:val="0050128C"/>
    <w:rsid w:val="005016AC"/>
    <w:rsid w:val="00501D66"/>
    <w:rsid w:val="0050243E"/>
    <w:rsid w:val="00502563"/>
    <w:rsid w:val="00502D36"/>
    <w:rsid w:val="005031D6"/>
    <w:rsid w:val="00503652"/>
    <w:rsid w:val="00503656"/>
    <w:rsid w:val="00503970"/>
    <w:rsid w:val="00503A21"/>
    <w:rsid w:val="00503BF5"/>
    <w:rsid w:val="0050428C"/>
    <w:rsid w:val="0050494B"/>
    <w:rsid w:val="00505673"/>
    <w:rsid w:val="00505F66"/>
    <w:rsid w:val="00505F7C"/>
    <w:rsid w:val="00505FC7"/>
    <w:rsid w:val="0050626C"/>
    <w:rsid w:val="00506A99"/>
    <w:rsid w:val="0050701C"/>
    <w:rsid w:val="005100BD"/>
    <w:rsid w:val="0051022D"/>
    <w:rsid w:val="0051081A"/>
    <w:rsid w:val="00510D2A"/>
    <w:rsid w:val="00511520"/>
    <w:rsid w:val="00511630"/>
    <w:rsid w:val="005126F8"/>
    <w:rsid w:val="005127DC"/>
    <w:rsid w:val="00512C38"/>
    <w:rsid w:val="0051306E"/>
    <w:rsid w:val="005130B6"/>
    <w:rsid w:val="00513DDE"/>
    <w:rsid w:val="00514832"/>
    <w:rsid w:val="005154B5"/>
    <w:rsid w:val="005155F6"/>
    <w:rsid w:val="00515875"/>
    <w:rsid w:val="00515DE4"/>
    <w:rsid w:val="00516664"/>
    <w:rsid w:val="0051683D"/>
    <w:rsid w:val="00516A26"/>
    <w:rsid w:val="005173B2"/>
    <w:rsid w:val="00517C68"/>
    <w:rsid w:val="00517E4C"/>
    <w:rsid w:val="00520F24"/>
    <w:rsid w:val="00521435"/>
    <w:rsid w:val="00521782"/>
    <w:rsid w:val="00521EFC"/>
    <w:rsid w:val="005223D8"/>
    <w:rsid w:val="00522C93"/>
    <w:rsid w:val="005234AA"/>
    <w:rsid w:val="00523559"/>
    <w:rsid w:val="0052371F"/>
    <w:rsid w:val="0052372A"/>
    <w:rsid w:val="0052374D"/>
    <w:rsid w:val="00523CD5"/>
    <w:rsid w:val="00523D82"/>
    <w:rsid w:val="0052422F"/>
    <w:rsid w:val="00524388"/>
    <w:rsid w:val="005245D9"/>
    <w:rsid w:val="0052494A"/>
    <w:rsid w:val="00524B0F"/>
    <w:rsid w:val="00524B7B"/>
    <w:rsid w:val="00524DFC"/>
    <w:rsid w:val="0052551A"/>
    <w:rsid w:val="0052556A"/>
    <w:rsid w:val="005256F7"/>
    <w:rsid w:val="00525736"/>
    <w:rsid w:val="005258FE"/>
    <w:rsid w:val="00525AC9"/>
    <w:rsid w:val="00525F98"/>
    <w:rsid w:val="005261B5"/>
    <w:rsid w:val="0052650B"/>
    <w:rsid w:val="005270DF"/>
    <w:rsid w:val="005276CB"/>
    <w:rsid w:val="005277C3"/>
    <w:rsid w:val="00530386"/>
    <w:rsid w:val="00531414"/>
    <w:rsid w:val="005316BB"/>
    <w:rsid w:val="0053189F"/>
    <w:rsid w:val="00531C01"/>
    <w:rsid w:val="0053219C"/>
    <w:rsid w:val="005326E7"/>
    <w:rsid w:val="0053290B"/>
    <w:rsid w:val="005329FD"/>
    <w:rsid w:val="00532E24"/>
    <w:rsid w:val="005336F3"/>
    <w:rsid w:val="00533D12"/>
    <w:rsid w:val="00535437"/>
    <w:rsid w:val="00535587"/>
    <w:rsid w:val="005356F9"/>
    <w:rsid w:val="00535CA6"/>
    <w:rsid w:val="00536142"/>
    <w:rsid w:val="005361E8"/>
    <w:rsid w:val="005367EA"/>
    <w:rsid w:val="0053703C"/>
    <w:rsid w:val="0053738D"/>
    <w:rsid w:val="00537F6A"/>
    <w:rsid w:val="005405D0"/>
    <w:rsid w:val="00540CA9"/>
    <w:rsid w:val="0054112F"/>
    <w:rsid w:val="005411EC"/>
    <w:rsid w:val="005415A5"/>
    <w:rsid w:val="005415B6"/>
    <w:rsid w:val="005419B6"/>
    <w:rsid w:val="0054217F"/>
    <w:rsid w:val="00542FE2"/>
    <w:rsid w:val="0054325D"/>
    <w:rsid w:val="005434FD"/>
    <w:rsid w:val="00543544"/>
    <w:rsid w:val="00544233"/>
    <w:rsid w:val="00544449"/>
    <w:rsid w:val="005444B5"/>
    <w:rsid w:val="00544AB4"/>
    <w:rsid w:val="00544AE8"/>
    <w:rsid w:val="00544E5E"/>
    <w:rsid w:val="00545338"/>
    <w:rsid w:val="00545609"/>
    <w:rsid w:val="005458C5"/>
    <w:rsid w:val="00546068"/>
    <w:rsid w:val="005463D8"/>
    <w:rsid w:val="00546CF2"/>
    <w:rsid w:val="0054716A"/>
    <w:rsid w:val="0054729C"/>
    <w:rsid w:val="0054740A"/>
    <w:rsid w:val="005507CF"/>
    <w:rsid w:val="005508AB"/>
    <w:rsid w:val="0055121A"/>
    <w:rsid w:val="00551288"/>
    <w:rsid w:val="0055136D"/>
    <w:rsid w:val="005513DB"/>
    <w:rsid w:val="005514B4"/>
    <w:rsid w:val="00551584"/>
    <w:rsid w:val="00551B90"/>
    <w:rsid w:val="00552407"/>
    <w:rsid w:val="0055254D"/>
    <w:rsid w:val="005536BB"/>
    <w:rsid w:val="00554830"/>
    <w:rsid w:val="00554837"/>
    <w:rsid w:val="0055496A"/>
    <w:rsid w:val="00554BE0"/>
    <w:rsid w:val="00554F93"/>
    <w:rsid w:val="00555668"/>
    <w:rsid w:val="00555932"/>
    <w:rsid w:val="00555F5F"/>
    <w:rsid w:val="00555F85"/>
    <w:rsid w:val="00556147"/>
    <w:rsid w:val="00556189"/>
    <w:rsid w:val="005561BE"/>
    <w:rsid w:val="005563B8"/>
    <w:rsid w:val="005568AF"/>
    <w:rsid w:val="00556BD6"/>
    <w:rsid w:val="00556F10"/>
    <w:rsid w:val="005571AB"/>
    <w:rsid w:val="00557298"/>
    <w:rsid w:val="005578AD"/>
    <w:rsid w:val="00560ADE"/>
    <w:rsid w:val="00560B21"/>
    <w:rsid w:val="005612A1"/>
    <w:rsid w:val="00561939"/>
    <w:rsid w:val="00561D01"/>
    <w:rsid w:val="00561EEA"/>
    <w:rsid w:val="00562240"/>
    <w:rsid w:val="00562975"/>
    <w:rsid w:val="005629FB"/>
    <w:rsid w:val="00562AE7"/>
    <w:rsid w:val="00562ED7"/>
    <w:rsid w:val="005635A5"/>
    <w:rsid w:val="00563C89"/>
    <w:rsid w:val="00563D9A"/>
    <w:rsid w:val="00564916"/>
    <w:rsid w:val="00565031"/>
    <w:rsid w:val="00565206"/>
    <w:rsid w:val="005653B9"/>
    <w:rsid w:val="00565418"/>
    <w:rsid w:val="00565517"/>
    <w:rsid w:val="00565DFA"/>
    <w:rsid w:val="00565E3B"/>
    <w:rsid w:val="00565E8C"/>
    <w:rsid w:val="0056680E"/>
    <w:rsid w:val="00566ABA"/>
    <w:rsid w:val="005670D9"/>
    <w:rsid w:val="00567B6E"/>
    <w:rsid w:val="00567C50"/>
    <w:rsid w:val="005703CB"/>
    <w:rsid w:val="00570828"/>
    <w:rsid w:val="00570CD9"/>
    <w:rsid w:val="00571457"/>
    <w:rsid w:val="00571A9A"/>
    <w:rsid w:val="00572371"/>
    <w:rsid w:val="005723BD"/>
    <w:rsid w:val="005723FB"/>
    <w:rsid w:val="00572C1A"/>
    <w:rsid w:val="005731E2"/>
    <w:rsid w:val="005734E2"/>
    <w:rsid w:val="00573E60"/>
    <w:rsid w:val="00574114"/>
    <w:rsid w:val="0057490C"/>
    <w:rsid w:val="00575359"/>
    <w:rsid w:val="00575FF8"/>
    <w:rsid w:val="0057647E"/>
    <w:rsid w:val="00576934"/>
    <w:rsid w:val="00576CB7"/>
    <w:rsid w:val="00577210"/>
    <w:rsid w:val="005772CD"/>
    <w:rsid w:val="005778C7"/>
    <w:rsid w:val="005779E4"/>
    <w:rsid w:val="00577F73"/>
    <w:rsid w:val="00577F83"/>
    <w:rsid w:val="0058025B"/>
    <w:rsid w:val="0058082C"/>
    <w:rsid w:val="00580859"/>
    <w:rsid w:val="00581116"/>
    <w:rsid w:val="00581792"/>
    <w:rsid w:val="00581B08"/>
    <w:rsid w:val="0058226F"/>
    <w:rsid w:val="00582397"/>
    <w:rsid w:val="005827A6"/>
    <w:rsid w:val="00582AC6"/>
    <w:rsid w:val="00582C6E"/>
    <w:rsid w:val="00582D33"/>
    <w:rsid w:val="0058308D"/>
    <w:rsid w:val="005838F0"/>
    <w:rsid w:val="00583B94"/>
    <w:rsid w:val="00584270"/>
    <w:rsid w:val="005842E9"/>
    <w:rsid w:val="005845F9"/>
    <w:rsid w:val="00584FC1"/>
    <w:rsid w:val="005853E5"/>
    <w:rsid w:val="00585748"/>
    <w:rsid w:val="00585A2B"/>
    <w:rsid w:val="0058603A"/>
    <w:rsid w:val="00586DE6"/>
    <w:rsid w:val="00586FBB"/>
    <w:rsid w:val="005873ED"/>
    <w:rsid w:val="0058758D"/>
    <w:rsid w:val="0058796D"/>
    <w:rsid w:val="0059025F"/>
    <w:rsid w:val="005903F0"/>
    <w:rsid w:val="00590695"/>
    <w:rsid w:val="0059090C"/>
    <w:rsid w:val="00590F9B"/>
    <w:rsid w:val="005911FD"/>
    <w:rsid w:val="0059144C"/>
    <w:rsid w:val="00591468"/>
    <w:rsid w:val="00591695"/>
    <w:rsid w:val="00592004"/>
    <w:rsid w:val="005923C0"/>
    <w:rsid w:val="00592680"/>
    <w:rsid w:val="00592723"/>
    <w:rsid w:val="00592DFD"/>
    <w:rsid w:val="005935FD"/>
    <w:rsid w:val="00593605"/>
    <w:rsid w:val="00593BD7"/>
    <w:rsid w:val="00594824"/>
    <w:rsid w:val="005949C2"/>
    <w:rsid w:val="00594AD3"/>
    <w:rsid w:val="00594DE8"/>
    <w:rsid w:val="00595036"/>
    <w:rsid w:val="00595E4D"/>
    <w:rsid w:val="00596AE7"/>
    <w:rsid w:val="00596E64"/>
    <w:rsid w:val="005978E0"/>
    <w:rsid w:val="00597F40"/>
    <w:rsid w:val="005A04D9"/>
    <w:rsid w:val="005A0903"/>
    <w:rsid w:val="005A0C18"/>
    <w:rsid w:val="005A1225"/>
    <w:rsid w:val="005A1690"/>
    <w:rsid w:val="005A1788"/>
    <w:rsid w:val="005A1960"/>
    <w:rsid w:val="005A2944"/>
    <w:rsid w:val="005A2C80"/>
    <w:rsid w:val="005A2E8D"/>
    <w:rsid w:val="005A3DB4"/>
    <w:rsid w:val="005A4D4A"/>
    <w:rsid w:val="005A5E17"/>
    <w:rsid w:val="005A6AC2"/>
    <w:rsid w:val="005A6CDC"/>
    <w:rsid w:val="005A7B53"/>
    <w:rsid w:val="005B043D"/>
    <w:rsid w:val="005B05C5"/>
    <w:rsid w:val="005B08D4"/>
    <w:rsid w:val="005B0BFE"/>
    <w:rsid w:val="005B1318"/>
    <w:rsid w:val="005B1DA4"/>
    <w:rsid w:val="005B1F9F"/>
    <w:rsid w:val="005B24EB"/>
    <w:rsid w:val="005B2821"/>
    <w:rsid w:val="005B2C0E"/>
    <w:rsid w:val="005B32B3"/>
    <w:rsid w:val="005B346E"/>
    <w:rsid w:val="005B3A6E"/>
    <w:rsid w:val="005B3FC0"/>
    <w:rsid w:val="005B42D5"/>
    <w:rsid w:val="005B4495"/>
    <w:rsid w:val="005B4B37"/>
    <w:rsid w:val="005B4F2C"/>
    <w:rsid w:val="005B529A"/>
    <w:rsid w:val="005B5A1E"/>
    <w:rsid w:val="005B5B81"/>
    <w:rsid w:val="005B5C4A"/>
    <w:rsid w:val="005B5E9C"/>
    <w:rsid w:val="005B664C"/>
    <w:rsid w:val="005B683F"/>
    <w:rsid w:val="005B6E18"/>
    <w:rsid w:val="005B754F"/>
    <w:rsid w:val="005B7B46"/>
    <w:rsid w:val="005B7E3F"/>
    <w:rsid w:val="005C11D4"/>
    <w:rsid w:val="005C1796"/>
    <w:rsid w:val="005C1966"/>
    <w:rsid w:val="005C1A1A"/>
    <w:rsid w:val="005C1AE8"/>
    <w:rsid w:val="005C1CEC"/>
    <w:rsid w:val="005C21C2"/>
    <w:rsid w:val="005C24F0"/>
    <w:rsid w:val="005C296D"/>
    <w:rsid w:val="005C3018"/>
    <w:rsid w:val="005C38B3"/>
    <w:rsid w:val="005C45ED"/>
    <w:rsid w:val="005C49B6"/>
    <w:rsid w:val="005C4A63"/>
    <w:rsid w:val="005C511F"/>
    <w:rsid w:val="005C5238"/>
    <w:rsid w:val="005C53E0"/>
    <w:rsid w:val="005C5CD1"/>
    <w:rsid w:val="005C62DA"/>
    <w:rsid w:val="005C6331"/>
    <w:rsid w:val="005C636F"/>
    <w:rsid w:val="005C6C45"/>
    <w:rsid w:val="005C6ED8"/>
    <w:rsid w:val="005C7097"/>
    <w:rsid w:val="005C7236"/>
    <w:rsid w:val="005C7915"/>
    <w:rsid w:val="005C79C7"/>
    <w:rsid w:val="005D009A"/>
    <w:rsid w:val="005D0613"/>
    <w:rsid w:val="005D0A7D"/>
    <w:rsid w:val="005D10A7"/>
    <w:rsid w:val="005D17B0"/>
    <w:rsid w:val="005D19A2"/>
    <w:rsid w:val="005D2F34"/>
    <w:rsid w:val="005D3428"/>
    <w:rsid w:val="005D454A"/>
    <w:rsid w:val="005D6593"/>
    <w:rsid w:val="005D6A42"/>
    <w:rsid w:val="005D6E41"/>
    <w:rsid w:val="005D761F"/>
    <w:rsid w:val="005D7802"/>
    <w:rsid w:val="005D7DDF"/>
    <w:rsid w:val="005E0774"/>
    <w:rsid w:val="005E0CF7"/>
    <w:rsid w:val="005E0E9D"/>
    <w:rsid w:val="005E1338"/>
    <w:rsid w:val="005E15CE"/>
    <w:rsid w:val="005E18CE"/>
    <w:rsid w:val="005E2C7F"/>
    <w:rsid w:val="005E2FAC"/>
    <w:rsid w:val="005E3346"/>
    <w:rsid w:val="005E3976"/>
    <w:rsid w:val="005E3E27"/>
    <w:rsid w:val="005E3F2D"/>
    <w:rsid w:val="005E40B0"/>
    <w:rsid w:val="005E4869"/>
    <w:rsid w:val="005E48A0"/>
    <w:rsid w:val="005E4BB7"/>
    <w:rsid w:val="005E51AF"/>
    <w:rsid w:val="005E51D3"/>
    <w:rsid w:val="005E5397"/>
    <w:rsid w:val="005E5865"/>
    <w:rsid w:val="005E5A7B"/>
    <w:rsid w:val="005E5CC7"/>
    <w:rsid w:val="005E5D2D"/>
    <w:rsid w:val="005E6895"/>
    <w:rsid w:val="005E6CBA"/>
    <w:rsid w:val="005E6E0D"/>
    <w:rsid w:val="005E7543"/>
    <w:rsid w:val="005F001C"/>
    <w:rsid w:val="005F00E1"/>
    <w:rsid w:val="005F03A5"/>
    <w:rsid w:val="005F0735"/>
    <w:rsid w:val="005F0DAF"/>
    <w:rsid w:val="005F1C40"/>
    <w:rsid w:val="005F23CC"/>
    <w:rsid w:val="005F246C"/>
    <w:rsid w:val="005F2D3D"/>
    <w:rsid w:val="005F30E1"/>
    <w:rsid w:val="005F31FA"/>
    <w:rsid w:val="005F3CEA"/>
    <w:rsid w:val="005F3D8E"/>
    <w:rsid w:val="005F51D7"/>
    <w:rsid w:val="005F52B6"/>
    <w:rsid w:val="005F5AE2"/>
    <w:rsid w:val="005F5B28"/>
    <w:rsid w:val="005F6669"/>
    <w:rsid w:val="005F6822"/>
    <w:rsid w:val="005F6FF9"/>
    <w:rsid w:val="005F72A0"/>
    <w:rsid w:val="005F7B10"/>
    <w:rsid w:val="005F7FC2"/>
    <w:rsid w:val="00600283"/>
    <w:rsid w:val="00600E86"/>
    <w:rsid w:val="00600EFF"/>
    <w:rsid w:val="006010E1"/>
    <w:rsid w:val="00601106"/>
    <w:rsid w:val="006013D4"/>
    <w:rsid w:val="006016EB"/>
    <w:rsid w:val="00601C74"/>
    <w:rsid w:val="00601D7A"/>
    <w:rsid w:val="00602132"/>
    <w:rsid w:val="00602349"/>
    <w:rsid w:val="00602904"/>
    <w:rsid w:val="006032AF"/>
    <w:rsid w:val="006033E2"/>
    <w:rsid w:val="0060423E"/>
    <w:rsid w:val="0060499E"/>
    <w:rsid w:val="006055BB"/>
    <w:rsid w:val="00605C1C"/>
    <w:rsid w:val="006069B5"/>
    <w:rsid w:val="00606C49"/>
    <w:rsid w:val="0060702F"/>
    <w:rsid w:val="006072C3"/>
    <w:rsid w:val="00607820"/>
    <w:rsid w:val="00607D8E"/>
    <w:rsid w:val="006102C3"/>
    <w:rsid w:val="0061031F"/>
    <w:rsid w:val="00610771"/>
    <w:rsid w:val="00610AFE"/>
    <w:rsid w:val="00610C50"/>
    <w:rsid w:val="00611743"/>
    <w:rsid w:val="00611ECC"/>
    <w:rsid w:val="00611F28"/>
    <w:rsid w:val="0061254C"/>
    <w:rsid w:val="006127EB"/>
    <w:rsid w:val="00612E66"/>
    <w:rsid w:val="00613286"/>
    <w:rsid w:val="006144E9"/>
    <w:rsid w:val="0061458C"/>
    <w:rsid w:val="00614745"/>
    <w:rsid w:val="006153F5"/>
    <w:rsid w:val="0061545C"/>
    <w:rsid w:val="006157AC"/>
    <w:rsid w:val="00615B54"/>
    <w:rsid w:val="006160BE"/>
    <w:rsid w:val="00616190"/>
    <w:rsid w:val="006162BC"/>
    <w:rsid w:val="006162F2"/>
    <w:rsid w:val="006169EC"/>
    <w:rsid w:val="00616A45"/>
    <w:rsid w:val="00616E59"/>
    <w:rsid w:val="00617078"/>
    <w:rsid w:val="00617090"/>
    <w:rsid w:val="0061712A"/>
    <w:rsid w:val="006172B5"/>
    <w:rsid w:val="00617748"/>
    <w:rsid w:val="0061785F"/>
    <w:rsid w:val="00617930"/>
    <w:rsid w:val="0061797E"/>
    <w:rsid w:val="00617CD6"/>
    <w:rsid w:val="00617D13"/>
    <w:rsid w:val="00620013"/>
    <w:rsid w:val="0062063B"/>
    <w:rsid w:val="006209FE"/>
    <w:rsid w:val="00620DFD"/>
    <w:rsid w:val="00620FF1"/>
    <w:rsid w:val="006212B3"/>
    <w:rsid w:val="00621437"/>
    <w:rsid w:val="0062149E"/>
    <w:rsid w:val="006222CF"/>
    <w:rsid w:val="0062234A"/>
    <w:rsid w:val="00622444"/>
    <w:rsid w:val="0062285C"/>
    <w:rsid w:val="0062404A"/>
    <w:rsid w:val="00624353"/>
    <w:rsid w:val="0062439B"/>
    <w:rsid w:val="00624917"/>
    <w:rsid w:val="006258FA"/>
    <w:rsid w:val="00625FDF"/>
    <w:rsid w:val="006264CD"/>
    <w:rsid w:val="0062694C"/>
    <w:rsid w:val="00626C40"/>
    <w:rsid w:val="0062768A"/>
    <w:rsid w:val="00627E59"/>
    <w:rsid w:val="00630073"/>
    <w:rsid w:val="006300A5"/>
    <w:rsid w:val="006304ED"/>
    <w:rsid w:val="006312CA"/>
    <w:rsid w:val="006314EF"/>
    <w:rsid w:val="00631FC7"/>
    <w:rsid w:val="0063222D"/>
    <w:rsid w:val="0063301C"/>
    <w:rsid w:val="0063328A"/>
    <w:rsid w:val="00633426"/>
    <w:rsid w:val="006337DD"/>
    <w:rsid w:val="00633C1D"/>
    <w:rsid w:val="00633D68"/>
    <w:rsid w:val="006347B1"/>
    <w:rsid w:val="0063488B"/>
    <w:rsid w:val="00634F02"/>
    <w:rsid w:val="006354C7"/>
    <w:rsid w:val="00635909"/>
    <w:rsid w:val="00635CF8"/>
    <w:rsid w:val="0063616D"/>
    <w:rsid w:val="006363C1"/>
    <w:rsid w:val="00636B96"/>
    <w:rsid w:val="00636D43"/>
    <w:rsid w:val="006371E5"/>
    <w:rsid w:val="0063765A"/>
    <w:rsid w:val="0064030E"/>
    <w:rsid w:val="00640B98"/>
    <w:rsid w:val="00640C33"/>
    <w:rsid w:val="00641413"/>
    <w:rsid w:val="006414BC"/>
    <w:rsid w:val="006418F1"/>
    <w:rsid w:val="00641952"/>
    <w:rsid w:val="0064236F"/>
    <w:rsid w:val="00642451"/>
    <w:rsid w:val="00642509"/>
    <w:rsid w:val="006427E0"/>
    <w:rsid w:val="00642B17"/>
    <w:rsid w:val="00642CD6"/>
    <w:rsid w:val="00642E1B"/>
    <w:rsid w:val="006431F7"/>
    <w:rsid w:val="00643709"/>
    <w:rsid w:val="00643BF3"/>
    <w:rsid w:val="0064420C"/>
    <w:rsid w:val="00644234"/>
    <w:rsid w:val="006443E1"/>
    <w:rsid w:val="00644ADE"/>
    <w:rsid w:val="006454D7"/>
    <w:rsid w:val="00645A29"/>
    <w:rsid w:val="00645B21"/>
    <w:rsid w:val="006468DC"/>
    <w:rsid w:val="00646A85"/>
    <w:rsid w:val="00647619"/>
    <w:rsid w:val="006500B2"/>
    <w:rsid w:val="006504E7"/>
    <w:rsid w:val="00650645"/>
    <w:rsid w:val="00650968"/>
    <w:rsid w:val="00650C9E"/>
    <w:rsid w:val="00651180"/>
    <w:rsid w:val="006513B0"/>
    <w:rsid w:val="00652267"/>
    <w:rsid w:val="00652DF9"/>
    <w:rsid w:val="0065395D"/>
    <w:rsid w:val="00653C3B"/>
    <w:rsid w:val="006546CE"/>
    <w:rsid w:val="00654B9E"/>
    <w:rsid w:val="00654E33"/>
    <w:rsid w:val="006553CC"/>
    <w:rsid w:val="00655434"/>
    <w:rsid w:val="00655A3A"/>
    <w:rsid w:val="00655BF6"/>
    <w:rsid w:val="00655F5E"/>
    <w:rsid w:val="006566CC"/>
    <w:rsid w:val="006573CD"/>
    <w:rsid w:val="006578E6"/>
    <w:rsid w:val="00657A4D"/>
    <w:rsid w:val="00657A4E"/>
    <w:rsid w:val="00660941"/>
    <w:rsid w:val="00660CF3"/>
    <w:rsid w:val="00660E57"/>
    <w:rsid w:val="00661696"/>
    <w:rsid w:val="00663344"/>
    <w:rsid w:val="00663A92"/>
    <w:rsid w:val="006640DC"/>
    <w:rsid w:val="0066424D"/>
    <w:rsid w:val="00664300"/>
    <w:rsid w:val="00664340"/>
    <w:rsid w:val="00664B45"/>
    <w:rsid w:val="00664B8C"/>
    <w:rsid w:val="00664E65"/>
    <w:rsid w:val="00664F3F"/>
    <w:rsid w:val="00665A41"/>
    <w:rsid w:val="00665BBB"/>
    <w:rsid w:val="0066610F"/>
    <w:rsid w:val="00666165"/>
    <w:rsid w:val="00666471"/>
    <w:rsid w:val="006668F0"/>
    <w:rsid w:val="00666D76"/>
    <w:rsid w:val="00666FC2"/>
    <w:rsid w:val="006670A7"/>
    <w:rsid w:val="006671FB"/>
    <w:rsid w:val="00667465"/>
    <w:rsid w:val="006677DE"/>
    <w:rsid w:val="00667824"/>
    <w:rsid w:val="006678BE"/>
    <w:rsid w:val="00667E45"/>
    <w:rsid w:val="00667E7F"/>
    <w:rsid w:val="00670956"/>
    <w:rsid w:val="00670CE1"/>
    <w:rsid w:val="00671605"/>
    <w:rsid w:val="006718B4"/>
    <w:rsid w:val="0067209E"/>
    <w:rsid w:val="00672353"/>
    <w:rsid w:val="00672421"/>
    <w:rsid w:val="0067316D"/>
    <w:rsid w:val="00673911"/>
    <w:rsid w:val="00673DD0"/>
    <w:rsid w:val="00673F1A"/>
    <w:rsid w:val="00674476"/>
    <w:rsid w:val="00674E20"/>
    <w:rsid w:val="00675035"/>
    <w:rsid w:val="00675918"/>
    <w:rsid w:val="00675EFC"/>
    <w:rsid w:val="0067651A"/>
    <w:rsid w:val="0067668C"/>
    <w:rsid w:val="00676B41"/>
    <w:rsid w:val="00676E4E"/>
    <w:rsid w:val="00676F28"/>
    <w:rsid w:val="006770B6"/>
    <w:rsid w:val="00677360"/>
    <w:rsid w:val="0067746B"/>
    <w:rsid w:val="00677A37"/>
    <w:rsid w:val="00677DFB"/>
    <w:rsid w:val="00677E22"/>
    <w:rsid w:val="00680629"/>
    <w:rsid w:val="00680687"/>
    <w:rsid w:val="00680AFB"/>
    <w:rsid w:val="00681A1D"/>
    <w:rsid w:val="00681BB5"/>
    <w:rsid w:val="0068233B"/>
    <w:rsid w:val="0068268C"/>
    <w:rsid w:val="006826A3"/>
    <w:rsid w:val="0068274A"/>
    <w:rsid w:val="00682988"/>
    <w:rsid w:val="00683198"/>
    <w:rsid w:val="00683643"/>
    <w:rsid w:val="006837AF"/>
    <w:rsid w:val="00683EDA"/>
    <w:rsid w:val="00683F86"/>
    <w:rsid w:val="00684A18"/>
    <w:rsid w:val="00685076"/>
    <w:rsid w:val="00685381"/>
    <w:rsid w:val="00685C3E"/>
    <w:rsid w:val="006862EB"/>
    <w:rsid w:val="0068705C"/>
    <w:rsid w:val="006870F0"/>
    <w:rsid w:val="00687666"/>
    <w:rsid w:val="00687B96"/>
    <w:rsid w:val="00687E27"/>
    <w:rsid w:val="00687E54"/>
    <w:rsid w:val="00687EED"/>
    <w:rsid w:val="00690D47"/>
    <w:rsid w:val="00691193"/>
    <w:rsid w:val="0069171E"/>
    <w:rsid w:val="006917CF"/>
    <w:rsid w:val="00691847"/>
    <w:rsid w:val="00692BCF"/>
    <w:rsid w:val="00692F6B"/>
    <w:rsid w:val="006932D1"/>
    <w:rsid w:val="00693421"/>
    <w:rsid w:val="00693BBE"/>
    <w:rsid w:val="00693CC3"/>
    <w:rsid w:val="00693D85"/>
    <w:rsid w:val="00694CCE"/>
    <w:rsid w:val="00695DA9"/>
    <w:rsid w:val="00695F61"/>
    <w:rsid w:val="006962C5"/>
    <w:rsid w:val="006969B7"/>
    <w:rsid w:val="0069792B"/>
    <w:rsid w:val="00697A61"/>
    <w:rsid w:val="006A019C"/>
    <w:rsid w:val="006A0694"/>
    <w:rsid w:val="006A19D2"/>
    <w:rsid w:val="006A1D76"/>
    <w:rsid w:val="006A228E"/>
    <w:rsid w:val="006A2946"/>
    <w:rsid w:val="006A3948"/>
    <w:rsid w:val="006A3BE5"/>
    <w:rsid w:val="006A3E97"/>
    <w:rsid w:val="006A4248"/>
    <w:rsid w:val="006A4937"/>
    <w:rsid w:val="006A4D82"/>
    <w:rsid w:val="006A4DD3"/>
    <w:rsid w:val="006A51AF"/>
    <w:rsid w:val="006A57A1"/>
    <w:rsid w:val="006A603F"/>
    <w:rsid w:val="006A61C9"/>
    <w:rsid w:val="006A64FB"/>
    <w:rsid w:val="006A67E8"/>
    <w:rsid w:val="006A6E7B"/>
    <w:rsid w:val="006A706C"/>
    <w:rsid w:val="006A76C9"/>
    <w:rsid w:val="006A76FC"/>
    <w:rsid w:val="006A7C78"/>
    <w:rsid w:val="006B02D8"/>
    <w:rsid w:val="006B0CF3"/>
    <w:rsid w:val="006B115C"/>
    <w:rsid w:val="006B128F"/>
    <w:rsid w:val="006B1A00"/>
    <w:rsid w:val="006B27C6"/>
    <w:rsid w:val="006B2A16"/>
    <w:rsid w:val="006B2AB0"/>
    <w:rsid w:val="006B2F61"/>
    <w:rsid w:val="006B3681"/>
    <w:rsid w:val="006B375B"/>
    <w:rsid w:val="006B3822"/>
    <w:rsid w:val="006B3995"/>
    <w:rsid w:val="006B3A8D"/>
    <w:rsid w:val="006B3C02"/>
    <w:rsid w:val="006B4015"/>
    <w:rsid w:val="006B4878"/>
    <w:rsid w:val="006B4B47"/>
    <w:rsid w:val="006B521F"/>
    <w:rsid w:val="006B56AA"/>
    <w:rsid w:val="006B5AB6"/>
    <w:rsid w:val="006B5BA8"/>
    <w:rsid w:val="006B5D62"/>
    <w:rsid w:val="006B64FD"/>
    <w:rsid w:val="006B70B7"/>
    <w:rsid w:val="006B7304"/>
    <w:rsid w:val="006B7711"/>
    <w:rsid w:val="006B7A58"/>
    <w:rsid w:val="006B7EAF"/>
    <w:rsid w:val="006C03D1"/>
    <w:rsid w:val="006C058C"/>
    <w:rsid w:val="006C0610"/>
    <w:rsid w:val="006C1CEC"/>
    <w:rsid w:val="006C203D"/>
    <w:rsid w:val="006C2203"/>
    <w:rsid w:val="006C2533"/>
    <w:rsid w:val="006C26A9"/>
    <w:rsid w:val="006C2F4E"/>
    <w:rsid w:val="006C3B24"/>
    <w:rsid w:val="006C3C96"/>
    <w:rsid w:val="006C432B"/>
    <w:rsid w:val="006C44C0"/>
    <w:rsid w:val="006C4510"/>
    <w:rsid w:val="006C45FF"/>
    <w:rsid w:val="006C465B"/>
    <w:rsid w:val="006C4698"/>
    <w:rsid w:val="006C52FD"/>
    <w:rsid w:val="006C54E6"/>
    <w:rsid w:val="006C5CA9"/>
    <w:rsid w:val="006C603F"/>
    <w:rsid w:val="006C627B"/>
    <w:rsid w:val="006C6495"/>
    <w:rsid w:val="006C65EC"/>
    <w:rsid w:val="006C6CEE"/>
    <w:rsid w:val="006C765C"/>
    <w:rsid w:val="006C77F9"/>
    <w:rsid w:val="006C78D9"/>
    <w:rsid w:val="006C7B77"/>
    <w:rsid w:val="006D12CA"/>
    <w:rsid w:val="006D17E2"/>
    <w:rsid w:val="006D2222"/>
    <w:rsid w:val="006D2AAA"/>
    <w:rsid w:val="006D2D7F"/>
    <w:rsid w:val="006D2E2E"/>
    <w:rsid w:val="006D3503"/>
    <w:rsid w:val="006D374A"/>
    <w:rsid w:val="006D3928"/>
    <w:rsid w:val="006D3C0A"/>
    <w:rsid w:val="006D3D18"/>
    <w:rsid w:val="006D4863"/>
    <w:rsid w:val="006D52E3"/>
    <w:rsid w:val="006D5ACF"/>
    <w:rsid w:val="006D5D95"/>
    <w:rsid w:val="006D601D"/>
    <w:rsid w:val="006D6479"/>
    <w:rsid w:val="006D6D48"/>
    <w:rsid w:val="006D76A9"/>
    <w:rsid w:val="006D7FB9"/>
    <w:rsid w:val="006E04EF"/>
    <w:rsid w:val="006E062F"/>
    <w:rsid w:val="006E0A6E"/>
    <w:rsid w:val="006E1312"/>
    <w:rsid w:val="006E1440"/>
    <w:rsid w:val="006E189B"/>
    <w:rsid w:val="006E1B33"/>
    <w:rsid w:val="006E202F"/>
    <w:rsid w:val="006E2466"/>
    <w:rsid w:val="006E29AB"/>
    <w:rsid w:val="006E2ABC"/>
    <w:rsid w:val="006E30B3"/>
    <w:rsid w:val="006E3698"/>
    <w:rsid w:val="006E3D41"/>
    <w:rsid w:val="006E3D65"/>
    <w:rsid w:val="006E3E40"/>
    <w:rsid w:val="006E444B"/>
    <w:rsid w:val="006E455E"/>
    <w:rsid w:val="006E4957"/>
    <w:rsid w:val="006E4A88"/>
    <w:rsid w:val="006E5B3C"/>
    <w:rsid w:val="006E6627"/>
    <w:rsid w:val="006E6853"/>
    <w:rsid w:val="006E6E4F"/>
    <w:rsid w:val="006E79F3"/>
    <w:rsid w:val="006F009C"/>
    <w:rsid w:val="006F0151"/>
    <w:rsid w:val="006F02BC"/>
    <w:rsid w:val="006F05DE"/>
    <w:rsid w:val="006F0CFE"/>
    <w:rsid w:val="006F1101"/>
    <w:rsid w:val="006F1597"/>
    <w:rsid w:val="006F212E"/>
    <w:rsid w:val="006F2471"/>
    <w:rsid w:val="006F26C1"/>
    <w:rsid w:val="006F3EB9"/>
    <w:rsid w:val="006F473D"/>
    <w:rsid w:val="006F47C1"/>
    <w:rsid w:val="006F4E3E"/>
    <w:rsid w:val="006F5512"/>
    <w:rsid w:val="006F5616"/>
    <w:rsid w:val="006F5BD1"/>
    <w:rsid w:val="006F5E43"/>
    <w:rsid w:val="006F5F4C"/>
    <w:rsid w:val="006F620C"/>
    <w:rsid w:val="006F6315"/>
    <w:rsid w:val="006F69BE"/>
    <w:rsid w:val="006F6CFB"/>
    <w:rsid w:val="006F71C9"/>
    <w:rsid w:val="006F7317"/>
    <w:rsid w:val="006F757F"/>
    <w:rsid w:val="006F777F"/>
    <w:rsid w:val="006F7ACB"/>
    <w:rsid w:val="006F7BC2"/>
    <w:rsid w:val="006F7EB1"/>
    <w:rsid w:val="007006A7"/>
    <w:rsid w:val="007008C5"/>
    <w:rsid w:val="00701049"/>
    <w:rsid w:val="00701098"/>
    <w:rsid w:val="0070174E"/>
    <w:rsid w:val="00701F4F"/>
    <w:rsid w:val="0070272A"/>
    <w:rsid w:val="00703249"/>
    <w:rsid w:val="007040EE"/>
    <w:rsid w:val="0070433C"/>
    <w:rsid w:val="00704571"/>
    <w:rsid w:val="007049B0"/>
    <w:rsid w:val="00704E35"/>
    <w:rsid w:val="00705558"/>
    <w:rsid w:val="007055AF"/>
    <w:rsid w:val="00705A6A"/>
    <w:rsid w:val="00706D85"/>
    <w:rsid w:val="00706E97"/>
    <w:rsid w:val="007071B5"/>
    <w:rsid w:val="00707459"/>
    <w:rsid w:val="00707682"/>
    <w:rsid w:val="00707EA8"/>
    <w:rsid w:val="007104C3"/>
    <w:rsid w:val="00710B8F"/>
    <w:rsid w:val="00710C09"/>
    <w:rsid w:val="00711224"/>
    <w:rsid w:val="00711239"/>
    <w:rsid w:val="00711B7F"/>
    <w:rsid w:val="007120C4"/>
    <w:rsid w:val="00712432"/>
    <w:rsid w:val="007125CF"/>
    <w:rsid w:val="00712A1C"/>
    <w:rsid w:val="007134B3"/>
    <w:rsid w:val="00713580"/>
    <w:rsid w:val="0071380F"/>
    <w:rsid w:val="0071383D"/>
    <w:rsid w:val="007138C9"/>
    <w:rsid w:val="00713DC0"/>
    <w:rsid w:val="00713F44"/>
    <w:rsid w:val="007140C2"/>
    <w:rsid w:val="00714B7E"/>
    <w:rsid w:val="00714E90"/>
    <w:rsid w:val="00714F15"/>
    <w:rsid w:val="0071531C"/>
    <w:rsid w:val="007153B1"/>
    <w:rsid w:val="00715665"/>
    <w:rsid w:val="007157F8"/>
    <w:rsid w:val="00715803"/>
    <w:rsid w:val="00715A63"/>
    <w:rsid w:val="00715DAF"/>
    <w:rsid w:val="00716FD3"/>
    <w:rsid w:val="00717120"/>
    <w:rsid w:val="00717579"/>
    <w:rsid w:val="00717F49"/>
    <w:rsid w:val="00717FE2"/>
    <w:rsid w:val="007201FF"/>
    <w:rsid w:val="00720296"/>
    <w:rsid w:val="00720848"/>
    <w:rsid w:val="00721077"/>
    <w:rsid w:val="00721CE1"/>
    <w:rsid w:val="00721F02"/>
    <w:rsid w:val="007222A7"/>
    <w:rsid w:val="00722AA4"/>
    <w:rsid w:val="00722B49"/>
    <w:rsid w:val="0072305A"/>
    <w:rsid w:val="007231CD"/>
    <w:rsid w:val="00723A40"/>
    <w:rsid w:val="00724875"/>
    <w:rsid w:val="00724A92"/>
    <w:rsid w:val="00724E35"/>
    <w:rsid w:val="00724F34"/>
    <w:rsid w:val="00725061"/>
    <w:rsid w:val="00727A2D"/>
    <w:rsid w:val="00730797"/>
    <w:rsid w:val="007309DB"/>
    <w:rsid w:val="00730B8B"/>
    <w:rsid w:val="00731AB0"/>
    <w:rsid w:val="00731DAA"/>
    <w:rsid w:val="007323BF"/>
    <w:rsid w:val="00732D69"/>
    <w:rsid w:val="00732E16"/>
    <w:rsid w:val="007333C8"/>
    <w:rsid w:val="007334CD"/>
    <w:rsid w:val="0073420E"/>
    <w:rsid w:val="00734717"/>
    <w:rsid w:val="00734CDD"/>
    <w:rsid w:val="00735114"/>
    <w:rsid w:val="007357A8"/>
    <w:rsid w:val="00735889"/>
    <w:rsid w:val="007364F4"/>
    <w:rsid w:val="00736589"/>
    <w:rsid w:val="007366DB"/>
    <w:rsid w:val="00736C55"/>
    <w:rsid w:val="00736E6F"/>
    <w:rsid w:val="00737156"/>
    <w:rsid w:val="00737CFF"/>
    <w:rsid w:val="0074007E"/>
    <w:rsid w:val="007418CB"/>
    <w:rsid w:val="00741BCF"/>
    <w:rsid w:val="00741BEC"/>
    <w:rsid w:val="007430AB"/>
    <w:rsid w:val="0074327A"/>
    <w:rsid w:val="0074396D"/>
    <w:rsid w:val="0074427E"/>
    <w:rsid w:val="007442A4"/>
    <w:rsid w:val="007442FA"/>
    <w:rsid w:val="00744DC5"/>
    <w:rsid w:val="007454C8"/>
    <w:rsid w:val="00745829"/>
    <w:rsid w:val="00745DCB"/>
    <w:rsid w:val="00746727"/>
    <w:rsid w:val="00746876"/>
    <w:rsid w:val="0074687E"/>
    <w:rsid w:val="00746A15"/>
    <w:rsid w:val="00746CB8"/>
    <w:rsid w:val="0074721E"/>
    <w:rsid w:val="0074745F"/>
    <w:rsid w:val="0074781D"/>
    <w:rsid w:val="007478EC"/>
    <w:rsid w:val="00750066"/>
    <w:rsid w:val="00750262"/>
    <w:rsid w:val="007503E8"/>
    <w:rsid w:val="007512FB"/>
    <w:rsid w:val="0075142B"/>
    <w:rsid w:val="0075167B"/>
    <w:rsid w:val="007517BD"/>
    <w:rsid w:val="00751818"/>
    <w:rsid w:val="00751A8E"/>
    <w:rsid w:val="007521F5"/>
    <w:rsid w:val="007523FC"/>
    <w:rsid w:val="00752D59"/>
    <w:rsid w:val="007531DC"/>
    <w:rsid w:val="00754B0A"/>
    <w:rsid w:val="007551A8"/>
    <w:rsid w:val="0075565E"/>
    <w:rsid w:val="00755776"/>
    <w:rsid w:val="00755DCF"/>
    <w:rsid w:val="007560D5"/>
    <w:rsid w:val="00756164"/>
    <w:rsid w:val="00756AA5"/>
    <w:rsid w:val="0075706D"/>
    <w:rsid w:val="00757522"/>
    <w:rsid w:val="00757A79"/>
    <w:rsid w:val="00757B69"/>
    <w:rsid w:val="0076000B"/>
    <w:rsid w:val="0076020E"/>
    <w:rsid w:val="0076044F"/>
    <w:rsid w:val="007609E1"/>
    <w:rsid w:val="00760E2C"/>
    <w:rsid w:val="0076124F"/>
    <w:rsid w:val="007618B0"/>
    <w:rsid w:val="00761B6B"/>
    <w:rsid w:val="00761BD0"/>
    <w:rsid w:val="00762110"/>
    <w:rsid w:val="007628AF"/>
    <w:rsid w:val="00762980"/>
    <w:rsid w:val="00762A23"/>
    <w:rsid w:val="00763418"/>
    <w:rsid w:val="007634C1"/>
    <w:rsid w:val="00763920"/>
    <w:rsid w:val="0076419B"/>
    <w:rsid w:val="00765482"/>
    <w:rsid w:val="00765B05"/>
    <w:rsid w:val="00765E66"/>
    <w:rsid w:val="00766690"/>
    <w:rsid w:val="00766E05"/>
    <w:rsid w:val="00766F1D"/>
    <w:rsid w:val="00766FD7"/>
    <w:rsid w:val="00767BB2"/>
    <w:rsid w:val="0077011D"/>
    <w:rsid w:val="00770557"/>
    <w:rsid w:val="00770694"/>
    <w:rsid w:val="00770FC4"/>
    <w:rsid w:val="00771104"/>
    <w:rsid w:val="0077155F"/>
    <w:rsid w:val="007715FC"/>
    <w:rsid w:val="00771B90"/>
    <w:rsid w:val="0077205D"/>
    <w:rsid w:val="00772700"/>
    <w:rsid w:val="007735E1"/>
    <w:rsid w:val="0077388F"/>
    <w:rsid w:val="00773A3A"/>
    <w:rsid w:val="00773B48"/>
    <w:rsid w:val="0077420E"/>
    <w:rsid w:val="00774A42"/>
    <w:rsid w:val="007752CA"/>
    <w:rsid w:val="00775775"/>
    <w:rsid w:val="007761FD"/>
    <w:rsid w:val="007762C9"/>
    <w:rsid w:val="007763C3"/>
    <w:rsid w:val="00776457"/>
    <w:rsid w:val="007764FC"/>
    <w:rsid w:val="00776C39"/>
    <w:rsid w:val="00776F56"/>
    <w:rsid w:val="007772F5"/>
    <w:rsid w:val="00777A5E"/>
    <w:rsid w:val="007805EF"/>
    <w:rsid w:val="00780CE8"/>
    <w:rsid w:val="00780E16"/>
    <w:rsid w:val="00781028"/>
    <w:rsid w:val="00781298"/>
    <w:rsid w:val="0078144A"/>
    <w:rsid w:val="00781640"/>
    <w:rsid w:val="00781D6D"/>
    <w:rsid w:val="00781E2B"/>
    <w:rsid w:val="00782351"/>
    <w:rsid w:val="00783D81"/>
    <w:rsid w:val="00783E4F"/>
    <w:rsid w:val="00783F64"/>
    <w:rsid w:val="00784571"/>
    <w:rsid w:val="007847A8"/>
    <w:rsid w:val="00784836"/>
    <w:rsid w:val="00784924"/>
    <w:rsid w:val="00784A7D"/>
    <w:rsid w:val="00784BF1"/>
    <w:rsid w:val="00784F1C"/>
    <w:rsid w:val="007850D3"/>
    <w:rsid w:val="00785C73"/>
    <w:rsid w:val="00785E36"/>
    <w:rsid w:val="00785F18"/>
    <w:rsid w:val="00786214"/>
    <w:rsid w:val="007867B1"/>
    <w:rsid w:val="00786D32"/>
    <w:rsid w:val="00787155"/>
    <w:rsid w:val="0078777A"/>
    <w:rsid w:val="00787BDB"/>
    <w:rsid w:val="00787BFE"/>
    <w:rsid w:val="00787E01"/>
    <w:rsid w:val="007900E8"/>
    <w:rsid w:val="007902F1"/>
    <w:rsid w:val="00790602"/>
    <w:rsid w:val="007906A4"/>
    <w:rsid w:val="00790F3C"/>
    <w:rsid w:val="0079198D"/>
    <w:rsid w:val="00791B2B"/>
    <w:rsid w:val="00791B7C"/>
    <w:rsid w:val="00791C55"/>
    <w:rsid w:val="00792501"/>
    <w:rsid w:val="007926B7"/>
    <w:rsid w:val="0079277C"/>
    <w:rsid w:val="00792821"/>
    <w:rsid w:val="00792AB9"/>
    <w:rsid w:val="00792D76"/>
    <w:rsid w:val="00792DEE"/>
    <w:rsid w:val="00792F01"/>
    <w:rsid w:val="00793456"/>
    <w:rsid w:val="007939C7"/>
    <w:rsid w:val="00794677"/>
    <w:rsid w:val="007947DB"/>
    <w:rsid w:val="00794A15"/>
    <w:rsid w:val="00794EE8"/>
    <w:rsid w:val="007950D8"/>
    <w:rsid w:val="00795196"/>
    <w:rsid w:val="00795367"/>
    <w:rsid w:val="00795B59"/>
    <w:rsid w:val="00796173"/>
    <w:rsid w:val="007962C0"/>
    <w:rsid w:val="007964F4"/>
    <w:rsid w:val="00796AEB"/>
    <w:rsid w:val="00796D13"/>
    <w:rsid w:val="00796F7F"/>
    <w:rsid w:val="007A0711"/>
    <w:rsid w:val="007A0833"/>
    <w:rsid w:val="007A0BED"/>
    <w:rsid w:val="007A0EDF"/>
    <w:rsid w:val="007A1536"/>
    <w:rsid w:val="007A1AE9"/>
    <w:rsid w:val="007A25E9"/>
    <w:rsid w:val="007A2DEB"/>
    <w:rsid w:val="007A2EC9"/>
    <w:rsid w:val="007A33D5"/>
    <w:rsid w:val="007A3C6B"/>
    <w:rsid w:val="007A4EB2"/>
    <w:rsid w:val="007A52C0"/>
    <w:rsid w:val="007A52E3"/>
    <w:rsid w:val="007A5A80"/>
    <w:rsid w:val="007A6060"/>
    <w:rsid w:val="007A69AC"/>
    <w:rsid w:val="007A7496"/>
    <w:rsid w:val="007A7714"/>
    <w:rsid w:val="007A7951"/>
    <w:rsid w:val="007A7CAC"/>
    <w:rsid w:val="007A7FF4"/>
    <w:rsid w:val="007B01FF"/>
    <w:rsid w:val="007B0349"/>
    <w:rsid w:val="007B051F"/>
    <w:rsid w:val="007B0583"/>
    <w:rsid w:val="007B0611"/>
    <w:rsid w:val="007B0B98"/>
    <w:rsid w:val="007B0DF7"/>
    <w:rsid w:val="007B2247"/>
    <w:rsid w:val="007B232A"/>
    <w:rsid w:val="007B29DE"/>
    <w:rsid w:val="007B2CB8"/>
    <w:rsid w:val="007B3102"/>
    <w:rsid w:val="007B3357"/>
    <w:rsid w:val="007B3790"/>
    <w:rsid w:val="007B47F2"/>
    <w:rsid w:val="007B4837"/>
    <w:rsid w:val="007B547C"/>
    <w:rsid w:val="007B5663"/>
    <w:rsid w:val="007B585E"/>
    <w:rsid w:val="007B60B8"/>
    <w:rsid w:val="007B66B0"/>
    <w:rsid w:val="007B6E1F"/>
    <w:rsid w:val="007B6F3C"/>
    <w:rsid w:val="007B6F89"/>
    <w:rsid w:val="007B76EB"/>
    <w:rsid w:val="007B7F83"/>
    <w:rsid w:val="007C0866"/>
    <w:rsid w:val="007C0FF7"/>
    <w:rsid w:val="007C104C"/>
    <w:rsid w:val="007C1486"/>
    <w:rsid w:val="007C24E3"/>
    <w:rsid w:val="007C34D4"/>
    <w:rsid w:val="007C37B9"/>
    <w:rsid w:val="007C3B7D"/>
    <w:rsid w:val="007C3CE7"/>
    <w:rsid w:val="007C3D8B"/>
    <w:rsid w:val="007C4429"/>
    <w:rsid w:val="007C4C0C"/>
    <w:rsid w:val="007C50D4"/>
    <w:rsid w:val="007C54E6"/>
    <w:rsid w:val="007C6014"/>
    <w:rsid w:val="007C680F"/>
    <w:rsid w:val="007C6EBA"/>
    <w:rsid w:val="007C7458"/>
    <w:rsid w:val="007C7B4C"/>
    <w:rsid w:val="007C7B79"/>
    <w:rsid w:val="007C7C14"/>
    <w:rsid w:val="007C7E47"/>
    <w:rsid w:val="007C7FCA"/>
    <w:rsid w:val="007D0344"/>
    <w:rsid w:val="007D05FA"/>
    <w:rsid w:val="007D0671"/>
    <w:rsid w:val="007D0D3C"/>
    <w:rsid w:val="007D1584"/>
    <w:rsid w:val="007D15DE"/>
    <w:rsid w:val="007D18BA"/>
    <w:rsid w:val="007D226C"/>
    <w:rsid w:val="007D2967"/>
    <w:rsid w:val="007D2992"/>
    <w:rsid w:val="007D2B47"/>
    <w:rsid w:val="007D34A3"/>
    <w:rsid w:val="007D3789"/>
    <w:rsid w:val="007D3A48"/>
    <w:rsid w:val="007D3C71"/>
    <w:rsid w:val="007D4489"/>
    <w:rsid w:val="007D4EF0"/>
    <w:rsid w:val="007D52F9"/>
    <w:rsid w:val="007D6290"/>
    <w:rsid w:val="007D63B4"/>
    <w:rsid w:val="007D655E"/>
    <w:rsid w:val="007D67AF"/>
    <w:rsid w:val="007D6A83"/>
    <w:rsid w:val="007D7189"/>
    <w:rsid w:val="007D736B"/>
    <w:rsid w:val="007D7E9C"/>
    <w:rsid w:val="007E08D6"/>
    <w:rsid w:val="007E0AB0"/>
    <w:rsid w:val="007E186E"/>
    <w:rsid w:val="007E2FD4"/>
    <w:rsid w:val="007E3A07"/>
    <w:rsid w:val="007E5F14"/>
    <w:rsid w:val="007E658A"/>
    <w:rsid w:val="007E6658"/>
    <w:rsid w:val="007E689A"/>
    <w:rsid w:val="007E69C8"/>
    <w:rsid w:val="007E6A6B"/>
    <w:rsid w:val="007E6F3B"/>
    <w:rsid w:val="007E7464"/>
    <w:rsid w:val="007E7A07"/>
    <w:rsid w:val="007E7B1D"/>
    <w:rsid w:val="007F086F"/>
    <w:rsid w:val="007F0BD2"/>
    <w:rsid w:val="007F0D54"/>
    <w:rsid w:val="007F0E34"/>
    <w:rsid w:val="007F100D"/>
    <w:rsid w:val="007F151B"/>
    <w:rsid w:val="007F19ED"/>
    <w:rsid w:val="007F1C74"/>
    <w:rsid w:val="007F3069"/>
    <w:rsid w:val="007F30D2"/>
    <w:rsid w:val="007F383F"/>
    <w:rsid w:val="007F408D"/>
    <w:rsid w:val="007F417E"/>
    <w:rsid w:val="007F482A"/>
    <w:rsid w:val="007F4973"/>
    <w:rsid w:val="007F57CF"/>
    <w:rsid w:val="007F5C42"/>
    <w:rsid w:val="007F5CC5"/>
    <w:rsid w:val="007F66F8"/>
    <w:rsid w:val="007F672D"/>
    <w:rsid w:val="007F6B2E"/>
    <w:rsid w:val="007F6B81"/>
    <w:rsid w:val="007F6E9C"/>
    <w:rsid w:val="007F79F5"/>
    <w:rsid w:val="007F7AB5"/>
    <w:rsid w:val="00800AA4"/>
    <w:rsid w:val="00800B65"/>
    <w:rsid w:val="00800BCE"/>
    <w:rsid w:val="00800E5A"/>
    <w:rsid w:val="008010D7"/>
    <w:rsid w:val="00801857"/>
    <w:rsid w:val="00801BB2"/>
    <w:rsid w:val="00801CFF"/>
    <w:rsid w:val="00802803"/>
    <w:rsid w:val="00802A21"/>
    <w:rsid w:val="00802BB2"/>
    <w:rsid w:val="00802D56"/>
    <w:rsid w:val="0080343D"/>
    <w:rsid w:val="00803514"/>
    <w:rsid w:val="0080388D"/>
    <w:rsid w:val="00803B31"/>
    <w:rsid w:val="00803BAE"/>
    <w:rsid w:val="008040F8"/>
    <w:rsid w:val="008041D8"/>
    <w:rsid w:val="00804399"/>
    <w:rsid w:val="00805A19"/>
    <w:rsid w:val="00805CBC"/>
    <w:rsid w:val="00805CD2"/>
    <w:rsid w:val="00805D2E"/>
    <w:rsid w:val="0080679F"/>
    <w:rsid w:val="00806899"/>
    <w:rsid w:val="00807054"/>
    <w:rsid w:val="008072E6"/>
    <w:rsid w:val="00807830"/>
    <w:rsid w:val="00810548"/>
    <w:rsid w:val="00810785"/>
    <w:rsid w:val="008108AB"/>
    <w:rsid w:val="00811295"/>
    <w:rsid w:val="008112FC"/>
    <w:rsid w:val="0081170C"/>
    <w:rsid w:val="00811784"/>
    <w:rsid w:val="00811B2E"/>
    <w:rsid w:val="00811E53"/>
    <w:rsid w:val="00811F99"/>
    <w:rsid w:val="008128E2"/>
    <w:rsid w:val="00812B41"/>
    <w:rsid w:val="00813391"/>
    <w:rsid w:val="008134F5"/>
    <w:rsid w:val="00813B64"/>
    <w:rsid w:val="00813D16"/>
    <w:rsid w:val="00814A4D"/>
    <w:rsid w:val="0081519D"/>
    <w:rsid w:val="00815497"/>
    <w:rsid w:val="008154A0"/>
    <w:rsid w:val="008154C5"/>
    <w:rsid w:val="008159F3"/>
    <w:rsid w:val="00816807"/>
    <w:rsid w:val="00816FE7"/>
    <w:rsid w:val="0081783F"/>
    <w:rsid w:val="00820C4C"/>
    <w:rsid w:val="00820CE2"/>
    <w:rsid w:val="0082204C"/>
    <w:rsid w:val="0082205D"/>
    <w:rsid w:val="00822063"/>
    <w:rsid w:val="008228C8"/>
    <w:rsid w:val="008228CC"/>
    <w:rsid w:val="0082298B"/>
    <w:rsid w:val="00824489"/>
    <w:rsid w:val="00824585"/>
    <w:rsid w:val="00824C6C"/>
    <w:rsid w:val="00824EA7"/>
    <w:rsid w:val="00825EE7"/>
    <w:rsid w:val="0082615C"/>
    <w:rsid w:val="008261DD"/>
    <w:rsid w:val="00826345"/>
    <w:rsid w:val="008273A4"/>
    <w:rsid w:val="008275B4"/>
    <w:rsid w:val="00827A32"/>
    <w:rsid w:val="00830032"/>
    <w:rsid w:val="008309A8"/>
    <w:rsid w:val="00830CE4"/>
    <w:rsid w:val="0083134E"/>
    <w:rsid w:val="00831384"/>
    <w:rsid w:val="00831409"/>
    <w:rsid w:val="00831755"/>
    <w:rsid w:val="008322DD"/>
    <w:rsid w:val="008334AA"/>
    <w:rsid w:val="00833697"/>
    <w:rsid w:val="00833A13"/>
    <w:rsid w:val="00833E25"/>
    <w:rsid w:val="0083439C"/>
    <w:rsid w:val="00834491"/>
    <w:rsid w:val="00834D43"/>
    <w:rsid w:val="00834EB2"/>
    <w:rsid w:val="008355CD"/>
    <w:rsid w:val="00835F32"/>
    <w:rsid w:val="008366D1"/>
    <w:rsid w:val="008366D3"/>
    <w:rsid w:val="008366E8"/>
    <w:rsid w:val="00836E68"/>
    <w:rsid w:val="00836EE6"/>
    <w:rsid w:val="00837005"/>
    <w:rsid w:val="00837843"/>
    <w:rsid w:val="00837F89"/>
    <w:rsid w:val="008402CF"/>
    <w:rsid w:val="008403C8"/>
    <w:rsid w:val="00840931"/>
    <w:rsid w:val="0084095B"/>
    <w:rsid w:val="00840C6B"/>
    <w:rsid w:val="00841227"/>
    <w:rsid w:val="008422BB"/>
    <w:rsid w:val="00842C62"/>
    <w:rsid w:val="00842E39"/>
    <w:rsid w:val="0084330B"/>
    <w:rsid w:val="008434E1"/>
    <w:rsid w:val="0084361C"/>
    <w:rsid w:val="008437FC"/>
    <w:rsid w:val="00843C5B"/>
    <w:rsid w:val="00843F07"/>
    <w:rsid w:val="00844921"/>
    <w:rsid w:val="00844F3A"/>
    <w:rsid w:val="008451F2"/>
    <w:rsid w:val="008453BD"/>
    <w:rsid w:val="0084573F"/>
    <w:rsid w:val="00845C0D"/>
    <w:rsid w:val="00847072"/>
    <w:rsid w:val="008472A0"/>
    <w:rsid w:val="008474C4"/>
    <w:rsid w:val="0084796E"/>
    <w:rsid w:val="00847D2D"/>
    <w:rsid w:val="00850F86"/>
    <w:rsid w:val="0085104C"/>
    <w:rsid w:val="008510AD"/>
    <w:rsid w:val="00851125"/>
    <w:rsid w:val="00852BE4"/>
    <w:rsid w:val="00852DE9"/>
    <w:rsid w:val="00852FFD"/>
    <w:rsid w:val="008531F9"/>
    <w:rsid w:val="008537B9"/>
    <w:rsid w:val="00853AC6"/>
    <w:rsid w:val="00853DF8"/>
    <w:rsid w:val="00853E44"/>
    <w:rsid w:val="00853FE1"/>
    <w:rsid w:val="008540D7"/>
    <w:rsid w:val="0085463C"/>
    <w:rsid w:val="008546FB"/>
    <w:rsid w:val="00854CF3"/>
    <w:rsid w:val="00854D36"/>
    <w:rsid w:val="00854F2E"/>
    <w:rsid w:val="008552A4"/>
    <w:rsid w:val="00855965"/>
    <w:rsid w:val="00855B23"/>
    <w:rsid w:val="0085612E"/>
    <w:rsid w:val="00856A2C"/>
    <w:rsid w:val="00856BD3"/>
    <w:rsid w:val="00856D22"/>
    <w:rsid w:val="00857C11"/>
    <w:rsid w:val="008608B0"/>
    <w:rsid w:val="00860CCD"/>
    <w:rsid w:val="00861383"/>
    <w:rsid w:val="0086166B"/>
    <w:rsid w:val="0086210B"/>
    <w:rsid w:val="008626BA"/>
    <w:rsid w:val="0086301C"/>
    <w:rsid w:val="0086321B"/>
    <w:rsid w:val="0086324E"/>
    <w:rsid w:val="00863E44"/>
    <w:rsid w:val="00864180"/>
    <w:rsid w:val="0086462D"/>
    <w:rsid w:val="0086517A"/>
    <w:rsid w:val="00865202"/>
    <w:rsid w:val="00865223"/>
    <w:rsid w:val="008655FA"/>
    <w:rsid w:val="00865E04"/>
    <w:rsid w:val="008665BE"/>
    <w:rsid w:val="00866671"/>
    <w:rsid w:val="00866ED8"/>
    <w:rsid w:val="00866F90"/>
    <w:rsid w:val="00867386"/>
    <w:rsid w:val="008673F9"/>
    <w:rsid w:val="008674AD"/>
    <w:rsid w:val="008701F9"/>
    <w:rsid w:val="008702E2"/>
    <w:rsid w:val="008711A7"/>
    <w:rsid w:val="00871630"/>
    <w:rsid w:val="00871ABE"/>
    <w:rsid w:val="00871BCE"/>
    <w:rsid w:val="00871FE0"/>
    <w:rsid w:val="00872098"/>
    <w:rsid w:val="0087246C"/>
    <w:rsid w:val="00872770"/>
    <w:rsid w:val="008727EA"/>
    <w:rsid w:val="00872B5D"/>
    <w:rsid w:val="0087352C"/>
    <w:rsid w:val="00874587"/>
    <w:rsid w:val="008748F8"/>
    <w:rsid w:val="00874BCE"/>
    <w:rsid w:val="00874BEF"/>
    <w:rsid w:val="00874F29"/>
    <w:rsid w:val="00875A6F"/>
    <w:rsid w:val="00875A90"/>
    <w:rsid w:val="0087663E"/>
    <w:rsid w:val="00876FE0"/>
    <w:rsid w:val="00877768"/>
    <w:rsid w:val="00877CDE"/>
    <w:rsid w:val="0088003F"/>
    <w:rsid w:val="0088119F"/>
    <w:rsid w:val="00881673"/>
    <w:rsid w:val="00881AE9"/>
    <w:rsid w:val="00882761"/>
    <w:rsid w:val="0088363B"/>
    <w:rsid w:val="00883BC0"/>
    <w:rsid w:val="00883CC1"/>
    <w:rsid w:val="00883F33"/>
    <w:rsid w:val="00884279"/>
    <w:rsid w:val="008846B8"/>
    <w:rsid w:val="0088480A"/>
    <w:rsid w:val="00884C0A"/>
    <w:rsid w:val="00884C7D"/>
    <w:rsid w:val="008852A8"/>
    <w:rsid w:val="00885A6E"/>
    <w:rsid w:val="00886206"/>
    <w:rsid w:val="0088645F"/>
    <w:rsid w:val="008869F1"/>
    <w:rsid w:val="00887619"/>
    <w:rsid w:val="0088780C"/>
    <w:rsid w:val="00887AA7"/>
    <w:rsid w:val="00890176"/>
    <w:rsid w:val="0089025C"/>
    <w:rsid w:val="00890A30"/>
    <w:rsid w:val="00890B39"/>
    <w:rsid w:val="00890BAF"/>
    <w:rsid w:val="0089125F"/>
    <w:rsid w:val="00891C58"/>
    <w:rsid w:val="00891C8A"/>
    <w:rsid w:val="00891D07"/>
    <w:rsid w:val="00892454"/>
    <w:rsid w:val="008925DF"/>
    <w:rsid w:val="00892B2D"/>
    <w:rsid w:val="0089336B"/>
    <w:rsid w:val="00893536"/>
    <w:rsid w:val="00893BF0"/>
    <w:rsid w:val="00894417"/>
    <w:rsid w:val="0089441C"/>
    <w:rsid w:val="008947DA"/>
    <w:rsid w:val="00894A75"/>
    <w:rsid w:val="008956F9"/>
    <w:rsid w:val="0089599E"/>
    <w:rsid w:val="008961EC"/>
    <w:rsid w:val="00897297"/>
    <w:rsid w:val="008974E3"/>
    <w:rsid w:val="00897597"/>
    <w:rsid w:val="008978FE"/>
    <w:rsid w:val="008A00D8"/>
    <w:rsid w:val="008A03A8"/>
    <w:rsid w:val="008A066A"/>
    <w:rsid w:val="008A0756"/>
    <w:rsid w:val="008A0A1E"/>
    <w:rsid w:val="008A0CC2"/>
    <w:rsid w:val="008A0E05"/>
    <w:rsid w:val="008A10CC"/>
    <w:rsid w:val="008A15D4"/>
    <w:rsid w:val="008A1896"/>
    <w:rsid w:val="008A1B2F"/>
    <w:rsid w:val="008A2076"/>
    <w:rsid w:val="008A2104"/>
    <w:rsid w:val="008A2C49"/>
    <w:rsid w:val="008A3039"/>
    <w:rsid w:val="008A3501"/>
    <w:rsid w:val="008A3E53"/>
    <w:rsid w:val="008A3FA7"/>
    <w:rsid w:val="008A40C8"/>
    <w:rsid w:val="008A5839"/>
    <w:rsid w:val="008A598D"/>
    <w:rsid w:val="008A5E9B"/>
    <w:rsid w:val="008A5ECA"/>
    <w:rsid w:val="008A7509"/>
    <w:rsid w:val="008A78A8"/>
    <w:rsid w:val="008A7AD4"/>
    <w:rsid w:val="008A7D7B"/>
    <w:rsid w:val="008B009A"/>
    <w:rsid w:val="008B02A9"/>
    <w:rsid w:val="008B068B"/>
    <w:rsid w:val="008B0D04"/>
    <w:rsid w:val="008B1908"/>
    <w:rsid w:val="008B2B55"/>
    <w:rsid w:val="008B2B9C"/>
    <w:rsid w:val="008B2C2A"/>
    <w:rsid w:val="008B3033"/>
    <w:rsid w:val="008B3712"/>
    <w:rsid w:val="008B3D40"/>
    <w:rsid w:val="008B3DAC"/>
    <w:rsid w:val="008B3DF4"/>
    <w:rsid w:val="008B469B"/>
    <w:rsid w:val="008B4747"/>
    <w:rsid w:val="008B4C90"/>
    <w:rsid w:val="008B4CBE"/>
    <w:rsid w:val="008B5268"/>
    <w:rsid w:val="008B5F62"/>
    <w:rsid w:val="008B66B2"/>
    <w:rsid w:val="008B6772"/>
    <w:rsid w:val="008B7468"/>
    <w:rsid w:val="008B7722"/>
    <w:rsid w:val="008C0233"/>
    <w:rsid w:val="008C03D6"/>
    <w:rsid w:val="008C045D"/>
    <w:rsid w:val="008C0686"/>
    <w:rsid w:val="008C0EA8"/>
    <w:rsid w:val="008C1230"/>
    <w:rsid w:val="008C1A2E"/>
    <w:rsid w:val="008C1F78"/>
    <w:rsid w:val="008C2116"/>
    <w:rsid w:val="008C2398"/>
    <w:rsid w:val="008C2E32"/>
    <w:rsid w:val="008C3C43"/>
    <w:rsid w:val="008C3F19"/>
    <w:rsid w:val="008C462B"/>
    <w:rsid w:val="008C4F07"/>
    <w:rsid w:val="008C5B2E"/>
    <w:rsid w:val="008C5C13"/>
    <w:rsid w:val="008C623B"/>
    <w:rsid w:val="008C6630"/>
    <w:rsid w:val="008C6CAA"/>
    <w:rsid w:val="008C70A8"/>
    <w:rsid w:val="008C7210"/>
    <w:rsid w:val="008C73B9"/>
    <w:rsid w:val="008C78FA"/>
    <w:rsid w:val="008C7D6C"/>
    <w:rsid w:val="008C7E78"/>
    <w:rsid w:val="008D0217"/>
    <w:rsid w:val="008D030A"/>
    <w:rsid w:val="008D0AA3"/>
    <w:rsid w:val="008D0C0B"/>
    <w:rsid w:val="008D1183"/>
    <w:rsid w:val="008D1839"/>
    <w:rsid w:val="008D1941"/>
    <w:rsid w:val="008D1BF4"/>
    <w:rsid w:val="008D2971"/>
    <w:rsid w:val="008D2CD4"/>
    <w:rsid w:val="008D32ED"/>
    <w:rsid w:val="008D33B7"/>
    <w:rsid w:val="008D3454"/>
    <w:rsid w:val="008D377D"/>
    <w:rsid w:val="008D413A"/>
    <w:rsid w:val="008D4D2A"/>
    <w:rsid w:val="008D4D6E"/>
    <w:rsid w:val="008D4EA4"/>
    <w:rsid w:val="008D5256"/>
    <w:rsid w:val="008D56F5"/>
    <w:rsid w:val="008D5B85"/>
    <w:rsid w:val="008D5D87"/>
    <w:rsid w:val="008D5F12"/>
    <w:rsid w:val="008D5FCA"/>
    <w:rsid w:val="008D66F3"/>
    <w:rsid w:val="008D6ED3"/>
    <w:rsid w:val="008D79AD"/>
    <w:rsid w:val="008D7ABB"/>
    <w:rsid w:val="008E024B"/>
    <w:rsid w:val="008E0AEA"/>
    <w:rsid w:val="008E0D66"/>
    <w:rsid w:val="008E0D92"/>
    <w:rsid w:val="008E1200"/>
    <w:rsid w:val="008E1B40"/>
    <w:rsid w:val="008E1FA5"/>
    <w:rsid w:val="008E2D6E"/>
    <w:rsid w:val="008E34D4"/>
    <w:rsid w:val="008E35C3"/>
    <w:rsid w:val="008E3A65"/>
    <w:rsid w:val="008E3F6E"/>
    <w:rsid w:val="008E4367"/>
    <w:rsid w:val="008E4386"/>
    <w:rsid w:val="008E43DF"/>
    <w:rsid w:val="008E495D"/>
    <w:rsid w:val="008E60F6"/>
    <w:rsid w:val="008E619E"/>
    <w:rsid w:val="008E62B4"/>
    <w:rsid w:val="008E68F1"/>
    <w:rsid w:val="008E6A24"/>
    <w:rsid w:val="008E6DDD"/>
    <w:rsid w:val="008E7063"/>
    <w:rsid w:val="008E7152"/>
    <w:rsid w:val="008E7754"/>
    <w:rsid w:val="008E78AF"/>
    <w:rsid w:val="008F0D2B"/>
    <w:rsid w:val="008F10BF"/>
    <w:rsid w:val="008F116A"/>
    <w:rsid w:val="008F143D"/>
    <w:rsid w:val="008F1BF5"/>
    <w:rsid w:val="008F1CB8"/>
    <w:rsid w:val="008F2A10"/>
    <w:rsid w:val="008F3318"/>
    <w:rsid w:val="008F3409"/>
    <w:rsid w:val="008F3A58"/>
    <w:rsid w:val="008F3B0F"/>
    <w:rsid w:val="008F43B8"/>
    <w:rsid w:val="008F44E9"/>
    <w:rsid w:val="008F4985"/>
    <w:rsid w:val="008F50DE"/>
    <w:rsid w:val="008F515D"/>
    <w:rsid w:val="008F549A"/>
    <w:rsid w:val="008F5A12"/>
    <w:rsid w:val="008F7133"/>
    <w:rsid w:val="008F7DE0"/>
    <w:rsid w:val="0090058D"/>
    <w:rsid w:val="00900781"/>
    <w:rsid w:val="009014C7"/>
    <w:rsid w:val="0090161E"/>
    <w:rsid w:val="00901B61"/>
    <w:rsid w:val="00901FAD"/>
    <w:rsid w:val="0090213E"/>
    <w:rsid w:val="00902702"/>
    <w:rsid w:val="00902E89"/>
    <w:rsid w:val="00903175"/>
    <w:rsid w:val="00903361"/>
    <w:rsid w:val="00903384"/>
    <w:rsid w:val="0090359D"/>
    <w:rsid w:val="00903B89"/>
    <w:rsid w:val="00903CFF"/>
    <w:rsid w:val="00903E53"/>
    <w:rsid w:val="00903FFC"/>
    <w:rsid w:val="00904057"/>
    <w:rsid w:val="009040C3"/>
    <w:rsid w:val="009042A2"/>
    <w:rsid w:val="00904B2C"/>
    <w:rsid w:val="00905297"/>
    <w:rsid w:val="0090593F"/>
    <w:rsid w:val="00906980"/>
    <w:rsid w:val="00906FDC"/>
    <w:rsid w:val="0090708D"/>
    <w:rsid w:val="009070C7"/>
    <w:rsid w:val="00907341"/>
    <w:rsid w:val="00907371"/>
    <w:rsid w:val="00907481"/>
    <w:rsid w:val="0090785A"/>
    <w:rsid w:val="00907C71"/>
    <w:rsid w:val="00910800"/>
    <w:rsid w:val="00910C99"/>
    <w:rsid w:val="009119D7"/>
    <w:rsid w:val="00912393"/>
    <w:rsid w:val="009128A5"/>
    <w:rsid w:val="00912FE0"/>
    <w:rsid w:val="00913761"/>
    <w:rsid w:val="009138FC"/>
    <w:rsid w:val="00913BB6"/>
    <w:rsid w:val="009149D4"/>
    <w:rsid w:val="00915018"/>
    <w:rsid w:val="0091535D"/>
    <w:rsid w:val="009158CB"/>
    <w:rsid w:val="00916829"/>
    <w:rsid w:val="00916A6E"/>
    <w:rsid w:val="00916ABC"/>
    <w:rsid w:val="00916CE5"/>
    <w:rsid w:val="0091744D"/>
    <w:rsid w:val="009179F0"/>
    <w:rsid w:val="009200C6"/>
    <w:rsid w:val="00920406"/>
    <w:rsid w:val="00921652"/>
    <w:rsid w:val="00921DE6"/>
    <w:rsid w:val="0092298C"/>
    <w:rsid w:val="00922D0D"/>
    <w:rsid w:val="00922D24"/>
    <w:rsid w:val="0092322E"/>
    <w:rsid w:val="0092369E"/>
    <w:rsid w:val="00923924"/>
    <w:rsid w:val="00923B2C"/>
    <w:rsid w:val="00923BC1"/>
    <w:rsid w:val="00924F22"/>
    <w:rsid w:val="009254B6"/>
    <w:rsid w:val="00925F39"/>
    <w:rsid w:val="00925FCC"/>
    <w:rsid w:val="009260C7"/>
    <w:rsid w:val="009263F0"/>
    <w:rsid w:val="009264E5"/>
    <w:rsid w:val="00926FDE"/>
    <w:rsid w:val="00927CFA"/>
    <w:rsid w:val="00927F03"/>
    <w:rsid w:val="00931505"/>
    <w:rsid w:val="00931671"/>
    <w:rsid w:val="00931769"/>
    <w:rsid w:val="009318AA"/>
    <w:rsid w:val="00931A85"/>
    <w:rsid w:val="00931B4A"/>
    <w:rsid w:val="00932573"/>
    <w:rsid w:val="00932A77"/>
    <w:rsid w:val="009335D2"/>
    <w:rsid w:val="00933603"/>
    <w:rsid w:val="0093377A"/>
    <w:rsid w:val="009339A3"/>
    <w:rsid w:val="009340F9"/>
    <w:rsid w:val="0093446A"/>
    <w:rsid w:val="00934534"/>
    <w:rsid w:val="00934FA0"/>
    <w:rsid w:val="009354F8"/>
    <w:rsid w:val="00935634"/>
    <w:rsid w:val="009356CC"/>
    <w:rsid w:val="0093595A"/>
    <w:rsid w:val="00936027"/>
    <w:rsid w:val="0093683C"/>
    <w:rsid w:val="00937144"/>
    <w:rsid w:val="009372FA"/>
    <w:rsid w:val="00937F2B"/>
    <w:rsid w:val="00937FD6"/>
    <w:rsid w:val="009400B0"/>
    <w:rsid w:val="00940840"/>
    <w:rsid w:val="009413BA"/>
    <w:rsid w:val="00941943"/>
    <w:rsid w:val="00942A6F"/>
    <w:rsid w:val="00942A78"/>
    <w:rsid w:val="00942F24"/>
    <w:rsid w:val="0094300F"/>
    <w:rsid w:val="00943356"/>
    <w:rsid w:val="0094354D"/>
    <w:rsid w:val="00943590"/>
    <w:rsid w:val="009439C8"/>
    <w:rsid w:val="009440A2"/>
    <w:rsid w:val="0094473A"/>
    <w:rsid w:val="00944859"/>
    <w:rsid w:val="00944B1C"/>
    <w:rsid w:val="00944DC6"/>
    <w:rsid w:val="00945236"/>
    <w:rsid w:val="009452BC"/>
    <w:rsid w:val="009453C9"/>
    <w:rsid w:val="00946473"/>
    <w:rsid w:val="00946478"/>
    <w:rsid w:val="00946665"/>
    <w:rsid w:val="00946A46"/>
    <w:rsid w:val="0094761B"/>
    <w:rsid w:val="00950CEB"/>
    <w:rsid w:val="009516E2"/>
    <w:rsid w:val="009520CC"/>
    <w:rsid w:val="0095214D"/>
    <w:rsid w:val="00952720"/>
    <w:rsid w:val="00952CAC"/>
    <w:rsid w:val="00952FA5"/>
    <w:rsid w:val="00954662"/>
    <w:rsid w:val="00954CAB"/>
    <w:rsid w:val="00954CC5"/>
    <w:rsid w:val="00954DD8"/>
    <w:rsid w:val="00954EAE"/>
    <w:rsid w:val="009554A3"/>
    <w:rsid w:val="0095592F"/>
    <w:rsid w:val="00955C13"/>
    <w:rsid w:val="00955D7E"/>
    <w:rsid w:val="00956288"/>
    <w:rsid w:val="009565F2"/>
    <w:rsid w:val="00956B6B"/>
    <w:rsid w:val="00956C29"/>
    <w:rsid w:val="0095733E"/>
    <w:rsid w:val="00957421"/>
    <w:rsid w:val="00957E54"/>
    <w:rsid w:val="00960004"/>
    <w:rsid w:val="0096006D"/>
    <w:rsid w:val="00960BDD"/>
    <w:rsid w:val="009615F6"/>
    <w:rsid w:val="009615FD"/>
    <w:rsid w:val="009639C0"/>
    <w:rsid w:val="009639D3"/>
    <w:rsid w:val="00963B93"/>
    <w:rsid w:val="00964274"/>
    <w:rsid w:val="009642E6"/>
    <w:rsid w:val="0096460C"/>
    <w:rsid w:val="00964801"/>
    <w:rsid w:val="00964BBA"/>
    <w:rsid w:val="0096533E"/>
    <w:rsid w:val="009653F7"/>
    <w:rsid w:val="00965FF3"/>
    <w:rsid w:val="00966E7C"/>
    <w:rsid w:val="009670E9"/>
    <w:rsid w:val="00967718"/>
    <w:rsid w:val="009677F1"/>
    <w:rsid w:val="00967D79"/>
    <w:rsid w:val="00970047"/>
    <w:rsid w:val="009701B9"/>
    <w:rsid w:val="009702BA"/>
    <w:rsid w:val="00970AD4"/>
    <w:rsid w:val="0097154E"/>
    <w:rsid w:val="00971F36"/>
    <w:rsid w:val="0097274A"/>
    <w:rsid w:val="00972907"/>
    <w:rsid w:val="009734E3"/>
    <w:rsid w:val="00973CC5"/>
    <w:rsid w:val="00973D0F"/>
    <w:rsid w:val="00974561"/>
    <w:rsid w:val="00974884"/>
    <w:rsid w:val="00975446"/>
    <w:rsid w:val="00975656"/>
    <w:rsid w:val="009756F3"/>
    <w:rsid w:val="00975AC7"/>
    <w:rsid w:val="00975D11"/>
    <w:rsid w:val="00975E51"/>
    <w:rsid w:val="00976530"/>
    <w:rsid w:val="00976549"/>
    <w:rsid w:val="00976C20"/>
    <w:rsid w:val="00976CB9"/>
    <w:rsid w:val="0097700D"/>
    <w:rsid w:val="009773C3"/>
    <w:rsid w:val="0097787A"/>
    <w:rsid w:val="009778AB"/>
    <w:rsid w:val="00977A9E"/>
    <w:rsid w:val="00977C42"/>
    <w:rsid w:val="00980922"/>
    <w:rsid w:val="00980C6C"/>
    <w:rsid w:val="00981DCA"/>
    <w:rsid w:val="009820ED"/>
    <w:rsid w:val="009824BE"/>
    <w:rsid w:val="00982EE0"/>
    <w:rsid w:val="00984251"/>
    <w:rsid w:val="0098442F"/>
    <w:rsid w:val="00984A5D"/>
    <w:rsid w:val="00984C03"/>
    <w:rsid w:val="00984C04"/>
    <w:rsid w:val="00984C80"/>
    <w:rsid w:val="00984EF7"/>
    <w:rsid w:val="00984F11"/>
    <w:rsid w:val="009852B4"/>
    <w:rsid w:val="0098659A"/>
    <w:rsid w:val="00986668"/>
    <w:rsid w:val="00986935"/>
    <w:rsid w:val="00987136"/>
    <w:rsid w:val="009876B0"/>
    <w:rsid w:val="00987B5A"/>
    <w:rsid w:val="00987E4B"/>
    <w:rsid w:val="00987FF1"/>
    <w:rsid w:val="0099018F"/>
    <w:rsid w:val="009904F9"/>
    <w:rsid w:val="00991312"/>
    <w:rsid w:val="00991334"/>
    <w:rsid w:val="00991409"/>
    <w:rsid w:val="00991F96"/>
    <w:rsid w:val="009925E8"/>
    <w:rsid w:val="00992AA7"/>
    <w:rsid w:val="00992AD8"/>
    <w:rsid w:val="00993384"/>
    <w:rsid w:val="009939D1"/>
    <w:rsid w:val="00993E1B"/>
    <w:rsid w:val="009949AD"/>
    <w:rsid w:val="00994F39"/>
    <w:rsid w:val="009955FC"/>
    <w:rsid w:val="009957ED"/>
    <w:rsid w:val="00995888"/>
    <w:rsid w:val="0099609F"/>
    <w:rsid w:val="00996397"/>
    <w:rsid w:val="00997806"/>
    <w:rsid w:val="00997AF7"/>
    <w:rsid w:val="00997EF8"/>
    <w:rsid w:val="009A0162"/>
    <w:rsid w:val="009A0965"/>
    <w:rsid w:val="009A0FE7"/>
    <w:rsid w:val="009A1D6C"/>
    <w:rsid w:val="009A1DC3"/>
    <w:rsid w:val="009A3452"/>
    <w:rsid w:val="009A38C0"/>
    <w:rsid w:val="009A390A"/>
    <w:rsid w:val="009A3C5B"/>
    <w:rsid w:val="009A4C31"/>
    <w:rsid w:val="009A4D96"/>
    <w:rsid w:val="009A4F27"/>
    <w:rsid w:val="009A56F5"/>
    <w:rsid w:val="009A5A93"/>
    <w:rsid w:val="009A5D1E"/>
    <w:rsid w:val="009A6452"/>
    <w:rsid w:val="009A671C"/>
    <w:rsid w:val="009A680E"/>
    <w:rsid w:val="009A6869"/>
    <w:rsid w:val="009A69C0"/>
    <w:rsid w:val="009A6D5D"/>
    <w:rsid w:val="009A78CA"/>
    <w:rsid w:val="009A7BDB"/>
    <w:rsid w:val="009B00A5"/>
    <w:rsid w:val="009B0108"/>
    <w:rsid w:val="009B05BA"/>
    <w:rsid w:val="009B0904"/>
    <w:rsid w:val="009B0BF8"/>
    <w:rsid w:val="009B0EC0"/>
    <w:rsid w:val="009B0F6F"/>
    <w:rsid w:val="009B1047"/>
    <w:rsid w:val="009B12D5"/>
    <w:rsid w:val="009B1C5B"/>
    <w:rsid w:val="009B26A5"/>
    <w:rsid w:val="009B287E"/>
    <w:rsid w:val="009B35C6"/>
    <w:rsid w:val="009B3620"/>
    <w:rsid w:val="009B3B59"/>
    <w:rsid w:val="009B41C5"/>
    <w:rsid w:val="009B49A5"/>
    <w:rsid w:val="009B4A0F"/>
    <w:rsid w:val="009B5B60"/>
    <w:rsid w:val="009B640E"/>
    <w:rsid w:val="009B6F1A"/>
    <w:rsid w:val="009B7252"/>
    <w:rsid w:val="009B72F5"/>
    <w:rsid w:val="009B77F7"/>
    <w:rsid w:val="009B799B"/>
    <w:rsid w:val="009B7ABE"/>
    <w:rsid w:val="009B7B14"/>
    <w:rsid w:val="009B7B2B"/>
    <w:rsid w:val="009B7C1E"/>
    <w:rsid w:val="009C01FF"/>
    <w:rsid w:val="009C0D6D"/>
    <w:rsid w:val="009C0DB3"/>
    <w:rsid w:val="009C0E07"/>
    <w:rsid w:val="009C207C"/>
    <w:rsid w:val="009C209C"/>
    <w:rsid w:val="009C258F"/>
    <w:rsid w:val="009C2AFB"/>
    <w:rsid w:val="009C2B2E"/>
    <w:rsid w:val="009C2BD5"/>
    <w:rsid w:val="009C2FD4"/>
    <w:rsid w:val="009C3147"/>
    <w:rsid w:val="009C3566"/>
    <w:rsid w:val="009C410D"/>
    <w:rsid w:val="009C4659"/>
    <w:rsid w:val="009C584F"/>
    <w:rsid w:val="009C66A6"/>
    <w:rsid w:val="009C6715"/>
    <w:rsid w:val="009C6812"/>
    <w:rsid w:val="009C72AE"/>
    <w:rsid w:val="009C7345"/>
    <w:rsid w:val="009C74DB"/>
    <w:rsid w:val="009C753C"/>
    <w:rsid w:val="009C75EF"/>
    <w:rsid w:val="009C77CA"/>
    <w:rsid w:val="009C7834"/>
    <w:rsid w:val="009C7D87"/>
    <w:rsid w:val="009D00D9"/>
    <w:rsid w:val="009D0483"/>
    <w:rsid w:val="009D1095"/>
    <w:rsid w:val="009D115D"/>
    <w:rsid w:val="009D1497"/>
    <w:rsid w:val="009D23B1"/>
    <w:rsid w:val="009D33DB"/>
    <w:rsid w:val="009D3843"/>
    <w:rsid w:val="009D3945"/>
    <w:rsid w:val="009D4078"/>
    <w:rsid w:val="009D408C"/>
    <w:rsid w:val="009D5ABA"/>
    <w:rsid w:val="009D5B8D"/>
    <w:rsid w:val="009D5D19"/>
    <w:rsid w:val="009D643B"/>
    <w:rsid w:val="009D6ACE"/>
    <w:rsid w:val="009D6B37"/>
    <w:rsid w:val="009D6C75"/>
    <w:rsid w:val="009D71BE"/>
    <w:rsid w:val="009E0612"/>
    <w:rsid w:val="009E071D"/>
    <w:rsid w:val="009E08F7"/>
    <w:rsid w:val="009E147B"/>
    <w:rsid w:val="009E1BAF"/>
    <w:rsid w:val="009E3264"/>
    <w:rsid w:val="009E3267"/>
    <w:rsid w:val="009E37BC"/>
    <w:rsid w:val="009E3D37"/>
    <w:rsid w:val="009E456F"/>
    <w:rsid w:val="009E494A"/>
    <w:rsid w:val="009E4BD7"/>
    <w:rsid w:val="009E5D8B"/>
    <w:rsid w:val="009E61C6"/>
    <w:rsid w:val="009E6895"/>
    <w:rsid w:val="009E6B87"/>
    <w:rsid w:val="009E79A5"/>
    <w:rsid w:val="009E7F29"/>
    <w:rsid w:val="009F0315"/>
    <w:rsid w:val="009F0607"/>
    <w:rsid w:val="009F1511"/>
    <w:rsid w:val="009F1BAA"/>
    <w:rsid w:val="009F237B"/>
    <w:rsid w:val="009F2BFA"/>
    <w:rsid w:val="009F3152"/>
    <w:rsid w:val="009F3633"/>
    <w:rsid w:val="009F4094"/>
    <w:rsid w:val="009F41D1"/>
    <w:rsid w:val="009F4587"/>
    <w:rsid w:val="009F49D6"/>
    <w:rsid w:val="009F4BF8"/>
    <w:rsid w:val="009F552B"/>
    <w:rsid w:val="009F565A"/>
    <w:rsid w:val="009F5B47"/>
    <w:rsid w:val="009F5F3E"/>
    <w:rsid w:val="009F6614"/>
    <w:rsid w:val="009F687B"/>
    <w:rsid w:val="009F68CB"/>
    <w:rsid w:val="009F69ED"/>
    <w:rsid w:val="009F6A7E"/>
    <w:rsid w:val="009F6E76"/>
    <w:rsid w:val="009F77D7"/>
    <w:rsid w:val="009F793A"/>
    <w:rsid w:val="009F79E3"/>
    <w:rsid w:val="009F7C3A"/>
    <w:rsid w:val="009F7ECB"/>
    <w:rsid w:val="009F7ECF"/>
    <w:rsid w:val="00A001A9"/>
    <w:rsid w:val="00A00ABD"/>
    <w:rsid w:val="00A01CAA"/>
    <w:rsid w:val="00A01E07"/>
    <w:rsid w:val="00A01F11"/>
    <w:rsid w:val="00A02595"/>
    <w:rsid w:val="00A02A95"/>
    <w:rsid w:val="00A02C7F"/>
    <w:rsid w:val="00A03010"/>
    <w:rsid w:val="00A03EAB"/>
    <w:rsid w:val="00A04164"/>
    <w:rsid w:val="00A04A58"/>
    <w:rsid w:val="00A05319"/>
    <w:rsid w:val="00A056A0"/>
    <w:rsid w:val="00A066A7"/>
    <w:rsid w:val="00A0688A"/>
    <w:rsid w:val="00A06964"/>
    <w:rsid w:val="00A06CC5"/>
    <w:rsid w:val="00A06D59"/>
    <w:rsid w:val="00A06F18"/>
    <w:rsid w:val="00A078F4"/>
    <w:rsid w:val="00A100DA"/>
    <w:rsid w:val="00A10474"/>
    <w:rsid w:val="00A105D4"/>
    <w:rsid w:val="00A1066A"/>
    <w:rsid w:val="00A106F5"/>
    <w:rsid w:val="00A10FC0"/>
    <w:rsid w:val="00A11351"/>
    <w:rsid w:val="00A1149A"/>
    <w:rsid w:val="00A115B9"/>
    <w:rsid w:val="00A11988"/>
    <w:rsid w:val="00A11A37"/>
    <w:rsid w:val="00A12489"/>
    <w:rsid w:val="00A12A6C"/>
    <w:rsid w:val="00A12DCA"/>
    <w:rsid w:val="00A12FDF"/>
    <w:rsid w:val="00A13172"/>
    <w:rsid w:val="00A137C0"/>
    <w:rsid w:val="00A13DC6"/>
    <w:rsid w:val="00A1506E"/>
    <w:rsid w:val="00A150AB"/>
    <w:rsid w:val="00A150FE"/>
    <w:rsid w:val="00A152F8"/>
    <w:rsid w:val="00A157D5"/>
    <w:rsid w:val="00A15931"/>
    <w:rsid w:val="00A159B7"/>
    <w:rsid w:val="00A1663E"/>
    <w:rsid w:val="00A16C58"/>
    <w:rsid w:val="00A16F6E"/>
    <w:rsid w:val="00A17247"/>
    <w:rsid w:val="00A17333"/>
    <w:rsid w:val="00A17606"/>
    <w:rsid w:val="00A176DF"/>
    <w:rsid w:val="00A17A62"/>
    <w:rsid w:val="00A17ADF"/>
    <w:rsid w:val="00A206E7"/>
    <w:rsid w:val="00A20811"/>
    <w:rsid w:val="00A20AAD"/>
    <w:rsid w:val="00A20E34"/>
    <w:rsid w:val="00A20F34"/>
    <w:rsid w:val="00A21561"/>
    <w:rsid w:val="00A21575"/>
    <w:rsid w:val="00A21609"/>
    <w:rsid w:val="00A21A60"/>
    <w:rsid w:val="00A21D0D"/>
    <w:rsid w:val="00A21D94"/>
    <w:rsid w:val="00A21FCA"/>
    <w:rsid w:val="00A2210A"/>
    <w:rsid w:val="00A22A42"/>
    <w:rsid w:val="00A23066"/>
    <w:rsid w:val="00A2315D"/>
    <w:rsid w:val="00A23248"/>
    <w:rsid w:val="00A23493"/>
    <w:rsid w:val="00A2356B"/>
    <w:rsid w:val="00A24140"/>
    <w:rsid w:val="00A249F5"/>
    <w:rsid w:val="00A24AFD"/>
    <w:rsid w:val="00A24F02"/>
    <w:rsid w:val="00A26040"/>
    <w:rsid w:val="00A273F0"/>
    <w:rsid w:val="00A276CD"/>
    <w:rsid w:val="00A27B53"/>
    <w:rsid w:val="00A27C91"/>
    <w:rsid w:val="00A27D42"/>
    <w:rsid w:val="00A300D7"/>
    <w:rsid w:val="00A30BEB"/>
    <w:rsid w:val="00A30CC6"/>
    <w:rsid w:val="00A31228"/>
    <w:rsid w:val="00A3139E"/>
    <w:rsid w:val="00A31D2E"/>
    <w:rsid w:val="00A326CE"/>
    <w:rsid w:val="00A32935"/>
    <w:rsid w:val="00A33119"/>
    <w:rsid w:val="00A331ED"/>
    <w:rsid w:val="00A33492"/>
    <w:rsid w:val="00A33BD2"/>
    <w:rsid w:val="00A33D95"/>
    <w:rsid w:val="00A34141"/>
    <w:rsid w:val="00A3422B"/>
    <w:rsid w:val="00A34233"/>
    <w:rsid w:val="00A342A0"/>
    <w:rsid w:val="00A34456"/>
    <w:rsid w:val="00A3477D"/>
    <w:rsid w:val="00A35230"/>
    <w:rsid w:val="00A36631"/>
    <w:rsid w:val="00A36769"/>
    <w:rsid w:val="00A36938"/>
    <w:rsid w:val="00A3700C"/>
    <w:rsid w:val="00A370F5"/>
    <w:rsid w:val="00A371D7"/>
    <w:rsid w:val="00A410BF"/>
    <w:rsid w:val="00A4239F"/>
    <w:rsid w:val="00A42516"/>
    <w:rsid w:val="00A42E0C"/>
    <w:rsid w:val="00A438DB"/>
    <w:rsid w:val="00A43F35"/>
    <w:rsid w:val="00A43FB6"/>
    <w:rsid w:val="00A45635"/>
    <w:rsid w:val="00A45708"/>
    <w:rsid w:val="00A45800"/>
    <w:rsid w:val="00A45AF5"/>
    <w:rsid w:val="00A467F8"/>
    <w:rsid w:val="00A46CC5"/>
    <w:rsid w:val="00A4739E"/>
    <w:rsid w:val="00A4749E"/>
    <w:rsid w:val="00A4782B"/>
    <w:rsid w:val="00A47B32"/>
    <w:rsid w:val="00A47C62"/>
    <w:rsid w:val="00A47F1F"/>
    <w:rsid w:val="00A505C6"/>
    <w:rsid w:val="00A50848"/>
    <w:rsid w:val="00A508E9"/>
    <w:rsid w:val="00A50D1D"/>
    <w:rsid w:val="00A51A67"/>
    <w:rsid w:val="00A521F7"/>
    <w:rsid w:val="00A52337"/>
    <w:rsid w:val="00A52DBF"/>
    <w:rsid w:val="00A53075"/>
    <w:rsid w:val="00A5399A"/>
    <w:rsid w:val="00A53A1A"/>
    <w:rsid w:val="00A541D3"/>
    <w:rsid w:val="00A54A51"/>
    <w:rsid w:val="00A55E9C"/>
    <w:rsid w:val="00A55F32"/>
    <w:rsid w:val="00A55FFB"/>
    <w:rsid w:val="00A564EA"/>
    <w:rsid w:val="00A56B1C"/>
    <w:rsid w:val="00A56FED"/>
    <w:rsid w:val="00A571A8"/>
    <w:rsid w:val="00A576F9"/>
    <w:rsid w:val="00A57B04"/>
    <w:rsid w:val="00A60CCF"/>
    <w:rsid w:val="00A61866"/>
    <w:rsid w:val="00A618A4"/>
    <w:rsid w:val="00A619D2"/>
    <w:rsid w:val="00A61C5F"/>
    <w:rsid w:val="00A620FA"/>
    <w:rsid w:val="00A626C8"/>
    <w:rsid w:val="00A639ED"/>
    <w:rsid w:val="00A63E30"/>
    <w:rsid w:val="00A6401B"/>
    <w:rsid w:val="00A64956"/>
    <w:rsid w:val="00A65065"/>
    <w:rsid w:val="00A6645E"/>
    <w:rsid w:val="00A66909"/>
    <w:rsid w:val="00A66925"/>
    <w:rsid w:val="00A67247"/>
    <w:rsid w:val="00A67526"/>
    <w:rsid w:val="00A67A08"/>
    <w:rsid w:val="00A67FBA"/>
    <w:rsid w:val="00A707C6"/>
    <w:rsid w:val="00A70977"/>
    <w:rsid w:val="00A70F8A"/>
    <w:rsid w:val="00A713CB"/>
    <w:rsid w:val="00A71425"/>
    <w:rsid w:val="00A71706"/>
    <w:rsid w:val="00A71775"/>
    <w:rsid w:val="00A71EE2"/>
    <w:rsid w:val="00A7218B"/>
    <w:rsid w:val="00A722B9"/>
    <w:rsid w:val="00A7284C"/>
    <w:rsid w:val="00A72CA9"/>
    <w:rsid w:val="00A734A7"/>
    <w:rsid w:val="00A74035"/>
    <w:rsid w:val="00A740C5"/>
    <w:rsid w:val="00A74203"/>
    <w:rsid w:val="00A74590"/>
    <w:rsid w:val="00A74906"/>
    <w:rsid w:val="00A74EEF"/>
    <w:rsid w:val="00A7508C"/>
    <w:rsid w:val="00A75258"/>
    <w:rsid w:val="00A77328"/>
    <w:rsid w:val="00A800EB"/>
    <w:rsid w:val="00A807BE"/>
    <w:rsid w:val="00A81329"/>
    <w:rsid w:val="00A814B8"/>
    <w:rsid w:val="00A817E5"/>
    <w:rsid w:val="00A81D6F"/>
    <w:rsid w:val="00A82E72"/>
    <w:rsid w:val="00A82FF9"/>
    <w:rsid w:val="00A83102"/>
    <w:rsid w:val="00A831FD"/>
    <w:rsid w:val="00A832D1"/>
    <w:rsid w:val="00A83937"/>
    <w:rsid w:val="00A839D2"/>
    <w:rsid w:val="00A83A13"/>
    <w:rsid w:val="00A83E1F"/>
    <w:rsid w:val="00A83EC9"/>
    <w:rsid w:val="00A840BC"/>
    <w:rsid w:val="00A84295"/>
    <w:rsid w:val="00A843FE"/>
    <w:rsid w:val="00A84A49"/>
    <w:rsid w:val="00A852C4"/>
    <w:rsid w:val="00A872A5"/>
    <w:rsid w:val="00A8749E"/>
    <w:rsid w:val="00A87A27"/>
    <w:rsid w:val="00A87D0E"/>
    <w:rsid w:val="00A902FA"/>
    <w:rsid w:val="00A904A5"/>
    <w:rsid w:val="00A90DBE"/>
    <w:rsid w:val="00A911BE"/>
    <w:rsid w:val="00A918DB"/>
    <w:rsid w:val="00A918FD"/>
    <w:rsid w:val="00A92719"/>
    <w:rsid w:val="00A92798"/>
    <w:rsid w:val="00A92B46"/>
    <w:rsid w:val="00A93050"/>
    <w:rsid w:val="00A9369D"/>
    <w:rsid w:val="00A94314"/>
    <w:rsid w:val="00A94373"/>
    <w:rsid w:val="00A9473A"/>
    <w:rsid w:val="00A94B1B"/>
    <w:rsid w:val="00A94D69"/>
    <w:rsid w:val="00A950F1"/>
    <w:rsid w:val="00A95A1B"/>
    <w:rsid w:val="00A96488"/>
    <w:rsid w:val="00A96869"/>
    <w:rsid w:val="00AA08BE"/>
    <w:rsid w:val="00AA0962"/>
    <w:rsid w:val="00AA0B63"/>
    <w:rsid w:val="00AA22E6"/>
    <w:rsid w:val="00AA2B15"/>
    <w:rsid w:val="00AA30D3"/>
    <w:rsid w:val="00AA3BBB"/>
    <w:rsid w:val="00AA3EC9"/>
    <w:rsid w:val="00AA415A"/>
    <w:rsid w:val="00AA49F7"/>
    <w:rsid w:val="00AA5281"/>
    <w:rsid w:val="00AA5B98"/>
    <w:rsid w:val="00AA6228"/>
    <w:rsid w:val="00AA6572"/>
    <w:rsid w:val="00AA68E5"/>
    <w:rsid w:val="00AA6CE5"/>
    <w:rsid w:val="00AA6EFC"/>
    <w:rsid w:val="00AA70CF"/>
    <w:rsid w:val="00AB008B"/>
    <w:rsid w:val="00AB073E"/>
    <w:rsid w:val="00AB0E30"/>
    <w:rsid w:val="00AB190F"/>
    <w:rsid w:val="00AB2645"/>
    <w:rsid w:val="00AB26CF"/>
    <w:rsid w:val="00AB2792"/>
    <w:rsid w:val="00AB28F6"/>
    <w:rsid w:val="00AB298E"/>
    <w:rsid w:val="00AB2B9F"/>
    <w:rsid w:val="00AB2DC6"/>
    <w:rsid w:val="00AB35A8"/>
    <w:rsid w:val="00AB4262"/>
    <w:rsid w:val="00AB49D2"/>
    <w:rsid w:val="00AB4E30"/>
    <w:rsid w:val="00AB62E5"/>
    <w:rsid w:val="00AB656A"/>
    <w:rsid w:val="00AB674A"/>
    <w:rsid w:val="00AB677B"/>
    <w:rsid w:val="00AB6F3E"/>
    <w:rsid w:val="00AB7524"/>
    <w:rsid w:val="00AB7F81"/>
    <w:rsid w:val="00AC0365"/>
    <w:rsid w:val="00AC03E0"/>
    <w:rsid w:val="00AC1B2D"/>
    <w:rsid w:val="00AC1BFF"/>
    <w:rsid w:val="00AC1C1D"/>
    <w:rsid w:val="00AC1E4A"/>
    <w:rsid w:val="00AC2007"/>
    <w:rsid w:val="00AC2316"/>
    <w:rsid w:val="00AC2560"/>
    <w:rsid w:val="00AC29C2"/>
    <w:rsid w:val="00AC2B60"/>
    <w:rsid w:val="00AC2D02"/>
    <w:rsid w:val="00AC3056"/>
    <w:rsid w:val="00AC587D"/>
    <w:rsid w:val="00AC596A"/>
    <w:rsid w:val="00AC61E5"/>
    <w:rsid w:val="00AC6309"/>
    <w:rsid w:val="00AC6A23"/>
    <w:rsid w:val="00AC6C8A"/>
    <w:rsid w:val="00AC6D37"/>
    <w:rsid w:val="00AC7472"/>
    <w:rsid w:val="00AC7C42"/>
    <w:rsid w:val="00AD1251"/>
    <w:rsid w:val="00AD1448"/>
    <w:rsid w:val="00AD19C6"/>
    <w:rsid w:val="00AD2568"/>
    <w:rsid w:val="00AD25A8"/>
    <w:rsid w:val="00AD3B59"/>
    <w:rsid w:val="00AD3D35"/>
    <w:rsid w:val="00AD3D9E"/>
    <w:rsid w:val="00AD3DA0"/>
    <w:rsid w:val="00AD425C"/>
    <w:rsid w:val="00AD42B1"/>
    <w:rsid w:val="00AD4483"/>
    <w:rsid w:val="00AD4916"/>
    <w:rsid w:val="00AD539C"/>
    <w:rsid w:val="00AD608F"/>
    <w:rsid w:val="00AD6319"/>
    <w:rsid w:val="00AD65BA"/>
    <w:rsid w:val="00AD7092"/>
    <w:rsid w:val="00AD784B"/>
    <w:rsid w:val="00AD7F8E"/>
    <w:rsid w:val="00AE0320"/>
    <w:rsid w:val="00AE05C7"/>
    <w:rsid w:val="00AE169C"/>
    <w:rsid w:val="00AE1716"/>
    <w:rsid w:val="00AE23AD"/>
    <w:rsid w:val="00AE29C1"/>
    <w:rsid w:val="00AE2E7F"/>
    <w:rsid w:val="00AE2EBA"/>
    <w:rsid w:val="00AE3043"/>
    <w:rsid w:val="00AE3257"/>
    <w:rsid w:val="00AE331B"/>
    <w:rsid w:val="00AE3A33"/>
    <w:rsid w:val="00AE3B30"/>
    <w:rsid w:val="00AE4290"/>
    <w:rsid w:val="00AE44B2"/>
    <w:rsid w:val="00AE4673"/>
    <w:rsid w:val="00AE561E"/>
    <w:rsid w:val="00AE5782"/>
    <w:rsid w:val="00AE59FA"/>
    <w:rsid w:val="00AE5CF5"/>
    <w:rsid w:val="00AE6A5C"/>
    <w:rsid w:val="00AE76A7"/>
    <w:rsid w:val="00AE77BF"/>
    <w:rsid w:val="00AE7809"/>
    <w:rsid w:val="00AE7864"/>
    <w:rsid w:val="00AE7B7C"/>
    <w:rsid w:val="00AE7C0B"/>
    <w:rsid w:val="00AE7DCE"/>
    <w:rsid w:val="00AE7E2F"/>
    <w:rsid w:val="00AF00F4"/>
    <w:rsid w:val="00AF08A4"/>
    <w:rsid w:val="00AF0CA9"/>
    <w:rsid w:val="00AF1188"/>
    <w:rsid w:val="00AF15B9"/>
    <w:rsid w:val="00AF15D7"/>
    <w:rsid w:val="00AF1A40"/>
    <w:rsid w:val="00AF23C2"/>
    <w:rsid w:val="00AF25B2"/>
    <w:rsid w:val="00AF2A67"/>
    <w:rsid w:val="00AF2B5D"/>
    <w:rsid w:val="00AF2D70"/>
    <w:rsid w:val="00AF2E12"/>
    <w:rsid w:val="00AF32B7"/>
    <w:rsid w:val="00AF3734"/>
    <w:rsid w:val="00AF3803"/>
    <w:rsid w:val="00AF3A37"/>
    <w:rsid w:val="00AF3B98"/>
    <w:rsid w:val="00AF3C45"/>
    <w:rsid w:val="00AF3CC4"/>
    <w:rsid w:val="00AF4737"/>
    <w:rsid w:val="00AF5351"/>
    <w:rsid w:val="00AF5676"/>
    <w:rsid w:val="00AF614F"/>
    <w:rsid w:val="00AF7089"/>
    <w:rsid w:val="00AF7563"/>
    <w:rsid w:val="00AF770B"/>
    <w:rsid w:val="00B00315"/>
    <w:rsid w:val="00B01380"/>
    <w:rsid w:val="00B01877"/>
    <w:rsid w:val="00B02A9B"/>
    <w:rsid w:val="00B02B81"/>
    <w:rsid w:val="00B033E2"/>
    <w:rsid w:val="00B03EE2"/>
    <w:rsid w:val="00B03F82"/>
    <w:rsid w:val="00B0483C"/>
    <w:rsid w:val="00B0484E"/>
    <w:rsid w:val="00B05287"/>
    <w:rsid w:val="00B05618"/>
    <w:rsid w:val="00B05A55"/>
    <w:rsid w:val="00B05CA1"/>
    <w:rsid w:val="00B05CBD"/>
    <w:rsid w:val="00B0607A"/>
    <w:rsid w:val="00B06295"/>
    <w:rsid w:val="00B07537"/>
    <w:rsid w:val="00B07760"/>
    <w:rsid w:val="00B0781D"/>
    <w:rsid w:val="00B07861"/>
    <w:rsid w:val="00B07BF0"/>
    <w:rsid w:val="00B1002A"/>
    <w:rsid w:val="00B10C67"/>
    <w:rsid w:val="00B11065"/>
    <w:rsid w:val="00B1124E"/>
    <w:rsid w:val="00B113D5"/>
    <w:rsid w:val="00B11587"/>
    <w:rsid w:val="00B123B7"/>
    <w:rsid w:val="00B12CE2"/>
    <w:rsid w:val="00B12D9C"/>
    <w:rsid w:val="00B12F05"/>
    <w:rsid w:val="00B1366B"/>
    <w:rsid w:val="00B13B5D"/>
    <w:rsid w:val="00B14389"/>
    <w:rsid w:val="00B147FE"/>
    <w:rsid w:val="00B15E8C"/>
    <w:rsid w:val="00B15FC4"/>
    <w:rsid w:val="00B164BE"/>
    <w:rsid w:val="00B17630"/>
    <w:rsid w:val="00B178E7"/>
    <w:rsid w:val="00B17AFF"/>
    <w:rsid w:val="00B2013C"/>
    <w:rsid w:val="00B20A1F"/>
    <w:rsid w:val="00B2167B"/>
    <w:rsid w:val="00B216B6"/>
    <w:rsid w:val="00B21871"/>
    <w:rsid w:val="00B21A49"/>
    <w:rsid w:val="00B22AB4"/>
    <w:rsid w:val="00B22CD4"/>
    <w:rsid w:val="00B22F00"/>
    <w:rsid w:val="00B23D00"/>
    <w:rsid w:val="00B2407A"/>
    <w:rsid w:val="00B24855"/>
    <w:rsid w:val="00B24EC4"/>
    <w:rsid w:val="00B25CE1"/>
    <w:rsid w:val="00B265ED"/>
    <w:rsid w:val="00B26EA1"/>
    <w:rsid w:val="00B26FEA"/>
    <w:rsid w:val="00B275D3"/>
    <w:rsid w:val="00B27715"/>
    <w:rsid w:val="00B27C16"/>
    <w:rsid w:val="00B30A5B"/>
    <w:rsid w:val="00B31161"/>
    <w:rsid w:val="00B314CB"/>
    <w:rsid w:val="00B3173D"/>
    <w:rsid w:val="00B3192D"/>
    <w:rsid w:val="00B32342"/>
    <w:rsid w:val="00B32517"/>
    <w:rsid w:val="00B3264D"/>
    <w:rsid w:val="00B32656"/>
    <w:rsid w:val="00B32671"/>
    <w:rsid w:val="00B328B1"/>
    <w:rsid w:val="00B32ACC"/>
    <w:rsid w:val="00B32D75"/>
    <w:rsid w:val="00B32E23"/>
    <w:rsid w:val="00B337DE"/>
    <w:rsid w:val="00B33C6A"/>
    <w:rsid w:val="00B33F98"/>
    <w:rsid w:val="00B34654"/>
    <w:rsid w:val="00B346E0"/>
    <w:rsid w:val="00B34EF6"/>
    <w:rsid w:val="00B34F1F"/>
    <w:rsid w:val="00B34F3E"/>
    <w:rsid w:val="00B3507A"/>
    <w:rsid w:val="00B35797"/>
    <w:rsid w:val="00B35BD7"/>
    <w:rsid w:val="00B36880"/>
    <w:rsid w:val="00B36BD1"/>
    <w:rsid w:val="00B36E28"/>
    <w:rsid w:val="00B37539"/>
    <w:rsid w:val="00B375D8"/>
    <w:rsid w:val="00B400BC"/>
    <w:rsid w:val="00B40525"/>
    <w:rsid w:val="00B40573"/>
    <w:rsid w:val="00B40AB4"/>
    <w:rsid w:val="00B41935"/>
    <w:rsid w:val="00B41EAF"/>
    <w:rsid w:val="00B41F04"/>
    <w:rsid w:val="00B42478"/>
    <w:rsid w:val="00B429D5"/>
    <w:rsid w:val="00B42C35"/>
    <w:rsid w:val="00B42F06"/>
    <w:rsid w:val="00B43320"/>
    <w:rsid w:val="00B436A0"/>
    <w:rsid w:val="00B44752"/>
    <w:rsid w:val="00B4477A"/>
    <w:rsid w:val="00B44BD3"/>
    <w:rsid w:val="00B45011"/>
    <w:rsid w:val="00B455DA"/>
    <w:rsid w:val="00B455F8"/>
    <w:rsid w:val="00B4562E"/>
    <w:rsid w:val="00B459FC"/>
    <w:rsid w:val="00B45A70"/>
    <w:rsid w:val="00B46505"/>
    <w:rsid w:val="00B46A40"/>
    <w:rsid w:val="00B4725F"/>
    <w:rsid w:val="00B477DB"/>
    <w:rsid w:val="00B4788B"/>
    <w:rsid w:val="00B47C2B"/>
    <w:rsid w:val="00B50AA1"/>
    <w:rsid w:val="00B5103E"/>
    <w:rsid w:val="00B51175"/>
    <w:rsid w:val="00B52120"/>
    <w:rsid w:val="00B521B4"/>
    <w:rsid w:val="00B522DC"/>
    <w:rsid w:val="00B52404"/>
    <w:rsid w:val="00B52D6A"/>
    <w:rsid w:val="00B52FBD"/>
    <w:rsid w:val="00B531F0"/>
    <w:rsid w:val="00B535C2"/>
    <w:rsid w:val="00B535F5"/>
    <w:rsid w:val="00B547C1"/>
    <w:rsid w:val="00B54ABA"/>
    <w:rsid w:val="00B54F0A"/>
    <w:rsid w:val="00B55232"/>
    <w:rsid w:val="00B55433"/>
    <w:rsid w:val="00B55D6D"/>
    <w:rsid w:val="00B55FAA"/>
    <w:rsid w:val="00B56616"/>
    <w:rsid w:val="00B56B4E"/>
    <w:rsid w:val="00B56E82"/>
    <w:rsid w:val="00B570B8"/>
    <w:rsid w:val="00B57A31"/>
    <w:rsid w:val="00B57B01"/>
    <w:rsid w:val="00B600E8"/>
    <w:rsid w:val="00B60240"/>
    <w:rsid w:val="00B60A53"/>
    <w:rsid w:val="00B61142"/>
    <w:rsid w:val="00B61195"/>
    <w:rsid w:val="00B617BB"/>
    <w:rsid w:val="00B617BE"/>
    <w:rsid w:val="00B61F2F"/>
    <w:rsid w:val="00B6243A"/>
    <w:rsid w:val="00B624BD"/>
    <w:rsid w:val="00B626F9"/>
    <w:rsid w:val="00B62ABE"/>
    <w:rsid w:val="00B62EE6"/>
    <w:rsid w:val="00B63FA9"/>
    <w:rsid w:val="00B6480F"/>
    <w:rsid w:val="00B66066"/>
    <w:rsid w:val="00B66157"/>
    <w:rsid w:val="00B66448"/>
    <w:rsid w:val="00B66872"/>
    <w:rsid w:val="00B66B6C"/>
    <w:rsid w:val="00B67383"/>
    <w:rsid w:val="00B6740F"/>
    <w:rsid w:val="00B675E0"/>
    <w:rsid w:val="00B679AF"/>
    <w:rsid w:val="00B67B9B"/>
    <w:rsid w:val="00B703E6"/>
    <w:rsid w:val="00B70457"/>
    <w:rsid w:val="00B708D7"/>
    <w:rsid w:val="00B70B65"/>
    <w:rsid w:val="00B715CC"/>
    <w:rsid w:val="00B71632"/>
    <w:rsid w:val="00B7173C"/>
    <w:rsid w:val="00B720A7"/>
    <w:rsid w:val="00B72674"/>
    <w:rsid w:val="00B72D2A"/>
    <w:rsid w:val="00B72FF9"/>
    <w:rsid w:val="00B73665"/>
    <w:rsid w:val="00B739EE"/>
    <w:rsid w:val="00B73B61"/>
    <w:rsid w:val="00B742D4"/>
    <w:rsid w:val="00B742E2"/>
    <w:rsid w:val="00B749C6"/>
    <w:rsid w:val="00B74CB8"/>
    <w:rsid w:val="00B74F4E"/>
    <w:rsid w:val="00B750AD"/>
    <w:rsid w:val="00B750FA"/>
    <w:rsid w:val="00B75ADA"/>
    <w:rsid w:val="00B75B56"/>
    <w:rsid w:val="00B7643F"/>
    <w:rsid w:val="00B77157"/>
    <w:rsid w:val="00B77C56"/>
    <w:rsid w:val="00B77EFA"/>
    <w:rsid w:val="00B80093"/>
    <w:rsid w:val="00B8080E"/>
    <w:rsid w:val="00B80881"/>
    <w:rsid w:val="00B809B5"/>
    <w:rsid w:val="00B80E46"/>
    <w:rsid w:val="00B81A5D"/>
    <w:rsid w:val="00B81B97"/>
    <w:rsid w:val="00B81E75"/>
    <w:rsid w:val="00B81F5E"/>
    <w:rsid w:val="00B82022"/>
    <w:rsid w:val="00B8256D"/>
    <w:rsid w:val="00B8271D"/>
    <w:rsid w:val="00B82885"/>
    <w:rsid w:val="00B828F6"/>
    <w:rsid w:val="00B82B11"/>
    <w:rsid w:val="00B82B91"/>
    <w:rsid w:val="00B82BDB"/>
    <w:rsid w:val="00B82D93"/>
    <w:rsid w:val="00B83106"/>
    <w:rsid w:val="00B8372A"/>
    <w:rsid w:val="00B83BB6"/>
    <w:rsid w:val="00B83BE4"/>
    <w:rsid w:val="00B84689"/>
    <w:rsid w:val="00B84C18"/>
    <w:rsid w:val="00B851A0"/>
    <w:rsid w:val="00B85369"/>
    <w:rsid w:val="00B85509"/>
    <w:rsid w:val="00B856DB"/>
    <w:rsid w:val="00B86424"/>
    <w:rsid w:val="00B86AEE"/>
    <w:rsid w:val="00B87341"/>
    <w:rsid w:val="00B87BDA"/>
    <w:rsid w:val="00B90135"/>
    <w:rsid w:val="00B90170"/>
    <w:rsid w:val="00B906FD"/>
    <w:rsid w:val="00B90DDB"/>
    <w:rsid w:val="00B91753"/>
    <w:rsid w:val="00B92202"/>
    <w:rsid w:val="00B92230"/>
    <w:rsid w:val="00B922FF"/>
    <w:rsid w:val="00B924F9"/>
    <w:rsid w:val="00B92740"/>
    <w:rsid w:val="00B939EB"/>
    <w:rsid w:val="00B93A76"/>
    <w:rsid w:val="00B93E44"/>
    <w:rsid w:val="00B9401A"/>
    <w:rsid w:val="00B94160"/>
    <w:rsid w:val="00B9474C"/>
    <w:rsid w:val="00B9497C"/>
    <w:rsid w:val="00B95518"/>
    <w:rsid w:val="00B95914"/>
    <w:rsid w:val="00B9628B"/>
    <w:rsid w:val="00B9680D"/>
    <w:rsid w:val="00B96AB5"/>
    <w:rsid w:val="00B96B59"/>
    <w:rsid w:val="00B96DC7"/>
    <w:rsid w:val="00B97489"/>
    <w:rsid w:val="00B97609"/>
    <w:rsid w:val="00BA01A7"/>
    <w:rsid w:val="00BA052C"/>
    <w:rsid w:val="00BA0BAB"/>
    <w:rsid w:val="00BA0E73"/>
    <w:rsid w:val="00BA0ECE"/>
    <w:rsid w:val="00BA1026"/>
    <w:rsid w:val="00BA120A"/>
    <w:rsid w:val="00BA1A89"/>
    <w:rsid w:val="00BA2147"/>
    <w:rsid w:val="00BA2E0D"/>
    <w:rsid w:val="00BA2EBB"/>
    <w:rsid w:val="00BA32BA"/>
    <w:rsid w:val="00BA40BC"/>
    <w:rsid w:val="00BA47BC"/>
    <w:rsid w:val="00BA5072"/>
    <w:rsid w:val="00BA59C6"/>
    <w:rsid w:val="00BA65E3"/>
    <w:rsid w:val="00BA6DD8"/>
    <w:rsid w:val="00BA70C4"/>
    <w:rsid w:val="00BA731B"/>
    <w:rsid w:val="00BA7E5A"/>
    <w:rsid w:val="00BB0069"/>
    <w:rsid w:val="00BB03DC"/>
    <w:rsid w:val="00BB07D9"/>
    <w:rsid w:val="00BB0AFD"/>
    <w:rsid w:val="00BB1306"/>
    <w:rsid w:val="00BB15A2"/>
    <w:rsid w:val="00BB19C2"/>
    <w:rsid w:val="00BB2BE8"/>
    <w:rsid w:val="00BB2E20"/>
    <w:rsid w:val="00BB30A7"/>
    <w:rsid w:val="00BB3159"/>
    <w:rsid w:val="00BB361A"/>
    <w:rsid w:val="00BB3B93"/>
    <w:rsid w:val="00BB3E82"/>
    <w:rsid w:val="00BB3F87"/>
    <w:rsid w:val="00BB423A"/>
    <w:rsid w:val="00BB4608"/>
    <w:rsid w:val="00BB465B"/>
    <w:rsid w:val="00BB48B1"/>
    <w:rsid w:val="00BB4941"/>
    <w:rsid w:val="00BB4AEF"/>
    <w:rsid w:val="00BB4D7E"/>
    <w:rsid w:val="00BB558C"/>
    <w:rsid w:val="00BB5F03"/>
    <w:rsid w:val="00BB62B7"/>
    <w:rsid w:val="00BB6B87"/>
    <w:rsid w:val="00BB6C90"/>
    <w:rsid w:val="00BB6F4F"/>
    <w:rsid w:val="00BB737C"/>
    <w:rsid w:val="00BB7465"/>
    <w:rsid w:val="00BB7A04"/>
    <w:rsid w:val="00BB7AEB"/>
    <w:rsid w:val="00BB7DE1"/>
    <w:rsid w:val="00BC00DF"/>
    <w:rsid w:val="00BC026C"/>
    <w:rsid w:val="00BC087D"/>
    <w:rsid w:val="00BC0AC7"/>
    <w:rsid w:val="00BC12A5"/>
    <w:rsid w:val="00BC1316"/>
    <w:rsid w:val="00BC19F6"/>
    <w:rsid w:val="00BC20B6"/>
    <w:rsid w:val="00BC21EF"/>
    <w:rsid w:val="00BC252D"/>
    <w:rsid w:val="00BC28A9"/>
    <w:rsid w:val="00BC381C"/>
    <w:rsid w:val="00BC41D9"/>
    <w:rsid w:val="00BC4444"/>
    <w:rsid w:val="00BC4666"/>
    <w:rsid w:val="00BC4765"/>
    <w:rsid w:val="00BC4EC9"/>
    <w:rsid w:val="00BC559D"/>
    <w:rsid w:val="00BC6080"/>
    <w:rsid w:val="00BC6279"/>
    <w:rsid w:val="00BC6494"/>
    <w:rsid w:val="00BC64B2"/>
    <w:rsid w:val="00BC6997"/>
    <w:rsid w:val="00BC69FD"/>
    <w:rsid w:val="00BC6BB1"/>
    <w:rsid w:val="00BC6DFC"/>
    <w:rsid w:val="00BC704A"/>
    <w:rsid w:val="00BC7EBE"/>
    <w:rsid w:val="00BC7EEF"/>
    <w:rsid w:val="00BD02C3"/>
    <w:rsid w:val="00BD0395"/>
    <w:rsid w:val="00BD080F"/>
    <w:rsid w:val="00BD0822"/>
    <w:rsid w:val="00BD0946"/>
    <w:rsid w:val="00BD0CEA"/>
    <w:rsid w:val="00BD0D0D"/>
    <w:rsid w:val="00BD1123"/>
    <w:rsid w:val="00BD1416"/>
    <w:rsid w:val="00BD1AAD"/>
    <w:rsid w:val="00BD1D75"/>
    <w:rsid w:val="00BD2704"/>
    <w:rsid w:val="00BD33C5"/>
    <w:rsid w:val="00BD374E"/>
    <w:rsid w:val="00BD3762"/>
    <w:rsid w:val="00BD386C"/>
    <w:rsid w:val="00BD3971"/>
    <w:rsid w:val="00BD3BA5"/>
    <w:rsid w:val="00BD3C22"/>
    <w:rsid w:val="00BD405A"/>
    <w:rsid w:val="00BD49B3"/>
    <w:rsid w:val="00BD4CC0"/>
    <w:rsid w:val="00BD4CF2"/>
    <w:rsid w:val="00BD4EB3"/>
    <w:rsid w:val="00BD5592"/>
    <w:rsid w:val="00BD5B31"/>
    <w:rsid w:val="00BD6144"/>
    <w:rsid w:val="00BD6347"/>
    <w:rsid w:val="00BD6418"/>
    <w:rsid w:val="00BD6733"/>
    <w:rsid w:val="00BD68E5"/>
    <w:rsid w:val="00BD69F9"/>
    <w:rsid w:val="00BD7CDD"/>
    <w:rsid w:val="00BD7CDF"/>
    <w:rsid w:val="00BD7F14"/>
    <w:rsid w:val="00BE047B"/>
    <w:rsid w:val="00BE07A3"/>
    <w:rsid w:val="00BE23CC"/>
    <w:rsid w:val="00BE2DD0"/>
    <w:rsid w:val="00BE3373"/>
    <w:rsid w:val="00BE3675"/>
    <w:rsid w:val="00BE3738"/>
    <w:rsid w:val="00BE37D0"/>
    <w:rsid w:val="00BE3A11"/>
    <w:rsid w:val="00BE3D9D"/>
    <w:rsid w:val="00BE3DDE"/>
    <w:rsid w:val="00BE3F2C"/>
    <w:rsid w:val="00BE4131"/>
    <w:rsid w:val="00BE4214"/>
    <w:rsid w:val="00BE4899"/>
    <w:rsid w:val="00BE4995"/>
    <w:rsid w:val="00BE4B72"/>
    <w:rsid w:val="00BE4E7A"/>
    <w:rsid w:val="00BE557D"/>
    <w:rsid w:val="00BE57E6"/>
    <w:rsid w:val="00BE5833"/>
    <w:rsid w:val="00BE59AB"/>
    <w:rsid w:val="00BE6C35"/>
    <w:rsid w:val="00BE778D"/>
    <w:rsid w:val="00BE7BA6"/>
    <w:rsid w:val="00BF0048"/>
    <w:rsid w:val="00BF01F5"/>
    <w:rsid w:val="00BF062B"/>
    <w:rsid w:val="00BF075B"/>
    <w:rsid w:val="00BF0B15"/>
    <w:rsid w:val="00BF1666"/>
    <w:rsid w:val="00BF18DB"/>
    <w:rsid w:val="00BF1B8D"/>
    <w:rsid w:val="00BF2DD7"/>
    <w:rsid w:val="00BF2EE8"/>
    <w:rsid w:val="00BF30E3"/>
    <w:rsid w:val="00BF3313"/>
    <w:rsid w:val="00BF3408"/>
    <w:rsid w:val="00BF3991"/>
    <w:rsid w:val="00BF3A35"/>
    <w:rsid w:val="00BF3F0B"/>
    <w:rsid w:val="00BF4077"/>
    <w:rsid w:val="00BF41F2"/>
    <w:rsid w:val="00BF43A4"/>
    <w:rsid w:val="00BF441F"/>
    <w:rsid w:val="00BF57FF"/>
    <w:rsid w:val="00BF58E2"/>
    <w:rsid w:val="00BF6A47"/>
    <w:rsid w:val="00BF6B12"/>
    <w:rsid w:val="00BF6FAF"/>
    <w:rsid w:val="00BF6FF8"/>
    <w:rsid w:val="00BF710F"/>
    <w:rsid w:val="00BF76AC"/>
    <w:rsid w:val="00BF7918"/>
    <w:rsid w:val="00BF7F5E"/>
    <w:rsid w:val="00C0018F"/>
    <w:rsid w:val="00C003A2"/>
    <w:rsid w:val="00C00718"/>
    <w:rsid w:val="00C00767"/>
    <w:rsid w:val="00C00AC1"/>
    <w:rsid w:val="00C00B9B"/>
    <w:rsid w:val="00C00D63"/>
    <w:rsid w:val="00C00E09"/>
    <w:rsid w:val="00C0140F"/>
    <w:rsid w:val="00C0141F"/>
    <w:rsid w:val="00C01703"/>
    <w:rsid w:val="00C01748"/>
    <w:rsid w:val="00C02716"/>
    <w:rsid w:val="00C0360F"/>
    <w:rsid w:val="00C03638"/>
    <w:rsid w:val="00C036F0"/>
    <w:rsid w:val="00C0395D"/>
    <w:rsid w:val="00C039FA"/>
    <w:rsid w:val="00C04387"/>
    <w:rsid w:val="00C04452"/>
    <w:rsid w:val="00C04889"/>
    <w:rsid w:val="00C04FD9"/>
    <w:rsid w:val="00C05127"/>
    <w:rsid w:val="00C05262"/>
    <w:rsid w:val="00C05856"/>
    <w:rsid w:val="00C058D3"/>
    <w:rsid w:val="00C059EF"/>
    <w:rsid w:val="00C0630C"/>
    <w:rsid w:val="00C063E6"/>
    <w:rsid w:val="00C06699"/>
    <w:rsid w:val="00C06D49"/>
    <w:rsid w:val="00C06F5B"/>
    <w:rsid w:val="00C1072E"/>
    <w:rsid w:val="00C1079C"/>
    <w:rsid w:val="00C109EA"/>
    <w:rsid w:val="00C10A74"/>
    <w:rsid w:val="00C10EA7"/>
    <w:rsid w:val="00C11431"/>
    <w:rsid w:val="00C114D2"/>
    <w:rsid w:val="00C1157D"/>
    <w:rsid w:val="00C11835"/>
    <w:rsid w:val="00C11A4C"/>
    <w:rsid w:val="00C11CF9"/>
    <w:rsid w:val="00C124D9"/>
    <w:rsid w:val="00C127A1"/>
    <w:rsid w:val="00C12955"/>
    <w:rsid w:val="00C12BD4"/>
    <w:rsid w:val="00C132CF"/>
    <w:rsid w:val="00C132F4"/>
    <w:rsid w:val="00C133FA"/>
    <w:rsid w:val="00C136E3"/>
    <w:rsid w:val="00C13CDF"/>
    <w:rsid w:val="00C13EA2"/>
    <w:rsid w:val="00C13EC7"/>
    <w:rsid w:val="00C141F4"/>
    <w:rsid w:val="00C14926"/>
    <w:rsid w:val="00C14F48"/>
    <w:rsid w:val="00C15005"/>
    <w:rsid w:val="00C153A0"/>
    <w:rsid w:val="00C1548D"/>
    <w:rsid w:val="00C15ACF"/>
    <w:rsid w:val="00C16647"/>
    <w:rsid w:val="00C1670A"/>
    <w:rsid w:val="00C167F3"/>
    <w:rsid w:val="00C16B67"/>
    <w:rsid w:val="00C17151"/>
    <w:rsid w:val="00C172E1"/>
    <w:rsid w:val="00C1732F"/>
    <w:rsid w:val="00C17E91"/>
    <w:rsid w:val="00C20ECA"/>
    <w:rsid w:val="00C21021"/>
    <w:rsid w:val="00C2156A"/>
    <w:rsid w:val="00C215AC"/>
    <w:rsid w:val="00C21694"/>
    <w:rsid w:val="00C21886"/>
    <w:rsid w:val="00C219E3"/>
    <w:rsid w:val="00C221B7"/>
    <w:rsid w:val="00C221ED"/>
    <w:rsid w:val="00C22372"/>
    <w:rsid w:val="00C227F0"/>
    <w:rsid w:val="00C22C31"/>
    <w:rsid w:val="00C22CCC"/>
    <w:rsid w:val="00C22D3C"/>
    <w:rsid w:val="00C22D76"/>
    <w:rsid w:val="00C23006"/>
    <w:rsid w:val="00C23621"/>
    <w:rsid w:val="00C23891"/>
    <w:rsid w:val="00C23DFD"/>
    <w:rsid w:val="00C240C6"/>
    <w:rsid w:val="00C24158"/>
    <w:rsid w:val="00C24260"/>
    <w:rsid w:val="00C2453D"/>
    <w:rsid w:val="00C24955"/>
    <w:rsid w:val="00C25240"/>
    <w:rsid w:val="00C252B2"/>
    <w:rsid w:val="00C252B9"/>
    <w:rsid w:val="00C2578E"/>
    <w:rsid w:val="00C258D8"/>
    <w:rsid w:val="00C25E22"/>
    <w:rsid w:val="00C26EBE"/>
    <w:rsid w:val="00C2754C"/>
    <w:rsid w:val="00C277C2"/>
    <w:rsid w:val="00C27C4F"/>
    <w:rsid w:val="00C27CF5"/>
    <w:rsid w:val="00C27F60"/>
    <w:rsid w:val="00C30686"/>
    <w:rsid w:val="00C30DEA"/>
    <w:rsid w:val="00C320EB"/>
    <w:rsid w:val="00C3248F"/>
    <w:rsid w:val="00C32B20"/>
    <w:rsid w:val="00C32F13"/>
    <w:rsid w:val="00C335F5"/>
    <w:rsid w:val="00C33FC0"/>
    <w:rsid w:val="00C34612"/>
    <w:rsid w:val="00C34790"/>
    <w:rsid w:val="00C34BB0"/>
    <w:rsid w:val="00C355C6"/>
    <w:rsid w:val="00C356BA"/>
    <w:rsid w:val="00C35A9D"/>
    <w:rsid w:val="00C36864"/>
    <w:rsid w:val="00C36923"/>
    <w:rsid w:val="00C37C07"/>
    <w:rsid w:val="00C40A46"/>
    <w:rsid w:val="00C40D61"/>
    <w:rsid w:val="00C40D8A"/>
    <w:rsid w:val="00C40F85"/>
    <w:rsid w:val="00C40FCE"/>
    <w:rsid w:val="00C41DAF"/>
    <w:rsid w:val="00C42B76"/>
    <w:rsid w:val="00C42EBE"/>
    <w:rsid w:val="00C43885"/>
    <w:rsid w:val="00C439B4"/>
    <w:rsid w:val="00C43B57"/>
    <w:rsid w:val="00C43DD0"/>
    <w:rsid w:val="00C44993"/>
    <w:rsid w:val="00C449FB"/>
    <w:rsid w:val="00C44E97"/>
    <w:rsid w:val="00C45789"/>
    <w:rsid w:val="00C457FD"/>
    <w:rsid w:val="00C45862"/>
    <w:rsid w:val="00C45DB3"/>
    <w:rsid w:val="00C4622B"/>
    <w:rsid w:val="00C464CC"/>
    <w:rsid w:val="00C46877"/>
    <w:rsid w:val="00C46DD7"/>
    <w:rsid w:val="00C46EBE"/>
    <w:rsid w:val="00C470AC"/>
    <w:rsid w:val="00C472EF"/>
    <w:rsid w:val="00C505FF"/>
    <w:rsid w:val="00C507E2"/>
    <w:rsid w:val="00C5083D"/>
    <w:rsid w:val="00C50AE9"/>
    <w:rsid w:val="00C50FEE"/>
    <w:rsid w:val="00C518B1"/>
    <w:rsid w:val="00C51C0A"/>
    <w:rsid w:val="00C529AE"/>
    <w:rsid w:val="00C52D26"/>
    <w:rsid w:val="00C52E6F"/>
    <w:rsid w:val="00C53061"/>
    <w:rsid w:val="00C53497"/>
    <w:rsid w:val="00C535FF"/>
    <w:rsid w:val="00C53C93"/>
    <w:rsid w:val="00C53F42"/>
    <w:rsid w:val="00C54261"/>
    <w:rsid w:val="00C546C7"/>
    <w:rsid w:val="00C547C4"/>
    <w:rsid w:val="00C54AFD"/>
    <w:rsid w:val="00C552A5"/>
    <w:rsid w:val="00C554AB"/>
    <w:rsid w:val="00C554F3"/>
    <w:rsid w:val="00C55D56"/>
    <w:rsid w:val="00C56009"/>
    <w:rsid w:val="00C5636C"/>
    <w:rsid w:val="00C5647F"/>
    <w:rsid w:val="00C568F1"/>
    <w:rsid w:val="00C57C12"/>
    <w:rsid w:val="00C602BE"/>
    <w:rsid w:val="00C60A4A"/>
    <w:rsid w:val="00C612B8"/>
    <w:rsid w:val="00C61483"/>
    <w:rsid w:val="00C61875"/>
    <w:rsid w:val="00C619C8"/>
    <w:rsid w:val="00C61D38"/>
    <w:rsid w:val="00C62D07"/>
    <w:rsid w:val="00C63335"/>
    <w:rsid w:val="00C638AB"/>
    <w:rsid w:val="00C642B2"/>
    <w:rsid w:val="00C645DE"/>
    <w:rsid w:val="00C64ED9"/>
    <w:rsid w:val="00C64F7A"/>
    <w:rsid w:val="00C65195"/>
    <w:rsid w:val="00C65510"/>
    <w:rsid w:val="00C656DC"/>
    <w:rsid w:val="00C65D43"/>
    <w:rsid w:val="00C661A4"/>
    <w:rsid w:val="00C661EC"/>
    <w:rsid w:val="00C66370"/>
    <w:rsid w:val="00C66639"/>
    <w:rsid w:val="00C66992"/>
    <w:rsid w:val="00C66AB1"/>
    <w:rsid w:val="00C67F0F"/>
    <w:rsid w:val="00C7013B"/>
    <w:rsid w:val="00C70272"/>
    <w:rsid w:val="00C703DE"/>
    <w:rsid w:val="00C70521"/>
    <w:rsid w:val="00C70588"/>
    <w:rsid w:val="00C705A9"/>
    <w:rsid w:val="00C70A36"/>
    <w:rsid w:val="00C70C0E"/>
    <w:rsid w:val="00C70C6A"/>
    <w:rsid w:val="00C70F17"/>
    <w:rsid w:val="00C71C54"/>
    <w:rsid w:val="00C7233D"/>
    <w:rsid w:val="00C728CB"/>
    <w:rsid w:val="00C72B5D"/>
    <w:rsid w:val="00C72C9A"/>
    <w:rsid w:val="00C73029"/>
    <w:rsid w:val="00C7369D"/>
    <w:rsid w:val="00C73F6C"/>
    <w:rsid w:val="00C73F71"/>
    <w:rsid w:val="00C74393"/>
    <w:rsid w:val="00C74ABD"/>
    <w:rsid w:val="00C7508F"/>
    <w:rsid w:val="00C750B4"/>
    <w:rsid w:val="00C75E7A"/>
    <w:rsid w:val="00C76352"/>
    <w:rsid w:val="00C7663D"/>
    <w:rsid w:val="00C76EE5"/>
    <w:rsid w:val="00C7706E"/>
    <w:rsid w:val="00C7727B"/>
    <w:rsid w:val="00C772E9"/>
    <w:rsid w:val="00C775EA"/>
    <w:rsid w:val="00C8023D"/>
    <w:rsid w:val="00C809B0"/>
    <w:rsid w:val="00C8156A"/>
    <w:rsid w:val="00C8198E"/>
    <w:rsid w:val="00C81C53"/>
    <w:rsid w:val="00C82214"/>
    <w:rsid w:val="00C822F0"/>
    <w:rsid w:val="00C82B5E"/>
    <w:rsid w:val="00C82E5D"/>
    <w:rsid w:val="00C83386"/>
    <w:rsid w:val="00C83842"/>
    <w:rsid w:val="00C83AA4"/>
    <w:rsid w:val="00C844D1"/>
    <w:rsid w:val="00C84D55"/>
    <w:rsid w:val="00C85131"/>
    <w:rsid w:val="00C8547A"/>
    <w:rsid w:val="00C8587C"/>
    <w:rsid w:val="00C85923"/>
    <w:rsid w:val="00C862E2"/>
    <w:rsid w:val="00C869E2"/>
    <w:rsid w:val="00C86E5E"/>
    <w:rsid w:val="00C87024"/>
    <w:rsid w:val="00C87B31"/>
    <w:rsid w:val="00C9008E"/>
    <w:rsid w:val="00C902A3"/>
    <w:rsid w:val="00C906BF"/>
    <w:rsid w:val="00C91877"/>
    <w:rsid w:val="00C91943"/>
    <w:rsid w:val="00C91A22"/>
    <w:rsid w:val="00C91B8C"/>
    <w:rsid w:val="00C93390"/>
    <w:rsid w:val="00C93B9C"/>
    <w:rsid w:val="00C93D23"/>
    <w:rsid w:val="00C940B5"/>
    <w:rsid w:val="00C9478F"/>
    <w:rsid w:val="00C9495A"/>
    <w:rsid w:val="00C94BA4"/>
    <w:rsid w:val="00C94C05"/>
    <w:rsid w:val="00C94D9D"/>
    <w:rsid w:val="00C95177"/>
    <w:rsid w:val="00C95D5D"/>
    <w:rsid w:val="00C95F25"/>
    <w:rsid w:val="00C9613D"/>
    <w:rsid w:val="00C961FB"/>
    <w:rsid w:val="00C96366"/>
    <w:rsid w:val="00C964DB"/>
    <w:rsid w:val="00C96A92"/>
    <w:rsid w:val="00C9752A"/>
    <w:rsid w:val="00C97818"/>
    <w:rsid w:val="00C97ECD"/>
    <w:rsid w:val="00C97F30"/>
    <w:rsid w:val="00CA0195"/>
    <w:rsid w:val="00CA02D1"/>
    <w:rsid w:val="00CA034C"/>
    <w:rsid w:val="00CA073F"/>
    <w:rsid w:val="00CA0872"/>
    <w:rsid w:val="00CA0D7A"/>
    <w:rsid w:val="00CA11E8"/>
    <w:rsid w:val="00CA1506"/>
    <w:rsid w:val="00CA15D4"/>
    <w:rsid w:val="00CA1D2A"/>
    <w:rsid w:val="00CA3057"/>
    <w:rsid w:val="00CA4881"/>
    <w:rsid w:val="00CA4E2D"/>
    <w:rsid w:val="00CA5467"/>
    <w:rsid w:val="00CA6384"/>
    <w:rsid w:val="00CA6A3F"/>
    <w:rsid w:val="00CA6C40"/>
    <w:rsid w:val="00CA705A"/>
    <w:rsid w:val="00CA75D3"/>
    <w:rsid w:val="00CA7EBD"/>
    <w:rsid w:val="00CB00D7"/>
    <w:rsid w:val="00CB0305"/>
    <w:rsid w:val="00CB050E"/>
    <w:rsid w:val="00CB072E"/>
    <w:rsid w:val="00CB07C1"/>
    <w:rsid w:val="00CB08EF"/>
    <w:rsid w:val="00CB1148"/>
    <w:rsid w:val="00CB1C1C"/>
    <w:rsid w:val="00CB1D8F"/>
    <w:rsid w:val="00CB1E50"/>
    <w:rsid w:val="00CB30AC"/>
    <w:rsid w:val="00CB33AB"/>
    <w:rsid w:val="00CB38EC"/>
    <w:rsid w:val="00CB3A3D"/>
    <w:rsid w:val="00CB3AB2"/>
    <w:rsid w:val="00CB3E50"/>
    <w:rsid w:val="00CB4068"/>
    <w:rsid w:val="00CB4356"/>
    <w:rsid w:val="00CB4B23"/>
    <w:rsid w:val="00CB50D3"/>
    <w:rsid w:val="00CB5595"/>
    <w:rsid w:val="00CB61BA"/>
    <w:rsid w:val="00CB651C"/>
    <w:rsid w:val="00CB6F79"/>
    <w:rsid w:val="00CB7018"/>
    <w:rsid w:val="00CB7481"/>
    <w:rsid w:val="00CB7EA0"/>
    <w:rsid w:val="00CB7EC5"/>
    <w:rsid w:val="00CC0266"/>
    <w:rsid w:val="00CC056A"/>
    <w:rsid w:val="00CC10BB"/>
    <w:rsid w:val="00CC15BB"/>
    <w:rsid w:val="00CC1DC9"/>
    <w:rsid w:val="00CC288E"/>
    <w:rsid w:val="00CC28FA"/>
    <w:rsid w:val="00CC2E66"/>
    <w:rsid w:val="00CC3088"/>
    <w:rsid w:val="00CC3341"/>
    <w:rsid w:val="00CC362F"/>
    <w:rsid w:val="00CC3767"/>
    <w:rsid w:val="00CC3CC5"/>
    <w:rsid w:val="00CC3DD5"/>
    <w:rsid w:val="00CC3E52"/>
    <w:rsid w:val="00CC3F24"/>
    <w:rsid w:val="00CC43A0"/>
    <w:rsid w:val="00CC45E5"/>
    <w:rsid w:val="00CC47A1"/>
    <w:rsid w:val="00CC4AE5"/>
    <w:rsid w:val="00CC4F8A"/>
    <w:rsid w:val="00CC552F"/>
    <w:rsid w:val="00CC58A2"/>
    <w:rsid w:val="00CC5A07"/>
    <w:rsid w:val="00CC5D90"/>
    <w:rsid w:val="00CC6C61"/>
    <w:rsid w:val="00CC6CAA"/>
    <w:rsid w:val="00CC7373"/>
    <w:rsid w:val="00CC79F4"/>
    <w:rsid w:val="00CD0E8E"/>
    <w:rsid w:val="00CD133A"/>
    <w:rsid w:val="00CD1513"/>
    <w:rsid w:val="00CD1F32"/>
    <w:rsid w:val="00CD210E"/>
    <w:rsid w:val="00CD3C36"/>
    <w:rsid w:val="00CD4129"/>
    <w:rsid w:val="00CD42BF"/>
    <w:rsid w:val="00CD43CF"/>
    <w:rsid w:val="00CD64F4"/>
    <w:rsid w:val="00CD64F8"/>
    <w:rsid w:val="00CD69F3"/>
    <w:rsid w:val="00CD6EA4"/>
    <w:rsid w:val="00CD6FA5"/>
    <w:rsid w:val="00CD7E5D"/>
    <w:rsid w:val="00CD7FF5"/>
    <w:rsid w:val="00CE11C2"/>
    <w:rsid w:val="00CE1D28"/>
    <w:rsid w:val="00CE2885"/>
    <w:rsid w:val="00CE2950"/>
    <w:rsid w:val="00CE306D"/>
    <w:rsid w:val="00CE36CB"/>
    <w:rsid w:val="00CE418D"/>
    <w:rsid w:val="00CE42B0"/>
    <w:rsid w:val="00CE43A4"/>
    <w:rsid w:val="00CE448A"/>
    <w:rsid w:val="00CE4539"/>
    <w:rsid w:val="00CE4A4E"/>
    <w:rsid w:val="00CE4BDA"/>
    <w:rsid w:val="00CE4D32"/>
    <w:rsid w:val="00CE4DD5"/>
    <w:rsid w:val="00CE4E8E"/>
    <w:rsid w:val="00CE51DA"/>
    <w:rsid w:val="00CE5904"/>
    <w:rsid w:val="00CE5C3F"/>
    <w:rsid w:val="00CE5D8C"/>
    <w:rsid w:val="00CE66B3"/>
    <w:rsid w:val="00CE68C1"/>
    <w:rsid w:val="00CE6C33"/>
    <w:rsid w:val="00CE7667"/>
    <w:rsid w:val="00CE7835"/>
    <w:rsid w:val="00CE7B3B"/>
    <w:rsid w:val="00CE7D81"/>
    <w:rsid w:val="00CF0125"/>
    <w:rsid w:val="00CF02EB"/>
    <w:rsid w:val="00CF057D"/>
    <w:rsid w:val="00CF0703"/>
    <w:rsid w:val="00CF0EF0"/>
    <w:rsid w:val="00CF1126"/>
    <w:rsid w:val="00CF1449"/>
    <w:rsid w:val="00CF1C8B"/>
    <w:rsid w:val="00CF1DB9"/>
    <w:rsid w:val="00CF2210"/>
    <w:rsid w:val="00CF25D1"/>
    <w:rsid w:val="00CF2772"/>
    <w:rsid w:val="00CF2816"/>
    <w:rsid w:val="00CF2A75"/>
    <w:rsid w:val="00CF2B56"/>
    <w:rsid w:val="00CF358F"/>
    <w:rsid w:val="00CF42F1"/>
    <w:rsid w:val="00CF4469"/>
    <w:rsid w:val="00CF4782"/>
    <w:rsid w:val="00CF548C"/>
    <w:rsid w:val="00CF568A"/>
    <w:rsid w:val="00CF59D0"/>
    <w:rsid w:val="00CF5EC3"/>
    <w:rsid w:val="00CF64EE"/>
    <w:rsid w:val="00CF651C"/>
    <w:rsid w:val="00CF6762"/>
    <w:rsid w:val="00CF77DD"/>
    <w:rsid w:val="00CF77E4"/>
    <w:rsid w:val="00CF7806"/>
    <w:rsid w:val="00CF7845"/>
    <w:rsid w:val="00D00C8B"/>
    <w:rsid w:val="00D00CA7"/>
    <w:rsid w:val="00D013DD"/>
    <w:rsid w:val="00D01807"/>
    <w:rsid w:val="00D0241B"/>
    <w:rsid w:val="00D0273F"/>
    <w:rsid w:val="00D02C1B"/>
    <w:rsid w:val="00D03DCB"/>
    <w:rsid w:val="00D03F20"/>
    <w:rsid w:val="00D04169"/>
    <w:rsid w:val="00D04498"/>
    <w:rsid w:val="00D0602D"/>
    <w:rsid w:val="00D066A4"/>
    <w:rsid w:val="00D06B16"/>
    <w:rsid w:val="00D06C11"/>
    <w:rsid w:val="00D07535"/>
    <w:rsid w:val="00D07A3B"/>
    <w:rsid w:val="00D07B7B"/>
    <w:rsid w:val="00D10079"/>
    <w:rsid w:val="00D1019F"/>
    <w:rsid w:val="00D103C2"/>
    <w:rsid w:val="00D10FC8"/>
    <w:rsid w:val="00D110C4"/>
    <w:rsid w:val="00D11687"/>
    <w:rsid w:val="00D11908"/>
    <w:rsid w:val="00D11A14"/>
    <w:rsid w:val="00D11F04"/>
    <w:rsid w:val="00D12C88"/>
    <w:rsid w:val="00D12ECF"/>
    <w:rsid w:val="00D133BF"/>
    <w:rsid w:val="00D1384D"/>
    <w:rsid w:val="00D13FCE"/>
    <w:rsid w:val="00D14B31"/>
    <w:rsid w:val="00D15659"/>
    <w:rsid w:val="00D16145"/>
    <w:rsid w:val="00D16525"/>
    <w:rsid w:val="00D165EB"/>
    <w:rsid w:val="00D16CAB"/>
    <w:rsid w:val="00D1777A"/>
    <w:rsid w:val="00D17AFD"/>
    <w:rsid w:val="00D20082"/>
    <w:rsid w:val="00D20704"/>
    <w:rsid w:val="00D20754"/>
    <w:rsid w:val="00D20832"/>
    <w:rsid w:val="00D21470"/>
    <w:rsid w:val="00D215A6"/>
    <w:rsid w:val="00D21B4D"/>
    <w:rsid w:val="00D21CAB"/>
    <w:rsid w:val="00D21D0C"/>
    <w:rsid w:val="00D21DDA"/>
    <w:rsid w:val="00D222EA"/>
    <w:rsid w:val="00D225A8"/>
    <w:rsid w:val="00D22A0A"/>
    <w:rsid w:val="00D22A22"/>
    <w:rsid w:val="00D22E12"/>
    <w:rsid w:val="00D22F5D"/>
    <w:rsid w:val="00D23096"/>
    <w:rsid w:val="00D235EC"/>
    <w:rsid w:val="00D24F44"/>
    <w:rsid w:val="00D24F51"/>
    <w:rsid w:val="00D251E4"/>
    <w:rsid w:val="00D256BC"/>
    <w:rsid w:val="00D258F2"/>
    <w:rsid w:val="00D25BF1"/>
    <w:rsid w:val="00D25E0E"/>
    <w:rsid w:val="00D25E39"/>
    <w:rsid w:val="00D264AB"/>
    <w:rsid w:val="00D268AA"/>
    <w:rsid w:val="00D26974"/>
    <w:rsid w:val="00D26ACA"/>
    <w:rsid w:val="00D26BDF"/>
    <w:rsid w:val="00D270D1"/>
    <w:rsid w:val="00D27158"/>
    <w:rsid w:val="00D2723A"/>
    <w:rsid w:val="00D274D6"/>
    <w:rsid w:val="00D27F82"/>
    <w:rsid w:val="00D3049D"/>
    <w:rsid w:val="00D31253"/>
    <w:rsid w:val="00D31B04"/>
    <w:rsid w:val="00D3230C"/>
    <w:rsid w:val="00D32452"/>
    <w:rsid w:val="00D32481"/>
    <w:rsid w:val="00D324CC"/>
    <w:rsid w:val="00D324E3"/>
    <w:rsid w:val="00D32682"/>
    <w:rsid w:val="00D327FA"/>
    <w:rsid w:val="00D328E8"/>
    <w:rsid w:val="00D32B40"/>
    <w:rsid w:val="00D32F7B"/>
    <w:rsid w:val="00D33C3F"/>
    <w:rsid w:val="00D3439F"/>
    <w:rsid w:val="00D346A5"/>
    <w:rsid w:val="00D34B9E"/>
    <w:rsid w:val="00D35113"/>
    <w:rsid w:val="00D351AE"/>
    <w:rsid w:val="00D352A9"/>
    <w:rsid w:val="00D3573B"/>
    <w:rsid w:val="00D35CC8"/>
    <w:rsid w:val="00D36096"/>
    <w:rsid w:val="00D364B6"/>
    <w:rsid w:val="00D36958"/>
    <w:rsid w:val="00D3732E"/>
    <w:rsid w:val="00D3735B"/>
    <w:rsid w:val="00D376B6"/>
    <w:rsid w:val="00D3795C"/>
    <w:rsid w:val="00D37B33"/>
    <w:rsid w:val="00D37C61"/>
    <w:rsid w:val="00D37E1F"/>
    <w:rsid w:val="00D40449"/>
    <w:rsid w:val="00D4044D"/>
    <w:rsid w:val="00D40797"/>
    <w:rsid w:val="00D40CE9"/>
    <w:rsid w:val="00D41FEF"/>
    <w:rsid w:val="00D426E3"/>
    <w:rsid w:val="00D42A8C"/>
    <w:rsid w:val="00D4322A"/>
    <w:rsid w:val="00D4351F"/>
    <w:rsid w:val="00D43E96"/>
    <w:rsid w:val="00D445B1"/>
    <w:rsid w:val="00D446AC"/>
    <w:rsid w:val="00D446EA"/>
    <w:rsid w:val="00D44E2C"/>
    <w:rsid w:val="00D450FB"/>
    <w:rsid w:val="00D4511F"/>
    <w:rsid w:val="00D4559E"/>
    <w:rsid w:val="00D46102"/>
    <w:rsid w:val="00D461BD"/>
    <w:rsid w:val="00D462B3"/>
    <w:rsid w:val="00D467A6"/>
    <w:rsid w:val="00D46A9E"/>
    <w:rsid w:val="00D4763E"/>
    <w:rsid w:val="00D47A0C"/>
    <w:rsid w:val="00D47D4F"/>
    <w:rsid w:val="00D47F74"/>
    <w:rsid w:val="00D47FA2"/>
    <w:rsid w:val="00D50139"/>
    <w:rsid w:val="00D503AF"/>
    <w:rsid w:val="00D50726"/>
    <w:rsid w:val="00D50A00"/>
    <w:rsid w:val="00D50C76"/>
    <w:rsid w:val="00D515C7"/>
    <w:rsid w:val="00D518D9"/>
    <w:rsid w:val="00D51B26"/>
    <w:rsid w:val="00D51EBE"/>
    <w:rsid w:val="00D5231A"/>
    <w:rsid w:val="00D52CB8"/>
    <w:rsid w:val="00D52CBF"/>
    <w:rsid w:val="00D53F00"/>
    <w:rsid w:val="00D54A7B"/>
    <w:rsid w:val="00D55570"/>
    <w:rsid w:val="00D55E83"/>
    <w:rsid w:val="00D560E8"/>
    <w:rsid w:val="00D561AC"/>
    <w:rsid w:val="00D57AC6"/>
    <w:rsid w:val="00D57D6B"/>
    <w:rsid w:val="00D57DD7"/>
    <w:rsid w:val="00D57EE3"/>
    <w:rsid w:val="00D60349"/>
    <w:rsid w:val="00D60E4C"/>
    <w:rsid w:val="00D61D49"/>
    <w:rsid w:val="00D6200F"/>
    <w:rsid w:val="00D6224C"/>
    <w:rsid w:val="00D62407"/>
    <w:rsid w:val="00D62754"/>
    <w:rsid w:val="00D629C3"/>
    <w:rsid w:val="00D62C13"/>
    <w:rsid w:val="00D63260"/>
    <w:rsid w:val="00D63281"/>
    <w:rsid w:val="00D63AA5"/>
    <w:rsid w:val="00D63FE9"/>
    <w:rsid w:val="00D64228"/>
    <w:rsid w:val="00D6433B"/>
    <w:rsid w:val="00D6498F"/>
    <w:rsid w:val="00D653BB"/>
    <w:rsid w:val="00D655B7"/>
    <w:rsid w:val="00D65B59"/>
    <w:rsid w:val="00D6621E"/>
    <w:rsid w:val="00D6648E"/>
    <w:rsid w:val="00D6670E"/>
    <w:rsid w:val="00D66757"/>
    <w:rsid w:val="00D669CA"/>
    <w:rsid w:val="00D67679"/>
    <w:rsid w:val="00D67797"/>
    <w:rsid w:val="00D67842"/>
    <w:rsid w:val="00D6786F"/>
    <w:rsid w:val="00D679B8"/>
    <w:rsid w:val="00D67B5A"/>
    <w:rsid w:val="00D67BDF"/>
    <w:rsid w:val="00D7010A"/>
    <w:rsid w:val="00D70282"/>
    <w:rsid w:val="00D70ADE"/>
    <w:rsid w:val="00D70CE5"/>
    <w:rsid w:val="00D727BE"/>
    <w:rsid w:val="00D72B03"/>
    <w:rsid w:val="00D72F01"/>
    <w:rsid w:val="00D7302A"/>
    <w:rsid w:val="00D73031"/>
    <w:rsid w:val="00D73263"/>
    <w:rsid w:val="00D732BF"/>
    <w:rsid w:val="00D7365A"/>
    <w:rsid w:val="00D73978"/>
    <w:rsid w:val="00D74448"/>
    <w:rsid w:val="00D74A67"/>
    <w:rsid w:val="00D74C83"/>
    <w:rsid w:val="00D74E1A"/>
    <w:rsid w:val="00D75060"/>
    <w:rsid w:val="00D75461"/>
    <w:rsid w:val="00D755C1"/>
    <w:rsid w:val="00D75B9B"/>
    <w:rsid w:val="00D76283"/>
    <w:rsid w:val="00D76D9B"/>
    <w:rsid w:val="00D772F9"/>
    <w:rsid w:val="00D77A33"/>
    <w:rsid w:val="00D77A6B"/>
    <w:rsid w:val="00D8011F"/>
    <w:rsid w:val="00D805A0"/>
    <w:rsid w:val="00D80757"/>
    <w:rsid w:val="00D80A20"/>
    <w:rsid w:val="00D819DF"/>
    <w:rsid w:val="00D81BC3"/>
    <w:rsid w:val="00D81C2A"/>
    <w:rsid w:val="00D82665"/>
    <w:rsid w:val="00D82938"/>
    <w:rsid w:val="00D82BC5"/>
    <w:rsid w:val="00D82C34"/>
    <w:rsid w:val="00D82E4D"/>
    <w:rsid w:val="00D83193"/>
    <w:rsid w:val="00D832C8"/>
    <w:rsid w:val="00D8344C"/>
    <w:rsid w:val="00D836A0"/>
    <w:rsid w:val="00D83A8E"/>
    <w:rsid w:val="00D83C94"/>
    <w:rsid w:val="00D842F6"/>
    <w:rsid w:val="00D84ACE"/>
    <w:rsid w:val="00D850D7"/>
    <w:rsid w:val="00D851D4"/>
    <w:rsid w:val="00D8536D"/>
    <w:rsid w:val="00D853EF"/>
    <w:rsid w:val="00D85610"/>
    <w:rsid w:val="00D85647"/>
    <w:rsid w:val="00D85659"/>
    <w:rsid w:val="00D8652A"/>
    <w:rsid w:val="00D86765"/>
    <w:rsid w:val="00D86954"/>
    <w:rsid w:val="00D86998"/>
    <w:rsid w:val="00D86EC6"/>
    <w:rsid w:val="00D8707C"/>
    <w:rsid w:val="00D87655"/>
    <w:rsid w:val="00D877B1"/>
    <w:rsid w:val="00D878FC"/>
    <w:rsid w:val="00D90A3F"/>
    <w:rsid w:val="00D90A4F"/>
    <w:rsid w:val="00D90C34"/>
    <w:rsid w:val="00D91227"/>
    <w:rsid w:val="00D9201F"/>
    <w:rsid w:val="00D92152"/>
    <w:rsid w:val="00D92227"/>
    <w:rsid w:val="00D92546"/>
    <w:rsid w:val="00D92C35"/>
    <w:rsid w:val="00D933C2"/>
    <w:rsid w:val="00D93E86"/>
    <w:rsid w:val="00D9406D"/>
    <w:rsid w:val="00D94555"/>
    <w:rsid w:val="00D9477F"/>
    <w:rsid w:val="00D94817"/>
    <w:rsid w:val="00D9483D"/>
    <w:rsid w:val="00D94BAC"/>
    <w:rsid w:val="00D95323"/>
    <w:rsid w:val="00D95C6C"/>
    <w:rsid w:val="00D95D42"/>
    <w:rsid w:val="00D95E61"/>
    <w:rsid w:val="00D963A3"/>
    <w:rsid w:val="00D9656D"/>
    <w:rsid w:val="00D96A5E"/>
    <w:rsid w:val="00D96AC9"/>
    <w:rsid w:val="00D96C06"/>
    <w:rsid w:val="00D97D20"/>
    <w:rsid w:val="00DA049C"/>
    <w:rsid w:val="00DA076E"/>
    <w:rsid w:val="00DA0C81"/>
    <w:rsid w:val="00DA1017"/>
    <w:rsid w:val="00DA14B5"/>
    <w:rsid w:val="00DA1737"/>
    <w:rsid w:val="00DA1B70"/>
    <w:rsid w:val="00DA201C"/>
    <w:rsid w:val="00DA2290"/>
    <w:rsid w:val="00DA2791"/>
    <w:rsid w:val="00DA2BDB"/>
    <w:rsid w:val="00DA3916"/>
    <w:rsid w:val="00DA43C9"/>
    <w:rsid w:val="00DA4BA9"/>
    <w:rsid w:val="00DA55CA"/>
    <w:rsid w:val="00DA5804"/>
    <w:rsid w:val="00DA59EA"/>
    <w:rsid w:val="00DA5D4C"/>
    <w:rsid w:val="00DA5FF3"/>
    <w:rsid w:val="00DA639B"/>
    <w:rsid w:val="00DA6464"/>
    <w:rsid w:val="00DA64E2"/>
    <w:rsid w:val="00DA6A6D"/>
    <w:rsid w:val="00DA6D84"/>
    <w:rsid w:val="00DA6EBD"/>
    <w:rsid w:val="00DA7280"/>
    <w:rsid w:val="00DA7977"/>
    <w:rsid w:val="00DB0104"/>
    <w:rsid w:val="00DB0321"/>
    <w:rsid w:val="00DB0443"/>
    <w:rsid w:val="00DB06BE"/>
    <w:rsid w:val="00DB144F"/>
    <w:rsid w:val="00DB1F3B"/>
    <w:rsid w:val="00DB2703"/>
    <w:rsid w:val="00DB28AD"/>
    <w:rsid w:val="00DB2C8E"/>
    <w:rsid w:val="00DB2EDC"/>
    <w:rsid w:val="00DB309D"/>
    <w:rsid w:val="00DB3BA4"/>
    <w:rsid w:val="00DB3F30"/>
    <w:rsid w:val="00DB40EC"/>
    <w:rsid w:val="00DB41C8"/>
    <w:rsid w:val="00DB4F0E"/>
    <w:rsid w:val="00DB5916"/>
    <w:rsid w:val="00DB5918"/>
    <w:rsid w:val="00DB5BF2"/>
    <w:rsid w:val="00DB62E1"/>
    <w:rsid w:val="00DB643B"/>
    <w:rsid w:val="00DB6509"/>
    <w:rsid w:val="00DB68AE"/>
    <w:rsid w:val="00DB6F94"/>
    <w:rsid w:val="00DB722B"/>
    <w:rsid w:val="00DB7248"/>
    <w:rsid w:val="00DB76C7"/>
    <w:rsid w:val="00DB76ED"/>
    <w:rsid w:val="00DB7A93"/>
    <w:rsid w:val="00DC00D7"/>
    <w:rsid w:val="00DC0759"/>
    <w:rsid w:val="00DC0814"/>
    <w:rsid w:val="00DC0E53"/>
    <w:rsid w:val="00DC101C"/>
    <w:rsid w:val="00DC194E"/>
    <w:rsid w:val="00DC2714"/>
    <w:rsid w:val="00DC3637"/>
    <w:rsid w:val="00DC36A7"/>
    <w:rsid w:val="00DC3D95"/>
    <w:rsid w:val="00DC4421"/>
    <w:rsid w:val="00DC44FB"/>
    <w:rsid w:val="00DC4519"/>
    <w:rsid w:val="00DC5EB0"/>
    <w:rsid w:val="00DC670F"/>
    <w:rsid w:val="00DC6A9C"/>
    <w:rsid w:val="00DC6D2E"/>
    <w:rsid w:val="00DC6DE0"/>
    <w:rsid w:val="00DC6E20"/>
    <w:rsid w:val="00DC6E74"/>
    <w:rsid w:val="00DC7040"/>
    <w:rsid w:val="00DC7115"/>
    <w:rsid w:val="00DC71D8"/>
    <w:rsid w:val="00DC7933"/>
    <w:rsid w:val="00DC7A09"/>
    <w:rsid w:val="00DC7AEC"/>
    <w:rsid w:val="00DC7B1C"/>
    <w:rsid w:val="00DC7F2C"/>
    <w:rsid w:val="00DD009A"/>
    <w:rsid w:val="00DD0505"/>
    <w:rsid w:val="00DD0E22"/>
    <w:rsid w:val="00DD119A"/>
    <w:rsid w:val="00DD1471"/>
    <w:rsid w:val="00DD14C9"/>
    <w:rsid w:val="00DD181C"/>
    <w:rsid w:val="00DD1889"/>
    <w:rsid w:val="00DD1EF7"/>
    <w:rsid w:val="00DD2336"/>
    <w:rsid w:val="00DD2358"/>
    <w:rsid w:val="00DD24A7"/>
    <w:rsid w:val="00DD29CE"/>
    <w:rsid w:val="00DD2B50"/>
    <w:rsid w:val="00DD3224"/>
    <w:rsid w:val="00DD32CF"/>
    <w:rsid w:val="00DD33D5"/>
    <w:rsid w:val="00DD39AF"/>
    <w:rsid w:val="00DD3CB0"/>
    <w:rsid w:val="00DD4560"/>
    <w:rsid w:val="00DD457A"/>
    <w:rsid w:val="00DD488E"/>
    <w:rsid w:val="00DD4BF2"/>
    <w:rsid w:val="00DD51F8"/>
    <w:rsid w:val="00DD58FC"/>
    <w:rsid w:val="00DD5E35"/>
    <w:rsid w:val="00DD5E36"/>
    <w:rsid w:val="00DD6E21"/>
    <w:rsid w:val="00DD727B"/>
    <w:rsid w:val="00DD74EB"/>
    <w:rsid w:val="00DD7C5B"/>
    <w:rsid w:val="00DD7D43"/>
    <w:rsid w:val="00DE03C6"/>
    <w:rsid w:val="00DE072C"/>
    <w:rsid w:val="00DE152D"/>
    <w:rsid w:val="00DE157F"/>
    <w:rsid w:val="00DE1B11"/>
    <w:rsid w:val="00DE2B7F"/>
    <w:rsid w:val="00DE2F03"/>
    <w:rsid w:val="00DE364E"/>
    <w:rsid w:val="00DE3971"/>
    <w:rsid w:val="00DE3A5B"/>
    <w:rsid w:val="00DE3D6E"/>
    <w:rsid w:val="00DE411B"/>
    <w:rsid w:val="00DE4197"/>
    <w:rsid w:val="00DE4602"/>
    <w:rsid w:val="00DE4887"/>
    <w:rsid w:val="00DE4C14"/>
    <w:rsid w:val="00DE4CB5"/>
    <w:rsid w:val="00DE54DE"/>
    <w:rsid w:val="00DE57F6"/>
    <w:rsid w:val="00DE5BB6"/>
    <w:rsid w:val="00DE5C49"/>
    <w:rsid w:val="00DE5E6F"/>
    <w:rsid w:val="00DE65C3"/>
    <w:rsid w:val="00DE6939"/>
    <w:rsid w:val="00DE6948"/>
    <w:rsid w:val="00DE70A3"/>
    <w:rsid w:val="00DE7383"/>
    <w:rsid w:val="00DE7C44"/>
    <w:rsid w:val="00DF0403"/>
    <w:rsid w:val="00DF0661"/>
    <w:rsid w:val="00DF0ABB"/>
    <w:rsid w:val="00DF0B1F"/>
    <w:rsid w:val="00DF0E05"/>
    <w:rsid w:val="00DF1EC7"/>
    <w:rsid w:val="00DF1F88"/>
    <w:rsid w:val="00DF22E0"/>
    <w:rsid w:val="00DF28CD"/>
    <w:rsid w:val="00DF2A9C"/>
    <w:rsid w:val="00DF3627"/>
    <w:rsid w:val="00DF38D9"/>
    <w:rsid w:val="00DF39F7"/>
    <w:rsid w:val="00DF3BBC"/>
    <w:rsid w:val="00DF455D"/>
    <w:rsid w:val="00DF4F74"/>
    <w:rsid w:val="00DF58DC"/>
    <w:rsid w:val="00DF5A56"/>
    <w:rsid w:val="00DF60BE"/>
    <w:rsid w:val="00DF744D"/>
    <w:rsid w:val="00DF771B"/>
    <w:rsid w:val="00DF7D8A"/>
    <w:rsid w:val="00E00847"/>
    <w:rsid w:val="00E0106D"/>
    <w:rsid w:val="00E010A6"/>
    <w:rsid w:val="00E0120E"/>
    <w:rsid w:val="00E0129F"/>
    <w:rsid w:val="00E018FF"/>
    <w:rsid w:val="00E01A82"/>
    <w:rsid w:val="00E01CCE"/>
    <w:rsid w:val="00E01E60"/>
    <w:rsid w:val="00E023B2"/>
    <w:rsid w:val="00E02821"/>
    <w:rsid w:val="00E02A9F"/>
    <w:rsid w:val="00E02AAB"/>
    <w:rsid w:val="00E02E1D"/>
    <w:rsid w:val="00E02F6A"/>
    <w:rsid w:val="00E034B4"/>
    <w:rsid w:val="00E0352F"/>
    <w:rsid w:val="00E037FB"/>
    <w:rsid w:val="00E039A3"/>
    <w:rsid w:val="00E03AD0"/>
    <w:rsid w:val="00E049EA"/>
    <w:rsid w:val="00E05459"/>
    <w:rsid w:val="00E05A9E"/>
    <w:rsid w:val="00E05AFC"/>
    <w:rsid w:val="00E05F82"/>
    <w:rsid w:val="00E063C7"/>
    <w:rsid w:val="00E067A3"/>
    <w:rsid w:val="00E06D2C"/>
    <w:rsid w:val="00E07453"/>
    <w:rsid w:val="00E11267"/>
    <w:rsid w:val="00E114A0"/>
    <w:rsid w:val="00E118CF"/>
    <w:rsid w:val="00E1218D"/>
    <w:rsid w:val="00E12D6C"/>
    <w:rsid w:val="00E1307C"/>
    <w:rsid w:val="00E13419"/>
    <w:rsid w:val="00E13876"/>
    <w:rsid w:val="00E13F15"/>
    <w:rsid w:val="00E14B44"/>
    <w:rsid w:val="00E150E6"/>
    <w:rsid w:val="00E15958"/>
    <w:rsid w:val="00E167C8"/>
    <w:rsid w:val="00E16EFB"/>
    <w:rsid w:val="00E17787"/>
    <w:rsid w:val="00E17792"/>
    <w:rsid w:val="00E1788E"/>
    <w:rsid w:val="00E17929"/>
    <w:rsid w:val="00E17B6E"/>
    <w:rsid w:val="00E17C96"/>
    <w:rsid w:val="00E201CA"/>
    <w:rsid w:val="00E201EB"/>
    <w:rsid w:val="00E20579"/>
    <w:rsid w:val="00E20816"/>
    <w:rsid w:val="00E2094F"/>
    <w:rsid w:val="00E21312"/>
    <w:rsid w:val="00E21332"/>
    <w:rsid w:val="00E2148F"/>
    <w:rsid w:val="00E21A45"/>
    <w:rsid w:val="00E21F23"/>
    <w:rsid w:val="00E22122"/>
    <w:rsid w:val="00E22160"/>
    <w:rsid w:val="00E22398"/>
    <w:rsid w:val="00E2292B"/>
    <w:rsid w:val="00E23351"/>
    <w:rsid w:val="00E235A6"/>
    <w:rsid w:val="00E23720"/>
    <w:rsid w:val="00E2399E"/>
    <w:rsid w:val="00E23AE1"/>
    <w:rsid w:val="00E2411F"/>
    <w:rsid w:val="00E2453D"/>
    <w:rsid w:val="00E24914"/>
    <w:rsid w:val="00E24AD2"/>
    <w:rsid w:val="00E25694"/>
    <w:rsid w:val="00E2612C"/>
    <w:rsid w:val="00E2650D"/>
    <w:rsid w:val="00E26578"/>
    <w:rsid w:val="00E26A53"/>
    <w:rsid w:val="00E26AFE"/>
    <w:rsid w:val="00E270F0"/>
    <w:rsid w:val="00E277E1"/>
    <w:rsid w:val="00E27B59"/>
    <w:rsid w:val="00E27D47"/>
    <w:rsid w:val="00E27D54"/>
    <w:rsid w:val="00E30081"/>
    <w:rsid w:val="00E30129"/>
    <w:rsid w:val="00E301CD"/>
    <w:rsid w:val="00E30564"/>
    <w:rsid w:val="00E30BE8"/>
    <w:rsid w:val="00E311A4"/>
    <w:rsid w:val="00E3122C"/>
    <w:rsid w:val="00E3150F"/>
    <w:rsid w:val="00E3190A"/>
    <w:rsid w:val="00E31CF5"/>
    <w:rsid w:val="00E325F7"/>
    <w:rsid w:val="00E32CDF"/>
    <w:rsid w:val="00E3302B"/>
    <w:rsid w:val="00E33732"/>
    <w:rsid w:val="00E33B53"/>
    <w:rsid w:val="00E348E3"/>
    <w:rsid w:val="00E34A0F"/>
    <w:rsid w:val="00E34C5D"/>
    <w:rsid w:val="00E355B2"/>
    <w:rsid w:val="00E35BFC"/>
    <w:rsid w:val="00E36232"/>
    <w:rsid w:val="00E363D6"/>
    <w:rsid w:val="00E364C5"/>
    <w:rsid w:val="00E365D3"/>
    <w:rsid w:val="00E36829"/>
    <w:rsid w:val="00E37840"/>
    <w:rsid w:val="00E40A9E"/>
    <w:rsid w:val="00E40B69"/>
    <w:rsid w:val="00E40D69"/>
    <w:rsid w:val="00E41157"/>
    <w:rsid w:val="00E4156E"/>
    <w:rsid w:val="00E415E8"/>
    <w:rsid w:val="00E41812"/>
    <w:rsid w:val="00E41BF0"/>
    <w:rsid w:val="00E41D66"/>
    <w:rsid w:val="00E41E18"/>
    <w:rsid w:val="00E429B3"/>
    <w:rsid w:val="00E431E8"/>
    <w:rsid w:val="00E443E3"/>
    <w:rsid w:val="00E44A6C"/>
    <w:rsid w:val="00E45747"/>
    <w:rsid w:val="00E458CD"/>
    <w:rsid w:val="00E45984"/>
    <w:rsid w:val="00E46093"/>
    <w:rsid w:val="00E46D1F"/>
    <w:rsid w:val="00E475C4"/>
    <w:rsid w:val="00E47AB4"/>
    <w:rsid w:val="00E501C3"/>
    <w:rsid w:val="00E50728"/>
    <w:rsid w:val="00E50B9C"/>
    <w:rsid w:val="00E512CF"/>
    <w:rsid w:val="00E516B9"/>
    <w:rsid w:val="00E51830"/>
    <w:rsid w:val="00E51C2A"/>
    <w:rsid w:val="00E51E7C"/>
    <w:rsid w:val="00E522F0"/>
    <w:rsid w:val="00E526BC"/>
    <w:rsid w:val="00E52A74"/>
    <w:rsid w:val="00E533AA"/>
    <w:rsid w:val="00E54171"/>
    <w:rsid w:val="00E5432B"/>
    <w:rsid w:val="00E545E5"/>
    <w:rsid w:val="00E546D3"/>
    <w:rsid w:val="00E54D65"/>
    <w:rsid w:val="00E56174"/>
    <w:rsid w:val="00E56219"/>
    <w:rsid w:val="00E562A2"/>
    <w:rsid w:val="00E562DF"/>
    <w:rsid w:val="00E566E6"/>
    <w:rsid w:val="00E56A47"/>
    <w:rsid w:val="00E571C6"/>
    <w:rsid w:val="00E577AB"/>
    <w:rsid w:val="00E57C14"/>
    <w:rsid w:val="00E601C9"/>
    <w:rsid w:val="00E604C3"/>
    <w:rsid w:val="00E608C8"/>
    <w:rsid w:val="00E60BE2"/>
    <w:rsid w:val="00E60D55"/>
    <w:rsid w:val="00E60DEC"/>
    <w:rsid w:val="00E60E27"/>
    <w:rsid w:val="00E60F63"/>
    <w:rsid w:val="00E6111D"/>
    <w:rsid w:val="00E611A2"/>
    <w:rsid w:val="00E6199E"/>
    <w:rsid w:val="00E625CC"/>
    <w:rsid w:val="00E62C72"/>
    <w:rsid w:val="00E62E83"/>
    <w:rsid w:val="00E6306A"/>
    <w:rsid w:val="00E6308E"/>
    <w:rsid w:val="00E6321C"/>
    <w:rsid w:val="00E6385C"/>
    <w:rsid w:val="00E639CD"/>
    <w:rsid w:val="00E63EF4"/>
    <w:rsid w:val="00E63F04"/>
    <w:rsid w:val="00E648B3"/>
    <w:rsid w:val="00E65221"/>
    <w:rsid w:val="00E65877"/>
    <w:rsid w:val="00E65DB1"/>
    <w:rsid w:val="00E664B7"/>
    <w:rsid w:val="00E66CE0"/>
    <w:rsid w:val="00E66D95"/>
    <w:rsid w:val="00E67169"/>
    <w:rsid w:val="00E672DD"/>
    <w:rsid w:val="00E67615"/>
    <w:rsid w:val="00E677A9"/>
    <w:rsid w:val="00E67A14"/>
    <w:rsid w:val="00E67A18"/>
    <w:rsid w:val="00E67A85"/>
    <w:rsid w:val="00E67C23"/>
    <w:rsid w:val="00E67FA4"/>
    <w:rsid w:val="00E710FD"/>
    <w:rsid w:val="00E717A3"/>
    <w:rsid w:val="00E72D9C"/>
    <w:rsid w:val="00E72FE5"/>
    <w:rsid w:val="00E73791"/>
    <w:rsid w:val="00E73E71"/>
    <w:rsid w:val="00E743A9"/>
    <w:rsid w:val="00E74CB1"/>
    <w:rsid w:val="00E74D42"/>
    <w:rsid w:val="00E75713"/>
    <w:rsid w:val="00E75735"/>
    <w:rsid w:val="00E75C7A"/>
    <w:rsid w:val="00E75D42"/>
    <w:rsid w:val="00E76027"/>
    <w:rsid w:val="00E761EA"/>
    <w:rsid w:val="00E763C3"/>
    <w:rsid w:val="00E76A5D"/>
    <w:rsid w:val="00E76F92"/>
    <w:rsid w:val="00E77E61"/>
    <w:rsid w:val="00E80101"/>
    <w:rsid w:val="00E8069A"/>
    <w:rsid w:val="00E812F3"/>
    <w:rsid w:val="00E8158A"/>
    <w:rsid w:val="00E826E5"/>
    <w:rsid w:val="00E82D1D"/>
    <w:rsid w:val="00E82F68"/>
    <w:rsid w:val="00E83049"/>
    <w:rsid w:val="00E84410"/>
    <w:rsid w:val="00E84A9F"/>
    <w:rsid w:val="00E84C30"/>
    <w:rsid w:val="00E84E5D"/>
    <w:rsid w:val="00E84F24"/>
    <w:rsid w:val="00E850D2"/>
    <w:rsid w:val="00E85364"/>
    <w:rsid w:val="00E856BD"/>
    <w:rsid w:val="00E8572B"/>
    <w:rsid w:val="00E85C65"/>
    <w:rsid w:val="00E85E81"/>
    <w:rsid w:val="00E8670A"/>
    <w:rsid w:val="00E86904"/>
    <w:rsid w:val="00E86ADB"/>
    <w:rsid w:val="00E874DF"/>
    <w:rsid w:val="00E87B74"/>
    <w:rsid w:val="00E87E96"/>
    <w:rsid w:val="00E90623"/>
    <w:rsid w:val="00E90850"/>
    <w:rsid w:val="00E90FD5"/>
    <w:rsid w:val="00E911FE"/>
    <w:rsid w:val="00E919D7"/>
    <w:rsid w:val="00E922B0"/>
    <w:rsid w:val="00E929A7"/>
    <w:rsid w:val="00E9307D"/>
    <w:rsid w:val="00E9328E"/>
    <w:rsid w:val="00E93B90"/>
    <w:rsid w:val="00E9423E"/>
    <w:rsid w:val="00E94727"/>
    <w:rsid w:val="00E94EAD"/>
    <w:rsid w:val="00E9534F"/>
    <w:rsid w:val="00E95684"/>
    <w:rsid w:val="00E957FF"/>
    <w:rsid w:val="00E95A57"/>
    <w:rsid w:val="00E9607B"/>
    <w:rsid w:val="00E96371"/>
    <w:rsid w:val="00E96C5D"/>
    <w:rsid w:val="00E96E0C"/>
    <w:rsid w:val="00E9746E"/>
    <w:rsid w:val="00E978B3"/>
    <w:rsid w:val="00E97980"/>
    <w:rsid w:val="00E97C40"/>
    <w:rsid w:val="00EA0081"/>
    <w:rsid w:val="00EA088E"/>
    <w:rsid w:val="00EA09BA"/>
    <w:rsid w:val="00EA0C5A"/>
    <w:rsid w:val="00EA0F0E"/>
    <w:rsid w:val="00EA21C4"/>
    <w:rsid w:val="00EA2583"/>
    <w:rsid w:val="00EA25BE"/>
    <w:rsid w:val="00EA2BCA"/>
    <w:rsid w:val="00EA2EC8"/>
    <w:rsid w:val="00EA315B"/>
    <w:rsid w:val="00EA3177"/>
    <w:rsid w:val="00EA33BB"/>
    <w:rsid w:val="00EA3A49"/>
    <w:rsid w:val="00EA4334"/>
    <w:rsid w:val="00EA471A"/>
    <w:rsid w:val="00EA4BBE"/>
    <w:rsid w:val="00EA5D6E"/>
    <w:rsid w:val="00EA699D"/>
    <w:rsid w:val="00EA707A"/>
    <w:rsid w:val="00EA7360"/>
    <w:rsid w:val="00EA7774"/>
    <w:rsid w:val="00EA7A6E"/>
    <w:rsid w:val="00EA7D83"/>
    <w:rsid w:val="00EB09E4"/>
    <w:rsid w:val="00EB10C3"/>
    <w:rsid w:val="00EB18CF"/>
    <w:rsid w:val="00EB1A19"/>
    <w:rsid w:val="00EB1CEC"/>
    <w:rsid w:val="00EB2A13"/>
    <w:rsid w:val="00EB2DC0"/>
    <w:rsid w:val="00EB303A"/>
    <w:rsid w:val="00EB36B3"/>
    <w:rsid w:val="00EB3820"/>
    <w:rsid w:val="00EB4064"/>
    <w:rsid w:val="00EB442B"/>
    <w:rsid w:val="00EB4790"/>
    <w:rsid w:val="00EB58FB"/>
    <w:rsid w:val="00EB5D5C"/>
    <w:rsid w:val="00EB5FB8"/>
    <w:rsid w:val="00EB604E"/>
    <w:rsid w:val="00EB627B"/>
    <w:rsid w:val="00EB6307"/>
    <w:rsid w:val="00EB6593"/>
    <w:rsid w:val="00EB6CEE"/>
    <w:rsid w:val="00EB74A8"/>
    <w:rsid w:val="00EB7B67"/>
    <w:rsid w:val="00EC1984"/>
    <w:rsid w:val="00EC21D0"/>
    <w:rsid w:val="00EC29D6"/>
    <w:rsid w:val="00EC31CA"/>
    <w:rsid w:val="00EC33C2"/>
    <w:rsid w:val="00EC3412"/>
    <w:rsid w:val="00EC34B7"/>
    <w:rsid w:val="00EC3B84"/>
    <w:rsid w:val="00EC3CE2"/>
    <w:rsid w:val="00EC3E50"/>
    <w:rsid w:val="00EC3E8F"/>
    <w:rsid w:val="00EC4230"/>
    <w:rsid w:val="00EC4445"/>
    <w:rsid w:val="00EC4455"/>
    <w:rsid w:val="00EC4654"/>
    <w:rsid w:val="00EC478C"/>
    <w:rsid w:val="00EC47A3"/>
    <w:rsid w:val="00EC47C1"/>
    <w:rsid w:val="00EC5555"/>
    <w:rsid w:val="00EC572D"/>
    <w:rsid w:val="00EC5A11"/>
    <w:rsid w:val="00EC5A91"/>
    <w:rsid w:val="00EC5BE9"/>
    <w:rsid w:val="00EC5E92"/>
    <w:rsid w:val="00EC5F1B"/>
    <w:rsid w:val="00EC6505"/>
    <w:rsid w:val="00EC6CF8"/>
    <w:rsid w:val="00EC6EEB"/>
    <w:rsid w:val="00EC72A2"/>
    <w:rsid w:val="00EC73D4"/>
    <w:rsid w:val="00EC7F7F"/>
    <w:rsid w:val="00ED0330"/>
    <w:rsid w:val="00ED0661"/>
    <w:rsid w:val="00ED1B8E"/>
    <w:rsid w:val="00ED1E66"/>
    <w:rsid w:val="00ED1F84"/>
    <w:rsid w:val="00ED21F5"/>
    <w:rsid w:val="00ED2DCF"/>
    <w:rsid w:val="00ED2DE3"/>
    <w:rsid w:val="00ED2E7D"/>
    <w:rsid w:val="00ED303E"/>
    <w:rsid w:val="00ED325C"/>
    <w:rsid w:val="00ED35F6"/>
    <w:rsid w:val="00ED47E1"/>
    <w:rsid w:val="00ED4951"/>
    <w:rsid w:val="00ED4F1B"/>
    <w:rsid w:val="00ED4FA2"/>
    <w:rsid w:val="00ED50E1"/>
    <w:rsid w:val="00ED5D26"/>
    <w:rsid w:val="00ED633C"/>
    <w:rsid w:val="00ED6691"/>
    <w:rsid w:val="00ED6AE0"/>
    <w:rsid w:val="00ED6BBC"/>
    <w:rsid w:val="00ED70D6"/>
    <w:rsid w:val="00ED7436"/>
    <w:rsid w:val="00ED7AF9"/>
    <w:rsid w:val="00ED7B7E"/>
    <w:rsid w:val="00ED7B81"/>
    <w:rsid w:val="00EE0300"/>
    <w:rsid w:val="00EE04B0"/>
    <w:rsid w:val="00EE05A0"/>
    <w:rsid w:val="00EE08F8"/>
    <w:rsid w:val="00EE0AD0"/>
    <w:rsid w:val="00EE0CA6"/>
    <w:rsid w:val="00EE12A5"/>
    <w:rsid w:val="00EE1628"/>
    <w:rsid w:val="00EE1DF4"/>
    <w:rsid w:val="00EE1E8B"/>
    <w:rsid w:val="00EE21AF"/>
    <w:rsid w:val="00EE39DE"/>
    <w:rsid w:val="00EE4045"/>
    <w:rsid w:val="00EE43C9"/>
    <w:rsid w:val="00EE47D2"/>
    <w:rsid w:val="00EE4DF6"/>
    <w:rsid w:val="00EE4F7D"/>
    <w:rsid w:val="00EE57D0"/>
    <w:rsid w:val="00EE5D59"/>
    <w:rsid w:val="00EE6CDB"/>
    <w:rsid w:val="00EE6DE1"/>
    <w:rsid w:val="00EE7077"/>
    <w:rsid w:val="00EE767F"/>
    <w:rsid w:val="00EE7EFA"/>
    <w:rsid w:val="00EE7F93"/>
    <w:rsid w:val="00EF0010"/>
    <w:rsid w:val="00EF03B7"/>
    <w:rsid w:val="00EF0F46"/>
    <w:rsid w:val="00EF127C"/>
    <w:rsid w:val="00EF1A95"/>
    <w:rsid w:val="00EF217A"/>
    <w:rsid w:val="00EF283B"/>
    <w:rsid w:val="00EF2A54"/>
    <w:rsid w:val="00EF2A86"/>
    <w:rsid w:val="00EF2C63"/>
    <w:rsid w:val="00EF2D28"/>
    <w:rsid w:val="00EF3517"/>
    <w:rsid w:val="00EF355A"/>
    <w:rsid w:val="00EF44D1"/>
    <w:rsid w:val="00EF46BA"/>
    <w:rsid w:val="00EF4AE3"/>
    <w:rsid w:val="00EF5926"/>
    <w:rsid w:val="00EF5E6E"/>
    <w:rsid w:val="00EF60DF"/>
    <w:rsid w:val="00EF60FC"/>
    <w:rsid w:val="00EF6986"/>
    <w:rsid w:val="00EF7CB2"/>
    <w:rsid w:val="00EF7E2B"/>
    <w:rsid w:val="00F00883"/>
    <w:rsid w:val="00F00DD7"/>
    <w:rsid w:val="00F011D7"/>
    <w:rsid w:val="00F01E60"/>
    <w:rsid w:val="00F02070"/>
    <w:rsid w:val="00F026A7"/>
    <w:rsid w:val="00F0276C"/>
    <w:rsid w:val="00F02D39"/>
    <w:rsid w:val="00F0307C"/>
    <w:rsid w:val="00F038C4"/>
    <w:rsid w:val="00F03B49"/>
    <w:rsid w:val="00F04418"/>
    <w:rsid w:val="00F0509F"/>
    <w:rsid w:val="00F051A9"/>
    <w:rsid w:val="00F05274"/>
    <w:rsid w:val="00F058F7"/>
    <w:rsid w:val="00F059F2"/>
    <w:rsid w:val="00F05C60"/>
    <w:rsid w:val="00F06C14"/>
    <w:rsid w:val="00F06EAC"/>
    <w:rsid w:val="00F06F2B"/>
    <w:rsid w:val="00F0700D"/>
    <w:rsid w:val="00F07282"/>
    <w:rsid w:val="00F07615"/>
    <w:rsid w:val="00F077F5"/>
    <w:rsid w:val="00F07A02"/>
    <w:rsid w:val="00F07A45"/>
    <w:rsid w:val="00F07B8B"/>
    <w:rsid w:val="00F07C47"/>
    <w:rsid w:val="00F10D40"/>
    <w:rsid w:val="00F113DC"/>
    <w:rsid w:val="00F1189A"/>
    <w:rsid w:val="00F11C37"/>
    <w:rsid w:val="00F11E2C"/>
    <w:rsid w:val="00F12303"/>
    <w:rsid w:val="00F126E0"/>
    <w:rsid w:val="00F12974"/>
    <w:rsid w:val="00F12AEF"/>
    <w:rsid w:val="00F1316A"/>
    <w:rsid w:val="00F1359D"/>
    <w:rsid w:val="00F136C0"/>
    <w:rsid w:val="00F136F3"/>
    <w:rsid w:val="00F137FF"/>
    <w:rsid w:val="00F13E01"/>
    <w:rsid w:val="00F13F54"/>
    <w:rsid w:val="00F14015"/>
    <w:rsid w:val="00F1494F"/>
    <w:rsid w:val="00F14B63"/>
    <w:rsid w:val="00F14B92"/>
    <w:rsid w:val="00F14C9E"/>
    <w:rsid w:val="00F14CB2"/>
    <w:rsid w:val="00F14F5B"/>
    <w:rsid w:val="00F15EB4"/>
    <w:rsid w:val="00F15EF4"/>
    <w:rsid w:val="00F16098"/>
    <w:rsid w:val="00F1639A"/>
    <w:rsid w:val="00F165ED"/>
    <w:rsid w:val="00F16E26"/>
    <w:rsid w:val="00F1785C"/>
    <w:rsid w:val="00F20016"/>
    <w:rsid w:val="00F203F7"/>
    <w:rsid w:val="00F208EA"/>
    <w:rsid w:val="00F2104C"/>
    <w:rsid w:val="00F21651"/>
    <w:rsid w:val="00F21D3C"/>
    <w:rsid w:val="00F22040"/>
    <w:rsid w:val="00F2253E"/>
    <w:rsid w:val="00F2274B"/>
    <w:rsid w:val="00F22E45"/>
    <w:rsid w:val="00F23033"/>
    <w:rsid w:val="00F23BA9"/>
    <w:rsid w:val="00F23BC1"/>
    <w:rsid w:val="00F2446D"/>
    <w:rsid w:val="00F245F8"/>
    <w:rsid w:val="00F24650"/>
    <w:rsid w:val="00F24E4B"/>
    <w:rsid w:val="00F24E7B"/>
    <w:rsid w:val="00F2508B"/>
    <w:rsid w:val="00F25D94"/>
    <w:rsid w:val="00F262C6"/>
    <w:rsid w:val="00F26507"/>
    <w:rsid w:val="00F267AB"/>
    <w:rsid w:val="00F26AB1"/>
    <w:rsid w:val="00F26F49"/>
    <w:rsid w:val="00F2706B"/>
    <w:rsid w:val="00F274FF"/>
    <w:rsid w:val="00F276EB"/>
    <w:rsid w:val="00F2788D"/>
    <w:rsid w:val="00F2796A"/>
    <w:rsid w:val="00F3036E"/>
    <w:rsid w:val="00F30947"/>
    <w:rsid w:val="00F30E8F"/>
    <w:rsid w:val="00F30FD0"/>
    <w:rsid w:val="00F3107B"/>
    <w:rsid w:val="00F312CC"/>
    <w:rsid w:val="00F3173A"/>
    <w:rsid w:val="00F3190A"/>
    <w:rsid w:val="00F31C3E"/>
    <w:rsid w:val="00F31FEC"/>
    <w:rsid w:val="00F3226A"/>
    <w:rsid w:val="00F32AEA"/>
    <w:rsid w:val="00F32F8B"/>
    <w:rsid w:val="00F332C7"/>
    <w:rsid w:val="00F33316"/>
    <w:rsid w:val="00F3362D"/>
    <w:rsid w:val="00F33886"/>
    <w:rsid w:val="00F33907"/>
    <w:rsid w:val="00F33ADA"/>
    <w:rsid w:val="00F34409"/>
    <w:rsid w:val="00F349AE"/>
    <w:rsid w:val="00F352F0"/>
    <w:rsid w:val="00F359F4"/>
    <w:rsid w:val="00F35A71"/>
    <w:rsid w:val="00F36099"/>
    <w:rsid w:val="00F3637A"/>
    <w:rsid w:val="00F3671B"/>
    <w:rsid w:val="00F36919"/>
    <w:rsid w:val="00F36B27"/>
    <w:rsid w:val="00F370BE"/>
    <w:rsid w:val="00F37459"/>
    <w:rsid w:val="00F37579"/>
    <w:rsid w:val="00F37872"/>
    <w:rsid w:val="00F37A83"/>
    <w:rsid w:val="00F37E17"/>
    <w:rsid w:val="00F37EE9"/>
    <w:rsid w:val="00F405AA"/>
    <w:rsid w:val="00F40918"/>
    <w:rsid w:val="00F4091C"/>
    <w:rsid w:val="00F40C0A"/>
    <w:rsid w:val="00F40C49"/>
    <w:rsid w:val="00F40F00"/>
    <w:rsid w:val="00F40FA8"/>
    <w:rsid w:val="00F41223"/>
    <w:rsid w:val="00F41520"/>
    <w:rsid w:val="00F415F2"/>
    <w:rsid w:val="00F41EAA"/>
    <w:rsid w:val="00F4272E"/>
    <w:rsid w:val="00F429D0"/>
    <w:rsid w:val="00F4302C"/>
    <w:rsid w:val="00F436BA"/>
    <w:rsid w:val="00F4389C"/>
    <w:rsid w:val="00F43B82"/>
    <w:rsid w:val="00F43BCB"/>
    <w:rsid w:val="00F43E7C"/>
    <w:rsid w:val="00F440B5"/>
    <w:rsid w:val="00F44255"/>
    <w:rsid w:val="00F442FD"/>
    <w:rsid w:val="00F44537"/>
    <w:rsid w:val="00F446B5"/>
    <w:rsid w:val="00F44A13"/>
    <w:rsid w:val="00F44BE2"/>
    <w:rsid w:val="00F44CA4"/>
    <w:rsid w:val="00F44E0F"/>
    <w:rsid w:val="00F44E10"/>
    <w:rsid w:val="00F45233"/>
    <w:rsid w:val="00F455F8"/>
    <w:rsid w:val="00F4562A"/>
    <w:rsid w:val="00F45671"/>
    <w:rsid w:val="00F45F27"/>
    <w:rsid w:val="00F46758"/>
    <w:rsid w:val="00F46B99"/>
    <w:rsid w:val="00F47084"/>
    <w:rsid w:val="00F502F5"/>
    <w:rsid w:val="00F51180"/>
    <w:rsid w:val="00F51271"/>
    <w:rsid w:val="00F51275"/>
    <w:rsid w:val="00F512FF"/>
    <w:rsid w:val="00F517A0"/>
    <w:rsid w:val="00F52018"/>
    <w:rsid w:val="00F52347"/>
    <w:rsid w:val="00F52B38"/>
    <w:rsid w:val="00F5335B"/>
    <w:rsid w:val="00F535EF"/>
    <w:rsid w:val="00F536C6"/>
    <w:rsid w:val="00F53DC5"/>
    <w:rsid w:val="00F542BB"/>
    <w:rsid w:val="00F5463E"/>
    <w:rsid w:val="00F54947"/>
    <w:rsid w:val="00F54976"/>
    <w:rsid w:val="00F54BB2"/>
    <w:rsid w:val="00F54E80"/>
    <w:rsid w:val="00F55119"/>
    <w:rsid w:val="00F554F9"/>
    <w:rsid w:val="00F55B63"/>
    <w:rsid w:val="00F55C8F"/>
    <w:rsid w:val="00F55D10"/>
    <w:rsid w:val="00F561D2"/>
    <w:rsid w:val="00F5731E"/>
    <w:rsid w:val="00F574CA"/>
    <w:rsid w:val="00F575BF"/>
    <w:rsid w:val="00F5766E"/>
    <w:rsid w:val="00F60C10"/>
    <w:rsid w:val="00F615D4"/>
    <w:rsid w:val="00F61C6D"/>
    <w:rsid w:val="00F6256A"/>
    <w:rsid w:val="00F62AA1"/>
    <w:rsid w:val="00F62BBE"/>
    <w:rsid w:val="00F63063"/>
    <w:rsid w:val="00F635D5"/>
    <w:rsid w:val="00F63B0C"/>
    <w:rsid w:val="00F6407A"/>
    <w:rsid w:val="00F641F5"/>
    <w:rsid w:val="00F643CE"/>
    <w:rsid w:val="00F645F8"/>
    <w:rsid w:val="00F64C91"/>
    <w:rsid w:val="00F65508"/>
    <w:rsid w:val="00F6590A"/>
    <w:rsid w:val="00F65CFB"/>
    <w:rsid w:val="00F665B1"/>
    <w:rsid w:val="00F66E44"/>
    <w:rsid w:val="00F67073"/>
    <w:rsid w:val="00F670CA"/>
    <w:rsid w:val="00F67AB8"/>
    <w:rsid w:val="00F67B53"/>
    <w:rsid w:val="00F67E95"/>
    <w:rsid w:val="00F70056"/>
    <w:rsid w:val="00F7018A"/>
    <w:rsid w:val="00F70348"/>
    <w:rsid w:val="00F70EFA"/>
    <w:rsid w:val="00F71279"/>
    <w:rsid w:val="00F7166A"/>
    <w:rsid w:val="00F72075"/>
    <w:rsid w:val="00F7276F"/>
    <w:rsid w:val="00F727CA"/>
    <w:rsid w:val="00F731C3"/>
    <w:rsid w:val="00F73B5E"/>
    <w:rsid w:val="00F742B7"/>
    <w:rsid w:val="00F7460E"/>
    <w:rsid w:val="00F74B6D"/>
    <w:rsid w:val="00F74FA2"/>
    <w:rsid w:val="00F75514"/>
    <w:rsid w:val="00F7584E"/>
    <w:rsid w:val="00F75BE7"/>
    <w:rsid w:val="00F76D25"/>
    <w:rsid w:val="00F76E75"/>
    <w:rsid w:val="00F77F8C"/>
    <w:rsid w:val="00F805D9"/>
    <w:rsid w:val="00F80C8C"/>
    <w:rsid w:val="00F80FAB"/>
    <w:rsid w:val="00F810BB"/>
    <w:rsid w:val="00F8236C"/>
    <w:rsid w:val="00F83504"/>
    <w:rsid w:val="00F83910"/>
    <w:rsid w:val="00F83BA5"/>
    <w:rsid w:val="00F84DB1"/>
    <w:rsid w:val="00F85095"/>
    <w:rsid w:val="00F85333"/>
    <w:rsid w:val="00F85615"/>
    <w:rsid w:val="00F85627"/>
    <w:rsid w:val="00F85B14"/>
    <w:rsid w:val="00F862D5"/>
    <w:rsid w:val="00F87072"/>
    <w:rsid w:val="00F9000A"/>
    <w:rsid w:val="00F900A8"/>
    <w:rsid w:val="00F9055E"/>
    <w:rsid w:val="00F91380"/>
    <w:rsid w:val="00F91C74"/>
    <w:rsid w:val="00F9245F"/>
    <w:rsid w:val="00F92CA5"/>
    <w:rsid w:val="00F92FA3"/>
    <w:rsid w:val="00F93581"/>
    <w:rsid w:val="00F94337"/>
    <w:rsid w:val="00F94588"/>
    <w:rsid w:val="00F94BEA"/>
    <w:rsid w:val="00F95257"/>
    <w:rsid w:val="00F952B7"/>
    <w:rsid w:val="00F95723"/>
    <w:rsid w:val="00F957F8"/>
    <w:rsid w:val="00F958AF"/>
    <w:rsid w:val="00F95E2B"/>
    <w:rsid w:val="00F95FD3"/>
    <w:rsid w:val="00F960F1"/>
    <w:rsid w:val="00F96193"/>
    <w:rsid w:val="00F961AF"/>
    <w:rsid w:val="00F96650"/>
    <w:rsid w:val="00F966D0"/>
    <w:rsid w:val="00F96A1D"/>
    <w:rsid w:val="00F96B22"/>
    <w:rsid w:val="00F978BE"/>
    <w:rsid w:val="00FA066C"/>
    <w:rsid w:val="00FA0EC7"/>
    <w:rsid w:val="00FA1210"/>
    <w:rsid w:val="00FA16AF"/>
    <w:rsid w:val="00FA18AC"/>
    <w:rsid w:val="00FA29C0"/>
    <w:rsid w:val="00FA33D1"/>
    <w:rsid w:val="00FA370E"/>
    <w:rsid w:val="00FA3792"/>
    <w:rsid w:val="00FA4395"/>
    <w:rsid w:val="00FA4615"/>
    <w:rsid w:val="00FA4D30"/>
    <w:rsid w:val="00FA534E"/>
    <w:rsid w:val="00FA59B3"/>
    <w:rsid w:val="00FA5DEB"/>
    <w:rsid w:val="00FA5FF4"/>
    <w:rsid w:val="00FA6027"/>
    <w:rsid w:val="00FA6A7C"/>
    <w:rsid w:val="00FA72EC"/>
    <w:rsid w:val="00FA7B4B"/>
    <w:rsid w:val="00FA7FFE"/>
    <w:rsid w:val="00FB099D"/>
    <w:rsid w:val="00FB18D7"/>
    <w:rsid w:val="00FB1E8E"/>
    <w:rsid w:val="00FB211A"/>
    <w:rsid w:val="00FB2AE1"/>
    <w:rsid w:val="00FB2D95"/>
    <w:rsid w:val="00FB2FF1"/>
    <w:rsid w:val="00FB38EE"/>
    <w:rsid w:val="00FB3BF1"/>
    <w:rsid w:val="00FB3C8B"/>
    <w:rsid w:val="00FB4595"/>
    <w:rsid w:val="00FB495D"/>
    <w:rsid w:val="00FB4C85"/>
    <w:rsid w:val="00FB4FBC"/>
    <w:rsid w:val="00FB5561"/>
    <w:rsid w:val="00FB5AED"/>
    <w:rsid w:val="00FB5B6B"/>
    <w:rsid w:val="00FB626A"/>
    <w:rsid w:val="00FB630C"/>
    <w:rsid w:val="00FB712A"/>
    <w:rsid w:val="00FB75B3"/>
    <w:rsid w:val="00FB7D65"/>
    <w:rsid w:val="00FC007B"/>
    <w:rsid w:val="00FC04EE"/>
    <w:rsid w:val="00FC09E2"/>
    <w:rsid w:val="00FC1094"/>
    <w:rsid w:val="00FC1426"/>
    <w:rsid w:val="00FC1502"/>
    <w:rsid w:val="00FC15F9"/>
    <w:rsid w:val="00FC1CD4"/>
    <w:rsid w:val="00FC1E71"/>
    <w:rsid w:val="00FC2663"/>
    <w:rsid w:val="00FC28B0"/>
    <w:rsid w:val="00FC2D42"/>
    <w:rsid w:val="00FC2E47"/>
    <w:rsid w:val="00FC2ED3"/>
    <w:rsid w:val="00FC34F7"/>
    <w:rsid w:val="00FC3F95"/>
    <w:rsid w:val="00FC425E"/>
    <w:rsid w:val="00FC4283"/>
    <w:rsid w:val="00FC4CF0"/>
    <w:rsid w:val="00FC4FF7"/>
    <w:rsid w:val="00FC5221"/>
    <w:rsid w:val="00FC577D"/>
    <w:rsid w:val="00FC5888"/>
    <w:rsid w:val="00FC679A"/>
    <w:rsid w:val="00FC6834"/>
    <w:rsid w:val="00FC6E49"/>
    <w:rsid w:val="00FC6F96"/>
    <w:rsid w:val="00FC716B"/>
    <w:rsid w:val="00FC731D"/>
    <w:rsid w:val="00FC7461"/>
    <w:rsid w:val="00FC7A8C"/>
    <w:rsid w:val="00FC7C24"/>
    <w:rsid w:val="00FC7EDC"/>
    <w:rsid w:val="00FD0242"/>
    <w:rsid w:val="00FD0E19"/>
    <w:rsid w:val="00FD0E74"/>
    <w:rsid w:val="00FD0F21"/>
    <w:rsid w:val="00FD1A53"/>
    <w:rsid w:val="00FD2363"/>
    <w:rsid w:val="00FD2831"/>
    <w:rsid w:val="00FD29E7"/>
    <w:rsid w:val="00FD2A13"/>
    <w:rsid w:val="00FD2EAC"/>
    <w:rsid w:val="00FD3691"/>
    <w:rsid w:val="00FD3AC2"/>
    <w:rsid w:val="00FD47B1"/>
    <w:rsid w:val="00FD57B4"/>
    <w:rsid w:val="00FD5D83"/>
    <w:rsid w:val="00FD73B5"/>
    <w:rsid w:val="00FD756B"/>
    <w:rsid w:val="00FE023F"/>
    <w:rsid w:val="00FE03F5"/>
    <w:rsid w:val="00FE0A73"/>
    <w:rsid w:val="00FE0BFB"/>
    <w:rsid w:val="00FE0D35"/>
    <w:rsid w:val="00FE15D9"/>
    <w:rsid w:val="00FE1948"/>
    <w:rsid w:val="00FE23B7"/>
    <w:rsid w:val="00FE2A69"/>
    <w:rsid w:val="00FE2B3F"/>
    <w:rsid w:val="00FE2F90"/>
    <w:rsid w:val="00FE3E2B"/>
    <w:rsid w:val="00FE44B7"/>
    <w:rsid w:val="00FE457B"/>
    <w:rsid w:val="00FE4989"/>
    <w:rsid w:val="00FE4AA4"/>
    <w:rsid w:val="00FE5561"/>
    <w:rsid w:val="00FE5945"/>
    <w:rsid w:val="00FE62F9"/>
    <w:rsid w:val="00FE714E"/>
    <w:rsid w:val="00FE716B"/>
    <w:rsid w:val="00FE73DD"/>
    <w:rsid w:val="00FE7FA1"/>
    <w:rsid w:val="00FF01CE"/>
    <w:rsid w:val="00FF0331"/>
    <w:rsid w:val="00FF04F1"/>
    <w:rsid w:val="00FF17EE"/>
    <w:rsid w:val="00FF180F"/>
    <w:rsid w:val="00FF1F68"/>
    <w:rsid w:val="00FF2024"/>
    <w:rsid w:val="00FF21E1"/>
    <w:rsid w:val="00FF246E"/>
    <w:rsid w:val="00FF2B98"/>
    <w:rsid w:val="00FF2D4D"/>
    <w:rsid w:val="00FF355C"/>
    <w:rsid w:val="00FF3C2D"/>
    <w:rsid w:val="00FF3FB9"/>
    <w:rsid w:val="00FF3FD5"/>
    <w:rsid w:val="00FF449A"/>
    <w:rsid w:val="00FF55A2"/>
    <w:rsid w:val="00FF5784"/>
    <w:rsid w:val="00FF61B8"/>
    <w:rsid w:val="00FF6203"/>
    <w:rsid w:val="00FF63AB"/>
    <w:rsid w:val="00FF6632"/>
    <w:rsid w:val="00FF6709"/>
    <w:rsid w:val="00FF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A0644"/>
  <w15:docId w15:val="{3FBB4BD0-DFB0-4D15-8E96-C9E8EB9CA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8AB"/>
  </w:style>
  <w:style w:type="paragraph" w:styleId="Heading1">
    <w:name w:val="heading 1"/>
    <w:basedOn w:val="Normal"/>
    <w:next w:val="Normal"/>
    <w:link w:val="Heading1Char"/>
    <w:uiPriority w:val="9"/>
    <w:qFormat/>
    <w:rsid w:val="009B287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87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8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28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7E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B57A31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57A31"/>
    <w:pPr>
      <w:ind w:left="720"/>
      <w:contextualSpacing/>
    </w:pPr>
    <w:rPr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9B287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E36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367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E367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35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010BD"/>
    <w:pPr>
      <w:spacing w:after="100"/>
      <w:ind w:left="440"/>
    </w:pPr>
  </w:style>
  <w:style w:type="paragraph" w:customStyle="1" w:styleId="Default">
    <w:name w:val="Default"/>
    <w:rsid w:val="00FB626A"/>
    <w:pPr>
      <w:autoSpaceDE w:val="0"/>
      <w:autoSpaceDN w:val="0"/>
      <w:adjustRightInd w:val="0"/>
      <w:spacing w:after="0" w:line="240" w:lineRule="auto"/>
    </w:pPr>
    <w:rPr>
      <w:rFonts w:ascii="Khmer OS Muol" w:eastAsia="Calibri" w:hAnsi="Khmer OS Muol" w:cs="Khmer OS Muo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521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521"/>
    <w:rPr>
      <w:szCs w:val="22"/>
      <w:lang w:bidi="ar-SA"/>
    </w:rPr>
  </w:style>
  <w:style w:type="paragraph" w:styleId="Caption">
    <w:name w:val="caption"/>
    <w:basedOn w:val="Normal"/>
    <w:next w:val="Normal"/>
    <w:uiPriority w:val="35"/>
    <w:unhideWhenUsed/>
    <w:qFormat/>
    <w:rsid w:val="009B287E"/>
    <w:pPr>
      <w:spacing w:line="240" w:lineRule="auto"/>
    </w:pPr>
    <w:rPr>
      <w:b/>
      <w:bCs/>
      <w:smallCaps/>
      <w:color w:val="44546A" w:themeColor="text2"/>
    </w:rPr>
  </w:style>
  <w:style w:type="paragraph" w:styleId="TableofFigures">
    <w:name w:val="table of figures"/>
    <w:basedOn w:val="Normal"/>
    <w:next w:val="Normal"/>
    <w:uiPriority w:val="99"/>
    <w:unhideWhenUsed/>
    <w:rsid w:val="0021461F"/>
    <w:pPr>
      <w:spacing w:after="0"/>
    </w:pPr>
  </w:style>
  <w:style w:type="paragraph" w:styleId="BalloonText">
    <w:name w:val="Balloon Text"/>
    <w:basedOn w:val="Normal"/>
    <w:link w:val="BalloonTextChar"/>
    <w:uiPriority w:val="99"/>
    <w:unhideWhenUsed/>
    <w:rsid w:val="008C12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C1230"/>
    <w:rPr>
      <w:rFonts w:ascii="Segoe UI" w:hAnsi="Segoe UI" w:cs="Segoe UI"/>
      <w:sz w:val="18"/>
      <w:szCs w:val="18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7E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7E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7E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7E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7E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customStyle="1" w:styleId="Heading11">
    <w:name w:val="Heading 11"/>
    <w:basedOn w:val="Normal"/>
    <w:next w:val="Normal"/>
    <w:uiPriority w:val="9"/>
    <w:qFormat/>
    <w:rsid w:val="00487DF2"/>
    <w:pPr>
      <w:pBdr>
        <w:top w:val="single" w:sz="8" w:space="0" w:color="71685A"/>
        <w:left w:val="single" w:sz="8" w:space="0" w:color="71685A"/>
        <w:bottom w:val="single" w:sz="8" w:space="0" w:color="71685A"/>
        <w:right w:val="single" w:sz="8" w:space="0" w:color="71685A"/>
      </w:pBdr>
      <w:shd w:val="clear" w:color="auto" w:fill="E3E0DC"/>
      <w:spacing w:before="480" w:after="100" w:line="269" w:lineRule="auto"/>
      <w:contextualSpacing/>
      <w:outlineLvl w:val="0"/>
    </w:pPr>
    <w:rPr>
      <w:rFonts w:ascii="Cambria" w:eastAsia="Times New Roman" w:hAnsi="Cambria" w:cs="MoolBoran"/>
      <w:b/>
      <w:bCs/>
      <w:i/>
      <w:iCs/>
      <w:color w:val="38332C"/>
      <w:sz w:val="20"/>
      <w:szCs w:val="20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487DF2"/>
    <w:pPr>
      <w:pBdr>
        <w:top w:val="single" w:sz="4" w:space="0" w:color="71685A"/>
        <w:left w:val="single" w:sz="48" w:space="2" w:color="71685A"/>
        <w:bottom w:val="single" w:sz="4" w:space="0" w:color="71685A"/>
        <w:right w:val="single" w:sz="4" w:space="4" w:color="71685A"/>
      </w:pBdr>
      <w:spacing w:before="200" w:after="100" w:line="269" w:lineRule="auto"/>
      <w:ind w:left="144"/>
      <w:contextualSpacing/>
      <w:outlineLvl w:val="1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487DF2"/>
    <w:pPr>
      <w:pBdr>
        <w:left w:val="single" w:sz="48" w:space="2" w:color="71685A"/>
        <w:bottom w:val="single" w:sz="4" w:space="0" w:color="71685A"/>
      </w:pBdr>
      <w:spacing w:before="200" w:after="100" w:line="240" w:lineRule="auto"/>
      <w:ind w:left="144"/>
      <w:contextualSpacing/>
      <w:outlineLvl w:val="2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41">
    <w:name w:val="Heading 41"/>
    <w:basedOn w:val="Normal"/>
    <w:next w:val="Normal"/>
    <w:uiPriority w:val="9"/>
    <w:unhideWhenUsed/>
    <w:qFormat/>
    <w:rsid w:val="00487DF2"/>
    <w:pPr>
      <w:pBdr>
        <w:left w:val="single" w:sz="4" w:space="2" w:color="71685A"/>
        <w:bottom w:val="single" w:sz="4" w:space="2" w:color="71685A"/>
      </w:pBdr>
      <w:spacing w:before="200" w:after="100" w:line="240" w:lineRule="auto"/>
      <w:ind w:left="86"/>
      <w:contextualSpacing/>
      <w:outlineLvl w:val="3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487DF2"/>
    <w:pPr>
      <w:pBdr>
        <w:left w:val="dotted" w:sz="4" w:space="2" w:color="71685A"/>
        <w:bottom w:val="dotted" w:sz="4" w:space="2" w:color="71685A"/>
      </w:pBdr>
      <w:spacing w:before="200" w:after="100" w:line="240" w:lineRule="auto"/>
      <w:ind w:left="86"/>
      <w:contextualSpacing/>
      <w:outlineLvl w:val="4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487DF2"/>
    <w:pPr>
      <w:pBdr>
        <w:bottom w:val="single" w:sz="4" w:space="2" w:color="C8C3BA"/>
      </w:pBdr>
      <w:spacing w:before="200" w:after="100" w:line="240" w:lineRule="auto"/>
      <w:contextualSpacing/>
      <w:outlineLvl w:val="5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87DF2"/>
    <w:pPr>
      <w:pBdr>
        <w:bottom w:val="dotted" w:sz="4" w:space="2" w:color="ADA598"/>
      </w:pBdr>
      <w:spacing w:before="200" w:after="100" w:line="240" w:lineRule="auto"/>
      <w:contextualSpacing/>
      <w:outlineLvl w:val="6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7"/>
    </w:pPr>
    <w:rPr>
      <w:rFonts w:ascii="Cambria" w:eastAsia="Times New Roman" w:hAnsi="Cambria" w:cs="MoolBoran"/>
      <w:i/>
      <w:iCs/>
      <w:color w:val="71685A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8"/>
    </w:pPr>
    <w:rPr>
      <w:rFonts w:ascii="Cambria" w:eastAsia="Times New Roman" w:hAnsi="Cambria" w:cs="MoolBoran"/>
      <w:i/>
      <w:iCs/>
      <w:color w:val="71685A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487DF2"/>
  </w:style>
  <w:style w:type="paragraph" w:customStyle="1" w:styleId="Caption1">
    <w:name w:val="Caption1"/>
    <w:basedOn w:val="Normal"/>
    <w:next w:val="Normal"/>
    <w:uiPriority w:val="35"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paragraph" w:customStyle="1" w:styleId="Title1">
    <w:name w:val="Title1"/>
    <w:basedOn w:val="Normal"/>
    <w:next w:val="Normal"/>
    <w:uiPriority w:val="10"/>
    <w:qFormat/>
    <w:rsid w:val="00487DF2"/>
    <w:pPr>
      <w:pBdr>
        <w:top w:val="single" w:sz="48" w:space="0" w:color="71685A"/>
        <w:bottom w:val="single" w:sz="48" w:space="0" w:color="71685A"/>
      </w:pBdr>
      <w:shd w:val="clear" w:color="auto" w:fill="71685A"/>
      <w:spacing w:after="0" w:line="240" w:lineRule="auto"/>
      <w:jc w:val="center"/>
    </w:pPr>
    <w:rPr>
      <w:rFonts w:ascii="Cambria" w:eastAsia="Times New Roman" w:hAnsi="Cambria" w:cs="MoolBoran"/>
      <w:i/>
      <w:iCs/>
      <w:color w:val="FFFFFF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B287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Subtitle1">
    <w:name w:val="Subtitle1"/>
    <w:basedOn w:val="Normal"/>
    <w:next w:val="Normal"/>
    <w:uiPriority w:val="11"/>
    <w:qFormat/>
    <w:rsid w:val="00487DF2"/>
    <w:pPr>
      <w:pBdr>
        <w:bottom w:val="dotted" w:sz="8" w:space="10" w:color="71685A"/>
      </w:pBdr>
      <w:spacing w:before="200" w:after="900" w:line="240" w:lineRule="auto"/>
      <w:jc w:val="center"/>
    </w:pPr>
    <w:rPr>
      <w:rFonts w:ascii="Cambria" w:eastAsia="Times New Roman" w:hAnsi="Cambria" w:cs="MoolBoran"/>
      <w:i/>
      <w:iCs/>
      <w:color w:val="38332C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B287E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B287E"/>
    <w:rPr>
      <w:b/>
      <w:bCs/>
    </w:rPr>
  </w:style>
  <w:style w:type="character" w:customStyle="1" w:styleId="Emphasis1">
    <w:name w:val="Emphasis1"/>
    <w:uiPriority w:val="20"/>
    <w:qFormat/>
    <w:rsid w:val="00487DF2"/>
    <w:rPr>
      <w:rFonts w:ascii="Cambria" w:eastAsia="Times New Roman" w:hAnsi="Cambria" w:cs="MoolBoran"/>
      <w:b/>
      <w:bCs/>
      <w:i/>
      <w:iCs/>
      <w:color w:val="71685A"/>
      <w:bdr w:val="single" w:sz="18" w:space="0" w:color="E3E0DC"/>
      <w:shd w:val="clear" w:color="auto" w:fill="E3E0DC"/>
    </w:rPr>
  </w:style>
  <w:style w:type="paragraph" w:styleId="NoSpacing">
    <w:name w:val="No Spacing"/>
    <w:uiPriority w:val="1"/>
    <w:qFormat/>
    <w:rsid w:val="009B287E"/>
    <w:pPr>
      <w:spacing w:after="0" w:line="240" w:lineRule="auto"/>
    </w:pPr>
  </w:style>
  <w:style w:type="paragraph" w:customStyle="1" w:styleId="Quote1">
    <w:name w:val="Quote1"/>
    <w:basedOn w:val="Normal"/>
    <w:next w:val="Normal"/>
    <w:uiPriority w:val="29"/>
    <w:qFormat/>
    <w:rsid w:val="00487DF2"/>
    <w:pPr>
      <w:spacing w:after="200" w:line="288" w:lineRule="auto"/>
    </w:pPr>
    <w:rPr>
      <w:rFonts w:ascii="Calibri" w:eastAsia="Calibri" w:hAnsi="Calibri" w:cs="DaunPenh"/>
      <w:color w:val="544D43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B287E"/>
    <w:rPr>
      <w:color w:val="44546A" w:themeColor="text2"/>
      <w:sz w:val="24"/>
      <w:szCs w:val="24"/>
    </w:rPr>
  </w:style>
  <w:style w:type="paragraph" w:customStyle="1" w:styleId="IntenseQuote1">
    <w:name w:val="Intense Quote1"/>
    <w:basedOn w:val="Normal"/>
    <w:next w:val="Normal"/>
    <w:uiPriority w:val="30"/>
    <w:qFormat/>
    <w:rsid w:val="00487DF2"/>
    <w:pPr>
      <w:pBdr>
        <w:top w:val="dotted" w:sz="8" w:space="10" w:color="71685A"/>
        <w:bottom w:val="dotted" w:sz="8" w:space="10" w:color="71685A"/>
      </w:pBdr>
      <w:spacing w:after="200" w:line="300" w:lineRule="auto"/>
      <w:ind w:left="2160" w:right="2160"/>
      <w:jc w:val="center"/>
    </w:pPr>
    <w:rPr>
      <w:rFonts w:ascii="Cambria" w:eastAsia="Times New Roman" w:hAnsi="Cambria" w:cs="MoolBoran"/>
      <w:b/>
      <w:bCs/>
      <w:i/>
      <w:iCs/>
      <w:color w:val="71685A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7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SubtleEmphasis1">
    <w:name w:val="Subtle Emphasis1"/>
    <w:uiPriority w:val="19"/>
    <w:qFormat/>
    <w:rsid w:val="00487DF2"/>
    <w:rPr>
      <w:rFonts w:ascii="Cambria" w:eastAsia="Times New Roman" w:hAnsi="Cambria" w:cs="MoolBoran"/>
      <w:i/>
      <w:iCs/>
      <w:color w:val="71685A"/>
    </w:rPr>
  </w:style>
  <w:style w:type="character" w:customStyle="1" w:styleId="IntenseEmphasis1">
    <w:name w:val="Intense Emphasis1"/>
    <w:uiPriority w:val="21"/>
    <w:qFormat/>
    <w:rsid w:val="00487DF2"/>
    <w:rPr>
      <w:rFonts w:ascii="Cambria" w:eastAsia="Times New Roman" w:hAnsi="Cambria" w:cs="MoolBoran"/>
      <w:b/>
      <w:bCs/>
      <w:i/>
      <w:iCs/>
      <w:dstrike w:val="0"/>
      <w:color w:val="FFFFFF"/>
      <w:bdr w:val="single" w:sz="18" w:space="0" w:color="71685A"/>
      <w:shd w:val="clear" w:color="auto" w:fill="71685A"/>
      <w:vertAlign w:val="baseline"/>
    </w:rPr>
  </w:style>
  <w:style w:type="character" w:customStyle="1" w:styleId="SubtleReference1">
    <w:name w:val="Subtle Reference1"/>
    <w:uiPriority w:val="31"/>
    <w:qFormat/>
    <w:rsid w:val="00487DF2"/>
    <w:rPr>
      <w:i/>
      <w:iCs/>
      <w:smallCaps/>
      <w:color w:val="71685A"/>
      <w:u w:color="71685A"/>
    </w:rPr>
  </w:style>
  <w:style w:type="character" w:customStyle="1" w:styleId="IntenseReference1">
    <w:name w:val="Intense Reference1"/>
    <w:uiPriority w:val="32"/>
    <w:qFormat/>
    <w:rsid w:val="00487DF2"/>
    <w:rPr>
      <w:b/>
      <w:bCs/>
      <w:i/>
      <w:iCs/>
      <w:smallCaps/>
      <w:color w:val="71685A"/>
      <w:u w:color="71685A"/>
    </w:rPr>
  </w:style>
  <w:style w:type="character" w:customStyle="1" w:styleId="BookTitle1">
    <w:name w:val="Book Title1"/>
    <w:uiPriority w:val="33"/>
    <w:qFormat/>
    <w:rsid w:val="00487DF2"/>
    <w:rPr>
      <w:rFonts w:ascii="Cambria" w:eastAsia="Times New Roman" w:hAnsi="Cambria" w:cs="MoolBoran"/>
      <w:b/>
      <w:bCs/>
      <w:i/>
      <w:iCs/>
      <w:smallCaps/>
      <w:color w:val="544D43"/>
      <w:u w:val="single"/>
    </w:rPr>
  </w:style>
  <w:style w:type="character" w:customStyle="1" w:styleId="Heading1Char1">
    <w:name w:val="Heading 1 Char1"/>
    <w:basedOn w:val="DefaultParagraphFont"/>
    <w:uiPriority w:val="9"/>
    <w:rsid w:val="00487DF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45"/>
    </w:rPr>
  </w:style>
  <w:style w:type="character" w:styleId="PlaceholderText">
    <w:name w:val="Placeholder Text"/>
    <w:basedOn w:val="DefaultParagraphFont"/>
    <w:uiPriority w:val="99"/>
    <w:semiHidden/>
    <w:rsid w:val="00487DF2"/>
    <w:rPr>
      <w:color w:val="808080"/>
    </w:rPr>
  </w:style>
  <w:style w:type="table" w:customStyle="1" w:styleId="PlainTable41">
    <w:name w:val="Plain Table 4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Heading2Char1">
    <w:name w:val="Heading 2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6"/>
      <w:szCs w:val="42"/>
    </w:rPr>
  </w:style>
  <w:style w:type="character" w:customStyle="1" w:styleId="Heading3Char1">
    <w:name w:val="Heading 3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2"/>
      <w:szCs w:val="36"/>
    </w:rPr>
  </w:style>
  <w:style w:type="character" w:customStyle="1" w:styleId="Heading4Char1">
    <w:name w:val="Heading 4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36"/>
    </w:rPr>
  </w:style>
  <w:style w:type="character" w:customStyle="1" w:styleId="Heading5Char1">
    <w:name w:val="Heading 5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1F4D78" w:themeColor="accent1" w:themeShade="7F"/>
      <w:sz w:val="22"/>
      <w:szCs w:val="36"/>
    </w:rPr>
  </w:style>
  <w:style w:type="character" w:customStyle="1" w:styleId="Heading6Char1">
    <w:name w:val="Heading 6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36"/>
    </w:rPr>
  </w:style>
  <w:style w:type="character" w:customStyle="1" w:styleId="Heading7Char1">
    <w:name w:val="Heading 7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36"/>
    </w:rPr>
  </w:style>
  <w:style w:type="character" w:customStyle="1" w:styleId="Heading8Char1">
    <w:name w:val="Heading 8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404040" w:themeColor="text1" w:themeTint="BF"/>
      <w:szCs w:val="32"/>
    </w:rPr>
  </w:style>
  <w:style w:type="character" w:customStyle="1" w:styleId="Heading9Char1">
    <w:name w:val="Heading 9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B287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DefaultParagraphFont"/>
    <w:uiPriority w:val="10"/>
    <w:rsid w:val="00487DF2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7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487DF2"/>
    <w:rPr>
      <w:rFonts w:eastAsiaTheme="minorEastAsia"/>
      <w:color w:val="5A5A5A" w:themeColor="text1" w:themeTint="A5"/>
      <w:spacing w:val="15"/>
      <w:szCs w:val="22"/>
      <w:lang w:bidi="ar-SA"/>
    </w:rPr>
  </w:style>
  <w:style w:type="character" w:styleId="Emphasis">
    <w:name w:val="Emphasis"/>
    <w:basedOn w:val="DefaultParagraphFont"/>
    <w:uiPriority w:val="20"/>
    <w:qFormat/>
    <w:rsid w:val="009B287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9B287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1">
    <w:name w:val="Quote Char1"/>
    <w:basedOn w:val="DefaultParagraphFont"/>
    <w:uiPriority w:val="29"/>
    <w:rsid w:val="00487DF2"/>
    <w:rPr>
      <w:i/>
      <w:iCs/>
      <w:color w:val="404040" w:themeColor="text1" w:themeTint="BF"/>
      <w:szCs w:val="22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7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1">
    <w:name w:val="Intense Quote Char1"/>
    <w:basedOn w:val="DefaultParagraphFont"/>
    <w:uiPriority w:val="30"/>
    <w:rsid w:val="00487DF2"/>
    <w:rPr>
      <w:i/>
      <w:iCs/>
      <w:color w:val="5B9BD5" w:themeColor="accent1"/>
      <w:szCs w:val="22"/>
      <w:lang w:bidi="ar-SA"/>
    </w:rPr>
  </w:style>
  <w:style w:type="character" w:styleId="SubtleEmphasis">
    <w:name w:val="Subtle Emphasis"/>
    <w:basedOn w:val="DefaultParagraphFont"/>
    <w:uiPriority w:val="19"/>
    <w:qFormat/>
    <w:rsid w:val="009B287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B287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B287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B287E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B287E"/>
    <w:rPr>
      <w:b/>
      <w:bCs/>
      <w:smallCaps/>
      <w:spacing w:val="10"/>
    </w:rPr>
  </w:style>
  <w:style w:type="numbering" w:customStyle="1" w:styleId="NoList2">
    <w:name w:val="No List2"/>
    <w:next w:val="NoList"/>
    <w:uiPriority w:val="99"/>
    <w:semiHidden/>
    <w:unhideWhenUsed/>
    <w:rsid w:val="00487DF2"/>
  </w:style>
  <w:style w:type="paragraph" w:customStyle="1" w:styleId="Caption2">
    <w:name w:val="Caption2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PlainTable411">
    <w:name w:val="Plain Table 41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">
    <w:name w:val="Table Grid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487DF2"/>
  </w:style>
  <w:style w:type="paragraph" w:customStyle="1" w:styleId="Caption3">
    <w:name w:val="Caption3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3">
    <w:name w:val="Table Grid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">
    <w:name w:val="Plain Table 412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">
    <w:name w:val="No List4"/>
    <w:next w:val="NoList"/>
    <w:uiPriority w:val="99"/>
    <w:semiHidden/>
    <w:unhideWhenUsed/>
    <w:rsid w:val="00487DF2"/>
  </w:style>
  <w:style w:type="paragraph" w:customStyle="1" w:styleId="Caption4">
    <w:name w:val="Caption4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4">
    <w:name w:val="Table Grid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487DF2"/>
  </w:style>
  <w:style w:type="paragraph" w:customStyle="1" w:styleId="Caption5">
    <w:name w:val="Caption5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5">
    <w:name w:val="Table Grid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NoList"/>
    <w:uiPriority w:val="99"/>
    <w:semiHidden/>
    <w:unhideWhenUsed/>
    <w:rsid w:val="00487DF2"/>
  </w:style>
  <w:style w:type="paragraph" w:customStyle="1" w:styleId="Caption6">
    <w:name w:val="Caption6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6">
    <w:name w:val="Table Grid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uiPriority w:val="99"/>
    <w:semiHidden/>
    <w:unhideWhenUsed/>
    <w:rsid w:val="00487DF2"/>
  </w:style>
  <w:style w:type="paragraph" w:customStyle="1" w:styleId="Caption7">
    <w:name w:val="Caption7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7">
    <w:name w:val="Table Grid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">
    <w:name w:val="No List8"/>
    <w:next w:val="NoList"/>
    <w:uiPriority w:val="99"/>
    <w:semiHidden/>
    <w:unhideWhenUsed/>
    <w:rsid w:val="00487DF2"/>
  </w:style>
  <w:style w:type="paragraph" w:customStyle="1" w:styleId="Caption8">
    <w:name w:val="Caption8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8">
    <w:name w:val="Table Grid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">
    <w:name w:val="Table Grid8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">
    <w:name w:val="Table Grid1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">
    <w:name w:val="Table Grid2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5A5C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44">
    <w:name w:val="Table Grid44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00ABD"/>
    <w:pPr>
      <w:spacing w:after="0" w:line="240" w:lineRule="auto"/>
    </w:pPr>
    <w:rPr>
      <w:rFonts w:ascii="Calibri" w:eastAsia="Calibri" w:hAnsi="Calibri" w:cs="DaunPenh"/>
    </w:rPr>
  </w:style>
  <w:style w:type="paragraph" w:customStyle="1" w:styleId="Standard">
    <w:name w:val="Standard"/>
    <w:rsid w:val="00A82E7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  <w:lang w:bidi="he-IL"/>
    </w:rPr>
  </w:style>
  <w:style w:type="table" w:customStyle="1" w:styleId="TableGrid47">
    <w:name w:val="Table Grid47"/>
    <w:basedOn w:val="TableNormal"/>
    <w:next w:val="TableGrid"/>
    <w:uiPriority w:val="39"/>
    <w:rsid w:val="00A8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39"/>
    <w:rsid w:val="00AA6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728CB"/>
  </w:style>
  <w:style w:type="paragraph" w:customStyle="1" w:styleId="MTDisplayEquation">
    <w:name w:val="MTDisplayEquation"/>
    <w:basedOn w:val="Normal"/>
    <w:next w:val="Normal"/>
    <w:link w:val="MTDisplayEquationChar"/>
    <w:rsid w:val="00C728CB"/>
    <w:pPr>
      <w:tabs>
        <w:tab w:val="center" w:pos="5040"/>
        <w:tab w:val="right" w:pos="10100"/>
      </w:tabs>
      <w:spacing w:after="0" w:line="240" w:lineRule="auto"/>
    </w:pPr>
    <w:rPr>
      <w:rFonts w:ascii="Khmer OS" w:eastAsia="Times New Roman" w:hAnsi="Khmer OS" w:cs="Khmer OS"/>
    </w:rPr>
  </w:style>
  <w:style w:type="character" w:customStyle="1" w:styleId="MTDisplayEquationChar">
    <w:name w:val="MTDisplayEquation Char"/>
    <w:link w:val="MTDisplayEquation"/>
    <w:rsid w:val="00C728CB"/>
    <w:rPr>
      <w:rFonts w:ascii="Khmer OS" w:eastAsia="Times New Roman" w:hAnsi="Khmer OS" w:cs="Khmer OS"/>
      <w:szCs w:val="22"/>
    </w:rPr>
  </w:style>
  <w:style w:type="character" w:styleId="FollowedHyperlink">
    <w:name w:val="FollowedHyperlink"/>
    <w:uiPriority w:val="99"/>
    <w:unhideWhenUsed/>
    <w:rsid w:val="00C728CB"/>
    <w:rPr>
      <w:color w:val="800080"/>
      <w:u w:val="single"/>
    </w:rPr>
  </w:style>
  <w:style w:type="numbering" w:customStyle="1" w:styleId="MYSTYLE">
    <w:name w:val="MY STYLE"/>
    <w:uiPriority w:val="99"/>
    <w:rsid w:val="00C728CB"/>
  </w:style>
  <w:style w:type="numbering" w:customStyle="1" w:styleId="Style2">
    <w:name w:val="Style2"/>
    <w:uiPriority w:val="99"/>
    <w:rsid w:val="00C728CB"/>
  </w:style>
  <w:style w:type="numbering" w:customStyle="1" w:styleId="Style3">
    <w:name w:val="Style3"/>
    <w:uiPriority w:val="99"/>
    <w:rsid w:val="00C728CB"/>
  </w:style>
  <w:style w:type="numbering" w:customStyle="1" w:styleId="Style4">
    <w:name w:val="Style4"/>
    <w:uiPriority w:val="99"/>
    <w:rsid w:val="00C728CB"/>
  </w:style>
  <w:style w:type="numbering" w:customStyle="1" w:styleId="Style5">
    <w:name w:val="Style5"/>
    <w:uiPriority w:val="99"/>
    <w:rsid w:val="00C728CB"/>
  </w:style>
  <w:style w:type="numbering" w:customStyle="1" w:styleId="Style6">
    <w:name w:val="Style6"/>
    <w:uiPriority w:val="99"/>
    <w:rsid w:val="00C728CB"/>
  </w:style>
  <w:style w:type="numbering" w:customStyle="1" w:styleId="Style7">
    <w:name w:val="Style7"/>
    <w:uiPriority w:val="99"/>
    <w:rsid w:val="00C728CB"/>
  </w:style>
  <w:style w:type="numbering" w:customStyle="1" w:styleId="Style8">
    <w:name w:val="Style8"/>
    <w:uiPriority w:val="99"/>
    <w:rsid w:val="00C728CB"/>
  </w:style>
  <w:style w:type="numbering" w:customStyle="1" w:styleId="Style9">
    <w:name w:val="Style9"/>
    <w:uiPriority w:val="99"/>
    <w:rsid w:val="00C728CB"/>
  </w:style>
  <w:style w:type="paragraph" w:styleId="TOC4">
    <w:name w:val="toc 4"/>
    <w:basedOn w:val="Normal"/>
    <w:next w:val="Normal"/>
    <w:autoRedefine/>
    <w:uiPriority w:val="39"/>
    <w:unhideWhenUsed/>
    <w:rsid w:val="00C728CB"/>
    <w:pPr>
      <w:spacing w:after="200" w:line="276" w:lineRule="auto"/>
      <w:ind w:left="660"/>
    </w:pPr>
    <w:rPr>
      <w:rFonts w:ascii="Calibri" w:eastAsia="Calibri" w:hAnsi="Calibri" w:cs="DaunPenh"/>
    </w:rPr>
  </w:style>
  <w:style w:type="paragraph" w:styleId="BodyText">
    <w:name w:val="Body Text"/>
    <w:basedOn w:val="Normal"/>
    <w:link w:val="BodyTextChar"/>
    <w:rsid w:val="00C728CB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C728CB"/>
    <w:rPr>
      <w:rFonts w:ascii="Times New Roman" w:eastAsia="Times New Roman" w:hAnsi="Times New Roman" w:cs="Times New Roman"/>
      <w:szCs w:val="22"/>
      <w:lang w:bidi="ar-SA"/>
    </w:rPr>
  </w:style>
  <w:style w:type="character" w:styleId="LineNumber">
    <w:name w:val="line number"/>
    <w:uiPriority w:val="99"/>
    <w:semiHidden/>
    <w:unhideWhenUsed/>
    <w:rsid w:val="00C728CB"/>
  </w:style>
  <w:style w:type="table" w:customStyle="1" w:styleId="TableGrid49">
    <w:name w:val="Table Grid49"/>
    <w:basedOn w:val="TableNormal"/>
    <w:next w:val="TableGrid"/>
    <w:uiPriority w:val="39"/>
    <w:rsid w:val="00C72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">
    <w:name w:val="Para"/>
    <w:basedOn w:val="Normal"/>
    <w:link w:val="ParaChar"/>
    <w:uiPriority w:val="3"/>
    <w:qFormat/>
    <w:rsid w:val="00715DAF"/>
    <w:pPr>
      <w:spacing w:before="120" w:beforeAutospacing="1" w:after="120" w:afterAutospacing="1" w:line="240" w:lineRule="auto"/>
      <w:ind w:left="680" w:right="680"/>
      <w:jc w:val="both"/>
    </w:pPr>
    <w:rPr>
      <w:rFonts w:ascii="Times New Roman" w:eastAsia="SimSun" w:hAnsi="Times New Roman" w:cs="Times New Roman"/>
      <w:szCs w:val="20"/>
    </w:rPr>
  </w:style>
  <w:style w:type="character" w:customStyle="1" w:styleId="ParaChar">
    <w:name w:val="Para Char"/>
    <w:basedOn w:val="DefaultParagraphFont"/>
    <w:link w:val="Para"/>
    <w:uiPriority w:val="3"/>
    <w:rsid w:val="00715DAF"/>
    <w:rPr>
      <w:rFonts w:ascii="Times New Roman" w:eastAsia="SimSun" w:hAnsi="Times New Roman" w:cs="Times New Roman"/>
      <w:szCs w:val="20"/>
      <w:lang w:bidi="ar-SA"/>
    </w:rPr>
  </w:style>
  <w:style w:type="numbering" w:customStyle="1" w:styleId="NoList9">
    <w:name w:val="No List9"/>
    <w:next w:val="NoList"/>
    <w:uiPriority w:val="99"/>
    <w:semiHidden/>
    <w:unhideWhenUsed/>
    <w:rsid w:val="00226E05"/>
  </w:style>
  <w:style w:type="table" w:customStyle="1" w:styleId="TableGrid50">
    <w:name w:val="Table Grid50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226E05"/>
  </w:style>
  <w:style w:type="numbering" w:customStyle="1" w:styleId="NoList21">
    <w:name w:val="No List21"/>
    <w:next w:val="NoList"/>
    <w:uiPriority w:val="99"/>
    <w:semiHidden/>
    <w:unhideWhenUsed/>
    <w:rsid w:val="00226E05"/>
  </w:style>
  <w:style w:type="numbering" w:customStyle="1" w:styleId="NoList31">
    <w:name w:val="No List31"/>
    <w:next w:val="NoList"/>
    <w:uiPriority w:val="99"/>
    <w:semiHidden/>
    <w:unhideWhenUsed/>
    <w:rsid w:val="00226E05"/>
  </w:style>
  <w:style w:type="numbering" w:customStyle="1" w:styleId="NoList41">
    <w:name w:val="No List41"/>
    <w:next w:val="NoList"/>
    <w:uiPriority w:val="99"/>
    <w:semiHidden/>
    <w:unhideWhenUsed/>
    <w:rsid w:val="00226E05"/>
  </w:style>
  <w:style w:type="numbering" w:customStyle="1" w:styleId="NoList51">
    <w:name w:val="No List51"/>
    <w:next w:val="NoList"/>
    <w:uiPriority w:val="99"/>
    <w:semiHidden/>
    <w:unhideWhenUsed/>
    <w:rsid w:val="00226E05"/>
  </w:style>
  <w:style w:type="numbering" w:customStyle="1" w:styleId="NoList61">
    <w:name w:val="No List61"/>
    <w:next w:val="NoList"/>
    <w:uiPriority w:val="99"/>
    <w:semiHidden/>
    <w:unhideWhenUsed/>
    <w:rsid w:val="00226E05"/>
  </w:style>
  <w:style w:type="numbering" w:customStyle="1" w:styleId="NoList71">
    <w:name w:val="No List71"/>
    <w:next w:val="NoList"/>
    <w:uiPriority w:val="99"/>
    <w:semiHidden/>
    <w:unhideWhenUsed/>
    <w:rsid w:val="00226E05"/>
  </w:style>
  <w:style w:type="numbering" w:customStyle="1" w:styleId="NoList81">
    <w:name w:val="No List81"/>
    <w:next w:val="NoList"/>
    <w:uiPriority w:val="99"/>
    <w:semiHidden/>
    <w:unhideWhenUsed/>
    <w:rsid w:val="00226E05"/>
  </w:style>
  <w:style w:type="table" w:customStyle="1" w:styleId="TableGrid93">
    <w:name w:val="Table Grid9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">
    <w:name w:val="Table Grid10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">
    <w:name w:val="Table Grid18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">
    <w:name w:val="Table Grid19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">
    <w:name w:val="Table Grid20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">
    <w:name w:val="Table Grid2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 Grid2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">
    <w:name w:val="Table Grid35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">
    <w:name w:val="Table Grid36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">
    <w:name w:val="Table Grid37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">
    <w:name w:val="Table Grid38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">
    <w:name w:val="Table Grid39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">
    <w:name w:val="Table Grid4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">
    <w:name w:val="Table Grid21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">
    <w:name w:val="Table Grid47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">
    <w:name w:val="Table Grid48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">
    <w:name w:val="Table Grid49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">
    <w:name w:val="Grid Table 21"/>
    <w:basedOn w:val="TableNormal"/>
    <w:uiPriority w:val="47"/>
    <w:rsid w:val="000852E4"/>
    <w:pPr>
      <w:spacing w:after="0" w:line="240" w:lineRule="auto"/>
    </w:pPr>
    <w:rPr>
      <w:rFonts w:eastAsiaTheme="minorHAnsi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NL4">
    <w:name w:val="NL4"/>
    <w:basedOn w:val="Para"/>
    <w:semiHidden/>
    <w:rsid w:val="000852E4"/>
    <w:pPr>
      <w:numPr>
        <w:numId w:val="10"/>
      </w:numPr>
      <w:tabs>
        <w:tab w:val="left" w:pos="340"/>
      </w:tabs>
      <w:spacing w:before="0" w:beforeAutospacing="0" w:afterAutospacing="0"/>
      <w:ind w:left="2410" w:hanging="369"/>
      <w:contextualSpacing/>
    </w:pPr>
    <w:rPr>
      <w:noProof/>
      <w:lang w:val="en-GB" w:bidi="ar-SA"/>
    </w:rPr>
  </w:style>
  <w:style w:type="table" w:customStyle="1" w:styleId="TableGrid53">
    <w:name w:val="Table Grid53"/>
    <w:basedOn w:val="TableNormal"/>
    <w:next w:val="TableGrid"/>
    <w:uiPriority w:val="39"/>
    <w:rsid w:val="000852E4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852E4"/>
    <w:pPr>
      <w:spacing w:after="0" w:line="240" w:lineRule="auto"/>
    </w:pPr>
    <w:rPr>
      <w:sz w:val="20"/>
      <w:szCs w:val="32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52E4"/>
    <w:rPr>
      <w:sz w:val="20"/>
      <w:szCs w:val="32"/>
    </w:rPr>
  </w:style>
  <w:style w:type="character" w:styleId="EndnoteReference">
    <w:name w:val="endnote reference"/>
    <w:basedOn w:val="DefaultParagraphFont"/>
    <w:uiPriority w:val="99"/>
    <w:semiHidden/>
    <w:unhideWhenUsed/>
    <w:rsid w:val="000852E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852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52E4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52E4"/>
    <w:rPr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2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2E4"/>
    <w:rPr>
      <w:b/>
      <w:bCs/>
      <w:sz w:val="20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852E4"/>
    <w:rPr>
      <w:szCs w:val="36"/>
    </w:rPr>
  </w:style>
  <w:style w:type="paragraph" w:customStyle="1" w:styleId="Pa75">
    <w:name w:val="Pa7+5"/>
    <w:basedOn w:val="Default"/>
    <w:next w:val="Default"/>
    <w:uiPriority w:val="99"/>
    <w:rsid w:val="004D15FA"/>
    <w:pPr>
      <w:spacing w:line="231" w:lineRule="atLeast"/>
    </w:pPr>
    <w:rPr>
      <w:rFonts w:ascii="Berkeley" w:eastAsiaTheme="minorEastAsia" w:hAnsi="Berkeley" w:cstheme="minorBidi"/>
      <w:color w:val="auto"/>
    </w:rPr>
  </w:style>
  <w:style w:type="table" w:customStyle="1" w:styleId="TableGrid531">
    <w:name w:val="Table Grid531"/>
    <w:basedOn w:val="TableNormal"/>
    <w:next w:val="TableGrid"/>
    <w:uiPriority w:val="39"/>
    <w:rsid w:val="005734E2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TableNormal"/>
    <w:next w:val="TableGrid"/>
    <w:uiPriority w:val="39"/>
    <w:rsid w:val="001018B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">
    <w:name w:val="Table Grid472"/>
    <w:basedOn w:val="TableNormal"/>
    <w:next w:val="TableGrid"/>
    <w:uiPriority w:val="39"/>
    <w:rsid w:val="003C6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TableNormal"/>
    <w:next w:val="TableGrid"/>
    <w:uiPriority w:val="39"/>
    <w:rsid w:val="00094FDC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CB3A3D"/>
    <w:rPr>
      <w:szCs w:val="3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0E42"/>
    <w:pPr>
      <w:spacing w:after="0" w:line="240" w:lineRule="auto"/>
    </w:pPr>
    <w:rPr>
      <w:sz w:val="20"/>
      <w:szCs w:val="32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F0E42"/>
    <w:rPr>
      <w:sz w:val="20"/>
      <w:szCs w:val="32"/>
    </w:rPr>
  </w:style>
  <w:style w:type="character" w:styleId="FootnoteReference">
    <w:name w:val="footnote reference"/>
    <w:basedOn w:val="DefaultParagraphFont"/>
    <w:uiPriority w:val="99"/>
    <w:semiHidden/>
    <w:unhideWhenUsed/>
    <w:rsid w:val="001F0E42"/>
    <w:rPr>
      <w:vertAlign w:val="superscript"/>
    </w:rPr>
  </w:style>
  <w:style w:type="table" w:customStyle="1" w:styleId="TableGrid56">
    <w:name w:val="Table Grid56"/>
    <w:basedOn w:val="TableNormal"/>
    <w:next w:val="TableGrid"/>
    <w:uiPriority w:val="59"/>
    <w:rsid w:val="009D1497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TableNormal"/>
    <w:next w:val="TableGrid"/>
    <w:uiPriority w:val="59"/>
    <w:rsid w:val="00D9483D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TableNormal"/>
    <w:next w:val="TableGrid"/>
    <w:uiPriority w:val="59"/>
    <w:rsid w:val="00D9483D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TableNormal"/>
    <w:next w:val="TableGrid"/>
    <w:uiPriority w:val="59"/>
    <w:rsid w:val="00B531F0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TableNormal"/>
    <w:next w:val="TableGrid"/>
    <w:uiPriority w:val="59"/>
    <w:rsid w:val="00407EF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TableNormal"/>
    <w:next w:val="TableGrid"/>
    <w:uiPriority w:val="59"/>
    <w:rsid w:val="0047640B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TableNormal"/>
    <w:next w:val="TableGrid"/>
    <w:uiPriority w:val="59"/>
    <w:rsid w:val="0047640B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TableNormal"/>
    <w:next w:val="TableGrid"/>
    <w:uiPriority w:val="59"/>
    <w:rsid w:val="006F5E43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">
    <w:name w:val="Table Grid76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">
    <w:name w:val="Table Grid77"/>
    <w:basedOn w:val="TableNormal"/>
    <w:next w:val="TableGrid"/>
    <w:uiPriority w:val="59"/>
    <w:rsid w:val="00FE5945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">
    <w:name w:val="Table Grid78"/>
    <w:basedOn w:val="TableNormal"/>
    <w:next w:val="TableGrid"/>
    <w:uiPriority w:val="59"/>
    <w:rsid w:val="000C5537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">
    <w:name w:val="Table Grid79"/>
    <w:basedOn w:val="TableNormal"/>
    <w:next w:val="TableGrid"/>
    <w:uiPriority w:val="59"/>
    <w:rsid w:val="007F3069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 Grid80"/>
    <w:basedOn w:val="TableNormal"/>
    <w:next w:val="TableGrid"/>
    <w:uiPriority w:val="59"/>
    <w:rsid w:val="00055517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">
    <w:name w:val="Table Grid83"/>
    <w:basedOn w:val="TableNormal"/>
    <w:next w:val="TableGrid"/>
    <w:uiPriority w:val="59"/>
    <w:rsid w:val="007157F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">
    <w:name w:val="Table Grid84"/>
    <w:basedOn w:val="TableNormal"/>
    <w:next w:val="TableGrid"/>
    <w:uiPriority w:val="59"/>
    <w:rsid w:val="00594DE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">
    <w:name w:val="Table Grid85"/>
    <w:basedOn w:val="TableNormal"/>
    <w:next w:val="TableGrid"/>
    <w:uiPriority w:val="59"/>
    <w:rsid w:val="00594DE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">
    <w:name w:val="Table Grid86"/>
    <w:basedOn w:val="TableNormal"/>
    <w:next w:val="TableGrid"/>
    <w:uiPriority w:val="59"/>
    <w:rsid w:val="0031554F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">
    <w:name w:val="Table Grid87"/>
    <w:basedOn w:val="TableNormal"/>
    <w:next w:val="TableGrid"/>
    <w:uiPriority w:val="59"/>
    <w:rsid w:val="001D280E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">
    <w:name w:val="Table Grid88"/>
    <w:basedOn w:val="TableNormal"/>
    <w:next w:val="TableGrid"/>
    <w:uiPriority w:val="59"/>
    <w:rsid w:val="001B1AB9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">
    <w:name w:val="Table Grid152"/>
    <w:basedOn w:val="TableNormal"/>
    <w:next w:val="TableGrid"/>
    <w:uiPriority w:val="39"/>
    <w:rsid w:val="00980922"/>
    <w:pPr>
      <w:spacing w:after="0" w:line="240" w:lineRule="auto"/>
    </w:pPr>
    <w:rPr>
      <w:rFonts w:eastAsiaTheme="minorHAns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8">
    <w:name w:val="Table Grid158"/>
    <w:basedOn w:val="TableNormal"/>
    <w:next w:val="TableGrid"/>
    <w:uiPriority w:val="39"/>
    <w:rsid w:val="00980922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980922"/>
  </w:style>
  <w:style w:type="numbering" w:customStyle="1" w:styleId="NoList12">
    <w:name w:val="No List12"/>
    <w:next w:val="NoList"/>
    <w:uiPriority w:val="99"/>
    <w:semiHidden/>
    <w:unhideWhenUsed/>
    <w:rsid w:val="00980922"/>
  </w:style>
  <w:style w:type="table" w:customStyle="1" w:styleId="TableGrid89">
    <w:name w:val="Table Grid89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yperlink1">
    <w:name w:val="Hyperlink1"/>
    <w:basedOn w:val="DefaultParagraphFont"/>
    <w:uiPriority w:val="99"/>
    <w:unhideWhenUsed/>
    <w:rsid w:val="00980922"/>
    <w:rPr>
      <w:color w:val="0563C1"/>
      <w:u w:val="single"/>
    </w:rPr>
  </w:style>
  <w:style w:type="table" w:customStyle="1" w:styleId="TableGrid113">
    <w:name w:val="Table Grid113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">
    <w:name w:val="No List111"/>
    <w:next w:val="NoList"/>
    <w:uiPriority w:val="99"/>
    <w:semiHidden/>
    <w:unhideWhenUsed/>
    <w:rsid w:val="00980922"/>
  </w:style>
  <w:style w:type="paragraph" w:customStyle="1" w:styleId="Title2">
    <w:name w:val="Title2"/>
    <w:basedOn w:val="Normal"/>
    <w:next w:val="Normal"/>
    <w:uiPriority w:val="10"/>
    <w:qFormat/>
    <w:rsid w:val="00980922"/>
    <w:pPr>
      <w:spacing w:after="0" w:line="204" w:lineRule="auto"/>
      <w:contextualSpacing/>
    </w:pPr>
    <w:rPr>
      <w:rFonts w:ascii="Calibri Light" w:eastAsia="Yu Gothic Light" w:hAnsi="Calibri Light" w:cs="MoolBoran"/>
      <w:caps/>
      <w:color w:val="44546A"/>
      <w:spacing w:val="-15"/>
      <w:sz w:val="72"/>
      <w:szCs w:val="72"/>
    </w:rPr>
  </w:style>
  <w:style w:type="paragraph" w:customStyle="1" w:styleId="Subtitle2">
    <w:name w:val="Subtitle2"/>
    <w:basedOn w:val="Normal"/>
    <w:next w:val="Normal"/>
    <w:uiPriority w:val="11"/>
    <w:qFormat/>
    <w:rsid w:val="00980922"/>
    <w:pPr>
      <w:numPr>
        <w:ilvl w:val="1"/>
      </w:numPr>
      <w:spacing w:after="240" w:line="240" w:lineRule="auto"/>
    </w:pPr>
    <w:rPr>
      <w:rFonts w:ascii="Calibri Light" w:eastAsia="Yu Gothic Light" w:hAnsi="Calibri Light" w:cs="MoolBoran"/>
      <w:color w:val="5B9BD5"/>
      <w:sz w:val="28"/>
      <w:szCs w:val="28"/>
    </w:rPr>
  </w:style>
  <w:style w:type="paragraph" w:customStyle="1" w:styleId="Quote2">
    <w:name w:val="Quote2"/>
    <w:basedOn w:val="Normal"/>
    <w:next w:val="Normal"/>
    <w:uiPriority w:val="29"/>
    <w:qFormat/>
    <w:rsid w:val="00980922"/>
    <w:pPr>
      <w:spacing w:before="120" w:after="120"/>
      <w:ind w:left="720"/>
    </w:pPr>
    <w:rPr>
      <w:rFonts w:eastAsia="Yu Mincho" w:cs="DaunPenh"/>
      <w:color w:val="44546A"/>
      <w:sz w:val="24"/>
      <w:szCs w:val="24"/>
    </w:rPr>
  </w:style>
  <w:style w:type="paragraph" w:customStyle="1" w:styleId="IntenseQuote2">
    <w:name w:val="Intense Quote2"/>
    <w:basedOn w:val="Normal"/>
    <w:next w:val="Normal"/>
    <w:uiPriority w:val="30"/>
    <w:qFormat/>
    <w:rsid w:val="00980922"/>
    <w:pPr>
      <w:spacing w:before="100" w:beforeAutospacing="1" w:after="240" w:line="240" w:lineRule="auto"/>
      <w:ind w:left="720"/>
      <w:jc w:val="center"/>
    </w:pPr>
    <w:rPr>
      <w:rFonts w:ascii="Calibri Light" w:eastAsia="Yu Gothic Light" w:hAnsi="Calibri Light" w:cs="MoolBoran"/>
      <w:color w:val="44546A"/>
      <w:spacing w:val="-6"/>
      <w:sz w:val="32"/>
      <w:szCs w:val="32"/>
    </w:rPr>
  </w:style>
  <w:style w:type="character" w:customStyle="1" w:styleId="SubtleEmphasis2">
    <w:name w:val="Subtle Emphasis2"/>
    <w:basedOn w:val="DefaultParagraphFont"/>
    <w:uiPriority w:val="19"/>
    <w:qFormat/>
    <w:rsid w:val="00980922"/>
    <w:rPr>
      <w:i/>
      <w:iCs/>
      <w:color w:val="595959"/>
    </w:rPr>
  </w:style>
  <w:style w:type="character" w:customStyle="1" w:styleId="SubtleReference2">
    <w:name w:val="Subtle Reference2"/>
    <w:basedOn w:val="DefaultParagraphFont"/>
    <w:uiPriority w:val="31"/>
    <w:qFormat/>
    <w:rsid w:val="00980922"/>
    <w:rPr>
      <w:smallCaps/>
      <w:color w:val="595959"/>
      <w:u w:val="none" w:color="7F7F7F"/>
      <w:bdr w:val="none" w:sz="0" w:space="0" w:color="auto"/>
    </w:rPr>
  </w:style>
  <w:style w:type="character" w:customStyle="1" w:styleId="IntenseReference2">
    <w:name w:val="Intense Reference2"/>
    <w:basedOn w:val="DefaultParagraphFont"/>
    <w:uiPriority w:val="32"/>
    <w:qFormat/>
    <w:rsid w:val="00980922"/>
    <w:rPr>
      <w:b/>
      <w:bCs/>
      <w:smallCaps/>
      <w:color w:val="44546A"/>
      <w:u w:val="single"/>
    </w:rPr>
  </w:style>
  <w:style w:type="numbering" w:customStyle="1" w:styleId="NoList22">
    <w:name w:val="No List22"/>
    <w:next w:val="NoList"/>
    <w:uiPriority w:val="99"/>
    <w:semiHidden/>
    <w:unhideWhenUsed/>
    <w:rsid w:val="00980922"/>
  </w:style>
  <w:style w:type="numbering" w:customStyle="1" w:styleId="NoList32">
    <w:name w:val="No List32"/>
    <w:next w:val="NoList"/>
    <w:uiPriority w:val="99"/>
    <w:semiHidden/>
    <w:unhideWhenUsed/>
    <w:rsid w:val="00980922"/>
  </w:style>
  <w:style w:type="numbering" w:customStyle="1" w:styleId="NoList42">
    <w:name w:val="No List42"/>
    <w:next w:val="NoList"/>
    <w:uiPriority w:val="99"/>
    <w:semiHidden/>
    <w:unhideWhenUsed/>
    <w:rsid w:val="00980922"/>
  </w:style>
  <w:style w:type="numbering" w:customStyle="1" w:styleId="NoList52">
    <w:name w:val="No List52"/>
    <w:next w:val="NoList"/>
    <w:uiPriority w:val="99"/>
    <w:semiHidden/>
    <w:unhideWhenUsed/>
    <w:rsid w:val="00980922"/>
  </w:style>
  <w:style w:type="numbering" w:customStyle="1" w:styleId="NoList62">
    <w:name w:val="No List62"/>
    <w:next w:val="NoList"/>
    <w:uiPriority w:val="99"/>
    <w:semiHidden/>
    <w:unhideWhenUsed/>
    <w:rsid w:val="00980922"/>
  </w:style>
  <w:style w:type="numbering" w:customStyle="1" w:styleId="NoList72">
    <w:name w:val="No List72"/>
    <w:next w:val="NoList"/>
    <w:uiPriority w:val="99"/>
    <w:semiHidden/>
    <w:unhideWhenUsed/>
    <w:rsid w:val="00980922"/>
  </w:style>
  <w:style w:type="numbering" w:customStyle="1" w:styleId="NoList82">
    <w:name w:val="No List82"/>
    <w:next w:val="NoList"/>
    <w:uiPriority w:val="99"/>
    <w:semiHidden/>
    <w:unhideWhenUsed/>
    <w:rsid w:val="00980922"/>
  </w:style>
  <w:style w:type="table" w:customStyle="1" w:styleId="TableGrid473">
    <w:name w:val="Table Grid473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2">
    <w:name w:val="Table Grid48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MYSTYLE1">
    <w:name w:val="MY STYLE1"/>
    <w:uiPriority w:val="99"/>
    <w:rsid w:val="00980922"/>
  </w:style>
  <w:style w:type="numbering" w:customStyle="1" w:styleId="Style21">
    <w:name w:val="Style21"/>
    <w:uiPriority w:val="99"/>
    <w:rsid w:val="00980922"/>
  </w:style>
  <w:style w:type="numbering" w:customStyle="1" w:styleId="Style31">
    <w:name w:val="Style31"/>
    <w:uiPriority w:val="99"/>
    <w:rsid w:val="00980922"/>
  </w:style>
  <w:style w:type="numbering" w:customStyle="1" w:styleId="Style41">
    <w:name w:val="Style41"/>
    <w:uiPriority w:val="99"/>
    <w:rsid w:val="00980922"/>
  </w:style>
  <w:style w:type="numbering" w:customStyle="1" w:styleId="Style51">
    <w:name w:val="Style51"/>
    <w:uiPriority w:val="99"/>
    <w:rsid w:val="00980922"/>
  </w:style>
  <w:style w:type="numbering" w:customStyle="1" w:styleId="Style61">
    <w:name w:val="Style61"/>
    <w:uiPriority w:val="99"/>
    <w:rsid w:val="00980922"/>
  </w:style>
  <w:style w:type="numbering" w:customStyle="1" w:styleId="Style71">
    <w:name w:val="Style71"/>
    <w:uiPriority w:val="99"/>
    <w:rsid w:val="00980922"/>
  </w:style>
  <w:style w:type="numbering" w:customStyle="1" w:styleId="Style81">
    <w:name w:val="Style81"/>
    <w:uiPriority w:val="99"/>
    <w:rsid w:val="00980922"/>
  </w:style>
  <w:style w:type="numbering" w:customStyle="1" w:styleId="Style91">
    <w:name w:val="Style91"/>
    <w:uiPriority w:val="99"/>
    <w:rsid w:val="00980922"/>
  </w:style>
  <w:style w:type="table" w:customStyle="1" w:styleId="TableGrid492">
    <w:name w:val="Table Grid49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">
    <w:name w:val="No List91"/>
    <w:next w:val="NoList"/>
    <w:uiPriority w:val="99"/>
    <w:semiHidden/>
    <w:unhideWhenUsed/>
    <w:rsid w:val="00980922"/>
  </w:style>
  <w:style w:type="table" w:customStyle="1" w:styleId="TableGrid501">
    <w:name w:val="Table Grid50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">
    <w:name w:val="No List1111"/>
    <w:next w:val="NoList"/>
    <w:uiPriority w:val="99"/>
    <w:semiHidden/>
    <w:unhideWhenUsed/>
    <w:rsid w:val="00980922"/>
  </w:style>
  <w:style w:type="numbering" w:customStyle="1" w:styleId="NoList211">
    <w:name w:val="No List211"/>
    <w:next w:val="NoList"/>
    <w:uiPriority w:val="99"/>
    <w:semiHidden/>
    <w:unhideWhenUsed/>
    <w:rsid w:val="00980922"/>
  </w:style>
  <w:style w:type="numbering" w:customStyle="1" w:styleId="NoList311">
    <w:name w:val="No List311"/>
    <w:next w:val="NoList"/>
    <w:uiPriority w:val="99"/>
    <w:semiHidden/>
    <w:unhideWhenUsed/>
    <w:rsid w:val="00980922"/>
  </w:style>
  <w:style w:type="numbering" w:customStyle="1" w:styleId="NoList411">
    <w:name w:val="No List411"/>
    <w:next w:val="NoList"/>
    <w:uiPriority w:val="99"/>
    <w:semiHidden/>
    <w:unhideWhenUsed/>
    <w:rsid w:val="00980922"/>
  </w:style>
  <w:style w:type="numbering" w:customStyle="1" w:styleId="NoList511">
    <w:name w:val="No List511"/>
    <w:next w:val="NoList"/>
    <w:uiPriority w:val="99"/>
    <w:semiHidden/>
    <w:unhideWhenUsed/>
    <w:rsid w:val="00980922"/>
  </w:style>
  <w:style w:type="numbering" w:customStyle="1" w:styleId="NoList611">
    <w:name w:val="No List611"/>
    <w:next w:val="NoList"/>
    <w:uiPriority w:val="99"/>
    <w:semiHidden/>
    <w:unhideWhenUsed/>
    <w:rsid w:val="00980922"/>
  </w:style>
  <w:style w:type="numbering" w:customStyle="1" w:styleId="NoList711">
    <w:name w:val="No List711"/>
    <w:next w:val="NoList"/>
    <w:uiPriority w:val="99"/>
    <w:semiHidden/>
    <w:unhideWhenUsed/>
    <w:rsid w:val="00980922"/>
  </w:style>
  <w:style w:type="numbering" w:customStyle="1" w:styleId="NoList811">
    <w:name w:val="No List811"/>
    <w:next w:val="NoList"/>
    <w:uiPriority w:val="99"/>
    <w:semiHidden/>
    <w:unhideWhenUsed/>
    <w:rsid w:val="00980922"/>
  </w:style>
  <w:style w:type="table" w:customStyle="1" w:styleId="TableGrid4711">
    <w:name w:val="Table Grid47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1">
    <w:name w:val="Table Grid48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1">
    <w:name w:val="Table Grid49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1">
    <w:name w:val="Grid Table 211"/>
    <w:basedOn w:val="TableNormal"/>
    <w:uiPriority w:val="47"/>
    <w:rsid w:val="00980922"/>
    <w:pPr>
      <w:spacing w:after="0" w:line="240" w:lineRule="auto"/>
    </w:pPr>
    <w:rPr>
      <w:rFonts w:eastAsia="Calibri" w:cs="DaunPenh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eGrid532">
    <w:name w:val="Table Grid53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11">
    <w:name w:val="Table Grid5311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1">
    <w:name w:val="Table Grid54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1">
    <w:name w:val="Table Grid4721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1">
    <w:name w:val="Table Grid55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1">
    <w:name w:val="Table Grid5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1">
    <w:name w:val="Table Grid5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1">
    <w:name w:val="Table Grid5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1">
    <w:name w:val="Table Grid5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1">
    <w:name w:val="Table Grid6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1">
    <w:name w:val="Table Grid6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1">
    <w:name w:val="Table Grid6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1">
    <w:name w:val="Table Grid6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1">
    <w:name w:val="Table Grid6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1">
    <w:name w:val="Table Grid6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1">
    <w:name w:val="Table Grid6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1">
    <w:name w:val="Table Grid6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1">
    <w:name w:val="Table Grid7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1">
    <w:name w:val="Table Grid7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1">
    <w:name w:val="Table Grid7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1">
    <w:name w:val="Table Grid7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1">
    <w:name w:val="Table Grid7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1">
    <w:name w:val="Table Grid771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1">
    <w:name w:val="Table Grid7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1">
    <w:name w:val="Table Grid7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1">
    <w:name w:val="Table Grid8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1">
    <w:name w:val="Table Grid8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1">
    <w:name w:val="Table Grid8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1">
    <w:name w:val="Table Grid8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1">
    <w:name w:val="Table Grid861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1">
    <w:name w:val="Table Grid8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1">
    <w:name w:val="Table Grid8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91">
    <w:name w:val="Table Grid8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0">
    <w:name w:val="Table Grid90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">
    <w:name w:val="Table Grid94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">
    <w:name w:val="Table Grid9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">
    <w:name w:val="Table Grid96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">
    <w:name w:val="Table Grid9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8">
    <w:name w:val="Table Grid9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9">
    <w:name w:val="Table Grid9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">
    <w:name w:val="Table Grid100"/>
    <w:basedOn w:val="TableNormal"/>
    <w:next w:val="TableGrid"/>
    <w:uiPriority w:val="59"/>
    <w:rsid w:val="00980922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4">
    <w:name w:val="Table Grid10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5">
    <w:name w:val="Table Grid10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6">
    <w:name w:val="Table Grid10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7">
    <w:name w:val="Table Grid10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1">
    <w:name w:val="Table Grid1131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8">
    <w:name w:val="Table Grid108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9">
    <w:name w:val="Table Grid10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">
    <w:name w:val="Table Grid11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">
    <w:name w:val="Table Grid11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">
    <w:name w:val="Table Grid11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">
    <w:name w:val="Table Grid11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">
    <w:name w:val="Table Grid11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">
    <w:name w:val="Table Grid11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">
    <w:name w:val="Table Grid12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">
    <w:name w:val="Table Grid122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">
    <w:name w:val="Table Grid12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">
    <w:name w:val="Table Grid124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">
    <w:name w:val="Table Grid12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">
    <w:name w:val="Table Grid12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">
    <w:name w:val="Table Grid127"/>
    <w:basedOn w:val="TableNormal"/>
    <w:next w:val="TableGrid"/>
    <w:uiPriority w:val="59"/>
    <w:rsid w:val="00980922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8">
    <w:name w:val="Table Grid12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9">
    <w:name w:val="Table Grid12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0">
    <w:name w:val="Table Grid13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2">
    <w:name w:val="Table Grid132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3">
    <w:name w:val="Table Grid13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4">
    <w:name w:val="Table Grid134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">
    <w:name w:val="Table Grid212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5">
    <w:name w:val="Table Grid13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6">
    <w:name w:val="Table Grid136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7">
    <w:name w:val="Table Grid13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8">
    <w:name w:val="Table Grid13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">
    <w:name w:val="Table Grid13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0">
    <w:name w:val="Table Grid14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2">
    <w:name w:val="Table Grid142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3">
    <w:name w:val="Table Grid14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4">
    <w:name w:val="Table Grid14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5">
    <w:name w:val="Table Grid14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6">
    <w:name w:val="Table Grid14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7">
    <w:name w:val="Table Grid14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8">
    <w:name w:val="Table Grid14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9">
    <w:name w:val="Table Grid14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0">
    <w:name w:val="Table Grid15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3">
    <w:name w:val="Table Grid153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4">
    <w:name w:val="Table Grid154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5">
    <w:name w:val="Table Grid15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6">
    <w:name w:val="Table Grid15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2">
    <w:name w:val="Heading 2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E74B5"/>
      <w:sz w:val="26"/>
      <w:szCs w:val="42"/>
    </w:rPr>
  </w:style>
  <w:style w:type="character" w:customStyle="1" w:styleId="Heading3Char2">
    <w:name w:val="Heading 3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1F4D78"/>
      <w:szCs w:val="39"/>
    </w:rPr>
  </w:style>
  <w:style w:type="character" w:customStyle="1" w:styleId="Heading4Char2">
    <w:name w:val="Heading 4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2E74B5"/>
      <w:szCs w:val="39"/>
    </w:rPr>
  </w:style>
  <w:style w:type="character" w:customStyle="1" w:styleId="Heading5Char2">
    <w:name w:val="Heading 5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E74B5"/>
      <w:szCs w:val="39"/>
    </w:rPr>
  </w:style>
  <w:style w:type="character" w:customStyle="1" w:styleId="Heading6Char2">
    <w:name w:val="Heading 6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1F4D78"/>
      <w:szCs w:val="39"/>
    </w:rPr>
  </w:style>
  <w:style w:type="character" w:customStyle="1" w:styleId="Heading7Char2">
    <w:name w:val="Heading 7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1F4D78"/>
      <w:szCs w:val="39"/>
    </w:rPr>
  </w:style>
  <w:style w:type="character" w:customStyle="1" w:styleId="Heading8Char2">
    <w:name w:val="Heading 8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72727"/>
      <w:sz w:val="21"/>
      <w:szCs w:val="34"/>
    </w:rPr>
  </w:style>
  <w:style w:type="character" w:customStyle="1" w:styleId="Heading9Char2">
    <w:name w:val="Heading 9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272727"/>
      <w:sz w:val="21"/>
      <w:szCs w:val="34"/>
    </w:rPr>
  </w:style>
  <w:style w:type="character" w:customStyle="1" w:styleId="TitleChar2">
    <w:name w:val="Title Char2"/>
    <w:basedOn w:val="DefaultParagraphFont"/>
    <w:uiPriority w:val="10"/>
    <w:rsid w:val="00980922"/>
    <w:rPr>
      <w:rFonts w:ascii="Calibri Light" w:eastAsia="Times New Roman" w:hAnsi="Calibri Light" w:cs="MoolBoran"/>
      <w:spacing w:val="-10"/>
      <w:kern w:val="28"/>
      <w:sz w:val="56"/>
      <w:szCs w:val="91"/>
    </w:rPr>
  </w:style>
  <w:style w:type="character" w:customStyle="1" w:styleId="SubtitleChar2">
    <w:name w:val="Subtitle Char2"/>
    <w:basedOn w:val="DefaultParagraphFont"/>
    <w:uiPriority w:val="11"/>
    <w:rsid w:val="00980922"/>
    <w:rPr>
      <w:rFonts w:eastAsia="Times New Roman" w:cs="DaunPenh"/>
      <w:color w:val="5A5A5A"/>
      <w:spacing w:val="15"/>
      <w:sz w:val="22"/>
      <w:szCs w:val="36"/>
    </w:rPr>
  </w:style>
  <w:style w:type="character" w:customStyle="1" w:styleId="QuoteChar2">
    <w:name w:val="Quote Char2"/>
    <w:basedOn w:val="DefaultParagraphFont"/>
    <w:uiPriority w:val="29"/>
    <w:rsid w:val="00980922"/>
    <w:rPr>
      <w:i/>
      <w:iCs/>
      <w:color w:val="404040"/>
      <w:szCs w:val="39"/>
    </w:rPr>
  </w:style>
  <w:style w:type="character" w:customStyle="1" w:styleId="IntenseQuoteChar2">
    <w:name w:val="Intense Quote Char2"/>
    <w:basedOn w:val="DefaultParagraphFont"/>
    <w:uiPriority w:val="30"/>
    <w:rsid w:val="00980922"/>
    <w:rPr>
      <w:i/>
      <w:iCs/>
      <w:color w:val="5B9BD5"/>
      <w:szCs w:val="39"/>
    </w:rPr>
  </w:style>
  <w:style w:type="table" w:customStyle="1" w:styleId="TableGrid157">
    <w:name w:val="Table Grid157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">
    <w:name w:val="Table Grid159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0">
    <w:name w:val="Table Grid160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2">
    <w:name w:val="Table Grid162"/>
    <w:basedOn w:val="TableNormal"/>
    <w:next w:val="TableGrid"/>
    <w:uiPriority w:val="59"/>
    <w:rsid w:val="008510A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3">
    <w:name w:val="Table Grid163"/>
    <w:basedOn w:val="TableNormal"/>
    <w:next w:val="TableGrid"/>
    <w:uiPriority w:val="59"/>
    <w:rsid w:val="009138FC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4">
    <w:name w:val="Table Grid164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5">
    <w:name w:val="Table Grid165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6">
    <w:name w:val="Table Grid166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7">
    <w:name w:val="Table Grid167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8">
    <w:name w:val="Table Grid168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9">
    <w:name w:val="Table Grid169"/>
    <w:basedOn w:val="TableNormal"/>
    <w:next w:val="TableGrid"/>
    <w:uiPriority w:val="59"/>
    <w:rsid w:val="008552A4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0">
    <w:name w:val="Table Grid170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2">
    <w:name w:val="Table Grid172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3">
    <w:name w:val="Table Grid173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4">
    <w:name w:val="Table Grid174"/>
    <w:basedOn w:val="TableNormal"/>
    <w:next w:val="TableGrid"/>
    <w:uiPriority w:val="39"/>
    <w:rsid w:val="00F958AF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5">
    <w:name w:val="Table Grid175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6">
    <w:name w:val="Table Grid176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7">
    <w:name w:val="Table Grid177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8">
    <w:name w:val="Table Grid178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9">
    <w:name w:val="Table Grid179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0">
    <w:name w:val="Table Grid180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2">
    <w:name w:val="Table Grid182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3">
    <w:name w:val="Table Grid183"/>
    <w:basedOn w:val="TableNormal"/>
    <w:next w:val="TableGrid"/>
    <w:uiPriority w:val="59"/>
    <w:rsid w:val="00F2274B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4">
    <w:name w:val="Table Grid184"/>
    <w:basedOn w:val="TableNormal"/>
    <w:next w:val="TableGrid"/>
    <w:uiPriority w:val="39"/>
    <w:rsid w:val="00233372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">
    <w:name w:val="No List13"/>
    <w:next w:val="NoList"/>
    <w:uiPriority w:val="99"/>
    <w:semiHidden/>
    <w:unhideWhenUsed/>
    <w:rsid w:val="00D9201F"/>
  </w:style>
  <w:style w:type="table" w:customStyle="1" w:styleId="TableGrid185">
    <w:name w:val="Table Grid185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6">
    <w:name w:val="Table Grid186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">
    <w:name w:val="Table Grid213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0">
    <w:name w:val="Table Grid3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0">
    <w:name w:val="Table Grid4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0">
    <w:name w:val="Table Grid5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0">
    <w:name w:val="Table Grid6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4">
    <w:name w:val="No List14"/>
    <w:next w:val="NoList"/>
    <w:uiPriority w:val="99"/>
    <w:semiHidden/>
    <w:unhideWhenUsed/>
    <w:rsid w:val="00563D9A"/>
  </w:style>
  <w:style w:type="table" w:customStyle="1" w:styleId="TableGrid187">
    <w:name w:val="Table Grid187"/>
    <w:basedOn w:val="TableNormal"/>
    <w:next w:val="TableGrid"/>
    <w:uiPriority w:val="39"/>
    <w:rsid w:val="00563D9A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8">
    <w:name w:val="Table Grid188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4">
    <w:name w:val="Table Grid214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1">
    <w:name w:val="Table Grid3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">
    <w:name w:val="Table Grid4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1">
    <w:name w:val="Table Grid5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1">
    <w:name w:val="Table Grid6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0">
    <w:name w:val="Table Grid710"/>
    <w:basedOn w:val="TableNormal"/>
    <w:next w:val="TableGrid"/>
    <w:uiPriority w:val="39"/>
    <w:rsid w:val="00563D9A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Normal"/>
    <w:next w:val="ListParagraph"/>
    <w:uiPriority w:val="34"/>
    <w:qFormat/>
    <w:rsid w:val="00156E5F"/>
    <w:pPr>
      <w:ind w:left="720"/>
      <w:contextualSpacing/>
    </w:pPr>
    <w:rPr>
      <w:rFonts w:ascii="Calibri" w:eastAsia="Times New Roman" w:hAnsi="Calibri" w:cs="DaunPenh"/>
      <w:szCs w:val="36"/>
    </w:rPr>
  </w:style>
  <w:style w:type="table" w:customStyle="1" w:styleId="TableGrid1521">
    <w:name w:val="Table Grid152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">
    <w:name w:val="Table Grid1592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">
    <w:name w:val="No List15"/>
    <w:next w:val="NoList"/>
    <w:uiPriority w:val="99"/>
    <w:semiHidden/>
    <w:unhideWhenUsed/>
    <w:rsid w:val="004415E7"/>
  </w:style>
  <w:style w:type="numbering" w:customStyle="1" w:styleId="NoList16">
    <w:name w:val="No List16"/>
    <w:next w:val="NoList"/>
    <w:uiPriority w:val="99"/>
    <w:semiHidden/>
    <w:unhideWhenUsed/>
    <w:rsid w:val="004415E7"/>
  </w:style>
  <w:style w:type="table" w:customStyle="1" w:styleId="TableGrid189">
    <w:name w:val="Table Grid189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0">
    <w:name w:val="Table Grid190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">
    <w:name w:val="No List112"/>
    <w:next w:val="NoList"/>
    <w:uiPriority w:val="99"/>
    <w:semiHidden/>
    <w:unhideWhenUsed/>
    <w:rsid w:val="004415E7"/>
  </w:style>
  <w:style w:type="table" w:customStyle="1" w:styleId="PlainTable413">
    <w:name w:val="Plain Table 413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23">
    <w:name w:val="No List23"/>
    <w:next w:val="NoList"/>
    <w:uiPriority w:val="99"/>
    <w:semiHidden/>
    <w:unhideWhenUsed/>
    <w:rsid w:val="004415E7"/>
  </w:style>
  <w:style w:type="table" w:customStyle="1" w:styleId="PlainTable4111">
    <w:name w:val="Plain Table 4111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15">
    <w:name w:val="Table Grid215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3">
    <w:name w:val="No List33"/>
    <w:next w:val="NoList"/>
    <w:uiPriority w:val="99"/>
    <w:semiHidden/>
    <w:unhideWhenUsed/>
    <w:rsid w:val="004415E7"/>
  </w:style>
  <w:style w:type="table" w:customStyle="1" w:styleId="TableGrid312">
    <w:name w:val="Table Grid3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1">
    <w:name w:val="Plain Table 4121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3">
    <w:name w:val="No List43"/>
    <w:next w:val="NoList"/>
    <w:uiPriority w:val="99"/>
    <w:semiHidden/>
    <w:unhideWhenUsed/>
    <w:rsid w:val="004415E7"/>
  </w:style>
  <w:style w:type="table" w:customStyle="1" w:styleId="TableGrid412">
    <w:name w:val="Table Grid4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">
    <w:name w:val="No List53"/>
    <w:next w:val="NoList"/>
    <w:uiPriority w:val="99"/>
    <w:semiHidden/>
    <w:unhideWhenUsed/>
    <w:rsid w:val="004415E7"/>
  </w:style>
  <w:style w:type="table" w:customStyle="1" w:styleId="TableGrid512">
    <w:name w:val="Table Grid5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">
    <w:name w:val="No List63"/>
    <w:next w:val="NoList"/>
    <w:uiPriority w:val="99"/>
    <w:semiHidden/>
    <w:unhideWhenUsed/>
    <w:rsid w:val="004415E7"/>
  </w:style>
  <w:style w:type="table" w:customStyle="1" w:styleId="TableGrid612">
    <w:name w:val="Table Grid6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">
    <w:name w:val="No List73"/>
    <w:next w:val="NoList"/>
    <w:uiPriority w:val="99"/>
    <w:semiHidden/>
    <w:unhideWhenUsed/>
    <w:rsid w:val="004415E7"/>
  </w:style>
  <w:style w:type="table" w:customStyle="1" w:styleId="TableGrid711">
    <w:name w:val="Table Grid7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">
    <w:name w:val="No List83"/>
    <w:next w:val="NoList"/>
    <w:uiPriority w:val="99"/>
    <w:semiHidden/>
    <w:unhideWhenUsed/>
    <w:rsid w:val="004415E7"/>
  </w:style>
  <w:style w:type="table" w:customStyle="1" w:styleId="TableGrid810">
    <w:name w:val="Table Grid810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0">
    <w:name w:val="Table Grid9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0">
    <w:name w:val="Table Grid10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">
    <w:name w:val="Table Grid11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6">
    <w:name w:val="Table Grid216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0">
    <w:name w:val="Table Grid12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3">
    <w:name w:val="Table Grid3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3">
    <w:name w:val="Table Grid4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0">
    <w:name w:val="Table Grid13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0">
    <w:name w:val="Table Grid14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0">
    <w:name w:val="Table Grid15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3">
    <w:name w:val="Table Grid5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0">
    <w:name w:val="Table Grid16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3">
    <w:name w:val="Table Grid6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2">
    <w:name w:val="Table Grid7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1">
    <w:name w:val="Table Grid8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">
    <w:name w:val="Table Grid9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1">
    <w:name w:val="Table Grid1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0">
    <w:name w:val="Table Grid17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0">
    <w:name w:val="Table Grid18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2">
    <w:name w:val="Table Grid19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1">
    <w:name w:val="Table Grid3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">
    <w:name w:val="Table Grid4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2">
    <w:name w:val="Table Grid20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2">
    <w:name w:val="Table Grid23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2">
    <w:name w:val="Table Grid24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1">
    <w:name w:val="Table Grid5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2">
    <w:name w:val="Table Grid25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1">
    <w:name w:val="Table Grid6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1">
    <w:name w:val="Table Grid7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1">
    <w:name w:val="Table Grid8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1">
    <w:name w:val="Table Grid9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1">
    <w:name w:val="Table Grid10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1">
    <w:name w:val="Table Grid26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1">
    <w:name w:val="Table Grid27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1">
    <w:name w:val="Table Grid28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1">
    <w:name w:val="Table Grid29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1">
    <w:name w:val="Table Grid30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1">
    <w:name w:val="Table Grid110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1">
    <w:name w:val="Table Grid33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1">
    <w:name w:val="Table Grid3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2">
    <w:name w:val="Table Grid35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2">
    <w:name w:val="Table Grid36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2">
    <w:name w:val="Table Grid37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2">
    <w:name w:val="Table Grid38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2">
    <w:name w:val="Table Grid39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2">
    <w:name w:val="Table Grid40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2">
    <w:name w:val="Table Grid210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1">
    <w:name w:val="Table Grid43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1">
    <w:name w:val="Table Grid4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1">
    <w:name w:val="Table Grid45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1">
    <w:name w:val="Table Grid46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4">
    <w:name w:val="Table Grid474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3">
    <w:name w:val="Table Grid48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MYSTYLE2">
    <w:name w:val="MY STYLE2"/>
    <w:uiPriority w:val="99"/>
    <w:rsid w:val="004415E7"/>
    <w:pPr>
      <w:numPr>
        <w:numId w:val="1"/>
      </w:numPr>
    </w:pPr>
  </w:style>
  <w:style w:type="numbering" w:customStyle="1" w:styleId="Style22">
    <w:name w:val="Style22"/>
    <w:uiPriority w:val="99"/>
    <w:rsid w:val="004415E7"/>
    <w:pPr>
      <w:numPr>
        <w:numId w:val="2"/>
      </w:numPr>
    </w:pPr>
  </w:style>
  <w:style w:type="numbering" w:customStyle="1" w:styleId="Style32">
    <w:name w:val="Style32"/>
    <w:uiPriority w:val="99"/>
    <w:rsid w:val="004415E7"/>
    <w:pPr>
      <w:numPr>
        <w:numId w:val="3"/>
      </w:numPr>
    </w:pPr>
  </w:style>
  <w:style w:type="numbering" w:customStyle="1" w:styleId="Style42">
    <w:name w:val="Style42"/>
    <w:uiPriority w:val="99"/>
    <w:rsid w:val="004415E7"/>
    <w:pPr>
      <w:numPr>
        <w:numId w:val="4"/>
      </w:numPr>
    </w:pPr>
  </w:style>
  <w:style w:type="numbering" w:customStyle="1" w:styleId="Style52">
    <w:name w:val="Style52"/>
    <w:uiPriority w:val="99"/>
    <w:rsid w:val="004415E7"/>
    <w:pPr>
      <w:numPr>
        <w:numId w:val="5"/>
      </w:numPr>
    </w:pPr>
  </w:style>
  <w:style w:type="numbering" w:customStyle="1" w:styleId="Style62">
    <w:name w:val="Style62"/>
    <w:uiPriority w:val="99"/>
    <w:rsid w:val="004415E7"/>
    <w:pPr>
      <w:numPr>
        <w:numId w:val="6"/>
      </w:numPr>
    </w:pPr>
  </w:style>
  <w:style w:type="numbering" w:customStyle="1" w:styleId="Style72">
    <w:name w:val="Style72"/>
    <w:uiPriority w:val="99"/>
    <w:rsid w:val="004415E7"/>
    <w:pPr>
      <w:numPr>
        <w:numId w:val="7"/>
      </w:numPr>
    </w:pPr>
  </w:style>
  <w:style w:type="numbering" w:customStyle="1" w:styleId="Style82">
    <w:name w:val="Style82"/>
    <w:uiPriority w:val="99"/>
    <w:rsid w:val="004415E7"/>
    <w:pPr>
      <w:numPr>
        <w:numId w:val="8"/>
      </w:numPr>
    </w:pPr>
  </w:style>
  <w:style w:type="numbering" w:customStyle="1" w:styleId="Style92">
    <w:name w:val="Style92"/>
    <w:uiPriority w:val="99"/>
    <w:rsid w:val="004415E7"/>
    <w:pPr>
      <w:numPr>
        <w:numId w:val="9"/>
      </w:numPr>
    </w:pPr>
  </w:style>
  <w:style w:type="table" w:customStyle="1" w:styleId="TableGrid493">
    <w:name w:val="Table Grid49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">
    <w:name w:val="No List92"/>
    <w:next w:val="NoList"/>
    <w:uiPriority w:val="99"/>
    <w:semiHidden/>
    <w:unhideWhenUsed/>
    <w:rsid w:val="004415E7"/>
  </w:style>
  <w:style w:type="table" w:customStyle="1" w:styleId="TableGrid502">
    <w:name w:val="Table Grid50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2">
    <w:name w:val="Table Grid111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2">
    <w:name w:val="No List1112"/>
    <w:next w:val="NoList"/>
    <w:uiPriority w:val="99"/>
    <w:semiHidden/>
    <w:unhideWhenUsed/>
    <w:rsid w:val="004415E7"/>
  </w:style>
  <w:style w:type="numbering" w:customStyle="1" w:styleId="NoList212">
    <w:name w:val="No List212"/>
    <w:next w:val="NoList"/>
    <w:uiPriority w:val="99"/>
    <w:semiHidden/>
    <w:unhideWhenUsed/>
    <w:rsid w:val="004415E7"/>
  </w:style>
  <w:style w:type="numbering" w:customStyle="1" w:styleId="NoList312">
    <w:name w:val="No List312"/>
    <w:next w:val="NoList"/>
    <w:uiPriority w:val="99"/>
    <w:semiHidden/>
    <w:unhideWhenUsed/>
    <w:rsid w:val="004415E7"/>
  </w:style>
  <w:style w:type="numbering" w:customStyle="1" w:styleId="NoList412">
    <w:name w:val="No List412"/>
    <w:next w:val="NoList"/>
    <w:uiPriority w:val="99"/>
    <w:semiHidden/>
    <w:unhideWhenUsed/>
    <w:rsid w:val="004415E7"/>
  </w:style>
  <w:style w:type="numbering" w:customStyle="1" w:styleId="NoList512">
    <w:name w:val="No List512"/>
    <w:next w:val="NoList"/>
    <w:uiPriority w:val="99"/>
    <w:semiHidden/>
    <w:unhideWhenUsed/>
    <w:rsid w:val="004415E7"/>
  </w:style>
  <w:style w:type="numbering" w:customStyle="1" w:styleId="NoList612">
    <w:name w:val="No List612"/>
    <w:next w:val="NoList"/>
    <w:uiPriority w:val="99"/>
    <w:semiHidden/>
    <w:unhideWhenUsed/>
    <w:rsid w:val="004415E7"/>
  </w:style>
  <w:style w:type="numbering" w:customStyle="1" w:styleId="NoList712">
    <w:name w:val="No List712"/>
    <w:next w:val="NoList"/>
    <w:uiPriority w:val="99"/>
    <w:semiHidden/>
    <w:unhideWhenUsed/>
    <w:rsid w:val="004415E7"/>
  </w:style>
  <w:style w:type="numbering" w:customStyle="1" w:styleId="NoList812">
    <w:name w:val="No List812"/>
    <w:next w:val="NoList"/>
    <w:uiPriority w:val="99"/>
    <w:semiHidden/>
    <w:unhideWhenUsed/>
    <w:rsid w:val="004415E7"/>
  </w:style>
  <w:style w:type="table" w:customStyle="1" w:styleId="TableGrid931">
    <w:name w:val="Table Grid93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1">
    <w:name w:val="Table Grid103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1">
    <w:name w:val="Table Grid112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1">
    <w:name w:val="Table Grid12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1">
    <w:name w:val="Table Grid13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1">
    <w:name w:val="Table Grid14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1">
    <w:name w:val="Table Grid15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1">
    <w:name w:val="Table Grid16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1">
    <w:name w:val="Table Grid17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1">
    <w:name w:val="Table Grid18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1">
    <w:name w:val="Table Grid19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1">
    <w:name w:val="Table Grid20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1">
    <w:name w:val="Table Grid23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1">
    <w:name w:val="Table Grid24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1">
    <w:name w:val="Table Grid25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1">
    <w:name w:val="Table Grid35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1">
    <w:name w:val="Table Grid36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1">
    <w:name w:val="Table Grid37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1">
    <w:name w:val="Table Grid38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1">
    <w:name w:val="Table Grid39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1">
    <w:name w:val="Table Grid4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1">
    <w:name w:val="Table Grid21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2">
    <w:name w:val="Table Grid47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2">
    <w:name w:val="Table Grid48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2">
    <w:name w:val="Table Grid49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2">
    <w:name w:val="Grid Table 212"/>
    <w:basedOn w:val="TableNormal"/>
    <w:uiPriority w:val="47"/>
    <w:rsid w:val="004415E7"/>
    <w:pPr>
      <w:spacing w:after="0" w:line="240" w:lineRule="auto"/>
    </w:pPr>
    <w:rPr>
      <w:rFonts w:eastAsia="Calibri" w:cs="DaunPenh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eGrid533">
    <w:name w:val="Table Grid53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12">
    <w:name w:val="Table Grid5312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2">
    <w:name w:val="Table Grid54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2">
    <w:name w:val="Table Grid4722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2">
    <w:name w:val="Table Grid55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2">
    <w:name w:val="Table Grid5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2">
    <w:name w:val="Table Grid5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2">
    <w:name w:val="Table Grid5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2">
    <w:name w:val="Table Grid5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2">
    <w:name w:val="Table Grid6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2">
    <w:name w:val="Table Grid6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2">
    <w:name w:val="Table Grid6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2">
    <w:name w:val="Table Grid6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2">
    <w:name w:val="Table Grid6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2">
    <w:name w:val="Table Grid6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2">
    <w:name w:val="Table Grid6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2">
    <w:name w:val="Table Grid6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2">
    <w:name w:val="Table Grid7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2">
    <w:name w:val="Table Grid7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2">
    <w:name w:val="Table Grid7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2">
    <w:name w:val="Table Grid7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2">
    <w:name w:val="Table Grid7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2">
    <w:name w:val="Table Grid772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2">
    <w:name w:val="Table Grid7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2">
    <w:name w:val="Table Grid7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2">
    <w:name w:val="Table Grid8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2">
    <w:name w:val="Table Grid8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2">
    <w:name w:val="Table Grid8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2">
    <w:name w:val="Table Grid8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2">
    <w:name w:val="Table Grid862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2">
    <w:name w:val="Table Grid8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2">
    <w:name w:val="Table Grid8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92">
    <w:name w:val="Table Grid8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01">
    <w:name w:val="Table Grid90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1">
    <w:name w:val="Table Grid94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1">
    <w:name w:val="Table Grid9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1">
    <w:name w:val="Table Grid96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1">
    <w:name w:val="Table Grid9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81">
    <w:name w:val="Table Grid9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91">
    <w:name w:val="Table Grid9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1">
    <w:name w:val="Table Grid1001"/>
    <w:basedOn w:val="TableNormal"/>
    <w:next w:val="TableGrid"/>
    <w:uiPriority w:val="59"/>
    <w:rsid w:val="004415E7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41">
    <w:name w:val="Table Grid10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51">
    <w:name w:val="Table Grid10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61">
    <w:name w:val="Table Grid10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71">
    <w:name w:val="Table Grid10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2">
    <w:name w:val="Table Grid113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1">
    <w:name w:val="Table Grid21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81">
    <w:name w:val="Table Grid108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91">
    <w:name w:val="Table Grid10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1">
    <w:name w:val="Table Grid11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1">
    <w:name w:val="Table Grid11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1">
    <w:name w:val="Table Grid11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1">
    <w:name w:val="Table Grid11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1">
    <w:name w:val="Table Grid11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1">
    <w:name w:val="Table Grid11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1">
    <w:name w:val="Table Grid12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1">
    <w:name w:val="Table Grid122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1">
    <w:name w:val="Table Grid12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1">
    <w:name w:val="Table Grid124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1">
    <w:name w:val="Table Grid12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1">
    <w:name w:val="Table Grid12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1">
    <w:name w:val="Table Grid1271"/>
    <w:basedOn w:val="TableNormal"/>
    <w:next w:val="TableGrid"/>
    <w:uiPriority w:val="59"/>
    <w:rsid w:val="004415E7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81">
    <w:name w:val="Table Grid12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91">
    <w:name w:val="Table Grid12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01">
    <w:name w:val="Table Grid13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21">
    <w:name w:val="Table Grid132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31">
    <w:name w:val="Table Grid13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41">
    <w:name w:val="Table Grid13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1">
    <w:name w:val="Table Grid21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11">
    <w:name w:val="Table Grid791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51">
    <w:name w:val="Table Grid13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61">
    <w:name w:val="Table Grid136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71">
    <w:name w:val="Table Grid13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81">
    <w:name w:val="Table Grid13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1">
    <w:name w:val="Table Grid13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01">
    <w:name w:val="Table Grid14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21">
    <w:name w:val="Table Grid142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31">
    <w:name w:val="Table Grid14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41">
    <w:name w:val="Table Grid14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51">
    <w:name w:val="Table Grid14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61">
    <w:name w:val="Table Grid14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71">
    <w:name w:val="Table Grid14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81">
    <w:name w:val="Table Grid14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91">
    <w:name w:val="Table Grid14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01">
    <w:name w:val="Table Grid15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2">
    <w:name w:val="Table Grid152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31">
    <w:name w:val="Table Grid153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41">
    <w:name w:val="Table Grid154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51">
    <w:name w:val="Table Grid15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61">
    <w:name w:val="Table Grid15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71">
    <w:name w:val="Table Grid157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81">
    <w:name w:val="Table Grid158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1">
    <w:name w:val="Table Grid159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01">
    <w:name w:val="Table Grid160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11">
    <w:name w:val="Table Grid1591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11">
    <w:name w:val="Table Grid1521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1">
    <w:name w:val="Table Grid1592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21">
    <w:name w:val="Table Grid162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31">
    <w:name w:val="Table Grid163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41">
    <w:name w:val="Table Grid164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51">
    <w:name w:val="Table Grid165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61">
    <w:name w:val="Table Grid166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71">
    <w:name w:val="Table Grid167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">
    <w:name w:val="No List17"/>
    <w:next w:val="NoList"/>
    <w:uiPriority w:val="99"/>
    <w:semiHidden/>
    <w:unhideWhenUsed/>
    <w:rsid w:val="00811E53"/>
  </w:style>
  <w:style w:type="table" w:customStyle="1" w:styleId="TableGrid193">
    <w:name w:val="Table Grid19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4">
    <w:name w:val="Table Grid19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7">
    <w:name w:val="Table Grid217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4">
    <w:name w:val="Table Grid3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4">
    <w:name w:val="Table Grid4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4">
    <w:name w:val="Table Grid5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4">
    <w:name w:val="Table Grid6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3">
    <w:name w:val="Table Grid71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2">
    <w:name w:val="Table Grid8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2">
    <w:name w:val="Table Grid9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2">
    <w:name w:val="Table Grid10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3">
    <w:name w:val="Table Grid111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2">
    <w:name w:val="Table Grid12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2">
    <w:name w:val="Table Grid13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2">
    <w:name w:val="Table Grid14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2">
    <w:name w:val="Table Grid15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2">
    <w:name w:val="Table Grid16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2">
    <w:name w:val="Table Grid17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2">
    <w:name w:val="Table Grid18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5">
    <w:name w:val="Table Grid195"/>
    <w:basedOn w:val="TableNormal"/>
    <w:next w:val="TableGrid"/>
    <w:uiPriority w:val="59"/>
    <w:rsid w:val="00F46B99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6">
    <w:name w:val="Table Grid196"/>
    <w:basedOn w:val="TableNormal"/>
    <w:next w:val="TableGrid"/>
    <w:uiPriority w:val="39"/>
    <w:rsid w:val="00F33316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7">
    <w:name w:val="Table Grid197"/>
    <w:basedOn w:val="TableNormal"/>
    <w:next w:val="TableGrid"/>
    <w:uiPriority w:val="59"/>
    <w:rsid w:val="00F3331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8">
    <w:name w:val="Table Grid198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9">
    <w:name w:val="Table Grid199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0">
    <w:name w:val="Table Grid200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3">
    <w:name w:val="Table Grid203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8">
    <w:name w:val="No List18"/>
    <w:next w:val="NoList"/>
    <w:uiPriority w:val="99"/>
    <w:semiHidden/>
    <w:unhideWhenUsed/>
    <w:rsid w:val="00FF6709"/>
  </w:style>
  <w:style w:type="table" w:customStyle="1" w:styleId="TableGrid1100">
    <w:name w:val="Table Grid1100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4">
    <w:name w:val="Table Grid204"/>
    <w:basedOn w:val="TableNormal"/>
    <w:next w:val="TableGrid"/>
    <w:uiPriority w:val="39"/>
    <w:rsid w:val="00FF6709"/>
    <w:pPr>
      <w:spacing w:after="0" w:line="240" w:lineRule="auto"/>
    </w:pPr>
    <w:rPr>
      <w:rFonts w:ascii="Calibri" w:eastAsia="Calibri" w:hAnsi="Calibri" w:cs="DaunPenh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8">
    <w:name w:val="Table Grid218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5">
    <w:name w:val="Table Grid3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5">
    <w:name w:val="Table Grid4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5">
    <w:name w:val="Table Grid5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5">
    <w:name w:val="Table Grid6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4">
    <w:name w:val="Table Grid714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5">
    <w:name w:val="Table Grid205"/>
    <w:basedOn w:val="TableNormal"/>
    <w:next w:val="TableGrid"/>
    <w:uiPriority w:val="59"/>
    <w:rsid w:val="00ED6BBC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6">
    <w:name w:val="Table Grid206"/>
    <w:basedOn w:val="TableNormal"/>
    <w:next w:val="TableGrid"/>
    <w:uiPriority w:val="39"/>
    <w:rsid w:val="00627E59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7">
    <w:name w:val="Table Grid207"/>
    <w:basedOn w:val="TableNormal"/>
    <w:next w:val="TableGrid"/>
    <w:uiPriority w:val="59"/>
    <w:rsid w:val="00627E59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8">
    <w:name w:val="Table Grid208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9">
    <w:name w:val="Table Grid209"/>
    <w:basedOn w:val="TableNormal"/>
    <w:next w:val="TableGrid"/>
    <w:uiPriority w:val="3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6">
    <w:name w:val="Table Grid316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9">
    <w:name w:val="Table Grid219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0">
    <w:name w:val="Table Grid220"/>
    <w:basedOn w:val="TableNormal"/>
    <w:next w:val="TableGrid"/>
    <w:uiPriority w:val="59"/>
    <w:rsid w:val="004546C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">
    <w:name w:val="Table Grid222"/>
    <w:basedOn w:val="TableNormal"/>
    <w:next w:val="TableGrid"/>
    <w:uiPriority w:val="59"/>
    <w:rsid w:val="004546C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">
    <w:name w:val="Table Grid223"/>
    <w:basedOn w:val="TableNormal"/>
    <w:next w:val="TableGrid"/>
    <w:uiPriority w:val="39"/>
    <w:rsid w:val="00227A03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24">
    <w:name w:val="Table Grid224"/>
    <w:basedOn w:val="TableNormal"/>
    <w:next w:val="TableGrid"/>
    <w:uiPriority w:val="59"/>
    <w:rsid w:val="0022266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">
    <w:name w:val="Table Grid225"/>
    <w:basedOn w:val="TableNormal"/>
    <w:next w:val="TableGrid"/>
    <w:uiPriority w:val="59"/>
    <w:rsid w:val="0022266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6">
    <w:name w:val="Table Grid226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7">
    <w:name w:val="Table Grid227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8">
    <w:name w:val="Table Grid228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9">
    <w:name w:val="Table Grid229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0">
    <w:name w:val="Table Grid230"/>
    <w:basedOn w:val="TableNormal"/>
    <w:next w:val="TableGrid"/>
    <w:uiPriority w:val="39"/>
    <w:rsid w:val="004D4DE7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33">
    <w:name w:val="Table Grid233"/>
    <w:basedOn w:val="TableNormal"/>
    <w:next w:val="TableGrid"/>
    <w:uiPriority w:val="59"/>
    <w:rsid w:val="00B6740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4">
    <w:name w:val="Table Grid234"/>
    <w:basedOn w:val="TableNormal"/>
    <w:next w:val="TableGrid"/>
    <w:uiPriority w:val="39"/>
    <w:rsid w:val="00B6740F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5">
    <w:name w:val="Table Grid235"/>
    <w:basedOn w:val="TableNormal"/>
    <w:next w:val="TableGrid"/>
    <w:uiPriority w:val="39"/>
    <w:rsid w:val="00B84C18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2">
    <w:name w:val="Table Grid15922"/>
    <w:basedOn w:val="TableNormal"/>
    <w:next w:val="TableGrid"/>
    <w:uiPriority w:val="39"/>
    <w:rsid w:val="00A12489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58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1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9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2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9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7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8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2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9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76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1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4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2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1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50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6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9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56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1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5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4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2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2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1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4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7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5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8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52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19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1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70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3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58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36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3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5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1.wd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{AFC40E66-2893-41EA-842C-F9A95E725BDA}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ក្របខណ្ឌរង្វាយតម្លៃលទ្ធផលសិក្សារបស់សិស្សកម្រិតមតេ្តយ្យសិក្សា និងអប់រំចំណេះទូទៅ</b:Title>
    <b:Year>២០១៨</b:Year>
    <b:Publisher>ក្រសួងអយក</b:Publisher>
    <b:LCID>en-US</b:LCID>
    <b:City>ភ្នំពេញ</b:City>
    <b:RefOrder>1</b:RefOrder>
  </b:Source>
  <b:Source>
    <b:Tag>ក្រ</b:Tag>
    <b:SourceType>Book</b:SourceType>
    <b:Guid>{EE96FAA8-21B5-41F1-A5E7-1DB71A10E146}</b:Guid>
    <b:Author>
      <b:Author>
        <b:NameList>
          <b:Person>
            <b:Last>នាយកដ្ឋានបឋមសិក្សា</b:Last>
          </b:Person>
        </b:NameList>
      </b:Author>
    </b:Author>
    <b:Title>បញ្ជីស្រង់ពិន្ទុ</b:Title>
    <b:Publisher>ក្រសួងអយក</b:Publisher>
    <b:Year>២០១៩</b:Year>
    <b:RefOrder>7</b:RefOrder>
  </b:Source>
  <b:Source>
    <b:Tag>MoE20</b:Tag>
    <b:SourceType>Report</b:SourceType>
    <b:Guid>{884BDA60-DBF1-4AC4-B539-939BE0A0C270}</b:Guid>
    <b:Title>សេចក្តីណែនាំដំណើរការគ្រឹះស្ថានបឋមសិក្សា និងមត្តេយ្យសិក្សាសាធារណៈឆ្នាំសិក្សា ២០១៩-២០២០</b:Title>
    <b:City>ភ្នំពេញ</b:City>
    <b:Publisher>ក្រសួងអយក</b:Publisher>
    <b:Author>
      <b:Author>
        <b:NameList>
          <b:Person>
            <b:Last>នាយកដ្ឋានបឋមសិក្សា</b:Last>
          </b:Person>
        </b:NameList>
      </b:Author>
    </b:Author>
    <b:Year>២០១៩</b:Year>
    <b:RefOrder>11</b:RefOrder>
  </b:Source>
  <b:Source>
    <b:Tag>ក្រ1</b:Tag>
    <b:SourceType>Book</b:SourceType>
    <b:Guid>{9A92B300-F4CD-4398-83D3-6F62985229BC}</b:Guid>
    <b:Title>កម្មវិធីសិក្សាគោល សម្រាប់អប់រំមូលដ្ឋានចំណេះទូទៅ</b:Title>
    <b:Publisher>ក្រសួងអយក</b:Publisher>
    <b:City>ភ្នំពេញ</b:City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Year>២០០៦</b:Year>
    <b:RefOrder>5</b:RefOrder>
  </b:Source>
  <b:Source>
    <b:Tag>Cla12</b:Tag>
    <b:SourceType>Book</b:SourceType>
    <b:Guid>{0E2B87F2-3A2F-411A-84FB-0DFC9965EDC8}</b:Guid>
    <b:Title>Classroom assessment: Concept and applications</b:Title>
    <b:Year>2012</b:Year>
    <b:Author>
      <b:Author>
        <b:NameList>
          <b:Person>
            <b:Last>Russell</b:Last>
            <b:First>Michael</b:First>
            <b:Middle>K.</b:Middle>
          </b:Person>
          <b:Person>
            <b:Last>Airasian</b:Last>
            <b:First>Peter</b:First>
            <b:Middle>W.</b:Middle>
          </b:Person>
        </b:NameList>
      </b:Author>
    </b:Author>
    <b:City>New York</b:City>
    <b:Publisher>McGraw-Hill</b:Publisher>
    <b:RefOrder>8</b:RefOrder>
  </b:Source>
  <b:Source>
    <b:Tag>TIM15</b:Tag>
    <b:SourceType>Book</b:SourceType>
    <b:Guid>{6A387F1E-A3E8-4C17-8764-B147A652CD9B}</b:Guid>
    <b:Author>
      <b:Author>
        <b:NameList>
          <b:Person>
            <b:Last>Mullis</b:Last>
            <b:First>Ina</b:First>
            <b:Middle>V.S.</b:Middle>
          </b:Person>
          <b:Person>
            <b:Last>Martin</b:Last>
            <b:First>Michael</b:First>
            <b:Middle>O.</b:Middle>
          </b:Person>
        </b:NameList>
      </b:Author>
    </b:Author>
    <b:Title>TIMSS: Item Writing Guideline</b:Title>
    <b:Year>2011</b:Year>
    <b:Publisher>TIMSS &amp; PIRLS: International Study Center</b:Publisher>
    <b:City>Boston</b:City>
    <b:RefOrder>9</b:RefOrder>
  </b:Source>
  <b:Source>
    <b:Tag>MDa09</b:Tag>
    <b:SourceType>Book</b:SourceType>
    <b:Guid>{0F4C85CD-D5DC-494C-9ECF-553C56443CB9}</b:Guid>
    <b:Author>
      <b:Author>
        <b:NameList>
          <b:Person>
            <b:Last>Miller</b:Last>
            <b:First>M.</b:First>
            <b:Middle>David</b:Middle>
          </b:Person>
          <b:Person>
            <b:Last>LINN</b:Last>
            <b:First>Robert</b:First>
            <b:Middle>L.</b:Middle>
          </b:Person>
          <b:Person>
            <b:Last>Gronlund</b:Last>
            <b:First>Norman</b:First>
            <b:Middle>E.</b:Middle>
          </b:Person>
        </b:NameList>
      </b:Author>
    </b:Author>
    <b:Title>Measurement and Assessment in Teaching</b:Title>
    <b:Year>2009</b:Year>
    <b:City>New Jersey</b:City>
    <b:Publisher>Pearson Education</b:Publisher>
    <b:RefOrder>2</b:RefOrder>
  </b:Source>
  <b:Source>
    <b:Tag>នាយ១៥</b:Tag>
    <b:SourceType>Book</b:SourceType>
    <b:Guid>{302C75CD-F3A7-4732-9CE7-9F5FAD7E7B4F}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ឯកសារណែនាំអភិវឌ្ឍន៍វិញ្ញាសាសម្រាប់ការប្រឡងសញ្ញាបត្រមធ្យមសិក្សាបឋមភូមិ</b:Title>
    <b:Year>២០១៥</b:Year>
    <b:Publisher>ក្រសួងអយក</b:Publisher>
    <b:City>ភ្នំពេញ</b:City>
    <b:RefOrder>6</b:RefOrder>
  </b:Source>
  <b:Source>
    <b:Tag>ឯកស</b:Tag>
    <b:SourceType>Book</b:SourceType>
    <b:Guid>{8134136A-79D4-4B7A-B792-7ECED966FA83}</b:Guid>
    <b:Title>ឯកសារបំប៉នសមត្ថភាពគ្រូបង្រៀនស្តីពីការបង្កើតវិញ្ញាសាតេស្តស្តង់ដាប្រចាំខែ និងដំណើរការធ្វើតេស្តស្តង់ដាប្រចាំខែនៅតាមសាលារៀន សម្រាប់ការអនុវត្តការគ្រប់គ្រងតាមសាលារៀន</b:Title>
    <b:Author>
      <b:Author>
        <b:NameList>
          <b:Person>
            <b:Last>នាយកដ្ឋានធានាគុណភាពអប់រំ</b:Last>
          </b:Person>
          <b:Person>
            <b:Last>Children</b:Last>
            <b:First>អង្គការ</b:First>
            <b:Middle>Save the</b:Middle>
          </b:Person>
        </b:NameList>
      </b:Author>
    </b:Author>
    <b:Year>២០១៨</b:Year>
    <b:City>ភ្នំពេញ</b:City>
    <b:Publisher>អង្គការ Save the Children</b:Publisher>
    <b:RefOrder>13</b:RefOrder>
  </b:Source>
  <b:Source>
    <b:Tag>នាយ២០</b:Tag>
    <b:SourceType>Book</b:SourceType>
    <b:Guid>{80B745E0-AA58-42C1-AA11-D46F423B96F1}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ឯកសារជំនួយស្មារតីស្តីពីការអភិវឌ្ឍវិញ្ញាសាប្រឡងឆមាសនៅកម្រិតមធ្យមសិក្សាបឋមភូមិ</b:Title>
    <b:Year>២០២០</b:Year>
    <b:City>ភ្នំពេញ</b:City>
    <b:Publisher>ក្រសួងអយក (គម្រោងកែលម្អការអប់រំនៅមធ្យមសិក្សា)</b:Publisher>
    <b:RefOrder>10</b:RefOrder>
  </b:Source>
  <b:Source>
    <b:Tag>នាយ១៨</b:Tag>
    <b:SourceType>Book</b:SourceType>
    <b:Guid>{D87BC35F-2E70-49F7-B987-B9DB95E9CADF}</b:Guid>
    <b:Author>
      <b:Author>
        <b:NameList>
          <b:Person>
            <b:Last>នាយកដ្ឋានបឋមសិក្សា</b:Last>
          </b:Person>
          <b:Person>
            <b:Last>Children</b:Last>
            <b:First>អង្គការ</b:First>
            <b:Middle>Save the</b:Middle>
          </b:Person>
        </b:NameList>
      </b:Author>
    </b:Author>
    <b:Title>ឯកសារជំនួយស្មារតីស្តីពីការគ្រប់គ្រងសាលារៀនផ្អែកលើលទ្ធផល (SBM)</b:Title>
    <b:Year>២០១៨</b:Year>
    <b:City>ភ្នំពេញ</b:City>
    <b:Publisher>ក្រសួងអយក</b:Publisher>
    <b:RefOrder>12</b:RefOrder>
  </b:Source>
  <b:Source>
    <b:Tag>ក្រ០៦1</b:Tag>
    <b:SourceType>Book</b:SourceType>
    <b:Guid>{A349478F-8992-4067-9FC4-9D866F6BCA50}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កម្មវិធីសិក្សាលម្អិតគណិតវិទ្យា សម្រាប់អប់រំមូលដ្ឋានចំណេះទូទៅ</b:Title>
    <b:Year>២០០៦</b:Year>
    <b:Publisher>ក្រសួងអយក</b:Publisher>
    <b:City>ភ្នំពេញ</b:City>
    <b:RefOrder>4</b:RefOrder>
  </b:Source>
  <b:Source>
    <b:Tag>នាយ០៦</b:Tag>
    <b:SourceType>Book</b:SourceType>
    <b:Guid>{C7079C13-F08B-40BB-89D9-F189AD028FAE}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កម្មវិធីសិក្សាលម្អិតភាសាខ្មែរ សម្រាប់អប់រំមូលដ្ឋានចំណេះទូទៅ</b:Title>
    <b:Year>២០០៦</b:Year>
    <b:Publisher>ក្រសួងអយក</b:Publisher>
    <b:City>ភ្នំពេញ</b:City>
    <b:RefOrder>3</b:RefOrder>
  </b:Source>
</b:Sources>
</file>

<file path=customXml/itemProps1.xml><?xml version="1.0" encoding="utf-8"?>
<ds:datastoreItem xmlns:ds="http://schemas.openxmlformats.org/officeDocument/2006/customXml" ds:itemID="{BEF2926C-3476-4A86-BF5E-1CBD2FBEE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 PAGNA</dc:creator>
  <cp:lastModifiedBy>Sophak Phorn</cp:lastModifiedBy>
  <cp:revision>4</cp:revision>
  <cp:lastPrinted>2023-08-07T04:39:00Z</cp:lastPrinted>
  <dcterms:created xsi:type="dcterms:W3CDTF">2024-08-23T11:53:00Z</dcterms:created>
  <dcterms:modified xsi:type="dcterms:W3CDTF">2026-08-05T09:13:00Z</dcterms:modified>
</cp:coreProperties>
</file>