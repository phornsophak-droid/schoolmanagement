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6868B" w14:textId="30458150" w:rsidR="00874497" w:rsidRPr="0003712C" w:rsidRDefault="005E16BE" w:rsidP="00980922">
      <w:pPr>
        <w:spacing w:after="0" w:line="240" w:lineRule="auto"/>
        <w:rPr>
          <w:rFonts w:ascii="Khmer OS Battambang" w:eastAsia="Yu Mincho" w:hAnsi="Khmer OS Battambang" w:cs="Khmer OS Battambang"/>
        </w:rPr>
      </w:pPr>
      <w:r w:rsidRPr="0003712C">
        <w:rPr>
          <w:rFonts w:ascii="Khmer OS Battambang" w:hAnsi="Khmer OS Battambang" w:cs="Khmer OS Battambang" w:hint="cs"/>
          <w:noProof/>
          <w:szCs w:val="24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2A769B0" wp14:editId="4841DE04">
                <wp:simplePos x="0" y="0"/>
                <wp:positionH relativeFrom="column">
                  <wp:posOffset>-212438</wp:posOffset>
                </wp:positionH>
                <wp:positionV relativeFrom="paragraph">
                  <wp:posOffset>-285458</wp:posOffset>
                </wp:positionV>
                <wp:extent cx="6520180" cy="3306484"/>
                <wp:effectExtent l="0" t="0" r="0" b="8255"/>
                <wp:wrapNone/>
                <wp:docPr id="48" name="Group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0180" cy="3306484"/>
                          <a:chOff x="22860" y="0"/>
                          <a:chExt cx="6978650" cy="3422399"/>
                        </a:xfrm>
                      </wpg:grpSpPr>
                      <wps:wsp>
                        <wps:cNvPr id="49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82880" y="1828800"/>
                            <a:ext cx="6818630" cy="370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FB4A16" w14:textId="77777777" w:rsidR="00234332" w:rsidRPr="006363C1" w:rsidRDefault="00234332" w:rsidP="00A33119">
                              <w:pPr>
                                <w:pStyle w:val="ListParagraph"/>
                                <w:numPr>
                                  <w:ilvl w:val="0"/>
                                  <w:numId w:val="11"/>
                                </w:numPr>
                                <w:spacing w:after="0" w:line="240" w:lineRule="auto"/>
                                <w:ind w:left="270" w:hanging="180"/>
                                <w:rPr>
                                  <w:rFonts w:ascii="Khmer OS" w:hAnsi="Khmer OS" w:cs="Khmer OS"/>
                                  <w:sz w:val="16"/>
                                  <w:szCs w:val="16"/>
                                  <w:cs/>
                                  <w:lang w:val="en-AU"/>
                                </w:rPr>
                              </w:pPr>
                              <w:r w:rsidRPr="006363C1">
                                <w:rPr>
                                  <w:rFonts w:ascii="Khmer OS" w:hAnsi="Khmer OS" w:cs="Khmer OS" w:hint="cs"/>
                                  <w:sz w:val="16"/>
                                  <w:szCs w:val="16"/>
                                  <w:cs/>
                                  <w:lang w:val="en-AU"/>
                                </w:rPr>
                                <w:t>បេក្ខជនមិនត្រូវធ្វើសញ្ញាសម្គាល់អ្វីមួយនៅលើសន្លឹកប្រឡងឡើយ។សន្លឹកប្រឡងណាដែលមានសញ្ញាសម្គាល់នឹងត្រូវបានពិន្ទុសូន្យ។</w:t>
                              </w:r>
                            </w:p>
                            <w:p w14:paraId="4D55F5C6" w14:textId="77777777" w:rsidR="00234332" w:rsidRPr="00B64460" w:rsidRDefault="00234332" w:rsidP="00980922">
                              <w:pPr>
                                <w:spacing w:after="0" w:line="240" w:lineRule="auto"/>
                                <w:ind w:left="270"/>
                                <w:rPr>
                                  <w:rFonts w:ascii="Khmer OS" w:hAnsi="Khmer OS" w:cs="Khmer OS"/>
                                  <w:sz w:val="18"/>
                                  <w:szCs w:val="18"/>
                                  <w:lang w:val="en-AU"/>
                                </w:rPr>
                              </w:pPr>
                              <w:r w:rsidRPr="00B64460">
                                <w:rPr>
                                  <w:rFonts w:ascii="Khmer OS" w:hAnsi="Khmer OS" w:cs="Khmer OS"/>
                                  <w:sz w:val="18"/>
                                  <w:szCs w:val="18"/>
                                  <w:lang w:val="en-AU"/>
                                </w:rPr>
                                <w:t>.............................................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55" name="Group 55"/>
                        <wpg:cNvGrpSpPr/>
                        <wpg:grpSpPr>
                          <a:xfrm>
                            <a:off x="22860" y="0"/>
                            <a:ext cx="6978649" cy="3422399"/>
                            <a:chOff x="22860" y="0"/>
                            <a:chExt cx="6978649" cy="3422399"/>
                          </a:xfrm>
                        </wpg:grpSpPr>
                        <wps:wsp>
                          <wps:cNvPr id="61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4667250" y="0"/>
                              <a:ext cx="1682750" cy="596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2CA4476" w14:textId="045FA860" w:rsidR="00234332" w:rsidRPr="006363C1" w:rsidRDefault="00234332" w:rsidP="00980922">
                                <w:pPr>
                                  <w:spacing w:after="0" w:line="240" w:lineRule="auto"/>
                                  <w:rPr>
                                    <w:rFonts w:ascii="Khmer OS" w:hAnsi="Khmer OS" w:cs="Khmer OS"/>
                                    <w:sz w:val="20"/>
                                    <w:szCs w:val="20"/>
                                    <w:lang w:val="en-AU"/>
                                  </w:rPr>
                                </w:pPr>
                                <w:r w:rsidRPr="006363C1">
                                  <w:rPr>
                                    <w:rFonts w:ascii="Khmer OS" w:hAnsi="Khmer OS" w:cs="Khmer OS"/>
                                    <w:sz w:val="20"/>
                                    <w:szCs w:val="20"/>
                                    <w:cs/>
                                  </w:rPr>
                                  <w:t>លេខ</w:t>
                                </w:r>
                                <w:r w:rsidR="00A97070">
                                  <w:rPr>
                                    <w:rFonts w:ascii="Khmer OS" w:hAnsi="Khmer OS" w:cs="Khmer OS" w:hint="cs"/>
                                    <w:sz w:val="20"/>
                                    <w:szCs w:val="20"/>
                                    <w:cs/>
                                  </w:rPr>
                                  <w:t>តុ.....................</w:t>
                                </w:r>
                                <w:r w:rsidRPr="006363C1">
                                  <w:rPr>
                                    <w:rFonts w:ascii="Khmer OS" w:hAnsi="Khmer OS" w:cs="Khmer OS"/>
                                    <w:sz w:val="20"/>
                                    <w:szCs w:val="20"/>
                                    <w:cs/>
                                  </w:rPr>
                                  <w:t>បន្ទប់</w:t>
                                </w:r>
                                <w:r w:rsidRPr="006363C1">
                                  <w:rPr>
                                    <w:rFonts w:ascii="Khmer OS" w:hAnsi="Khmer OS" w:cs="Khmer OS"/>
                                    <w:sz w:val="20"/>
                                    <w:szCs w:val="20"/>
                                  </w:rPr>
                                  <w:t>:.</w:t>
                                </w:r>
                                <w:r w:rsidRPr="006363C1">
                                  <w:rPr>
                                    <w:rFonts w:ascii="Khmer OS" w:hAnsi="Khmer OS" w:cs="Khmer OS"/>
                                    <w:sz w:val="20"/>
                                    <w:szCs w:val="20"/>
                                    <w:lang w:val="en-AU"/>
                                  </w:rPr>
                                  <w:t>......................</w:t>
                                </w:r>
                              </w:p>
                              <w:p w14:paraId="64B149E4" w14:textId="77777777" w:rsidR="00234332" w:rsidRPr="006363C1" w:rsidRDefault="00234332" w:rsidP="00980922">
                                <w:pPr>
                                  <w:spacing w:after="0" w:line="240" w:lineRule="auto"/>
                                  <w:rPr>
                                    <w:rFonts w:ascii="Khmer OS Muol" w:hAnsi="Khmer OS Muol" w:cs="Khmer OS Muol"/>
                                    <w:sz w:val="20"/>
                                    <w:szCs w:val="20"/>
                                    <w:lang w:val="en-AU"/>
                                  </w:rPr>
                                </w:pPr>
                                <w:r w:rsidRPr="006363C1">
                                  <w:rPr>
                                    <w:rFonts w:ascii="Khmer OS Muol" w:hAnsi="Khmer OS Muol" w:cs="Khmer OS Muol"/>
                                    <w:sz w:val="20"/>
                                    <w:szCs w:val="20"/>
                                    <w:cs/>
                                    <w:lang w:val="en-AU"/>
                                  </w:rPr>
                                  <w:t>លេខតុ</w:t>
                                </w:r>
                                <w:r w:rsidRPr="006363C1">
                                  <w:rPr>
                                    <w:rFonts w:ascii="Khmer OS Muol" w:hAnsi="Khmer OS Muol" w:cs="Khmer OS Muol"/>
                                    <w:sz w:val="20"/>
                                    <w:szCs w:val="20"/>
                                    <w:lang w:val="en-AU"/>
                                  </w:rPr>
                                  <w:t>:...........................</w:t>
                                </w:r>
                              </w:p>
                              <w:p w14:paraId="006CA6AB" w14:textId="77777777" w:rsidR="00234332" w:rsidRPr="00B64460" w:rsidRDefault="00234332" w:rsidP="00980922">
                                <w:pPr>
                                  <w:spacing w:after="0" w:line="240" w:lineRule="auto"/>
                                  <w:ind w:left="270"/>
                                  <w:rPr>
                                    <w:rFonts w:ascii="Khmer OS" w:hAnsi="Khmer OS" w:cs="Khmer OS"/>
                                    <w:sz w:val="18"/>
                                    <w:szCs w:val="18"/>
                                    <w:lang w:val="en-A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66" name="Group 66"/>
                          <wpg:cNvGrpSpPr/>
                          <wpg:grpSpPr>
                            <a:xfrm>
                              <a:off x="22860" y="298450"/>
                              <a:ext cx="6978649" cy="3123949"/>
                              <a:chOff x="22860" y="-38100"/>
                              <a:chExt cx="6978649" cy="3123949"/>
                            </a:xfrm>
                          </wpg:grpSpPr>
                          <wpg:grpSp>
                            <wpg:cNvPr id="71" name="Group 71"/>
                            <wpg:cNvGrpSpPr/>
                            <wpg:grpSpPr>
                              <a:xfrm>
                                <a:off x="22860" y="-38100"/>
                                <a:ext cx="6978649" cy="3123949"/>
                                <a:chOff x="22860" y="-38100"/>
                                <a:chExt cx="6978649" cy="3123949"/>
                              </a:xfrm>
                            </wpg:grpSpPr>
                            <wps:wsp>
                              <wps:cNvPr id="82" name="Rectangle 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31140" y="-38100"/>
                                  <a:ext cx="6682105" cy="162179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EB6F6D4" w14:textId="77777777" w:rsidR="00234332" w:rsidRPr="006363C1" w:rsidRDefault="00234332" w:rsidP="00980922">
                                    <w:pPr>
                                      <w:spacing w:after="0" w:line="240" w:lineRule="auto"/>
                                      <w:rPr>
                                        <w:rFonts w:ascii="Khmer OS Muol Light" w:hAnsi="Khmer OS Muol Light" w:cs="Khmer OS Muol Light"/>
                                        <w:cs/>
                                      </w:rPr>
                                    </w:pPr>
                                    <w:r w:rsidRPr="006363C1">
                                      <w:rPr>
                                        <w:rFonts w:ascii="Khmer OS Muol Light" w:hAnsi="Khmer OS Muol Light" w:cs="Khmer OS Muol Light" w:hint="cs"/>
                                        <w:cs/>
                                      </w:rPr>
                                      <w:t>សាលាបឋមសិក្សា....................................</w:t>
                                    </w:r>
                                  </w:p>
                                  <w:p w14:paraId="1C27CDE1" w14:textId="77777777" w:rsidR="00234332" w:rsidRPr="006363C1" w:rsidRDefault="00234332" w:rsidP="00980922">
                                    <w:pPr>
                                      <w:spacing w:after="0" w:line="240" w:lineRule="auto"/>
                                      <w:rPr>
                                        <w:rFonts w:ascii="Khmer OS" w:hAnsi="Khmer OS" w:cs="Khmer OS"/>
                                        <w:lang w:val="en-AU"/>
                                      </w:rPr>
                                    </w:pPr>
                                    <w:r w:rsidRPr="006363C1">
                                      <w:rPr>
                                        <w:rFonts w:ascii="Khmer OS" w:hAnsi="Khmer OS" w:cs="Khmer OS"/>
                                        <w:cs/>
                                      </w:rPr>
                                      <w:t>ប្រឡង</w:t>
                                    </w:r>
                                    <w:r w:rsidRPr="006363C1">
                                      <w:rPr>
                                        <w:rFonts w:ascii="Khmer OS" w:hAnsi="Khmer OS" w:cs="Khmer OS" w:hint="cs"/>
                                        <w:cs/>
                                      </w:rPr>
                                      <w:t>ប្រចាំ....................................</w:t>
                                    </w:r>
                                    <w:r w:rsidRPr="006363C1">
                                      <w:rPr>
                                        <w:rFonts w:ascii="Khmer OS" w:hAnsi="Khmer OS" w:cs="Khmer OS"/>
                                      </w:rPr>
                                      <w:t xml:space="preserve">   </w:t>
                                    </w:r>
                                    <w:r w:rsidRPr="006363C1">
                                      <w:rPr>
                                        <w:rFonts w:ascii="Khmer OS" w:hAnsi="Khmer OS" w:cs="Khmer OS"/>
                                        <w:cs/>
                                        <w:lang w:val="en-AU"/>
                                      </w:rPr>
                                      <w:t>ថ្នាក់ទី</w:t>
                                    </w:r>
                                    <w:r w:rsidRPr="006363C1">
                                      <w:rPr>
                                        <w:rFonts w:ascii="Khmer OS" w:hAnsi="Khmer OS" w:cs="Khmer OS" w:hint="cs"/>
                                        <w:cs/>
                                        <w:lang w:val="en-AU"/>
                                      </w:rPr>
                                      <w:t>.........................</w:t>
                                    </w:r>
                                    <w:r w:rsidRPr="006363C1">
                                      <w:rPr>
                                        <w:rFonts w:ascii="Khmer OS Muol Light" w:hAnsi="Khmer OS Muol Light" w:cs="Khmer OS Muol Light" w:hint="cs"/>
                                        <w:cs/>
                                        <w:lang w:val="en-AU"/>
                                      </w:rPr>
                                      <w:t xml:space="preserve">  </w:t>
                                    </w:r>
                                    <w:r w:rsidRPr="006363C1">
                                      <w:rPr>
                                        <w:rFonts w:ascii="Khmer OS" w:hAnsi="Khmer OS" w:cs="Khmer OS" w:hint="cs"/>
                                        <w:cs/>
                                        <w:lang w:val="en-AU"/>
                                      </w:rPr>
                                      <w:t>សម័យប្រឡងៈ</w:t>
                                    </w:r>
                                    <w:r w:rsidRPr="006363C1">
                                      <w:rPr>
                                        <w:rFonts w:ascii="Khmer OS" w:hAnsi="Khmer OS" w:cs="Khmer OS"/>
                                        <w:lang w:val="en-AU"/>
                                      </w:rPr>
                                      <w:t>...................................</w:t>
                                    </w:r>
                                  </w:p>
                                  <w:p w14:paraId="3E11E051" w14:textId="77777777" w:rsidR="00234332" w:rsidRPr="006363C1" w:rsidRDefault="00234332" w:rsidP="00980922">
                                    <w:pPr>
                                      <w:spacing w:after="0" w:line="240" w:lineRule="auto"/>
                                      <w:rPr>
                                        <w:rFonts w:ascii="Khmer OS Muol Light" w:hAnsi="Khmer OS Muol Light" w:cs="Khmer OS Muol Light"/>
                                        <w:lang w:val="en-AU"/>
                                      </w:rPr>
                                    </w:pPr>
                                    <w:r w:rsidRPr="006363C1">
                                      <w:rPr>
                                        <w:rFonts w:ascii="Khmer OS Muol Light" w:hAnsi="Khmer OS Muol Light" w:cs="Khmer OS Muol Light" w:hint="cs"/>
                                        <w:cs/>
                                        <w:lang w:val="en-AU"/>
                                      </w:rPr>
                                      <w:t>ហត្ថលេខាអនុរក្សៈ</w:t>
                                    </w:r>
                                  </w:p>
                                  <w:p w14:paraId="4ED76A60" w14:textId="77777777" w:rsidR="00234332" w:rsidRPr="006363C1" w:rsidRDefault="00234332" w:rsidP="00980922">
                                    <w:pPr>
                                      <w:spacing w:after="0"/>
                                      <w:rPr>
                                        <w:rFonts w:ascii="Khmer OS Muol Light" w:hAnsi="Khmer OS Muol Light" w:cs="Khmer OS Muol Light"/>
                                        <w:lang w:val="en-AU"/>
                                      </w:rPr>
                                    </w:pPr>
                                    <w:r w:rsidRPr="006363C1">
                                      <w:rPr>
                                        <w:rFonts w:ascii="Khmer OS Muol Light" w:hAnsi="Khmer OS Muol Light" w:cs="Khmer OS Muol Light"/>
                                        <w:lang w:val="en-AU"/>
                                      </w:rPr>
                                      <w:t>-.............................</w:t>
                                    </w:r>
                                  </w:p>
                                  <w:p w14:paraId="3918D4BE" w14:textId="77777777" w:rsidR="00234332" w:rsidRPr="006363C1" w:rsidRDefault="00234332" w:rsidP="00980922">
                                    <w:pPr>
                                      <w:spacing w:after="0"/>
                                      <w:rPr>
                                        <w:rFonts w:ascii="Khmer OS Muol Light" w:hAnsi="Khmer OS Muol Light" w:cs="Khmer OS Muol Light"/>
                                        <w:lang w:val="en-AU"/>
                                      </w:rPr>
                                    </w:pPr>
                                    <w:r w:rsidRPr="006363C1">
                                      <w:rPr>
                                        <w:rFonts w:ascii="Khmer OS Muol Light" w:hAnsi="Khmer OS Muol Light" w:cs="Khmer OS Muol Light"/>
                                        <w:lang w:val="en-AU"/>
                                      </w:rPr>
                                      <w:t>-.............................</w:t>
                                    </w:r>
                                  </w:p>
                                  <w:p w14:paraId="08A65E22" w14:textId="77777777" w:rsidR="00234332" w:rsidRPr="006363C1" w:rsidRDefault="00234332" w:rsidP="00980922">
                                    <w:pPr>
                                      <w:spacing w:after="0" w:line="240" w:lineRule="auto"/>
                                      <w:rPr>
                                        <w:rFonts w:ascii="Khmer OS Muol Light" w:hAnsi="Khmer OS Muol Light" w:cs="Khmer OS Muol Light"/>
                                        <w:lang w:val="en-AU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83" name="Group 83"/>
                              <wpg:cNvGrpSpPr/>
                              <wpg:grpSpPr>
                                <a:xfrm>
                                  <a:off x="22860" y="546100"/>
                                  <a:ext cx="6978649" cy="2539749"/>
                                  <a:chOff x="22860" y="0"/>
                                  <a:chExt cx="6978649" cy="2539749"/>
                                </a:xfrm>
                              </wpg:grpSpPr>
                              <wps:wsp>
                                <wps:cNvPr id="84" name="Rectangle 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733550" y="0"/>
                                    <a:ext cx="3448685" cy="9747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72108C9" w14:textId="77777777" w:rsidR="00234332" w:rsidRPr="006363C1" w:rsidRDefault="00234332" w:rsidP="00980922">
                                      <w:pPr>
                                        <w:spacing w:after="0" w:line="240" w:lineRule="auto"/>
                                        <w:rPr>
                                          <w:rFonts w:ascii="Khmer OS" w:hAnsi="Khmer OS" w:cs="Khmer OS"/>
                                          <w:lang w:val="en-AU"/>
                                        </w:rPr>
                                      </w:pPr>
                                      <w:r w:rsidRPr="006363C1">
                                        <w:rPr>
                                          <w:rFonts w:ascii="Khmer OS" w:hAnsi="Khmer OS" w:cs="Khmer OS"/>
                                          <w:cs/>
                                        </w:rPr>
                                        <w:t>នាមត្រកូល និងនាមខ្លួន</w:t>
                                      </w:r>
                                      <w:r w:rsidRPr="006363C1">
                                        <w:rPr>
                                          <w:rFonts w:ascii="Khmer OS" w:hAnsi="Khmer OS" w:cs="Khmer OS"/>
                                        </w:rPr>
                                        <w:t xml:space="preserve"> :</w:t>
                                      </w:r>
                                      <w:r w:rsidRPr="006363C1">
                                        <w:rPr>
                                          <w:rFonts w:ascii="Khmer OS" w:hAnsi="Khmer OS" w:cs="Khmer OS"/>
                                          <w:lang w:val="en-AU"/>
                                        </w:rPr>
                                        <w:t>.....................................</w:t>
                                      </w:r>
                                    </w:p>
                                    <w:p w14:paraId="295AF9BD" w14:textId="77777777" w:rsidR="00234332" w:rsidRPr="006363C1" w:rsidRDefault="00234332" w:rsidP="00980922">
                                      <w:pPr>
                                        <w:spacing w:after="0" w:line="240" w:lineRule="auto"/>
                                        <w:rPr>
                                          <w:rFonts w:ascii="Khmer OS" w:hAnsi="Khmer OS" w:cs="Khmer OS"/>
                                          <w:lang w:val="en-AU"/>
                                        </w:rPr>
                                      </w:pPr>
                                      <w:r w:rsidRPr="006363C1">
                                        <w:rPr>
                                          <w:rFonts w:ascii="Khmer OS" w:hAnsi="Khmer OS" w:cs="Khmer OS"/>
                                          <w:cs/>
                                        </w:rPr>
                                        <w:t>ថ្ងៃខែឆ្នាំកំណើត</w:t>
                                      </w:r>
                                      <w:r w:rsidRPr="006363C1">
                                        <w:rPr>
                                          <w:rFonts w:ascii="Khmer OS" w:hAnsi="Khmer OS" w:cs="Khmer OS"/>
                                        </w:rPr>
                                        <w:t xml:space="preserve"> :</w:t>
                                      </w:r>
                                      <w:r w:rsidRPr="006363C1">
                                        <w:rPr>
                                          <w:rFonts w:ascii="Khmer OS" w:hAnsi="Khmer OS" w:cs="Khmer OS"/>
                                          <w:lang w:val="en-AU"/>
                                        </w:rPr>
                                        <w:t>.................................................</w:t>
                                      </w:r>
                                    </w:p>
                                    <w:p w14:paraId="222B7EA9" w14:textId="77777777" w:rsidR="00234332" w:rsidRPr="006363C1" w:rsidRDefault="00234332" w:rsidP="00980922">
                                      <w:pPr>
                                        <w:spacing w:after="0" w:line="240" w:lineRule="auto"/>
                                        <w:rPr>
                                          <w:rFonts w:ascii="Khmer OS" w:hAnsi="Khmer OS" w:cs="Khmer OS"/>
                                          <w:cs/>
                                          <w:lang w:val="en-AU"/>
                                        </w:rPr>
                                      </w:pPr>
                                      <w:r w:rsidRPr="006363C1">
                                        <w:rPr>
                                          <w:rFonts w:ascii="Khmer OS" w:hAnsi="Khmer OS" w:cs="Khmer OS"/>
                                          <w:cs/>
                                        </w:rPr>
                                        <w:t>ហត្ថលេខា</w:t>
                                      </w:r>
                                      <w:r w:rsidRPr="006363C1">
                                        <w:rPr>
                                          <w:rFonts w:ascii="Khmer OS" w:hAnsi="Khmer OS" w:cs="Khmer OS" w:hint="cs"/>
                                          <w:cs/>
                                        </w:rPr>
                                        <w:t>បេក្ខជន</w:t>
                                      </w:r>
                                      <w:r w:rsidRPr="006363C1">
                                        <w:rPr>
                                          <w:rFonts w:ascii="Khmer OS" w:hAnsi="Khmer OS" w:cs="Khmer OS"/>
                                        </w:rPr>
                                        <w:t xml:space="preserve"> :</w:t>
                                      </w:r>
                                      <w:r w:rsidRPr="006363C1">
                                        <w:rPr>
                                          <w:rFonts w:ascii="Khmer OS" w:hAnsi="Khmer OS" w:cs="Khmer OS"/>
                                          <w:lang w:val="en-AU"/>
                                        </w:rPr>
                                        <w:t>.....</w:t>
                                      </w:r>
                                      <w:r w:rsidRPr="006363C1">
                                        <w:rPr>
                                          <w:rFonts w:ascii="Khmer OS" w:hAnsi="Khmer OS" w:cs="Khmer OS" w:hint="cs"/>
                                          <w:cs/>
                                          <w:lang w:val="en-AU"/>
                                        </w:rPr>
                                        <w:t>...</w:t>
                                      </w:r>
                                      <w:r w:rsidRPr="006363C1">
                                        <w:rPr>
                                          <w:rFonts w:ascii="Khmer OS" w:hAnsi="Khmer OS" w:cs="Khmer OS"/>
                                          <w:lang w:val="en-AU"/>
                                        </w:rPr>
                                        <w:t>......................................</w:t>
                                      </w:r>
                                    </w:p>
                                    <w:p w14:paraId="79A6D94E" w14:textId="77777777" w:rsidR="00234332" w:rsidRPr="006363C1" w:rsidRDefault="00234332" w:rsidP="00980922">
                                      <w:pPr>
                                        <w:spacing w:after="0" w:line="240" w:lineRule="auto"/>
                                        <w:rPr>
                                          <w:rFonts w:ascii="Khmer OS" w:hAnsi="Khmer OS" w:cs="Khmer OS"/>
                                          <w:b/>
                                          <w:bCs/>
                                          <w:lang w:val="en-AU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85" name="Rectangle 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933950" y="565150"/>
                                    <a:ext cx="1627505" cy="3619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615B4D1" w14:textId="77777777" w:rsidR="00234332" w:rsidRPr="00B64460" w:rsidRDefault="00234332" w:rsidP="00980922">
                                      <w:pPr>
                                        <w:spacing w:after="0" w:line="240" w:lineRule="auto"/>
                                        <w:rPr>
                                          <w:rFonts w:ascii="Khmer OS" w:hAnsi="Khmer OS" w:cs="Khmer OS"/>
                                          <w:sz w:val="18"/>
                                          <w:szCs w:val="18"/>
                                          <w:lang w:val="en-AU"/>
                                        </w:rPr>
                                      </w:pPr>
                                      <w:r w:rsidRPr="00B64460">
                                        <w:rPr>
                                          <w:rFonts w:ascii="Khmer OS" w:hAnsi="Khmer OS" w:cs="Khmer OS"/>
                                          <w:sz w:val="18"/>
                                          <w:szCs w:val="18"/>
                                          <w:cs/>
                                        </w:rPr>
                                        <w:t>អក្សរសម្ងាត់</w:t>
                                      </w:r>
                                    </w:p>
                                    <w:p w14:paraId="79C6759D" w14:textId="77777777" w:rsidR="00234332" w:rsidRPr="00635ACD" w:rsidRDefault="00234332" w:rsidP="00980922">
                                      <w:pPr>
                                        <w:spacing w:after="0" w:line="240" w:lineRule="auto"/>
                                        <w:rPr>
                                          <w:rFonts w:ascii="Khmer OS Muol Light" w:hAnsi="Khmer OS Muol Light" w:cs="Khmer OS Muol Light"/>
                                          <w:sz w:val="24"/>
                                          <w:szCs w:val="24"/>
                                          <w:lang w:val="en-AU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86" name="Oval 3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39700" y="1676400"/>
                                    <a:ext cx="787400" cy="8128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87" name="Rectangle 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914900" y="1454150"/>
                                    <a:ext cx="1628140" cy="3511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ysClr val="windowText" lastClr="000000">
                                        <a:lumMod val="100000"/>
                                        <a:lumOff val="0"/>
                                      </a:sysClr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C1CC5FF" w14:textId="77777777" w:rsidR="00234332" w:rsidRPr="00B64460" w:rsidRDefault="00234332" w:rsidP="00980922">
                                      <w:pPr>
                                        <w:spacing w:after="0" w:line="240" w:lineRule="auto"/>
                                        <w:rPr>
                                          <w:rFonts w:ascii="Khmer OS" w:hAnsi="Khmer OS" w:cs="Khmer OS"/>
                                          <w:sz w:val="18"/>
                                          <w:szCs w:val="18"/>
                                          <w:lang w:val="en-AU"/>
                                        </w:rPr>
                                      </w:pPr>
                                      <w:r w:rsidRPr="00B64460">
                                        <w:rPr>
                                          <w:rFonts w:ascii="Khmer OS" w:hAnsi="Khmer OS" w:cs="Khmer OS"/>
                                          <w:sz w:val="18"/>
                                          <w:szCs w:val="18"/>
                                          <w:cs/>
                                        </w:rPr>
                                        <w:t>អក្សរសម្ងាត់</w:t>
                                      </w:r>
                                    </w:p>
                                    <w:p w14:paraId="06E4B38A" w14:textId="77777777" w:rsidR="00234332" w:rsidRPr="00635ACD" w:rsidRDefault="00234332" w:rsidP="00980922">
                                      <w:pPr>
                                        <w:spacing w:after="0" w:line="240" w:lineRule="auto"/>
                                        <w:rPr>
                                          <w:rFonts w:ascii="Khmer OS Muol Light" w:hAnsi="Khmer OS Muol Light" w:cs="Khmer OS Muol Light"/>
                                          <w:sz w:val="24"/>
                                          <w:szCs w:val="24"/>
                                          <w:lang w:val="en-AU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8" name="Rectangle 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54100" y="1847786"/>
                                    <a:ext cx="5947409" cy="3702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6DE1750" w14:textId="68A09B3B" w:rsidR="00234332" w:rsidRPr="006363C1" w:rsidRDefault="00234332" w:rsidP="00980922">
                                      <w:pPr>
                                        <w:tabs>
                                          <w:tab w:val="left" w:pos="851"/>
                                          <w:tab w:val="left" w:pos="1110"/>
                                          <w:tab w:val="left" w:pos="1560"/>
                                        </w:tabs>
                                        <w:spacing w:after="0" w:line="240" w:lineRule="auto"/>
                                        <w:ind w:left="284"/>
                                        <w:rPr>
                                          <w:rFonts w:ascii="Khmer OS" w:hAnsi="Khmer OS" w:cs="Khmer OS"/>
                                          <w:lang w:val="en-AU"/>
                                        </w:rPr>
                                      </w:pPr>
                                      <w:r w:rsidRPr="006363C1">
                                        <w:rPr>
                                          <w:rFonts w:ascii="Khmer OS" w:hAnsi="Khmer OS" w:cs="Khmer OS" w:hint="cs"/>
                                          <w:b/>
                                          <w:bCs/>
                                          <w:cs/>
                                        </w:rPr>
                                        <w:t>វិញ្ញាសា</w:t>
                                      </w:r>
                                      <w:r>
                                        <w:rPr>
                                          <w:rFonts w:ascii="Khmer OS" w:hAnsi="Khmer OS" w:cs="Khmer OS" w:hint="cs"/>
                                          <w:b/>
                                          <w:bCs/>
                                          <w:cs/>
                                        </w:rPr>
                                        <w:t>មុខវិជ្ជា ៖</w:t>
                                      </w:r>
                                      <w:r w:rsidRPr="006363C1">
                                        <w:rPr>
                                          <w:rFonts w:ascii="Khmer OS Muol Light" w:hAnsi="Khmer OS Muol Light" w:cs="Khmer OS Muol Light"/>
                                          <w:lang w:val="en-AU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="Khmer OS Muol Light" w:hAnsi="Khmer OS Muol Light" w:cs="Khmer OS Muol Light"/>
                                          <w:lang w:val="en-AU"/>
                                        </w:rPr>
                                        <w:t xml:space="preserve"> </w:t>
                                      </w:r>
                                      <w:r w:rsidRPr="007B4A87">
                                        <w:rPr>
                                          <w:rFonts w:ascii="Khmer OS Muol Light" w:hAnsi="Khmer OS Muol Light" w:cs="Khmer OS Muol Light"/>
                                          <w:cs/>
                                          <w:lang w:val="en-AU"/>
                                        </w:rPr>
                                        <w:t>ភាសាខ្មែរ (សរសេរតាមអា</w:t>
                                      </w:r>
                                      <w:r w:rsidR="00DC71E0">
                                        <w:rPr>
                                          <w:rFonts w:ascii="Khmer OS Muol Light" w:hAnsi="Khmer OS Muol Light" w:cs="Khmer OS Muol Light" w:hint="cs"/>
                                          <w:cs/>
                                          <w:lang w:val="en-AU"/>
                                        </w:rPr>
                                        <w:t xml:space="preserve">ន)    </w:t>
                                      </w:r>
                                      <w:r w:rsidRPr="007B4A87">
                                        <w:rPr>
                                          <w:rFonts w:ascii="Khmer OS Muol Light" w:hAnsi="Khmer OS Muol Light" w:cs="Khmer OS Muol Light" w:hint="cs"/>
                                          <w:cs/>
                                          <w:lang w:val="en-AU"/>
                                        </w:rPr>
                                        <w:t>១០</w:t>
                                      </w:r>
                                      <w:r>
                                        <w:rPr>
                                          <w:rFonts w:ascii="Khmer OS Muol Light" w:hAnsi="Khmer OS Muol Light" w:cs="Khmer OS Muol Light"/>
                                          <w:lang w:val="en-AU"/>
                                        </w:rPr>
                                        <w:t xml:space="preserve"> </w:t>
                                      </w:r>
                                      <w:r w:rsidRPr="007B4A87">
                                        <w:rPr>
                                          <w:rFonts w:ascii="Khmer OS" w:hAnsi="Khmer OS" w:cs="Khmer OS" w:hint="cs"/>
                                          <w:cs/>
                                          <w:lang w:val="en-AU"/>
                                        </w:rPr>
                                        <w:t>ពិន្ទុ</w:t>
                                      </w:r>
                                      <w:r w:rsidRPr="00A0706B">
                                        <w:rPr>
                                          <w:rFonts w:ascii="Khmer OS" w:eastAsia="Calibri" w:hAnsi="Khmer OS" w:cs="Khmer OS" w:hint="cs"/>
                                          <w:b/>
                                          <w:bCs/>
                                          <w:sz w:val="24"/>
                                          <w:szCs w:val="24"/>
                                          <w:cs/>
                                          <w:lang w:val="en-AU"/>
                                        </w:rPr>
                                        <w:t xml:space="preserve">   </w:t>
                                      </w:r>
                                      <w:r w:rsidRPr="006363C1">
                                        <w:rPr>
                                          <w:rFonts w:ascii="Khmer OS" w:hAnsi="Khmer OS" w:cs="Khmer OS" w:hint="cs"/>
                                          <w:cs/>
                                          <w:lang w:val="en-AU"/>
                                        </w:rPr>
                                        <w:t xml:space="preserve">រយៈពេល </w:t>
                                      </w:r>
                                      <w:r w:rsidRPr="006363C1">
                                        <w:rPr>
                                          <w:rFonts w:ascii="Khmer OS Muol Light" w:hAnsi="Khmer OS Muol Light" w:cs="Khmer OS Muol Light" w:hint="cs"/>
                                          <w:cs/>
                                          <w:lang w:val="en-AU"/>
                                        </w:rPr>
                                        <w:t xml:space="preserve">៤០ </w:t>
                                      </w:r>
                                      <w:r w:rsidRPr="006363C1">
                                        <w:rPr>
                                          <w:rFonts w:ascii="Khmer OS" w:hAnsi="Khmer OS" w:cs="Khmer OS" w:hint="cs"/>
                                          <w:cs/>
                                          <w:lang w:val="en-AU"/>
                                        </w:rPr>
                                        <w:t>នាទី</w:t>
                                      </w:r>
                                    </w:p>
                                    <w:p w14:paraId="013133DB" w14:textId="77777777" w:rsidR="00234332" w:rsidRPr="00B64460" w:rsidRDefault="00234332" w:rsidP="00980922">
                                      <w:pPr>
                                        <w:spacing w:after="0" w:line="240" w:lineRule="auto"/>
                                        <w:ind w:left="270"/>
                                        <w:rPr>
                                          <w:rFonts w:ascii="Khmer OS" w:hAnsi="Khmer OS" w:cs="Khmer OS"/>
                                          <w:sz w:val="18"/>
                                          <w:szCs w:val="18"/>
                                          <w:lang w:val="en-AU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9" name="Rectangle 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860" y="1083945"/>
                                    <a:ext cx="6818630" cy="3702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8CC0768" w14:textId="77777777" w:rsidR="00234332" w:rsidRPr="006E6648" w:rsidRDefault="00234332" w:rsidP="00980922">
                                      <w:pPr>
                                        <w:spacing w:after="0" w:line="240" w:lineRule="auto"/>
                                        <w:ind w:left="270"/>
                                        <w:rPr>
                                          <w:rFonts w:ascii="Khmer OS System" w:hAnsi="Khmer OS System" w:cs="Khmer OS System"/>
                                          <w:sz w:val="18"/>
                                          <w:szCs w:val="18"/>
                                          <w:lang w:val="en-AU"/>
                                        </w:rPr>
                                      </w:pPr>
                                      <w:r w:rsidRPr="006E6648">
                                        <w:rPr>
                                          <w:rFonts w:ascii="Khmer OS System" w:hAnsi="Khmer OS System" w:cs="Khmer OS System"/>
                                          <w:sz w:val="24"/>
                                          <w:szCs w:val="24"/>
                                        </w:rPr>
                                        <w:sym w:font="Wingdings 2" w:char="F026"/>
                                      </w:r>
                                      <w:r w:rsidRPr="006E6648">
                                        <w:rPr>
                                          <w:rFonts w:ascii="Khmer OS System" w:hAnsi="Khmer OS System" w:cs="Khmer OS System"/>
                                          <w:sz w:val="24"/>
                                          <w:szCs w:val="24"/>
                                        </w:rPr>
                                        <w:t>………………………………………………………………………………………………………………………………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00" name="Text Box 100"/>
                                <wps:cNvSpPr txBox="1"/>
                                <wps:spPr>
                                  <a:xfrm>
                                    <a:off x="374650" y="2069849"/>
                                    <a:ext cx="470064" cy="469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14:paraId="6AFFA918" w14:textId="77777777" w:rsidR="00234332" w:rsidRPr="006363C1" w:rsidRDefault="00234332" w:rsidP="00980922">
                                      <w:pPr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w:r w:rsidRPr="006363C1">
                                        <w:rPr>
                                          <w:sz w:val="28"/>
                                          <w:szCs w:val="28"/>
                                        </w:rPr>
                                        <w:t>10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01" name="Text Box 101"/>
                                <wps:cNvSpPr txBox="1"/>
                                <wps:spPr>
                                  <a:xfrm>
                                    <a:off x="292100" y="1784350"/>
                                    <a:ext cx="546100" cy="2857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14:paraId="3BE70AEB" w14:textId="77777777" w:rsidR="00234332" w:rsidRPr="006363C1" w:rsidRDefault="00234332" w:rsidP="00980922">
                                      <w:pPr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sz w:val="24"/>
                                          <w:szCs w:val="24"/>
                                        </w:rPr>
                                        <w:t>……….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102" name="Straight Connector 102"/>
                            <wps:cNvCnPr/>
                            <wps:spPr>
                              <a:xfrm>
                                <a:off x="342900" y="2622550"/>
                                <a:ext cx="41275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2A769B0" id="Group 48" o:spid="_x0000_s1026" style="position:absolute;margin-left:-16.75pt;margin-top:-22.5pt;width:513.4pt;height:260.35pt;z-index:251658240;mso-width-relative:margin;mso-height-relative:margin" coordorigin="228" coordsize="69786,342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">
                <v:rect id="Rectangle 5" o:spid="_x0000_s1027" style="position:absolute;left:1828;top:18288;width:68187;height:3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" filled="f" stroked="f">
                  <v:textbox>
                    <w:txbxContent>
                      <w:p w14:paraId="12FB4A16" w14:textId="77777777" w:rsidR="00234332" w:rsidRPr="006363C1" w:rsidRDefault="00234332" w:rsidP="00A33119">
                        <w:pPr>
                          <w:pStyle w:val="ListParagraph"/>
                          <w:numPr>
                            <w:ilvl w:val="0"/>
                            <w:numId w:val="11"/>
                          </w:numPr>
                          <w:spacing w:after="0" w:line="240" w:lineRule="auto"/>
                          <w:ind w:left="270" w:hanging="180"/>
                          <w:rPr>
                            <w:rFonts w:ascii="Khmer OS" w:hAnsi="Khmer OS" w:cs="Khmer OS"/>
                            <w:sz w:val="16"/>
                            <w:szCs w:val="16"/>
                            <w:cs/>
                            <w:lang w:val="en-AU"/>
                          </w:rPr>
                        </w:pPr>
                        <w:r w:rsidRPr="006363C1">
                          <w:rPr>
                            <w:rFonts w:ascii="Khmer OS" w:hAnsi="Khmer OS" w:cs="Khmer OS" w:hint="cs"/>
                            <w:sz w:val="16"/>
                            <w:szCs w:val="16"/>
                            <w:cs/>
                            <w:lang w:val="en-AU"/>
                          </w:rPr>
                          <w:t>បេក្ខជនមិនត្រូវធ្វើសញ្ញាសម្គាល់អ្វីមួយនៅលើសន្លឹកប្រឡងឡើយ។សន្លឹកប្រឡងណាដែលមានសញ្ញាសម្គាល់នឹងត្រូវបានពិន្ទុសូន្យ។</w:t>
                        </w:r>
                      </w:p>
                      <w:p w14:paraId="4D55F5C6" w14:textId="77777777" w:rsidR="00234332" w:rsidRPr="00B64460" w:rsidRDefault="00234332" w:rsidP="00980922">
                        <w:pPr>
                          <w:spacing w:after="0" w:line="240" w:lineRule="auto"/>
                          <w:ind w:left="270"/>
                          <w:rPr>
                            <w:rFonts w:ascii="Khmer OS" w:hAnsi="Khmer OS" w:cs="Khmer OS"/>
                            <w:sz w:val="18"/>
                            <w:szCs w:val="18"/>
                            <w:lang w:val="en-AU"/>
                          </w:rPr>
                        </w:pPr>
                        <w:r w:rsidRPr="00B64460">
                          <w:rPr>
                            <w:rFonts w:ascii="Khmer OS" w:hAnsi="Khmer OS" w:cs="Khmer OS"/>
                            <w:sz w:val="18"/>
                            <w:szCs w:val="18"/>
                            <w:lang w:val="en-AU"/>
                          </w:rPr>
                          <w:t>.............................................</w:t>
                        </w:r>
                      </w:p>
                    </w:txbxContent>
                  </v:textbox>
                </v:rect>
                <v:group id="Group 55" o:spid="_x0000_s1028" style="position:absolute;left:228;width:69787;height:34223" coordorigin="228" coordsize="69786,34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<v:rect id="Rectangle 5" o:spid="_x0000_s1029" style="position:absolute;left:46672;width:16828;height:5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" filled="f" stroked="f">
                    <v:textbox>
                      <w:txbxContent>
                        <w:p w14:paraId="42CA4476" w14:textId="045FA860" w:rsidR="00234332" w:rsidRPr="006363C1" w:rsidRDefault="00234332" w:rsidP="00980922">
                          <w:pPr>
                            <w:spacing w:after="0" w:line="240" w:lineRule="auto"/>
                            <w:rPr>
                              <w:rFonts w:ascii="Khmer OS" w:hAnsi="Khmer OS" w:cs="Khmer OS"/>
                              <w:sz w:val="20"/>
                              <w:szCs w:val="20"/>
                              <w:lang w:val="en-AU"/>
                            </w:rPr>
                          </w:pPr>
                          <w:r w:rsidRPr="006363C1">
                            <w:rPr>
                              <w:rFonts w:ascii="Khmer OS" w:hAnsi="Khmer OS" w:cs="Khmer OS"/>
                              <w:sz w:val="20"/>
                              <w:szCs w:val="20"/>
                              <w:cs/>
                            </w:rPr>
                            <w:t>លេខ</w:t>
                          </w:r>
                          <w:r w:rsidR="00A97070">
                            <w:rPr>
                              <w:rFonts w:ascii="Khmer OS" w:hAnsi="Khmer OS" w:cs="Khmer OS" w:hint="cs"/>
                              <w:sz w:val="20"/>
                              <w:szCs w:val="20"/>
                              <w:cs/>
                            </w:rPr>
                            <w:t>តុ.....................</w:t>
                          </w:r>
                          <w:r w:rsidRPr="006363C1">
                            <w:rPr>
                              <w:rFonts w:ascii="Khmer OS" w:hAnsi="Khmer OS" w:cs="Khmer OS"/>
                              <w:sz w:val="20"/>
                              <w:szCs w:val="20"/>
                              <w:cs/>
                            </w:rPr>
                            <w:t>បន្ទប់</w:t>
                          </w:r>
                          <w:r w:rsidRPr="006363C1">
                            <w:rPr>
                              <w:rFonts w:ascii="Khmer OS" w:hAnsi="Khmer OS" w:cs="Khmer OS"/>
                              <w:sz w:val="20"/>
                              <w:szCs w:val="20"/>
                            </w:rPr>
                            <w:t>:.</w:t>
                          </w:r>
                          <w:r w:rsidRPr="006363C1">
                            <w:rPr>
                              <w:rFonts w:ascii="Khmer OS" w:hAnsi="Khmer OS" w:cs="Khmer OS"/>
                              <w:sz w:val="20"/>
                              <w:szCs w:val="20"/>
                              <w:lang w:val="en-AU"/>
                            </w:rPr>
                            <w:t>......................</w:t>
                          </w:r>
                        </w:p>
                        <w:p w14:paraId="64B149E4" w14:textId="77777777" w:rsidR="00234332" w:rsidRPr="006363C1" w:rsidRDefault="00234332" w:rsidP="00980922">
                          <w:pPr>
                            <w:spacing w:after="0" w:line="240" w:lineRule="auto"/>
                            <w:rPr>
                              <w:rFonts w:ascii="Khmer OS Muol" w:hAnsi="Khmer OS Muol" w:cs="Khmer OS Muol"/>
                              <w:sz w:val="20"/>
                              <w:szCs w:val="20"/>
                              <w:lang w:val="en-AU"/>
                            </w:rPr>
                          </w:pPr>
                          <w:r w:rsidRPr="006363C1">
                            <w:rPr>
                              <w:rFonts w:ascii="Khmer OS Muol" w:hAnsi="Khmer OS Muol" w:cs="Khmer OS Muol"/>
                              <w:sz w:val="20"/>
                              <w:szCs w:val="20"/>
                              <w:cs/>
                              <w:lang w:val="en-AU"/>
                            </w:rPr>
                            <w:t>លេខតុ</w:t>
                          </w:r>
                          <w:r w:rsidRPr="006363C1">
                            <w:rPr>
                              <w:rFonts w:ascii="Khmer OS Muol" w:hAnsi="Khmer OS Muol" w:cs="Khmer OS Muol"/>
                              <w:sz w:val="20"/>
                              <w:szCs w:val="20"/>
                              <w:lang w:val="en-AU"/>
                            </w:rPr>
                            <w:t>:...........................</w:t>
                          </w:r>
                        </w:p>
                        <w:p w14:paraId="006CA6AB" w14:textId="77777777" w:rsidR="00234332" w:rsidRPr="00B64460" w:rsidRDefault="00234332" w:rsidP="00980922">
                          <w:pPr>
                            <w:spacing w:after="0" w:line="240" w:lineRule="auto"/>
                            <w:ind w:left="270"/>
                            <w:rPr>
                              <w:rFonts w:ascii="Khmer OS" w:hAnsi="Khmer OS" w:cs="Khmer OS"/>
                              <w:sz w:val="18"/>
                              <w:szCs w:val="18"/>
                              <w:lang w:val="en-AU"/>
                            </w:rPr>
                          </w:pPr>
                        </w:p>
                      </w:txbxContent>
                    </v:textbox>
                  </v:rect>
                  <v:group id="Group 66" o:spid="_x0000_s1030" style="position:absolute;left:228;top:2984;width:69787;height:31239" coordorigin="228,-381" coordsize="69786,31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  <v:group id="Group 71" o:spid="_x0000_s1031" style="position:absolute;left:228;top:-381;width:69787;height:31239" coordorigin="228,-381" coordsize="69786,31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      <v:rect id="Rectangle 2" o:spid="_x0000_s1032" style="position:absolute;left:2311;top:-381;width:66821;height:16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" filled="f" stroked="f">
                        <v:textbox>
                          <w:txbxContent>
                            <w:p w14:paraId="0EB6F6D4" w14:textId="77777777" w:rsidR="00234332" w:rsidRPr="006363C1" w:rsidRDefault="00234332" w:rsidP="00980922">
                              <w:pPr>
                                <w:spacing w:after="0" w:line="240" w:lineRule="auto"/>
                                <w:rPr>
                                  <w:rFonts w:ascii="Khmer OS Muol Light" w:hAnsi="Khmer OS Muol Light" w:cs="Khmer OS Muol Light"/>
                                  <w:cs/>
                                </w:rPr>
                              </w:pPr>
                              <w:r w:rsidRPr="006363C1">
                                <w:rPr>
                                  <w:rFonts w:ascii="Khmer OS Muol Light" w:hAnsi="Khmer OS Muol Light" w:cs="Khmer OS Muol Light" w:hint="cs"/>
                                  <w:cs/>
                                </w:rPr>
                                <w:t>សាលាបឋមសិក្សា....................................</w:t>
                              </w:r>
                            </w:p>
                            <w:p w14:paraId="1C27CDE1" w14:textId="77777777" w:rsidR="00234332" w:rsidRPr="006363C1" w:rsidRDefault="00234332" w:rsidP="00980922">
                              <w:pPr>
                                <w:spacing w:after="0" w:line="240" w:lineRule="auto"/>
                                <w:rPr>
                                  <w:rFonts w:ascii="Khmer OS" w:hAnsi="Khmer OS" w:cs="Khmer OS"/>
                                  <w:lang w:val="en-AU"/>
                                </w:rPr>
                              </w:pPr>
                              <w:r w:rsidRPr="006363C1">
                                <w:rPr>
                                  <w:rFonts w:ascii="Khmer OS" w:hAnsi="Khmer OS" w:cs="Khmer OS"/>
                                  <w:cs/>
                                </w:rPr>
                                <w:t>ប្រឡង</w:t>
                              </w:r>
                              <w:r w:rsidRPr="006363C1">
                                <w:rPr>
                                  <w:rFonts w:ascii="Khmer OS" w:hAnsi="Khmer OS" w:cs="Khmer OS" w:hint="cs"/>
                                  <w:cs/>
                                </w:rPr>
                                <w:t>ប្រចាំ....................................</w:t>
                              </w:r>
                              <w:r w:rsidRPr="006363C1">
                                <w:rPr>
                                  <w:rFonts w:ascii="Khmer OS" w:hAnsi="Khmer OS" w:cs="Khmer OS"/>
                                </w:rPr>
                                <w:t xml:space="preserve">   </w:t>
                              </w:r>
                              <w:r w:rsidRPr="006363C1">
                                <w:rPr>
                                  <w:rFonts w:ascii="Khmer OS" w:hAnsi="Khmer OS" w:cs="Khmer OS"/>
                                  <w:cs/>
                                  <w:lang w:val="en-AU"/>
                                </w:rPr>
                                <w:t>ថ្នាក់ទី</w:t>
                              </w:r>
                              <w:r w:rsidRPr="006363C1">
                                <w:rPr>
                                  <w:rFonts w:ascii="Khmer OS" w:hAnsi="Khmer OS" w:cs="Khmer OS" w:hint="cs"/>
                                  <w:cs/>
                                  <w:lang w:val="en-AU"/>
                                </w:rPr>
                                <w:t>.........................</w:t>
                              </w:r>
                              <w:r w:rsidRPr="006363C1">
                                <w:rPr>
                                  <w:rFonts w:ascii="Khmer OS Muol Light" w:hAnsi="Khmer OS Muol Light" w:cs="Khmer OS Muol Light" w:hint="cs"/>
                                  <w:cs/>
                                  <w:lang w:val="en-AU"/>
                                </w:rPr>
                                <w:t xml:space="preserve">  </w:t>
                              </w:r>
                              <w:r w:rsidRPr="006363C1">
                                <w:rPr>
                                  <w:rFonts w:ascii="Khmer OS" w:hAnsi="Khmer OS" w:cs="Khmer OS" w:hint="cs"/>
                                  <w:cs/>
                                  <w:lang w:val="en-AU"/>
                                </w:rPr>
                                <w:t>សម័យប្រឡងៈ</w:t>
                              </w:r>
                              <w:r w:rsidRPr="006363C1">
                                <w:rPr>
                                  <w:rFonts w:ascii="Khmer OS" w:hAnsi="Khmer OS" w:cs="Khmer OS"/>
                                  <w:lang w:val="en-AU"/>
                                </w:rPr>
                                <w:t>...................................</w:t>
                              </w:r>
                            </w:p>
                            <w:p w14:paraId="3E11E051" w14:textId="77777777" w:rsidR="00234332" w:rsidRPr="006363C1" w:rsidRDefault="00234332" w:rsidP="00980922">
                              <w:pPr>
                                <w:spacing w:after="0" w:line="240" w:lineRule="auto"/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</w:pPr>
                              <w:r w:rsidRPr="006363C1">
                                <w:rPr>
                                  <w:rFonts w:ascii="Khmer OS Muol Light" w:hAnsi="Khmer OS Muol Light" w:cs="Khmer OS Muol Light" w:hint="cs"/>
                                  <w:cs/>
                                  <w:lang w:val="en-AU"/>
                                </w:rPr>
                                <w:t>ហត្ថលេខាអនុរក្សៈ</w:t>
                              </w:r>
                            </w:p>
                            <w:p w14:paraId="4ED76A60" w14:textId="77777777" w:rsidR="00234332" w:rsidRPr="006363C1" w:rsidRDefault="00234332" w:rsidP="00980922">
                              <w:pPr>
                                <w:spacing w:after="0"/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</w:pPr>
                              <w:r w:rsidRPr="006363C1"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  <w:t>-.............................</w:t>
                              </w:r>
                            </w:p>
                            <w:p w14:paraId="3918D4BE" w14:textId="77777777" w:rsidR="00234332" w:rsidRPr="006363C1" w:rsidRDefault="00234332" w:rsidP="00980922">
                              <w:pPr>
                                <w:spacing w:after="0"/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</w:pPr>
                              <w:r w:rsidRPr="006363C1"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  <w:t>-.............................</w:t>
                              </w:r>
                            </w:p>
                            <w:p w14:paraId="08A65E22" w14:textId="77777777" w:rsidR="00234332" w:rsidRPr="006363C1" w:rsidRDefault="00234332" w:rsidP="00980922">
                              <w:pPr>
                                <w:spacing w:after="0" w:line="240" w:lineRule="auto"/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</w:pPr>
                            </w:p>
                          </w:txbxContent>
                        </v:textbox>
                      </v:rect>
                      <v:group id="Group 83" o:spid="_x0000_s1033" style="position:absolute;left:228;top:5461;width:69787;height:25397" coordorigin="228" coordsize="69786,25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">
                        <v:rect id="Rectangle 4" o:spid="_x0000_s1034" style="position:absolute;left:17335;width:34487;height:9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" filled="f" stroked="f">
                          <v:textbox>
                            <w:txbxContent>
                              <w:p w14:paraId="572108C9" w14:textId="77777777" w:rsidR="00234332" w:rsidRPr="006363C1" w:rsidRDefault="00234332" w:rsidP="00980922">
                                <w:pPr>
                                  <w:spacing w:after="0" w:line="240" w:lineRule="auto"/>
                                  <w:rPr>
                                    <w:rFonts w:ascii="Khmer OS" w:hAnsi="Khmer OS" w:cs="Khmer OS"/>
                                    <w:lang w:val="en-AU"/>
                                  </w:rPr>
                                </w:pPr>
                                <w:r w:rsidRPr="006363C1">
                                  <w:rPr>
                                    <w:rFonts w:ascii="Khmer OS" w:hAnsi="Khmer OS" w:cs="Khmer OS"/>
                                    <w:cs/>
                                  </w:rPr>
                                  <w:t>នាមត្រកូល និងនាមខ្លួន</w:t>
                                </w:r>
                                <w:r w:rsidRPr="006363C1">
                                  <w:rPr>
                                    <w:rFonts w:ascii="Khmer OS" w:hAnsi="Khmer OS" w:cs="Khmer OS"/>
                                  </w:rPr>
                                  <w:t xml:space="preserve"> :</w:t>
                                </w:r>
                                <w:r w:rsidRPr="006363C1">
                                  <w:rPr>
                                    <w:rFonts w:ascii="Khmer OS" w:hAnsi="Khmer OS" w:cs="Khmer OS"/>
                                    <w:lang w:val="en-AU"/>
                                  </w:rPr>
                                  <w:t>.....................................</w:t>
                                </w:r>
                              </w:p>
                              <w:p w14:paraId="295AF9BD" w14:textId="77777777" w:rsidR="00234332" w:rsidRPr="006363C1" w:rsidRDefault="00234332" w:rsidP="00980922">
                                <w:pPr>
                                  <w:spacing w:after="0" w:line="240" w:lineRule="auto"/>
                                  <w:rPr>
                                    <w:rFonts w:ascii="Khmer OS" w:hAnsi="Khmer OS" w:cs="Khmer OS"/>
                                    <w:lang w:val="en-AU"/>
                                  </w:rPr>
                                </w:pPr>
                                <w:r w:rsidRPr="006363C1">
                                  <w:rPr>
                                    <w:rFonts w:ascii="Khmer OS" w:hAnsi="Khmer OS" w:cs="Khmer OS"/>
                                    <w:cs/>
                                  </w:rPr>
                                  <w:t>ថ្ងៃខែឆ្នាំកំណើត</w:t>
                                </w:r>
                                <w:r w:rsidRPr="006363C1">
                                  <w:rPr>
                                    <w:rFonts w:ascii="Khmer OS" w:hAnsi="Khmer OS" w:cs="Khmer OS"/>
                                  </w:rPr>
                                  <w:t xml:space="preserve"> :</w:t>
                                </w:r>
                                <w:r w:rsidRPr="006363C1">
                                  <w:rPr>
                                    <w:rFonts w:ascii="Khmer OS" w:hAnsi="Khmer OS" w:cs="Khmer OS"/>
                                    <w:lang w:val="en-AU"/>
                                  </w:rPr>
                                  <w:t>.................................................</w:t>
                                </w:r>
                              </w:p>
                              <w:p w14:paraId="222B7EA9" w14:textId="77777777" w:rsidR="00234332" w:rsidRPr="006363C1" w:rsidRDefault="00234332" w:rsidP="00980922">
                                <w:pPr>
                                  <w:spacing w:after="0" w:line="240" w:lineRule="auto"/>
                                  <w:rPr>
                                    <w:rFonts w:ascii="Khmer OS" w:hAnsi="Khmer OS" w:cs="Khmer OS"/>
                                    <w:cs/>
                                    <w:lang w:val="en-AU"/>
                                  </w:rPr>
                                </w:pPr>
                                <w:r w:rsidRPr="006363C1">
                                  <w:rPr>
                                    <w:rFonts w:ascii="Khmer OS" w:hAnsi="Khmer OS" w:cs="Khmer OS"/>
                                    <w:cs/>
                                  </w:rPr>
                                  <w:t>ហត្ថលេខា</w:t>
                                </w:r>
                                <w:r w:rsidRPr="006363C1">
                                  <w:rPr>
                                    <w:rFonts w:ascii="Khmer OS" w:hAnsi="Khmer OS" w:cs="Khmer OS" w:hint="cs"/>
                                    <w:cs/>
                                  </w:rPr>
                                  <w:t>បេក្ខជន</w:t>
                                </w:r>
                                <w:r w:rsidRPr="006363C1">
                                  <w:rPr>
                                    <w:rFonts w:ascii="Khmer OS" w:hAnsi="Khmer OS" w:cs="Khmer OS"/>
                                  </w:rPr>
                                  <w:t xml:space="preserve"> :</w:t>
                                </w:r>
                                <w:r w:rsidRPr="006363C1">
                                  <w:rPr>
                                    <w:rFonts w:ascii="Khmer OS" w:hAnsi="Khmer OS" w:cs="Khmer OS"/>
                                    <w:lang w:val="en-AU"/>
                                  </w:rPr>
                                  <w:t>.....</w:t>
                                </w:r>
                                <w:r w:rsidRPr="006363C1">
                                  <w:rPr>
                                    <w:rFonts w:ascii="Khmer OS" w:hAnsi="Khmer OS" w:cs="Khmer OS" w:hint="cs"/>
                                    <w:cs/>
                                    <w:lang w:val="en-AU"/>
                                  </w:rPr>
                                  <w:t>...</w:t>
                                </w:r>
                                <w:r w:rsidRPr="006363C1">
                                  <w:rPr>
                                    <w:rFonts w:ascii="Khmer OS" w:hAnsi="Khmer OS" w:cs="Khmer OS"/>
                                    <w:lang w:val="en-AU"/>
                                  </w:rPr>
                                  <w:t>......................................</w:t>
                                </w:r>
                              </w:p>
                              <w:p w14:paraId="79A6D94E" w14:textId="77777777" w:rsidR="00234332" w:rsidRPr="006363C1" w:rsidRDefault="00234332" w:rsidP="00980922">
                                <w:pPr>
                                  <w:spacing w:after="0" w:line="240" w:lineRule="auto"/>
                                  <w:rPr>
                                    <w:rFonts w:ascii="Khmer OS" w:hAnsi="Khmer OS" w:cs="Khmer OS"/>
                                    <w:b/>
                                    <w:bCs/>
                                    <w:lang w:val="en-AU"/>
                                  </w:rPr>
                                </w:pPr>
                              </w:p>
                            </w:txbxContent>
                          </v:textbox>
                        </v:rect>
                        <v:rect id="Rectangle 6" o:spid="_x0000_s1035" style="position:absolute;left:49339;top:5651;width:16275;height:3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" filled="f" strokeweight="1.5pt">
                          <v:textbox>
                            <w:txbxContent>
                              <w:p w14:paraId="3615B4D1" w14:textId="77777777" w:rsidR="00234332" w:rsidRPr="00B64460" w:rsidRDefault="00234332" w:rsidP="00980922">
                                <w:pPr>
                                  <w:spacing w:after="0" w:line="240" w:lineRule="auto"/>
                                  <w:rPr>
                                    <w:rFonts w:ascii="Khmer OS" w:hAnsi="Khmer OS" w:cs="Khmer OS"/>
                                    <w:sz w:val="18"/>
                                    <w:szCs w:val="18"/>
                                    <w:lang w:val="en-AU"/>
                                  </w:rPr>
                                </w:pPr>
                                <w:r w:rsidRPr="00B64460">
                                  <w:rPr>
                                    <w:rFonts w:ascii="Khmer OS" w:hAnsi="Khmer OS" w:cs="Khmer OS"/>
                                    <w:sz w:val="18"/>
                                    <w:szCs w:val="18"/>
                                    <w:cs/>
                                  </w:rPr>
                                  <w:t>អក្សរសម្ងាត់</w:t>
                                </w:r>
                              </w:p>
                              <w:p w14:paraId="79C6759D" w14:textId="77777777" w:rsidR="00234332" w:rsidRPr="00635ACD" w:rsidRDefault="00234332" w:rsidP="00980922">
                                <w:pPr>
                                  <w:spacing w:after="0" w:line="240" w:lineRule="auto"/>
                                  <w:rPr>
                                    <w:rFonts w:ascii="Khmer OS Muol Light" w:hAnsi="Khmer OS Muol Light" w:cs="Khmer OS Muol Light"/>
                                    <w:sz w:val="24"/>
                                    <w:szCs w:val="24"/>
                                    <w:lang w:val="en-AU"/>
                                  </w:rPr>
                                </w:pPr>
                              </w:p>
                            </w:txbxContent>
                          </v:textbox>
                        </v:rect>
                        <v:oval id="Oval 35" o:spid="_x0000_s1036" style="position:absolute;left:1397;top:16764;width:7874;height:81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"/>
                        <v:rect id="Rectangle 7" o:spid="_x0000_s1037" style="position:absolute;left:49149;top:14541;width:16281;height:3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" filled="f" strokeweight="1.5pt">
                          <v:textbox>
                            <w:txbxContent>
                              <w:p w14:paraId="4C1CC5FF" w14:textId="77777777" w:rsidR="00234332" w:rsidRPr="00B64460" w:rsidRDefault="00234332" w:rsidP="00980922">
                                <w:pPr>
                                  <w:spacing w:after="0" w:line="240" w:lineRule="auto"/>
                                  <w:rPr>
                                    <w:rFonts w:ascii="Khmer OS" w:hAnsi="Khmer OS" w:cs="Khmer OS"/>
                                    <w:sz w:val="18"/>
                                    <w:szCs w:val="18"/>
                                    <w:lang w:val="en-AU"/>
                                  </w:rPr>
                                </w:pPr>
                                <w:r w:rsidRPr="00B64460">
                                  <w:rPr>
                                    <w:rFonts w:ascii="Khmer OS" w:hAnsi="Khmer OS" w:cs="Khmer OS"/>
                                    <w:sz w:val="18"/>
                                    <w:szCs w:val="18"/>
                                    <w:cs/>
                                  </w:rPr>
                                  <w:t>អក្សរសម្ងាត់</w:t>
                                </w:r>
                              </w:p>
                              <w:p w14:paraId="06E4B38A" w14:textId="77777777" w:rsidR="00234332" w:rsidRPr="00635ACD" w:rsidRDefault="00234332" w:rsidP="00980922">
                                <w:pPr>
                                  <w:spacing w:after="0" w:line="240" w:lineRule="auto"/>
                                  <w:rPr>
                                    <w:rFonts w:ascii="Khmer OS Muol Light" w:hAnsi="Khmer OS Muol Light" w:cs="Khmer OS Muol Light"/>
                                    <w:sz w:val="24"/>
                                    <w:szCs w:val="24"/>
                                    <w:lang w:val="en-AU"/>
                                  </w:rPr>
                                </w:pPr>
                              </w:p>
                            </w:txbxContent>
                          </v:textbox>
                        </v:rect>
                        <v:rect id="Rectangle 5" o:spid="_x0000_s1038" style="position:absolute;left:10541;top:18477;width:59474;height:3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" filled="f" stroked="f">
                          <v:textbox>
                            <w:txbxContent>
                              <w:p w14:paraId="36DE1750" w14:textId="68A09B3B" w:rsidR="00234332" w:rsidRPr="006363C1" w:rsidRDefault="00234332" w:rsidP="00980922">
                                <w:pPr>
                                  <w:tabs>
                                    <w:tab w:val="left" w:pos="851"/>
                                    <w:tab w:val="left" w:pos="1110"/>
                                    <w:tab w:val="left" w:pos="1560"/>
                                  </w:tabs>
                                  <w:spacing w:after="0" w:line="240" w:lineRule="auto"/>
                                  <w:ind w:left="284"/>
                                  <w:rPr>
                                    <w:rFonts w:ascii="Khmer OS" w:hAnsi="Khmer OS" w:cs="Khmer OS"/>
                                    <w:lang w:val="en-AU"/>
                                  </w:rPr>
                                </w:pPr>
                                <w:r w:rsidRPr="006363C1">
                                  <w:rPr>
                                    <w:rFonts w:ascii="Khmer OS" w:hAnsi="Khmer OS" w:cs="Khmer OS" w:hint="cs"/>
                                    <w:b/>
                                    <w:bCs/>
                                    <w:cs/>
                                  </w:rPr>
                                  <w:t>វិញ្ញាសា</w:t>
                                </w:r>
                                <w:r>
                                  <w:rPr>
                                    <w:rFonts w:ascii="Khmer OS" w:hAnsi="Khmer OS" w:cs="Khmer OS" w:hint="cs"/>
                                    <w:b/>
                                    <w:bCs/>
                                    <w:cs/>
                                  </w:rPr>
                                  <w:t>មុខវិជ្ជា ៖</w:t>
                                </w:r>
                                <w:r w:rsidRPr="006363C1">
                                  <w:rPr>
                                    <w:rFonts w:ascii="Khmer OS Muol Light" w:hAnsi="Khmer OS Muol Light" w:cs="Khmer OS Muol Light"/>
                                    <w:lang w:val="en-AU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Khmer OS Muol Light" w:hAnsi="Khmer OS Muol Light" w:cs="Khmer OS Muol Light"/>
                                    <w:lang w:val="en-AU"/>
                                  </w:rPr>
                                  <w:t xml:space="preserve"> </w:t>
                                </w:r>
                                <w:r w:rsidRPr="007B4A87">
                                  <w:rPr>
                                    <w:rFonts w:ascii="Khmer OS Muol Light" w:hAnsi="Khmer OS Muol Light" w:cs="Khmer OS Muol Light"/>
                                    <w:cs/>
                                    <w:lang w:val="en-AU"/>
                                  </w:rPr>
                                  <w:t>ភាសាខ្មែរ (សរសេរតាមអា</w:t>
                                </w:r>
                                <w:r w:rsidR="00DC71E0">
                                  <w:rPr>
                                    <w:rFonts w:ascii="Khmer OS Muol Light" w:hAnsi="Khmer OS Muol Light" w:cs="Khmer OS Muol Light" w:hint="cs"/>
                                    <w:cs/>
                                    <w:lang w:val="en-AU"/>
                                  </w:rPr>
                                  <w:t xml:space="preserve">ន)    </w:t>
                                </w:r>
                                <w:r w:rsidRPr="007B4A87">
                                  <w:rPr>
                                    <w:rFonts w:ascii="Khmer OS Muol Light" w:hAnsi="Khmer OS Muol Light" w:cs="Khmer OS Muol Light" w:hint="cs"/>
                                    <w:cs/>
                                    <w:lang w:val="en-AU"/>
                                  </w:rPr>
                                  <w:t>១០</w:t>
                                </w:r>
                                <w:r>
                                  <w:rPr>
                                    <w:rFonts w:ascii="Khmer OS Muol Light" w:hAnsi="Khmer OS Muol Light" w:cs="Khmer OS Muol Light"/>
                                    <w:lang w:val="en-AU"/>
                                  </w:rPr>
                                  <w:t xml:space="preserve"> </w:t>
                                </w:r>
                                <w:r w:rsidRPr="007B4A87">
                                  <w:rPr>
                                    <w:rFonts w:ascii="Khmer OS" w:hAnsi="Khmer OS" w:cs="Khmer OS" w:hint="cs"/>
                                    <w:cs/>
                                    <w:lang w:val="en-AU"/>
                                  </w:rPr>
                                  <w:t>ពិន្ទុ</w:t>
                                </w:r>
                                <w:r w:rsidRPr="00A0706B">
                                  <w:rPr>
                                    <w:rFonts w:ascii="Khmer OS" w:eastAsia="Calibri" w:hAnsi="Khmer OS" w:cs="Khmer OS" w:hint="cs"/>
                                    <w:b/>
                                    <w:bCs/>
                                    <w:sz w:val="24"/>
                                    <w:szCs w:val="24"/>
                                    <w:cs/>
                                    <w:lang w:val="en-AU"/>
                                  </w:rPr>
                                  <w:t xml:space="preserve">   </w:t>
                                </w:r>
                                <w:r w:rsidRPr="006363C1">
                                  <w:rPr>
                                    <w:rFonts w:ascii="Khmer OS" w:hAnsi="Khmer OS" w:cs="Khmer OS" w:hint="cs"/>
                                    <w:cs/>
                                    <w:lang w:val="en-AU"/>
                                  </w:rPr>
                                  <w:t xml:space="preserve">រយៈពេល </w:t>
                                </w:r>
                                <w:r w:rsidRPr="006363C1">
                                  <w:rPr>
                                    <w:rFonts w:ascii="Khmer OS Muol Light" w:hAnsi="Khmer OS Muol Light" w:cs="Khmer OS Muol Light" w:hint="cs"/>
                                    <w:cs/>
                                    <w:lang w:val="en-AU"/>
                                  </w:rPr>
                                  <w:t xml:space="preserve">៤០ </w:t>
                                </w:r>
                                <w:r w:rsidRPr="006363C1">
                                  <w:rPr>
                                    <w:rFonts w:ascii="Khmer OS" w:hAnsi="Khmer OS" w:cs="Khmer OS" w:hint="cs"/>
                                    <w:cs/>
                                    <w:lang w:val="en-AU"/>
                                  </w:rPr>
                                  <w:t>នាទី</w:t>
                                </w:r>
                              </w:p>
                              <w:p w14:paraId="013133DB" w14:textId="77777777" w:rsidR="00234332" w:rsidRPr="00B64460" w:rsidRDefault="00234332" w:rsidP="00980922">
                                <w:pPr>
                                  <w:spacing w:after="0" w:line="240" w:lineRule="auto"/>
                                  <w:ind w:left="270"/>
                                  <w:rPr>
                                    <w:rFonts w:ascii="Khmer OS" w:hAnsi="Khmer OS" w:cs="Khmer OS"/>
                                    <w:sz w:val="18"/>
                                    <w:szCs w:val="18"/>
                                    <w:lang w:val="en-AU"/>
                                  </w:rPr>
                                </w:pPr>
                              </w:p>
                            </w:txbxContent>
                          </v:textbox>
                        </v:rect>
                        <v:rect id="Rectangle 5" o:spid="_x0000_s1039" style="position:absolute;left:228;top:10839;width:68186;height:3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" filled="f" stroked="f">
                          <v:textbox>
                            <w:txbxContent>
                              <w:p w14:paraId="08CC0768" w14:textId="77777777" w:rsidR="00234332" w:rsidRPr="006E6648" w:rsidRDefault="00234332" w:rsidP="00980922">
                                <w:pPr>
                                  <w:spacing w:after="0" w:line="240" w:lineRule="auto"/>
                                  <w:ind w:left="270"/>
                                  <w:rPr>
                                    <w:rFonts w:ascii="Khmer OS System" w:hAnsi="Khmer OS System" w:cs="Khmer OS System"/>
                                    <w:sz w:val="18"/>
                                    <w:szCs w:val="18"/>
                                    <w:lang w:val="en-AU"/>
                                  </w:rPr>
                                </w:pPr>
                                <w:r w:rsidRPr="006E6648">
                                  <w:rPr>
                                    <w:rFonts w:ascii="Khmer OS System" w:hAnsi="Khmer OS System" w:cs="Khmer OS System"/>
                                    <w:sz w:val="24"/>
                                    <w:szCs w:val="24"/>
                                  </w:rPr>
                                  <w:sym w:font="Wingdings 2" w:char="F026"/>
                                </w:r>
                                <w:r w:rsidRPr="006E6648">
                                  <w:rPr>
                                    <w:rFonts w:ascii="Khmer OS System" w:hAnsi="Khmer OS System" w:cs="Khmer OS System"/>
                                    <w:sz w:val="24"/>
                                    <w:szCs w:val="24"/>
                                  </w:rPr>
                                  <w:t>………………………………………………………………………………………………………………………………</w:t>
                                </w:r>
                              </w:p>
                            </w:txbxContent>
                          </v:textbox>
                        </v:rect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100" o:spid="_x0000_s1040" type="#_x0000_t202" style="position:absolute;left:3746;top:20698;width:4701;height:4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" filled="f" stroked="f" strokeweight=".5pt">
                          <v:textbox>
                            <w:txbxContent>
                              <w:p w14:paraId="6AFFA918" w14:textId="77777777" w:rsidR="00234332" w:rsidRPr="006363C1" w:rsidRDefault="00234332" w:rsidP="00980922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w:r w:rsidRPr="006363C1">
                                  <w:rPr>
                                    <w:sz w:val="28"/>
                                    <w:szCs w:val="28"/>
                                  </w:rPr>
                                  <w:t>10</w:t>
                                </w:r>
                              </w:p>
                            </w:txbxContent>
                          </v:textbox>
                        </v:shape>
                        <v:shape id="Text Box 101" o:spid="_x0000_s1041" type="#_x0000_t202" style="position:absolute;left:2921;top:17843;width:5461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" filled="f" stroked="f" strokeweight=".5pt">
                          <v:textbox>
                            <w:txbxContent>
                              <w:p w14:paraId="3BE70AEB" w14:textId="77777777" w:rsidR="00234332" w:rsidRPr="006363C1" w:rsidRDefault="00234332" w:rsidP="00980922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sz w:val="24"/>
                                    <w:szCs w:val="24"/>
                                  </w:rPr>
                                  <w:t>……….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  <v:line id="Straight Connector 102" o:spid="_x0000_s1042" style="position:absolute;visibility:visible;mso-wrap-style:square" from="3429,26225" to="7556,262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" strokecolor="windowText" strokeweight=".5pt">
                      <v:stroke joinstyle="miter"/>
                    </v:line>
                  </v:group>
                </v:group>
              </v:group>
            </w:pict>
          </mc:Fallback>
        </mc:AlternateContent>
      </w:r>
    </w:p>
    <w:p w14:paraId="6322A76C" w14:textId="2D599929" w:rsidR="00874497" w:rsidRPr="0003712C" w:rsidRDefault="00874497" w:rsidP="00980922">
      <w:pPr>
        <w:spacing w:after="0" w:line="240" w:lineRule="auto"/>
        <w:rPr>
          <w:rFonts w:ascii="Khmer OS Battambang" w:eastAsia="Yu Mincho" w:hAnsi="Khmer OS Battambang" w:cs="Khmer OS Battambang"/>
        </w:rPr>
      </w:pPr>
    </w:p>
    <w:p w14:paraId="3B807FC0" w14:textId="7E16158B" w:rsidR="00874497" w:rsidRPr="0003712C" w:rsidRDefault="00874497" w:rsidP="00980922">
      <w:pPr>
        <w:spacing w:after="0" w:line="240" w:lineRule="auto"/>
        <w:rPr>
          <w:rFonts w:ascii="Khmer OS Battambang" w:eastAsia="Yu Mincho" w:hAnsi="Khmer OS Battambang" w:cs="Khmer OS Battambang"/>
        </w:rPr>
      </w:pPr>
    </w:p>
    <w:p w14:paraId="134CE4FC" w14:textId="07F9578A" w:rsidR="00874497" w:rsidRPr="0003712C" w:rsidRDefault="00874497" w:rsidP="00980922">
      <w:pPr>
        <w:spacing w:after="0" w:line="240" w:lineRule="auto"/>
        <w:rPr>
          <w:rFonts w:ascii="Khmer OS Battambang" w:eastAsia="Yu Mincho" w:hAnsi="Khmer OS Battambang" w:cs="Khmer OS Battambang"/>
        </w:rPr>
      </w:pPr>
    </w:p>
    <w:p w14:paraId="03A00142" w14:textId="1935E10B" w:rsidR="00874497" w:rsidRPr="0003712C" w:rsidRDefault="00874497" w:rsidP="00980922">
      <w:pPr>
        <w:spacing w:after="0" w:line="240" w:lineRule="auto"/>
        <w:rPr>
          <w:rFonts w:ascii="Khmer OS Battambang" w:eastAsia="Yu Mincho" w:hAnsi="Khmer OS Battambang" w:cs="Khmer OS Battambang"/>
        </w:rPr>
      </w:pPr>
    </w:p>
    <w:p w14:paraId="0C803DAF" w14:textId="7C9663EF" w:rsidR="00980922" w:rsidRPr="0003712C" w:rsidRDefault="00980922" w:rsidP="00980922">
      <w:pPr>
        <w:rPr>
          <w:rFonts w:ascii="Khmer OS Battambang" w:eastAsia="Yu Mincho" w:hAnsi="Khmer OS Battambang" w:cs="Khmer OS Battambang"/>
        </w:rPr>
      </w:pPr>
      <w:bookmarkStart w:id="0" w:name="_Toc44754745"/>
    </w:p>
    <w:bookmarkEnd w:id="0"/>
    <w:p w14:paraId="2ECB2782" w14:textId="77777777" w:rsidR="00980922" w:rsidRPr="0003712C" w:rsidRDefault="00980922" w:rsidP="00980922">
      <w:pPr>
        <w:spacing w:after="200" w:line="276" w:lineRule="auto"/>
        <w:rPr>
          <w:rFonts w:ascii="Khmer OS Battambang" w:eastAsia="Calibri" w:hAnsi="Khmer OS Battambang" w:cs="Khmer OS Battambang"/>
          <w:szCs w:val="36"/>
          <w:cs/>
        </w:rPr>
      </w:pPr>
    </w:p>
    <w:p w14:paraId="42B78443" w14:textId="77777777" w:rsidR="00980922" w:rsidRPr="0003712C" w:rsidRDefault="00980922" w:rsidP="00980922">
      <w:pPr>
        <w:tabs>
          <w:tab w:val="left" w:pos="851"/>
          <w:tab w:val="left" w:pos="1560"/>
        </w:tabs>
        <w:spacing w:after="200" w:line="276" w:lineRule="auto"/>
        <w:ind w:left="284"/>
        <w:rPr>
          <w:rFonts w:ascii="Khmer OS Battambang" w:eastAsia="Calibri" w:hAnsi="Khmer OS Battambang" w:cs="Khmer OS Battambang"/>
          <w:szCs w:val="24"/>
          <w:cs/>
        </w:rPr>
      </w:pPr>
    </w:p>
    <w:p w14:paraId="1559D69C" w14:textId="77777777" w:rsidR="00980922" w:rsidRPr="0003712C" w:rsidRDefault="00980922" w:rsidP="00980922">
      <w:pPr>
        <w:tabs>
          <w:tab w:val="left" w:pos="851"/>
          <w:tab w:val="left" w:pos="1560"/>
        </w:tabs>
        <w:spacing w:after="200" w:line="276" w:lineRule="auto"/>
        <w:ind w:left="284"/>
        <w:rPr>
          <w:rFonts w:ascii="Khmer OS Battambang" w:eastAsia="Calibri" w:hAnsi="Khmer OS Battambang" w:cs="Khmer OS Battambang"/>
          <w:szCs w:val="24"/>
          <w:cs/>
        </w:rPr>
      </w:pPr>
    </w:p>
    <w:p w14:paraId="328AD11A" w14:textId="77777777" w:rsidR="00980922" w:rsidRPr="0003712C" w:rsidRDefault="00980922" w:rsidP="00980922">
      <w:pPr>
        <w:tabs>
          <w:tab w:val="left" w:pos="851"/>
          <w:tab w:val="left" w:pos="1560"/>
        </w:tabs>
        <w:spacing w:after="200" w:line="276" w:lineRule="auto"/>
        <w:ind w:left="284"/>
        <w:rPr>
          <w:rFonts w:ascii="Khmer OS Battambang" w:eastAsia="Calibri" w:hAnsi="Khmer OS Battambang" w:cs="Khmer OS Battambang"/>
          <w:szCs w:val="24"/>
          <w:cs/>
        </w:rPr>
      </w:pPr>
    </w:p>
    <w:p w14:paraId="12848F4A" w14:textId="77777777" w:rsidR="00980922" w:rsidRPr="0003712C" w:rsidRDefault="00980922" w:rsidP="00980922">
      <w:pPr>
        <w:tabs>
          <w:tab w:val="left" w:pos="851"/>
          <w:tab w:val="left" w:pos="1110"/>
          <w:tab w:val="left" w:pos="1560"/>
        </w:tabs>
        <w:spacing w:after="0" w:line="240" w:lineRule="auto"/>
        <w:ind w:left="284"/>
        <w:rPr>
          <w:rFonts w:ascii="Khmer OS Battambang" w:eastAsia="Calibri" w:hAnsi="Khmer OS Battambang" w:cs="Khmer OS Battambang"/>
          <w:szCs w:val="24"/>
        </w:rPr>
      </w:pPr>
      <w:r w:rsidRPr="0003712C">
        <w:rPr>
          <w:rFonts w:ascii="Khmer OS Battambang" w:eastAsia="Calibri" w:hAnsi="Khmer OS Battambang" w:cs="Khmer OS Battambang" w:hint="cs"/>
          <w:szCs w:val="24"/>
          <w:cs/>
        </w:rPr>
        <w:t xml:space="preserve">     ​​​​      </w:t>
      </w:r>
      <w:r w:rsidRPr="0003712C">
        <w:rPr>
          <w:rFonts w:ascii="Khmer OS Battambang" w:eastAsia="Calibri" w:hAnsi="Khmer OS Battambang" w:cs="Khmer OS Battambang"/>
          <w:szCs w:val="24"/>
        </w:rPr>
        <w:t xml:space="preserve">        </w:t>
      </w:r>
    </w:p>
    <w:p w14:paraId="2070D880" w14:textId="49F9C4C7" w:rsidR="00980922" w:rsidRPr="0003712C" w:rsidRDefault="002D4725" w:rsidP="00C76EE5">
      <w:pPr>
        <w:spacing w:after="0" w:line="240" w:lineRule="auto"/>
        <w:rPr>
          <w:rFonts w:ascii="Khmer OS Battambang" w:eastAsia="Calibri" w:hAnsi="Khmer OS Battambang" w:cs="Khmer OS Battambang"/>
          <w:lang w:val="ca-ES"/>
        </w:rPr>
      </w:pPr>
      <w:r w:rsidRPr="0003712C">
        <w:rPr>
          <w:rFonts w:ascii="Khmer OS Battambang" w:eastAsia="Calibri" w:hAnsi="Khmer OS Battambang" w:cs="Khmer OS Battambang" w:hint="cs"/>
          <w:cs/>
          <w:lang w:val="ca-ES"/>
        </w:rPr>
        <w:t>១</w:t>
      </w:r>
      <w:r w:rsidR="00C76EE5" w:rsidRPr="0003712C">
        <w:rPr>
          <w:rFonts w:ascii="Khmer OS Battambang" w:eastAsia="Calibri" w:hAnsi="Khmer OS Battambang" w:cs="Khmer OS Battambang"/>
          <w:lang w:val="ca-ES"/>
        </w:rPr>
        <w:t xml:space="preserve">. </w:t>
      </w:r>
      <w:r w:rsidR="00C76EE5" w:rsidRPr="0003712C">
        <w:rPr>
          <w:rFonts w:ascii="Khmer OS Battambang" w:eastAsia="Calibri" w:hAnsi="Khmer OS Battambang" w:cs="Khmer OS Battambang" w:hint="cs"/>
          <w:cs/>
        </w:rPr>
        <w:t>ចូរសរសេរតាមអានអត្ថបទ</w:t>
      </w:r>
      <w:r w:rsidR="00C76EE5" w:rsidRPr="0003712C">
        <w:rPr>
          <w:rFonts w:ascii="Khmer OS Battambang" w:eastAsia="Calibri" w:hAnsi="Khmer OS Battambang" w:cs="Khmer OS Battambang"/>
          <w:cs/>
        </w:rPr>
        <w:t xml:space="preserve">  </w:t>
      </w:r>
      <w:r w:rsidR="00C76EE5" w:rsidRPr="0003712C">
        <w:rPr>
          <w:rFonts w:ascii="Khmer OS Battambang" w:eastAsia="Calibri" w:hAnsi="Khmer OS Battambang" w:cs="Khmer OS Battambang"/>
          <w:lang w:val="ca-ES"/>
        </w:rPr>
        <w:t xml:space="preserve">« </w:t>
      </w:r>
      <w:r w:rsidR="00874497" w:rsidRPr="0003712C">
        <w:rPr>
          <w:rFonts w:ascii="Khmer OS Battambang" w:hAnsi="Khmer OS Battambang" w:cs="Khmer OS Battambang"/>
          <w:b/>
          <w:bCs/>
          <w:cs/>
        </w:rPr>
        <w:t>ទេសភាពភ្នំបូកគោ</w:t>
      </w:r>
      <w:r w:rsidR="00C76EE5" w:rsidRPr="0003712C">
        <w:rPr>
          <w:rFonts w:ascii="Khmer OS Battambang" w:eastAsia="Calibri" w:hAnsi="Khmer OS Battambang" w:cs="Khmer OS Battambang"/>
          <w:lang w:val="ca-ES"/>
        </w:rPr>
        <w:t xml:space="preserve">» </w:t>
      </w:r>
      <w:r w:rsidR="00C76EE5" w:rsidRPr="0003712C">
        <w:rPr>
          <w:rFonts w:ascii="Khmer OS Battambang" w:eastAsia="Calibri" w:hAnsi="Khmer OS Battambang" w:cs="Khmer OS Battambang" w:hint="cs"/>
          <w:cs/>
        </w:rPr>
        <w:t>រួចឆ្លើយនឹងសំណួរខាងក្រោមឱ្យបានត្រឹមត្រូវ។</w:t>
      </w:r>
      <w:r w:rsidR="00C76EE5" w:rsidRPr="0003712C">
        <w:rPr>
          <w:rFonts w:ascii="Khmer OS Battambang" w:eastAsia="Calibri" w:hAnsi="Khmer OS Battambang" w:cs="Khmer OS Battambang"/>
          <w:cs/>
          <w:lang w:val="ca-ES"/>
        </w:rPr>
        <w:t xml:space="preserve">  </w:t>
      </w:r>
      <w:r w:rsidR="000F4946" w:rsidRPr="0003712C">
        <w:rPr>
          <w:rFonts w:ascii="Khmer OS Battambang" w:eastAsia="Calibri" w:hAnsi="Khmer OS Battambang" w:cs="Khmer OS Battambang" w:hint="cs"/>
          <w:cs/>
          <w:lang w:val="ca-ES"/>
        </w:rPr>
        <w:t xml:space="preserve"> </w:t>
      </w:r>
      <w:r w:rsidR="00C76EE5" w:rsidRPr="0003712C">
        <w:rPr>
          <w:rFonts w:ascii="Khmer OS Battambang" w:eastAsia="Calibri" w:hAnsi="Khmer OS Battambang" w:cs="Khmer OS Battambang"/>
          <w:b/>
          <w:bCs/>
          <w:cs/>
          <w:lang w:val="ca-ES"/>
        </w:rPr>
        <w:t>(៥</w:t>
      </w:r>
      <w:r w:rsidR="00780884" w:rsidRPr="0003712C">
        <w:rPr>
          <w:rFonts w:ascii="Khmer OS Battambang" w:eastAsia="Calibri" w:hAnsi="Khmer OS Battambang" w:cs="Khmer OS Battambang" w:hint="cs"/>
          <w:b/>
          <w:bCs/>
          <w:cs/>
          <w:lang w:val="ca-ES"/>
        </w:rPr>
        <w:t>.០០</w:t>
      </w:r>
      <w:r w:rsidR="00C76EE5" w:rsidRPr="0003712C">
        <w:rPr>
          <w:rFonts w:ascii="Khmer OS Battambang" w:eastAsia="Calibri" w:hAnsi="Khmer OS Battambang" w:cs="Khmer OS Battambang"/>
          <w:b/>
          <w:bCs/>
          <w:cs/>
          <w:lang w:val="ca-ES"/>
        </w:rPr>
        <w:t>ពិន្ទុ)</w:t>
      </w:r>
      <w:r w:rsidRPr="0003712C">
        <w:rPr>
          <w:rFonts w:ascii="Khmer OS Battambang" w:eastAsia="Calibri" w:hAnsi="Khmer OS Battambang" w:cs="Khmer OS Battambang"/>
          <w:lang w:val="ca-ES"/>
        </w:rPr>
        <w:tab/>
      </w:r>
      <w:r w:rsidRPr="0003712C">
        <w:rPr>
          <w:rFonts w:ascii="Khmer OS Battambang" w:eastAsia="Calibri" w:hAnsi="Khmer OS Battambang" w:cs="Khmer OS Battambang"/>
          <w:lang w:val="ca-ES"/>
        </w:rPr>
        <w:tab/>
      </w:r>
      <w:r w:rsidRPr="0003712C">
        <w:rPr>
          <w:rFonts w:ascii="Khmer OS Battambang" w:eastAsia="Calibri" w:hAnsi="Khmer OS Battambang" w:cs="Khmer OS Battambang"/>
          <w:lang w:val="ca-ES"/>
        </w:rPr>
        <w:tab/>
      </w:r>
      <w:r w:rsidR="00980922" w:rsidRPr="0003712C">
        <w:rPr>
          <w:rFonts w:ascii="Khmer OS Battambang" w:eastAsia="Calibri" w:hAnsi="Khmer OS Battambang" w:cs="Khmer OS Battambang" w:hint="cs"/>
          <w:cs/>
          <w:lang w:val="ca-ES"/>
        </w:rPr>
        <w:t xml:space="preserve"> </w:t>
      </w:r>
    </w:p>
    <w:p w14:paraId="242E6418" w14:textId="77777777" w:rsidR="00980922" w:rsidRPr="0003712C" w:rsidRDefault="00980922" w:rsidP="00780884">
      <w:pPr>
        <w:spacing w:after="0" w:line="276" w:lineRule="auto"/>
        <w:ind w:firstLine="720"/>
        <w:jc w:val="both"/>
        <w:rPr>
          <w:rFonts w:ascii="Khmer OS Battambang" w:eastAsia="Calibri" w:hAnsi="Khmer OS Battambang" w:cs="Khmer OS Battambang"/>
          <w:szCs w:val="24"/>
          <w:lang w:val="ca-ES"/>
        </w:rPr>
      </w:pPr>
      <w:r w:rsidRPr="0003712C">
        <w:rPr>
          <w:rFonts w:ascii="Khmer OS Battambang" w:eastAsia="Calibri" w:hAnsi="Khmer OS Battambang" w:cs="Khmer OS Battambang" w:hint="cs"/>
          <w:szCs w:val="24"/>
          <w:cs/>
        </w:rPr>
        <w:t>.........................................................................................................................................</w:t>
      </w:r>
      <w:r w:rsidR="003A21FD" w:rsidRPr="0003712C">
        <w:rPr>
          <w:rFonts w:ascii="Khmer OS Battambang" w:eastAsia="Calibri" w:hAnsi="Khmer OS Battambang" w:cs="Khmer OS Battambang" w:hint="cs"/>
          <w:szCs w:val="24"/>
          <w:cs/>
        </w:rPr>
        <w:t>...................................................................................................................................................</w:t>
      </w:r>
    </w:p>
    <w:p w14:paraId="22C2AC09" w14:textId="77777777" w:rsidR="003A21FD" w:rsidRPr="0003712C" w:rsidRDefault="003A21FD" w:rsidP="00780884">
      <w:pPr>
        <w:spacing w:after="0" w:line="276" w:lineRule="auto"/>
        <w:jc w:val="both"/>
        <w:rPr>
          <w:rFonts w:ascii="Khmer OS Battambang" w:eastAsia="Calibri" w:hAnsi="Khmer OS Battambang" w:cs="Khmer OS Battambang"/>
          <w:szCs w:val="24"/>
          <w:lang w:val="ca-ES"/>
        </w:rPr>
      </w:pPr>
      <w:r w:rsidRPr="0003712C">
        <w:rPr>
          <w:rFonts w:ascii="Khmer OS Battambang" w:eastAsia="Calibri" w:hAnsi="Khmer OS Battambang" w:cs="Khmer OS Battambang" w:hint="cs"/>
          <w:szCs w:val="24"/>
          <w:cs/>
        </w:rPr>
        <w:t>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</w:t>
      </w:r>
    </w:p>
    <w:p w14:paraId="214E9B68" w14:textId="77777777" w:rsidR="003A21FD" w:rsidRPr="0003712C" w:rsidRDefault="003A21FD" w:rsidP="00780884">
      <w:pPr>
        <w:spacing w:after="0" w:line="276" w:lineRule="auto"/>
        <w:jc w:val="both"/>
        <w:rPr>
          <w:rFonts w:ascii="Khmer OS Battambang" w:eastAsia="Calibri" w:hAnsi="Khmer OS Battambang" w:cs="Khmer OS Battambang"/>
          <w:szCs w:val="24"/>
          <w:lang w:val="ca-ES"/>
        </w:rPr>
      </w:pPr>
      <w:r w:rsidRPr="0003712C">
        <w:rPr>
          <w:rFonts w:ascii="Khmer OS Battambang" w:eastAsia="Calibri" w:hAnsi="Khmer OS Battambang" w:cs="Khmer OS Battambang" w:hint="cs"/>
          <w:szCs w:val="24"/>
          <w:cs/>
        </w:rPr>
        <w:t>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</w:t>
      </w:r>
    </w:p>
    <w:p w14:paraId="5FAC98DB" w14:textId="77777777" w:rsidR="003A21FD" w:rsidRPr="0003712C" w:rsidRDefault="003A21FD" w:rsidP="00780884">
      <w:pPr>
        <w:spacing w:after="0" w:line="276" w:lineRule="auto"/>
        <w:jc w:val="both"/>
        <w:rPr>
          <w:rFonts w:ascii="Khmer OS Battambang" w:eastAsia="Calibri" w:hAnsi="Khmer OS Battambang" w:cs="Khmer OS Battambang"/>
          <w:szCs w:val="24"/>
          <w:lang w:val="ca-ES"/>
        </w:rPr>
      </w:pPr>
      <w:r w:rsidRPr="0003712C">
        <w:rPr>
          <w:rFonts w:ascii="Khmer OS Battambang" w:eastAsia="Calibri" w:hAnsi="Khmer OS Battambang" w:cs="Khmer OS Battambang" w:hint="cs"/>
          <w:szCs w:val="24"/>
          <w:cs/>
        </w:rPr>
        <w:t>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</w:t>
      </w:r>
    </w:p>
    <w:p w14:paraId="33821B84" w14:textId="435EBC57" w:rsidR="007D6436" w:rsidRPr="0003712C" w:rsidRDefault="003A21FD" w:rsidP="00780884">
      <w:pPr>
        <w:spacing w:after="0" w:line="276" w:lineRule="auto"/>
        <w:jc w:val="both"/>
        <w:rPr>
          <w:rFonts w:ascii="Khmer OS Battambang" w:eastAsia="Calibri" w:hAnsi="Khmer OS Battambang" w:cs="Khmer OS Battambang"/>
          <w:szCs w:val="24"/>
          <w:lang w:val="ca-ES"/>
        </w:rPr>
      </w:pPr>
      <w:r w:rsidRPr="0003712C">
        <w:rPr>
          <w:rFonts w:ascii="Khmer OS Battambang" w:eastAsia="Calibri" w:hAnsi="Khmer OS Battambang" w:cs="Khmer OS Battambang" w:hint="cs"/>
          <w:szCs w:val="24"/>
          <w:cs/>
        </w:rPr>
        <w:t>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</w:t>
      </w:r>
      <w:r w:rsidR="007D6436" w:rsidRPr="0003712C">
        <w:rPr>
          <w:rFonts w:ascii="Khmer OS Battambang" w:eastAsia="Calibri" w:hAnsi="Khmer OS Battambang" w:cs="Khmer OS Battambang" w:hint="cs"/>
          <w:szCs w:val="24"/>
          <w:cs/>
        </w:rPr>
        <w:t xml:space="preserve"> ...................................................................................................................................................</w:t>
      </w:r>
    </w:p>
    <w:p w14:paraId="216666AE" w14:textId="77777777" w:rsidR="007D6436" w:rsidRPr="0003712C" w:rsidRDefault="007D6436" w:rsidP="00780884">
      <w:pPr>
        <w:spacing w:after="0" w:line="276" w:lineRule="auto"/>
        <w:jc w:val="both"/>
        <w:rPr>
          <w:rFonts w:ascii="Khmer OS Battambang" w:eastAsia="Calibri" w:hAnsi="Khmer OS Battambang" w:cs="Khmer OS Battambang"/>
          <w:szCs w:val="24"/>
          <w:lang w:val="ca-ES"/>
        </w:rPr>
      </w:pPr>
      <w:r w:rsidRPr="0003712C">
        <w:rPr>
          <w:rFonts w:ascii="Khmer OS Battambang" w:eastAsia="Calibri" w:hAnsi="Khmer OS Battambang" w:cs="Khmer OS Battambang" w:hint="cs"/>
          <w:szCs w:val="24"/>
          <w:cs/>
        </w:rPr>
        <w:t>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</w:t>
      </w:r>
    </w:p>
    <w:p w14:paraId="707DDEE0" w14:textId="77777777" w:rsidR="007D6436" w:rsidRPr="0003712C" w:rsidRDefault="007D6436" w:rsidP="00780884">
      <w:pPr>
        <w:spacing w:after="0" w:line="276" w:lineRule="auto"/>
        <w:jc w:val="both"/>
        <w:rPr>
          <w:rFonts w:ascii="Khmer OS Battambang" w:eastAsia="Calibri" w:hAnsi="Khmer OS Battambang" w:cs="Khmer OS Battambang"/>
          <w:szCs w:val="24"/>
          <w:lang w:val="ca-ES"/>
        </w:rPr>
      </w:pPr>
      <w:r w:rsidRPr="0003712C">
        <w:rPr>
          <w:rFonts w:ascii="Khmer OS Battambang" w:eastAsia="Calibri" w:hAnsi="Khmer OS Battambang" w:cs="Khmer OS Battambang" w:hint="cs"/>
          <w:szCs w:val="24"/>
          <w:cs/>
        </w:rPr>
        <w:t>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</w:t>
      </w:r>
    </w:p>
    <w:p w14:paraId="3A8CBBB8" w14:textId="77777777" w:rsidR="00780884" w:rsidRPr="0003712C" w:rsidRDefault="00780884" w:rsidP="00780884">
      <w:pPr>
        <w:spacing w:after="0" w:line="276" w:lineRule="auto"/>
        <w:jc w:val="both"/>
        <w:rPr>
          <w:rFonts w:ascii="Khmer OS Battambang" w:eastAsia="Calibri" w:hAnsi="Khmer OS Battambang" w:cs="Khmer OS Battambang"/>
          <w:szCs w:val="24"/>
          <w:lang w:val="ca-ES"/>
        </w:rPr>
      </w:pPr>
      <w:r w:rsidRPr="0003712C">
        <w:rPr>
          <w:rFonts w:ascii="Khmer OS Battambang" w:eastAsia="Calibri" w:hAnsi="Khmer OS Battambang" w:cs="Khmer OS Battambang" w:hint="cs"/>
          <w:szCs w:val="24"/>
          <w:cs/>
        </w:rPr>
        <w:t>...................................................................................................................................................</w:t>
      </w:r>
    </w:p>
    <w:p w14:paraId="3D4B38AE" w14:textId="77777777" w:rsidR="00780884" w:rsidRPr="0003712C" w:rsidRDefault="00780884" w:rsidP="00980922">
      <w:pPr>
        <w:spacing w:after="0" w:line="240" w:lineRule="auto"/>
        <w:jc w:val="center"/>
        <w:rPr>
          <w:rFonts w:ascii="Khmer OS Battambang" w:eastAsia="Calibri" w:hAnsi="Khmer OS Battambang" w:cs="Khmer OS Battambang"/>
          <w:lang w:val="ca-ES"/>
        </w:rPr>
      </w:pPr>
    </w:p>
    <w:p w14:paraId="2049E340" w14:textId="21A5F2E3" w:rsidR="00980922" w:rsidRPr="0003712C" w:rsidRDefault="007D6436" w:rsidP="00980922">
      <w:pPr>
        <w:spacing w:after="0" w:line="240" w:lineRule="auto"/>
        <w:jc w:val="center"/>
        <w:rPr>
          <w:rFonts w:ascii="Khmer OS Battambang" w:eastAsia="Calibri" w:hAnsi="Khmer OS Battambang" w:cs="Khmer OS Battambang"/>
          <w:lang w:val="ca-ES"/>
        </w:rPr>
      </w:pPr>
      <w:r w:rsidRPr="0003712C">
        <w:rPr>
          <w:rFonts w:ascii="Khmer OS Battambang" w:hAnsi="Khmer OS Battambang" w:cs="Khmer OS Battambang"/>
          <w:noProof/>
          <w:szCs w:val="32"/>
        </w:rPr>
        <w:lastRenderedPageBreak/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42468DE7" wp14:editId="02AD270D">
                <wp:simplePos x="0" y="0"/>
                <wp:positionH relativeFrom="margin">
                  <wp:posOffset>251</wp:posOffset>
                </wp:positionH>
                <wp:positionV relativeFrom="paragraph">
                  <wp:posOffset>13556</wp:posOffset>
                </wp:positionV>
                <wp:extent cx="6230679" cy="2360427"/>
                <wp:effectExtent l="0" t="0" r="36830" b="40005"/>
                <wp:wrapNone/>
                <wp:docPr id="107" name="Group 1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0679" cy="2360427"/>
                          <a:chOff x="17780" y="0"/>
                          <a:chExt cx="6720205" cy="2156460"/>
                        </a:xfrm>
                      </wpg:grpSpPr>
                      <wps:wsp>
                        <wps:cNvPr id="108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17780" y="0"/>
                            <a:ext cx="6720205" cy="21564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" name="AutoShape 11"/>
                        <wps:cNvCnPr>
                          <a:cxnSpLocks noChangeShapeType="1"/>
                        </wps:cNvCnPr>
                        <wps:spPr bwMode="auto">
                          <a:xfrm>
                            <a:off x="17780" y="15235"/>
                            <a:ext cx="6698562" cy="2141166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" name="AutoShape 12"/>
                        <wps:cNvCnPr>
                          <a:cxnSpLocks noChangeShapeType="1"/>
                        </wps:cNvCnPr>
                        <wps:spPr bwMode="auto">
                          <a:xfrm flipV="1">
                            <a:off x="34908" y="15236"/>
                            <a:ext cx="6703077" cy="2125363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1569720" y="1668780"/>
                            <a:ext cx="3589020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3BABE5" w14:textId="77777777" w:rsidR="00234332" w:rsidRPr="00395785" w:rsidRDefault="00234332" w:rsidP="00980922">
                              <w:pPr>
                                <w:spacing w:after="0" w:line="240" w:lineRule="auto"/>
                                <w:rPr>
                                  <w:rFonts w:ascii="Khmer OS" w:hAnsi="Khmer OS" w:cs="Khmer OS"/>
                                  <w:sz w:val="20"/>
                                  <w:szCs w:val="20"/>
                                  <w:cs/>
                                </w:rPr>
                              </w:pPr>
                              <w:r w:rsidRPr="00395785">
                                <w:rPr>
                                  <w:rFonts w:ascii="Khmer OS" w:hAnsi="Khmer OS" w:cs="Khmer OS"/>
                                  <w:sz w:val="20"/>
                                  <w:szCs w:val="20"/>
                                  <w:cs/>
                                </w:rPr>
                                <w:t>បេក្ខជនមិនត្រូវសរសេរលើបន្ទាត់ខ្វែងនេះឡើយ។</w:t>
                              </w:r>
                            </w:p>
                            <w:p w14:paraId="1F3E308F" w14:textId="77777777" w:rsidR="00234332" w:rsidRPr="00235E50" w:rsidRDefault="00234332" w:rsidP="00980922">
                              <w:pPr>
                                <w:spacing w:after="0" w:line="240" w:lineRule="auto"/>
                                <w:rPr>
                                  <w:rFonts w:ascii="Khmer OS" w:hAnsi="Khmer OS" w:cs="Khmer OS"/>
                                  <w:sz w:val="24"/>
                                  <w:szCs w:val="24"/>
                                  <w:lang w:val="en-AU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2468DE7" id="Group 107" o:spid="_x0000_s1043" style="position:absolute;left:0;text-align:left;margin-left:0;margin-top:1.05pt;width:490.6pt;height:185.85pt;z-index:251658752;mso-position-horizontal-relative:margin;mso-width-relative:margin;mso-height-relative:margin" coordorigin="177" coordsize="67202,215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">
                <v:rect id="Rectangle 8" o:spid="_x0000_s1044" style="position:absolute;left:177;width:67202;height:2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" strokeweight="1.5pt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11" o:spid="_x0000_s1045" type="#_x0000_t32" style="position:absolute;left:177;top:152;width:66986;height:2141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" strokeweight="1.5pt"/>
                <v:shape id="AutoShape 12" o:spid="_x0000_s1046" type="#_x0000_t32" style="position:absolute;left:349;top:152;width:67030;height:2125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" strokeweight="1.5pt"/>
                <v:rect id="Rectangle 13" o:spid="_x0000_s1047" style="position:absolute;left:15697;top:16687;width:35890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" filled="f" stroked="f">
                  <v:textbox>
                    <w:txbxContent>
                      <w:p w14:paraId="2F3BABE5" w14:textId="77777777" w:rsidR="00234332" w:rsidRPr="00395785" w:rsidRDefault="00234332" w:rsidP="00980922">
                        <w:pPr>
                          <w:spacing w:after="0" w:line="240" w:lineRule="auto"/>
                          <w:rPr>
                            <w:rFonts w:ascii="Khmer OS" w:hAnsi="Khmer OS" w:cs="Khmer OS"/>
                            <w:sz w:val="20"/>
                            <w:szCs w:val="20"/>
                            <w:cs/>
                          </w:rPr>
                        </w:pPr>
                        <w:r w:rsidRPr="00395785">
                          <w:rPr>
                            <w:rFonts w:ascii="Khmer OS" w:hAnsi="Khmer OS" w:cs="Khmer OS"/>
                            <w:sz w:val="20"/>
                            <w:szCs w:val="20"/>
                            <w:cs/>
                          </w:rPr>
                          <w:t>បេក្ខជនមិនត្រូវសរសេរលើបន្ទាត់ខ្វែងនេះឡើយ។</w:t>
                        </w:r>
                      </w:p>
                      <w:p w14:paraId="1F3E308F" w14:textId="77777777" w:rsidR="00234332" w:rsidRPr="00235E50" w:rsidRDefault="00234332" w:rsidP="00980922">
                        <w:pPr>
                          <w:spacing w:after="0" w:line="240" w:lineRule="auto"/>
                          <w:rPr>
                            <w:rFonts w:ascii="Khmer OS" w:hAnsi="Khmer OS" w:cs="Khmer OS"/>
                            <w:sz w:val="24"/>
                            <w:szCs w:val="24"/>
                            <w:lang w:val="en-AU"/>
                          </w:rPr>
                        </w:pP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</w:p>
    <w:p w14:paraId="4D9FD821" w14:textId="2F81F6B4" w:rsidR="00980922" w:rsidRPr="0003712C" w:rsidRDefault="00980922" w:rsidP="00980922">
      <w:pPr>
        <w:spacing w:after="0" w:line="240" w:lineRule="auto"/>
        <w:jc w:val="center"/>
        <w:rPr>
          <w:rFonts w:ascii="Khmer OS Battambang" w:eastAsia="Calibri" w:hAnsi="Khmer OS Battambang" w:cs="Khmer OS Battambang"/>
          <w:lang w:val="ca-ES"/>
        </w:rPr>
      </w:pPr>
    </w:p>
    <w:p w14:paraId="08334794" w14:textId="77777777" w:rsidR="00980922" w:rsidRPr="0003712C" w:rsidRDefault="00980922" w:rsidP="00980922">
      <w:pPr>
        <w:spacing w:after="0" w:line="240" w:lineRule="auto"/>
        <w:jc w:val="center"/>
        <w:rPr>
          <w:rFonts w:ascii="Khmer OS Battambang" w:eastAsia="Calibri" w:hAnsi="Khmer OS Battambang" w:cs="Khmer OS Battambang"/>
          <w:lang w:val="ca-ES"/>
        </w:rPr>
      </w:pPr>
    </w:p>
    <w:p w14:paraId="324DA739" w14:textId="56F43B24" w:rsidR="00980922" w:rsidRPr="0003712C" w:rsidRDefault="00980922" w:rsidP="00980922">
      <w:pPr>
        <w:spacing w:after="0" w:line="240" w:lineRule="auto"/>
        <w:jc w:val="center"/>
        <w:rPr>
          <w:rFonts w:ascii="Khmer OS Battambang" w:eastAsia="Calibri" w:hAnsi="Khmer OS Battambang" w:cs="Khmer OS Battambang"/>
          <w:lang w:val="ca-ES"/>
        </w:rPr>
      </w:pPr>
    </w:p>
    <w:p w14:paraId="681500DC" w14:textId="5BD1FB63" w:rsidR="00980922" w:rsidRPr="0003712C" w:rsidRDefault="00980922" w:rsidP="00980922">
      <w:pPr>
        <w:spacing w:after="0" w:line="240" w:lineRule="auto"/>
        <w:jc w:val="center"/>
        <w:rPr>
          <w:rFonts w:ascii="Khmer OS Battambang" w:eastAsia="Calibri" w:hAnsi="Khmer OS Battambang" w:cs="Khmer OS Battambang"/>
          <w:lang w:val="ca-ES"/>
        </w:rPr>
      </w:pPr>
    </w:p>
    <w:p w14:paraId="08CED8E2" w14:textId="2E623D9D" w:rsidR="00980922" w:rsidRPr="0003712C" w:rsidRDefault="00980922" w:rsidP="00980922">
      <w:pPr>
        <w:spacing w:after="0" w:line="240" w:lineRule="auto"/>
        <w:jc w:val="center"/>
        <w:rPr>
          <w:rFonts w:ascii="Khmer OS Battambang" w:eastAsia="Calibri" w:hAnsi="Khmer OS Battambang" w:cs="Khmer OS Battambang"/>
          <w:lang w:val="ca-ES"/>
        </w:rPr>
      </w:pPr>
    </w:p>
    <w:p w14:paraId="02630B3B" w14:textId="77777777" w:rsidR="00980922" w:rsidRPr="0003712C" w:rsidRDefault="00980922" w:rsidP="00980922">
      <w:pPr>
        <w:spacing w:after="0" w:line="240" w:lineRule="auto"/>
        <w:jc w:val="center"/>
        <w:rPr>
          <w:rFonts w:ascii="Khmer OS Battambang" w:eastAsia="Calibri" w:hAnsi="Khmer OS Battambang" w:cs="Khmer OS Battambang"/>
          <w:lang w:val="ca-ES"/>
        </w:rPr>
      </w:pPr>
    </w:p>
    <w:p w14:paraId="5BE73F65" w14:textId="77777777" w:rsidR="003142E9" w:rsidRPr="0003712C" w:rsidRDefault="003142E9" w:rsidP="003142E9">
      <w:pPr>
        <w:spacing w:after="0" w:line="240" w:lineRule="auto"/>
        <w:rPr>
          <w:rFonts w:ascii="Khmer OS Battambang" w:eastAsia="Calibri" w:hAnsi="Khmer OS Battambang" w:cs="Khmer OS Battambang"/>
          <w:lang w:val="ca-ES"/>
        </w:rPr>
      </w:pPr>
    </w:p>
    <w:p w14:paraId="73232B03" w14:textId="77777777" w:rsidR="00B4561A" w:rsidRPr="0003712C" w:rsidRDefault="00B4561A" w:rsidP="003142E9">
      <w:pPr>
        <w:spacing w:after="0" w:line="240" w:lineRule="auto"/>
        <w:rPr>
          <w:rFonts w:ascii="Khmer OS Battambang" w:eastAsia="Calibri" w:hAnsi="Khmer OS Battambang" w:cs="Khmer OS Battambang"/>
          <w:lang w:val="ca-ES"/>
        </w:rPr>
      </w:pPr>
    </w:p>
    <w:p w14:paraId="284EDC53" w14:textId="77777777" w:rsidR="009D16F7" w:rsidRPr="0003712C" w:rsidRDefault="009D16F7" w:rsidP="00C76EE5">
      <w:pPr>
        <w:spacing w:after="0" w:line="240" w:lineRule="auto"/>
        <w:rPr>
          <w:rFonts w:ascii="Khmer OS Battambang" w:eastAsia="Calibri" w:hAnsi="Khmer OS Battambang" w:cs="Khmer OS Battambang"/>
          <w:szCs w:val="24"/>
        </w:rPr>
      </w:pPr>
    </w:p>
    <w:p w14:paraId="5177E958" w14:textId="3ADF6C69" w:rsidR="00980922" w:rsidRPr="0003712C" w:rsidRDefault="00203494" w:rsidP="00C76EE5">
      <w:pPr>
        <w:spacing w:after="0" w:line="240" w:lineRule="auto"/>
        <w:rPr>
          <w:rFonts w:ascii="Khmer OS Battambang" w:eastAsia="Calibri" w:hAnsi="Khmer OS Battambang" w:cs="Khmer OS Battambang"/>
          <w:lang w:val="ca-ES"/>
        </w:rPr>
      </w:pPr>
      <w:r w:rsidRPr="0003712C">
        <w:rPr>
          <w:rFonts w:ascii="Khmer OS Battambang" w:eastAsia="Calibri" w:hAnsi="Khmer OS Battambang" w:cs="Khmer OS Battambang" w:hint="cs"/>
          <w:szCs w:val="24"/>
          <w:cs/>
        </w:rPr>
        <w:t>២</w:t>
      </w:r>
      <w:r w:rsidR="00980922" w:rsidRPr="0003712C">
        <w:rPr>
          <w:rFonts w:ascii="Khmer OS Battambang" w:eastAsia="Calibri" w:hAnsi="Khmer OS Battambang" w:cs="Khmer OS Battambang" w:hint="cs"/>
          <w:szCs w:val="24"/>
          <w:cs/>
        </w:rPr>
        <w:t xml:space="preserve">. </w:t>
      </w:r>
      <w:r w:rsidR="00980922" w:rsidRPr="0003712C">
        <w:rPr>
          <w:rFonts w:ascii="Khmer OS Battambang" w:eastAsia="Calibri" w:hAnsi="Khmer OS Battambang" w:cs="Khmer OS Battambang"/>
          <w:szCs w:val="24"/>
          <w:cs/>
        </w:rPr>
        <w:t>ចូរ</w:t>
      </w:r>
      <w:r w:rsidR="00980922" w:rsidRPr="0003712C">
        <w:rPr>
          <w:rFonts w:ascii="Khmer OS Battambang" w:eastAsia="Calibri" w:hAnsi="Khmer OS Battambang" w:cs="Khmer OS Battambang" w:hint="cs"/>
          <w:szCs w:val="24"/>
          <w:cs/>
        </w:rPr>
        <w:t>ពន្យល់ន័យ</w:t>
      </w:r>
      <w:r w:rsidR="00980922" w:rsidRPr="0003712C">
        <w:rPr>
          <w:rFonts w:ascii="Khmer OS Battambang" w:eastAsia="Calibri" w:hAnsi="Khmer OS Battambang" w:cs="Khmer OS Battambang"/>
          <w:szCs w:val="24"/>
          <w:cs/>
        </w:rPr>
        <w:t>ពាក្យ</w:t>
      </w:r>
      <w:r w:rsidR="006E3782" w:rsidRPr="0003712C">
        <w:rPr>
          <w:rFonts w:ascii="Khmer OS Battambang" w:eastAsia="Calibri" w:hAnsi="Khmer OS Battambang" w:cs="Khmer OS Battambang" w:hint="cs"/>
          <w:szCs w:val="24"/>
          <w:cs/>
        </w:rPr>
        <w:t>ខាងក្រោម</w:t>
      </w:r>
      <w:r w:rsidR="00980922" w:rsidRPr="0003712C">
        <w:rPr>
          <w:rFonts w:ascii="Khmer OS Battambang" w:eastAsia="Calibri" w:hAnsi="Khmer OS Battambang" w:cs="Khmer OS Battambang" w:hint="cs"/>
          <w:szCs w:val="24"/>
          <w:cs/>
        </w:rPr>
        <w:t>ឱ្យបានត្រឹមត្រូវ</w:t>
      </w:r>
      <w:r w:rsidR="006E3782" w:rsidRPr="0003712C">
        <w:rPr>
          <w:rFonts w:ascii="Khmer OS Battambang" w:eastAsia="Calibri" w:hAnsi="Khmer OS Battambang" w:cs="Khmer OS Battambang" w:hint="cs"/>
          <w:szCs w:val="24"/>
          <w:cs/>
        </w:rPr>
        <w:t>៖</w:t>
      </w:r>
      <w:r w:rsidR="006E3782" w:rsidRPr="0003712C">
        <w:rPr>
          <w:rFonts w:ascii="Khmer OS Battambang" w:eastAsia="Calibri" w:hAnsi="Khmer OS Battambang" w:cs="Khmer OS Battambang"/>
          <w:cs/>
        </w:rPr>
        <w:tab/>
      </w:r>
      <w:r w:rsidR="00F23EC4" w:rsidRPr="0003712C">
        <w:rPr>
          <w:rFonts w:ascii="Khmer OS Battambang" w:eastAsia="Calibri" w:hAnsi="Khmer OS Battambang" w:cs="Khmer OS Battambang" w:hint="cs"/>
          <w:cs/>
        </w:rPr>
        <w:tab/>
        <w:t xml:space="preserve">              ​        </w:t>
      </w:r>
      <w:r w:rsidR="005A1788" w:rsidRPr="0003712C">
        <w:rPr>
          <w:rFonts w:ascii="Khmer OS Battambang" w:eastAsia="Calibri" w:hAnsi="Khmer OS Battambang" w:cs="Khmer OS Battambang" w:hint="cs"/>
          <w:cs/>
        </w:rPr>
        <w:tab/>
      </w:r>
      <w:r w:rsidR="00780884" w:rsidRPr="0003712C">
        <w:rPr>
          <w:rFonts w:ascii="Khmer OS Battambang" w:eastAsia="Calibri" w:hAnsi="Khmer OS Battambang" w:cs="Khmer OS Battambang"/>
          <w:cs/>
        </w:rPr>
        <w:tab/>
      </w:r>
      <w:r w:rsidRPr="0003712C">
        <w:rPr>
          <w:rFonts w:ascii="Khmer OS Battambang" w:eastAsia="Calibri" w:hAnsi="Khmer OS Battambang" w:cs="Khmer OS Battambang" w:hint="cs"/>
          <w:b/>
          <w:bCs/>
          <w:cs/>
          <w:lang w:val="ca-ES"/>
        </w:rPr>
        <w:t>(​១</w:t>
      </w:r>
      <w:r w:rsidR="00780884" w:rsidRPr="0003712C">
        <w:rPr>
          <w:rFonts w:ascii="Khmer OS Battambang" w:eastAsia="Calibri" w:hAnsi="Khmer OS Battambang" w:cs="Khmer OS Battambang" w:hint="cs"/>
          <w:b/>
          <w:bCs/>
          <w:cs/>
          <w:lang w:val="ca-ES"/>
        </w:rPr>
        <w:t>.០០</w:t>
      </w:r>
      <w:r w:rsidRPr="0003712C">
        <w:rPr>
          <w:rFonts w:ascii="Khmer OS Battambang" w:eastAsia="Calibri" w:hAnsi="Khmer OS Battambang" w:cs="Khmer OS Battambang" w:hint="cs"/>
          <w:b/>
          <w:bCs/>
          <w:cs/>
          <w:lang w:val="ca-ES"/>
        </w:rPr>
        <w:t>ពិន្ទុ)</w:t>
      </w:r>
      <w:r w:rsidR="00980922" w:rsidRPr="0003712C">
        <w:rPr>
          <w:rFonts w:ascii="Khmer OS Battambang" w:eastAsia="Calibri" w:hAnsi="Khmer OS Battambang" w:cs="Khmer OS Battambang" w:hint="cs"/>
          <w:cs/>
          <w:lang w:val="ca-ES"/>
        </w:rPr>
        <w:t xml:space="preserve">                        </w:t>
      </w:r>
    </w:p>
    <w:p w14:paraId="6679097E" w14:textId="3BFB5CDB" w:rsidR="00F44627" w:rsidRPr="0003712C" w:rsidRDefault="006E3782" w:rsidP="006E3782">
      <w:pPr>
        <w:spacing w:after="0" w:line="240" w:lineRule="auto"/>
        <w:ind w:firstLine="720"/>
        <w:contextualSpacing/>
        <w:jc w:val="both"/>
        <w:rPr>
          <w:rFonts w:ascii="Khmer OS Battambang" w:eastAsia="Times New Roman" w:hAnsi="Khmer OS Battambang" w:cs="Khmer OS Battambang"/>
          <w:szCs w:val="24"/>
        </w:rPr>
      </w:pPr>
      <w:r w:rsidRPr="0003712C">
        <w:rPr>
          <w:rFonts w:ascii="Khmer OS Battambang" w:eastAsia="Calibri" w:hAnsi="Khmer OS Battambang" w:cs="Khmer OS Battambang" w:hint="cs"/>
          <w:szCs w:val="24"/>
          <w:cs/>
        </w:rPr>
        <w:t>-</w:t>
      </w:r>
      <w:r w:rsidRPr="0003712C">
        <w:rPr>
          <w:rFonts w:ascii="Khmer OS Battambang" w:eastAsia="Calibri" w:hAnsi="Khmer OS Battambang" w:cs="Khmer OS Battambang" w:hint="cs"/>
          <w:b/>
          <w:bCs/>
          <w:szCs w:val="24"/>
          <w:cs/>
        </w:rPr>
        <w:t xml:space="preserve"> </w:t>
      </w:r>
      <w:r w:rsidR="00874497" w:rsidRPr="0003712C">
        <w:rPr>
          <w:rFonts w:ascii="Khmer OS Battambang" w:eastAsia="Calibri" w:hAnsi="Khmer OS Battambang" w:cs="Khmer OS Battambang" w:hint="cs"/>
          <w:b/>
          <w:bCs/>
          <w:szCs w:val="24"/>
          <w:cs/>
        </w:rPr>
        <w:t>ទេសចរ</w:t>
      </w:r>
      <w:r w:rsidR="00874497" w:rsidRPr="0003712C">
        <w:rPr>
          <w:rFonts w:ascii="Khmer OS Battambang" w:eastAsia="Calibri" w:hAnsi="Khmer OS Battambang" w:cs="Khmer OS Battambang"/>
          <w:szCs w:val="24"/>
          <w:cs/>
        </w:rPr>
        <w:tab/>
      </w:r>
      <w:r w:rsidR="008E0AEA" w:rsidRPr="0003712C">
        <w:rPr>
          <w:rFonts w:ascii="Khmer OS Battambang" w:eastAsia="Times New Roman" w:hAnsi="Khmer OS Battambang" w:cs="Khmer OS Battambang" w:hint="cs"/>
          <w:szCs w:val="24"/>
          <w:cs/>
          <w:lang w:val="en-GB"/>
        </w:rPr>
        <w:t>(     )</w:t>
      </w:r>
      <w:r w:rsidR="00980922" w:rsidRPr="0003712C">
        <w:rPr>
          <w:rFonts w:ascii="Khmer OS Battambang" w:eastAsia="Times New Roman" w:hAnsi="Khmer OS Battambang" w:cs="Khmer OS Battambang" w:hint="cs"/>
          <w:szCs w:val="24"/>
          <w:cs/>
          <w:lang w:val="en-GB"/>
        </w:rPr>
        <w:t>.</w:t>
      </w:r>
      <w:r w:rsidR="004C7F04" w:rsidRPr="0003712C">
        <w:rPr>
          <w:rFonts w:ascii="Khmer OS Battambang" w:eastAsia="Times New Roman" w:hAnsi="Khmer OS Battambang" w:cs="Khmer OS Battambang" w:hint="cs"/>
          <w:szCs w:val="24"/>
          <w:cs/>
          <w:lang w:val="en-GB"/>
        </w:rPr>
        <w:t>.......</w:t>
      </w:r>
      <w:r w:rsidR="00980922" w:rsidRPr="0003712C">
        <w:rPr>
          <w:rFonts w:ascii="Khmer OS Battambang" w:eastAsia="Times New Roman" w:hAnsi="Khmer OS Battambang" w:cs="Khmer OS Battambang" w:hint="cs"/>
          <w:szCs w:val="24"/>
          <w:cs/>
          <w:lang w:val="en-GB"/>
        </w:rPr>
        <w:t>..................................................................</w:t>
      </w:r>
      <w:r w:rsidR="008E0AEA" w:rsidRPr="0003712C">
        <w:rPr>
          <w:rFonts w:ascii="Khmer OS Battambang" w:eastAsia="Times New Roman" w:hAnsi="Khmer OS Battambang" w:cs="Khmer OS Battambang" w:hint="cs"/>
          <w:szCs w:val="24"/>
          <w:cs/>
          <w:lang w:val="en-GB"/>
        </w:rPr>
        <w:t>...................</w:t>
      </w:r>
      <w:r w:rsidR="00B4561A" w:rsidRPr="0003712C">
        <w:rPr>
          <w:rFonts w:ascii="Khmer OS Battambang" w:eastAsia="Times New Roman" w:hAnsi="Khmer OS Battambang" w:cs="Khmer OS Battambang" w:hint="cs"/>
          <w:szCs w:val="24"/>
          <w:cs/>
          <w:lang w:val="en-GB"/>
        </w:rPr>
        <w:t>.........</w:t>
      </w:r>
      <w:r w:rsidR="008E0AEA" w:rsidRPr="0003712C">
        <w:rPr>
          <w:rFonts w:ascii="Khmer OS Battambang" w:eastAsia="Times New Roman" w:hAnsi="Khmer OS Battambang" w:cs="Khmer OS Battambang" w:hint="cs"/>
          <w:szCs w:val="24"/>
          <w:cs/>
          <w:lang w:val="en-GB"/>
        </w:rPr>
        <w:t>....</w:t>
      </w:r>
    </w:p>
    <w:p w14:paraId="003FC524" w14:textId="5B7170D9" w:rsidR="00980922" w:rsidRPr="0003712C" w:rsidRDefault="00B4561A" w:rsidP="00B4561A">
      <w:pPr>
        <w:spacing w:after="0" w:line="240" w:lineRule="auto"/>
        <w:ind w:left="720" w:firstLine="720"/>
        <w:contextualSpacing/>
        <w:jc w:val="both"/>
        <w:rPr>
          <w:rFonts w:ascii="Khmer OS Battambang" w:eastAsia="Times New Roman" w:hAnsi="Khmer OS Battambang" w:cs="Khmer OS Battambang"/>
          <w:szCs w:val="24"/>
        </w:rPr>
      </w:pPr>
      <w:r w:rsidRPr="0003712C">
        <w:rPr>
          <w:rFonts w:ascii="Khmer OS Battambang" w:eastAsia="Times New Roman" w:hAnsi="Khmer OS Battambang" w:cs="Khmer OS Battambang" w:hint="cs"/>
          <w:szCs w:val="24"/>
          <w:cs/>
          <w:lang w:val="en-GB"/>
        </w:rPr>
        <w:t xml:space="preserve">         </w:t>
      </w:r>
      <w:r w:rsidR="00E31FEF" w:rsidRPr="0003712C">
        <w:rPr>
          <w:rFonts w:ascii="Khmer OS Battambang" w:eastAsia="Times New Roman" w:hAnsi="Khmer OS Battambang" w:cs="Khmer OS Battambang" w:hint="cs"/>
          <w:szCs w:val="24"/>
          <w:cs/>
          <w:lang w:val="en-GB"/>
        </w:rPr>
        <w:t xml:space="preserve">         </w:t>
      </w:r>
      <w:r w:rsidR="00F44627" w:rsidRPr="0003712C">
        <w:rPr>
          <w:rFonts w:ascii="Khmer OS Battambang" w:eastAsia="Times New Roman" w:hAnsi="Khmer OS Battambang" w:cs="Khmer OS Battambang" w:hint="cs"/>
          <w:szCs w:val="24"/>
          <w:cs/>
          <w:lang w:val="en-GB"/>
        </w:rPr>
        <w:t>...............................................................................................</w:t>
      </w:r>
      <w:r w:rsidRPr="0003712C">
        <w:rPr>
          <w:rFonts w:ascii="Khmer OS Battambang" w:eastAsia="Times New Roman" w:hAnsi="Khmer OS Battambang" w:cs="Khmer OS Battambang" w:hint="cs"/>
          <w:szCs w:val="24"/>
          <w:cs/>
          <w:lang w:val="en-GB"/>
        </w:rPr>
        <w:t>.......</w:t>
      </w:r>
      <w:r w:rsidR="00F44627" w:rsidRPr="0003712C">
        <w:rPr>
          <w:rFonts w:ascii="Khmer OS Battambang" w:eastAsia="Times New Roman" w:hAnsi="Khmer OS Battambang" w:cs="Khmer OS Battambang" w:hint="cs"/>
          <w:szCs w:val="24"/>
          <w:cs/>
          <w:lang w:val="en-GB"/>
        </w:rPr>
        <w:t>..</w:t>
      </w:r>
      <w:r w:rsidR="008E0AEA" w:rsidRPr="0003712C">
        <w:rPr>
          <w:rFonts w:ascii="Khmer OS Battambang" w:eastAsia="Times New Roman" w:hAnsi="Khmer OS Battambang" w:cs="Khmer OS Battambang" w:hint="cs"/>
          <w:szCs w:val="24"/>
          <w:cs/>
          <w:lang w:val="en-GB"/>
        </w:rPr>
        <w:t>។</w:t>
      </w:r>
    </w:p>
    <w:p w14:paraId="26C52F1E" w14:textId="67A3B121" w:rsidR="00F44627" w:rsidRPr="0003712C" w:rsidRDefault="006E3782" w:rsidP="006E3782">
      <w:pPr>
        <w:spacing w:after="0" w:line="240" w:lineRule="auto"/>
        <w:ind w:firstLine="720"/>
        <w:contextualSpacing/>
        <w:jc w:val="both"/>
        <w:rPr>
          <w:rFonts w:ascii="Khmer OS Battambang" w:eastAsia="Calibri" w:hAnsi="Khmer OS Battambang" w:cs="Khmer OS Battambang"/>
          <w:szCs w:val="24"/>
          <w:lang w:val="ca-ES"/>
        </w:rPr>
      </w:pPr>
      <w:r w:rsidRPr="0003712C">
        <w:rPr>
          <w:rFonts w:ascii="Khmer OS Battambang" w:eastAsia="Calibri" w:hAnsi="Khmer OS Battambang" w:cs="Khmer OS Battambang" w:hint="cs"/>
          <w:szCs w:val="24"/>
          <w:cs/>
        </w:rPr>
        <w:t>-</w:t>
      </w:r>
      <w:r w:rsidRPr="0003712C">
        <w:rPr>
          <w:rFonts w:ascii="Khmer OS Battambang" w:eastAsia="Calibri" w:hAnsi="Khmer OS Battambang" w:cs="Khmer OS Battambang" w:hint="cs"/>
          <w:b/>
          <w:bCs/>
          <w:szCs w:val="24"/>
          <w:cs/>
        </w:rPr>
        <w:t xml:space="preserve"> </w:t>
      </w:r>
      <w:r w:rsidR="00E31FEF" w:rsidRPr="0003712C">
        <w:rPr>
          <w:rFonts w:ascii="Khmer OS Battambang" w:eastAsia="Calibri" w:hAnsi="Khmer OS Battambang" w:cs="Khmer OS Battambang" w:hint="cs"/>
          <w:b/>
          <w:bCs/>
          <w:szCs w:val="24"/>
          <w:cs/>
        </w:rPr>
        <w:t>ព័ទ្ធ</w:t>
      </w:r>
      <w:r w:rsidR="00E31FEF" w:rsidRPr="0003712C">
        <w:rPr>
          <w:rFonts w:ascii="Khmer OS Battambang" w:eastAsia="Calibri" w:hAnsi="Khmer OS Battambang" w:cs="Khmer OS Battambang"/>
          <w:szCs w:val="24"/>
          <w:cs/>
        </w:rPr>
        <w:tab/>
      </w:r>
      <w:r w:rsidR="00E31FEF" w:rsidRPr="0003712C">
        <w:rPr>
          <w:rFonts w:ascii="Khmer OS Battambang" w:eastAsia="Calibri" w:hAnsi="Khmer OS Battambang" w:cs="Khmer OS Battambang"/>
          <w:b/>
          <w:bCs/>
          <w:szCs w:val="24"/>
          <w:cs/>
        </w:rPr>
        <w:tab/>
      </w:r>
      <w:r w:rsidR="008E0AEA" w:rsidRPr="0003712C">
        <w:rPr>
          <w:rFonts w:ascii="Khmer OS Battambang" w:eastAsia="Times New Roman" w:hAnsi="Khmer OS Battambang" w:cs="Khmer OS Battambang" w:hint="cs"/>
          <w:szCs w:val="24"/>
          <w:cs/>
          <w:lang w:val="en-GB"/>
        </w:rPr>
        <w:t>(     )</w:t>
      </w:r>
      <w:r w:rsidR="00980922" w:rsidRPr="0003712C">
        <w:rPr>
          <w:rFonts w:ascii="Khmer OS Battambang" w:eastAsia="Times New Roman" w:hAnsi="Khmer OS Battambang" w:cs="Khmer OS Battambang"/>
          <w:szCs w:val="24"/>
          <w:cs/>
          <w:lang w:val="en-GB"/>
        </w:rPr>
        <w:t>....................................</w:t>
      </w:r>
      <w:r w:rsidR="00E31FEF" w:rsidRPr="0003712C">
        <w:rPr>
          <w:rFonts w:ascii="Khmer OS Battambang" w:eastAsia="Times New Roman" w:hAnsi="Khmer OS Battambang" w:cs="Khmer OS Battambang" w:hint="cs"/>
          <w:szCs w:val="24"/>
          <w:cs/>
          <w:lang w:val="en-GB"/>
        </w:rPr>
        <w:t>......</w:t>
      </w:r>
      <w:r w:rsidR="00980922" w:rsidRPr="0003712C">
        <w:rPr>
          <w:rFonts w:ascii="Khmer OS Battambang" w:eastAsia="Times New Roman" w:hAnsi="Khmer OS Battambang" w:cs="Khmer OS Battambang"/>
          <w:szCs w:val="24"/>
          <w:cs/>
          <w:lang w:val="en-GB"/>
        </w:rPr>
        <w:t>...........................................</w:t>
      </w:r>
      <w:r w:rsidR="00E63EF4" w:rsidRPr="0003712C">
        <w:rPr>
          <w:rFonts w:ascii="Khmer OS Battambang" w:eastAsia="Times New Roman" w:hAnsi="Khmer OS Battambang" w:cs="Khmer OS Battambang"/>
          <w:szCs w:val="24"/>
          <w:cs/>
          <w:lang w:val="en-GB"/>
        </w:rPr>
        <w:t>..........</w:t>
      </w:r>
      <w:r w:rsidR="00B4561A" w:rsidRPr="0003712C">
        <w:rPr>
          <w:rFonts w:ascii="Khmer OS Battambang" w:eastAsia="Times New Roman" w:hAnsi="Khmer OS Battambang" w:cs="Khmer OS Battambang" w:hint="cs"/>
          <w:szCs w:val="24"/>
          <w:cs/>
          <w:lang w:val="en-GB"/>
        </w:rPr>
        <w:t>..........</w:t>
      </w:r>
      <w:r w:rsidR="00E63EF4" w:rsidRPr="0003712C">
        <w:rPr>
          <w:rFonts w:ascii="Khmer OS Battambang" w:eastAsia="Times New Roman" w:hAnsi="Khmer OS Battambang" w:cs="Khmer OS Battambang"/>
          <w:szCs w:val="24"/>
          <w:cs/>
          <w:lang w:val="en-GB"/>
        </w:rPr>
        <w:t>.</w:t>
      </w:r>
    </w:p>
    <w:p w14:paraId="297AA655" w14:textId="59F690D1" w:rsidR="00980922" w:rsidRPr="0003712C" w:rsidRDefault="00B4561A" w:rsidP="00B4561A">
      <w:pPr>
        <w:spacing w:after="0" w:line="240" w:lineRule="auto"/>
        <w:ind w:left="1440"/>
        <w:contextualSpacing/>
        <w:jc w:val="both"/>
        <w:rPr>
          <w:rFonts w:ascii="Khmer OS Battambang" w:eastAsia="Calibri" w:hAnsi="Khmer OS Battambang" w:cs="Khmer OS Battambang"/>
          <w:szCs w:val="24"/>
          <w:lang w:val="ca-ES"/>
        </w:rPr>
      </w:pPr>
      <w:r w:rsidRPr="0003712C">
        <w:rPr>
          <w:rFonts w:ascii="Khmer OS Battambang" w:eastAsia="Times New Roman" w:hAnsi="Khmer OS Battambang" w:cs="Khmer OS Battambang" w:hint="cs"/>
          <w:szCs w:val="24"/>
          <w:cs/>
          <w:lang w:val="en-GB"/>
        </w:rPr>
        <w:t xml:space="preserve">         </w:t>
      </w:r>
      <w:r w:rsidR="00E31FEF" w:rsidRPr="0003712C">
        <w:rPr>
          <w:rFonts w:ascii="Khmer OS Battambang" w:eastAsia="Times New Roman" w:hAnsi="Khmer OS Battambang" w:cs="Khmer OS Battambang" w:hint="cs"/>
          <w:szCs w:val="24"/>
          <w:cs/>
          <w:lang w:val="en-GB"/>
        </w:rPr>
        <w:t xml:space="preserve">         </w:t>
      </w:r>
      <w:r w:rsidR="00066F9A" w:rsidRPr="0003712C">
        <w:rPr>
          <w:rFonts w:ascii="Khmer OS Battambang" w:eastAsia="Times New Roman" w:hAnsi="Khmer OS Battambang" w:cs="Khmer OS Battambang" w:hint="cs"/>
          <w:szCs w:val="24"/>
          <w:cs/>
          <w:lang w:val="en-GB"/>
        </w:rPr>
        <w:t>.....................................................................................................</w:t>
      </w:r>
      <w:r w:rsidRPr="0003712C">
        <w:rPr>
          <w:rFonts w:ascii="Khmer OS Battambang" w:eastAsia="Times New Roman" w:hAnsi="Khmer OS Battambang" w:cs="Khmer OS Battambang" w:hint="cs"/>
          <w:szCs w:val="24"/>
          <w:cs/>
          <w:lang w:val="en-GB"/>
        </w:rPr>
        <w:t>..</w:t>
      </w:r>
      <w:r w:rsidR="00066F9A" w:rsidRPr="0003712C">
        <w:rPr>
          <w:rFonts w:ascii="Khmer OS Battambang" w:eastAsia="Times New Roman" w:hAnsi="Khmer OS Battambang" w:cs="Khmer OS Battambang" w:hint="cs"/>
          <w:szCs w:val="24"/>
          <w:cs/>
          <w:lang w:val="en-GB"/>
        </w:rPr>
        <w:t>.</w:t>
      </w:r>
      <w:r w:rsidR="008E0AEA" w:rsidRPr="0003712C">
        <w:rPr>
          <w:rFonts w:ascii="Khmer OS Battambang" w:eastAsia="Times New Roman" w:hAnsi="Khmer OS Battambang" w:cs="Khmer OS Battambang"/>
          <w:szCs w:val="24"/>
          <w:cs/>
          <w:lang w:val="en-GB"/>
        </w:rPr>
        <w:t>។​</w:t>
      </w:r>
    </w:p>
    <w:p w14:paraId="614BE3D2" w14:textId="05634DFD" w:rsidR="00980922" w:rsidRPr="0003712C" w:rsidRDefault="00203494" w:rsidP="00C76EE5">
      <w:pPr>
        <w:spacing w:after="0" w:line="240" w:lineRule="auto"/>
        <w:rPr>
          <w:rFonts w:ascii="Khmer OS Battambang" w:eastAsia="Calibri" w:hAnsi="Khmer OS Battambang" w:cs="Khmer OS Battambang"/>
          <w:lang w:val="ca-ES"/>
        </w:rPr>
      </w:pPr>
      <w:r w:rsidRPr="0003712C">
        <w:rPr>
          <w:rFonts w:ascii="Khmer OS Battambang" w:eastAsia="Calibri" w:hAnsi="Khmer OS Battambang" w:cs="Khmer OS Battambang"/>
          <w:cs/>
          <w:lang w:val="ca-ES"/>
        </w:rPr>
        <w:t>៣</w:t>
      </w:r>
      <w:r w:rsidR="00980922" w:rsidRPr="0003712C">
        <w:rPr>
          <w:rFonts w:ascii="Khmer OS Battambang" w:eastAsia="Calibri" w:hAnsi="Khmer OS Battambang" w:cs="Khmer OS Battambang"/>
          <w:cs/>
          <w:lang w:val="ca-ES"/>
        </w:rPr>
        <w:t>.</w:t>
      </w:r>
      <w:r w:rsidR="00980922" w:rsidRPr="0003712C">
        <w:rPr>
          <w:rFonts w:ascii="Khmer OS Battambang" w:eastAsia="Calibri" w:hAnsi="Khmer OS Battambang" w:cs="Khmer OS Battambang"/>
          <w:szCs w:val="24"/>
          <w:cs/>
          <w:lang w:val="ca-ES"/>
        </w:rPr>
        <w:t>ចូររក</w:t>
      </w:r>
      <w:r w:rsidR="00B4561A" w:rsidRPr="0003712C">
        <w:rPr>
          <w:rFonts w:ascii="Khmer OS Battambang" w:eastAsia="Calibri" w:hAnsi="Khmer OS Battambang" w:cs="Khmer OS Battambang" w:hint="cs"/>
          <w:szCs w:val="24"/>
          <w:cs/>
          <w:lang w:val="ca-ES"/>
        </w:rPr>
        <w:t>សទិសសព្ទ</w:t>
      </w:r>
      <w:r w:rsidR="006E3782" w:rsidRPr="0003712C">
        <w:rPr>
          <w:rFonts w:ascii="Khmer OS Battambang" w:eastAsia="Calibri" w:hAnsi="Khmer OS Battambang" w:cs="Khmer OS Battambang" w:hint="cs"/>
          <w:szCs w:val="24"/>
          <w:cs/>
          <w:lang w:val="ca-ES"/>
        </w:rPr>
        <w:t>នឹងពាក្យ</w:t>
      </w:r>
      <w:r w:rsidR="00B4561A" w:rsidRPr="0003712C">
        <w:rPr>
          <w:rFonts w:ascii="Khmer OS Battambang" w:eastAsia="Calibri" w:hAnsi="Khmer OS Battambang" w:cs="Khmer OS Battambang" w:hint="cs"/>
          <w:szCs w:val="24"/>
          <w:cs/>
          <w:lang w:val="ca-ES"/>
        </w:rPr>
        <w:t xml:space="preserve"> </w:t>
      </w:r>
      <w:r w:rsidR="00B4561A" w:rsidRPr="0003712C">
        <w:rPr>
          <w:rFonts w:ascii="Khmer OS Battambang" w:eastAsia="Calibri" w:hAnsi="Khmer OS Battambang" w:cs="Khmer OS Battambang"/>
          <w:szCs w:val="24"/>
          <w:cs/>
          <w:lang w:val="ca-ES"/>
        </w:rPr>
        <w:t xml:space="preserve">​«​ </w:t>
      </w:r>
      <w:r w:rsidR="00E31FEF" w:rsidRPr="0003712C">
        <w:rPr>
          <w:rFonts w:ascii="Khmer OS Battambang" w:eastAsia="Calibri" w:hAnsi="Khmer OS Battambang" w:cs="Khmer OS Battambang" w:hint="cs"/>
          <w:b/>
          <w:bCs/>
          <w:szCs w:val="24"/>
          <w:cs/>
          <w:lang w:val="ca-ES"/>
        </w:rPr>
        <w:t>ពី</w:t>
      </w:r>
      <w:r w:rsidR="00B4561A" w:rsidRPr="0003712C">
        <w:rPr>
          <w:rFonts w:ascii="Khmer OS Battambang" w:eastAsia="Calibri" w:hAnsi="Khmer OS Battambang" w:cs="Khmer OS Battambang"/>
          <w:szCs w:val="24"/>
          <w:cs/>
          <w:lang w:val="ca-ES"/>
        </w:rPr>
        <w:t xml:space="preserve"> »</w:t>
      </w:r>
      <w:r w:rsidR="00FE56FC" w:rsidRPr="0003712C">
        <w:rPr>
          <w:rFonts w:ascii="Khmer OS Battambang" w:eastAsia="Calibri" w:hAnsi="Khmer OS Battambang" w:cs="Khmer OS Battambang" w:hint="cs"/>
          <w:szCs w:val="24"/>
          <w:cs/>
          <w:lang w:val="ca-ES"/>
        </w:rPr>
        <w:t xml:space="preserve"> និងពន្យល់ន័យនៃពាក្យនីមួយៗ ព្រមទាំងលើកឧទាហរណ៍មកបញ្ជាក់ផង</w:t>
      </w:r>
      <w:r w:rsidR="00FE56FC" w:rsidRPr="0003712C">
        <w:rPr>
          <w:rFonts w:ascii="Khmer OS Battambang" w:eastAsia="Calibri" w:hAnsi="Khmer OS Battambang" w:cs="Khmer OS Battambang"/>
          <w:szCs w:val="24"/>
          <w:cs/>
          <w:lang w:val="ca-ES"/>
        </w:rPr>
        <w:tab/>
      </w:r>
      <w:r w:rsidR="00FE56FC" w:rsidRPr="0003712C">
        <w:rPr>
          <w:rFonts w:ascii="Khmer OS Battambang" w:eastAsia="Calibri" w:hAnsi="Khmer OS Battambang" w:cs="Khmer OS Battambang"/>
          <w:szCs w:val="24"/>
          <w:cs/>
          <w:lang w:val="ca-ES"/>
        </w:rPr>
        <w:tab/>
      </w:r>
      <w:r w:rsidR="00FE56FC" w:rsidRPr="0003712C">
        <w:rPr>
          <w:rFonts w:ascii="Khmer OS Battambang" w:eastAsia="Calibri" w:hAnsi="Khmer OS Battambang" w:cs="Khmer OS Battambang"/>
          <w:szCs w:val="24"/>
          <w:cs/>
          <w:lang w:val="ca-ES"/>
        </w:rPr>
        <w:tab/>
      </w:r>
      <w:r w:rsidR="00B4561A" w:rsidRPr="0003712C">
        <w:rPr>
          <w:rFonts w:ascii="Khmer OS Battambang" w:eastAsia="Calibri" w:hAnsi="Khmer OS Battambang" w:cs="Khmer OS Battambang"/>
          <w:b/>
          <w:bCs/>
          <w:szCs w:val="24"/>
          <w:cs/>
          <w:lang w:val="ca-ES"/>
        </w:rPr>
        <w:t xml:space="preserve"> </w:t>
      </w:r>
      <w:r w:rsidR="006E3782" w:rsidRPr="0003712C">
        <w:rPr>
          <w:rFonts w:ascii="Khmer OS Battambang" w:eastAsia="Calibri" w:hAnsi="Khmer OS Battambang" w:cs="Khmer OS Battambang"/>
          <w:cs/>
          <w:lang w:val="ca-ES"/>
        </w:rPr>
        <w:tab/>
      </w:r>
      <w:r w:rsidR="006E3782" w:rsidRPr="0003712C">
        <w:rPr>
          <w:rFonts w:ascii="Khmer OS Battambang" w:eastAsia="Calibri" w:hAnsi="Khmer OS Battambang" w:cs="Khmer OS Battambang"/>
          <w:cs/>
          <w:lang w:val="ca-ES"/>
        </w:rPr>
        <w:tab/>
      </w:r>
      <w:r w:rsidR="006E3782" w:rsidRPr="0003712C">
        <w:rPr>
          <w:rFonts w:ascii="Khmer OS Battambang" w:eastAsia="Calibri" w:hAnsi="Khmer OS Battambang" w:cs="Khmer OS Battambang"/>
          <w:cs/>
          <w:lang w:val="ca-ES"/>
        </w:rPr>
        <w:tab/>
      </w:r>
      <w:r w:rsidR="006E3782" w:rsidRPr="0003712C">
        <w:rPr>
          <w:rFonts w:ascii="Khmer OS Battambang" w:eastAsia="Calibri" w:hAnsi="Khmer OS Battambang" w:cs="Khmer OS Battambang"/>
          <w:cs/>
          <w:lang w:val="ca-ES"/>
        </w:rPr>
        <w:tab/>
      </w:r>
      <w:r w:rsidR="00980922" w:rsidRPr="0003712C">
        <w:rPr>
          <w:rFonts w:ascii="Khmer OS Battambang" w:eastAsia="Calibri" w:hAnsi="Khmer OS Battambang" w:cs="Khmer OS Battambang"/>
          <w:cs/>
          <w:lang w:val="ca-ES"/>
        </w:rPr>
        <w:tab/>
      </w:r>
      <w:r w:rsidR="00847ECA" w:rsidRPr="0003712C">
        <w:rPr>
          <w:rFonts w:ascii="Khmer OS Battambang" w:eastAsia="Calibri" w:hAnsi="Khmer OS Battambang" w:cs="Khmer OS Battambang"/>
          <w:lang w:val="ca-ES"/>
        </w:rPr>
        <w:t xml:space="preserve"> </w:t>
      </w:r>
      <w:r w:rsidR="00B4561A" w:rsidRPr="0003712C">
        <w:rPr>
          <w:rFonts w:ascii="Khmer OS Battambang" w:eastAsia="Calibri" w:hAnsi="Khmer OS Battambang" w:cs="Khmer OS Battambang"/>
          <w:cs/>
          <w:lang w:val="ca-ES"/>
        </w:rPr>
        <w:tab/>
      </w:r>
      <w:r w:rsidR="00B4561A" w:rsidRPr="0003712C">
        <w:rPr>
          <w:rFonts w:ascii="Khmer OS Battambang" w:eastAsia="Calibri" w:hAnsi="Khmer OS Battambang" w:cs="Khmer OS Battambang"/>
          <w:cs/>
          <w:lang w:val="ca-ES"/>
        </w:rPr>
        <w:tab/>
      </w:r>
      <w:r w:rsidR="005105BE" w:rsidRPr="0003712C">
        <w:rPr>
          <w:rFonts w:ascii="Khmer OS Battambang" w:eastAsia="Calibri" w:hAnsi="Khmer OS Battambang" w:cs="Khmer OS Battambang" w:hint="cs"/>
          <w:cs/>
          <w:lang w:val="ca-ES"/>
        </w:rPr>
        <w:t xml:space="preserve">           </w:t>
      </w:r>
      <w:r w:rsidR="004C7F04" w:rsidRPr="0003712C">
        <w:rPr>
          <w:rFonts w:ascii="Khmer OS Battambang" w:eastAsia="Calibri" w:hAnsi="Khmer OS Battambang" w:cs="Khmer OS Battambang" w:hint="cs"/>
          <w:b/>
          <w:bCs/>
          <w:cs/>
          <w:lang w:val="ca-ES"/>
        </w:rPr>
        <w:t>(​១</w:t>
      </w:r>
      <w:r w:rsidR="00780884" w:rsidRPr="0003712C">
        <w:rPr>
          <w:rFonts w:ascii="Khmer OS Battambang" w:eastAsia="Calibri" w:hAnsi="Khmer OS Battambang" w:cs="Khmer OS Battambang" w:hint="cs"/>
          <w:b/>
          <w:bCs/>
          <w:cs/>
          <w:lang w:val="ca-ES"/>
        </w:rPr>
        <w:t>.០០</w:t>
      </w:r>
      <w:r w:rsidR="004C7F04" w:rsidRPr="0003712C">
        <w:rPr>
          <w:rFonts w:ascii="Khmer OS Battambang" w:eastAsia="Calibri" w:hAnsi="Khmer OS Battambang" w:cs="Khmer OS Battambang" w:hint="cs"/>
          <w:b/>
          <w:bCs/>
          <w:cs/>
          <w:lang w:val="ca-ES"/>
        </w:rPr>
        <w:t>ពិន្ទុ)</w:t>
      </w:r>
    </w:p>
    <w:p w14:paraId="376FC874" w14:textId="74E8C161" w:rsidR="00980922" w:rsidRPr="0003712C" w:rsidRDefault="00B4561A" w:rsidP="00066F9A">
      <w:pPr>
        <w:spacing w:after="0" w:line="240" w:lineRule="auto"/>
        <w:ind w:firstLine="720"/>
        <w:rPr>
          <w:rFonts w:ascii="Khmer OS Battambang" w:eastAsia="Calibri" w:hAnsi="Khmer OS Battambang" w:cs="Khmer OS Battambang"/>
          <w:lang w:val="ca-ES"/>
        </w:rPr>
      </w:pPr>
      <w:r w:rsidRPr="0003712C">
        <w:rPr>
          <w:rFonts w:ascii="Khmer OS Battambang" w:eastAsia="Calibri" w:hAnsi="Khmer OS Battambang" w:cs="Khmer OS Battambang"/>
          <w:lang w:val="ca-ES"/>
        </w:rPr>
        <w:t>-</w:t>
      </w:r>
      <w:r w:rsidR="00980922" w:rsidRPr="0003712C">
        <w:rPr>
          <w:rFonts w:ascii="Khmer OS Battambang" w:eastAsia="Calibri" w:hAnsi="Khmer OS Battambang" w:cs="Khmer OS Battambang" w:hint="cs"/>
          <w:cs/>
          <w:lang w:val="ca-ES"/>
        </w:rPr>
        <w:t>..</w:t>
      </w:r>
      <w:r w:rsidR="000F4946" w:rsidRPr="0003712C">
        <w:rPr>
          <w:rFonts w:ascii="Khmer OS Battambang" w:eastAsia="Calibri" w:hAnsi="Khmer OS Battambang" w:cs="Khmer OS Battambang" w:hint="cs"/>
          <w:cs/>
          <w:lang w:val="ca-ES"/>
        </w:rPr>
        <w:t>..</w:t>
      </w:r>
      <w:r w:rsidR="00980922" w:rsidRPr="0003712C">
        <w:rPr>
          <w:rFonts w:ascii="Khmer OS Battambang" w:eastAsia="Calibri" w:hAnsi="Khmer OS Battambang" w:cs="Khmer OS Battambang" w:hint="cs"/>
          <w:cs/>
          <w:lang w:val="ca-ES"/>
        </w:rPr>
        <w:t>.......................................................................................</w:t>
      </w:r>
      <w:r w:rsidRPr="0003712C">
        <w:rPr>
          <w:rFonts w:ascii="Khmer OS Battambang" w:eastAsia="Calibri" w:hAnsi="Khmer OS Battambang" w:cs="Khmer OS Battambang" w:hint="cs"/>
          <w:cs/>
          <w:lang w:val="ca-ES"/>
        </w:rPr>
        <w:t>.........</w:t>
      </w:r>
      <w:r w:rsidR="00980922" w:rsidRPr="0003712C">
        <w:rPr>
          <w:rFonts w:ascii="Khmer OS Battambang" w:eastAsia="Calibri" w:hAnsi="Khmer OS Battambang" w:cs="Khmer OS Battambang" w:hint="cs"/>
          <w:cs/>
          <w:lang w:val="ca-ES"/>
        </w:rPr>
        <w:t>........................................</w:t>
      </w:r>
      <w:r w:rsidR="002319E9" w:rsidRPr="0003712C">
        <w:rPr>
          <w:rFonts w:ascii="Khmer OS Battambang" w:eastAsia="Calibri" w:hAnsi="Khmer OS Battambang" w:cs="Khmer OS Battambang"/>
          <w:lang w:val="ca-ES"/>
        </w:rPr>
        <w:t>.......</w:t>
      </w:r>
    </w:p>
    <w:p w14:paraId="378DAF8C" w14:textId="204F9A01" w:rsidR="006545DF" w:rsidRPr="0003712C" w:rsidRDefault="006545DF" w:rsidP="006545DF">
      <w:pPr>
        <w:spacing w:after="0" w:line="240" w:lineRule="auto"/>
        <w:rPr>
          <w:rFonts w:ascii="Khmer OS Battambang" w:eastAsia="Calibri" w:hAnsi="Khmer OS Battambang" w:cs="Khmer OS Battambang"/>
          <w:lang w:val="ca-ES"/>
        </w:rPr>
      </w:pPr>
      <w:r w:rsidRPr="0003712C">
        <w:rPr>
          <w:rFonts w:ascii="Khmer OS Battambang" w:eastAsia="Calibri" w:hAnsi="Khmer OS Battambang" w:cs="Khmer OS Battambang"/>
          <w:lang w:val="ca-ES"/>
        </w:rPr>
        <w:tab/>
        <w:t xml:space="preserve"> </w:t>
      </w:r>
      <w:r w:rsidRPr="0003712C">
        <w:rPr>
          <w:rFonts w:ascii="Khmer OS Battambang" w:eastAsia="Calibri" w:hAnsi="Khmer OS Battambang" w:cs="Khmer OS Battambang" w:hint="cs"/>
          <w:cs/>
          <w:lang w:val="ca-ES"/>
        </w:rPr>
        <w:t>.</w:t>
      </w:r>
      <w:r w:rsidR="000F4946" w:rsidRPr="0003712C">
        <w:rPr>
          <w:rFonts w:ascii="Khmer OS Battambang" w:eastAsia="Calibri" w:hAnsi="Khmer OS Battambang" w:cs="Khmer OS Battambang" w:hint="cs"/>
          <w:cs/>
          <w:lang w:val="ca-ES"/>
        </w:rPr>
        <w:t>.</w:t>
      </w:r>
      <w:r w:rsidRPr="0003712C">
        <w:rPr>
          <w:rFonts w:ascii="Khmer OS Battambang" w:eastAsia="Calibri" w:hAnsi="Khmer OS Battambang" w:cs="Khmer OS Battambang" w:hint="cs"/>
          <w:cs/>
          <w:lang w:val="ca-ES"/>
        </w:rPr>
        <w:t>.</w:t>
      </w:r>
      <w:r w:rsidR="000F4946" w:rsidRPr="0003712C">
        <w:rPr>
          <w:rFonts w:ascii="Khmer OS Battambang" w:eastAsia="Calibri" w:hAnsi="Khmer OS Battambang" w:cs="Khmer OS Battambang" w:hint="cs"/>
          <w:cs/>
          <w:lang w:val="ca-ES"/>
        </w:rPr>
        <w:t>.</w:t>
      </w:r>
      <w:r w:rsidRPr="0003712C">
        <w:rPr>
          <w:rFonts w:ascii="Khmer OS Battambang" w:eastAsia="Calibri" w:hAnsi="Khmer OS Battambang" w:cs="Khmer OS Battambang" w:hint="cs"/>
          <w:cs/>
          <w:lang w:val="ca-ES"/>
        </w:rPr>
        <w:t>................................................................................................</w:t>
      </w:r>
      <w:r w:rsidR="00B4561A" w:rsidRPr="0003712C">
        <w:rPr>
          <w:rFonts w:ascii="Khmer OS Battambang" w:eastAsia="Calibri" w:hAnsi="Khmer OS Battambang" w:cs="Khmer OS Battambang" w:hint="cs"/>
          <w:cs/>
          <w:lang w:val="ca-ES"/>
        </w:rPr>
        <w:t>.........</w:t>
      </w:r>
      <w:r w:rsidRPr="0003712C">
        <w:rPr>
          <w:rFonts w:ascii="Khmer OS Battambang" w:eastAsia="Calibri" w:hAnsi="Khmer OS Battambang" w:cs="Khmer OS Battambang" w:hint="cs"/>
          <w:cs/>
          <w:lang w:val="ca-ES"/>
        </w:rPr>
        <w:t>...............................</w:t>
      </w:r>
      <w:r w:rsidRPr="0003712C">
        <w:rPr>
          <w:rFonts w:ascii="Khmer OS Battambang" w:eastAsia="Calibri" w:hAnsi="Khmer OS Battambang" w:cs="Khmer OS Battambang"/>
          <w:lang w:val="ca-ES"/>
        </w:rPr>
        <w:t>.......</w:t>
      </w:r>
    </w:p>
    <w:p w14:paraId="5669E9D3" w14:textId="28D3E444" w:rsidR="00980922" w:rsidRPr="0003712C" w:rsidRDefault="00B4561A" w:rsidP="00066F9A">
      <w:pPr>
        <w:spacing w:after="0" w:line="240" w:lineRule="auto"/>
        <w:ind w:firstLine="720"/>
        <w:rPr>
          <w:rFonts w:ascii="Khmer OS Battambang" w:eastAsia="Calibri" w:hAnsi="Khmer OS Battambang" w:cs="Khmer OS Battambang"/>
          <w:lang w:val="ca-ES"/>
        </w:rPr>
      </w:pPr>
      <w:r w:rsidRPr="0003712C">
        <w:rPr>
          <w:rFonts w:ascii="Khmer OS Battambang" w:eastAsia="Calibri" w:hAnsi="Khmer OS Battambang" w:cs="Khmer OS Battambang"/>
          <w:lang w:val="ca-ES"/>
        </w:rPr>
        <w:t>-</w:t>
      </w:r>
      <w:r w:rsidR="00980922" w:rsidRPr="0003712C">
        <w:rPr>
          <w:rFonts w:ascii="Khmer OS Battambang" w:eastAsia="Calibri" w:hAnsi="Khmer OS Battambang" w:cs="Khmer OS Battambang" w:hint="cs"/>
          <w:cs/>
          <w:lang w:val="ca-ES"/>
        </w:rPr>
        <w:t>.</w:t>
      </w:r>
      <w:r w:rsidR="000F4946" w:rsidRPr="0003712C">
        <w:rPr>
          <w:rFonts w:ascii="Khmer OS Battambang" w:eastAsia="Calibri" w:hAnsi="Khmer OS Battambang" w:cs="Khmer OS Battambang" w:hint="cs"/>
          <w:cs/>
          <w:lang w:val="ca-ES"/>
        </w:rPr>
        <w:t>..</w:t>
      </w:r>
      <w:r w:rsidR="00980922" w:rsidRPr="0003712C">
        <w:rPr>
          <w:rFonts w:ascii="Khmer OS Battambang" w:eastAsia="Calibri" w:hAnsi="Khmer OS Battambang" w:cs="Khmer OS Battambang" w:hint="cs"/>
          <w:cs/>
          <w:lang w:val="ca-ES"/>
        </w:rPr>
        <w:t>..........................................................................................................</w:t>
      </w:r>
      <w:r w:rsidRPr="0003712C">
        <w:rPr>
          <w:rFonts w:ascii="Khmer OS Battambang" w:eastAsia="Calibri" w:hAnsi="Khmer OS Battambang" w:cs="Khmer OS Battambang" w:hint="cs"/>
          <w:cs/>
          <w:lang w:val="ca-ES"/>
        </w:rPr>
        <w:t>............</w:t>
      </w:r>
      <w:r w:rsidR="00980922" w:rsidRPr="0003712C">
        <w:rPr>
          <w:rFonts w:ascii="Khmer OS Battambang" w:eastAsia="Calibri" w:hAnsi="Khmer OS Battambang" w:cs="Khmer OS Battambang" w:hint="cs"/>
          <w:cs/>
          <w:lang w:val="ca-ES"/>
        </w:rPr>
        <w:t>...................</w:t>
      </w:r>
      <w:r w:rsidR="002319E9" w:rsidRPr="0003712C">
        <w:rPr>
          <w:rFonts w:ascii="Khmer OS Battambang" w:eastAsia="Calibri" w:hAnsi="Khmer OS Battambang" w:cs="Khmer OS Battambang"/>
          <w:lang w:val="ca-ES"/>
        </w:rPr>
        <w:t>.......</w:t>
      </w:r>
    </w:p>
    <w:p w14:paraId="39842897" w14:textId="63E8DE9D" w:rsidR="006545DF" w:rsidRPr="0003712C" w:rsidRDefault="006545DF" w:rsidP="00066F9A">
      <w:pPr>
        <w:spacing w:after="0" w:line="240" w:lineRule="auto"/>
        <w:ind w:firstLine="720"/>
        <w:rPr>
          <w:rFonts w:ascii="Khmer OS Battambang" w:eastAsia="Calibri" w:hAnsi="Khmer OS Battambang" w:cs="Khmer OS Battambang"/>
          <w:lang w:val="ca-ES"/>
        </w:rPr>
      </w:pPr>
      <w:r w:rsidRPr="0003712C">
        <w:rPr>
          <w:rFonts w:ascii="Khmer OS Battambang" w:eastAsia="Calibri" w:hAnsi="Khmer OS Battambang" w:cs="Khmer OS Battambang"/>
          <w:lang w:val="ca-ES"/>
        </w:rPr>
        <w:t xml:space="preserve"> </w:t>
      </w:r>
      <w:r w:rsidR="000F4946" w:rsidRPr="0003712C">
        <w:rPr>
          <w:rFonts w:ascii="Khmer OS Battambang" w:eastAsia="Calibri" w:hAnsi="Khmer OS Battambang" w:cs="Khmer OS Battambang" w:hint="cs"/>
          <w:cs/>
          <w:lang w:val="ca-ES"/>
        </w:rPr>
        <w:t>..</w:t>
      </w:r>
      <w:r w:rsidRPr="0003712C">
        <w:rPr>
          <w:rFonts w:ascii="Khmer OS Battambang" w:eastAsia="Calibri" w:hAnsi="Khmer OS Battambang" w:cs="Khmer OS Battambang" w:hint="cs"/>
          <w:cs/>
          <w:lang w:val="ca-ES"/>
        </w:rPr>
        <w:t>.......................................................................................................................</w:t>
      </w:r>
      <w:r w:rsidR="00B4561A" w:rsidRPr="0003712C">
        <w:rPr>
          <w:rFonts w:ascii="Khmer OS Battambang" w:eastAsia="Calibri" w:hAnsi="Khmer OS Battambang" w:cs="Khmer OS Battambang" w:hint="cs"/>
          <w:cs/>
          <w:lang w:val="ca-ES"/>
        </w:rPr>
        <w:t>.............</w:t>
      </w:r>
      <w:r w:rsidRPr="0003712C">
        <w:rPr>
          <w:rFonts w:ascii="Khmer OS Battambang" w:eastAsia="Calibri" w:hAnsi="Khmer OS Battambang" w:cs="Khmer OS Battambang" w:hint="cs"/>
          <w:cs/>
          <w:lang w:val="ca-ES"/>
        </w:rPr>
        <w:t>..........</w:t>
      </w:r>
      <w:r w:rsidRPr="0003712C">
        <w:rPr>
          <w:rFonts w:ascii="Khmer OS Battambang" w:eastAsia="Calibri" w:hAnsi="Khmer OS Battambang" w:cs="Khmer OS Battambang"/>
          <w:lang w:val="ca-ES"/>
        </w:rPr>
        <w:t>....</w:t>
      </w:r>
    </w:p>
    <w:p w14:paraId="248D415C" w14:textId="3E323A0E" w:rsidR="00B4561A" w:rsidRPr="0003712C" w:rsidRDefault="00B4561A" w:rsidP="00B4561A">
      <w:pPr>
        <w:spacing w:line="276" w:lineRule="auto"/>
        <w:rPr>
          <w:rFonts w:ascii="Khmer OS Battambang" w:eastAsia="Calibri" w:hAnsi="Khmer OS Battambang" w:cs="Khmer OS Battambang"/>
          <w:b/>
          <w:bCs/>
          <w:szCs w:val="24"/>
          <w:lang w:val="ca-ES"/>
        </w:rPr>
      </w:pPr>
      <w:r w:rsidRPr="0003712C">
        <w:rPr>
          <w:rFonts w:ascii="Khmer OS Battambang" w:eastAsia="Times New Roman" w:hAnsi="Khmer OS Battambang" w:cs="Khmer OS Battambang" w:hint="cs"/>
          <w:caps/>
          <w:szCs w:val="24"/>
          <w:cs/>
        </w:rPr>
        <w:t>៤.ចូររក</w:t>
      </w:r>
      <w:r w:rsidR="00E31FEF" w:rsidRPr="0003712C">
        <w:rPr>
          <w:rFonts w:ascii="Khmer OS Battambang" w:eastAsia="Times New Roman" w:hAnsi="Khmer OS Battambang" w:cs="Khmer OS Battambang" w:hint="cs"/>
          <w:caps/>
          <w:szCs w:val="24"/>
          <w:cs/>
        </w:rPr>
        <w:t>វេវចនសព្ទ</w:t>
      </w:r>
      <w:r w:rsidRPr="0003712C">
        <w:rPr>
          <w:rFonts w:ascii="Khmer OS Battambang" w:eastAsia="Times New Roman" w:hAnsi="Khmer OS Battambang" w:cs="Khmer OS Battambang" w:hint="cs"/>
          <w:caps/>
          <w:szCs w:val="24"/>
          <w:cs/>
        </w:rPr>
        <w:t xml:space="preserve">នឹងពាក្យ « </w:t>
      </w:r>
      <w:r w:rsidR="00E31FEF" w:rsidRPr="0003712C">
        <w:rPr>
          <w:rFonts w:ascii="Khmer OS Battambang" w:eastAsia="Times New Roman" w:hAnsi="Khmer OS Battambang" w:cs="Khmer OS Battambang" w:hint="cs"/>
          <w:b/>
          <w:bCs/>
          <w:caps/>
          <w:szCs w:val="24"/>
          <w:cs/>
        </w:rPr>
        <w:t>រថយន្ត ព្រឹក្សា</w:t>
      </w:r>
      <w:r w:rsidRPr="0003712C">
        <w:rPr>
          <w:rFonts w:ascii="Khmer OS Battambang" w:eastAsia="Calibri" w:hAnsi="Khmer OS Battambang" w:cs="Khmer OS Battambang"/>
          <w:szCs w:val="24"/>
          <w:cs/>
          <w:lang w:val="ca-ES"/>
        </w:rPr>
        <w:t>»</w:t>
      </w:r>
      <w:r w:rsidRPr="0003712C">
        <w:rPr>
          <w:rFonts w:ascii="Khmer OS Battambang" w:eastAsia="Calibri" w:hAnsi="Khmer OS Battambang" w:cs="Khmer OS Battambang"/>
          <w:b/>
          <w:bCs/>
          <w:szCs w:val="24"/>
          <w:cs/>
          <w:lang w:val="ca-ES"/>
        </w:rPr>
        <w:t xml:space="preserve"> </w:t>
      </w:r>
      <w:r w:rsidR="00E31FEF" w:rsidRPr="0003712C">
        <w:rPr>
          <w:rFonts w:ascii="Khmer OS Battambang" w:eastAsia="Times New Roman" w:hAnsi="Khmer OS Battambang" w:cs="Khmer OS Battambang" w:hint="cs"/>
          <w:caps/>
          <w:szCs w:val="24"/>
          <w:cs/>
        </w:rPr>
        <w:t>ឱ្យបាន</w:t>
      </w:r>
      <w:r w:rsidR="004D3368" w:rsidRPr="0003712C">
        <w:rPr>
          <w:rFonts w:ascii="Khmer OS Battambang" w:eastAsia="Times New Roman" w:hAnsi="Khmer OS Battambang" w:cs="Khmer OS Battambang" w:hint="cs"/>
          <w:caps/>
          <w:szCs w:val="24"/>
          <w:cs/>
        </w:rPr>
        <w:t>ត្រឹមត្រូវ</w:t>
      </w:r>
      <w:r w:rsidR="00E31FEF" w:rsidRPr="0003712C">
        <w:rPr>
          <w:rFonts w:ascii="Khmer OS Battambang" w:eastAsia="Times New Roman" w:hAnsi="Khmer OS Battambang" w:cs="Khmer OS Battambang"/>
          <w:caps/>
          <w:szCs w:val="24"/>
          <w:cs/>
        </w:rPr>
        <w:tab/>
      </w:r>
      <w:r w:rsidR="00E31FEF" w:rsidRPr="0003712C">
        <w:rPr>
          <w:rFonts w:ascii="Khmer OS Battambang" w:eastAsia="Times New Roman" w:hAnsi="Khmer OS Battambang" w:cs="Khmer OS Battambang"/>
          <w:caps/>
          <w:szCs w:val="24"/>
          <w:cs/>
        </w:rPr>
        <w:tab/>
      </w:r>
      <w:r w:rsidR="00E31FEF" w:rsidRPr="0003712C">
        <w:rPr>
          <w:rFonts w:ascii="Khmer OS Battambang" w:eastAsia="Times New Roman" w:hAnsi="Khmer OS Battambang" w:cs="Khmer OS Battambang"/>
          <w:caps/>
          <w:szCs w:val="24"/>
          <w:cs/>
        </w:rPr>
        <w:tab/>
      </w:r>
      <w:r w:rsidR="00E31FEF" w:rsidRPr="0003712C">
        <w:rPr>
          <w:rFonts w:ascii="Khmer OS Battambang" w:eastAsia="Times New Roman" w:hAnsi="Khmer OS Battambang" w:cs="Khmer OS Battambang"/>
          <w:caps/>
          <w:szCs w:val="24"/>
          <w:cs/>
        </w:rPr>
        <w:tab/>
      </w:r>
      <w:r w:rsidRPr="0003712C">
        <w:rPr>
          <w:rFonts w:ascii="Khmer OS Battambang" w:eastAsia="Calibri" w:hAnsi="Khmer OS Battambang" w:cs="Khmer OS Battambang" w:hint="cs"/>
          <w:b/>
          <w:bCs/>
          <w:szCs w:val="24"/>
          <w:cs/>
          <w:lang w:val="ca-ES"/>
        </w:rPr>
        <w:t>(​១.០០ពិន្ទុ)</w:t>
      </w:r>
    </w:p>
    <w:p w14:paraId="0D93F95E" w14:textId="77777777" w:rsidR="00E31FEF" w:rsidRPr="0003712C" w:rsidRDefault="00E31FEF" w:rsidP="00E31FEF">
      <w:pPr>
        <w:spacing w:after="0" w:line="240" w:lineRule="auto"/>
        <w:ind w:firstLine="720"/>
        <w:rPr>
          <w:rFonts w:ascii="Khmer OS Battambang" w:eastAsia="Calibri" w:hAnsi="Khmer OS Battambang" w:cs="Khmer OS Battambang"/>
          <w:lang w:val="ca-ES"/>
        </w:rPr>
      </w:pPr>
      <w:r w:rsidRPr="0003712C">
        <w:rPr>
          <w:rFonts w:ascii="Khmer OS Battambang" w:eastAsia="Calibri" w:hAnsi="Khmer OS Battambang" w:cs="Khmer OS Battambang"/>
          <w:lang w:val="ca-ES"/>
        </w:rPr>
        <w:t>-</w:t>
      </w:r>
      <w:r w:rsidRPr="0003712C">
        <w:rPr>
          <w:rFonts w:ascii="Khmer OS Battambang" w:eastAsia="Calibri" w:hAnsi="Khmer OS Battambang" w:cs="Khmer OS Battambang" w:hint="cs"/>
          <w:cs/>
          <w:lang w:val="ca-ES"/>
        </w:rPr>
        <w:t>............................................................................................................................................</w:t>
      </w:r>
      <w:r w:rsidRPr="0003712C">
        <w:rPr>
          <w:rFonts w:ascii="Khmer OS Battambang" w:eastAsia="Calibri" w:hAnsi="Khmer OS Battambang" w:cs="Khmer OS Battambang"/>
          <w:lang w:val="ca-ES"/>
        </w:rPr>
        <w:t>.......</w:t>
      </w:r>
    </w:p>
    <w:p w14:paraId="00D250D6" w14:textId="77777777" w:rsidR="00E31FEF" w:rsidRPr="0003712C" w:rsidRDefault="00E31FEF" w:rsidP="00E31FEF">
      <w:pPr>
        <w:spacing w:after="0" w:line="240" w:lineRule="auto"/>
        <w:rPr>
          <w:rFonts w:ascii="Khmer OS Battambang" w:eastAsia="Calibri" w:hAnsi="Khmer OS Battambang" w:cs="Khmer OS Battambang"/>
          <w:lang w:val="ca-ES"/>
        </w:rPr>
      </w:pPr>
      <w:r w:rsidRPr="0003712C">
        <w:rPr>
          <w:rFonts w:ascii="Khmer OS Battambang" w:eastAsia="Calibri" w:hAnsi="Khmer OS Battambang" w:cs="Khmer OS Battambang"/>
          <w:lang w:val="ca-ES"/>
        </w:rPr>
        <w:tab/>
        <w:t xml:space="preserve"> </w:t>
      </w:r>
      <w:r w:rsidRPr="0003712C">
        <w:rPr>
          <w:rFonts w:ascii="Khmer OS Battambang" w:eastAsia="Calibri" w:hAnsi="Khmer OS Battambang" w:cs="Khmer OS Battambang" w:hint="cs"/>
          <w:cs/>
          <w:lang w:val="ca-ES"/>
        </w:rPr>
        <w:t>............................................................................................................................................</w:t>
      </w:r>
      <w:r w:rsidRPr="0003712C">
        <w:rPr>
          <w:rFonts w:ascii="Khmer OS Battambang" w:eastAsia="Calibri" w:hAnsi="Khmer OS Battambang" w:cs="Khmer OS Battambang"/>
          <w:lang w:val="ca-ES"/>
        </w:rPr>
        <w:t>.......</w:t>
      </w:r>
    </w:p>
    <w:p w14:paraId="1F73D25F" w14:textId="77777777" w:rsidR="00E31FEF" w:rsidRPr="0003712C" w:rsidRDefault="00E31FEF" w:rsidP="00E31FEF">
      <w:pPr>
        <w:spacing w:after="0" w:line="240" w:lineRule="auto"/>
        <w:ind w:firstLine="720"/>
        <w:rPr>
          <w:rFonts w:ascii="Khmer OS Battambang" w:eastAsia="Calibri" w:hAnsi="Khmer OS Battambang" w:cs="Khmer OS Battambang"/>
          <w:lang w:val="ca-ES"/>
        </w:rPr>
      </w:pPr>
      <w:r w:rsidRPr="0003712C">
        <w:rPr>
          <w:rFonts w:ascii="Khmer OS Battambang" w:eastAsia="Calibri" w:hAnsi="Khmer OS Battambang" w:cs="Khmer OS Battambang"/>
          <w:lang w:val="ca-ES"/>
        </w:rPr>
        <w:t>-</w:t>
      </w:r>
      <w:r w:rsidRPr="0003712C">
        <w:rPr>
          <w:rFonts w:ascii="Khmer OS Battambang" w:eastAsia="Calibri" w:hAnsi="Khmer OS Battambang" w:cs="Khmer OS Battambang" w:hint="cs"/>
          <w:cs/>
          <w:lang w:val="ca-ES"/>
        </w:rPr>
        <w:t>............................................................................................................................................</w:t>
      </w:r>
      <w:r w:rsidRPr="0003712C">
        <w:rPr>
          <w:rFonts w:ascii="Khmer OS Battambang" w:eastAsia="Calibri" w:hAnsi="Khmer OS Battambang" w:cs="Khmer OS Battambang"/>
          <w:lang w:val="ca-ES"/>
        </w:rPr>
        <w:t>.......</w:t>
      </w:r>
    </w:p>
    <w:p w14:paraId="41F921D6" w14:textId="5A85A17F" w:rsidR="00E31FEF" w:rsidRPr="0003712C" w:rsidRDefault="00E31FEF" w:rsidP="00E31FEF">
      <w:pPr>
        <w:spacing w:after="0" w:line="240" w:lineRule="auto"/>
        <w:ind w:firstLine="720"/>
        <w:rPr>
          <w:rFonts w:ascii="Khmer OS Battambang" w:eastAsia="Calibri" w:hAnsi="Khmer OS Battambang" w:cs="Khmer OS Battambang"/>
          <w:lang w:val="ca-ES"/>
        </w:rPr>
      </w:pPr>
      <w:r w:rsidRPr="0003712C">
        <w:rPr>
          <w:rFonts w:ascii="Khmer OS Battambang" w:eastAsia="Calibri" w:hAnsi="Khmer OS Battambang" w:cs="Khmer OS Battambang"/>
          <w:lang w:val="ca-ES"/>
        </w:rPr>
        <w:t xml:space="preserve"> </w:t>
      </w:r>
      <w:r w:rsidRPr="0003712C">
        <w:rPr>
          <w:rFonts w:ascii="Khmer OS Battambang" w:eastAsia="Calibri" w:hAnsi="Khmer OS Battambang" w:cs="Khmer OS Battambang" w:hint="cs"/>
          <w:cs/>
          <w:lang w:val="ca-ES"/>
        </w:rPr>
        <w:t>................................................................................................................................................</w:t>
      </w:r>
      <w:r w:rsidRPr="0003712C">
        <w:rPr>
          <w:rFonts w:ascii="Khmer OS Battambang" w:eastAsia="Calibri" w:hAnsi="Khmer OS Battambang" w:cs="Khmer OS Battambang"/>
          <w:lang w:val="ca-ES"/>
        </w:rPr>
        <w:t>....</w:t>
      </w:r>
    </w:p>
    <w:p w14:paraId="18AF77FD" w14:textId="389364EE" w:rsidR="00B4561A" w:rsidRPr="0003712C" w:rsidRDefault="004C35E8" w:rsidP="00E31FEF">
      <w:pPr>
        <w:spacing w:line="276" w:lineRule="auto"/>
        <w:rPr>
          <w:rFonts w:ascii="Khmer OS Battambang" w:hAnsi="Khmer OS Battambang" w:cs="Khmer OS Battambang"/>
          <w:b/>
          <w:bCs/>
          <w:szCs w:val="24"/>
          <w:lang w:val="ca-ES"/>
        </w:rPr>
      </w:pPr>
      <w:r w:rsidRPr="0003712C">
        <w:rPr>
          <w:rFonts w:ascii="Khmer OS Battambang" w:eastAsia="Calibri" w:hAnsi="Khmer OS Battambang" w:cs="Khmer OS Battambang"/>
          <w:szCs w:val="24"/>
          <w:cs/>
          <w:lang w:val="ca-ES"/>
        </w:rPr>
        <w:t>៥</w:t>
      </w:r>
      <w:r w:rsidR="00B4561A" w:rsidRPr="0003712C">
        <w:rPr>
          <w:rFonts w:ascii="Khmer OS Battambang" w:eastAsia="Calibri" w:hAnsi="Khmer OS Battambang" w:cs="Khmer OS Battambang"/>
          <w:szCs w:val="24"/>
          <w:cs/>
          <w:lang w:val="ca-ES"/>
        </w:rPr>
        <w:t>.</w:t>
      </w:r>
      <w:r w:rsidR="00E31FEF" w:rsidRPr="0003712C">
        <w:rPr>
          <w:rFonts w:ascii="Khmer OS Battambang" w:eastAsia="Times New Roman" w:hAnsi="Khmer OS Battambang" w:cs="Khmer OS Battambang" w:hint="cs"/>
          <w:caps/>
          <w:szCs w:val="24"/>
          <w:cs/>
        </w:rPr>
        <w:t>ចូររកបដិសព្ទនឹងពាក្យ « ក្រាស់ ចាស់</w:t>
      </w:r>
      <w:r w:rsidR="00E31FEF" w:rsidRPr="0003712C">
        <w:rPr>
          <w:rFonts w:ascii="Khmer OS Battambang" w:eastAsia="Calibri" w:hAnsi="Khmer OS Battambang" w:cs="Khmer OS Battambang"/>
          <w:szCs w:val="24"/>
          <w:cs/>
          <w:lang w:val="ca-ES"/>
        </w:rPr>
        <w:t>»</w:t>
      </w:r>
      <w:r w:rsidR="00E31FEF" w:rsidRPr="0003712C">
        <w:rPr>
          <w:rFonts w:ascii="Khmer OS Battambang" w:eastAsia="Calibri" w:hAnsi="Khmer OS Battambang" w:cs="Khmer OS Battambang"/>
          <w:b/>
          <w:bCs/>
          <w:szCs w:val="24"/>
          <w:cs/>
          <w:lang w:val="ca-ES"/>
        </w:rPr>
        <w:t xml:space="preserve"> </w:t>
      </w:r>
      <w:r w:rsidR="00E31FEF" w:rsidRPr="0003712C">
        <w:rPr>
          <w:rFonts w:ascii="Khmer OS Battambang" w:eastAsia="Times New Roman" w:hAnsi="Khmer OS Battambang" w:cs="Khmer OS Battambang" w:hint="cs"/>
          <w:caps/>
          <w:szCs w:val="24"/>
          <w:cs/>
        </w:rPr>
        <w:t xml:space="preserve">ឱ្យបានត្រឹមត្រូវ </w:t>
      </w:r>
      <w:r w:rsidR="00E31FEF" w:rsidRPr="0003712C">
        <w:rPr>
          <w:rFonts w:ascii="Khmer OS Battambang" w:eastAsia="Times New Roman" w:hAnsi="Khmer OS Battambang" w:cs="Khmer OS Battambang"/>
          <w:caps/>
          <w:szCs w:val="24"/>
          <w:cs/>
        </w:rPr>
        <w:tab/>
      </w:r>
      <w:r w:rsidR="00E31FEF" w:rsidRPr="0003712C">
        <w:rPr>
          <w:rFonts w:ascii="Khmer OS Battambang" w:eastAsia="Times New Roman" w:hAnsi="Khmer OS Battambang" w:cs="Khmer OS Battambang"/>
          <w:caps/>
          <w:szCs w:val="24"/>
          <w:cs/>
        </w:rPr>
        <w:tab/>
      </w:r>
      <w:r w:rsidR="00E31FEF" w:rsidRPr="0003712C">
        <w:rPr>
          <w:rFonts w:ascii="Khmer OS Battambang" w:eastAsia="Times New Roman" w:hAnsi="Khmer OS Battambang" w:cs="Khmer OS Battambang"/>
          <w:caps/>
          <w:szCs w:val="24"/>
          <w:cs/>
        </w:rPr>
        <w:tab/>
      </w:r>
      <w:r w:rsidR="00E31FEF" w:rsidRPr="0003712C">
        <w:rPr>
          <w:rFonts w:ascii="Khmer OS Battambang" w:eastAsia="Times New Roman" w:hAnsi="Khmer OS Battambang" w:cs="Khmer OS Battambang"/>
          <w:caps/>
          <w:szCs w:val="24"/>
          <w:cs/>
        </w:rPr>
        <w:tab/>
      </w:r>
      <w:r w:rsidR="00B4561A" w:rsidRPr="0003712C">
        <w:rPr>
          <w:rFonts w:ascii="Khmer OS Battambang" w:hAnsi="Khmer OS Battambang" w:cs="Khmer OS Battambang" w:hint="cs"/>
          <w:b/>
          <w:bCs/>
          <w:szCs w:val="24"/>
          <w:cs/>
          <w:lang w:val="ca-ES"/>
        </w:rPr>
        <w:t>(១.០០ពិន្ទុ)</w:t>
      </w:r>
    </w:p>
    <w:p w14:paraId="6737452B" w14:textId="6D6CB52F" w:rsidR="00E31FEF" w:rsidRPr="0003712C" w:rsidRDefault="00E31FEF" w:rsidP="00E31FEF">
      <w:pPr>
        <w:spacing w:line="276" w:lineRule="auto"/>
        <w:ind w:firstLine="720"/>
        <w:rPr>
          <w:rFonts w:ascii="Khmer OS Battambang" w:hAnsi="Khmer OS Battambang" w:cs="Khmer OS Battambang"/>
          <w:szCs w:val="24"/>
        </w:rPr>
      </w:pPr>
      <w:r w:rsidRPr="0003712C">
        <w:rPr>
          <w:rFonts w:ascii="Khmer OS Battambang" w:hAnsi="Khmer OS Battambang" w:cs="Khmer OS Battambang"/>
          <w:szCs w:val="24"/>
        </w:rPr>
        <w:t xml:space="preserve">- </w:t>
      </w:r>
      <w:r w:rsidRPr="0003712C">
        <w:rPr>
          <w:rFonts w:ascii="Khmer OS Battambang" w:hAnsi="Khmer OS Battambang" w:cs="Khmer OS Battambang"/>
          <w:b/>
          <w:bCs/>
          <w:szCs w:val="24"/>
          <w:cs/>
        </w:rPr>
        <w:t>ក្រាស់</w:t>
      </w:r>
      <w:r w:rsidRPr="0003712C">
        <w:rPr>
          <w:rFonts w:ascii="Khmer OS Battambang" w:hAnsi="Khmer OS Battambang" w:cs="Khmer OS Battambang"/>
          <w:szCs w:val="24"/>
          <w:cs/>
        </w:rPr>
        <w:t xml:space="preserve"> </w:t>
      </w:r>
      <w:r w:rsidRPr="0003712C">
        <w:rPr>
          <w:rFonts w:ascii="Khmer OS Battambang" w:hAnsi="Khmer OS Battambang" w:cs="Khmer OS Battambang"/>
          <w:szCs w:val="24"/>
        </w:rPr>
        <w:t xml:space="preserve"> </w:t>
      </w:r>
      <w:r w:rsidRPr="0003712C">
        <w:rPr>
          <w:rFonts w:ascii="Khmer OS Battambang" w:hAnsi="Khmer OS Battambang" w:cs="Khmer OS Battambang"/>
          <w:szCs w:val="24"/>
          <w:cs/>
        </w:rPr>
        <w:t>≠</w:t>
      </w:r>
      <w:r w:rsidRPr="0003712C">
        <w:rPr>
          <w:rFonts w:ascii="Khmer OS Battambang" w:hAnsi="Khmer OS Battambang" w:cs="Khmer OS Battambang" w:hint="cs"/>
          <w:szCs w:val="24"/>
          <w:cs/>
        </w:rPr>
        <w:t xml:space="preserve"> </w:t>
      </w:r>
      <w:r w:rsidRPr="0003712C">
        <w:rPr>
          <w:rFonts w:ascii="Khmer OS Battambang" w:hAnsi="Khmer OS Battambang" w:cs="Khmer OS Battambang"/>
          <w:szCs w:val="24"/>
        </w:rPr>
        <w:t>............</w:t>
      </w:r>
    </w:p>
    <w:p w14:paraId="4E65830C" w14:textId="29C7B4B8" w:rsidR="00E31FEF" w:rsidRPr="0003712C" w:rsidRDefault="00E31FEF" w:rsidP="00E31FEF">
      <w:pPr>
        <w:spacing w:line="276" w:lineRule="auto"/>
        <w:ind w:firstLine="720"/>
        <w:rPr>
          <w:rFonts w:ascii="Khmer OS Battambang" w:hAnsi="Khmer OS Battambang" w:cs="Khmer OS Battambang"/>
          <w:szCs w:val="24"/>
          <w:lang w:val="ca-ES"/>
        </w:rPr>
      </w:pPr>
      <w:r w:rsidRPr="0003712C">
        <w:rPr>
          <w:rFonts w:ascii="Khmer OS Battambang" w:hAnsi="Khmer OS Battambang" w:cs="Khmer OS Battambang"/>
          <w:szCs w:val="24"/>
        </w:rPr>
        <w:t xml:space="preserve">- </w:t>
      </w:r>
      <w:r w:rsidRPr="0003712C">
        <w:rPr>
          <w:rFonts w:ascii="Khmer OS Battambang" w:hAnsi="Khmer OS Battambang" w:cs="Khmer OS Battambang"/>
          <w:b/>
          <w:bCs/>
          <w:szCs w:val="24"/>
          <w:cs/>
        </w:rPr>
        <w:t>ចាស់</w:t>
      </w:r>
      <w:r w:rsidRPr="0003712C">
        <w:rPr>
          <w:rFonts w:ascii="Khmer OS Battambang" w:hAnsi="Khmer OS Battambang" w:cs="Khmer OS Battambang"/>
          <w:szCs w:val="24"/>
          <w:cs/>
        </w:rPr>
        <w:t xml:space="preserve"> </w:t>
      </w:r>
      <w:r w:rsidRPr="0003712C">
        <w:rPr>
          <w:rFonts w:ascii="Khmer OS Battambang" w:hAnsi="Khmer OS Battambang" w:cs="Khmer OS Battambang" w:hint="cs"/>
          <w:szCs w:val="24"/>
          <w:cs/>
        </w:rPr>
        <w:t xml:space="preserve">  </w:t>
      </w:r>
      <w:r w:rsidRPr="0003712C">
        <w:rPr>
          <w:rFonts w:ascii="Khmer OS Battambang" w:hAnsi="Khmer OS Battambang" w:cs="Khmer OS Battambang"/>
          <w:szCs w:val="24"/>
          <w:cs/>
        </w:rPr>
        <w:t>≠</w:t>
      </w:r>
      <w:r w:rsidRPr="0003712C">
        <w:rPr>
          <w:rFonts w:ascii="Khmer OS Battambang" w:hAnsi="Khmer OS Battambang" w:cs="Khmer OS Battambang"/>
          <w:szCs w:val="24"/>
        </w:rPr>
        <w:t xml:space="preserve"> </w:t>
      </w:r>
      <w:r w:rsidRPr="0003712C">
        <w:rPr>
          <w:rFonts w:ascii="Khmer OS Battambang" w:hAnsi="Khmer OS Battambang" w:cs="Khmer OS Battambang"/>
          <w:szCs w:val="24"/>
          <w:cs/>
        </w:rPr>
        <w:t>............</w:t>
      </w:r>
      <w:r w:rsidRPr="0003712C">
        <w:rPr>
          <w:rFonts w:ascii="Khmer OS Battambang" w:hAnsi="Khmer OS Battambang" w:cs="Khmer OS Battambang"/>
          <w:szCs w:val="24"/>
        </w:rPr>
        <w:t>.</w:t>
      </w:r>
    </w:p>
    <w:p w14:paraId="4A4F81E7" w14:textId="77777777" w:rsidR="00E31FEF" w:rsidRPr="0003712C" w:rsidRDefault="00E31FEF" w:rsidP="00B4561A">
      <w:pPr>
        <w:spacing w:line="276" w:lineRule="auto"/>
        <w:rPr>
          <w:rFonts w:ascii="Khmer OS Battambang" w:hAnsi="Khmer OS Battambang" w:cs="Khmer OS Battambang"/>
          <w:b/>
          <w:bCs/>
          <w:lang w:val="ca-ES"/>
        </w:rPr>
      </w:pPr>
    </w:p>
    <w:p w14:paraId="06B724A5" w14:textId="77777777" w:rsidR="00B4561A" w:rsidRPr="0003712C" w:rsidRDefault="00B4561A" w:rsidP="00B4561A">
      <w:pPr>
        <w:spacing w:line="276" w:lineRule="auto"/>
        <w:rPr>
          <w:rFonts w:ascii="Khmer OS Battambang" w:hAnsi="Khmer OS Battambang" w:cs="Khmer OS Battambang"/>
          <w:lang w:val="ca-ES"/>
        </w:rPr>
      </w:pPr>
    </w:p>
    <w:sectPr w:rsidR="00B4561A" w:rsidRPr="0003712C" w:rsidSect="0003712C">
      <w:footerReference w:type="default" r:id="rId8"/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AF9841" w14:textId="77777777" w:rsidR="00676386" w:rsidRDefault="00676386" w:rsidP="00C70521">
      <w:pPr>
        <w:spacing w:after="0" w:line="240" w:lineRule="auto"/>
      </w:pPr>
      <w:r>
        <w:separator/>
      </w:r>
    </w:p>
  </w:endnote>
  <w:endnote w:type="continuationSeparator" w:id="0">
    <w:p w14:paraId="5793D2A3" w14:textId="77777777" w:rsidR="00676386" w:rsidRDefault="00676386" w:rsidP="00C705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hmer OS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erkeley">
    <w:altName w:val="Berkeley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Khmer OS System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42CF7" w14:textId="67F9E992" w:rsidR="00234332" w:rsidRPr="00236BB4" w:rsidRDefault="00234332" w:rsidP="00236B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95B7C1" w14:textId="77777777" w:rsidR="00676386" w:rsidRDefault="00676386" w:rsidP="00C70521">
      <w:pPr>
        <w:spacing w:after="0" w:line="240" w:lineRule="auto"/>
      </w:pPr>
      <w:r>
        <w:separator/>
      </w:r>
    </w:p>
  </w:footnote>
  <w:footnote w:type="continuationSeparator" w:id="0">
    <w:p w14:paraId="13D0A77D" w14:textId="77777777" w:rsidR="00676386" w:rsidRDefault="00676386" w:rsidP="00C705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Num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multilevel"/>
    <w:tmpl w:val="00000002"/>
    <w:name w:val="WWNum2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multilevel"/>
    <w:tmpl w:val="00000003"/>
    <w:name w:val="WWNum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multilevel"/>
    <w:tmpl w:val="00000004"/>
    <w:name w:val="WWNum4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multilevel"/>
    <w:tmpl w:val="00000005"/>
    <w:name w:val="WW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multilevel"/>
    <w:tmpl w:val="00000006"/>
    <w:name w:val="WWNum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multilevel"/>
    <w:tmpl w:val="00000007"/>
    <w:name w:val="WWNum7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multilevel"/>
    <w:tmpl w:val="00000008"/>
    <w:name w:val="WWNum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multilevel"/>
    <w:tmpl w:val="00000009"/>
    <w:name w:val="WWNum10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E"/>
    <w:multiLevelType w:val="hybridMultilevel"/>
    <w:tmpl w:val="D0025902"/>
    <w:lvl w:ilvl="0" w:tplc="04090001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10" w15:restartNumberingAfterBreak="0">
    <w:nsid w:val="0000001C"/>
    <w:multiLevelType w:val="hybridMultilevel"/>
    <w:tmpl w:val="0F8A8F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C28"/>
    <w:multiLevelType w:val="hybridMultilevel"/>
    <w:tmpl w:val="0958D9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B887F5F"/>
    <w:multiLevelType w:val="multilevel"/>
    <w:tmpl w:val="6DB05CEC"/>
    <w:styleLink w:val="Style2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%1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1A7821AE"/>
    <w:multiLevelType w:val="multilevel"/>
    <w:tmpl w:val="A7063216"/>
    <w:styleLink w:val="Style82"/>
    <w:lvl w:ilvl="0">
      <w:start w:val="1"/>
      <w:numFmt w:val="none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none"/>
      <w:suff w:val="space"/>
      <w:lvlText w:val="%2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suff w:val="space"/>
      <w:lvlText w:val="%2.%4)"/>
      <w:lvlJc w:val="left"/>
      <w:pPr>
        <w:ind w:left="2160" w:hanging="108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1BB6527A"/>
    <w:multiLevelType w:val="hybridMultilevel"/>
    <w:tmpl w:val="D4601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FA3B2B"/>
    <w:multiLevelType w:val="hybridMultilevel"/>
    <w:tmpl w:val="31B2D9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B97D6E"/>
    <w:multiLevelType w:val="multilevel"/>
    <w:tmpl w:val="72A0F4AC"/>
    <w:styleLink w:val="Style52"/>
    <w:lvl w:ilvl="0">
      <w:start w:val="1"/>
      <w:numFmt w:val="decimal"/>
      <w:lvlText w:val="%1)"/>
      <w:lvlJc w:val="left"/>
      <w:pPr>
        <w:ind w:left="360" w:hanging="360"/>
      </w:pPr>
      <w:rPr>
        <w:rFonts w:ascii="Khmer OS Muol Light" w:hAnsi="Khmer OS Muol Light" w:cs="Khmer OS Muol Light" w:hint="default"/>
        <w:sz w:val="22"/>
        <w:szCs w:val="22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ascii="Khmer OS Muol Light" w:hAnsi="Khmer OS Muol Light" w:cs="Khmer OS Muol Light" w:hint="default"/>
        <w:sz w:val="22"/>
        <w:szCs w:val="22"/>
      </w:rPr>
    </w:lvl>
    <w:lvl w:ilvl="2">
      <w:start w:val="1"/>
      <w:numFmt w:val="decimal"/>
      <w:suff w:val="space"/>
      <w:lvlText w:val="%2.%3"/>
      <w:lvlJc w:val="left"/>
      <w:pPr>
        <w:ind w:left="1080" w:hanging="360"/>
      </w:pPr>
      <w:rPr>
        <w:rFonts w:ascii="Khmer OS Muol Light" w:hAnsi="Khmer OS Muol Light" w:cs="Khmer OS Muol Light" w:hint="default"/>
        <w:sz w:val="22"/>
        <w:szCs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30404BEF"/>
    <w:multiLevelType w:val="hybridMultilevel"/>
    <w:tmpl w:val="A51CA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ED24AB"/>
    <w:multiLevelType w:val="multilevel"/>
    <w:tmpl w:val="0840EDCA"/>
    <w:styleLink w:val="Style32"/>
    <w:lvl w:ilvl="0">
      <w:start w:val="1"/>
      <w:numFmt w:val="decimal"/>
      <w:lvlText w:val="%1"/>
      <w:lvlJc w:val="left"/>
      <w:pPr>
        <w:ind w:left="360" w:hanging="360"/>
      </w:pPr>
      <w:rPr>
        <w:rFonts w:cs="Khmer OS Muol Light" w:hint="default"/>
        <w:szCs w:val="22"/>
      </w:rPr>
    </w:lvl>
    <w:lvl w:ilvl="1">
      <w:start w:val="1"/>
      <w:numFmt w:val="decimal"/>
      <w:suff w:val="space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2.%3"/>
      <w:lvlJc w:val="left"/>
      <w:pPr>
        <w:ind w:left="1080" w:hanging="360"/>
      </w:pPr>
      <w:rPr>
        <w:rFonts w:cs="Khmer OS Muol Light" w:hint="default"/>
        <w:szCs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33933998"/>
    <w:multiLevelType w:val="multilevel"/>
    <w:tmpl w:val="3C586C20"/>
    <w:styleLink w:val="MYSTYLE2"/>
    <w:lvl w:ilvl="0">
      <w:start w:val="1"/>
      <w:numFmt w:val="none"/>
      <w:suff w:val="space"/>
      <w:lvlText w:val="%1"/>
      <w:lvlJc w:val="left"/>
      <w:pPr>
        <w:ind w:left="360" w:hanging="360"/>
      </w:pPr>
      <w:rPr>
        <w:rFonts w:cs="Khmer OS Muol Light" w:hint="default"/>
        <w:szCs w:val="22"/>
      </w:rPr>
    </w:lvl>
    <w:lvl w:ilvl="1">
      <w:start w:val="1"/>
      <w:numFmt w:val="decimal"/>
      <w:suff w:val="space"/>
      <w:lvlText w:val="%2"/>
      <w:lvlJc w:val="left"/>
      <w:pPr>
        <w:ind w:left="720" w:hanging="360"/>
      </w:pPr>
      <w:rPr>
        <w:rFonts w:ascii="Khmer OS Muol Light" w:hAnsi="Khmer OS Muol Light" w:cs="Khmer OS Muol Light" w:hint="default"/>
        <w:sz w:val="22"/>
        <w:szCs w:val="22"/>
      </w:rPr>
    </w:lvl>
    <w:lvl w:ilvl="2">
      <w:start w:val="1"/>
      <w:numFmt w:val="decimal"/>
      <w:suff w:val="space"/>
      <w:lvlText w:val="%2.%3"/>
      <w:lvlJc w:val="left"/>
      <w:pPr>
        <w:ind w:left="1080" w:hanging="360"/>
      </w:pPr>
      <w:rPr>
        <w:rFonts w:cs="Khmer OS Muol Light" w:hint="default"/>
        <w:sz w:val="72"/>
        <w:szCs w:val="72"/>
      </w:rPr>
    </w:lvl>
    <w:lvl w:ilvl="3">
      <w:start w:val="1"/>
      <w:numFmt w:val="decimal"/>
      <w:suff w:val="space"/>
      <w:lvlText w:val="%2.%3.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41EF29BD"/>
    <w:multiLevelType w:val="multilevel"/>
    <w:tmpl w:val="D698053E"/>
    <w:styleLink w:val="Style7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4A735178"/>
    <w:multiLevelType w:val="multilevel"/>
    <w:tmpl w:val="B9EAE0AA"/>
    <w:styleLink w:val="Style62"/>
    <w:lvl w:ilvl="0">
      <w:start w:val="1"/>
      <w:numFmt w:val="none"/>
      <w:lvlText w:val=""/>
      <w:lvlJc w:val="left"/>
      <w:pPr>
        <w:ind w:left="360" w:hanging="360"/>
      </w:pPr>
      <w:rPr>
        <w:rFonts w:ascii="Khmer OS Muol Light" w:hAnsi="Khmer OS Muol Light" w:cs="Khmer OS Muol Light" w:hint="default"/>
        <w:sz w:val="22"/>
        <w:szCs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1.%3"/>
      <w:lvlJc w:val="left"/>
      <w:pPr>
        <w:ind w:left="1080" w:hanging="360"/>
      </w:pPr>
      <w:rPr>
        <w:rFonts w:ascii="Khmer OS Muol Light" w:hAnsi="Khmer OS Muol Light" w:cs="Khmer OS Muol Light" w:hint="default"/>
        <w:sz w:val="22"/>
        <w:szCs w:val="22"/>
      </w:rPr>
    </w:lvl>
    <w:lvl w:ilvl="3">
      <w:start w:val="1"/>
      <w:numFmt w:val="decimal"/>
      <w:suff w:val="space"/>
      <w:lvlText w:val="%3.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4FB50A45"/>
    <w:multiLevelType w:val="hybridMultilevel"/>
    <w:tmpl w:val="4970E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BB6E89"/>
    <w:multiLevelType w:val="multilevel"/>
    <w:tmpl w:val="D1425BBE"/>
    <w:styleLink w:val="Style4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2)"/>
      <w:lvlJc w:val="left"/>
      <w:pPr>
        <w:ind w:left="720" w:hanging="360"/>
      </w:pPr>
      <w:rPr>
        <w:rFonts w:ascii="Khmer OS Muol Light" w:hAnsi="Khmer OS Muol Light" w:cs="Khmer OS Muol Light" w:hint="default"/>
        <w:bCs w:val="0"/>
        <w:iCs w:val="0"/>
        <w:sz w:val="22"/>
        <w:szCs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5FB60EE1"/>
    <w:multiLevelType w:val="multilevel"/>
    <w:tmpl w:val="FC4ED8DE"/>
    <w:styleLink w:val="Style92"/>
    <w:lvl w:ilvl="0">
      <w:start w:val="1"/>
      <w:numFmt w:val="none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2.%3)"/>
      <w:lvlJc w:val="left"/>
      <w:pPr>
        <w:ind w:left="1368" w:hanging="64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6B0C0806"/>
    <w:multiLevelType w:val="hybridMultilevel"/>
    <w:tmpl w:val="9A70333E"/>
    <w:lvl w:ilvl="0" w:tplc="516AC9A2">
      <w:start w:val="1"/>
      <w:numFmt w:val="lowerLetter"/>
      <w:pStyle w:val="NL4"/>
      <w:lvlText w:val="%1)"/>
      <w:lvlJc w:val="left"/>
      <w:pPr>
        <w:ind w:left="1400" w:hanging="360"/>
      </w:pPr>
    </w:lvl>
    <w:lvl w:ilvl="1" w:tplc="08090019" w:tentative="1">
      <w:start w:val="1"/>
      <w:numFmt w:val="lowerLetter"/>
      <w:lvlText w:val="%2."/>
      <w:lvlJc w:val="left"/>
      <w:pPr>
        <w:ind w:left="2120" w:hanging="360"/>
      </w:pPr>
    </w:lvl>
    <w:lvl w:ilvl="2" w:tplc="0809001B" w:tentative="1">
      <w:start w:val="1"/>
      <w:numFmt w:val="lowerRoman"/>
      <w:lvlText w:val="%3."/>
      <w:lvlJc w:val="right"/>
      <w:pPr>
        <w:ind w:left="2840" w:hanging="180"/>
      </w:pPr>
    </w:lvl>
    <w:lvl w:ilvl="3" w:tplc="0809000F" w:tentative="1">
      <w:start w:val="1"/>
      <w:numFmt w:val="decimal"/>
      <w:lvlText w:val="%4."/>
      <w:lvlJc w:val="left"/>
      <w:pPr>
        <w:ind w:left="3560" w:hanging="360"/>
      </w:pPr>
    </w:lvl>
    <w:lvl w:ilvl="4" w:tplc="08090019" w:tentative="1">
      <w:start w:val="1"/>
      <w:numFmt w:val="lowerLetter"/>
      <w:lvlText w:val="%5."/>
      <w:lvlJc w:val="left"/>
      <w:pPr>
        <w:ind w:left="4280" w:hanging="360"/>
      </w:pPr>
    </w:lvl>
    <w:lvl w:ilvl="5" w:tplc="0809001B" w:tentative="1">
      <w:start w:val="1"/>
      <w:numFmt w:val="lowerRoman"/>
      <w:lvlText w:val="%6."/>
      <w:lvlJc w:val="right"/>
      <w:pPr>
        <w:ind w:left="5000" w:hanging="180"/>
      </w:pPr>
    </w:lvl>
    <w:lvl w:ilvl="6" w:tplc="0809000F" w:tentative="1">
      <w:start w:val="1"/>
      <w:numFmt w:val="decimal"/>
      <w:lvlText w:val="%7."/>
      <w:lvlJc w:val="left"/>
      <w:pPr>
        <w:ind w:left="5720" w:hanging="360"/>
      </w:pPr>
    </w:lvl>
    <w:lvl w:ilvl="7" w:tplc="08090019" w:tentative="1">
      <w:start w:val="1"/>
      <w:numFmt w:val="lowerLetter"/>
      <w:lvlText w:val="%8."/>
      <w:lvlJc w:val="left"/>
      <w:pPr>
        <w:ind w:left="6440" w:hanging="360"/>
      </w:pPr>
    </w:lvl>
    <w:lvl w:ilvl="8" w:tplc="080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26" w15:restartNumberingAfterBreak="0">
    <w:nsid w:val="73EF5A7E"/>
    <w:multiLevelType w:val="hybridMultilevel"/>
    <w:tmpl w:val="C66CB0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1342406">
    <w:abstractNumId w:val="19"/>
  </w:num>
  <w:num w:numId="2" w16cid:durableId="634218395">
    <w:abstractNumId w:val="12"/>
  </w:num>
  <w:num w:numId="3" w16cid:durableId="10496855">
    <w:abstractNumId w:val="18"/>
  </w:num>
  <w:num w:numId="4" w16cid:durableId="43219300">
    <w:abstractNumId w:val="23"/>
  </w:num>
  <w:num w:numId="5" w16cid:durableId="2134903227">
    <w:abstractNumId w:val="16"/>
  </w:num>
  <w:num w:numId="6" w16cid:durableId="1885018423">
    <w:abstractNumId w:val="21"/>
  </w:num>
  <w:num w:numId="7" w16cid:durableId="1839231191">
    <w:abstractNumId w:val="20"/>
  </w:num>
  <w:num w:numId="8" w16cid:durableId="1987778571">
    <w:abstractNumId w:val="13"/>
  </w:num>
  <w:num w:numId="9" w16cid:durableId="1166290592">
    <w:abstractNumId w:val="24"/>
  </w:num>
  <w:num w:numId="10" w16cid:durableId="2145658300">
    <w:abstractNumId w:val="25"/>
  </w:num>
  <w:num w:numId="11" w16cid:durableId="81534421">
    <w:abstractNumId w:val="17"/>
  </w:num>
  <w:num w:numId="12" w16cid:durableId="1776630981">
    <w:abstractNumId w:val="26"/>
  </w:num>
  <w:num w:numId="13" w16cid:durableId="859778511">
    <w:abstractNumId w:val="14"/>
  </w:num>
  <w:num w:numId="14" w16cid:durableId="1531644578">
    <w:abstractNumId w:val="10"/>
  </w:num>
  <w:num w:numId="15" w16cid:durableId="1601832706">
    <w:abstractNumId w:val="9"/>
  </w:num>
  <w:num w:numId="16" w16cid:durableId="1444499972">
    <w:abstractNumId w:val="15"/>
  </w:num>
  <w:num w:numId="17" w16cid:durableId="1696348534">
    <w:abstractNumId w:val="22"/>
  </w:num>
  <w:num w:numId="18" w16cid:durableId="1756434595">
    <w:abstractNumId w:val="1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7A31"/>
    <w:rsid w:val="00000362"/>
    <w:rsid w:val="0000063D"/>
    <w:rsid w:val="00000CDC"/>
    <w:rsid w:val="00000D67"/>
    <w:rsid w:val="000010BD"/>
    <w:rsid w:val="000012AC"/>
    <w:rsid w:val="00001ACF"/>
    <w:rsid w:val="000021D5"/>
    <w:rsid w:val="000023C7"/>
    <w:rsid w:val="00002590"/>
    <w:rsid w:val="0000276C"/>
    <w:rsid w:val="0000277B"/>
    <w:rsid w:val="00002898"/>
    <w:rsid w:val="000028F2"/>
    <w:rsid w:val="0000294C"/>
    <w:rsid w:val="00003197"/>
    <w:rsid w:val="0000327D"/>
    <w:rsid w:val="000038FF"/>
    <w:rsid w:val="00003C34"/>
    <w:rsid w:val="00003EE4"/>
    <w:rsid w:val="000040CC"/>
    <w:rsid w:val="000042F2"/>
    <w:rsid w:val="00004439"/>
    <w:rsid w:val="0000473F"/>
    <w:rsid w:val="0000480F"/>
    <w:rsid w:val="000056B2"/>
    <w:rsid w:val="00005AB9"/>
    <w:rsid w:val="00005D3C"/>
    <w:rsid w:val="0000673C"/>
    <w:rsid w:val="00006E20"/>
    <w:rsid w:val="00007034"/>
    <w:rsid w:val="000071E8"/>
    <w:rsid w:val="00007B05"/>
    <w:rsid w:val="00007C8D"/>
    <w:rsid w:val="0001075A"/>
    <w:rsid w:val="00010BE3"/>
    <w:rsid w:val="00011121"/>
    <w:rsid w:val="0001191B"/>
    <w:rsid w:val="00011F4D"/>
    <w:rsid w:val="000123BF"/>
    <w:rsid w:val="00012516"/>
    <w:rsid w:val="000128B0"/>
    <w:rsid w:val="00012929"/>
    <w:rsid w:val="00012EBA"/>
    <w:rsid w:val="00013216"/>
    <w:rsid w:val="00013A4E"/>
    <w:rsid w:val="00014503"/>
    <w:rsid w:val="00014665"/>
    <w:rsid w:val="00014858"/>
    <w:rsid w:val="0001566A"/>
    <w:rsid w:val="00015B6B"/>
    <w:rsid w:val="00016498"/>
    <w:rsid w:val="000164FD"/>
    <w:rsid w:val="000167B3"/>
    <w:rsid w:val="00016B8E"/>
    <w:rsid w:val="00016F54"/>
    <w:rsid w:val="00017B20"/>
    <w:rsid w:val="00017EC8"/>
    <w:rsid w:val="00017F67"/>
    <w:rsid w:val="00020015"/>
    <w:rsid w:val="0002013D"/>
    <w:rsid w:val="0002039A"/>
    <w:rsid w:val="00020A49"/>
    <w:rsid w:val="00020CD4"/>
    <w:rsid w:val="00020F5E"/>
    <w:rsid w:val="00021624"/>
    <w:rsid w:val="0002254B"/>
    <w:rsid w:val="000226C0"/>
    <w:rsid w:val="00022A45"/>
    <w:rsid w:val="000238D5"/>
    <w:rsid w:val="00023AA5"/>
    <w:rsid w:val="00023B1A"/>
    <w:rsid w:val="00023EB3"/>
    <w:rsid w:val="000246ED"/>
    <w:rsid w:val="0002486F"/>
    <w:rsid w:val="0002574D"/>
    <w:rsid w:val="00025D17"/>
    <w:rsid w:val="00025D3E"/>
    <w:rsid w:val="00026003"/>
    <w:rsid w:val="000272E5"/>
    <w:rsid w:val="00027832"/>
    <w:rsid w:val="00030CA4"/>
    <w:rsid w:val="00031607"/>
    <w:rsid w:val="00031E1D"/>
    <w:rsid w:val="000323AF"/>
    <w:rsid w:val="00032513"/>
    <w:rsid w:val="000328FA"/>
    <w:rsid w:val="00032961"/>
    <w:rsid w:val="00032F0E"/>
    <w:rsid w:val="00033E25"/>
    <w:rsid w:val="00034231"/>
    <w:rsid w:val="0003433F"/>
    <w:rsid w:val="00034BAA"/>
    <w:rsid w:val="000353FC"/>
    <w:rsid w:val="000357A1"/>
    <w:rsid w:val="00035900"/>
    <w:rsid w:val="0003590E"/>
    <w:rsid w:val="000359A4"/>
    <w:rsid w:val="00035A21"/>
    <w:rsid w:val="00035CFC"/>
    <w:rsid w:val="00035E5A"/>
    <w:rsid w:val="00036286"/>
    <w:rsid w:val="00036347"/>
    <w:rsid w:val="000365B9"/>
    <w:rsid w:val="000365D0"/>
    <w:rsid w:val="0003672F"/>
    <w:rsid w:val="00036B58"/>
    <w:rsid w:val="00036DC5"/>
    <w:rsid w:val="00036F5F"/>
    <w:rsid w:val="000370C6"/>
    <w:rsid w:val="00037125"/>
    <w:rsid w:val="0003712C"/>
    <w:rsid w:val="0003723E"/>
    <w:rsid w:val="000373D6"/>
    <w:rsid w:val="00040B0D"/>
    <w:rsid w:val="00040BED"/>
    <w:rsid w:val="00040E34"/>
    <w:rsid w:val="00040FC0"/>
    <w:rsid w:val="0004137C"/>
    <w:rsid w:val="0004139C"/>
    <w:rsid w:val="000418AE"/>
    <w:rsid w:val="0004197A"/>
    <w:rsid w:val="00041DDC"/>
    <w:rsid w:val="000423F8"/>
    <w:rsid w:val="0004251D"/>
    <w:rsid w:val="00043736"/>
    <w:rsid w:val="00044076"/>
    <w:rsid w:val="0004433D"/>
    <w:rsid w:val="0004475F"/>
    <w:rsid w:val="0004523D"/>
    <w:rsid w:val="00045C78"/>
    <w:rsid w:val="00045EB3"/>
    <w:rsid w:val="00045FE8"/>
    <w:rsid w:val="00045FFF"/>
    <w:rsid w:val="00046B6F"/>
    <w:rsid w:val="0005044E"/>
    <w:rsid w:val="000509BA"/>
    <w:rsid w:val="00050C39"/>
    <w:rsid w:val="00050EE0"/>
    <w:rsid w:val="000512F5"/>
    <w:rsid w:val="00051A9B"/>
    <w:rsid w:val="000523B2"/>
    <w:rsid w:val="0005354A"/>
    <w:rsid w:val="00054A4A"/>
    <w:rsid w:val="00055517"/>
    <w:rsid w:val="0005565D"/>
    <w:rsid w:val="00055E18"/>
    <w:rsid w:val="00055EE7"/>
    <w:rsid w:val="000561FC"/>
    <w:rsid w:val="0005665D"/>
    <w:rsid w:val="00056AB7"/>
    <w:rsid w:val="000571FF"/>
    <w:rsid w:val="000573C5"/>
    <w:rsid w:val="00057F83"/>
    <w:rsid w:val="00060360"/>
    <w:rsid w:val="000603CC"/>
    <w:rsid w:val="00060F2F"/>
    <w:rsid w:val="00060FC4"/>
    <w:rsid w:val="000613C9"/>
    <w:rsid w:val="00061944"/>
    <w:rsid w:val="000619E9"/>
    <w:rsid w:val="00061D88"/>
    <w:rsid w:val="00061EEB"/>
    <w:rsid w:val="0006251D"/>
    <w:rsid w:val="00062789"/>
    <w:rsid w:val="00062AF4"/>
    <w:rsid w:val="00062D7C"/>
    <w:rsid w:val="0006479E"/>
    <w:rsid w:val="000648DC"/>
    <w:rsid w:val="00064C86"/>
    <w:rsid w:val="00064DDE"/>
    <w:rsid w:val="00064ED7"/>
    <w:rsid w:val="00065B8D"/>
    <w:rsid w:val="00065DE7"/>
    <w:rsid w:val="000660A2"/>
    <w:rsid w:val="000667EB"/>
    <w:rsid w:val="0006696B"/>
    <w:rsid w:val="000669F1"/>
    <w:rsid w:val="00066EE7"/>
    <w:rsid w:val="00066F9A"/>
    <w:rsid w:val="000674D6"/>
    <w:rsid w:val="00067589"/>
    <w:rsid w:val="00067CEA"/>
    <w:rsid w:val="00067DE4"/>
    <w:rsid w:val="00067F42"/>
    <w:rsid w:val="00070A06"/>
    <w:rsid w:val="00070B8C"/>
    <w:rsid w:val="00070EED"/>
    <w:rsid w:val="0007142E"/>
    <w:rsid w:val="000716F7"/>
    <w:rsid w:val="00071F03"/>
    <w:rsid w:val="00072362"/>
    <w:rsid w:val="0007258F"/>
    <w:rsid w:val="00072A48"/>
    <w:rsid w:val="000738FF"/>
    <w:rsid w:val="00074157"/>
    <w:rsid w:val="00075BDD"/>
    <w:rsid w:val="00075C02"/>
    <w:rsid w:val="0007674C"/>
    <w:rsid w:val="00076B65"/>
    <w:rsid w:val="000776FA"/>
    <w:rsid w:val="00077780"/>
    <w:rsid w:val="0008006F"/>
    <w:rsid w:val="00080329"/>
    <w:rsid w:val="0008051F"/>
    <w:rsid w:val="0008068F"/>
    <w:rsid w:val="000806C4"/>
    <w:rsid w:val="0008120A"/>
    <w:rsid w:val="0008136A"/>
    <w:rsid w:val="0008188D"/>
    <w:rsid w:val="00081DC6"/>
    <w:rsid w:val="00081F07"/>
    <w:rsid w:val="0008227F"/>
    <w:rsid w:val="000822CC"/>
    <w:rsid w:val="000828B7"/>
    <w:rsid w:val="00082A16"/>
    <w:rsid w:val="00082B81"/>
    <w:rsid w:val="00082E5B"/>
    <w:rsid w:val="00083162"/>
    <w:rsid w:val="00083807"/>
    <w:rsid w:val="00083A56"/>
    <w:rsid w:val="00084108"/>
    <w:rsid w:val="00084116"/>
    <w:rsid w:val="00084325"/>
    <w:rsid w:val="000843BA"/>
    <w:rsid w:val="00084902"/>
    <w:rsid w:val="00084B58"/>
    <w:rsid w:val="000852E4"/>
    <w:rsid w:val="0008553F"/>
    <w:rsid w:val="00085657"/>
    <w:rsid w:val="00085818"/>
    <w:rsid w:val="00085F00"/>
    <w:rsid w:val="00086CD5"/>
    <w:rsid w:val="00087098"/>
    <w:rsid w:val="0008719D"/>
    <w:rsid w:val="000871C9"/>
    <w:rsid w:val="00087285"/>
    <w:rsid w:val="00087B2B"/>
    <w:rsid w:val="00087D3D"/>
    <w:rsid w:val="00087E72"/>
    <w:rsid w:val="000906B0"/>
    <w:rsid w:val="00090A2B"/>
    <w:rsid w:val="0009109F"/>
    <w:rsid w:val="00091E15"/>
    <w:rsid w:val="00091F6D"/>
    <w:rsid w:val="0009219C"/>
    <w:rsid w:val="000934BD"/>
    <w:rsid w:val="000937D7"/>
    <w:rsid w:val="00093A4D"/>
    <w:rsid w:val="00094779"/>
    <w:rsid w:val="00094D64"/>
    <w:rsid w:val="00094FDC"/>
    <w:rsid w:val="00095DEC"/>
    <w:rsid w:val="00096058"/>
    <w:rsid w:val="0009635B"/>
    <w:rsid w:val="00096626"/>
    <w:rsid w:val="000968E4"/>
    <w:rsid w:val="00096CB6"/>
    <w:rsid w:val="000975D4"/>
    <w:rsid w:val="0009771F"/>
    <w:rsid w:val="00097C0D"/>
    <w:rsid w:val="00097C6A"/>
    <w:rsid w:val="000A0275"/>
    <w:rsid w:val="000A0611"/>
    <w:rsid w:val="000A0ED8"/>
    <w:rsid w:val="000A0F33"/>
    <w:rsid w:val="000A0F66"/>
    <w:rsid w:val="000A1389"/>
    <w:rsid w:val="000A13C1"/>
    <w:rsid w:val="000A142E"/>
    <w:rsid w:val="000A1C68"/>
    <w:rsid w:val="000A2230"/>
    <w:rsid w:val="000A2A90"/>
    <w:rsid w:val="000A2EAD"/>
    <w:rsid w:val="000A3AF0"/>
    <w:rsid w:val="000A4452"/>
    <w:rsid w:val="000A4845"/>
    <w:rsid w:val="000A515F"/>
    <w:rsid w:val="000A53AB"/>
    <w:rsid w:val="000A6FE4"/>
    <w:rsid w:val="000B0489"/>
    <w:rsid w:val="000B069A"/>
    <w:rsid w:val="000B10BD"/>
    <w:rsid w:val="000B1197"/>
    <w:rsid w:val="000B1B9C"/>
    <w:rsid w:val="000B25BA"/>
    <w:rsid w:val="000B2FB3"/>
    <w:rsid w:val="000B3A60"/>
    <w:rsid w:val="000B3F2D"/>
    <w:rsid w:val="000B449E"/>
    <w:rsid w:val="000B45CA"/>
    <w:rsid w:val="000B469B"/>
    <w:rsid w:val="000B477F"/>
    <w:rsid w:val="000B4FAD"/>
    <w:rsid w:val="000B59F4"/>
    <w:rsid w:val="000B5C7D"/>
    <w:rsid w:val="000B64CB"/>
    <w:rsid w:val="000B6889"/>
    <w:rsid w:val="000B68D2"/>
    <w:rsid w:val="000B6CAB"/>
    <w:rsid w:val="000B6E49"/>
    <w:rsid w:val="000B6F3F"/>
    <w:rsid w:val="000B723C"/>
    <w:rsid w:val="000B738E"/>
    <w:rsid w:val="000B7B25"/>
    <w:rsid w:val="000C0D51"/>
    <w:rsid w:val="000C0FF8"/>
    <w:rsid w:val="000C312C"/>
    <w:rsid w:val="000C3CEB"/>
    <w:rsid w:val="000C4158"/>
    <w:rsid w:val="000C510B"/>
    <w:rsid w:val="000C51BD"/>
    <w:rsid w:val="000C52D8"/>
    <w:rsid w:val="000C5449"/>
    <w:rsid w:val="000C5537"/>
    <w:rsid w:val="000C5EFA"/>
    <w:rsid w:val="000C65A2"/>
    <w:rsid w:val="000C6867"/>
    <w:rsid w:val="000C6C07"/>
    <w:rsid w:val="000C7096"/>
    <w:rsid w:val="000C7619"/>
    <w:rsid w:val="000C7658"/>
    <w:rsid w:val="000D05DA"/>
    <w:rsid w:val="000D068C"/>
    <w:rsid w:val="000D06C7"/>
    <w:rsid w:val="000D0AD3"/>
    <w:rsid w:val="000D0B08"/>
    <w:rsid w:val="000D0E3B"/>
    <w:rsid w:val="000D0FD8"/>
    <w:rsid w:val="000D1297"/>
    <w:rsid w:val="000D18C8"/>
    <w:rsid w:val="000D1955"/>
    <w:rsid w:val="000D1D6F"/>
    <w:rsid w:val="000D236F"/>
    <w:rsid w:val="000D357A"/>
    <w:rsid w:val="000D378D"/>
    <w:rsid w:val="000D4C21"/>
    <w:rsid w:val="000D4E4F"/>
    <w:rsid w:val="000D5083"/>
    <w:rsid w:val="000D59BF"/>
    <w:rsid w:val="000D600A"/>
    <w:rsid w:val="000D622D"/>
    <w:rsid w:val="000D65ED"/>
    <w:rsid w:val="000D6F19"/>
    <w:rsid w:val="000D75E6"/>
    <w:rsid w:val="000D7BC0"/>
    <w:rsid w:val="000E07AF"/>
    <w:rsid w:val="000E07BF"/>
    <w:rsid w:val="000E12D5"/>
    <w:rsid w:val="000E1360"/>
    <w:rsid w:val="000E14E0"/>
    <w:rsid w:val="000E178B"/>
    <w:rsid w:val="000E1FAB"/>
    <w:rsid w:val="000E26CE"/>
    <w:rsid w:val="000E2BAC"/>
    <w:rsid w:val="000E2D90"/>
    <w:rsid w:val="000E30C5"/>
    <w:rsid w:val="000E3AF3"/>
    <w:rsid w:val="000E3C09"/>
    <w:rsid w:val="000E4394"/>
    <w:rsid w:val="000E6F59"/>
    <w:rsid w:val="000E7B24"/>
    <w:rsid w:val="000E7E70"/>
    <w:rsid w:val="000F03F8"/>
    <w:rsid w:val="000F068E"/>
    <w:rsid w:val="000F095B"/>
    <w:rsid w:val="000F10D3"/>
    <w:rsid w:val="000F13EC"/>
    <w:rsid w:val="000F140E"/>
    <w:rsid w:val="000F1641"/>
    <w:rsid w:val="000F1700"/>
    <w:rsid w:val="000F2231"/>
    <w:rsid w:val="000F2975"/>
    <w:rsid w:val="000F2A34"/>
    <w:rsid w:val="000F3397"/>
    <w:rsid w:val="000F39CC"/>
    <w:rsid w:val="000F4182"/>
    <w:rsid w:val="000F4582"/>
    <w:rsid w:val="000F4756"/>
    <w:rsid w:val="000F4946"/>
    <w:rsid w:val="000F50D7"/>
    <w:rsid w:val="000F54B0"/>
    <w:rsid w:val="000F56E8"/>
    <w:rsid w:val="000F570B"/>
    <w:rsid w:val="000F5D03"/>
    <w:rsid w:val="000F69F3"/>
    <w:rsid w:val="000F6B4F"/>
    <w:rsid w:val="000F71CB"/>
    <w:rsid w:val="001014CE"/>
    <w:rsid w:val="001018B5"/>
    <w:rsid w:val="00101923"/>
    <w:rsid w:val="00101CBE"/>
    <w:rsid w:val="00101CFE"/>
    <w:rsid w:val="0010268E"/>
    <w:rsid w:val="001026DD"/>
    <w:rsid w:val="00103592"/>
    <w:rsid w:val="00103D24"/>
    <w:rsid w:val="0010405E"/>
    <w:rsid w:val="001041CC"/>
    <w:rsid w:val="00104AB0"/>
    <w:rsid w:val="00104F00"/>
    <w:rsid w:val="001053EB"/>
    <w:rsid w:val="001056A5"/>
    <w:rsid w:val="001057B3"/>
    <w:rsid w:val="00105BDE"/>
    <w:rsid w:val="001064FD"/>
    <w:rsid w:val="0010689A"/>
    <w:rsid w:val="001068B5"/>
    <w:rsid w:val="00106D0D"/>
    <w:rsid w:val="00107444"/>
    <w:rsid w:val="001075F1"/>
    <w:rsid w:val="00107FEC"/>
    <w:rsid w:val="00110D09"/>
    <w:rsid w:val="00111267"/>
    <w:rsid w:val="0011197E"/>
    <w:rsid w:val="00112164"/>
    <w:rsid w:val="001128AC"/>
    <w:rsid w:val="00112ADA"/>
    <w:rsid w:val="00113B95"/>
    <w:rsid w:val="00113DB4"/>
    <w:rsid w:val="001146D9"/>
    <w:rsid w:val="00114ABC"/>
    <w:rsid w:val="001152BF"/>
    <w:rsid w:val="001154DB"/>
    <w:rsid w:val="001159A1"/>
    <w:rsid w:val="00115A4F"/>
    <w:rsid w:val="00115B91"/>
    <w:rsid w:val="001166F2"/>
    <w:rsid w:val="00116B69"/>
    <w:rsid w:val="00117104"/>
    <w:rsid w:val="0011711B"/>
    <w:rsid w:val="001171AD"/>
    <w:rsid w:val="00117CC8"/>
    <w:rsid w:val="001202E1"/>
    <w:rsid w:val="001210D6"/>
    <w:rsid w:val="00121EF4"/>
    <w:rsid w:val="001221D1"/>
    <w:rsid w:val="00122333"/>
    <w:rsid w:val="001224AF"/>
    <w:rsid w:val="001224C6"/>
    <w:rsid w:val="00122557"/>
    <w:rsid w:val="0012261A"/>
    <w:rsid w:val="00122EF0"/>
    <w:rsid w:val="0012330C"/>
    <w:rsid w:val="001237FF"/>
    <w:rsid w:val="001239AA"/>
    <w:rsid w:val="00123A1E"/>
    <w:rsid w:val="00123CA5"/>
    <w:rsid w:val="00123D14"/>
    <w:rsid w:val="001244D6"/>
    <w:rsid w:val="00124687"/>
    <w:rsid w:val="00124D0B"/>
    <w:rsid w:val="00125CA1"/>
    <w:rsid w:val="00126214"/>
    <w:rsid w:val="00126BF8"/>
    <w:rsid w:val="00126C64"/>
    <w:rsid w:val="00127025"/>
    <w:rsid w:val="00127158"/>
    <w:rsid w:val="00127240"/>
    <w:rsid w:val="00127643"/>
    <w:rsid w:val="001279BB"/>
    <w:rsid w:val="00130A29"/>
    <w:rsid w:val="00130BB4"/>
    <w:rsid w:val="00130C60"/>
    <w:rsid w:val="001314FA"/>
    <w:rsid w:val="001317B2"/>
    <w:rsid w:val="001317E8"/>
    <w:rsid w:val="001318B7"/>
    <w:rsid w:val="00132F03"/>
    <w:rsid w:val="0013384B"/>
    <w:rsid w:val="00133C8F"/>
    <w:rsid w:val="00133FB6"/>
    <w:rsid w:val="00133FC8"/>
    <w:rsid w:val="00134C0E"/>
    <w:rsid w:val="0013501A"/>
    <w:rsid w:val="00135476"/>
    <w:rsid w:val="00135AFE"/>
    <w:rsid w:val="00135F16"/>
    <w:rsid w:val="00136142"/>
    <w:rsid w:val="00137BB8"/>
    <w:rsid w:val="001401AC"/>
    <w:rsid w:val="00140220"/>
    <w:rsid w:val="00140678"/>
    <w:rsid w:val="00141B80"/>
    <w:rsid w:val="00141BB0"/>
    <w:rsid w:val="00141E08"/>
    <w:rsid w:val="00141E13"/>
    <w:rsid w:val="00142684"/>
    <w:rsid w:val="001427AC"/>
    <w:rsid w:val="00142DFC"/>
    <w:rsid w:val="001449CA"/>
    <w:rsid w:val="00144F66"/>
    <w:rsid w:val="00145018"/>
    <w:rsid w:val="0014519B"/>
    <w:rsid w:val="00145265"/>
    <w:rsid w:val="00145573"/>
    <w:rsid w:val="00145D43"/>
    <w:rsid w:val="00146619"/>
    <w:rsid w:val="001466BA"/>
    <w:rsid w:val="001467D0"/>
    <w:rsid w:val="001468F8"/>
    <w:rsid w:val="0014708D"/>
    <w:rsid w:val="0014753F"/>
    <w:rsid w:val="001505F3"/>
    <w:rsid w:val="00150802"/>
    <w:rsid w:val="00151246"/>
    <w:rsid w:val="00151315"/>
    <w:rsid w:val="00151D9B"/>
    <w:rsid w:val="00151ECD"/>
    <w:rsid w:val="00151EF4"/>
    <w:rsid w:val="001528D9"/>
    <w:rsid w:val="0015299F"/>
    <w:rsid w:val="001529CD"/>
    <w:rsid w:val="00153A61"/>
    <w:rsid w:val="00153D3A"/>
    <w:rsid w:val="00153EBD"/>
    <w:rsid w:val="00154335"/>
    <w:rsid w:val="001546D9"/>
    <w:rsid w:val="00154815"/>
    <w:rsid w:val="00154CF5"/>
    <w:rsid w:val="00155300"/>
    <w:rsid w:val="00155568"/>
    <w:rsid w:val="001559F6"/>
    <w:rsid w:val="00155A89"/>
    <w:rsid w:val="00156102"/>
    <w:rsid w:val="001563D9"/>
    <w:rsid w:val="001568A8"/>
    <w:rsid w:val="00156963"/>
    <w:rsid w:val="0015696C"/>
    <w:rsid w:val="00156E5F"/>
    <w:rsid w:val="00157048"/>
    <w:rsid w:val="00157203"/>
    <w:rsid w:val="00157F2F"/>
    <w:rsid w:val="00160828"/>
    <w:rsid w:val="00160BA7"/>
    <w:rsid w:val="00160CE4"/>
    <w:rsid w:val="00161694"/>
    <w:rsid w:val="0016218F"/>
    <w:rsid w:val="001621BB"/>
    <w:rsid w:val="001623EB"/>
    <w:rsid w:val="0016283E"/>
    <w:rsid w:val="00162D43"/>
    <w:rsid w:val="001632E9"/>
    <w:rsid w:val="001635A9"/>
    <w:rsid w:val="00163AE3"/>
    <w:rsid w:val="00163F18"/>
    <w:rsid w:val="00164F58"/>
    <w:rsid w:val="0016591F"/>
    <w:rsid w:val="00165937"/>
    <w:rsid w:val="00165962"/>
    <w:rsid w:val="0016636A"/>
    <w:rsid w:val="00166E7A"/>
    <w:rsid w:val="001673BE"/>
    <w:rsid w:val="00167AD5"/>
    <w:rsid w:val="00167FE0"/>
    <w:rsid w:val="001706CB"/>
    <w:rsid w:val="00170746"/>
    <w:rsid w:val="0017171A"/>
    <w:rsid w:val="0017264B"/>
    <w:rsid w:val="001727A7"/>
    <w:rsid w:val="001735D1"/>
    <w:rsid w:val="001736B4"/>
    <w:rsid w:val="00175627"/>
    <w:rsid w:val="00176534"/>
    <w:rsid w:val="001766B3"/>
    <w:rsid w:val="00176758"/>
    <w:rsid w:val="00176889"/>
    <w:rsid w:val="0017718C"/>
    <w:rsid w:val="00177994"/>
    <w:rsid w:val="00177C2D"/>
    <w:rsid w:val="00177E0A"/>
    <w:rsid w:val="0018013D"/>
    <w:rsid w:val="001802FB"/>
    <w:rsid w:val="001806BC"/>
    <w:rsid w:val="00180A25"/>
    <w:rsid w:val="00180FD3"/>
    <w:rsid w:val="001816B1"/>
    <w:rsid w:val="001818C8"/>
    <w:rsid w:val="00181A4B"/>
    <w:rsid w:val="001820C8"/>
    <w:rsid w:val="0018231D"/>
    <w:rsid w:val="0018254B"/>
    <w:rsid w:val="0018255E"/>
    <w:rsid w:val="0018271E"/>
    <w:rsid w:val="001827F2"/>
    <w:rsid w:val="00182977"/>
    <w:rsid w:val="0018311C"/>
    <w:rsid w:val="00183FA7"/>
    <w:rsid w:val="00184B57"/>
    <w:rsid w:val="00184B90"/>
    <w:rsid w:val="00184C14"/>
    <w:rsid w:val="00184FE4"/>
    <w:rsid w:val="00185404"/>
    <w:rsid w:val="00185441"/>
    <w:rsid w:val="001856DA"/>
    <w:rsid w:val="00185B5C"/>
    <w:rsid w:val="00185CD3"/>
    <w:rsid w:val="00186054"/>
    <w:rsid w:val="00186348"/>
    <w:rsid w:val="001865B0"/>
    <w:rsid w:val="00186616"/>
    <w:rsid w:val="001905F2"/>
    <w:rsid w:val="00190CE2"/>
    <w:rsid w:val="001911EB"/>
    <w:rsid w:val="00191736"/>
    <w:rsid w:val="00192094"/>
    <w:rsid w:val="0019237D"/>
    <w:rsid w:val="001923AC"/>
    <w:rsid w:val="00192659"/>
    <w:rsid w:val="00192E12"/>
    <w:rsid w:val="00192E99"/>
    <w:rsid w:val="001931FD"/>
    <w:rsid w:val="00193768"/>
    <w:rsid w:val="00193B02"/>
    <w:rsid w:val="00194B2C"/>
    <w:rsid w:val="001950F1"/>
    <w:rsid w:val="00195881"/>
    <w:rsid w:val="00195DF5"/>
    <w:rsid w:val="00196640"/>
    <w:rsid w:val="001968CE"/>
    <w:rsid w:val="00196974"/>
    <w:rsid w:val="001969F3"/>
    <w:rsid w:val="001975AC"/>
    <w:rsid w:val="00197652"/>
    <w:rsid w:val="00197837"/>
    <w:rsid w:val="00197A3B"/>
    <w:rsid w:val="00197C78"/>
    <w:rsid w:val="001A0729"/>
    <w:rsid w:val="001A1861"/>
    <w:rsid w:val="001A1FA9"/>
    <w:rsid w:val="001A230E"/>
    <w:rsid w:val="001A2FC4"/>
    <w:rsid w:val="001A31D3"/>
    <w:rsid w:val="001A3950"/>
    <w:rsid w:val="001A3C99"/>
    <w:rsid w:val="001A4683"/>
    <w:rsid w:val="001A49CE"/>
    <w:rsid w:val="001A4BD9"/>
    <w:rsid w:val="001A4D48"/>
    <w:rsid w:val="001A50AC"/>
    <w:rsid w:val="001A5470"/>
    <w:rsid w:val="001A59DB"/>
    <w:rsid w:val="001A5A59"/>
    <w:rsid w:val="001A5B8B"/>
    <w:rsid w:val="001A645E"/>
    <w:rsid w:val="001A6C56"/>
    <w:rsid w:val="001A6E30"/>
    <w:rsid w:val="001A73E0"/>
    <w:rsid w:val="001B028F"/>
    <w:rsid w:val="001B0698"/>
    <w:rsid w:val="001B1226"/>
    <w:rsid w:val="001B190E"/>
    <w:rsid w:val="001B1AB9"/>
    <w:rsid w:val="001B28CD"/>
    <w:rsid w:val="001B29B2"/>
    <w:rsid w:val="001B2BE9"/>
    <w:rsid w:val="001B2D72"/>
    <w:rsid w:val="001B2F29"/>
    <w:rsid w:val="001B37A5"/>
    <w:rsid w:val="001B3831"/>
    <w:rsid w:val="001B400C"/>
    <w:rsid w:val="001B4D3D"/>
    <w:rsid w:val="001B4E5C"/>
    <w:rsid w:val="001B55F9"/>
    <w:rsid w:val="001B5975"/>
    <w:rsid w:val="001B618A"/>
    <w:rsid w:val="001B6434"/>
    <w:rsid w:val="001C004B"/>
    <w:rsid w:val="001C0582"/>
    <w:rsid w:val="001C0787"/>
    <w:rsid w:val="001C0975"/>
    <w:rsid w:val="001C0AB8"/>
    <w:rsid w:val="001C1055"/>
    <w:rsid w:val="001C1628"/>
    <w:rsid w:val="001C1DE7"/>
    <w:rsid w:val="001C3A64"/>
    <w:rsid w:val="001C3BAD"/>
    <w:rsid w:val="001C3E4B"/>
    <w:rsid w:val="001C43CA"/>
    <w:rsid w:val="001C4E3C"/>
    <w:rsid w:val="001C52FA"/>
    <w:rsid w:val="001C689D"/>
    <w:rsid w:val="001C782E"/>
    <w:rsid w:val="001C7B11"/>
    <w:rsid w:val="001D03E1"/>
    <w:rsid w:val="001D0865"/>
    <w:rsid w:val="001D0C9A"/>
    <w:rsid w:val="001D0D08"/>
    <w:rsid w:val="001D10CC"/>
    <w:rsid w:val="001D13DE"/>
    <w:rsid w:val="001D143A"/>
    <w:rsid w:val="001D16A2"/>
    <w:rsid w:val="001D1A76"/>
    <w:rsid w:val="001D26BD"/>
    <w:rsid w:val="001D280E"/>
    <w:rsid w:val="001D28E2"/>
    <w:rsid w:val="001D2D8E"/>
    <w:rsid w:val="001D30EB"/>
    <w:rsid w:val="001D36A0"/>
    <w:rsid w:val="001D3EB1"/>
    <w:rsid w:val="001D3FF4"/>
    <w:rsid w:val="001D429D"/>
    <w:rsid w:val="001D4429"/>
    <w:rsid w:val="001D49BB"/>
    <w:rsid w:val="001D4C46"/>
    <w:rsid w:val="001D4D28"/>
    <w:rsid w:val="001D4EB0"/>
    <w:rsid w:val="001D57CF"/>
    <w:rsid w:val="001D60CF"/>
    <w:rsid w:val="001D60F7"/>
    <w:rsid w:val="001D6519"/>
    <w:rsid w:val="001D6CDE"/>
    <w:rsid w:val="001D6EDC"/>
    <w:rsid w:val="001D70DE"/>
    <w:rsid w:val="001D7112"/>
    <w:rsid w:val="001E0341"/>
    <w:rsid w:val="001E0F3B"/>
    <w:rsid w:val="001E1151"/>
    <w:rsid w:val="001E17AF"/>
    <w:rsid w:val="001E1A3C"/>
    <w:rsid w:val="001E1F6E"/>
    <w:rsid w:val="001E20A8"/>
    <w:rsid w:val="001E2193"/>
    <w:rsid w:val="001E2209"/>
    <w:rsid w:val="001E2761"/>
    <w:rsid w:val="001E27EE"/>
    <w:rsid w:val="001E33EB"/>
    <w:rsid w:val="001E34BE"/>
    <w:rsid w:val="001E3888"/>
    <w:rsid w:val="001E3927"/>
    <w:rsid w:val="001E395D"/>
    <w:rsid w:val="001E3D83"/>
    <w:rsid w:val="001E432D"/>
    <w:rsid w:val="001E459C"/>
    <w:rsid w:val="001E4A79"/>
    <w:rsid w:val="001E4CEF"/>
    <w:rsid w:val="001E72D0"/>
    <w:rsid w:val="001E73F1"/>
    <w:rsid w:val="001E751C"/>
    <w:rsid w:val="001F0DD8"/>
    <w:rsid w:val="001F0E42"/>
    <w:rsid w:val="001F1451"/>
    <w:rsid w:val="001F1C46"/>
    <w:rsid w:val="001F1DBA"/>
    <w:rsid w:val="001F217F"/>
    <w:rsid w:val="001F2767"/>
    <w:rsid w:val="001F28B8"/>
    <w:rsid w:val="001F2C5A"/>
    <w:rsid w:val="001F3A4E"/>
    <w:rsid w:val="001F3CE4"/>
    <w:rsid w:val="001F46CC"/>
    <w:rsid w:val="001F56EE"/>
    <w:rsid w:val="001F6037"/>
    <w:rsid w:val="001F63DC"/>
    <w:rsid w:val="002002E3"/>
    <w:rsid w:val="002005E7"/>
    <w:rsid w:val="002005F1"/>
    <w:rsid w:val="00200854"/>
    <w:rsid w:val="00201204"/>
    <w:rsid w:val="00202117"/>
    <w:rsid w:val="0020231D"/>
    <w:rsid w:val="00202925"/>
    <w:rsid w:val="00203494"/>
    <w:rsid w:val="0020351E"/>
    <w:rsid w:val="00203C56"/>
    <w:rsid w:val="00204AF0"/>
    <w:rsid w:val="002053EA"/>
    <w:rsid w:val="00205C68"/>
    <w:rsid w:val="00205D48"/>
    <w:rsid w:val="0020672E"/>
    <w:rsid w:val="002067F7"/>
    <w:rsid w:val="00206ACE"/>
    <w:rsid w:val="00207F84"/>
    <w:rsid w:val="00207FE4"/>
    <w:rsid w:val="00210A85"/>
    <w:rsid w:val="00211105"/>
    <w:rsid w:val="002112C0"/>
    <w:rsid w:val="002117D3"/>
    <w:rsid w:val="00212453"/>
    <w:rsid w:val="00212F22"/>
    <w:rsid w:val="002130EC"/>
    <w:rsid w:val="0021314D"/>
    <w:rsid w:val="0021389A"/>
    <w:rsid w:val="002139DF"/>
    <w:rsid w:val="00213ADC"/>
    <w:rsid w:val="00213B4C"/>
    <w:rsid w:val="00213B85"/>
    <w:rsid w:val="00213CFE"/>
    <w:rsid w:val="00213EA4"/>
    <w:rsid w:val="0021415E"/>
    <w:rsid w:val="002143CB"/>
    <w:rsid w:val="002145EA"/>
    <w:rsid w:val="0021461F"/>
    <w:rsid w:val="002147A8"/>
    <w:rsid w:val="00214EAF"/>
    <w:rsid w:val="00215408"/>
    <w:rsid w:val="00215CCD"/>
    <w:rsid w:val="0021678D"/>
    <w:rsid w:val="0021693C"/>
    <w:rsid w:val="002169C0"/>
    <w:rsid w:val="00216F37"/>
    <w:rsid w:val="00217399"/>
    <w:rsid w:val="00217979"/>
    <w:rsid w:val="002179DF"/>
    <w:rsid w:val="00217A27"/>
    <w:rsid w:val="002200DA"/>
    <w:rsid w:val="00220466"/>
    <w:rsid w:val="00220496"/>
    <w:rsid w:val="0022068C"/>
    <w:rsid w:val="00220A58"/>
    <w:rsid w:val="00220E0F"/>
    <w:rsid w:val="00220F86"/>
    <w:rsid w:val="0022101C"/>
    <w:rsid w:val="00221431"/>
    <w:rsid w:val="00222667"/>
    <w:rsid w:val="00222EF9"/>
    <w:rsid w:val="002238CC"/>
    <w:rsid w:val="00223C6F"/>
    <w:rsid w:val="00223E42"/>
    <w:rsid w:val="002240DE"/>
    <w:rsid w:val="00224586"/>
    <w:rsid w:val="00225126"/>
    <w:rsid w:val="00225237"/>
    <w:rsid w:val="00225272"/>
    <w:rsid w:val="002255B9"/>
    <w:rsid w:val="002257D8"/>
    <w:rsid w:val="00225C8C"/>
    <w:rsid w:val="00226084"/>
    <w:rsid w:val="0022617D"/>
    <w:rsid w:val="00226E05"/>
    <w:rsid w:val="00226ED0"/>
    <w:rsid w:val="00227601"/>
    <w:rsid w:val="00227856"/>
    <w:rsid w:val="00227A03"/>
    <w:rsid w:val="00227F72"/>
    <w:rsid w:val="0023034A"/>
    <w:rsid w:val="002306FB"/>
    <w:rsid w:val="00230B52"/>
    <w:rsid w:val="00231837"/>
    <w:rsid w:val="002319E9"/>
    <w:rsid w:val="00231AF4"/>
    <w:rsid w:val="00232011"/>
    <w:rsid w:val="002322FC"/>
    <w:rsid w:val="002329CA"/>
    <w:rsid w:val="00233372"/>
    <w:rsid w:val="00233B8A"/>
    <w:rsid w:val="00233C4B"/>
    <w:rsid w:val="002341C4"/>
    <w:rsid w:val="00234225"/>
    <w:rsid w:val="00234332"/>
    <w:rsid w:val="002347E6"/>
    <w:rsid w:val="00234C0C"/>
    <w:rsid w:val="00235915"/>
    <w:rsid w:val="0023594A"/>
    <w:rsid w:val="00235CB3"/>
    <w:rsid w:val="00236746"/>
    <w:rsid w:val="00236ADD"/>
    <w:rsid w:val="00236B75"/>
    <w:rsid w:val="00236BB4"/>
    <w:rsid w:val="00236E5D"/>
    <w:rsid w:val="002372F0"/>
    <w:rsid w:val="0024022C"/>
    <w:rsid w:val="002412C0"/>
    <w:rsid w:val="00241A99"/>
    <w:rsid w:val="00241EC7"/>
    <w:rsid w:val="00242282"/>
    <w:rsid w:val="00242C4F"/>
    <w:rsid w:val="002431E6"/>
    <w:rsid w:val="002433D5"/>
    <w:rsid w:val="00244477"/>
    <w:rsid w:val="00244D6E"/>
    <w:rsid w:val="00245082"/>
    <w:rsid w:val="00245148"/>
    <w:rsid w:val="0024514A"/>
    <w:rsid w:val="002454D3"/>
    <w:rsid w:val="0024622F"/>
    <w:rsid w:val="00246642"/>
    <w:rsid w:val="002467BF"/>
    <w:rsid w:val="002467F7"/>
    <w:rsid w:val="002469A2"/>
    <w:rsid w:val="0024787A"/>
    <w:rsid w:val="00247D73"/>
    <w:rsid w:val="0025055D"/>
    <w:rsid w:val="00250754"/>
    <w:rsid w:val="00250A28"/>
    <w:rsid w:val="00250CFE"/>
    <w:rsid w:val="00251237"/>
    <w:rsid w:val="00251609"/>
    <w:rsid w:val="002518F9"/>
    <w:rsid w:val="00251D0A"/>
    <w:rsid w:val="0025295B"/>
    <w:rsid w:val="002529F7"/>
    <w:rsid w:val="00252C82"/>
    <w:rsid w:val="00252D9C"/>
    <w:rsid w:val="00252DCF"/>
    <w:rsid w:val="00253BCC"/>
    <w:rsid w:val="0025418F"/>
    <w:rsid w:val="002546A5"/>
    <w:rsid w:val="002555AB"/>
    <w:rsid w:val="00255614"/>
    <w:rsid w:val="002558BD"/>
    <w:rsid w:val="00255A78"/>
    <w:rsid w:val="00255B79"/>
    <w:rsid w:val="00256535"/>
    <w:rsid w:val="00256553"/>
    <w:rsid w:val="00256C72"/>
    <w:rsid w:val="00256D32"/>
    <w:rsid w:val="00257154"/>
    <w:rsid w:val="0025724F"/>
    <w:rsid w:val="00260A21"/>
    <w:rsid w:val="002610EC"/>
    <w:rsid w:val="002613E6"/>
    <w:rsid w:val="00261AD9"/>
    <w:rsid w:val="00261C11"/>
    <w:rsid w:val="00261F82"/>
    <w:rsid w:val="00262128"/>
    <w:rsid w:val="002629C9"/>
    <w:rsid w:val="002630D2"/>
    <w:rsid w:val="00263BE1"/>
    <w:rsid w:val="002641B8"/>
    <w:rsid w:val="00264BC0"/>
    <w:rsid w:val="002650A7"/>
    <w:rsid w:val="00265626"/>
    <w:rsid w:val="00265944"/>
    <w:rsid w:val="00265BCA"/>
    <w:rsid w:val="00265F67"/>
    <w:rsid w:val="00266299"/>
    <w:rsid w:val="002673B2"/>
    <w:rsid w:val="00267E24"/>
    <w:rsid w:val="0027177B"/>
    <w:rsid w:val="00271876"/>
    <w:rsid w:val="002718F7"/>
    <w:rsid w:val="002720B4"/>
    <w:rsid w:val="0027225E"/>
    <w:rsid w:val="00272321"/>
    <w:rsid w:val="0027262B"/>
    <w:rsid w:val="00272B03"/>
    <w:rsid w:val="002735D2"/>
    <w:rsid w:val="0027403C"/>
    <w:rsid w:val="0027422D"/>
    <w:rsid w:val="00274E3C"/>
    <w:rsid w:val="002756E4"/>
    <w:rsid w:val="0027575E"/>
    <w:rsid w:val="00275A0E"/>
    <w:rsid w:val="00275E78"/>
    <w:rsid w:val="00275F15"/>
    <w:rsid w:val="00276448"/>
    <w:rsid w:val="002767A0"/>
    <w:rsid w:val="00276A3D"/>
    <w:rsid w:val="002772EB"/>
    <w:rsid w:val="00277908"/>
    <w:rsid w:val="00277E58"/>
    <w:rsid w:val="00277F8E"/>
    <w:rsid w:val="00280265"/>
    <w:rsid w:val="002803A4"/>
    <w:rsid w:val="00280722"/>
    <w:rsid w:val="002809B8"/>
    <w:rsid w:val="00280D86"/>
    <w:rsid w:val="002811ED"/>
    <w:rsid w:val="0028127E"/>
    <w:rsid w:val="00281D17"/>
    <w:rsid w:val="002820CE"/>
    <w:rsid w:val="00282552"/>
    <w:rsid w:val="002825FA"/>
    <w:rsid w:val="002826A8"/>
    <w:rsid w:val="00282DE3"/>
    <w:rsid w:val="0028345F"/>
    <w:rsid w:val="002836FA"/>
    <w:rsid w:val="00283D69"/>
    <w:rsid w:val="00283DFF"/>
    <w:rsid w:val="00283E55"/>
    <w:rsid w:val="00283F53"/>
    <w:rsid w:val="002848C5"/>
    <w:rsid w:val="00284AA8"/>
    <w:rsid w:val="00284CD2"/>
    <w:rsid w:val="0028529A"/>
    <w:rsid w:val="0028585B"/>
    <w:rsid w:val="00285E77"/>
    <w:rsid w:val="0028695B"/>
    <w:rsid w:val="00286BCB"/>
    <w:rsid w:val="00286D7A"/>
    <w:rsid w:val="0028743E"/>
    <w:rsid w:val="00287C9F"/>
    <w:rsid w:val="00287FC3"/>
    <w:rsid w:val="00290292"/>
    <w:rsid w:val="002902E9"/>
    <w:rsid w:val="00291199"/>
    <w:rsid w:val="00291795"/>
    <w:rsid w:val="0029191B"/>
    <w:rsid w:val="002927E5"/>
    <w:rsid w:val="00292D10"/>
    <w:rsid w:val="0029346B"/>
    <w:rsid w:val="00293952"/>
    <w:rsid w:val="00293F1F"/>
    <w:rsid w:val="00294322"/>
    <w:rsid w:val="002945EC"/>
    <w:rsid w:val="0029528C"/>
    <w:rsid w:val="002954C3"/>
    <w:rsid w:val="002957A0"/>
    <w:rsid w:val="00295D46"/>
    <w:rsid w:val="00295DA7"/>
    <w:rsid w:val="002967E5"/>
    <w:rsid w:val="0029686A"/>
    <w:rsid w:val="002979CA"/>
    <w:rsid w:val="00297BB2"/>
    <w:rsid w:val="002A0123"/>
    <w:rsid w:val="002A074E"/>
    <w:rsid w:val="002A26B9"/>
    <w:rsid w:val="002A27BB"/>
    <w:rsid w:val="002A2907"/>
    <w:rsid w:val="002A2CB0"/>
    <w:rsid w:val="002A32E5"/>
    <w:rsid w:val="002A3D12"/>
    <w:rsid w:val="002A3D52"/>
    <w:rsid w:val="002A4375"/>
    <w:rsid w:val="002A507B"/>
    <w:rsid w:val="002A5130"/>
    <w:rsid w:val="002A59FE"/>
    <w:rsid w:val="002A669F"/>
    <w:rsid w:val="002A66D4"/>
    <w:rsid w:val="002A6E4B"/>
    <w:rsid w:val="002A762A"/>
    <w:rsid w:val="002A7A5E"/>
    <w:rsid w:val="002A7C99"/>
    <w:rsid w:val="002B064C"/>
    <w:rsid w:val="002B0786"/>
    <w:rsid w:val="002B0862"/>
    <w:rsid w:val="002B16E8"/>
    <w:rsid w:val="002B1B0C"/>
    <w:rsid w:val="002B1B2E"/>
    <w:rsid w:val="002B1CF8"/>
    <w:rsid w:val="002B1F40"/>
    <w:rsid w:val="002B2B59"/>
    <w:rsid w:val="002B2CBC"/>
    <w:rsid w:val="002B3471"/>
    <w:rsid w:val="002B4279"/>
    <w:rsid w:val="002B4505"/>
    <w:rsid w:val="002B4ABE"/>
    <w:rsid w:val="002B502E"/>
    <w:rsid w:val="002B586F"/>
    <w:rsid w:val="002B59A3"/>
    <w:rsid w:val="002B5CA7"/>
    <w:rsid w:val="002B630D"/>
    <w:rsid w:val="002B6417"/>
    <w:rsid w:val="002B67AB"/>
    <w:rsid w:val="002B6C7B"/>
    <w:rsid w:val="002B76E5"/>
    <w:rsid w:val="002B7A9F"/>
    <w:rsid w:val="002B7E71"/>
    <w:rsid w:val="002B7EB0"/>
    <w:rsid w:val="002C02D4"/>
    <w:rsid w:val="002C1C04"/>
    <w:rsid w:val="002C2248"/>
    <w:rsid w:val="002C25E9"/>
    <w:rsid w:val="002C2BAE"/>
    <w:rsid w:val="002C3B33"/>
    <w:rsid w:val="002C3F6B"/>
    <w:rsid w:val="002C4207"/>
    <w:rsid w:val="002C4947"/>
    <w:rsid w:val="002C4D0B"/>
    <w:rsid w:val="002C5057"/>
    <w:rsid w:val="002C5106"/>
    <w:rsid w:val="002C51A4"/>
    <w:rsid w:val="002C61D6"/>
    <w:rsid w:val="002C6258"/>
    <w:rsid w:val="002C6B82"/>
    <w:rsid w:val="002C759C"/>
    <w:rsid w:val="002C7E1E"/>
    <w:rsid w:val="002D0363"/>
    <w:rsid w:val="002D051A"/>
    <w:rsid w:val="002D1520"/>
    <w:rsid w:val="002D171B"/>
    <w:rsid w:val="002D21DC"/>
    <w:rsid w:val="002D22E8"/>
    <w:rsid w:val="002D2AF7"/>
    <w:rsid w:val="002D2D7A"/>
    <w:rsid w:val="002D2E44"/>
    <w:rsid w:val="002D3026"/>
    <w:rsid w:val="002D3AFC"/>
    <w:rsid w:val="002D3E9F"/>
    <w:rsid w:val="002D3F68"/>
    <w:rsid w:val="002D4725"/>
    <w:rsid w:val="002D4B10"/>
    <w:rsid w:val="002D5521"/>
    <w:rsid w:val="002D5B61"/>
    <w:rsid w:val="002D6653"/>
    <w:rsid w:val="002D665C"/>
    <w:rsid w:val="002D66E0"/>
    <w:rsid w:val="002E067B"/>
    <w:rsid w:val="002E086D"/>
    <w:rsid w:val="002E0FE9"/>
    <w:rsid w:val="002E1451"/>
    <w:rsid w:val="002E1D5C"/>
    <w:rsid w:val="002E1EAA"/>
    <w:rsid w:val="002E2584"/>
    <w:rsid w:val="002E260F"/>
    <w:rsid w:val="002E2925"/>
    <w:rsid w:val="002E2987"/>
    <w:rsid w:val="002E2ACB"/>
    <w:rsid w:val="002E30A2"/>
    <w:rsid w:val="002E32D0"/>
    <w:rsid w:val="002E378C"/>
    <w:rsid w:val="002E41E9"/>
    <w:rsid w:val="002E4870"/>
    <w:rsid w:val="002E539D"/>
    <w:rsid w:val="002E5426"/>
    <w:rsid w:val="002E547C"/>
    <w:rsid w:val="002E5745"/>
    <w:rsid w:val="002E6194"/>
    <w:rsid w:val="002E6259"/>
    <w:rsid w:val="002E6624"/>
    <w:rsid w:val="002E67EA"/>
    <w:rsid w:val="002E6A18"/>
    <w:rsid w:val="002E6B00"/>
    <w:rsid w:val="002E7079"/>
    <w:rsid w:val="002F02F9"/>
    <w:rsid w:val="002F060F"/>
    <w:rsid w:val="002F065C"/>
    <w:rsid w:val="002F07AB"/>
    <w:rsid w:val="002F0AD0"/>
    <w:rsid w:val="002F13C9"/>
    <w:rsid w:val="002F15E4"/>
    <w:rsid w:val="002F20AF"/>
    <w:rsid w:val="002F2256"/>
    <w:rsid w:val="002F2B4D"/>
    <w:rsid w:val="002F2D71"/>
    <w:rsid w:val="002F3522"/>
    <w:rsid w:val="002F39E5"/>
    <w:rsid w:val="002F3BD6"/>
    <w:rsid w:val="002F3F98"/>
    <w:rsid w:val="002F430D"/>
    <w:rsid w:val="002F4713"/>
    <w:rsid w:val="002F4A08"/>
    <w:rsid w:val="002F4FBF"/>
    <w:rsid w:val="002F5A8E"/>
    <w:rsid w:val="002F626C"/>
    <w:rsid w:val="002F6654"/>
    <w:rsid w:val="002F6798"/>
    <w:rsid w:val="002F7E8D"/>
    <w:rsid w:val="00301984"/>
    <w:rsid w:val="0030199F"/>
    <w:rsid w:val="00302095"/>
    <w:rsid w:val="0030228B"/>
    <w:rsid w:val="0030264C"/>
    <w:rsid w:val="00302C61"/>
    <w:rsid w:val="00302E3A"/>
    <w:rsid w:val="00302F8F"/>
    <w:rsid w:val="00303243"/>
    <w:rsid w:val="003036E1"/>
    <w:rsid w:val="003046C7"/>
    <w:rsid w:val="003065A3"/>
    <w:rsid w:val="003068CA"/>
    <w:rsid w:val="00306C2A"/>
    <w:rsid w:val="00306E39"/>
    <w:rsid w:val="00310194"/>
    <w:rsid w:val="00310DAF"/>
    <w:rsid w:val="00311C9F"/>
    <w:rsid w:val="003121EC"/>
    <w:rsid w:val="00312D71"/>
    <w:rsid w:val="003132C2"/>
    <w:rsid w:val="00313691"/>
    <w:rsid w:val="00313B16"/>
    <w:rsid w:val="00313FFF"/>
    <w:rsid w:val="003142E9"/>
    <w:rsid w:val="00314379"/>
    <w:rsid w:val="0031440F"/>
    <w:rsid w:val="00314559"/>
    <w:rsid w:val="0031554F"/>
    <w:rsid w:val="00315FDB"/>
    <w:rsid w:val="00316450"/>
    <w:rsid w:val="00316762"/>
    <w:rsid w:val="003167E9"/>
    <w:rsid w:val="00317443"/>
    <w:rsid w:val="003176DF"/>
    <w:rsid w:val="00317FC3"/>
    <w:rsid w:val="00320068"/>
    <w:rsid w:val="00320140"/>
    <w:rsid w:val="0032025B"/>
    <w:rsid w:val="0032075F"/>
    <w:rsid w:val="003212F1"/>
    <w:rsid w:val="00321475"/>
    <w:rsid w:val="00321846"/>
    <w:rsid w:val="0032191B"/>
    <w:rsid w:val="0032234C"/>
    <w:rsid w:val="00322ACE"/>
    <w:rsid w:val="00322F72"/>
    <w:rsid w:val="003230E5"/>
    <w:rsid w:val="003234E6"/>
    <w:rsid w:val="0032361C"/>
    <w:rsid w:val="0032399A"/>
    <w:rsid w:val="00323FDA"/>
    <w:rsid w:val="0032432F"/>
    <w:rsid w:val="00324443"/>
    <w:rsid w:val="003246FE"/>
    <w:rsid w:val="00324AC4"/>
    <w:rsid w:val="00324FC0"/>
    <w:rsid w:val="00324FF6"/>
    <w:rsid w:val="00325287"/>
    <w:rsid w:val="003255C7"/>
    <w:rsid w:val="00325C40"/>
    <w:rsid w:val="003274FE"/>
    <w:rsid w:val="00327981"/>
    <w:rsid w:val="0033080A"/>
    <w:rsid w:val="00331B93"/>
    <w:rsid w:val="00331FA0"/>
    <w:rsid w:val="00332387"/>
    <w:rsid w:val="00332549"/>
    <w:rsid w:val="00332DCC"/>
    <w:rsid w:val="0033394F"/>
    <w:rsid w:val="003342B1"/>
    <w:rsid w:val="00334761"/>
    <w:rsid w:val="00335A5C"/>
    <w:rsid w:val="00335AAB"/>
    <w:rsid w:val="00335B67"/>
    <w:rsid w:val="00335E0A"/>
    <w:rsid w:val="00337E89"/>
    <w:rsid w:val="00340953"/>
    <w:rsid w:val="00340A40"/>
    <w:rsid w:val="00340D99"/>
    <w:rsid w:val="00341B33"/>
    <w:rsid w:val="00341B93"/>
    <w:rsid w:val="00341DB1"/>
    <w:rsid w:val="00341F9C"/>
    <w:rsid w:val="003421B6"/>
    <w:rsid w:val="00342369"/>
    <w:rsid w:val="003424FD"/>
    <w:rsid w:val="0034268C"/>
    <w:rsid w:val="0034276F"/>
    <w:rsid w:val="00342E6F"/>
    <w:rsid w:val="00343010"/>
    <w:rsid w:val="00343921"/>
    <w:rsid w:val="00343CE3"/>
    <w:rsid w:val="003444BE"/>
    <w:rsid w:val="00344CED"/>
    <w:rsid w:val="003453B3"/>
    <w:rsid w:val="00346C4A"/>
    <w:rsid w:val="00346E0C"/>
    <w:rsid w:val="00347361"/>
    <w:rsid w:val="003474A2"/>
    <w:rsid w:val="003474BA"/>
    <w:rsid w:val="003478B1"/>
    <w:rsid w:val="00347F30"/>
    <w:rsid w:val="00347F7C"/>
    <w:rsid w:val="00350730"/>
    <w:rsid w:val="00350C56"/>
    <w:rsid w:val="00350CFA"/>
    <w:rsid w:val="00351EB3"/>
    <w:rsid w:val="00352501"/>
    <w:rsid w:val="00352593"/>
    <w:rsid w:val="00352892"/>
    <w:rsid w:val="00352C72"/>
    <w:rsid w:val="00352FD6"/>
    <w:rsid w:val="00353EF4"/>
    <w:rsid w:val="003544ED"/>
    <w:rsid w:val="00354750"/>
    <w:rsid w:val="00354C6B"/>
    <w:rsid w:val="00354F6D"/>
    <w:rsid w:val="003550F6"/>
    <w:rsid w:val="0035598B"/>
    <w:rsid w:val="00355AFD"/>
    <w:rsid w:val="00355CB9"/>
    <w:rsid w:val="0035728F"/>
    <w:rsid w:val="003572D4"/>
    <w:rsid w:val="00357956"/>
    <w:rsid w:val="0036019F"/>
    <w:rsid w:val="00360358"/>
    <w:rsid w:val="0036043E"/>
    <w:rsid w:val="00360664"/>
    <w:rsid w:val="003612E4"/>
    <w:rsid w:val="00361940"/>
    <w:rsid w:val="00361BE9"/>
    <w:rsid w:val="00361E00"/>
    <w:rsid w:val="00361E6B"/>
    <w:rsid w:val="00362705"/>
    <w:rsid w:val="00362BFD"/>
    <w:rsid w:val="0036336C"/>
    <w:rsid w:val="00363697"/>
    <w:rsid w:val="00363A18"/>
    <w:rsid w:val="00363DEF"/>
    <w:rsid w:val="00364D71"/>
    <w:rsid w:val="0036503D"/>
    <w:rsid w:val="003651BF"/>
    <w:rsid w:val="00365261"/>
    <w:rsid w:val="0036567B"/>
    <w:rsid w:val="00366F48"/>
    <w:rsid w:val="00367B3F"/>
    <w:rsid w:val="00370509"/>
    <w:rsid w:val="00370C02"/>
    <w:rsid w:val="00370FF0"/>
    <w:rsid w:val="00371073"/>
    <w:rsid w:val="00371B57"/>
    <w:rsid w:val="00371E58"/>
    <w:rsid w:val="00372245"/>
    <w:rsid w:val="00372346"/>
    <w:rsid w:val="00372374"/>
    <w:rsid w:val="00372D6A"/>
    <w:rsid w:val="00373048"/>
    <w:rsid w:val="003733D3"/>
    <w:rsid w:val="003737F6"/>
    <w:rsid w:val="00373F04"/>
    <w:rsid w:val="003749DD"/>
    <w:rsid w:val="00375AE4"/>
    <w:rsid w:val="00375E6C"/>
    <w:rsid w:val="00376913"/>
    <w:rsid w:val="00376968"/>
    <w:rsid w:val="00376EEB"/>
    <w:rsid w:val="003777A4"/>
    <w:rsid w:val="0037786B"/>
    <w:rsid w:val="0037795F"/>
    <w:rsid w:val="00377E8D"/>
    <w:rsid w:val="0038099F"/>
    <w:rsid w:val="00380BA4"/>
    <w:rsid w:val="00380C9E"/>
    <w:rsid w:val="003815E3"/>
    <w:rsid w:val="003818B6"/>
    <w:rsid w:val="00382094"/>
    <w:rsid w:val="0038267D"/>
    <w:rsid w:val="00382E61"/>
    <w:rsid w:val="003837A4"/>
    <w:rsid w:val="00383C78"/>
    <w:rsid w:val="00383DFA"/>
    <w:rsid w:val="00384473"/>
    <w:rsid w:val="00385432"/>
    <w:rsid w:val="003855C5"/>
    <w:rsid w:val="00385BB0"/>
    <w:rsid w:val="0038625F"/>
    <w:rsid w:val="0038668D"/>
    <w:rsid w:val="00386910"/>
    <w:rsid w:val="00386994"/>
    <w:rsid w:val="003871F8"/>
    <w:rsid w:val="003900D6"/>
    <w:rsid w:val="003911E9"/>
    <w:rsid w:val="00391873"/>
    <w:rsid w:val="00391CCA"/>
    <w:rsid w:val="00391F69"/>
    <w:rsid w:val="00392880"/>
    <w:rsid w:val="00394864"/>
    <w:rsid w:val="003948C7"/>
    <w:rsid w:val="003953C4"/>
    <w:rsid w:val="00395785"/>
    <w:rsid w:val="003959EA"/>
    <w:rsid w:val="003964CA"/>
    <w:rsid w:val="00396880"/>
    <w:rsid w:val="003977F0"/>
    <w:rsid w:val="003A025D"/>
    <w:rsid w:val="003A052A"/>
    <w:rsid w:val="003A1062"/>
    <w:rsid w:val="003A1B6B"/>
    <w:rsid w:val="003A1E45"/>
    <w:rsid w:val="003A219C"/>
    <w:rsid w:val="003A21FD"/>
    <w:rsid w:val="003A23CD"/>
    <w:rsid w:val="003A2FAA"/>
    <w:rsid w:val="003A4B66"/>
    <w:rsid w:val="003A5C5B"/>
    <w:rsid w:val="003A5FB7"/>
    <w:rsid w:val="003A6723"/>
    <w:rsid w:val="003A74EE"/>
    <w:rsid w:val="003A7624"/>
    <w:rsid w:val="003A7B4A"/>
    <w:rsid w:val="003B07B6"/>
    <w:rsid w:val="003B0C0C"/>
    <w:rsid w:val="003B0C20"/>
    <w:rsid w:val="003B0F39"/>
    <w:rsid w:val="003B0F7E"/>
    <w:rsid w:val="003B127B"/>
    <w:rsid w:val="003B16BD"/>
    <w:rsid w:val="003B3194"/>
    <w:rsid w:val="003B386F"/>
    <w:rsid w:val="003B454B"/>
    <w:rsid w:val="003B4557"/>
    <w:rsid w:val="003B46C7"/>
    <w:rsid w:val="003B4E58"/>
    <w:rsid w:val="003B4E5E"/>
    <w:rsid w:val="003B4FBC"/>
    <w:rsid w:val="003B5291"/>
    <w:rsid w:val="003B5B4A"/>
    <w:rsid w:val="003B5F7E"/>
    <w:rsid w:val="003B698A"/>
    <w:rsid w:val="003B6C5D"/>
    <w:rsid w:val="003B727C"/>
    <w:rsid w:val="003B7679"/>
    <w:rsid w:val="003C13EA"/>
    <w:rsid w:val="003C1DD1"/>
    <w:rsid w:val="003C228C"/>
    <w:rsid w:val="003C2B7E"/>
    <w:rsid w:val="003C3117"/>
    <w:rsid w:val="003C33D3"/>
    <w:rsid w:val="003C3CA2"/>
    <w:rsid w:val="003C3CC1"/>
    <w:rsid w:val="003C4160"/>
    <w:rsid w:val="003C4EFE"/>
    <w:rsid w:val="003C548B"/>
    <w:rsid w:val="003C593B"/>
    <w:rsid w:val="003C5BEF"/>
    <w:rsid w:val="003C6027"/>
    <w:rsid w:val="003C60C3"/>
    <w:rsid w:val="003C62AE"/>
    <w:rsid w:val="003C657B"/>
    <w:rsid w:val="003C6617"/>
    <w:rsid w:val="003C6A14"/>
    <w:rsid w:val="003C6CBD"/>
    <w:rsid w:val="003C6E58"/>
    <w:rsid w:val="003C700A"/>
    <w:rsid w:val="003C7B55"/>
    <w:rsid w:val="003D0699"/>
    <w:rsid w:val="003D07CE"/>
    <w:rsid w:val="003D0AC3"/>
    <w:rsid w:val="003D1519"/>
    <w:rsid w:val="003D1817"/>
    <w:rsid w:val="003D1827"/>
    <w:rsid w:val="003D19CA"/>
    <w:rsid w:val="003D209A"/>
    <w:rsid w:val="003D254E"/>
    <w:rsid w:val="003D2688"/>
    <w:rsid w:val="003D33DE"/>
    <w:rsid w:val="003D3538"/>
    <w:rsid w:val="003D35FF"/>
    <w:rsid w:val="003D3CBE"/>
    <w:rsid w:val="003D3F03"/>
    <w:rsid w:val="003D3FBF"/>
    <w:rsid w:val="003D5052"/>
    <w:rsid w:val="003D5390"/>
    <w:rsid w:val="003D588C"/>
    <w:rsid w:val="003D5BAA"/>
    <w:rsid w:val="003D71D8"/>
    <w:rsid w:val="003D7642"/>
    <w:rsid w:val="003D7D3D"/>
    <w:rsid w:val="003E022D"/>
    <w:rsid w:val="003E0889"/>
    <w:rsid w:val="003E0A3F"/>
    <w:rsid w:val="003E0C4E"/>
    <w:rsid w:val="003E1578"/>
    <w:rsid w:val="003E17FB"/>
    <w:rsid w:val="003E198E"/>
    <w:rsid w:val="003E1C4D"/>
    <w:rsid w:val="003E2E3F"/>
    <w:rsid w:val="003E35E8"/>
    <w:rsid w:val="003E3884"/>
    <w:rsid w:val="003E3A1F"/>
    <w:rsid w:val="003E3BB5"/>
    <w:rsid w:val="003E3ED8"/>
    <w:rsid w:val="003E455C"/>
    <w:rsid w:val="003E497C"/>
    <w:rsid w:val="003E4E66"/>
    <w:rsid w:val="003E4F3E"/>
    <w:rsid w:val="003E511A"/>
    <w:rsid w:val="003E5248"/>
    <w:rsid w:val="003E6208"/>
    <w:rsid w:val="003E6B8D"/>
    <w:rsid w:val="003E6F21"/>
    <w:rsid w:val="003F0695"/>
    <w:rsid w:val="003F1AF7"/>
    <w:rsid w:val="003F1BF6"/>
    <w:rsid w:val="003F4558"/>
    <w:rsid w:val="003F46F3"/>
    <w:rsid w:val="003F47C4"/>
    <w:rsid w:val="003F577E"/>
    <w:rsid w:val="003F5C08"/>
    <w:rsid w:val="003F71A8"/>
    <w:rsid w:val="003F7252"/>
    <w:rsid w:val="003F755C"/>
    <w:rsid w:val="003F79B1"/>
    <w:rsid w:val="003F7C7E"/>
    <w:rsid w:val="003F7CDC"/>
    <w:rsid w:val="003F7EC6"/>
    <w:rsid w:val="004006E6"/>
    <w:rsid w:val="00400A02"/>
    <w:rsid w:val="004010FF"/>
    <w:rsid w:val="0040144E"/>
    <w:rsid w:val="00401488"/>
    <w:rsid w:val="004016C3"/>
    <w:rsid w:val="004018DA"/>
    <w:rsid w:val="00402067"/>
    <w:rsid w:val="00402538"/>
    <w:rsid w:val="004026AA"/>
    <w:rsid w:val="00402A3B"/>
    <w:rsid w:val="00403D52"/>
    <w:rsid w:val="0040421E"/>
    <w:rsid w:val="00404449"/>
    <w:rsid w:val="00404534"/>
    <w:rsid w:val="004046A3"/>
    <w:rsid w:val="00404972"/>
    <w:rsid w:val="00404AC4"/>
    <w:rsid w:val="00404D6F"/>
    <w:rsid w:val="0040556C"/>
    <w:rsid w:val="0040615C"/>
    <w:rsid w:val="00406F0F"/>
    <w:rsid w:val="00407106"/>
    <w:rsid w:val="00407EF5"/>
    <w:rsid w:val="0041093B"/>
    <w:rsid w:val="00411051"/>
    <w:rsid w:val="004115C7"/>
    <w:rsid w:val="00411A24"/>
    <w:rsid w:val="00411AD3"/>
    <w:rsid w:val="00411C7E"/>
    <w:rsid w:val="00411FAB"/>
    <w:rsid w:val="004128F7"/>
    <w:rsid w:val="00412956"/>
    <w:rsid w:val="004131CA"/>
    <w:rsid w:val="00413C34"/>
    <w:rsid w:val="0041476D"/>
    <w:rsid w:val="00414A00"/>
    <w:rsid w:val="004150FA"/>
    <w:rsid w:val="0041624D"/>
    <w:rsid w:val="004169A4"/>
    <w:rsid w:val="00417B03"/>
    <w:rsid w:val="00417CA5"/>
    <w:rsid w:val="00417D90"/>
    <w:rsid w:val="00420002"/>
    <w:rsid w:val="0042035D"/>
    <w:rsid w:val="00420955"/>
    <w:rsid w:val="004214C0"/>
    <w:rsid w:val="00421649"/>
    <w:rsid w:val="0042179B"/>
    <w:rsid w:val="00421BAC"/>
    <w:rsid w:val="004227C2"/>
    <w:rsid w:val="004231F7"/>
    <w:rsid w:val="004233CA"/>
    <w:rsid w:val="00423435"/>
    <w:rsid w:val="00423511"/>
    <w:rsid w:val="00423D72"/>
    <w:rsid w:val="00424734"/>
    <w:rsid w:val="00424C4B"/>
    <w:rsid w:val="00425BE0"/>
    <w:rsid w:val="00425DE0"/>
    <w:rsid w:val="00426248"/>
    <w:rsid w:val="00426273"/>
    <w:rsid w:val="00426448"/>
    <w:rsid w:val="00426A63"/>
    <w:rsid w:val="00426FEF"/>
    <w:rsid w:val="004271C3"/>
    <w:rsid w:val="004277E7"/>
    <w:rsid w:val="00427996"/>
    <w:rsid w:val="00430315"/>
    <w:rsid w:val="00430A38"/>
    <w:rsid w:val="004311A9"/>
    <w:rsid w:val="00431B37"/>
    <w:rsid w:val="00432F13"/>
    <w:rsid w:val="0043338E"/>
    <w:rsid w:val="00434595"/>
    <w:rsid w:val="004346DD"/>
    <w:rsid w:val="00434772"/>
    <w:rsid w:val="004347EB"/>
    <w:rsid w:val="0043516C"/>
    <w:rsid w:val="004359A3"/>
    <w:rsid w:val="00436B36"/>
    <w:rsid w:val="00436DD0"/>
    <w:rsid w:val="0043700C"/>
    <w:rsid w:val="00437043"/>
    <w:rsid w:val="004373E0"/>
    <w:rsid w:val="00437864"/>
    <w:rsid w:val="00437C48"/>
    <w:rsid w:val="004406BD"/>
    <w:rsid w:val="004406E0"/>
    <w:rsid w:val="00440E97"/>
    <w:rsid w:val="004415E7"/>
    <w:rsid w:val="00441A78"/>
    <w:rsid w:val="00441AA3"/>
    <w:rsid w:val="00442207"/>
    <w:rsid w:val="0044238E"/>
    <w:rsid w:val="0044258C"/>
    <w:rsid w:val="0044271A"/>
    <w:rsid w:val="00442C05"/>
    <w:rsid w:val="00442CC0"/>
    <w:rsid w:val="00443381"/>
    <w:rsid w:val="00443416"/>
    <w:rsid w:val="00443B1F"/>
    <w:rsid w:val="00443C01"/>
    <w:rsid w:val="00443E17"/>
    <w:rsid w:val="00443F45"/>
    <w:rsid w:val="004447AB"/>
    <w:rsid w:val="00444B77"/>
    <w:rsid w:val="00444DD7"/>
    <w:rsid w:val="004453F0"/>
    <w:rsid w:val="00445767"/>
    <w:rsid w:val="004460A2"/>
    <w:rsid w:val="004460C7"/>
    <w:rsid w:val="00446526"/>
    <w:rsid w:val="004469E4"/>
    <w:rsid w:val="00446A7D"/>
    <w:rsid w:val="00446D49"/>
    <w:rsid w:val="00446E8A"/>
    <w:rsid w:val="0044736D"/>
    <w:rsid w:val="004502BC"/>
    <w:rsid w:val="00450402"/>
    <w:rsid w:val="004508FB"/>
    <w:rsid w:val="00450B4E"/>
    <w:rsid w:val="00451040"/>
    <w:rsid w:val="004513BF"/>
    <w:rsid w:val="0045144A"/>
    <w:rsid w:val="00451682"/>
    <w:rsid w:val="00451D09"/>
    <w:rsid w:val="0045203D"/>
    <w:rsid w:val="00452F71"/>
    <w:rsid w:val="00453568"/>
    <w:rsid w:val="00454147"/>
    <w:rsid w:val="00454268"/>
    <w:rsid w:val="00454307"/>
    <w:rsid w:val="004546CF"/>
    <w:rsid w:val="0045487E"/>
    <w:rsid w:val="00454921"/>
    <w:rsid w:val="00454D53"/>
    <w:rsid w:val="004551EC"/>
    <w:rsid w:val="00455269"/>
    <w:rsid w:val="00455AFE"/>
    <w:rsid w:val="00455F2D"/>
    <w:rsid w:val="00456153"/>
    <w:rsid w:val="004569B1"/>
    <w:rsid w:val="00456BEC"/>
    <w:rsid w:val="00456D4B"/>
    <w:rsid w:val="004570C0"/>
    <w:rsid w:val="004574E5"/>
    <w:rsid w:val="00457AE3"/>
    <w:rsid w:val="00457C87"/>
    <w:rsid w:val="00457E6F"/>
    <w:rsid w:val="00460B27"/>
    <w:rsid w:val="00461137"/>
    <w:rsid w:val="00461A2D"/>
    <w:rsid w:val="00461CE2"/>
    <w:rsid w:val="004620C2"/>
    <w:rsid w:val="004624E1"/>
    <w:rsid w:val="00462F6A"/>
    <w:rsid w:val="00463C83"/>
    <w:rsid w:val="0046410E"/>
    <w:rsid w:val="00464422"/>
    <w:rsid w:val="004645EA"/>
    <w:rsid w:val="00464A33"/>
    <w:rsid w:val="004652E0"/>
    <w:rsid w:val="00465454"/>
    <w:rsid w:val="004658FA"/>
    <w:rsid w:val="0046607C"/>
    <w:rsid w:val="00466980"/>
    <w:rsid w:val="00466BCC"/>
    <w:rsid w:val="00467084"/>
    <w:rsid w:val="004675FB"/>
    <w:rsid w:val="00467C0A"/>
    <w:rsid w:val="00467C38"/>
    <w:rsid w:val="00467C59"/>
    <w:rsid w:val="00467FC7"/>
    <w:rsid w:val="004703C8"/>
    <w:rsid w:val="00470C10"/>
    <w:rsid w:val="00471386"/>
    <w:rsid w:val="004714F8"/>
    <w:rsid w:val="00471723"/>
    <w:rsid w:val="004725FB"/>
    <w:rsid w:val="0047298D"/>
    <w:rsid w:val="004729A7"/>
    <w:rsid w:val="00472C06"/>
    <w:rsid w:val="00472C64"/>
    <w:rsid w:val="004731F4"/>
    <w:rsid w:val="00473360"/>
    <w:rsid w:val="00473363"/>
    <w:rsid w:val="00473646"/>
    <w:rsid w:val="004757A8"/>
    <w:rsid w:val="004761D3"/>
    <w:rsid w:val="0047640B"/>
    <w:rsid w:val="00476420"/>
    <w:rsid w:val="00476B06"/>
    <w:rsid w:val="004771C3"/>
    <w:rsid w:val="004773AE"/>
    <w:rsid w:val="00477713"/>
    <w:rsid w:val="004778C1"/>
    <w:rsid w:val="004779B9"/>
    <w:rsid w:val="004806B7"/>
    <w:rsid w:val="00480744"/>
    <w:rsid w:val="0048099F"/>
    <w:rsid w:val="0048128C"/>
    <w:rsid w:val="004815D4"/>
    <w:rsid w:val="0048167F"/>
    <w:rsid w:val="00481FA1"/>
    <w:rsid w:val="004829C0"/>
    <w:rsid w:val="00482C2B"/>
    <w:rsid w:val="00482CCD"/>
    <w:rsid w:val="00482EC8"/>
    <w:rsid w:val="00483019"/>
    <w:rsid w:val="0048354A"/>
    <w:rsid w:val="00483E2C"/>
    <w:rsid w:val="00484961"/>
    <w:rsid w:val="00484BB4"/>
    <w:rsid w:val="004856E3"/>
    <w:rsid w:val="0048580E"/>
    <w:rsid w:val="00485ACC"/>
    <w:rsid w:val="00485B7D"/>
    <w:rsid w:val="004877BF"/>
    <w:rsid w:val="00487DF2"/>
    <w:rsid w:val="00487FC8"/>
    <w:rsid w:val="00490369"/>
    <w:rsid w:val="00490A49"/>
    <w:rsid w:val="00490A4C"/>
    <w:rsid w:val="00491BCC"/>
    <w:rsid w:val="00491CDB"/>
    <w:rsid w:val="00491E50"/>
    <w:rsid w:val="00492C4B"/>
    <w:rsid w:val="00492F7A"/>
    <w:rsid w:val="0049323D"/>
    <w:rsid w:val="00493472"/>
    <w:rsid w:val="0049512A"/>
    <w:rsid w:val="00495F5B"/>
    <w:rsid w:val="00496160"/>
    <w:rsid w:val="004965A5"/>
    <w:rsid w:val="0049681D"/>
    <w:rsid w:val="00496B1C"/>
    <w:rsid w:val="00496DFE"/>
    <w:rsid w:val="00497D63"/>
    <w:rsid w:val="004A0ECD"/>
    <w:rsid w:val="004A153C"/>
    <w:rsid w:val="004A283C"/>
    <w:rsid w:val="004A2FF7"/>
    <w:rsid w:val="004A3218"/>
    <w:rsid w:val="004A38AE"/>
    <w:rsid w:val="004A3CEE"/>
    <w:rsid w:val="004A4416"/>
    <w:rsid w:val="004A45A1"/>
    <w:rsid w:val="004A532A"/>
    <w:rsid w:val="004A549C"/>
    <w:rsid w:val="004A560A"/>
    <w:rsid w:val="004A58B1"/>
    <w:rsid w:val="004A5CB7"/>
    <w:rsid w:val="004A612D"/>
    <w:rsid w:val="004A6142"/>
    <w:rsid w:val="004A61B2"/>
    <w:rsid w:val="004A65D7"/>
    <w:rsid w:val="004A6647"/>
    <w:rsid w:val="004A6FFC"/>
    <w:rsid w:val="004A7209"/>
    <w:rsid w:val="004A740B"/>
    <w:rsid w:val="004A7703"/>
    <w:rsid w:val="004B0646"/>
    <w:rsid w:val="004B0E07"/>
    <w:rsid w:val="004B211E"/>
    <w:rsid w:val="004B2DD9"/>
    <w:rsid w:val="004B427E"/>
    <w:rsid w:val="004B466D"/>
    <w:rsid w:val="004B508E"/>
    <w:rsid w:val="004B516D"/>
    <w:rsid w:val="004B526B"/>
    <w:rsid w:val="004B5300"/>
    <w:rsid w:val="004B5375"/>
    <w:rsid w:val="004B54DB"/>
    <w:rsid w:val="004B5D6C"/>
    <w:rsid w:val="004B6508"/>
    <w:rsid w:val="004B6782"/>
    <w:rsid w:val="004B69A5"/>
    <w:rsid w:val="004B6F93"/>
    <w:rsid w:val="004B738D"/>
    <w:rsid w:val="004B7DA1"/>
    <w:rsid w:val="004C00E9"/>
    <w:rsid w:val="004C0638"/>
    <w:rsid w:val="004C06EB"/>
    <w:rsid w:val="004C078B"/>
    <w:rsid w:val="004C095E"/>
    <w:rsid w:val="004C09C1"/>
    <w:rsid w:val="004C10EC"/>
    <w:rsid w:val="004C13FB"/>
    <w:rsid w:val="004C15D7"/>
    <w:rsid w:val="004C2282"/>
    <w:rsid w:val="004C2305"/>
    <w:rsid w:val="004C2AF4"/>
    <w:rsid w:val="004C2EDB"/>
    <w:rsid w:val="004C3096"/>
    <w:rsid w:val="004C310D"/>
    <w:rsid w:val="004C31C6"/>
    <w:rsid w:val="004C32E2"/>
    <w:rsid w:val="004C35E8"/>
    <w:rsid w:val="004C3698"/>
    <w:rsid w:val="004C4379"/>
    <w:rsid w:val="004C491F"/>
    <w:rsid w:val="004C499F"/>
    <w:rsid w:val="004C5131"/>
    <w:rsid w:val="004C552D"/>
    <w:rsid w:val="004C580D"/>
    <w:rsid w:val="004C5C0F"/>
    <w:rsid w:val="004C64C8"/>
    <w:rsid w:val="004C7F04"/>
    <w:rsid w:val="004D0FE8"/>
    <w:rsid w:val="004D114A"/>
    <w:rsid w:val="004D1376"/>
    <w:rsid w:val="004D15FA"/>
    <w:rsid w:val="004D18DB"/>
    <w:rsid w:val="004D1F9B"/>
    <w:rsid w:val="004D312C"/>
    <w:rsid w:val="004D31EF"/>
    <w:rsid w:val="004D3368"/>
    <w:rsid w:val="004D3C47"/>
    <w:rsid w:val="004D3CFF"/>
    <w:rsid w:val="004D3D1E"/>
    <w:rsid w:val="004D3E14"/>
    <w:rsid w:val="004D421F"/>
    <w:rsid w:val="004D4C8F"/>
    <w:rsid w:val="004D4D09"/>
    <w:rsid w:val="004D4DE7"/>
    <w:rsid w:val="004D5434"/>
    <w:rsid w:val="004D54A9"/>
    <w:rsid w:val="004D5BD2"/>
    <w:rsid w:val="004D5C7B"/>
    <w:rsid w:val="004D5E70"/>
    <w:rsid w:val="004D5FB3"/>
    <w:rsid w:val="004D60E5"/>
    <w:rsid w:val="004D6A44"/>
    <w:rsid w:val="004D6AE6"/>
    <w:rsid w:val="004D6D55"/>
    <w:rsid w:val="004D6DA7"/>
    <w:rsid w:val="004D7853"/>
    <w:rsid w:val="004D7CFE"/>
    <w:rsid w:val="004E0993"/>
    <w:rsid w:val="004E0F4D"/>
    <w:rsid w:val="004E124A"/>
    <w:rsid w:val="004E2B3B"/>
    <w:rsid w:val="004E2CAD"/>
    <w:rsid w:val="004E3596"/>
    <w:rsid w:val="004E3925"/>
    <w:rsid w:val="004E3965"/>
    <w:rsid w:val="004E3FA8"/>
    <w:rsid w:val="004E4191"/>
    <w:rsid w:val="004E49E3"/>
    <w:rsid w:val="004E4A2B"/>
    <w:rsid w:val="004E50C6"/>
    <w:rsid w:val="004E5226"/>
    <w:rsid w:val="004E5286"/>
    <w:rsid w:val="004E54DD"/>
    <w:rsid w:val="004E61EB"/>
    <w:rsid w:val="004E660B"/>
    <w:rsid w:val="004E727E"/>
    <w:rsid w:val="004E7D6B"/>
    <w:rsid w:val="004F0758"/>
    <w:rsid w:val="004F1093"/>
    <w:rsid w:val="004F1493"/>
    <w:rsid w:val="004F1B61"/>
    <w:rsid w:val="004F1CD3"/>
    <w:rsid w:val="004F2782"/>
    <w:rsid w:val="004F2C49"/>
    <w:rsid w:val="004F2FEF"/>
    <w:rsid w:val="004F334E"/>
    <w:rsid w:val="004F3CD9"/>
    <w:rsid w:val="004F3D41"/>
    <w:rsid w:val="004F46E7"/>
    <w:rsid w:val="004F4862"/>
    <w:rsid w:val="004F5029"/>
    <w:rsid w:val="004F518D"/>
    <w:rsid w:val="004F626D"/>
    <w:rsid w:val="004F6348"/>
    <w:rsid w:val="004F6A98"/>
    <w:rsid w:val="004F729F"/>
    <w:rsid w:val="004F774A"/>
    <w:rsid w:val="0050027F"/>
    <w:rsid w:val="005006E8"/>
    <w:rsid w:val="005009F2"/>
    <w:rsid w:val="0050128C"/>
    <w:rsid w:val="005016AC"/>
    <w:rsid w:val="00501D66"/>
    <w:rsid w:val="0050243E"/>
    <w:rsid w:val="00502563"/>
    <w:rsid w:val="00502D36"/>
    <w:rsid w:val="005031D6"/>
    <w:rsid w:val="00503656"/>
    <w:rsid w:val="00503A21"/>
    <w:rsid w:val="00503BF5"/>
    <w:rsid w:val="0050428C"/>
    <w:rsid w:val="0050494B"/>
    <w:rsid w:val="00505673"/>
    <w:rsid w:val="00505F7C"/>
    <w:rsid w:val="00505FC7"/>
    <w:rsid w:val="0050626C"/>
    <w:rsid w:val="00506A99"/>
    <w:rsid w:val="0050701C"/>
    <w:rsid w:val="005100BD"/>
    <w:rsid w:val="0051022D"/>
    <w:rsid w:val="005105BE"/>
    <w:rsid w:val="0051081A"/>
    <w:rsid w:val="00510D2A"/>
    <w:rsid w:val="005126F8"/>
    <w:rsid w:val="005127DC"/>
    <w:rsid w:val="0051306E"/>
    <w:rsid w:val="005130B6"/>
    <w:rsid w:val="00513DDE"/>
    <w:rsid w:val="00514832"/>
    <w:rsid w:val="005155F6"/>
    <w:rsid w:val="00515DE4"/>
    <w:rsid w:val="00516664"/>
    <w:rsid w:val="0051683D"/>
    <w:rsid w:val="00516A26"/>
    <w:rsid w:val="0051779A"/>
    <w:rsid w:val="00517E4C"/>
    <w:rsid w:val="00520F24"/>
    <w:rsid w:val="00521435"/>
    <w:rsid w:val="005223D8"/>
    <w:rsid w:val="00522C93"/>
    <w:rsid w:val="005234AA"/>
    <w:rsid w:val="00523559"/>
    <w:rsid w:val="0052371F"/>
    <w:rsid w:val="0052372A"/>
    <w:rsid w:val="0052374D"/>
    <w:rsid w:val="00523CD5"/>
    <w:rsid w:val="0052422F"/>
    <w:rsid w:val="00524388"/>
    <w:rsid w:val="005245D9"/>
    <w:rsid w:val="0052494A"/>
    <w:rsid w:val="00524B0F"/>
    <w:rsid w:val="00524B7B"/>
    <w:rsid w:val="00524DFC"/>
    <w:rsid w:val="0052551A"/>
    <w:rsid w:val="0052556A"/>
    <w:rsid w:val="005256F7"/>
    <w:rsid w:val="00525736"/>
    <w:rsid w:val="005258FE"/>
    <w:rsid w:val="00525AC9"/>
    <w:rsid w:val="00525F98"/>
    <w:rsid w:val="005261B5"/>
    <w:rsid w:val="0052650B"/>
    <w:rsid w:val="005270DF"/>
    <w:rsid w:val="005276CB"/>
    <w:rsid w:val="005277C3"/>
    <w:rsid w:val="00530386"/>
    <w:rsid w:val="00531414"/>
    <w:rsid w:val="0053189F"/>
    <w:rsid w:val="00531C01"/>
    <w:rsid w:val="0053219C"/>
    <w:rsid w:val="00532600"/>
    <w:rsid w:val="005326E7"/>
    <w:rsid w:val="0053290B"/>
    <w:rsid w:val="005329FD"/>
    <w:rsid w:val="00532E24"/>
    <w:rsid w:val="005336F3"/>
    <w:rsid w:val="00535437"/>
    <w:rsid w:val="00536142"/>
    <w:rsid w:val="005361E8"/>
    <w:rsid w:val="005367EA"/>
    <w:rsid w:val="0053738D"/>
    <w:rsid w:val="00537F6A"/>
    <w:rsid w:val="005405D0"/>
    <w:rsid w:val="00540CA9"/>
    <w:rsid w:val="0054112F"/>
    <w:rsid w:val="005411EC"/>
    <w:rsid w:val="005415A5"/>
    <w:rsid w:val="005419B6"/>
    <w:rsid w:val="0054217F"/>
    <w:rsid w:val="00542FE2"/>
    <w:rsid w:val="005434FD"/>
    <w:rsid w:val="00543544"/>
    <w:rsid w:val="00544233"/>
    <w:rsid w:val="00544449"/>
    <w:rsid w:val="005444B5"/>
    <w:rsid w:val="00544AB4"/>
    <w:rsid w:val="00544E5E"/>
    <w:rsid w:val="00545338"/>
    <w:rsid w:val="005458C5"/>
    <w:rsid w:val="00546068"/>
    <w:rsid w:val="005463D8"/>
    <w:rsid w:val="00546CF2"/>
    <w:rsid w:val="0054716A"/>
    <w:rsid w:val="0054729C"/>
    <w:rsid w:val="0054740A"/>
    <w:rsid w:val="005507CF"/>
    <w:rsid w:val="005508AB"/>
    <w:rsid w:val="0055121A"/>
    <w:rsid w:val="00551288"/>
    <w:rsid w:val="0055136D"/>
    <w:rsid w:val="005513DB"/>
    <w:rsid w:val="005514B4"/>
    <w:rsid w:val="00551584"/>
    <w:rsid w:val="00551B90"/>
    <w:rsid w:val="00552407"/>
    <w:rsid w:val="0055254D"/>
    <w:rsid w:val="005536BB"/>
    <w:rsid w:val="00554830"/>
    <w:rsid w:val="00554837"/>
    <w:rsid w:val="00554BE0"/>
    <w:rsid w:val="00555668"/>
    <w:rsid w:val="00555932"/>
    <w:rsid w:val="00555F5F"/>
    <w:rsid w:val="00555F85"/>
    <w:rsid w:val="00556147"/>
    <w:rsid w:val="00556189"/>
    <w:rsid w:val="005561BE"/>
    <w:rsid w:val="005563B8"/>
    <w:rsid w:val="005568AF"/>
    <w:rsid w:val="00556BD6"/>
    <w:rsid w:val="00556F10"/>
    <w:rsid w:val="005571AB"/>
    <w:rsid w:val="00557298"/>
    <w:rsid w:val="005578AD"/>
    <w:rsid w:val="00560ADE"/>
    <w:rsid w:val="005612A1"/>
    <w:rsid w:val="00561939"/>
    <w:rsid w:val="00561EEA"/>
    <w:rsid w:val="00562240"/>
    <w:rsid w:val="00562975"/>
    <w:rsid w:val="005629FB"/>
    <w:rsid w:val="00562ED7"/>
    <w:rsid w:val="005635A5"/>
    <w:rsid w:val="00563C89"/>
    <w:rsid w:val="00563D9A"/>
    <w:rsid w:val="00564916"/>
    <w:rsid w:val="00564C29"/>
    <w:rsid w:val="00565206"/>
    <w:rsid w:val="005653B9"/>
    <w:rsid w:val="00565418"/>
    <w:rsid w:val="00565517"/>
    <w:rsid w:val="00565DFA"/>
    <w:rsid w:val="00565E3B"/>
    <w:rsid w:val="00565E8C"/>
    <w:rsid w:val="0056680E"/>
    <w:rsid w:val="00566ABA"/>
    <w:rsid w:val="005670D9"/>
    <w:rsid w:val="00567B6E"/>
    <w:rsid w:val="00567C50"/>
    <w:rsid w:val="005703CB"/>
    <w:rsid w:val="00570828"/>
    <w:rsid w:val="00570CD9"/>
    <w:rsid w:val="00571457"/>
    <w:rsid w:val="005719ED"/>
    <w:rsid w:val="00571A9A"/>
    <w:rsid w:val="00572371"/>
    <w:rsid w:val="005723FB"/>
    <w:rsid w:val="00572C1A"/>
    <w:rsid w:val="005731E2"/>
    <w:rsid w:val="005734E2"/>
    <w:rsid w:val="00573E60"/>
    <w:rsid w:val="00574114"/>
    <w:rsid w:val="00575359"/>
    <w:rsid w:val="00575FF8"/>
    <w:rsid w:val="0057647E"/>
    <w:rsid w:val="00576934"/>
    <w:rsid w:val="00577210"/>
    <w:rsid w:val="005778C7"/>
    <w:rsid w:val="00577F73"/>
    <w:rsid w:val="0058025B"/>
    <w:rsid w:val="0058082C"/>
    <w:rsid w:val="00580859"/>
    <w:rsid w:val="00581792"/>
    <w:rsid w:val="00581B08"/>
    <w:rsid w:val="0058226F"/>
    <w:rsid w:val="00582397"/>
    <w:rsid w:val="005827A6"/>
    <w:rsid w:val="00582AC6"/>
    <w:rsid w:val="00582C6E"/>
    <w:rsid w:val="0058308D"/>
    <w:rsid w:val="0058338F"/>
    <w:rsid w:val="005838F0"/>
    <w:rsid w:val="00583B94"/>
    <w:rsid w:val="00584270"/>
    <w:rsid w:val="005842E9"/>
    <w:rsid w:val="005845F9"/>
    <w:rsid w:val="00584FC1"/>
    <w:rsid w:val="005853E5"/>
    <w:rsid w:val="00585748"/>
    <w:rsid w:val="00585A2B"/>
    <w:rsid w:val="0058603A"/>
    <w:rsid w:val="00586DE6"/>
    <w:rsid w:val="00586FBB"/>
    <w:rsid w:val="005873ED"/>
    <w:rsid w:val="0058758D"/>
    <w:rsid w:val="0058796D"/>
    <w:rsid w:val="0059025F"/>
    <w:rsid w:val="005903F0"/>
    <w:rsid w:val="0059090C"/>
    <w:rsid w:val="00590F9B"/>
    <w:rsid w:val="005911FD"/>
    <w:rsid w:val="0059144C"/>
    <w:rsid w:val="00591695"/>
    <w:rsid w:val="005923C0"/>
    <w:rsid w:val="00592680"/>
    <w:rsid w:val="00592723"/>
    <w:rsid w:val="00592DFD"/>
    <w:rsid w:val="005935FD"/>
    <w:rsid w:val="00593605"/>
    <w:rsid w:val="00593BD7"/>
    <w:rsid w:val="00594824"/>
    <w:rsid w:val="005949C2"/>
    <w:rsid w:val="00594AD3"/>
    <w:rsid w:val="00594DE8"/>
    <w:rsid w:val="00595036"/>
    <w:rsid w:val="00595E4D"/>
    <w:rsid w:val="005960A6"/>
    <w:rsid w:val="00596AE7"/>
    <w:rsid w:val="00596E64"/>
    <w:rsid w:val="005978E0"/>
    <w:rsid w:val="00597F40"/>
    <w:rsid w:val="005A04D9"/>
    <w:rsid w:val="005A0903"/>
    <w:rsid w:val="005A1690"/>
    <w:rsid w:val="005A1788"/>
    <w:rsid w:val="005A1960"/>
    <w:rsid w:val="005A2944"/>
    <w:rsid w:val="005A2C80"/>
    <w:rsid w:val="005A2E8D"/>
    <w:rsid w:val="005A3DB4"/>
    <w:rsid w:val="005A4D4A"/>
    <w:rsid w:val="005A6AC2"/>
    <w:rsid w:val="005A6CDC"/>
    <w:rsid w:val="005B043D"/>
    <w:rsid w:val="005B05C5"/>
    <w:rsid w:val="005B0BFE"/>
    <w:rsid w:val="005B1087"/>
    <w:rsid w:val="005B1318"/>
    <w:rsid w:val="005B1DA4"/>
    <w:rsid w:val="005B1F9F"/>
    <w:rsid w:val="005B2821"/>
    <w:rsid w:val="005B2C0E"/>
    <w:rsid w:val="005B32B3"/>
    <w:rsid w:val="005B346E"/>
    <w:rsid w:val="005B3A6E"/>
    <w:rsid w:val="005B3FC0"/>
    <w:rsid w:val="005B42D5"/>
    <w:rsid w:val="005B4495"/>
    <w:rsid w:val="005B4A77"/>
    <w:rsid w:val="005B4B37"/>
    <w:rsid w:val="005B529A"/>
    <w:rsid w:val="005B5A1E"/>
    <w:rsid w:val="005B5B81"/>
    <w:rsid w:val="005B5C4A"/>
    <w:rsid w:val="005B5E9C"/>
    <w:rsid w:val="005B664C"/>
    <w:rsid w:val="005B683F"/>
    <w:rsid w:val="005B6E18"/>
    <w:rsid w:val="005B754F"/>
    <w:rsid w:val="005B7E3F"/>
    <w:rsid w:val="005C11D4"/>
    <w:rsid w:val="005C1796"/>
    <w:rsid w:val="005C1966"/>
    <w:rsid w:val="005C1A1A"/>
    <w:rsid w:val="005C1AE8"/>
    <w:rsid w:val="005C21C2"/>
    <w:rsid w:val="005C24F0"/>
    <w:rsid w:val="005C296D"/>
    <w:rsid w:val="005C3018"/>
    <w:rsid w:val="005C38B3"/>
    <w:rsid w:val="005C49B6"/>
    <w:rsid w:val="005C4A63"/>
    <w:rsid w:val="005C4E65"/>
    <w:rsid w:val="005C511F"/>
    <w:rsid w:val="005C5238"/>
    <w:rsid w:val="005C53E0"/>
    <w:rsid w:val="005C5CD1"/>
    <w:rsid w:val="005C62DA"/>
    <w:rsid w:val="005C6331"/>
    <w:rsid w:val="005C636F"/>
    <w:rsid w:val="005C6C45"/>
    <w:rsid w:val="005C6ED8"/>
    <w:rsid w:val="005C7097"/>
    <w:rsid w:val="005C7236"/>
    <w:rsid w:val="005C7915"/>
    <w:rsid w:val="005C79C7"/>
    <w:rsid w:val="005D009A"/>
    <w:rsid w:val="005D0613"/>
    <w:rsid w:val="005D10A7"/>
    <w:rsid w:val="005D127C"/>
    <w:rsid w:val="005D17B0"/>
    <w:rsid w:val="005D19A2"/>
    <w:rsid w:val="005D2F34"/>
    <w:rsid w:val="005D3428"/>
    <w:rsid w:val="005D454A"/>
    <w:rsid w:val="005D6593"/>
    <w:rsid w:val="005D6A42"/>
    <w:rsid w:val="005D6E41"/>
    <w:rsid w:val="005D761F"/>
    <w:rsid w:val="005D7DDF"/>
    <w:rsid w:val="005E0774"/>
    <w:rsid w:val="005E0E9D"/>
    <w:rsid w:val="005E1338"/>
    <w:rsid w:val="005E15CE"/>
    <w:rsid w:val="005E16BE"/>
    <w:rsid w:val="005E18CE"/>
    <w:rsid w:val="005E2C7F"/>
    <w:rsid w:val="005E2FAC"/>
    <w:rsid w:val="005E38FC"/>
    <w:rsid w:val="005E3976"/>
    <w:rsid w:val="005E3E27"/>
    <w:rsid w:val="005E3F2D"/>
    <w:rsid w:val="005E40B0"/>
    <w:rsid w:val="005E4869"/>
    <w:rsid w:val="005E48A0"/>
    <w:rsid w:val="005E4BB7"/>
    <w:rsid w:val="005E51AF"/>
    <w:rsid w:val="005E51D3"/>
    <w:rsid w:val="005E5397"/>
    <w:rsid w:val="005E5865"/>
    <w:rsid w:val="005E5A7B"/>
    <w:rsid w:val="005E5CC7"/>
    <w:rsid w:val="005E5D2D"/>
    <w:rsid w:val="005E6895"/>
    <w:rsid w:val="005E6CBA"/>
    <w:rsid w:val="005E6E0D"/>
    <w:rsid w:val="005E7543"/>
    <w:rsid w:val="005F001C"/>
    <w:rsid w:val="005F00E1"/>
    <w:rsid w:val="005F03A5"/>
    <w:rsid w:val="005F0735"/>
    <w:rsid w:val="005F0DAF"/>
    <w:rsid w:val="005F1C40"/>
    <w:rsid w:val="005F23CC"/>
    <w:rsid w:val="005F2D3D"/>
    <w:rsid w:val="005F31FA"/>
    <w:rsid w:val="005F3CEA"/>
    <w:rsid w:val="005F3D8E"/>
    <w:rsid w:val="005F474E"/>
    <w:rsid w:val="005F52B6"/>
    <w:rsid w:val="005F5AE2"/>
    <w:rsid w:val="005F5B28"/>
    <w:rsid w:val="005F6669"/>
    <w:rsid w:val="005F6822"/>
    <w:rsid w:val="005F6FF9"/>
    <w:rsid w:val="005F72A0"/>
    <w:rsid w:val="005F7B10"/>
    <w:rsid w:val="005F7FC2"/>
    <w:rsid w:val="00600283"/>
    <w:rsid w:val="00600E86"/>
    <w:rsid w:val="00600EFF"/>
    <w:rsid w:val="00601106"/>
    <w:rsid w:val="006013D4"/>
    <w:rsid w:val="00601D7A"/>
    <w:rsid w:val="00602132"/>
    <w:rsid w:val="00602349"/>
    <w:rsid w:val="00602904"/>
    <w:rsid w:val="006033E2"/>
    <w:rsid w:val="0060423E"/>
    <w:rsid w:val="0060499E"/>
    <w:rsid w:val="006055BB"/>
    <w:rsid w:val="00605C1C"/>
    <w:rsid w:val="006069B5"/>
    <w:rsid w:val="00606C49"/>
    <w:rsid w:val="006072C3"/>
    <w:rsid w:val="00607820"/>
    <w:rsid w:val="00607D8E"/>
    <w:rsid w:val="006102C3"/>
    <w:rsid w:val="0061031F"/>
    <w:rsid w:val="00610771"/>
    <w:rsid w:val="00610AFE"/>
    <w:rsid w:val="00610C50"/>
    <w:rsid w:val="00611743"/>
    <w:rsid w:val="00611F28"/>
    <w:rsid w:val="0061254C"/>
    <w:rsid w:val="006127EB"/>
    <w:rsid w:val="00612E66"/>
    <w:rsid w:val="00613286"/>
    <w:rsid w:val="006144E9"/>
    <w:rsid w:val="0061458C"/>
    <w:rsid w:val="00614745"/>
    <w:rsid w:val="006153F5"/>
    <w:rsid w:val="0061545C"/>
    <w:rsid w:val="006157AC"/>
    <w:rsid w:val="00615B54"/>
    <w:rsid w:val="00616190"/>
    <w:rsid w:val="006169EC"/>
    <w:rsid w:val="00616E59"/>
    <w:rsid w:val="00617078"/>
    <w:rsid w:val="00617090"/>
    <w:rsid w:val="0061712A"/>
    <w:rsid w:val="006172B5"/>
    <w:rsid w:val="00617748"/>
    <w:rsid w:val="00617930"/>
    <w:rsid w:val="0061797E"/>
    <w:rsid w:val="00617CD6"/>
    <w:rsid w:val="00617D13"/>
    <w:rsid w:val="00620013"/>
    <w:rsid w:val="0062063B"/>
    <w:rsid w:val="006209FE"/>
    <w:rsid w:val="00620DFD"/>
    <w:rsid w:val="00620FF1"/>
    <w:rsid w:val="00621437"/>
    <w:rsid w:val="0062149E"/>
    <w:rsid w:val="006222CF"/>
    <w:rsid w:val="0062234A"/>
    <w:rsid w:val="00622444"/>
    <w:rsid w:val="0062285C"/>
    <w:rsid w:val="0062404A"/>
    <w:rsid w:val="0062439B"/>
    <w:rsid w:val="00624917"/>
    <w:rsid w:val="006258FA"/>
    <w:rsid w:val="00625FDF"/>
    <w:rsid w:val="006264CD"/>
    <w:rsid w:val="0062694C"/>
    <w:rsid w:val="0062768A"/>
    <w:rsid w:val="00627E59"/>
    <w:rsid w:val="00630073"/>
    <w:rsid w:val="006300A5"/>
    <w:rsid w:val="00630663"/>
    <w:rsid w:val="006312CA"/>
    <w:rsid w:val="006314EF"/>
    <w:rsid w:val="00631DD9"/>
    <w:rsid w:val="00631FC7"/>
    <w:rsid w:val="0063222D"/>
    <w:rsid w:val="006337DD"/>
    <w:rsid w:val="00633C1D"/>
    <w:rsid w:val="00633D68"/>
    <w:rsid w:val="006347B1"/>
    <w:rsid w:val="00634F02"/>
    <w:rsid w:val="006354C7"/>
    <w:rsid w:val="00635909"/>
    <w:rsid w:val="00635CF8"/>
    <w:rsid w:val="0063616D"/>
    <w:rsid w:val="006363C1"/>
    <w:rsid w:val="00636B96"/>
    <w:rsid w:val="00636D43"/>
    <w:rsid w:val="006371E5"/>
    <w:rsid w:val="0063765A"/>
    <w:rsid w:val="0064030E"/>
    <w:rsid w:val="00640C33"/>
    <w:rsid w:val="00641413"/>
    <w:rsid w:val="006414BC"/>
    <w:rsid w:val="006418F1"/>
    <w:rsid w:val="00641952"/>
    <w:rsid w:val="006427E0"/>
    <w:rsid w:val="00642B17"/>
    <w:rsid w:val="00642CD6"/>
    <w:rsid w:val="00642E1B"/>
    <w:rsid w:val="006431F7"/>
    <w:rsid w:val="00643709"/>
    <w:rsid w:val="00643BF3"/>
    <w:rsid w:val="0064420C"/>
    <w:rsid w:val="00644234"/>
    <w:rsid w:val="006443E1"/>
    <w:rsid w:val="00644ADE"/>
    <w:rsid w:val="006454D7"/>
    <w:rsid w:val="00645A29"/>
    <w:rsid w:val="00645B21"/>
    <w:rsid w:val="006468DC"/>
    <w:rsid w:val="006500B2"/>
    <w:rsid w:val="006504E7"/>
    <w:rsid w:val="00650645"/>
    <w:rsid w:val="00650968"/>
    <w:rsid w:val="00650C9E"/>
    <w:rsid w:val="00651180"/>
    <w:rsid w:val="00652267"/>
    <w:rsid w:val="00652DF9"/>
    <w:rsid w:val="0065395D"/>
    <w:rsid w:val="00653C3B"/>
    <w:rsid w:val="006545DF"/>
    <w:rsid w:val="006546CE"/>
    <w:rsid w:val="00654B9E"/>
    <w:rsid w:val="00654E33"/>
    <w:rsid w:val="006551CB"/>
    <w:rsid w:val="006553CC"/>
    <w:rsid w:val="00655434"/>
    <w:rsid w:val="0065595B"/>
    <w:rsid w:val="00655A3A"/>
    <w:rsid w:val="00655BF6"/>
    <w:rsid w:val="00655F5E"/>
    <w:rsid w:val="006566CC"/>
    <w:rsid w:val="006573CD"/>
    <w:rsid w:val="006578E6"/>
    <w:rsid w:val="00657A4E"/>
    <w:rsid w:val="00657DD9"/>
    <w:rsid w:val="00660941"/>
    <w:rsid w:val="00660CF3"/>
    <w:rsid w:val="00660E57"/>
    <w:rsid w:val="00661696"/>
    <w:rsid w:val="00663344"/>
    <w:rsid w:val="00663A92"/>
    <w:rsid w:val="006640DC"/>
    <w:rsid w:val="0066424D"/>
    <w:rsid w:val="00664300"/>
    <w:rsid w:val="00664340"/>
    <w:rsid w:val="00664B45"/>
    <w:rsid w:val="00664B8C"/>
    <w:rsid w:val="00664F3F"/>
    <w:rsid w:val="00665A41"/>
    <w:rsid w:val="00665BBB"/>
    <w:rsid w:val="0066610F"/>
    <w:rsid w:val="00666165"/>
    <w:rsid w:val="00666471"/>
    <w:rsid w:val="006668F0"/>
    <w:rsid w:val="00666D76"/>
    <w:rsid w:val="00666FC2"/>
    <w:rsid w:val="006670A7"/>
    <w:rsid w:val="006671FB"/>
    <w:rsid w:val="00667465"/>
    <w:rsid w:val="006677DE"/>
    <w:rsid w:val="00667824"/>
    <w:rsid w:val="00667E45"/>
    <w:rsid w:val="00667E7F"/>
    <w:rsid w:val="00670956"/>
    <w:rsid w:val="00670CE1"/>
    <w:rsid w:val="00671605"/>
    <w:rsid w:val="006718B4"/>
    <w:rsid w:val="00672353"/>
    <w:rsid w:val="00672421"/>
    <w:rsid w:val="0067316D"/>
    <w:rsid w:val="00673911"/>
    <w:rsid w:val="00673DD0"/>
    <w:rsid w:val="00674476"/>
    <w:rsid w:val="00675918"/>
    <w:rsid w:val="00675EFC"/>
    <w:rsid w:val="00676386"/>
    <w:rsid w:val="0067651A"/>
    <w:rsid w:val="0067668C"/>
    <w:rsid w:val="00676B41"/>
    <w:rsid w:val="00676E4E"/>
    <w:rsid w:val="00676F28"/>
    <w:rsid w:val="0067746B"/>
    <w:rsid w:val="00677A37"/>
    <w:rsid w:val="00677E22"/>
    <w:rsid w:val="00680629"/>
    <w:rsid w:val="00680687"/>
    <w:rsid w:val="00680AFB"/>
    <w:rsid w:val="00681BB5"/>
    <w:rsid w:val="0068233B"/>
    <w:rsid w:val="0068268C"/>
    <w:rsid w:val="006826A3"/>
    <w:rsid w:val="0068274A"/>
    <w:rsid w:val="00682988"/>
    <w:rsid w:val="00683643"/>
    <w:rsid w:val="006837AF"/>
    <w:rsid w:val="00683EDA"/>
    <w:rsid w:val="00684A18"/>
    <w:rsid w:val="00685076"/>
    <w:rsid w:val="00685C3E"/>
    <w:rsid w:val="006862EB"/>
    <w:rsid w:val="0068705C"/>
    <w:rsid w:val="006870F0"/>
    <w:rsid w:val="00687666"/>
    <w:rsid w:val="00687B96"/>
    <w:rsid w:val="00687E27"/>
    <w:rsid w:val="00687E54"/>
    <w:rsid w:val="00687EED"/>
    <w:rsid w:val="00690D47"/>
    <w:rsid w:val="00691193"/>
    <w:rsid w:val="0069171E"/>
    <w:rsid w:val="006917CF"/>
    <w:rsid w:val="00691847"/>
    <w:rsid w:val="00692BCF"/>
    <w:rsid w:val="00692F6B"/>
    <w:rsid w:val="006932D1"/>
    <w:rsid w:val="00693421"/>
    <w:rsid w:val="00693BBE"/>
    <w:rsid w:val="00693CC3"/>
    <w:rsid w:val="00693D85"/>
    <w:rsid w:val="00694CCE"/>
    <w:rsid w:val="00695DA9"/>
    <w:rsid w:val="00695F61"/>
    <w:rsid w:val="006962C5"/>
    <w:rsid w:val="00696637"/>
    <w:rsid w:val="0069792B"/>
    <w:rsid w:val="00697A61"/>
    <w:rsid w:val="006A019C"/>
    <w:rsid w:val="006A0694"/>
    <w:rsid w:val="006A19D2"/>
    <w:rsid w:val="006A1D76"/>
    <w:rsid w:val="006A228E"/>
    <w:rsid w:val="006A2946"/>
    <w:rsid w:val="006A3948"/>
    <w:rsid w:val="006A3E97"/>
    <w:rsid w:val="006A4937"/>
    <w:rsid w:val="006A4DD3"/>
    <w:rsid w:val="006A51AF"/>
    <w:rsid w:val="006A57A1"/>
    <w:rsid w:val="006A603F"/>
    <w:rsid w:val="006A61C9"/>
    <w:rsid w:val="006A64FB"/>
    <w:rsid w:val="006A67E8"/>
    <w:rsid w:val="006A706C"/>
    <w:rsid w:val="006A76FC"/>
    <w:rsid w:val="006A7C78"/>
    <w:rsid w:val="006B02D8"/>
    <w:rsid w:val="006B0CF3"/>
    <w:rsid w:val="006B115C"/>
    <w:rsid w:val="006B128F"/>
    <w:rsid w:val="006B1A00"/>
    <w:rsid w:val="006B27C6"/>
    <w:rsid w:val="006B2A16"/>
    <w:rsid w:val="006B2AB0"/>
    <w:rsid w:val="006B3681"/>
    <w:rsid w:val="006B375B"/>
    <w:rsid w:val="006B3822"/>
    <w:rsid w:val="006B3995"/>
    <w:rsid w:val="006B3A8D"/>
    <w:rsid w:val="006B3C02"/>
    <w:rsid w:val="006B4015"/>
    <w:rsid w:val="006B4878"/>
    <w:rsid w:val="006B521F"/>
    <w:rsid w:val="006B56AA"/>
    <w:rsid w:val="006B5AB6"/>
    <w:rsid w:val="006B5BA8"/>
    <w:rsid w:val="006B5D62"/>
    <w:rsid w:val="006B70B7"/>
    <w:rsid w:val="006B7304"/>
    <w:rsid w:val="006B7711"/>
    <w:rsid w:val="006B7A58"/>
    <w:rsid w:val="006B7EAF"/>
    <w:rsid w:val="006C058C"/>
    <w:rsid w:val="006C0610"/>
    <w:rsid w:val="006C1CEC"/>
    <w:rsid w:val="006C2203"/>
    <w:rsid w:val="006C2533"/>
    <w:rsid w:val="006C26A9"/>
    <w:rsid w:val="006C2F4E"/>
    <w:rsid w:val="006C3B24"/>
    <w:rsid w:val="006C3C96"/>
    <w:rsid w:val="006C432B"/>
    <w:rsid w:val="006C44C0"/>
    <w:rsid w:val="006C4510"/>
    <w:rsid w:val="006C45FF"/>
    <w:rsid w:val="006C465B"/>
    <w:rsid w:val="006C4698"/>
    <w:rsid w:val="006C52FD"/>
    <w:rsid w:val="006C54E6"/>
    <w:rsid w:val="006C5A6B"/>
    <w:rsid w:val="006C5CA9"/>
    <w:rsid w:val="006C603F"/>
    <w:rsid w:val="006C627B"/>
    <w:rsid w:val="006C6495"/>
    <w:rsid w:val="006C65EC"/>
    <w:rsid w:val="006C6CEE"/>
    <w:rsid w:val="006C78D9"/>
    <w:rsid w:val="006C7B77"/>
    <w:rsid w:val="006D12CA"/>
    <w:rsid w:val="006D2222"/>
    <w:rsid w:val="006D2AAA"/>
    <w:rsid w:val="006D2E2E"/>
    <w:rsid w:val="006D3503"/>
    <w:rsid w:val="006D3928"/>
    <w:rsid w:val="006D3C0A"/>
    <w:rsid w:val="006D4863"/>
    <w:rsid w:val="006D52E3"/>
    <w:rsid w:val="006D5ACF"/>
    <w:rsid w:val="006D601D"/>
    <w:rsid w:val="006D6479"/>
    <w:rsid w:val="006D76A9"/>
    <w:rsid w:val="006D7FB9"/>
    <w:rsid w:val="006E04EF"/>
    <w:rsid w:val="006E062F"/>
    <w:rsid w:val="006E0A6E"/>
    <w:rsid w:val="006E1312"/>
    <w:rsid w:val="006E1597"/>
    <w:rsid w:val="006E189B"/>
    <w:rsid w:val="006E1B33"/>
    <w:rsid w:val="006E202F"/>
    <w:rsid w:val="006E2466"/>
    <w:rsid w:val="006E29AB"/>
    <w:rsid w:val="006E2ABC"/>
    <w:rsid w:val="006E30B3"/>
    <w:rsid w:val="006E3698"/>
    <w:rsid w:val="006E3782"/>
    <w:rsid w:val="006E3D41"/>
    <w:rsid w:val="006E3E40"/>
    <w:rsid w:val="006E444B"/>
    <w:rsid w:val="006E455E"/>
    <w:rsid w:val="006E4957"/>
    <w:rsid w:val="006E4A88"/>
    <w:rsid w:val="006E5B3C"/>
    <w:rsid w:val="006E6627"/>
    <w:rsid w:val="006E6648"/>
    <w:rsid w:val="006E6853"/>
    <w:rsid w:val="006E6E4F"/>
    <w:rsid w:val="006E79F3"/>
    <w:rsid w:val="006F009C"/>
    <w:rsid w:val="006F0151"/>
    <w:rsid w:val="006F02BC"/>
    <w:rsid w:val="006F0CFE"/>
    <w:rsid w:val="006F1597"/>
    <w:rsid w:val="006F17C9"/>
    <w:rsid w:val="006F212E"/>
    <w:rsid w:val="006F2471"/>
    <w:rsid w:val="006F26C1"/>
    <w:rsid w:val="006F3EB9"/>
    <w:rsid w:val="006F473D"/>
    <w:rsid w:val="006F47C1"/>
    <w:rsid w:val="006F5512"/>
    <w:rsid w:val="006F5616"/>
    <w:rsid w:val="006F5BD1"/>
    <w:rsid w:val="006F5E43"/>
    <w:rsid w:val="006F5E4C"/>
    <w:rsid w:val="006F5F4C"/>
    <w:rsid w:val="006F69BE"/>
    <w:rsid w:val="006F6CFB"/>
    <w:rsid w:val="006F71C9"/>
    <w:rsid w:val="006F7317"/>
    <w:rsid w:val="006F757F"/>
    <w:rsid w:val="006F777F"/>
    <w:rsid w:val="006F7BC2"/>
    <w:rsid w:val="006F7EB1"/>
    <w:rsid w:val="007008C5"/>
    <w:rsid w:val="00701049"/>
    <w:rsid w:val="00701098"/>
    <w:rsid w:val="0070174E"/>
    <w:rsid w:val="0070272A"/>
    <w:rsid w:val="00703249"/>
    <w:rsid w:val="007040EE"/>
    <w:rsid w:val="00704571"/>
    <w:rsid w:val="007049B0"/>
    <w:rsid w:val="00704E35"/>
    <w:rsid w:val="00705558"/>
    <w:rsid w:val="00705A6A"/>
    <w:rsid w:val="00706D85"/>
    <w:rsid w:val="00706E97"/>
    <w:rsid w:val="007071B5"/>
    <w:rsid w:val="00707459"/>
    <w:rsid w:val="00707682"/>
    <w:rsid w:val="00707EA8"/>
    <w:rsid w:val="007104C3"/>
    <w:rsid w:val="00710B8F"/>
    <w:rsid w:val="00710C09"/>
    <w:rsid w:val="00711224"/>
    <w:rsid w:val="00711F0E"/>
    <w:rsid w:val="007120C4"/>
    <w:rsid w:val="00712432"/>
    <w:rsid w:val="00712A1C"/>
    <w:rsid w:val="007134B3"/>
    <w:rsid w:val="00713580"/>
    <w:rsid w:val="0071380F"/>
    <w:rsid w:val="0071383D"/>
    <w:rsid w:val="007138C9"/>
    <w:rsid w:val="00713DC0"/>
    <w:rsid w:val="00713F44"/>
    <w:rsid w:val="007140C2"/>
    <w:rsid w:val="00714B7E"/>
    <w:rsid w:val="00714E90"/>
    <w:rsid w:val="00714F15"/>
    <w:rsid w:val="007153B1"/>
    <w:rsid w:val="007157F8"/>
    <w:rsid w:val="00715803"/>
    <w:rsid w:val="00715A63"/>
    <w:rsid w:val="00715DAF"/>
    <w:rsid w:val="00716FD3"/>
    <w:rsid w:val="00717120"/>
    <w:rsid w:val="00717579"/>
    <w:rsid w:val="00717F49"/>
    <w:rsid w:val="00717FE2"/>
    <w:rsid w:val="00720296"/>
    <w:rsid w:val="00720848"/>
    <w:rsid w:val="00721CE1"/>
    <w:rsid w:val="00721F02"/>
    <w:rsid w:val="007222A7"/>
    <w:rsid w:val="00722AA4"/>
    <w:rsid w:val="00722B49"/>
    <w:rsid w:val="007231CD"/>
    <w:rsid w:val="00723539"/>
    <w:rsid w:val="00723A40"/>
    <w:rsid w:val="00724875"/>
    <w:rsid w:val="00724A92"/>
    <w:rsid w:val="00724E35"/>
    <w:rsid w:val="00724F34"/>
    <w:rsid w:val="00727198"/>
    <w:rsid w:val="00730797"/>
    <w:rsid w:val="007309DB"/>
    <w:rsid w:val="00730B8B"/>
    <w:rsid w:val="00731AB0"/>
    <w:rsid w:val="00731DAA"/>
    <w:rsid w:val="007323BF"/>
    <w:rsid w:val="00732D69"/>
    <w:rsid w:val="007333C8"/>
    <w:rsid w:val="007334CD"/>
    <w:rsid w:val="00734CDD"/>
    <w:rsid w:val="00735114"/>
    <w:rsid w:val="0073554E"/>
    <w:rsid w:val="007357A8"/>
    <w:rsid w:val="00735889"/>
    <w:rsid w:val="007364F4"/>
    <w:rsid w:val="00736589"/>
    <w:rsid w:val="007366DB"/>
    <w:rsid w:val="00736C55"/>
    <w:rsid w:val="00736E6F"/>
    <w:rsid w:val="00737156"/>
    <w:rsid w:val="00737CFF"/>
    <w:rsid w:val="0074007E"/>
    <w:rsid w:val="007418CB"/>
    <w:rsid w:val="00741BCF"/>
    <w:rsid w:val="00742C3E"/>
    <w:rsid w:val="007430AB"/>
    <w:rsid w:val="0074327A"/>
    <w:rsid w:val="0074396D"/>
    <w:rsid w:val="0074427E"/>
    <w:rsid w:val="007442FA"/>
    <w:rsid w:val="00744DC5"/>
    <w:rsid w:val="00745829"/>
    <w:rsid w:val="00745DCB"/>
    <w:rsid w:val="00746727"/>
    <w:rsid w:val="00746876"/>
    <w:rsid w:val="0074687E"/>
    <w:rsid w:val="00746A15"/>
    <w:rsid w:val="00746CB8"/>
    <w:rsid w:val="0074721E"/>
    <w:rsid w:val="0074745F"/>
    <w:rsid w:val="0074781D"/>
    <w:rsid w:val="007478EC"/>
    <w:rsid w:val="00750262"/>
    <w:rsid w:val="007503E8"/>
    <w:rsid w:val="007512FB"/>
    <w:rsid w:val="0075142B"/>
    <w:rsid w:val="0075167B"/>
    <w:rsid w:val="007517BD"/>
    <w:rsid w:val="00751818"/>
    <w:rsid w:val="00751A8E"/>
    <w:rsid w:val="007521F5"/>
    <w:rsid w:val="007523FC"/>
    <w:rsid w:val="00752D59"/>
    <w:rsid w:val="007531DC"/>
    <w:rsid w:val="007551A8"/>
    <w:rsid w:val="0075565E"/>
    <w:rsid w:val="0075573C"/>
    <w:rsid w:val="00755776"/>
    <w:rsid w:val="00755DCF"/>
    <w:rsid w:val="007560D5"/>
    <w:rsid w:val="00756164"/>
    <w:rsid w:val="00756AA5"/>
    <w:rsid w:val="0075706D"/>
    <w:rsid w:val="00757522"/>
    <w:rsid w:val="00757A79"/>
    <w:rsid w:val="0076000B"/>
    <w:rsid w:val="0076020E"/>
    <w:rsid w:val="0076044F"/>
    <w:rsid w:val="007609E1"/>
    <w:rsid w:val="00760E2C"/>
    <w:rsid w:val="0076124F"/>
    <w:rsid w:val="007618B0"/>
    <w:rsid w:val="00761BD0"/>
    <w:rsid w:val="00762110"/>
    <w:rsid w:val="007628AF"/>
    <w:rsid w:val="00762980"/>
    <w:rsid w:val="00762A23"/>
    <w:rsid w:val="00763418"/>
    <w:rsid w:val="007634C1"/>
    <w:rsid w:val="00763FB8"/>
    <w:rsid w:val="0076419B"/>
    <w:rsid w:val="00765482"/>
    <w:rsid w:val="00765B05"/>
    <w:rsid w:val="00765E66"/>
    <w:rsid w:val="00766690"/>
    <w:rsid w:val="00766E05"/>
    <w:rsid w:val="00766F1D"/>
    <w:rsid w:val="00766FD7"/>
    <w:rsid w:val="00767BB2"/>
    <w:rsid w:val="0077011D"/>
    <w:rsid w:val="00770557"/>
    <w:rsid w:val="00770FC4"/>
    <w:rsid w:val="00771104"/>
    <w:rsid w:val="0077155F"/>
    <w:rsid w:val="007715FC"/>
    <w:rsid w:val="00771B90"/>
    <w:rsid w:val="00772700"/>
    <w:rsid w:val="007735E1"/>
    <w:rsid w:val="0077388F"/>
    <w:rsid w:val="00773B48"/>
    <w:rsid w:val="0077420E"/>
    <w:rsid w:val="00774A42"/>
    <w:rsid w:val="007752CA"/>
    <w:rsid w:val="00775775"/>
    <w:rsid w:val="007761FD"/>
    <w:rsid w:val="007762C9"/>
    <w:rsid w:val="007763C3"/>
    <w:rsid w:val="00776457"/>
    <w:rsid w:val="007764FC"/>
    <w:rsid w:val="00776C39"/>
    <w:rsid w:val="00776F56"/>
    <w:rsid w:val="007772F5"/>
    <w:rsid w:val="00777A5E"/>
    <w:rsid w:val="007805EF"/>
    <w:rsid w:val="00780884"/>
    <w:rsid w:val="00780CE8"/>
    <w:rsid w:val="00780E16"/>
    <w:rsid w:val="00781028"/>
    <w:rsid w:val="0078144A"/>
    <w:rsid w:val="00781640"/>
    <w:rsid w:val="00781D6D"/>
    <w:rsid w:val="00781E2B"/>
    <w:rsid w:val="00782351"/>
    <w:rsid w:val="00783D81"/>
    <w:rsid w:val="00783E4F"/>
    <w:rsid w:val="00783F64"/>
    <w:rsid w:val="00784571"/>
    <w:rsid w:val="007847A8"/>
    <w:rsid w:val="00784836"/>
    <w:rsid w:val="00784924"/>
    <w:rsid w:val="00784A7D"/>
    <w:rsid w:val="007850D3"/>
    <w:rsid w:val="00785C73"/>
    <w:rsid w:val="00785E36"/>
    <w:rsid w:val="00785F18"/>
    <w:rsid w:val="00786214"/>
    <w:rsid w:val="007867B1"/>
    <w:rsid w:val="00786D32"/>
    <w:rsid w:val="00787BDB"/>
    <w:rsid w:val="00787BFE"/>
    <w:rsid w:val="00787E01"/>
    <w:rsid w:val="007900E8"/>
    <w:rsid w:val="00790602"/>
    <w:rsid w:val="007906A4"/>
    <w:rsid w:val="00790F3C"/>
    <w:rsid w:val="0079198D"/>
    <w:rsid w:val="00791B2B"/>
    <w:rsid w:val="00791B7C"/>
    <w:rsid w:val="00791C55"/>
    <w:rsid w:val="00792501"/>
    <w:rsid w:val="007926B7"/>
    <w:rsid w:val="0079277C"/>
    <w:rsid w:val="00792AB9"/>
    <w:rsid w:val="00792D76"/>
    <w:rsid w:val="00792DEE"/>
    <w:rsid w:val="00792F01"/>
    <w:rsid w:val="00793456"/>
    <w:rsid w:val="007939C7"/>
    <w:rsid w:val="00794121"/>
    <w:rsid w:val="00794677"/>
    <w:rsid w:val="00794A15"/>
    <w:rsid w:val="00794EE8"/>
    <w:rsid w:val="007950D8"/>
    <w:rsid w:val="00795196"/>
    <w:rsid w:val="00795367"/>
    <w:rsid w:val="00795B59"/>
    <w:rsid w:val="00796173"/>
    <w:rsid w:val="00796AEB"/>
    <w:rsid w:val="00796D13"/>
    <w:rsid w:val="00796F7F"/>
    <w:rsid w:val="007A0711"/>
    <w:rsid w:val="007A0833"/>
    <w:rsid w:val="007A0BED"/>
    <w:rsid w:val="007A0EDF"/>
    <w:rsid w:val="007A1536"/>
    <w:rsid w:val="007A1AE9"/>
    <w:rsid w:val="007A25E9"/>
    <w:rsid w:val="007A2DEB"/>
    <w:rsid w:val="007A33D5"/>
    <w:rsid w:val="007A52C0"/>
    <w:rsid w:val="007A52E3"/>
    <w:rsid w:val="007A5A80"/>
    <w:rsid w:val="007A6060"/>
    <w:rsid w:val="007A69AC"/>
    <w:rsid w:val="007A7496"/>
    <w:rsid w:val="007A7714"/>
    <w:rsid w:val="007A7951"/>
    <w:rsid w:val="007A7CAC"/>
    <w:rsid w:val="007B01FF"/>
    <w:rsid w:val="007B0349"/>
    <w:rsid w:val="007B051F"/>
    <w:rsid w:val="007B0583"/>
    <w:rsid w:val="007B0DF7"/>
    <w:rsid w:val="007B2247"/>
    <w:rsid w:val="007B232A"/>
    <w:rsid w:val="007B29DE"/>
    <w:rsid w:val="007B2CB8"/>
    <w:rsid w:val="007B3102"/>
    <w:rsid w:val="007B3790"/>
    <w:rsid w:val="007B47F2"/>
    <w:rsid w:val="007B4837"/>
    <w:rsid w:val="007B547C"/>
    <w:rsid w:val="007B5663"/>
    <w:rsid w:val="007B585E"/>
    <w:rsid w:val="007B60B8"/>
    <w:rsid w:val="007B66B0"/>
    <w:rsid w:val="007B6E1F"/>
    <w:rsid w:val="007B6F3C"/>
    <w:rsid w:val="007B6F89"/>
    <w:rsid w:val="007B7F83"/>
    <w:rsid w:val="007C0866"/>
    <w:rsid w:val="007C0FF7"/>
    <w:rsid w:val="007C104C"/>
    <w:rsid w:val="007C1486"/>
    <w:rsid w:val="007C34D4"/>
    <w:rsid w:val="007C37B9"/>
    <w:rsid w:val="007C3B7D"/>
    <w:rsid w:val="007C3CE7"/>
    <w:rsid w:val="007C4429"/>
    <w:rsid w:val="007C4C0C"/>
    <w:rsid w:val="007C50D4"/>
    <w:rsid w:val="007C54E6"/>
    <w:rsid w:val="007C6014"/>
    <w:rsid w:val="007C680F"/>
    <w:rsid w:val="007C6EBA"/>
    <w:rsid w:val="007C7458"/>
    <w:rsid w:val="007C7B4C"/>
    <w:rsid w:val="007C7B79"/>
    <w:rsid w:val="007C7C14"/>
    <w:rsid w:val="007C7FCA"/>
    <w:rsid w:val="007D0344"/>
    <w:rsid w:val="007D05FA"/>
    <w:rsid w:val="007D0671"/>
    <w:rsid w:val="007D0D3C"/>
    <w:rsid w:val="007D1584"/>
    <w:rsid w:val="007D15DE"/>
    <w:rsid w:val="007D18BA"/>
    <w:rsid w:val="007D226C"/>
    <w:rsid w:val="007D2967"/>
    <w:rsid w:val="007D2992"/>
    <w:rsid w:val="007D2B47"/>
    <w:rsid w:val="007D3789"/>
    <w:rsid w:val="007D3A48"/>
    <w:rsid w:val="007D3C71"/>
    <w:rsid w:val="007D4EF0"/>
    <w:rsid w:val="007D52F9"/>
    <w:rsid w:val="007D6290"/>
    <w:rsid w:val="007D6436"/>
    <w:rsid w:val="007D67AF"/>
    <w:rsid w:val="007D6A83"/>
    <w:rsid w:val="007D7189"/>
    <w:rsid w:val="007D736B"/>
    <w:rsid w:val="007D7E9C"/>
    <w:rsid w:val="007E08D6"/>
    <w:rsid w:val="007E0AB0"/>
    <w:rsid w:val="007E2FD4"/>
    <w:rsid w:val="007E3A07"/>
    <w:rsid w:val="007E5F14"/>
    <w:rsid w:val="007E6658"/>
    <w:rsid w:val="007E689A"/>
    <w:rsid w:val="007E69C8"/>
    <w:rsid w:val="007E6A6B"/>
    <w:rsid w:val="007E6F3B"/>
    <w:rsid w:val="007E7464"/>
    <w:rsid w:val="007E7A07"/>
    <w:rsid w:val="007E7B1D"/>
    <w:rsid w:val="007F086F"/>
    <w:rsid w:val="007F0BD2"/>
    <w:rsid w:val="007F0D54"/>
    <w:rsid w:val="007F151B"/>
    <w:rsid w:val="007F19ED"/>
    <w:rsid w:val="007F1C74"/>
    <w:rsid w:val="007F3069"/>
    <w:rsid w:val="007F383F"/>
    <w:rsid w:val="007F408D"/>
    <w:rsid w:val="007F482A"/>
    <w:rsid w:val="007F4973"/>
    <w:rsid w:val="007F57CF"/>
    <w:rsid w:val="007F5C42"/>
    <w:rsid w:val="007F5CC5"/>
    <w:rsid w:val="007F66F8"/>
    <w:rsid w:val="007F672D"/>
    <w:rsid w:val="007F6B2E"/>
    <w:rsid w:val="007F6B81"/>
    <w:rsid w:val="007F6E9C"/>
    <w:rsid w:val="007F7AB5"/>
    <w:rsid w:val="00800AA4"/>
    <w:rsid w:val="00800B65"/>
    <w:rsid w:val="00800BCE"/>
    <w:rsid w:val="00800CDF"/>
    <w:rsid w:val="00800E5A"/>
    <w:rsid w:val="00801857"/>
    <w:rsid w:val="00801BB2"/>
    <w:rsid w:val="00801CFF"/>
    <w:rsid w:val="00802803"/>
    <w:rsid w:val="00802A21"/>
    <w:rsid w:val="00802BB2"/>
    <w:rsid w:val="00802D56"/>
    <w:rsid w:val="0080343D"/>
    <w:rsid w:val="00803514"/>
    <w:rsid w:val="0080388D"/>
    <w:rsid w:val="00803B31"/>
    <w:rsid w:val="00803BAE"/>
    <w:rsid w:val="008040F8"/>
    <w:rsid w:val="008041D8"/>
    <w:rsid w:val="0080504F"/>
    <w:rsid w:val="00805CBC"/>
    <w:rsid w:val="00805CD2"/>
    <w:rsid w:val="00805D2E"/>
    <w:rsid w:val="0080679F"/>
    <w:rsid w:val="00806899"/>
    <w:rsid w:val="00807054"/>
    <w:rsid w:val="008072E6"/>
    <w:rsid w:val="00807830"/>
    <w:rsid w:val="00810548"/>
    <w:rsid w:val="00810785"/>
    <w:rsid w:val="008108AB"/>
    <w:rsid w:val="00811295"/>
    <w:rsid w:val="008112FC"/>
    <w:rsid w:val="0081170C"/>
    <w:rsid w:val="00811784"/>
    <w:rsid w:val="00811B2E"/>
    <w:rsid w:val="00811E53"/>
    <w:rsid w:val="00811F99"/>
    <w:rsid w:val="008128E2"/>
    <w:rsid w:val="00812B41"/>
    <w:rsid w:val="00813391"/>
    <w:rsid w:val="008134F5"/>
    <w:rsid w:val="00813B64"/>
    <w:rsid w:val="00813D16"/>
    <w:rsid w:val="00814A4D"/>
    <w:rsid w:val="0081519D"/>
    <w:rsid w:val="00815497"/>
    <w:rsid w:val="008154A0"/>
    <w:rsid w:val="008154C5"/>
    <w:rsid w:val="008159F3"/>
    <w:rsid w:val="00816807"/>
    <w:rsid w:val="0081783F"/>
    <w:rsid w:val="00820C4C"/>
    <w:rsid w:val="00820CE2"/>
    <w:rsid w:val="0082204C"/>
    <w:rsid w:val="0082205D"/>
    <w:rsid w:val="00822063"/>
    <w:rsid w:val="008228C8"/>
    <w:rsid w:val="008228CC"/>
    <w:rsid w:val="0082298B"/>
    <w:rsid w:val="00824489"/>
    <w:rsid w:val="00824585"/>
    <w:rsid w:val="00824C6C"/>
    <w:rsid w:val="00824EA7"/>
    <w:rsid w:val="00825EE7"/>
    <w:rsid w:val="008261DD"/>
    <w:rsid w:val="00826345"/>
    <w:rsid w:val="008273A4"/>
    <w:rsid w:val="008275B4"/>
    <w:rsid w:val="00827A32"/>
    <w:rsid w:val="00830032"/>
    <w:rsid w:val="008309A8"/>
    <w:rsid w:val="0083134E"/>
    <w:rsid w:val="00831384"/>
    <w:rsid w:val="00831755"/>
    <w:rsid w:val="00831CD8"/>
    <w:rsid w:val="008322DD"/>
    <w:rsid w:val="008334AA"/>
    <w:rsid w:val="00833697"/>
    <w:rsid w:val="0083381D"/>
    <w:rsid w:val="00833A13"/>
    <w:rsid w:val="00833E25"/>
    <w:rsid w:val="0083439C"/>
    <w:rsid w:val="00834491"/>
    <w:rsid w:val="00834D43"/>
    <w:rsid w:val="00834DFA"/>
    <w:rsid w:val="00834EB2"/>
    <w:rsid w:val="008355CD"/>
    <w:rsid w:val="00835F32"/>
    <w:rsid w:val="008366D3"/>
    <w:rsid w:val="008366E8"/>
    <w:rsid w:val="00836EE6"/>
    <w:rsid w:val="00837005"/>
    <w:rsid w:val="00837843"/>
    <w:rsid w:val="00837F89"/>
    <w:rsid w:val="008402CF"/>
    <w:rsid w:val="008403C8"/>
    <w:rsid w:val="0084095B"/>
    <w:rsid w:val="00840C6B"/>
    <w:rsid w:val="00841227"/>
    <w:rsid w:val="00842C62"/>
    <w:rsid w:val="0084330B"/>
    <w:rsid w:val="008434E1"/>
    <w:rsid w:val="0084361C"/>
    <w:rsid w:val="008437FC"/>
    <w:rsid w:val="00843C5B"/>
    <w:rsid w:val="00843F07"/>
    <w:rsid w:val="00844F3A"/>
    <w:rsid w:val="008451F2"/>
    <w:rsid w:val="00845408"/>
    <w:rsid w:val="0084573F"/>
    <w:rsid w:val="00845C0D"/>
    <w:rsid w:val="00847072"/>
    <w:rsid w:val="008472A0"/>
    <w:rsid w:val="008474C4"/>
    <w:rsid w:val="0084796E"/>
    <w:rsid w:val="00847ECA"/>
    <w:rsid w:val="00850F86"/>
    <w:rsid w:val="0085104C"/>
    <w:rsid w:val="008510AD"/>
    <w:rsid w:val="00852BE4"/>
    <w:rsid w:val="00852DE9"/>
    <w:rsid w:val="00852FFD"/>
    <w:rsid w:val="008531F9"/>
    <w:rsid w:val="008537B9"/>
    <w:rsid w:val="00853DF8"/>
    <w:rsid w:val="00853E44"/>
    <w:rsid w:val="00853FE1"/>
    <w:rsid w:val="008540D7"/>
    <w:rsid w:val="0085463C"/>
    <w:rsid w:val="008546FB"/>
    <w:rsid w:val="00854CF3"/>
    <w:rsid w:val="00854F2E"/>
    <w:rsid w:val="008552A4"/>
    <w:rsid w:val="00855965"/>
    <w:rsid w:val="00855B23"/>
    <w:rsid w:val="0085612E"/>
    <w:rsid w:val="00856A2C"/>
    <w:rsid w:val="00856BD3"/>
    <w:rsid w:val="00856D22"/>
    <w:rsid w:val="00857C11"/>
    <w:rsid w:val="008608B0"/>
    <w:rsid w:val="00860CCD"/>
    <w:rsid w:val="00861383"/>
    <w:rsid w:val="0086166B"/>
    <w:rsid w:val="0086210B"/>
    <w:rsid w:val="008626BA"/>
    <w:rsid w:val="0086301C"/>
    <w:rsid w:val="0086321B"/>
    <w:rsid w:val="0086324E"/>
    <w:rsid w:val="00864180"/>
    <w:rsid w:val="0086462D"/>
    <w:rsid w:val="0086517A"/>
    <w:rsid w:val="00865202"/>
    <w:rsid w:val="00865223"/>
    <w:rsid w:val="00865E04"/>
    <w:rsid w:val="008665BE"/>
    <w:rsid w:val="00866671"/>
    <w:rsid w:val="00866ED8"/>
    <w:rsid w:val="00866F90"/>
    <w:rsid w:val="00867386"/>
    <w:rsid w:val="008673F9"/>
    <w:rsid w:val="008674AD"/>
    <w:rsid w:val="008701F9"/>
    <w:rsid w:val="008702E2"/>
    <w:rsid w:val="008711A7"/>
    <w:rsid w:val="00871630"/>
    <w:rsid w:val="00871ABE"/>
    <w:rsid w:val="00871BCE"/>
    <w:rsid w:val="00871FE0"/>
    <w:rsid w:val="00872098"/>
    <w:rsid w:val="0087246C"/>
    <w:rsid w:val="00872770"/>
    <w:rsid w:val="008727EA"/>
    <w:rsid w:val="00872B5D"/>
    <w:rsid w:val="0087352C"/>
    <w:rsid w:val="00874497"/>
    <w:rsid w:val="00874587"/>
    <w:rsid w:val="008748F8"/>
    <w:rsid w:val="00874BEF"/>
    <w:rsid w:val="00875A6F"/>
    <w:rsid w:val="00875A90"/>
    <w:rsid w:val="0087663E"/>
    <w:rsid w:val="00876FE0"/>
    <w:rsid w:val="00877768"/>
    <w:rsid w:val="00877CDE"/>
    <w:rsid w:val="0088003F"/>
    <w:rsid w:val="0088119F"/>
    <w:rsid w:val="008812AE"/>
    <w:rsid w:val="00881673"/>
    <w:rsid w:val="00881AE9"/>
    <w:rsid w:val="00882761"/>
    <w:rsid w:val="0088363B"/>
    <w:rsid w:val="00883BC0"/>
    <w:rsid w:val="00883CC1"/>
    <w:rsid w:val="00883F33"/>
    <w:rsid w:val="00884279"/>
    <w:rsid w:val="0088480A"/>
    <w:rsid w:val="00884C0A"/>
    <w:rsid w:val="00884C7D"/>
    <w:rsid w:val="008852A8"/>
    <w:rsid w:val="00885A6E"/>
    <w:rsid w:val="0088645F"/>
    <w:rsid w:val="00887619"/>
    <w:rsid w:val="0088780C"/>
    <w:rsid w:val="00887AA7"/>
    <w:rsid w:val="00890176"/>
    <w:rsid w:val="0089025C"/>
    <w:rsid w:val="00890A30"/>
    <w:rsid w:val="00890BAF"/>
    <w:rsid w:val="00891C58"/>
    <w:rsid w:val="00891C8A"/>
    <w:rsid w:val="00892454"/>
    <w:rsid w:val="008925DF"/>
    <w:rsid w:val="0089336B"/>
    <w:rsid w:val="00893BF0"/>
    <w:rsid w:val="0089441C"/>
    <w:rsid w:val="008947DA"/>
    <w:rsid w:val="008956F9"/>
    <w:rsid w:val="0089599E"/>
    <w:rsid w:val="008961EC"/>
    <w:rsid w:val="00897297"/>
    <w:rsid w:val="008974E3"/>
    <w:rsid w:val="00897597"/>
    <w:rsid w:val="008978FE"/>
    <w:rsid w:val="008A00D8"/>
    <w:rsid w:val="008A0756"/>
    <w:rsid w:val="008A0A1E"/>
    <w:rsid w:val="008A0CC2"/>
    <w:rsid w:val="008A0E05"/>
    <w:rsid w:val="008A10CC"/>
    <w:rsid w:val="008A15D4"/>
    <w:rsid w:val="008A1896"/>
    <w:rsid w:val="008A1B2F"/>
    <w:rsid w:val="008A2076"/>
    <w:rsid w:val="008A2C49"/>
    <w:rsid w:val="008A3501"/>
    <w:rsid w:val="008A3E53"/>
    <w:rsid w:val="008A3FA7"/>
    <w:rsid w:val="008A40C8"/>
    <w:rsid w:val="008A5839"/>
    <w:rsid w:val="008A598D"/>
    <w:rsid w:val="008A5E9B"/>
    <w:rsid w:val="008A5ECA"/>
    <w:rsid w:val="008A7509"/>
    <w:rsid w:val="008A78A8"/>
    <w:rsid w:val="008A7AD4"/>
    <w:rsid w:val="008B009A"/>
    <w:rsid w:val="008B02A9"/>
    <w:rsid w:val="008B0D04"/>
    <w:rsid w:val="008B1908"/>
    <w:rsid w:val="008B2B9C"/>
    <w:rsid w:val="008B2C2A"/>
    <w:rsid w:val="008B3033"/>
    <w:rsid w:val="008B3D40"/>
    <w:rsid w:val="008B3DAC"/>
    <w:rsid w:val="008B3DF4"/>
    <w:rsid w:val="008B469B"/>
    <w:rsid w:val="008B4C90"/>
    <w:rsid w:val="008B5268"/>
    <w:rsid w:val="008B5F62"/>
    <w:rsid w:val="008B62BF"/>
    <w:rsid w:val="008B6772"/>
    <w:rsid w:val="008B6E28"/>
    <w:rsid w:val="008B7468"/>
    <w:rsid w:val="008B7722"/>
    <w:rsid w:val="008C03D6"/>
    <w:rsid w:val="008C045D"/>
    <w:rsid w:val="008C0EA8"/>
    <w:rsid w:val="008C1230"/>
    <w:rsid w:val="008C1A2E"/>
    <w:rsid w:val="008C1F78"/>
    <w:rsid w:val="008C2116"/>
    <w:rsid w:val="008C2398"/>
    <w:rsid w:val="008C3C43"/>
    <w:rsid w:val="008C462B"/>
    <w:rsid w:val="008C4F07"/>
    <w:rsid w:val="008C623B"/>
    <w:rsid w:val="008C6630"/>
    <w:rsid w:val="008C6CAA"/>
    <w:rsid w:val="008C70A8"/>
    <w:rsid w:val="008C7210"/>
    <w:rsid w:val="008C73B9"/>
    <w:rsid w:val="008C7D6C"/>
    <w:rsid w:val="008C7E78"/>
    <w:rsid w:val="008D0217"/>
    <w:rsid w:val="008D030A"/>
    <w:rsid w:val="008D0AA3"/>
    <w:rsid w:val="008D0C0B"/>
    <w:rsid w:val="008D1183"/>
    <w:rsid w:val="008D1839"/>
    <w:rsid w:val="008D1941"/>
    <w:rsid w:val="008D1BF4"/>
    <w:rsid w:val="008D2971"/>
    <w:rsid w:val="008D32ED"/>
    <w:rsid w:val="008D33B7"/>
    <w:rsid w:val="008D3454"/>
    <w:rsid w:val="008D377D"/>
    <w:rsid w:val="008D413A"/>
    <w:rsid w:val="008D4D2A"/>
    <w:rsid w:val="008D4D6E"/>
    <w:rsid w:val="008D4EA4"/>
    <w:rsid w:val="008D5256"/>
    <w:rsid w:val="008D5B85"/>
    <w:rsid w:val="008D5D87"/>
    <w:rsid w:val="008D5F12"/>
    <w:rsid w:val="008D5FCA"/>
    <w:rsid w:val="008D66F3"/>
    <w:rsid w:val="008D6ED3"/>
    <w:rsid w:val="008D79AD"/>
    <w:rsid w:val="008E024B"/>
    <w:rsid w:val="008E0AEA"/>
    <w:rsid w:val="008E0D66"/>
    <w:rsid w:val="008E0D92"/>
    <w:rsid w:val="008E1B40"/>
    <w:rsid w:val="008E1FA5"/>
    <w:rsid w:val="008E34D4"/>
    <w:rsid w:val="008E35C3"/>
    <w:rsid w:val="008E3A65"/>
    <w:rsid w:val="008E3F6E"/>
    <w:rsid w:val="008E4367"/>
    <w:rsid w:val="008E4386"/>
    <w:rsid w:val="008E43DF"/>
    <w:rsid w:val="008E495D"/>
    <w:rsid w:val="008E60F6"/>
    <w:rsid w:val="008E619E"/>
    <w:rsid w:val="008E62B4"/>
    <w:rsid w:val="008E6DDD"/>
    <w:rsid w:val="008E7063"/>
    <w:rsid w:val="008E7152"/>
    <w:rsid w:val="008E7754"/>
    <w:rsid w:val="008E78AF"/>
    <w:rsid w:val="008F0D2B"/>
    <w:rsid w:val="008F10BF"/>
    <w:rsid w:val="008F116A"/>
    <w:rsid w:val="008F143D"/>
    <w:rsid w:val="008F1BF5"/>
    <w:rsid w:val="008F1CB8"/>
    <w:rsid w:val="008F3318"/>
    <w:rsid w:val="008F3409"/>
    <w:rsid w:val="008F3A58"/>
    <w:rsid w:val="008F40DD"/>
    <w:rsid w:val="008F43B8"/>
    <w:rsid w:val="008F442B"/>
    <w:rsid w:val="008F44E9"/>
    <w:rsid w:val="008F4985"/>
    <w:rsid w:val="008F50DE"/>
    <w:rsid w:val="008F515D"/>
    <w:rsid w:val="008F549A"/>
    <w:rsid w:val="008F5A12"/>
    <w:rsid w:val="008F7133"/>
    <w:rsid w:val="008F7DE0"/>
    <w:rsid w:val="009004E9"/>
    <w:rsid w:val="0090058D"/>
    <w:rsid w:val="00900781"/>
    <w:rsid w:val="009011F7"/>
    <w:rsid w:val="009014C7"/>
    <w:rsid w:val="0090161E"/>
    <w:rsid w:val="00901B61"/>
    <w:rsid w:val="00901FAD"/>
    <w:rsid w:val="0090213E"/>
    <w:rsid w:val="00902702"/>
    <w:rsid w:val="00902E89"/>
    <w:rsid w:val="00903175"/>
    <w:rsid w:val="00903361"/>
    <w:rsid w:val="00903384"/>
    <w:rsid w:val="0090359D"/>
    <w:rsid w:val="00903B48"/>
    <w:rsid w:val="00903CFF"/>
    <w:rsid w:val="00903E53"/>
    <w:rsid w:val="00903FFC"/>
    <w:rsid w:val="009040C3"/>
    <w:rsid w:val="009042A2"/>
    <w:rsid w:val="00905297"/>
    <w:rsid w:val="0090593F"/>
    <w:rsid w:val="00906980"/>
    <w:rsid w:val="00906FDC"/>
    <w:rsid w:val="0090708D"/>
    <w:rsid w:val="009070C7"/>
    <w:rsid w:val="00907341"/>
    <w:rsid w:val="00907371"/>
    <w:rsid w:val="00907481"/>
    <w:rsid w:val="0090785A"/>
    <w:rsid w:val="00907C71"/>
    <w:rsid w:val="00910C99"/>
    <w:rsid w:val="009119D7"/>
    <w:rsid w:val="00912393"/>
    <w:rsid w:val="009128A5"/>
    <w:rsid w:val="00912FE0"/>
    <w:rsid w:val="00913761"/>
    <w:rsid w:val="009138FC"/>
    <w:rsid w:val="00913BB6"/>
    <w:rsid w:val="00915018"/>
    <w:rsid w:val="0091535D"/>
    <w:rsid w:val="009158CB"/>
    <w:rsid w:val="00916829"/>
    <w:rsid w:val="00916A6E"/>
    <w:rsid w:val="00916ABC"/>
    <w:rsid w:val="00916CE5"/>
    <w:rsid w:val="0091744D"/>
    <w:rsid w:val="009179F0"/>
    <w:rsid w:val="009200C6"/>
    <w:rsid w:val="00920406"/>
    <w:rsid w:val="00921652"/>
    <w:rsid w:val="00921DE6"/>
    <w:rsid w:val="0092298C"/>
    <w:rsid w:val="00922D24"/>
    <w:rsid w:val="0092322E"/>
    <w:rsid w:val="0092369E"/>
    <w:rsid w:val="00923924"/>
    <w:rsid w:val="00923B2C"/>
    <w:rsid w:val="00923BC1"/>
    <w:rsid w:val="00924F22"/>
    <w:rsid w:val="009254B6"/>
    <w:rsid w:val="00925F39"/>
    <w:rsid w:val="00925FCC"/>
    <w:rsid w:val="009260C7"/>
    <w:rsid w:val="009263F0"/>
    <w:rsid w:val="009264E5"/>
    <w:rsid w:val="00926FDE"/>
    <w:rsid w:val="00927CFA"/>
    <w:rsid w:val="00927F03"/>
    <w:rsid w:val="00931671"/>
    <w:rsid w:val="00931769"/>
    <w:rsid w:val="009318AA"/>
    <w:rsid w:val="00931B4A"/>
    <w:rsid w:val="00932573"/>
    <w:rsid w:val="00932A77"/>
    <w:rsid w:val="009335D2"/>
    <w:rsid w:val="00933603"/>
    <w:rsid w:val="0093377A"/>
    <w:rsid w:val="009339A3"/>
    <w:rsid w:val="009340F9"/>
    <w:rsid w:val="0093446A"/>
    <w:rsid w:val="00934534"/>
    <w:rsid w:val="00934FA0"/>
    <w:rsid w:val="009354F8"/>
    <w:rsid w:val="00935634"/>
    <w:rsid w:val="009356CC"/>
    <w:rsid w:val="0093595A"/>
    <w:rsid w:val="00936027"/>
    <w:rsid w:val="00937144"/>
    <w:rsid w:val="009372FA"/>
    <w:rsid w:val="009400B0"/>
    <w:rsid w:val="00940840"/>
    <w:rsid w:val="009413BA"/>
    <w:rsid w:val="00941943"/>
    <w:rsid w:val="00942A6F"/>
    <w:rsid w:val="00942A78"/>
    <w:rsid w:val="00942F24"/>
    <w:rsid w:val="0094300F"/>
    <w:rsid w:val="00943356"/>
    <w:rsid w:val="0094354D"/>
    <w:rsid w:val="00943590"/>
    <w:rsid w:val="009439C8"/>
    <w:rsid w:val="0094473A"/>
    <w:rsid w:val="00944859"/>
    <w:rsid w:val="00944B1C"/>
    <w:rsid w:val="00944DC6"/>
    <w:rsid w:val="00945236"/>
    <w:rsid w:val="009452BC"/>
    <w:rsid w:val="00946473"/>
    <w:rsid w:val="00946478"/>
    <w:rsid w:val="00946665"/>
    <w:rsid w:val="00946A46"/>
    <w:rsid w:val="0094761B"/>
    <w:rsid w:val="00950CEB"/>
    <w:rsid w:val="009516E2"/>
    <w:rsid w:val="0095214D"/>
    <w:rsid w:val="00952720"/>
    <w:rsid w:val="00952CAC"/>
    <w:rsid w:val="00952FA5"/>
    <w:rsid w:val="00954662"/>
    <w:rsid w:val="00954CAB"/>
    <w:rsid w:val="00954CC5"/>
    <w:rsid w:val="00954DD8"/>
    <w:rsid w:val="00954EAE"/>
    <w:rsid w:val="009554A3"/>
    <w:rsid w:val="0095592F"/>
    <w:rsid w:val="00955C13"/>
    <w:rsid w:val="00955D7E"/>
    <w:rsid w:val="00956288"/>
    <w:rsid w:val="009565F2"/>
    <w:rsid w:val="0095733E"/>
    <w:rsid w:val="00957421"/>
    <w:rsid w:val="00957E54"/>
    <w:rsid w:val="00960004"/>
    <w:rsid w:val="00960BDD"/>
    <w:rsid w:val="009615F6"/>
    <w:rsid w:val="009615FD"/>
    <w:rsid w:val="009639D3"/>
    <w:rsid w:val="00964274"/>
    <w:rsid w:val="009642E6"/>
    <w:rsid w:val="0096460C"/>
    <w:rsid w:val="00964801"/>
    <w:rsid w:val="0096533E"/>
    <w:rsid w:val="009653F7"/>
    <w:rsid w:val="00965FF3"/>
    <w:rsid w:val="00966E7C"/>
    <w:rsid w:val="009670E9"/>
    <w:rsid w:val="00967718"/>
    <w:rsid w:val="009677F1"/>
    <w:rsid w:val="00967D79"/>
    <w:rsid w:val="00970047"/>
    <w:rsid w:val="009701B9"/>
    <w:rsid w:val="009702BA"/>
    <w:rsid w:val="00970AD4"/>
    <w:rsid w:val="0097154E"/>
    <w:rsid w:val="00971F36"/>
    <w:rsid w:val="0097274A"/>
    <w:rsid w:val="00972907"/>
    <w:rsid w:val="009734E3"/>
    <w:rsid w:val="00973CC5"/>
    <w:rsid w:val="00974561"/>
    <w:rsid w:val="00974884"/>
    <w:rsid w:val="00975446"/>
    <w:rsid w:val="00975656"/>
    <w:rsid w:val="009756F3"/>
    <w:rsid w:val="00975E51"/>
    <w:rsid w:val="00976530"/>
    <w:rsid w:val="00976549"/>
    <w:rsid w:val="00976C20"/>
    <w:rsid w:val="00976CB9"/>
    <w:rsid w:val="0097700D"/>
    <w:rsid w:val="009773C3"/>
    <w:rsid w:val="0097787A"/>
    <w:rsid w:val="009778AB"/>
    <w:rsid w:val="00977A9E"/>
    <w:rsid w:val="00977C42"/>
    <w:rsid w:val="009801BF"/>
    <w:rsid w:val="00980922"/>
    <w:rsid w:val="00980C6C"/>
    <w:rsid w:val="00981DCA"/>
    <w:rsid w:val="009824BE"/>
    <w:rsid w:val="00982EE0"/>
    <w:rsid w:val="00984251"/>
    <w:rsid w:val="0098442F"/>
    <w:rsid w:val="00984A5D"/>
    <w:rsid w:val="00984C03"/>
    <w:rsid w:val="00984C04"/>
    <w:rsid w:val="00984C80"/>
    <w:rsid w:val="00984EF7"/>
    <w:rsid w:val="00984F11"/>
    <w:rsid w:val="009852B4"/>
    <w:rsid w:val="0098659A"/>
    <w:rsid w:val="00986668"/>
    <w:rsid w:val="00986935"/>
    <w:rsid w:val="00987136"/>
    <w:rsid w:val="009876B0"/>
    <w:rsid w:val="00987B5A"/>
    <w:rsid w:val="00987FF1"/>
    <w:rsid w:val="0099018F"/>
    <w:rsid w:val="009904F9"/>
    <w:rsid w:val="00991312"/>
    <w:rsid w:val="00991334"/>
    <w:rsid w:val="00991409"/>
    <w:rsid w:val="00991F96"/>
    <w:rsid w:val="009925E8"/>
    <w:rsid w:val="00992AA7"/>
    <w:rsid w:val="00992AD8"/>
    <w:rsid w:val="009939D1"/>
    <w:rsid w:val="00993E1B"/>
    <w:rsid w:val="00994F39"/>
    <w:rsid w:val="009957ED"/>
    <w:rsid w:val="00995888"/>
    <w:rsid w:val="00995C3D"/>
    <w:rsid w:val="0099609F"/>
    <w:rsid w:val="00997806"/>
    <w:rsid w:val="00997AF7"/>
    <w:rsid w:val="00997EF8"/>
    <w:rsid w:val="009A0162"/>
    <w:rsid w:val="009A0965"/>
    <w:rsid w:val="009A2469"/>
    <w:rsid w:val="009A3452"/>
    <w:rsid w:val="009A38C0"/>
    <w:rsid w:val="009A390A"/>
    <w:rsid w:val="009A4C31"/>
    <w:rsid w:val="009A4D96"/>
    <w:rsid w:val="009A4F27"/>
    <w:rsid w:val="009A56F5"/>
    <w:rsid w:val="009A5A93"/>
    <w:rsid w:val="009A5D1E"/>
    <w:rsid w:val="009A6452"/>
    <w:rsid w:val="009A671C"/>
    <w:rsid w:val="009A680E"/>
    <w:rsid w:val="009A6869"/>
    <w:rsid w:val="009A69C0"/>
    <w:rsid w:val="009A6D5D"/>
    <w:rsid w:val="009A78CA"/>
    <w:rsid w:val="009A7BDB"/>
    <w:rsid w:val="009B00A5"/>
    <w:rsid w:val="009B0904"/>
    <w:rsid w:val="009B0BF8"/>
    <w:rsid w:val="009B0F6F"/>
    <w:rsid w:val="009B1047"/>
    <w:rsid w:val="009B12D5"/>
    <w:rsid w:val="009B1C5B"/>
    <w:rsid w:val="009B26A5"/>
    <w:rsid w:val="009B287E"/>
    <w:rsid w:val="009B35C6"/>
    <w:rsid w:val="009B3620"/>
    <w:rsid w:val="009B41C5"/>
    <w:rsid w:val="009B49A5"/>
    <w:rsid w:val="009B4A0F"/>
    <w:rsid w:val="009B5B60"/>
    <w:rsid w:val="009B609A"/>
    <w:rsid w:val="009B640E"/>
    <w:rsid w:val="009B7252"/>
    <w:rsid w:val="009B72F5"/>
    <w:rsid w:val="009B77F7"/>
    <w:rsid w:val="009B799B"/>
    <w:rsid w:val="009B7ABE"/>
    <w:rsid w:val="009B7B14"/>
    <w:rsid w:val="009B7B2B"/>
    <w:rsid w:val="009B7C1E"/>
    <w:rsid w:val="009C0D6D"/>
    <w:rsid w:val="009C0E07"/>
    <w:rsid w:val="009C207C"/>
    <w:rsid w:val="009C209C"/>
    <w:rsid w:val="009C258F"/>
    <w:rsid w:val="009C2AFB"/>
    <w:rsid w:val="009C2B2E"/>
    <w:rsid w:val="009C2BD5"/>
    <w:rsid w:val="009C2FD4"/>
    <w:rsid w:val="009C3147"/>
    <w:rsid w:val="009C3566"/>
    <w:rsid w:val="009C4659"/>
    <w:rsid w:val="009C5A07"/>
    <w:rsid w:val="009C66A6"/>
    <w:rsid w:val="009C6715"/>
    <w:rsid w:val="009C6812"/>
    <w:rsid w:val="009C72AE"/>
    <w:rsid w:val="009C7345"/>
    <w:rsid w:val="009C74DB"/>
    <w:rsid w:val="009C753C"/>
    <w:rsid w:val="009C77CA"/>
    <w:rsid w:val="009C7D87"/>
    <w:rsid w:val="009D00D9"/>
    <w:rsid w:val="009D0483"/>
    <w:rsid w:val="009D1095"/>
    <w:rsid w:val="009D115D"/>
    <w:rsid w:val="009D1497"/>
    <w:rsid w:val="009D16F7"/>
    <w:rsid w:val="009D23B1"/>
    <w:rsid w:val="009D33DB"/>
    <w:rsid w:val="009D3843"/>
    <w:rsid w:val="009D3945"/>
    <w:rsid w:val="009D4078"/>
    <w:rsid w:val="009D408C"/>
    <w:rsid w:val="009D5ABA"/>
    <w:rsid w:val="009D5B8D"/>
    <w:rsid w:val="009D5D19"/>
    <w:rsid w:val="009D643B"/>
    <w:rsid w:val="009D6ACE"/>
    <w:rsid w:val="009D6B37"/>
    <w:rsid w:val="009D6C75"/>
    <w:rsid w:val="009E071D"/>
    <w:rsid w:val="009E08F7"/>
    <w:rsid w:val="009E147B"/>
    <w:rsid w:val="009E14F6"/>
    <w:rsid w:val="009E1BAF"/>
    <w:rsid w:val="009E3264"/>
    <w:rsid w:val="009E3267"/>
    <w:rsid w:val="009E37BC"/>
    <w:rsid w:val="009E3D37"/>
    <w:rsid w:val="009E4BD7"/>
    <w:rsid w:val="009E61C6"/>
    <w:rsid w:val="009E6B87"/>
    <w:rsid w:val="009E79A5"/>
    <w:rsid w:val="009E7F29"/>
    <w:rsid w:val="009F0607"/>
    <w:rsid w:val="009F1511"/>
    <w:rsid w:val="009F1BAA"/>
    <w:rsid w:val="009F237B"/>
    <w:rsid w:val="009F2BFA"/>
    <w:rsid w:val="009F35F9"/>
    <w:rsid w:val="009F3633"/>
    <w:rsid w:val="009F3A7F"/>
    <w:rsid w:val="009F49D6"/>
    <w:rsid w:val="009F4BF8"/>
    <w:rsid w:val="009F565A"/>
    <w:rsid w:val="009F5B47"/>
    <w:rsid w:val="009F5F3E"/>
    <w:rsid w:val="009F6614"/>
    <w:rsid w:val="009F687B"/>
    <w:rsid w:val="009F68CB"/>
    <w:rsid w:val="009F69ED"/>
    <w:rsid w:val="009F6A7E"/>
    <w:rsid w:val="009F6E76"/>
    <w:rsid w:val="009F793A"/>
    <w:rsid w:val="009F79E3"/>
    <w:rsid w:val="009F7ECB"/>
    <w:rsid w:val="009F7ECF"/>
    <w:rsid w:val="00A00ABD"/>
    <w:rsid w:val="00A01E07"/>
    <w:rsid w:val="00A01F11"/>
    <w:rsid w:val="00A02595"/>
    <w:rsid w:val="00A02A95"/>
    <w:rsid w:val="00A02C7F"/>
    <w:rsid w:val="00A03010"/>
    <w:rsid w:val="00A03EAB"/>
    <w:rsid w:val="00A04A58"/>
    <w:rsid w:val="00A05319"/>
    <w:rsid w:val="00A056A0"/>
    <w:rsid w:val="00A066A7"/>
    <w:rsid w:val="00A0688A"/>
    <w:rsid w:val="00A06964"/>
    <w:rsid w:val="00A06CC5"/>
    <w:rsid w:val="00A06D59"/>
    <w:rsid w:val="00A078F4"/>
    <w:rsid w:val="00A10474"/>
    <w:rsid w:val="00A105D4"/>
    <w:rsid w:val="00A1066A"/>
    <w:rsid w:val="00A10FC0"/>
    <w:rsid w:val="00A11351"/>
    <w:rsid w:val="00A1149A"/>
    <w:rsid w:val="00A115B9"/>
    <w:rsid w:val="00A11988"/>
    <w:rsid w:val="00A11A37"/>
    <w:rsid w:val="00A12489"/>
    <w:rsid w:val="00A12A6C"/>
    <w:rsid w:val="00A12DCA"/>
    <w:rsid w:val="00A12FDF"/>
    <w:rsid w:val="00A13172"/>
    <w:rsid w:val="00A137C0"/>
    <w:rsid w:val="00A13DC6"/>
    <w:rsid w:val="00A1506E"/>
    <w:rsid w:val="00A150AB"/>
    <w:rsid w:val="00A150FE"/>
    <w:rsid w:val="00A157D5"/>
    <w:rsid w:val="00A15931"/>
    <w:rsid w:val="00A159B7"/>
    <w:rsid w:val="00A1663E"/>
    <w:rsid w:val="00A16C58"/>
    <w:rsid w:val="00A16F6E"/>
    <w:rsid w:val="00A17247"/>
    <w:rsid w:val="00A17333"/>
    <w:rsid w:val="00A17606"/>
    <w:rsid w:val="00A176DF"/>
    <w:rsid w:val="00A17A62"/>
    <w:rsid w:val="00A20811"/>
    <w:rsid w:val="00A20AAD"/>
    <w:rsid w:val="00A20E34"/>
    <w:rsid w:val="00A21561"/>
    <w:rsid w:val="00A21575"/>
    <w:rsid w:val="00A21609"/>
    <w:rsid w:val="00A21A60"/>
    <w:rsid w:val="00A21D0D"/>
    <w:rsid w:val="00A21FCA"/>
    <w:rsid w:val="00A2210A"/>
    <w:rsid w:val="00A22A42"/>
    <w:rsid w:val="00A2315D"/>
    <w:rsid w:val="00A23248"/>
    <w:rsid w:val="00A23493"/>
    <w:rsid w:val="00A2356B"/>
    <w:rsid w:val="00A24140"/>
    <w:rsid w:val="00A249F5"/>
    <w:rsid w:val="00A24AFD"/>
    <w:rsid w:val="00A24F02"/>
    <w:rsid w:val="00A273F0"/>
    <w:rsid w:val="00A276CD"/>
    <w:rsid w:val="00A27B53"/>
    <w:rsid w:val="00A27C91"/>
    <w:rsid w:val="00A27D42"/>
    <w:rsid w:val="00A300D7"/>
    <w:rsid w:val="00A30BEB"/>
    <w:rsid w:val="00A30CC6"/>
    <w:rsid w:val="00A3139E"/>
    <w:rsid w:val="00A31D2E"/>
    <w:rsid w:val="00A326CE"/>
    <w:rsid w:val="00A32935"/>
    <w:rsid w:val="00A33119"/>
    <w:rsid w:val="00A331ED"/>
    <w:rsid w:val="00A33492"/>
    <w:rsid w:val="00A33BD2"/>
    <w:rsid w:val="00A33D95"/>
    <w:rsid w:val="00A34141"/>
    <w:rsid w:val="00A342A0"/>
    <w:rsid w:val="00A34456"/>
    <w:rsid w:val="00A3477D"/>
    <w:rsid w:val="00A35230"/>
    <w:rsid w:val="00A36631"/>
    <w:rsid w:val="00A36769"/>
    <w:rsid w:val="00A36938"/>
    <w:rsid w:val="00A3700C"/>
    <w:rsid w:val="00A370F5"/>
    <w:rsid w:val="00A371D7"/>
    <w:rsid w:val="00A37851"/>
    <w:rsid w:val="00A410BF"/>
    <w:rsid w:val="00A4239F"/>
    <w:rsid w:val="00A42516"/>
    <w:rsid w:val="00A42E0C"/>
    <w:rsid w:val="00A438DB"/>
    <w:rsid w:val="00A43F35"/>
    <w:rsid w:val="00A43FB6"/>
    <w:rsid w:val="00A45635"/>
    <w:rsid w:val="00A45708"/>
    <w:rsid w:val="00A45800"/>
    <w:rsid w:val="00A45AF5"/>
    <w:rsid w:val="00A467F8"/>
    <w:rsid w:val="00A46CC5"/>
    <w:rsid w:val="00A4739E"/>
    <w:rsid w:val="00A4749E"/>
    <w:rsid w:val="00A4782B"/>
    <w:rsid w:val="00A47B32"/>
    <w:rsid w:val="00A47F1F"/>
    <w:rsid w:val="00A505C6"/>
    <w:rsid w:val="00A508E9"/>
    <w:rsid w:val="00A50D1D"/>
    <w:rsid w:val="00A521F7"/>
    <w:rsid w:val="00A52337"/>
    <w:rsid w:val="00A53075"/>
    <w:rsid w:val="00A53A1A"/>
    <w:rsid w:val="00A541D3"/>
    <w:rsid w:val="00A55F32"/>
    <w:rsid w:val="00A55FFB"/>
    <w:rsid w:val="00A564EA"/>
    <w:rsid w:val="00A56B1C"/>
    <w:rsid w:val="00A571A8"/>
    <w:rsid w:val="00A576F9"/>
    <w:rsid w:val="00A57B04"/>
    <w:rsid w:val="00A60CCF"/>
    <w:rsid w:val="00A618A4"/>
    <w:rsid w:val="00A619D2"/>
    <w:rsid w:val="00A61C5F"/>
    <w:rsid w:val="00A620FA"/>
    <w:rsid w:val="00A626C8"/>
    <w:rsid w:val="00A639ED"/>
    <w:rsid w:val="00A63E30"/>
    <w:rsid w:val="00A6401B"/>
    <w:rsid w:val="00A64956"/>
    <w:rsid w:val="00A65065"/>
    <w:rsid w:val="00A6645E"/>
    <w:rsid w:val="00A66909"/>
    <w:rsid w:val="00A67526"/>
    <w:rsid w:val="00A67A08"/>
    <w:rsid w:val="00A67FBA"/>
    <w:rsid w:val="00A704F3"/>
    <w:rsid w:val="00A707C6"/>
    <w:rsid w:val="00A70977"/>
    <w:rsid w:val="00A70F8A"/>
    <w:rsid w:val="00A713CB"/>
    <w:rsid w:val="00A71425"/>
    <w:rsid w:val="00A71706"/>
    <w:rsid w:val="00A71775"/>
    <w:rsid w:val="00A7218B"/>
    <w:rsid w:val="00A722B9"/>
    <w:rsid w:val="00A7284C"/>
    <w:rsid w:val="00A72CA9"/>
    <w:rsid w:val="00A734A7"/>
    <w:rsid w:val="00A74035"/>
    <w:rsid w:val="00A740C5"/>
    <w:rsid w:val="00A74203"/>
    <w:rsid w:val="00A74590"/>
    <w:rsid w:val="00A74906"/>
    <w:rsid w:val="00A74EEF"/>
    <w:rsid w:val="00A7508C"/>
    <w:rsid w:val="00A75258"/>
    <w:rsid w:val="00A800EB"/>
    <w:rsid w:val="00A807BE"/>
    <w:rsid w:val="00A814B8"/>
    <w:rsid w:val="00A817E5"/>
    <w:rsid w:val="00A81D6F"/>
    <w:rsid w:val="00A82E72"/>
    <w:rsid w:val="00A83102"/>
    <w:rsid w:val="00A831FD"/>
    <w:rsid w:val="00A832D1"/>
    <w:rsid w:val="00A83937"/>
    <w:rsid w:val="00A839D2"/>
    <w:rsid w:val="00A83A13"/>
    <w:rsid w:val="00A83E1F"/>
    <w:rsid w:val="00A83EC9"/>
    <w:rsid w:val="00A84295"/>
    <w:rsid w:val="00A843FE"/>
    <w:rsid w:val="00A84A49"/>
    <w:rsid w:val="00A8516D"/>
    <w:rsid w:val="00A852C4"/>
    <w:rsid w:val="00A8687F"/>
    <w:rsid w:val="00A872A5"/>
    <w:rsid w:val="00A8749E"/>
    <w:rsid w:val="00A87A27"/>
    <w:rsid w:val="00A87D0E"/>
    <w:rsid w:val="00A902FA"/>
    <w:rsid w:val="00A904A5"/>
    <w:rsid w:val="00A90DBE"/>
    <w:rsid w:val="00A911BE"/>
    <w:rsid w:val="00A918DB"/>
    <w:rsid w:val="00A918FD"/>
    <w:rsid w:val="00A92719"/>
    <w:rsid w:val="00A92798"/>
    <w:rsid w:val="00A92B46"/>
    <w:rsid w:val="00A93050"/>
    <w:rsid w:val="00A9369D"/>
    <w:rsid w:val="00A94314"/>
    <w:rsid w:val="00A94373"/>
    <w:rsid w:val="00A9473A"/>
    <w:rsid w:val="00A94B1B"/>
    <w:rsid w:val="00A94D69"/>
    <w:rsid w:val="00A950F1"/>
    <w:rsid w:val="00A95A1B"/>
    <w:rsid w:val="00A96488"/>
    <w:rsid w:val="00A96869"/>
    <w:rsid w:val="00A97070"/>
    <w:rsid w:val="00AA08BE"/>
    <w:rsid w:val="00AA0962"/>
    <w:rsid w:val="00AA0B63"/>
    <w:rsid w:val="00AA22E6"/>
    <w:rsid w:val="00AA2B15"/>
    <w:rsid w:val="00AA3BBB"/>
    <w:rsid w:val="00AA3EC9"/>
    <w:rsid w:val="00AA415A"/>
    <w:rsid w:val="00AA53DE"/>
    <w:rsid w:val="00AA6572"/>
    <w:rsid w:val="00AA68E5"/>
    <w:rsid w:val="00AA6EFC"/>
    <w:rsid w:val="00AA70CF"/>
    <w:rsid w:val="00AB008B"/>
    <w:rsid w:val="00AB073E"/>
    <w:rsid w:val="00AB0E30"/>
    <w:rsid w:val="00AB190F"/>
    <w:rsid w:val="00AB2645"/>
    <w:rsid w:val="00AB26CF"/>
    <w:rsid w:val="00AB2792"/>
    <w:rsid w:val="00AB2B9F"/>
    <w:rsid w:val="00AB2DC6"/>
    <w:rsid w:val="00AB35A8"/>
    <w:rsid w:val="00AB4262"/>
    <w:rsid w:val="00AB49D2"/>
    <w:rsid w:val="00AB4E30"/>
    <w:rsid w:val="00AB50AE"/>
    <w:rsid w:val="00AB62E5"/>
    <w:rsid w:val="00AB656A"/>
    <w:rsid w:val="00AB674A"/>
    <w:rsid w:val="00AB677B"/>
    <w:rsid w:val="00AB6C7B"/>
    <w:rsid w:val="00AB6F3E"/>
    <w:rsid w:val="00AB7022"/>
    <w:rsid w:val="00AB7524"/>
    <w:rsid w:val="00AB7F81"/>
    <w:rsid w:val="00AC03E0"/>
    <w:rsid w:val="00AC0671"/>
    <w:rsid w:val="00AC1945"/>
    <w:rsid w:val="00AC1B2D"/>
    <w:rsid w:val="00AC1BFF"/>
    <w:rsid w:val="00AC1C1D"/>
    <w:rsid w:val="00AC1E4A"/>
    <w:rsid w:val="00AC2007"/>
    <w:rsid w:val="00AC2316"/>
    <w:rsid w:val="00AC2560"/>
    <w:rsid w:val="00AC29C2"/>
    <w:rsid w:val="00AC2B60"/>
    <w:rsid w:val="00AC2D02"/>
    <w:rsid w:val="00AC3056"/>
    <w:rsid w:val="00AC587D"/>
    <w:rsid w:val="00AC596A"/>
    <w:rsid w:val="00AC5E05"/>
    <w:rsid w:val="00AC61E5"/>
    <w:rsid w:val="00AC6A23"/>
    <w:rsid w:val="00AC6C8A"/>
    <w:rsid w:val="00AC6D37"/>
    <w:rsid w:val="00AC7472"/>
    <w:rsid w:val="00AC7C42"/>
    <w:rsid w:val="00AD1251"/>
    <w:rsid w:val="00AD1448"/>
    <w:rsid w:val="00AD19C6"/>
    <w:rsid w:val="00AD25A8"/>
    <w:rsid w:val="00AD3029"/>
    <w:rsid w:val="00AD3B59"/>
    <w:rsid w:val="00AD3D35"/>
    <w:rsid w:val="00AD3DA0"/>
    <w:rsid w:val="00AD425C"/>
    <w:rsid w:val="00AD42B1"/>
    <w:rsid w:val="00AD4916"/>
    <w:rsid w:val="00AD539C"/>
    <w:rsid w:val="00AD6319"/>
    <w:rsid w:val="00AD65BA"/>
    <w:rsid w:val="00AD7092"/>
    <w:rsid w:val="00AD784B"/>
    <w:rsid w:val="00AD7F8E"/>
    <w:rsid w:val="00AE05C7"/>
    <w:rsid w:val="00AE11CB"/>
    <w:rsid w:val="00AE169C"/>
    <w:rsid w:val="00AE1716"/>
    <w:rsid w:val="00AE23AD"/>
    <w:rsid w:val="00AE29C1"/>
    <w:rsid w:val="00AE3043"/>
    <w:rsid w:val="00AE3257"/>
    <w:rsid w:val="00AE331B"/>
    <w:rsid w:val="00AE3A33"/>
    <w:rsid w:val="00AE3B30"/>
    <w:rsid w:val="00AE4290"/>
    <w:rsid w:val="00AE44B2"/>
    <w:rsid w:val="00AE4673"/>
    <w:rsid w:val="00AE561E"/>
    <w:rsid w:val="00AE5782"/>
    <w:rsid w:val="00AE59FA"/>
    <w:rsid w:val="00AE5CF5"/>
    <w:rsid w:val="00AE6A5C"/>
    <w:rsid w:val="00AE76A7"/>
    <w:rsid w:val="00AE77BF"/>
    <w:rsid w:val="00AE7809"/>
    <w:rsid w:val="00AE7C0B"/>
    <w:rsid w:val="00AE7DCE"/>
    <w:rsid w:val="00AE7E2F"/>
    <w:rsid w:val="00AF00F4"/>
    <w:rsid w:val="00AF08A4"/>
    <w:rsid w:val="00AF0CA9"/>
    <w:rsid w:val="00AF1188"/>
    <w:rsid w:val="00AF14A6"/>
    <w:rsid w:val="00AF15B9"/>
    <w:rsid w:val="00AF15D7"/>
    <w:rsid w:val="00AF1A40"/>
    <w:rsid w:val="00AF23C2"/>
    <w:rsid w:val="00AF25B2"/>
    <w:rsid w:val="00AF2A67"/>
    <w:rsid w:val="00AF2D70"/>
    <w:rsid w:val="00AF2E12"/>
    <w:rsid w:val="00AF32B7"/>
    <w:rsid w:val="00AF3734"/>
    <w:rsid w:val="00AF3803"/>
    <w:rsid w:val="00AF3A37"/>
    <w:rsid w:val="00AF3B98"/>
    <w:rsid w:val="00AF3C45"/>
    <w:rsid w:val="00AF3CC4"/>
    <w:rsid w:val="00AF4737"/>
    <w:rsid w:val="00AF5351"/>
    <w:rsid w:val="00AF5676"/>
    <w:rsid w:val="00AF614F"/>
    <w:rsid w:val="00AF7089"/>
    <w:rsid w:val="00AF7563"/>
    <w:rsid w:val="00AF770B"/>
    <w:rsid w:val="00B00315"/>
    <w:rsid w:val="00B01380"/>
    <w:rsid w:val="00B01877"/>
    <w:rsid w:val="00B01AB0"/>
    <w:rsid w:val="00B02A9B"/>
    <w:rsid w:val="00B02B81"/>
    <w:rsid w:val="00B033E2"/>
    <w:rsid w:val="00B03EE2"/>
    <w:rsid w:val="00B03F82"/>
    <w:rsid w:val="00B0484E"/>
    <w:rsid w:val="00B05287"/>
    <w:rsid w:val="00B05618"/>
    <w:rsid w:val="00B05A55"/>
    <w:rsid w:val="00B05CA1"/>
    <w:rsid w:val="00B0607A"/>
    <w:rsid w:val="00B06295"/>
    <w:rsid w:val="00B07760"/>
    <w:rsid w:val="00B0781D"/>
    <w:rsid w:val="00B1002A"/>
    <w:rsid w:val="00B10C67"/>
    <w:rsid w:val="00B11065"/>
    <w:rsid w:val="00B1124E"/>
    <w:rsid w:val="00B113D5"/>
    <w:rsid w:val="00B11587"/>
    <w:rsid w:val="00B123B7"/>
    <w:rsid w:val="00B12CE2"/>
    <w:rsid w:val="00B12D9C"/>
    <w:rsid w:val="00B12F05"/>
    <w:rsid w:val="00B13B5D"/>
    <w:rsid w:val="00B14389"/>
    <w:rsid w:val="00B147FE"/>
    <w:rsid w:val="00B15E8C"/>
    <w:rsid w:val="00B164BE"/>
    <w:rsid w:val="00B17630"/>
    <w:rsid w:val="00B178E7"/>
    <w:rsid w:val="00B17AFF"/>
    <w:rsid w:val="00B2013C"/>
    <w:rsid w:val="00B2167B"/>
    <w:rsid w:val="00B216B6"/>
    <w:rsid w:val="00B21871"/>
    <w:rsid w:val="00B21A49"/>
    <w:rsid w:val="00B22AB4"/>
    <w:rsid w:val="00B22CD4"/>
    <w:rsid w:val="00B22F00"/>
    <w:rsid w:val="00B23D00"/>
    <w:rsid w:val="00B2407A"/>
    <w:rsid w:val="00B24855"/>
    <w:rsid w:val="00B25CE1"/>
    <w:rsid w:val="00B26EA1"/>
    <w:rsid w:val="00B26FEA"/>
    <w:rsid w:val="00B275D3"/>
    <w:rsid w:val="00B27715"/>
    <w:rsid w:val="00B27C16"/>
    <w:rsid w:val="00B30A5B"/>
    <w:rsid w:val="00B31161"/>
    <w:rsid w:val="00B3173D"/>
    <w:rsid w:val="00B3192D"/>
    <w:rsid w:val="00B32342"/>
    <w:rsid w:val="00B32517"/>
    <w:rsid w:val="00B32656"/>
    <w:rsid w:val="00B32ACC"/>
    <w:rsid w:val="00B32D75"/>
    <w:rsid w:val="00B32E23"/>
    <w:rsid w:val="00B337DE"/>
    <w:rsid w:val="00B33C6A"/>
    <w:rsid w:val="00B33F98"/>
    <w:rsid w:val="00B34385"/>
    <w:rsid w:val="00B34654"/>
    <w:rsid w:val="00B346E0"/>
    <w:rsid w:val="00B34EF6"/>
    <w:rsid w:val="00B34F1F"/>
    <w:rsid w:val="00B34F3E"/>
    <w:rsid w:val="00B3507A"/>
    <w:rsid w:val="00B35797"/>
    <w:rsid w:val="00B36BD1"/>
    <w:rsid w:val="00B36E28"/>
    <w:rsid w:val="00B37539"/>
    <w:rsid w:val="00B375D8"/>
    <w:rsid w:val="00B400BC"/>
    <w:rsid w:val="00B40202"/>
    <w:rsid w:val="00B40525"/>
    <w:rsid w:val="00B40573"/>
    <w:rsid w:val="00B40AB4"/>
    <w:rsid w:val="00B41935"/>
    <w:rsid w:val="00B41EAF"/>
    <w:rsid w:val="00B41F04"/>
    <w:rsid w:val="00B42478"/>
    <w:rsid w:val="00B429D5"/>
    <w:rsid w:val="00B42C35"/>
    <w:rsid w:val="00B42F06"/>
    <w:rsid w:val="00B43320"/>
    <w:rsid w:val="00B436A0"/>
    <w:rsid w:val="00B44752"/>
    <w:rsid w:val="00B4477A"/>
    <w:rsid w:val="00B44BD3"/>
    <w:rsid w:val="00B45011"/>
    <w:rsid w:val="00B455F8"/>
    <w:rsid w:val="00B4561A"/>
    <w:rsid w:val="00B459FC"/>
    <w:rsid w:val="00B45A70"/>
    <w:rsid w:val="00B46505"/>
    <w:rsid w:val="00B477DB"/>
    <w:rsid w:val="00B4788B"/>
    <w:rsid w:val="00B47C2B"/>
    <w:rsid w:val="00B5103E"/>
    <w:rsid w:val="00B51E6B"/>
    <w:rsid w:val="00B52120"/>
    <w:rsid w:val="00B521B4"/>
    <w:rsid w:val="00B522DC"/>
    <w:rsid w:val="00B52404"/>
    <w:rsid w:val="00B52D6A"/>
    <w:rsid w:val="00B52FBD"/>
    <w:rsid w:val="00B531F0"/>
    <w:rsid w:val="00B535C2"/>
    <w:rsid w:val="00B547C1"/>
    <w:rsid w:val="00B54ABA"/>
    <w:rsid w:val="00B54F0A"/>
    <w:rsid w:val="00B55232"/>
    <w:rsid w:val="00B55433"/>
    <w:rsid w:val="00B55D6D"/>
    <w:rsid w:val="00B55FAA"/>
    <w:rsid w:val="00B56616"/>
    <w:rsid w:val="00B56B4E"/>
    <w:rsid w:val="00B56E82"/>
    <w:rsid w:val="00B570B8"/>
    <w:rsid w:val="00B57A31"/>
    <w:rsid w:val="00B57B01"/>
    <w:rsid w:val="00B600E8"/>
    <w:rsid w:val="00B60240"/>
    <w:rsid w:val="00B60316"/>
    <w:rsid w:val="00B60A53"/>
    <w:rsid w:val="00B61142"/>
    <w:rsid w:val="00B61195"/>
    <w:rsid w:val="00B617BB"/>
    <w:rsid w:val="00B617BE"/>
    <w:rsid w:val="00B61F2F"/>
    <w:rsid w:val="00B6243A"/>
    <w:rsid w:val="00B624BD"/>
    <w:rsid w:val="00B62ABE"/>
    <w:rsid w:val="00B6480F"/>
    <w:rsid w:val="00B66066"/>
    <w:rsid w:val="00B66157"/>
    <w:rsid w:val="00B66448"/>
    <w:rsid w:val="00B66872"/>
    <w:rsid w:val="00B66B6C"/>
    <w:rsid w:val="00B67383"/>
    <w:rsid w:val="00B6740F"/>
    <w:rsid w:val="00B675E0"/>
    <w:rsid w:val="00B679AF"/>
    <w:rsid w:val="00B67B9B"/>
    <w:rsid w:val="00B703E6"/>
    <w:rsid w:val="00B70457"/>
    <w:rsid w:val="00B708D7"/>
    <w:rsid w:val="00B70B65"/>
    <w:rsid w:val="00B715CC"/>
    <w:rsid w:val="00B71632"/>
    <w:rsid w:val="00B720A7"/>
    <w:rsid w:val="00B72674"/>
    <w:rsid w:val="00B72D2A"/>
    <w:rsid w:val="00B72FF9"/>
    <w:rsid w:val="00B73665"/>
    <w:rsid w:val="00B739EE"/>
    <w:rsid w:val="00B73B61"/>
    <w:rsid w:val="00B742D4"/>
    <w:rsid w:val="00B742E2"/>
    <w:rsid w:val="00B74790"/>
    <w:rsid w:val="00B749C6"/>
    <w:rsid w:val="00B74CB8"/>
    <w:rsid w:val="00B74F4E"/>
    <w:rsid w:val="00B750AD"/>
    <w:rsid w:val="00B750FA"/>
    <w:rsid w:val="00B75B56"/>
    <w:rsid w:val="00B7643F"/>
    <w:rsid w:val="00B77157"/>
    <w:rsid w:val="00B77C56"/>
    <w:rsid w:val="00B77EFA"/>
    <w:rsid w:val="00B80093"/>
    <w:rsid w:val="00B8080E"/>
    <w:rsid w:val="00B80881"/>
    <w:rsid w:val="00B809B5"/>
    <w:rsid w:val="00B80E46"/>
    <w:rsid w:val="00B81A5D"/>
    <w:rsid w:val="00B81B97"/>
    <w:rsid w:val="00B81E75"/>
    <w:rsid w:val="00B81F5E"/>
    <w:rsid w:val="00B82022"/>
    <w:rsid w:val="00B8256D"/>
    <w:rsid w:val="00B8271D"/>
    <w:rsid w:val="00B828F6"/>
    <w:rsid w:val="00B82B11"/>
    <w:rsid w:val="00B82B91"/>
    <w:rsid w:val="00B82BDB"/>
    <w:rsid w:val="00B82D93"/>
    <w:rsid w:val="00B83106"/>
    <w:rsid w:val="00B8372A"/>
    <w:rsid w:val="00B83BE4"/>
    <w:rsid w:val="00B84689"/>
    <w:rsid w:val="00B84C18"/>
    <w:rsid w:val="00B851A0"/>
    <w:rsid w:val="00B85369"/>
    <w:rsid w:val="00B85509"/>
    <w:rsid w:val="00B856DB"/>
    <w:rsid w:val="00B86424"/>
    <w:rsid w:val="00B86AEE"/>
    <w:rsid w:val="00B87341"/>
    <w:rsid w:val="00B90135"/>
    <w:rsid w:val="00B90170"/>
    <w:rsid w:val="00B906FD"/>
    <w:rsid w:val="00B90DDB"/>
    <w:rsid w:val="00B911FC"/>
    <w:rsid w:val="00B91753"/>
    <w:rsid w:val="00B92202"/>
    <w:rsid w:val="00B92230"/>
    <w:rsid w:val="00B922FF"/>
    <w:rsid w:val="00B924F9"/>
    <w:rsid w:val="00B92740"/>
    <w:rsid w:val="00B939EB"/>
    <w:rsid w:val="00B93A76"/>
    <w:rsid w:val="00B93E44"/>
    <w:rsid w:val="00B94160"/>
    <w:rsid w:val="00B9497C"/>
    <w:rsid w:val="00B95518"/>
    <w:rsid w:val="00B9628B"/>
    <w:rsid w:val="00B9680D"/>
    <w:rsid w:val="00B96AB5"/>
    <w:rsid w:val="00B96B59"/>
    <w:rsid w:val="00B96DC7"/>
    <w:rsid w:val="00BA01A7"/>
    <w:rsid w:val="00BA052C"/>
    <w:rsid w:val="00BA0BAB"/>
    <w:rsid w:val="00BA0E73"/>
    <w:rsid w:val="00BA0ECE"/>
    <w:rsid w:val="00BA1026"/>
    <w:rsid w:val="00BA1A89"/>
    <w:rsid w:val="00BA1BE3"/>
    <w:rsid w:val="00BA2147"/>
    <w:rsid w:val="00BA2E0D"/>
    <w:rsid w:val="00BA2EBB"/>
    <w:rsid w:val="00BA32BA"/>
    <w:rsid w:val="00BA40BC"/>
    <w:rsid w:val="00BA47BC"/>
    <w:rsid w:val="00BA5072"/>
    <w:rsid w:val="00BA59C6"/>
    <w:rsid w:val="00BA65E3"/>
    <w:rsid w:val="00BA6DD8"/>
    <w:rsid w:val="00BA70C4"/>
    <w:rsid w:val="00BA7E5A"/>
    <w:rsid w:val="00BB0069"/>
    <w:rsid w:val="00BB03DC"/>
    <w:rsid w:val="00BB07D9"/>
    <w:rsid w:val="00BB0AFD"/>
    <w:rsid w:val="00BB1306"/>
    <w:rsid w:val="00BB15A2"/>
    <w:rsid w:val="00BB19C2"/>
    <w:rsid w:val="00BB2BE8"/>
    <w:rsid w:val="00BB2E20"/>
    <w:rsid w:val="00BB30A7"/>
    <w:rsid w:val="00BB3159"/>
    <w:rsid w:val="00BB3B93"/>
    <w:rsid w:val="00BB3E82"/>
    <w:rsid w:val="00BB3F87"/>
    <w:rsid w:val="00BB423A"/>
    <w:rsid w:val="00BB4608"/>
    <w:rsid w:val="00BB465B"/>
    <w:rsid w:val="00BB48B1"/>
    <w:rsid w:val="00BB4941"/>
    <w:rsid w:val="00BB4AEF"/>
    <w:rsid w:val="00BB558C"/>
    <w:rsid w:val="00BB5F03"/>
    <w:rsid w:val="00BB62B7"/>
    <w:rsid w:val="00BB6C90"/>
    <w:rsid w:val="00BB6F4F"/>
    <w:rsid w:val="00BB737C"/>
    <w:rsid w:val="00BB7465"/>
    <w:rsid w:val="00BB7AEB"/>
    <w:rsid w:val="00BB7B45"/>
    <w:rsid w:val="00BB7DE1"/>
    <w:rsid w:val="00BC026C"/>
    <w:rsid w:val="00BC087D"/>
    <w:rsid w:val="00BC0AC7"/>
    <w:rsid w:val="00BC1316"/>
    <w:rsid w:val="00BC15FE"/>
    <w:rsid w:val="00BC20B6"/>
    <w:rsid w:val="00BC21EF"/>
    <w:rsid w:val="00BC252D"/>
    <w:rsid w:val="00BC381C"/>
    <w:rsid w:val="00BC41D9"/>
    <w:rsid w:val="00BC4444"/>
    <w:rsid w:val="00BC4666"/>
    <w:rsid w:val="00BC4EC9"/>
    <w:rsid w:val="00BC559D"/>
    <w:rsid w:val="00BC6279"/>
    <w:rsid w:val="00BC6494"/>
    <w:rsid w:val="00BC6997"/>
    <w:rsid w:val="00BC69FD"/>
    <w:rsid w:val="00BC6BB1"/>
    <w:rsid w:val="00BC6DFC"/>
    <w:rsid w:val="00BC7EEF"/>
    <w:rsid w:val="00BD02C3"/>
    <w:rsid w:val="00BD0395"/>
    <w:rsid w:val="00BD080F"/>
    <w:rsid w:val="00BD0946"/>
    <w:rsid w:val="00BD0CEA"/>
    <w:rsid w:val="00BD1123"/>
    <w:rsid w:val="00BD1416"/>
    <w:rsid w:val="00BD1AAD"/>
    <w:rsid w:val="00BD1D75"/>
    <w:rsid w:val="00BD2704"/>
    <w:rsid w:val="00BD2CC5"/>
    <w:rsid w:val="00BD33C5"/>
    <w:rsid w:val="00BD386C"/>
    <w:rsid w:val="00BD3971"/>
    <w:rsid w:val="00BD3BA5"/>
    <w:rsid w:val="00BD3C22"/>
    <w:rsid w:val="00BD49B3"/>
    <w:rsid w:val="00BD4CC0"/>
    <w:rsid w:val="00BD4EB3"/>
    <w:rsid w:val="00BD504A"/>
    <w:rsid w:val="00BD5592"/>
    <w:rsid w:val="00BD5B31"/>
    <w:rsid w:val="00BD6144"/>
    <w:rsid w:val="00BD6418"/>
    <w:rsid w:val="00BD6733"/>
    <w:rsid w:val="00BD68E5"/>
    <w:rsid w:val="00BD7CDD"/>
    <w:rsid w:val="00BD7CDF"/>
    <w:rsid w:val="00BD7F14"/>
    <w:rsid w:val="00BE047B"/>
    <w:rsid w:val="00BE07A3"/>
    <w:rsid w:val="00BE2DD0"/>
    <w:rsid w:val="00BE3373"/>
    <w:rsid w:val="00BE3675"/>
    <w:rsid w:val="00BE3738"/>
    <w:rsid w:val="00BE37D0"/>
    <w:rsid w:val="00BE3A11"/>
    <w:rsid w:val="00BE3F2C"/>
    <w:rsid w:val="00BE4214"/>
    <w:rsid w:val="00BE4899"/>
    <w:rsid w:val="00BE49CE"/>
    <w:rsid w:val="00BE4B72"/>
    <w:rsid w:val="00BE4E7A"/>
    <w:rsid w:val="00BE557D"/>
    <w:rsid w:val="00BE57E6"/>
    <w:rsid w:val="00BE5833"/>
    <w:rsid w:val="00BE778D"/>
    <w:rsid w:val="00BE787F"/>
    <w:rsid w:val="00BE7BA6"/>
    <w:rsid w:val="00BF0048"/>
    <w:rsid w:val="00BF062B"/>
    <w:rsid w:val="00BF075B"/>
    <w:rsid w:val="00BF0B15"/>
    <w:rsid w:val="00BF1B8D"/>
    <w:rsid w:val="00BF2DD7"/>
    <w:rsid w:val="00BF2EE8"/>
    <w:rsid w:val="00BF30E3"/>
    <w:rsid w:val="00BF3313"/>
    <w:rsid w:val="00BF3408"/>
    <w:rsid w:val="00BF3991"/>
    <w:rsid w:val="00BF3A35"/>
    <w:rsid w:val="00BF3F0B"/>
    <w:rsid w:val="00BF41F2"/>
    <w:rsid w:val="00BF43A4"/>
    <w:rsid w:val="00BF441F"/>
    <w:rsid w:val="00BF57FF"/>
    <w:rsid w:val="00BF58E2"/>
    <w:rsid w:val="00BF6A47"/>
    <w:rsid w:val="00BF6B12"/>
    <w:rsid w:val="00BF6FAF"/>
    <w:rsid w:val="00BF6FF8"/>
    <w:rsid w:val="00BF710F"/>
    <w:rsid w:val="00BF76AC"/>
    <w:rsid w:val="00BF7918"/>
    <w:rsid w:val="00C0018F"/>
    <w:rsid w:val="00C003A2"/>
    <w:rsid w:val="00C00718"/>
    <w:rsid w:val="00C00767"/>
    <w:rsid w:val="00C00AC1"/>
    <w:rsid w:val="00C00B9B"/>
    <w:rsid w:val="00C0140F"/>
    <w:rsid w:val="00C0141F"/>
    <w:rsid w:val="00C01703"/>
    <w:rsid w:val="00C01748"/>
    <w:rsid w:val="00C02716"/>
    <w:rsid w:val="00C0360F"/>
    <w:rsid w:val="00C03638"/>
    <w:rsid w:val="00C036F0"/>
    <w:rsid w:val="00C0395D"/>
    <w:rsid w:val="00C039FA"/>
    <w:rsid w:val="00C04889"/>
    <w:rsid w:val="00C04FD9"/>
    <w:rsid w:val="00C05127"/>
    <w:rsid w:val="00C05262"/>
    <w:rsid w:val="00C05856"/>
    <w:rsid w:val="00C059EF"/>
    <w:rsid w:val="00C0630C"/>
    <w:rsid w:val="00C06699"/>
    <w:rsid w:val="00C06D49"/>
    <w:rsid w:val="00C06F5B"/>
    <w:rsid w:val="00C1072E"/>
    <w:rsid w:val="00C1079C"/>
    <w:rsid w:val="00C109EA"/>
    <w:rsid w:val="00C10A74"/>
    <w:rsid w:val="00C10EA7"/>
    <w:rsid w:val="00C11431"/>
    <w:rsid w:val="00C114D2"/>
    <w:rsid w:val="00C1157D"/>
    <w:rsid w:val="00C11835"/>
    <w:rsid w:val="00C11A4C"/>
    <w:rsid w:val="00C124D9"/>
    <w:rsid w:val="00C127A1"/>
    <w:rsid w:val="00C12955"/>
    <w:rsid w:val="00C131F3"/>
    <w:rsid w:val="00C132CF"/>
    <w:rsid w:val="00C132F4"/>
    <w:rsid w:val="00C136E3"/>
    <w:rsid w:val="00C13CDF"/>
    <w:rsid w:val="00C13EA2"/>
    <w:rsid w:val="00C141F4"/>
    <w:rsid w:val="00C14926"/>
    <w:rsid w:val="00C14F48"/>
    <w:rsid w:val="00C15005"/>
    <w:rsid w:val="00C1548D"/>
    <w:rsid w:val="00C15ACF"/>
    <w:rsid w:val="00C16647"/>
    <w:rsid w:val="00C167F3"/>
    <w:rsid w:val="00C16B67"/>
    <w:rsid w:val="00C17151"/>
    <w:rsid w:val="00C172E1"/>
    <w:rsid w:val="00C1732F"/>
    <w:rsid w:val="00C17E91"/>
    <w:rsid w:val="00C20ECA"/>
    <w:rsid w:val="00C2156A"/>
    <w:rsid w:val="00C215AC"/>
    <w:rsid w:val="00C21694"/>
    <w:rsid w:val="00C21886"/>
    <w:rsid w:val="00C219E3"/>
    <w:rsid w:val="00C221B7"/>
    <w:rsid w:val="00C221ED"/>
    <w:rsid w:val="00C22372"/>
    <w:rsid w:val="00C22C31"/>
    <w:rsid w:val="00C22D3C"/>
    <w:rsid w:val="00C22D76"/>
    <w:rsid w:val="00C23006"/>
    <w:rsid w:val="00C23621"/>
    <w:rsid w:val="00C23891"/>
    <w:rsid w:val="00C23DFD"/>
    <w:rsid w:val="00C240C6"/>
    <w:rsid w:val="00C24158"/>
    <w:rsid w:val="00C24260"/>
    <w:rsid w:val="00C2453D"/>
    <w:rsid w:val="00C252B2"/>
    <w:rsid w:val="00C252B9"/>
    <w:rsid w:val="00C2578E"/>
    <w:rsid w:val="00C258D8"/>
    <w:rsid w:val="00C25E22"/>
    <w:rsid w:val="00C26EBE"/>
    <w:rsid w:val="00C2754C"/>
    <w:rsid w:val="00C27C4F"/>
    <w:rsid w:val="00C27CF5"/>
    <w:rsid w:val="00C30686"/>
    <w:rsid w:val="00C30C7C"/>
    <w:rsid w:val="00C30DEA"/>
    <w:rsid w:val="00C320EB"/>
    <w:rsid w:val="00C3248F"/>
    <w:rsid w:val="00C335F5"/>
    <w:rsid w:val="00C33FC0"/>
    <w:rsid w:val="00C34612"/>
    <w:rsid w:val="00C34790"/>
    <w:rsid w:val="00C34BB0"/>
    <w:rsid w:val="00C355C6"/>
    <w:rsid w:val="00C356BA"/>
    <w:rsid w:val="00C35A9D"/>
    <w:rsid w:val="00C3641B"/>
    <w:rsid w:val="00C36864"/>
    <w:rsid w:val="00C36923"/>
    <w:rsid w:val="00C37C07"/>
    <w:rsid w:val="00C40A46"/>
    <w:rsid w:val="00C40D8A"/>
    <w:rsid w:val="00C40F85"/>
    <w:rsid w:val="00C41DAF"/>
    <w:rsid w:val="00C439B4"/>
    <w:rsid w:val="00C43B57"/>
    <w:rsid w:val="00C43DD0"/>
    <w:rsid w:val="00C44993"/>
    <w:rsid w:val="00C449FB"/>
    <w:rsid w:val="00C44E97"/>
    <w:rsid w:val="00C457FD"/>
    <w:rsid w:val="00C45862"/>
    <w:rsid w:val="00C45DB3"/>
    <w:rsid w:val="00C4622B"/>
    <w:rsid w:val="00C464CC"/>
    <w:rsid w:val="00C46877"/>
    <w:rsid w:val="00C46DD7"/>
    <w:rsid w:val="00C46EBE"/>
    <w:rsid w:val="00C470AC"/>
    <w:rsid w:val="00C472EF"/>
    <w:rsid w:val="00C505FF"/>
    <w:rsid w:val="00C507E2"/>
    <w:rsid w:val="00C5083D"/>
    <w:rsid w:val="00C50AE9"/>
    <w:rsid w:val="00C50FEE"/>
    <w:rsid w:val="00C51C0A"/>
    <w:rsid w:val="00C529AE"/>
    <w:rsid w:val="00C52E6F"/>
    <w:rsid w:val="00C53061"/>
    <w:rsid w:val="00C53497"/>
    <w:rsid w:val="00C53F42"/>
    <w:rsid w:val="00C546C7"/>
    <w:rsid w:val="00C54AFD"/>
    <w:rsid w:val="00C552A5"/>
    <w:rsid w:val="00C554AB"/>
    <w:rsid w:val="00C554F3"/>
    <w:rsid w:val="00C55D56"/>
    <w:rsid w:val="00C56009"/>
    <w:rsid w:val="00C5636C"/>
    <w:rsid w:val="00C568F1"/>
    <w:rsid w:val="00C57C12"/>
    <w:rsid w:val="00C602BE"/>
    <w:rsid w:val="00C60A4A"/>
    <w:rsid w:val="00C612B8"/>
    <w:rsid w:val="00C61483"/>
    <w:rsid w:val="00C61875"/>
    <w:rsid w:val="00C619C8"/>
    <w:rsid w:val="00C61D38"/>
    <w:rsid w:val="00C62D07"/>
    <w:rsid w:val="00C638AB"/>
    <w:rsid w:val="00C63949"/>
    <w:rsid w:val="00C642B2"/>
    <w:rsid w:val="00C64ED9"/>
    <w:rsid w:val="00C64F7A"/>
    <w:rsid w:val="00C65195"/>
    <w:rsid w:val="00C65510"/>
    <w:rsid w:val="00C65D43"/>
    <w:rsid w:val="00C661A4"/>
    <w:rsid w:val="00C661EC"/>
    <w:rsid w:val="00C66370"/>
    <w:rsid w:val="00C66639"/>
    <w:rsid w:val="00C66992"/>
    <w:rsid w:val="00C67F0F"/>
    <w:rsid w:val="00C7013B"/>
    <w:rsid w:val="00C70272"/>
    <w:rsid w:val="00C70521"/>
    <w:rsid w:val="00C70588"/>
    <w:rsid w:val="00C70A36"/>
    <w:rsid w:val="00C70C6A"/>
    <w:rsid w:val="00C70F17"/>
    <w:rsid w:val="00C71C54"/>
    <w:rsid w:val="00C7233D"/>
    <w:rsid w:val="00C728CB"/>
    <w:rsid w:val="00C72C9A"/>
    <w:rsid w:val="00C73029"/>
    <w:rsid w:val="00C7369D"/>
    <w:rsid w:val="00C73F71"/>
    <w:rsid w:val="00C74393"/>
    <w:rsid w:val="00C74ABD"/>
    <w:rsid w:val="00C7508F"/>
    <w:rsid w:val="00C750B4"/>
    <w:rsid w:val="00C75E7A"/>
    <w:rsid w:val="00C76352"/>
    <w:rsid w:val="00C7663D"/>
    <w:rsid w:val="00C76EE5"/>
    <w:rsid w:val="00C7727B"/>
    <w:rsid w:val="00C772E9"/>
    <w:rsid w:val="00C775A3"/>
    <w:rsid w:val="00C775EA"/>
    <w:rsid w:val="00C8023D"/>
    <w:rsid w:val="00C809B0"/>
    <w:rsid w:val="00C8156A"/>
    <w:rsid w:val="00C8198E"/>
    <w:rsid w:val="00C81C53"/>
    <w:rsid w:val="00C82214"/>
    <w:rsid w:val="00C822F0"/>
    <w:rsid w:val="00C82B5E"/>
    <w:rsid w:val="00C82E5D"/>
    <w:rsid w:val="00C83386"/>
    <w:rsid w:val="00C83AA4"/>
    <w:rsid w:val="00C84D55"/>
    <w:rsid w:val="00C85131"/>
    <w:rsid w:val="00C8547A"/>
    <w:rsid w:val="00C8587C"/>
    <w:rsid w:val="00C85923"/>
    <w:rsid w:val="00C862E2"/>
    <w:rsid w:val="00C869E2"/>
    <w:rsid w:val="00C86E5E"/>
    <w:rsid w:val="00C87B31"/>
    <w:rsid w:val="00C9008E"/>
    <w:rsid w:val="00C902A3"/>
    <w:rsid w:val="00C906BF"/>
    <w:rsid w:val="00C91877"/>
    <w:rsid w:val="00C91943"/>
    <w:rsid w:val="00C91A22"/>
    <w:rsid w:val="00C91B8C"/>
    <w:rsid w:val="00C93390"/>
    <w:rsid w:val="00C93B9C"/>
    <w:rsid w:val="00C93D23"/>
    <w:rsid w:val="00C940B5"/>
    <w:rsid w:val="00C9478F"/>
    <w:rsid w:val="00C9495A"/>
    <w:rsid w:val="00C94BA4"/>
    <w:rsid w:val="00C94C05"/>
    <w:rsid w:val="00C94D9D"/>
    <w:rsid w:val="00C95F25"/>
    <w:rsid w:val="00C9613D"/>
    <w:rsid w:val="00C961FB"/>
    <w:rsid w:val="00C96366"/>
    <w:rsid w:val="00C964DB"/>
    <w:rsid w:val="00C96A92"/>
    <w:rsid w:val="00C9752A"/>
    <w:rsid w:val="00C97818"/>
    <w:rsid w:val="00C97ECD"/>
    <w:rsid w:val="00C97F30"/>
    <w:rsid w:val="00CA0195"/>
    <w:rsid w:val="00CA02D1"/>
    <w:rsid w:val="00CA034C"/>
    <w:rsid w:val="00CA073F"/>
    <w:rsid w:val="00CA0872"/>
    <w:rsid w:val="00CA0D7A"/>
    <w:rsid w:val="00CA11E8"/>
    <w:rsid w:val="00CA1506"/>
    <w:rsid w:val="00CA15D4"/>
    <w:rsid w:val="00CA1D2A"/>
    <w:rsid w:val="00CA3057"/>
    <w:rsid w:val="00CA4881"/>
    <w:rsid w:val="00CA4E2D"/>
    <w:rsid w:val="00CA5467"/>
    <w:rsid w:val="00CA6384"/>
    <w:rsid w:val="00CA6C40"/>
    <w:rsid w:val="00CA705A"/>
    <w:rsid w:val="00CA75D3"/>
    <w:rsid w:val="00CA7EBD"/>
    <w:rsid w:val="00CB00D7"/>
    <w:rsid w:val="00CB0305"/>
    <w:rsid w:val="00CB050E"/>
    <w:rsid w:val="00CB07C1"/>
    <w:rsid w:val="00CB08EF"/>
    <w:rsid w:val="00CB1C1C"/>
    <w:rsid w:val="00CB1D8F"/>
    <w:rsid w:val="00CB1E50"/>
    <w:rsid w:val="00CB30AC"/>
    <w:rsid w:val="00CB33AB"/>
    <w:rsid w:val="00CB38EC"/>
    <w:rsid w:val="00CB3A3D"/>
    <w:rsid w:val="00CB3AB2"/>
    <w:rsid w:val="00CB3E50"/>
    <w:rsid w:val="00CB4068"/>
    <w:rsid w:val="00CB4356"/>
    <w:rsid w:val="00CB4B23"/>
    <w:rsid w:val="00CB50D3"/>
    <w:rsid w:val="00CB5595"/>
    <w:rsid w:val="00CB596F"/>
    <w:rsid w:val="00CB61BA"/>
    <w:rsid w:val="00CB651C"/>
    <w:rsid w:val="00CB7018"/>
    <w:rsid w:val="00CB7481"/>
    <w:rsid w:val="00CB7EA0"/>
    <w:rsid w:val="00CB7EC5"/>
    <w:rsid w:val="00CC10BB"/>
    <w:rsid w:val="00CC15BB"/>
    <w:rsid w:val="00CC1DC9"/>
    <w:rsid w:val="00CC288E"/>
    <w:rsid w:val="00CC28FA"/>
    <w:rsid w:val="00CC2E66"/>
    <w:rsid w:val="00CC3088"/>
    <w:rsid w:val="00CC362F"/>
    <w:rsid w:val="00CC3767"/>
    <w:rsid w:val="00CC3CC5"/>
    <w:rsid w:val="00CC3DD5"/>
    <w:rsid w:val="00CC3E52"/>
    <w:rsid w:val="00CC3F24"/>
    <w:rsid w:val="00CC43A0"/>
    <w:rsid w:val="00CC45E5"/>
    <w:rsid w:val="00CC47A1"/>
    <w:rsid w:val="00CC4AE5"/>
    <w:rsid w:val="00CC4F8A"/>
    <w:rsid w:val="00CC552F"/>
    <w:rsid w:val="00CC58A2"/>
    <w:rsid w:val="00CC5A07"/>
    <w:rsid w:val="00CC5D90"/>
    <w:rsid w:val="00CC6C61"/>
    <w:rsid w:val="00CC6CAA"/>
    <w:rsid w:val="00CC79F4"/>
    <w:rsid w:val="00CD0E8E"/>
    <w:rsid w:val="00CD133A"/>
    <w:rsid w:val="00CD1513"/>
    <w:rsid w:val="00CD1F32"/>
    <w:rsid w:val="00CD210E"/>
    <w:rsid w:val="00CD3C36"/>
    <w:rsid w:val="00CD4129"/>
    <w:rsid w:val="00CD42BF"/>
    <w:rsid w:val="00CD43CF"/>
    <w:rsid w:val="00CD64F8"/>
    <w:rsid w:val="00CD69F3"/>
    <w:rsid w:val="00CD6FA5"/>
    <w:rsid w:val="00CD7E5D"/>
    <w:rsid w:val="00CD7FF5"/>
    <w:rsid w:val="00CE11C2"/>
    <w:rsid w:val="00CE1D28"/>
    <w:rsid w:val="00CE2885"/>
    <w:rsid w:val="00CE306D"/>
    <w:rsid w:val="00CE418D"/>
    <w:rsid w:val="00CE42B0"/>
    <w:rsid w:val="00CE43A4"/>
    <w:rsid w:val="00CE4539"/>
    <w:rsid w:val="00CE4A4E"/>
    <w:rsid w:val="00CE4BDA"/>
    <w:rsid w:val="00CE4D32"/>
    <w:rsid w:val="00CE4DD5"/>
    <w:rsid w:val="00CE4E8E"/>
    <w:rsid w:val="00CE51DA"/>
    <w:rsid w:val="00CE5904"/>
    <w:rsid w:val="00CE5C3F"/>
    <w:rsid w:val="00CE5D8C"/>
    <w:rsid w:val="00CE5FD2"/>
    <w:rsid w:val="00CE66B3"/>
    <w:rsid w:val="00CE68C1"/>
    <w:rsid w:val="00CE7667"/>
    <w:rsid w:val="00CE76D3"/>
    <w:rsid w:val="00CE7835"/>
    <w:rsid w:val="00CE7B3B"/>
    <w:rsid w:val="00CE7D81"/>
    <w:rsid w:val="00CF0125"/>
    <w:rsid w:val="00CF02EB"/>
    <w:rsid w:val="00CF057D"/>
    <w:rsid w:val="00CF0703"/>
    <w:rsid w:val="00CF1126"/>
    <w:rsid w:val="00CF1449"/>
    <w:rsid w:val="00CF1C8B"/>
    <w:rsid w:val="00CF1DB9"/>
    <w:rsid w:val="00CF2210"/>
    <w:rsid w:val="00CF25D1"/>
    <w:rsid w:val="00CF2816"/>
    <w:rsid w:val="00CF2A75"/>
    <w:rsid w:val="00CF2B56"/>
    <w:rsid w:val="00CF358F"/>
    <w:rsid w:val="00CF42F1"/>
    <w:rsid w:val="00CF4469"/>
    <w:rsid w:val="00CF548C"/>
    <w:rsid w:val="00CF568A"/>
    <w:rsid w:val="00CF64EE"/>
    <w:rsid w:val="00CF6762"/>
    <w:rsid w:val="00CF77DD"/>
    <w:rsid w:val="00CF77E4"/>
    <w:rsid w:val="00CF7806"/>
    <w:rsid w:val="00CF7845"/>
    <w:rsid w:val="00D00C8B"/>
    <w:rsid w:val="00D00CA7"/>
    <w:rsid w:val="00D013DD"/>
    <w:rsid w:val="00D01807"/>
    <w:rsid w:val="00D0241B"/>
    <w:rsid w:val="00D0273F"/>
    <w:rsid w:val="00D02C1B"/>
    <w:rsid w:val="00D03DCB"/>
    <w:rsid w:val="00D03F20"/>
    <w:rsid w:val="00D04169"/>
    <w:rsid w:val="00D04498"/>
    <w:rsid w:val="00D0602D"/>
    <w:rsid w:val="00D066A4"/>
    <w:rsid w:val="00D06B16"/>
    <w:rsid w:val="00D06C11"/>
    <w:rsid w:val="00D07535"/>
    <w:rsid w:val="00D07A3B"/>
    <w:rsid w:val="00D07B7B"/>
    <w:rsid w:val="00D10079"/>
    <w:rsid w:val="00D103C2"/>
    <w:rsid w:val="00D110C4"/>
    <w:rsid w:val="00D11687"/>
    <w:rsid w:val="00D11908"/>
    <w:rsid w:val="00D11A14"/>
    <w:rsid w:val="00D11F04"/>
    <w:rsid w:val="00D12C88"/>
    <w:rsid w:val="00D12ECF"/>
    <w:rsid w:val="00D133BF"/>
    <w:rsid w:val="00D1384D"/>
    <w:rsid w:val="00D13FCE"/>
    <w:rsid w:val="00D15659"/>
    <w:rsid w:val="00D16145"/>
    <w:rsid w:val="00D16525"/>
    <w:rsid w:val="00D165EB"/>
    <w:rsid w:val="00D16CAB"/>
    <w:rsid w:val="00D1777A"/>
    <w:rsid w:val="00D17AFD"/>
    <w:rsid w:val="00D20082"/>
    <w:rsid w:val="00D21470"/>
    <w:rsid w:val="00D215A6"/>
    <w:rsid w:val="00D21B4D"/>
    <w:rsid w:val="00D21CAB"/>
    <w:rsid w:val="00D21D0C"/>
    <w:rsid w:val="00D21DDA"/>
    <w:rsid w:val="00D222EA"/>
    <w:rsid w:val="00D225A8"/>
    <w:rsid w:val="00D22A0A"/>
    <w:rsid w:val="00D22E12"/>
    <w:rsid w:val="00D22F5D"/>
    <w:rsid w:val="00D23096"/>
    <w:rsid w:val="00D235EC"/>
    <w:rsid w:val="00D24F44"/>
    <w:rsid w:val="00D251E4"/>
    <w:rsid w:val="00D256BC"/>
    <w:rsid w:val="00D258F2"/>
    <w:rsid w:val="00D25BF1"/>
    <w:rsid w:val="00D25E0E"/>
    <w:rsid w:val="00D25E39"/>
    <w:rsid w:val="00D264AB"/>
    <w:rsid w:val="00D26ACA"/>
    <w:rsid w:val="00D26BDF"/>
    <w:rsid w:val="00D270D1"/>
    <w:rsid w:val="00D27158"/>
    <w:rsid w:val="00D274D6"/>
    <w:rsid w:val="00D27F82"/>
    <w:rsid w:val="00D3049D"/>
    <w:rsid w:val="00D31253"/>
    <w:rsid w:val="00D31B04"/>
    <w:rsid w:val="00D3230C"/>
    <w:rsid w:val="00D32481"/>
    <w:rsid w:val="00D324CC"/>
    <w:rsid w:val="00D324E3"/>
    <w:rsid w:val="00D32682"/>
    <w:rsid w:val="00D327FA"/>
    <w:rsid w:val="00D328E8"/>
    <w:rsid w:val="00D32B40"/>
    <w:rsid w:val="00D32F7B"/>
    <w:rsid w:val="00D33C3F"/>
    <w:rsid w:val="00D3439F"/>
    <w:rsid w:val="00D346A5"/>
    <w:rsid w:val="00D35113"/>
    <w:rsid w:val="00D351AE"/>
    <w:rsid w:val="00D352A9"/>
    <w:rsid w:val="00D3573B"/>
    <w:rsid w:val="00D35CC8"/>
    <w:rsid w:val="00D36096"/>
    <w:rsid w:val="00D364B6"/>
    <w:rsid w:val="00D3732E"/>
    <w:rsid w:val="00D3735B"/>
    <w:rsid w:val="00D376B6"/>
    <w:rsid w:val="00D3795C"/>
    <w:rsid w:val="00D37B33"/>
    <w:rsid w:val="00D40449"/>
    <w:rsid w:val="00D4044D"/>
    <w:rsid w:val="00D40797"/>
    <w:rsid w:val="00D40CE9"/>
    <w:rsid w:val="00D41FEF"/>
    <w:rsid w:val="00D42A8C"/>
    <w:rsid w:val="00D4322A"/>
    <w:rsid w:val="00D4351F"/>
    <w:rsid w:val="00D43E96"/>
    <w:rsid w:val="00D445B1"/>
    <w:rsid w:val="00D446EA"/>
    <w:rsid w:val="00D44E2C"/>
    <w:rsid w:val="00D450FB"/>
    <w:rsid w:val="00D4511F"/>
    <w:rsid w:val="00D4559E"/>
    <w:rsid w:val="00D46102"/>
    <w:rsid w:val="00D461BD"/>
    <w:rsid w:val="00D462B3"/>
    <w:rsid w:val="00D467A6"/>
    <w:rsid w:val="00D46A9E"/>
    <w:rsid w:val="00D4763E"/>
    <w:rsid w:val="00D47A0C"/>
    <w:rsid w:val="00D47F74"/>
    <w:rsid w:val="00D47FA2"/>
    <w:rsid w:val="00D50139"/>
    <w:rsid w:val="00D503AF"/>
    <w:rsid w:val="00D50726"/>
    <w:rsid w:val="00D50A00"/>
    <w:rsid w:val="00D515C7"/>
    <w:rsid w:val="00D518D9"/>
    <w:rsid w:val="00D51985"/>
    <w:rsid w:val="00D51B26"/>
    <w:rsid w:val="00D51EBE"/>
    <w:rsid w:val="00D5231A"/>
    <w:rsid w:val="00D524DA"/>
    <w:rsid w:val="00D52CB8"/>
    <w:rsid w:val="00D52CBF"/>
    <w:rsid w:val="00D53F00"/>
    <w:rsid w:val="00D54109"/>
    <w:rsid w:val="00D55570"/>
    <w:rsid w:val="00D55E83"/>
    <w:rsid w:val="00D560E8"/>
    <w:rsid w:val="00D561AC"/>
    <w:rsid w:val="00D57D6B"/>
    <w:rsid w:val="00D57DD7"/>
    <w:rsid w:val="00D60E4C"/>
    <w:rsid w:val="00D61D49"/>
    <w:rsid w:val="00D6200F"/>
    <w:rsid w:val="00D6224C"/>
    <w:rsid w:val="00D62407"/>
    <w:rsid w:val="00D6260E"/>
    <w:rsid w:val="00D62754"/>
    <w:rsid w:val="00D629C3"/>
    <w:rsid w:val="00D62C13"/>
    <w:rsid w:val="00D63260"/>
    <w:rsid w:val="00D63281"/>
    <w:rsid w:val="00D63AA5"/>
    <w:rsid w:val="00D63FE9"/>
    <w:rsid w:val="00D64228"/>
    <w:rsid w:val="00D6498F"/>
    <w:rsid w:val="00D653BB"/>
    <w:rsid w:val="00D655B7"/>
    <w:rsid w:val="00D65B59"/>
    <w:rsid w:val="00D6621E"/>
    <w:rsid w:val="00D6648E"/>
    <w:rsid w:val="00D6670E"/>
    <w:rsid w:val="00D66757"/>
    <w:rsid w:val="00D669CA"/>
    <w:rsid w:val="00D67679"/>
    <w:rsid w:val="00D67797"/>
    <w:rsid w:val="00D67842"/>
    <w:rsid w:val="00D6786F"/>
    <w:rsid w:val="00D679B8"/>
    <w:rsid w:val="00D67B5A"/>
    <w:rsid w:val="00D67BDF"/>
    <w:rsid w:val="00D7010A"/>
    <w:rsid w:val="00D70282"/>
    <w:rsid w:val="00D70ADE"/>
    <w:rsid w:val="00D70CE5"/>
    <w:rsid w:val="00D727BE"/>
    <w:rsid w:val="00D72B03"/>
    <w:rsid w:val="00D72F01"/>
    <w:rsid w:val="00D7302A"/>
    <w:rsid w:val="00D73031"/>
    <w:rsid w:val="00D73263"/>
    <w:rsid w:val="00D732BF"/>
    <w:rsid w:val="00D7365A"/>
    <w:rsid w:val="00D73978"/>
    <w:rsid w:val="00D74448"/>
    <w:rsid w:val="00D74A67"/>
    <w:rsid w:val="00D74C83"/>
    <w:rsid w:val="00D74E1A"/>
    <w:rsid w:val="00D75060"/>
    <w:rsid w:val="00D755C1"/>
    <w:rsid w:val="00D75B9B"/>
    <w:rsid w:val="00D76D9B"/>
    <w:rsid w:val="00D772F9"/>
    <w:rsid w:val="00D77A33"/>
    <w:rsid w:val="00D77A6B"/>
    <w:rsid w:val="00D8011F"/>
    <w:rsid w:val="00D805A0"/>
    <w:rsid w:val="00D80757"/>
    <w:rsid w:val="00D80A20"/>
    <w:rsid w:val="00D819DF"/>
    <w:rsid w:val="00D81BC3"/>
    <w:rsid w:val="00D81C2A"/>
    <w:rsid w:val="00D82665"/>
    <w:rsid w:val="00D82938"/>
    <w:rsid w:val="00D82C34"/>
    <w:rsid w:val="00D82E4D"/>
    <w:rsid w:val="00D83193"/>
    <w:rsid w:val="00D832C8"/>
    <w:rsid w:val="00D8344C"/>
    <w:rsid w:val="00D83A8E"/>
    <w:rsid w:val="00D842F6"/>
    <w:rsid w:val="00D84ACE"/>
    <w:rsid w:val="00D850D7"/>
    <w:rsid w:val="00D851D4"/>
    <w:rsid w:val="00D853EF"/>
    <w:rsid w:val="00D85647"/>
    <w:rsid w:val="00D85659"/>
    <w:rsid w:val="00D8652A"/>
    <w:rsid w:val="00D86954"/>
    <w:rsid w:val="00D86998"/>
    <w:rsid w:val="00D86EC6"/>
    <w:rsid w:val="00D8707C"/>
    <w:rsid w:val="00D877B1"/>
    <w:rsid w:val="00D878FC"/>
    <w:rsid w:val="00D90A3F"/>
    <w:rsid w:val="00D90A4F"/>
    <w:rsid w:val="00D90C34"/>
    <w:rsid w:val="00D91227"/>
    <w:rsid w:val="00D9201F"/>
    <w:rsid w:val="00D92152"/>
    <w:rsid w:val="00D92227"/>
    <w:rsid w:val="00D92546"/>
    <w:rsid w:val="00D92C35"/>
    <w:rsid w:val="00D933C2"/>
    <w:rsid w:val="00D9406D"/>
    <w:rsid w:val="00D94555"/>
    <w:rsid w:val="00D9477F"/>
    <w:rsid w:val="00D94817"/>
    <w:rsid w:val="00D9483D"/>
    <w:rsid w:val="00D94BAC"/>
    <w:rsid w:val="00D95320"/>
    <w:rsid w:val="00D95D42"/>
    <w:rsid w:val="00D95E61"/>
    <w:rsid w:val="00D963A3"/>
    <w:rsid w:val="00D9656D"/>
    <w:rsid w:val="00D96A5E"/>
    <w:rsid w:val="00D96AC9"/>
    <w:rsid w:val="00D96C06"/>
    <w:rsid w:val="00D97D20"/>
    <w:rsid w:val="00DA049C"/>
    <w:rsid w:val="00DA076E"/>
    <w:rsid w:val="00DA1017"/>
    <w:rsid w:val="00DA14B5"/>
    <w:rsid w:val="00DA1737"/>
    <w:rsid w:val="00DA1B70"/>
    <w:rsid w:val="00DA201C"/>
    <w:rsid w:val="00DA2290"/>
    <w:rsid w:val="00DA2791"/>
    <w:rsid w:val="00DA31DD"/>
    <w:rsid w:val="00DA3916"/>
    <w:rsid w:val="00DA43C9"/>
    <w:rsid w:val="00DA4BA9"/>
    <w:rsid w:val="00DA55CA"/>
    <w:rsid w:val="00DA5804"/>
    <w:rsid w:val="00DA59EA"/>
    <w:rsid w:val="00DA5D4C"/>
    <w:rsid w:val="00DA5FF3"/>
    <w:rsid w:val="00DA639B"/>
    <w:rsid w:val="00DA6464"/>
    <w:rsid w:val="00DA64E2"/>
    <w:rsid w:val="00DA6A6D"/>
    <w:rsid w:val="00DA6D84"/>
    <w:rsid w:val="00DA6EBD"/>
    <w:rsid w:val="00DA7977"/>
    <w:rsid w:val="00DB0321"/>
    <w:rsid w:val="00DB0443"/>
    <w:rsid w:val="00DB06BE"/>
    <w:rsid w:val="00DB144F"/>
    <w:rsid w:val="00DB1F3B"/>
    <w:rsid w:val="00DB2703"/>
    <w:rsid w:val="00DB28AD"/>
    <w:rsid w:val="00DB2C8E"/>
    <w:rsid w:val="00DB2EDC"/>
    <w:rsid w:val="00DB309D"/>
    <w:rsid w:val="00DB3F30"/>
    <w:rsid w:val="00DB40EC"/>
    <w:rsid w:val="00DB41C8"/>
    <w:rsid w:val="00DB4F0E"/>
    <w:rsid w:val="00DB5918"/>
    <w:rsid w:val="00DB5BF2"/>
    <w:rsid w:val="00DB68AE"/>
    <w:rsid w:val="00DB6F94"/>
    <w:rsid w:val="00DB722B"/>
    <w:rsid w:val="00DB7248"/>
    <w:rsid w:val="00DB76C7"/>
    <w:rsid w:val="00DB76ED"/>
    <w:rsid w:val="00DB7A93"/>
    <w:rsid w:val="00DC00D7"/>
    <w:rsid w:val="00DC0759"/>
    <w:rsid w:val="00DC0814"/>
    <w:rsid w:val="00DC0E53"/>
    <w:rsid w:val="00DC2714"/>
    <w:rsid w:val="00DC2EB2"/>
    <w:rsid w:val="00DC36A7"/>
    <w:rsid w:val="00DC3D95"/>
    <w:rsid w:val="00DC4421"/>
    <w:rsid w:val="00DC44FB"/>
    <w:rsid w:val="00DC4519"/>
    <w:rsid w:val="00DC670F"/>
    <w:rsid w:val="00DC6D2E"/>
    <w:rsid w:val="00DC6DE0"/>
    <w:rsid w:val="00DC6E20"/>
    <w:rsid w:val="00DC6E74"/>
    <w:rsid w:val="00DC7040"/>
    <w:rsid w:val="00DC7115"/>
    <w:rsid w:val="00DC71D8"/>
    <w:rsid w:val="00DC71E0"/>
    <w:rsid w:val="00DC7933"/>
    <w:rsid w:val="00DC7A09"/>
    <w:rsid w:val="00DC7AEC"/>
    <w:rsid w:val="00DC7B1C"/>
    <w:rsid w:val="00DC7F2C"/>
    <w:rsid w:val="00DD009A"/>
    <w:rsid w:val="00DD0505"/>
    <w:rsid w:val="00DD0E22"/>
    <w:rsid w:val="00DD119A"/>
    <w:rsid w:val="00DD1471"/>
    <w:rsid w:val="00DD14C9"/>
    <w:rsid w:val="00DD181C"/>
    <w:rsid w:val="00DD1889"/>
    <w:rsid w:val="00DD2336"/>
    <w:rsid w:val="00DD2358"/>
    <w:rsid w:val="00DD24A7"/>
    <w:rsid w:val="00DD29CE"/>
    <w:rsid w:val="00DD2B50"/>
    <w:rsid w:val="00DD3224"/>
    <w:rsid w:val="00DD32CF"/>
    <w:rsid w:val="00DD3CB0"/>
    <w:rsid w:val="00DD4560"/>
    <w:rsid w:val="00DD488E"/>
    <w:rsid w:val="00DD4BF2"/>
    <w:rsid w:val="00DD53FC"/>
    <w:rsid w:val="00DD5E36"/>
    <w:rsid w:val="00DD6E21"/>
    <w:rsid w:val="00DD74EB"/>
    <w:rsid w:val="00DD7D43"/>
    <w:rsid w:val="00DE03C6"/>
    <w:rsid w:val="00DE072C"/>
    <w:rsid w:val="00DE152D"/>
    <w:rsid w:val="00DE157F"/>
    <w:rsid w:val="00DE2B7F"/>
    <w:rsid w:val="00DE364E"/>
    <w:rsid w:val="00DE3971"/>
    <w:rsid w:val="00DE3A5B"/>
    <w:rsid w:val="00DE3D6E"/>
    <w:rsid w:val="00DE411B"/>
    <w:rsid w:val="00DE4197"/>
    <w:rsid w:val="00DE4887"/>
    <w:rsid w:val="00DE4C14"/>
    <w:rsid w:val="00DE4CB5"/>
    <w:rsid w:val="00DE57F6"/>
    <w:rsid w:val="00DE5BB6"/>
    <w:rsid w:val="00DE5C49"/>
    <w:rsid w:val="00DE5E6F"/>
    <w:rsid w:val="00DE6939"/>
    <w:rsid w:val="00DE6948"/>
    <w:rsid w:val="00DE70A3"/>
    <w:rsid w:val="00DE7383"/>
    <w:rsid w:val="00DE7C44"/>
    <w:rsid w:val="00DF0403"/>
    <w:rsid w:val="00DF0661"/>
    <w:rsid w:val="00DF0ABB"/>
    <w:rsid w:val="00DF0B1F"/>
    <w:rsid w:val="00DF0E05"/>
    <w:rsid w:val="00DF0FAF"/>
    <w:rsid w:val="00DF1EC7"/>
    <w:rsid w:val="00DF1F88"/>
    <w:rsid w:val="00DF22E0"/>
    <w:rsid w:val="00DF2A9C"/>
    <w:rsid w:val="00DF3627"/>
    <w:rsid w:val="00DF38D9"/>
    <w:rsid w:val="00DF4F74"/>
    <w:rsid w:val="00DF58DC"/>
    <w:rsid w:val="00DF5A56"/>
    <w:rsid w:val="00DF60BE"/>
    <w:rsid w:val="00DF744D"/>
    <w:rsid w:val="00DF771B"/>
    <w:rsid w:val="00DF7D8A"/>
    <w:rsid w:val="00E00847"/>
    <w:rsid w:val="00E0106D"/>
    <w:rsid w:val="00E010A6"/>
    <w:rsid w:val="00E0120E"/>
    <w:rsid w:val="00E0129F"/>
    <w:rsid w:val="00E01A82"/>
    <w:rsid w:val="00E01CCE"/>
    <w:rsid w:val="00E01E60"/>
    <w:rsid w:val="00E023B2"/>
    <w:rsid w:val="00E02821"/>
    <w:rsid w:val="00E02A9F"/>
    <w:rsid w:val="00E02E1D"/>
    <w:rsid w:val="00E02F6A"/>
    <w:rsid w:val="00E034B4"/>
    <w:rsid w:val="00E0352F"/>
    <w:rsid w:val="00E037FB"/>
    <w:rsid w:val="00E039A3"/>
    <w:rsid w:val="00E03AD0"/>
    <w:rsid w:val="00E049EA"/>
    <w:rsid w:val="00E05459"/>
    <w:rsid w:val="00E05A9E"/>
    <w:rsid w:val="00E05AFC"/>
    <w:rsid w:val="00E05F82"/>
    <w:rsid w:val="00E063C7"/>
    <w:rsid w:val="00E067A3"/>
    <w:rsid w:val="00E06D2C"/>
    <w:rsid w:val="00E07453"/>
    <w:rsid w:val="00E11453"/>
    <w:rsid w:val="00E114A0"/>
    <w:rsid w:val="00E1218D"/>
    <w:rsid w:val="00E12D6C"/>
    <w:rsid w:val="00E1307C"/>
    <w:rsid w:val="00E13419"/>
    <w:rsid w:val="00E13F15"/>
    <w:rsid w:val="00E14B44"/>
    <w:rsid w:val="00E150E6"/>
    <w:rsid w:val="00E15958"/>
    <w:rsid w:val="00E16EFB"/>
    <w:rsid w:val="00E17787"/>
    <w:rsid w:val="00E17792"/>
    <w:rsid w:val="00E1788E"/>
    <w:rsid w:val="00E17B6E"/>
    <w:rsid w:val="00E17C96"/>
    <w:rsid w:val="00E201CA"/>
    <w:rsid w:val="00E201EB"/>
    <w:rsid w:val="00E20579"/>
    <w:rsid w:val="00E21312"/>
    <w:rsid w:val="00E21332"/>
    <w:rsid w:val="00E2148F"/>
    <w:rsid w:val="00E21F23"/>
    <w:rsid w:val="00E22122"/>
    <w:rsid w:val="00E22160"/>
    <w:rsid w:val="00E22398"/>
    <w:rsid w:val="00E2292B"/>
    <w:rsid w:val="00E23351"/>
    <w:rsid w:val="00E23720"/>
    <w:rsid w:val="00E23AE1"/>
    <w:rsid w:val="00E2453D"/>
    <w:rsid w:val="00E24914"/>
    <w:rsid w:val="00E24AD2"/>
    <w:rsid w:val="00E25694"/>
    <w:rsid w:val="00E2612C"/>
    <w:rsid w:val="00E2650D"/>
    <w:rsid w:val="00E26578"/>
    <w:rsid w:val="00E26AFE"/>
    <w:rsid w:val="00E270F0"/>
    <w:rsid w:val="00E277E1"/>
    <w:rsid w:val="00E27D47"/>
    <w:rsid w:val="00E27D54"/>
    <w:rsid w:val="00E30081"/>
    <w:rsid w:val="00E3018E"/>
    <w:rsid w:val="00E301CD"/>
    <w:rsid w:val="00E30564"/>
    <w:rsid w:val="00E30BE8"/>
    <w:rsid w:val="00E311A4"/>
    <w:rsid w:val="00E3122C"/>
    <w:rsid w:val="00E3150F"/>
    <w:rsid w:val="00E3190A"/>
    <w:rsid w:val="00E31CF5"/>
    <w:rsid w:val="00E31FEF"/>
    <w:rsid w:val="00E325F7"/>
    <w:rsid w:val="00E32CDF"/>
    <w:rsid w:val="00E3302B"/>
    <w:rsid w:val="00E33B53"/>
    <w:rsid w:val="00E348E3"/>
    <w:rsid w:val="00E34A0F"/>
    <w:rsid w:val="00E34C5D"/>
    <w:rsid w:val="00E355B2"/>
    <w:rsid w:val="00E35BFC"/>
    <w:rsid w:val="00E36232"/>
    <w:rsid w:val="00E364C5"/>
    <w:rsid w:val="00E365D3"/>
    <w:rsid w:val="00E36829"/>
    <w:rsid w:val="00E37840"/>
    <w:rsid w:val="00E40A9E"/>
    <w:rsid w:val="00E40B69"/>
    <w:rsid w:val="00E40D69"/>
    <w:rsid w:val="00E41157"/>
    <w:rsid w:val="00E4156E"/>
    <w:rsid w:val="00E415E8"/>
    <w:rsid w:val="00E41812"/>
    <w:rsid w:val="00E41D66"/>
    <w:rsid w:val="00E41E18"/>
    <w:rsid w:val="00E429B3"/>
    <w:rsid w:val="00E431E8"/>
    <w:rsid w:val="00E443E3"/>
    <w:rsid w:val="00E44A6C"/>
    <w:rsid w:val="00E45747"/>
    <w:rsid w:val="00E458CD"/>
    <w:rsid w:val="00E45984"/>
    <w:rsid w:val="00E46093"/>
    <w:rsid w:val="00E46D1F"/>
    <w:rsid w:val="00E475C4"/>
    <w:rsid w:val="00E47AB4"/>
    <w:rsid w:val="00E501C3"/>
    <w:rsid w:val="00E50728"/>
    <w:rsid w:val="00E50B9C"/>
    <w:rsid w:val="00E512CF"/>
    <w:rsid w:val="00E516B9"/>
    <w:rsid w:val="00E51830"/>
    <w:rsid w:val="00E51C2A"/>
    <w:rsid w:val="00E51E7C"/>
    <w:rsid w:val="00E526BC"/>
    <w:rsid w:val="00E52A74"/>
    <w:rsid w:val="00E52E06"/>
    <w:rsid w:val="00E533AA"/>
    <w:rsid w:val="00E53B37"/>
    <w:rsid w:val="00E54171"/>
    <w:rsid w:val="00E5432B"/>
    <w:rsid w:val="00E545E5"/>
    <w:rsid w:val="00E546D3"/>
    <w:rsid w:val="00E54D65"/>
    <w:rsid w:val="00E56174"/>
    <w:rsid w:val="00E56219"/>
    <w:rsid w:val="00E562A2"/>
    <w:rsid w:val="00E562DF"/>
    <w:rsid w:val="00E566E6"/>
    <w:rsid w:val="00E571C6"/>
    <w:rsid w:val="00E577AB"/>
    <w:rsid w:val="00E57C14"/>
    <w:rsid w:val="00E604C3"/>
    <w:rsid w:val="00E608C8"/>
    <w:rsid w:val="00E60BE2"/>
    <w:rsid w:val="00E60DEC"/>
    <w:rsid w:val="00E60E27"/>
    <w:rsid w:val="00E60F63"/>
    <w:rsid w:val="00E6111D"/>
    <w:rsid w:val="00E611A2"/>
    <w:rsid w:val="00E6199E"/>
    <w:rsid w:val="00E625CC"/>
    <w:rsid w:val="00E62C72"/>
    <w:rsid w:val="00E62E83"/>
    <w:rsid w:val="00E6306A"/>
    <w:rsid w:val="00E6308E"/>
    <w:rsid w:val="00E6321C"/>
    <w:rsid w:val="00E6385C"/>
    <w:rsid w:val="00E639CD"/>
    <w:rsid w:val="00E63EF4"/>
    <w:rsid w:val="00E63F04"/>
    <w:rsid w:val="00E648B3"/>
    <w:rsid w:val="00E65221"/>
    <w:rsid w:val="00E65DB1"/>
    <w:rsid w:val="00E664B7"/>
    <w:rsid w:val="00E66CE0"/>
    <w:rsid w:val="00E66D95"/>
    <w:rsid w:val="00E67169"/>
    <w:rsid w:val="00E672DD"/>
    <w:rsid w:val="00E67615"/>
    <w:rsid w:val="00E677A9"/>
    <w:rsid w:val="00E67A18"/>
    <w:rsid w:val="00E67A85"/>
    <w:rsid w:val="00E67C23"/>
    <w:rsid w:val="00E710FD"/>
    <w:rsid w:val="00E72FE5"/>
    <w:rsid w:val="00E73E71"/>
    <w:rsid w:val="00E743A9"/>
    <w:rsid w:val="00E74CB1"/>
    <w:rsid w:val="00E74D42"/>
    <w:rsid w:val="00E75735"/>
    <w:rsid w:val="00E75C7A"/>
    <w:rsid w:val="00E75D42"/>
    <w:rsid w:val="00E76027"/>
    <w:rsid w:val="00E761EA"/>
    <w:rsid w:val="00E76A5D"/>
    <w:rsid w:val="00E76F92"/>
    <w:rsid w:val="00E77E61"/>
    <w:rsid w:val="00E80101"/>
    <w:rsid w:val="00E8069A"/>
    <w:rsid w:val="00E80E6E"/>
    <w:rsid w:val="00E812F3"/>
    <w:rsid w:val="00E8158A"/>
    <w:rsid w:val="00E826E5"/>
    <w:rsid w:val="00E82D1D"/>
    <w:rsid w:val="00E83049"/>
    <w:rsid w:val="00E84410"/>
    <w:rsid w:val="00E84A9F"/>
    <w:rsid w:val="00E84C30"/>
    <w:rsid w:val="00E84E5D"/>
    <w:rsid w:val="00E84F24"/>
    <w:rsid w:val="00E850D2"/>
    <w:rsid w:val="00E85364"/>
    <w:rsid w:val="00E856BD"/>
    <w:rsid w:val="00E85C65"/>
    <w:rsid w:val="00E85E81"/>
    <w:rsid w:val="00E8670A"/>
    <w:rsid w:val="00E86904"/>
    <w:rsid w:val="00E86ADB"/>
    <w:rsid w:val="00E874DF"/>
    <w:rsid w:val="00E87E96"/>
    <w:rsid w:val="00E90623"/>
    <w:rsid w:val="00E90850"/>
    <w:rsid w:val="00E90FD5"/>
    <w:rsid w:val="00E911FE"/>
    <w:rsid w:val="00E919D7"/>
    <w:rsid w:val="00E922B0"/>
    <w:rsid w:val="00E9307D"/>
    <w:rsid w:val="00E93B90"/>
    <w:rsid w:val="00E9423E"/>
    <w:rsid w:val="00E94727"/>
    <w:rsid w:val="00E94EAD"/>
    <w:rsid w:val="00E9534F"/>
    <w:rsid w:val="00E95684"/>
    <w:rsid w:val="00E957FF"/>
    <w:rsid w:val="00E95A57"/>
    <w:rsid w:val="00E9607B"/>
    <w:rsid w:val="00E96371"/>
    <w:rsid w:val="00E96C5D"/>
    <w:rsid w:val="00E96E0C"/>
    <w:rsid w:val="00E9746E"/>
    <w:rsid w:val="00E978B3"/>
    <w:rsid w:val="00E97980"/>
    <w:rsid w:val="00E97C40"/>
    <w:rsid w:val="00EA0081"/>
    <w:rsid w:val="00EA09BA"/>
    <w:rsid w:val="00EA0C5A"/>
    <w:rsid w:val="00EA0F0E"/>
    <w:rsid w:val="00EA21C4"/>
    <w:rsid w:val="00EA25BE"/>
    <w:rsid w:val="00EA2BCA"/>
    <w:rsid w:val="00EA2EC8"/>
    <w:rsid w:val="00EA315B"/>
    <w:rsid w:val="00EA3177"/>
    <w:rsid w:val="00EA33BB"/>
    <w:rsid w:val="00EA4334"/>
    <w:rsid w:val="00EA471A"/>
    <w:rsid w:val="00EA5D6E"/>
    <w:rsid w:val="00EA699D"/>
    <w:rsid w:val="00EA7360"/>
    <w:rsid w:val="00EA7A6E"/>
    <w:rsid w:val="00EA7D83"/>
    <w:rsid w:val="00EB09E4"/>
    <w:rsid w:val="00EB10C3"/>
    <w:rsid w:val="00EB18CF"/>
    <w:rsid w:val="00EB1CEC"/>
    <w:rsid w:val="00EB2DC0"/>
    <w:rsid w:val="00EB303A"/>
    <w:rsid w:val="00EB36B3"/>
    <w:rsid w:val="00EB3820"/>
    <w:rsid w:val="00EB442B"/>
    <w:rsid w:val="00EB4790"/>
    <w:rsid w:val="00EB58FB"/>
    <w:rsid w:val="00EB5FB8"/>
    <w:rsid w:val="00EB604E"/>
    <w:rsid w:val="00EB6307"/>
    <w:rsid w:val="00EB6593"/>
    <w:rsid w:val="00EB74A8"/>
    <w:rsid w:val="00EB7B67"/>
    <w:rsid w:val="00EC1984"/>
    <w:rsid w:val="00EC21D0"/>
    <w:rsid w:val="00EC31CA"/>
    <w:rsid w:val="00EC33C2"/>
    <w:rsid w:val="00EC34B7"/>
    <w:rsid w:val="00EC3B84"/>
    <w:rsid w:val="00EC3CE2"/>
    <w:rsid w:val="00EC3E50"/>
    <w:rsid w:val="00EC3E8F"/>
    <w:rsid w:val="00EC4230"/>
    <w:rsid w:val="00EC4445"/>
    <w:rsid w:val="00EC4455"/>
    <w:rsid w:val="00EC4654"/>
    <w:rsid w:val="00EC478C"/>
    <w:rsid w:val="00EC47A3"/>
    <w:rsid w:val="00EC47C1"/>
    <w:rsid w:val="00EC5555"/>
    <w:rsid w:val="00EC572D"/>
    <w:rsid w:val="00EC5A11"/>
    <w:rsid w:val="00EC5A91"/>
    <w:rsid w:val="00EC5E92"/>
    <w:rsid w:val="00EC5F1B"/>
    <w:rsid w:val="00EC6505"/>
    <w:rsid w:val="00EC6CF8"/>
    <w:rsid w:val="00EC6EEB"/>
    <w:rsid w:val="00EC73D4"/>
    <w:rsid w:val="00EC7F7F"/>
    <w:rsid w:val="00ED0661"/>
    <w:rsid w:val="00ED1B8E"/>
    <w:rsid w:val="00ED1E66"/>
    <w:rsid w:val="00ED1F84"/>
    <w:rsid w:val="00ED21F5"/>
    <w:rsid w:val="00ED2DCF"/>
    <w:rsid w:val="00ED2DE3"/>
    <w:rsid w:val="00ED2E7D"/>
    <w:rsid w:val="00ED303E"/>
    <w:rsid w:val="00ED325C"/>
    <w:rsid w:val="00ED35F6"/>
    <w:rsid w:val="00ED47E1"/>
    <w:rsid w:val="00ED4951"/>
    <w:rsid w:val="00ED4FA2"/>
    <w:rsid w:val="00ED50E1"/>
    <w:rsid w:val="00ED5D26"/>
    <w:rsid w:val="00ED633C"/>
    <w:rsid w:val="00ED6AE0"/>
    <w:rsid w:val="00ED6BBC"/>
    <w:rsid w:val="00ED70D6"/>
    <w:rsid w:val="00ED7436"/>
    <w:rsid w:val="00ED7AF9"/>
    <w:rsid w:val="00ED7B7E"/>
    <w:rsid w:val="00EE0300"/>
    <w:rsid w:val="00EE05A0"/>
    <w:rsid w:val="00EE08F8"/>
    <w:rsid w:val="00EE0AD0"/>
    <w:rsid w:val="00EE0CA6"/>
    <w:rsid w:val="00EE12A5"/>
    <w:rsid w:val="00EE1628"/>
    <w:rsid w:val="00EE1DF4"/>
    <w:rsid w:val="00EE1E8B"/>
    <w:rsid w:val="00EE21AF"/>
    <w:rsid w:val="00EE39DE"/>
    <w:rsid w:val="00EE4045"/>
    <w:rsid w:val="00EE43C9"/>
    <w:rsid w:val="00EE47D2"/>
    <w:rsid w:val="00EE4DF6"/>
    <w:rsid w:val="00EE4F7D"/>
    <w:rsid w:val="00EE57D0"/>
    <w:rsid w:val="00EE6CDB"/>
    <w:rsid w:val="00EE6DE1"/>
    <w:rsid w:val="00EE7077"/>
    <w:rsid w:val="00EE767F"/>
    <w:rsid w:val="00EE7F93"/>
    <w:rsid w:val="00EF03B7"/>
    <w:rsid w:val="00EF0F46"/>
    <w:rsid w:val="00EF127C"/>
    <w:rsid w:val="00EF1A95"/>
    <w:rsid w:val="00EF217A"/>
    <w:rsid w:val="00EF283B"/>
    <w:rsid w:val="00EF2A54"/>
    <w:rsid w:val="00EF2C63"/>
    <w:rsid w:val="00EF2D28"/>
    <w:rsid w:val="00EF2FE2"/>
    <w:rsid w:val="00EF3517"/>
    <w:rsid w:val="00EF44D1"/>
    <w:rsid w:val="00EF46BA"/>
    <w:rsid w:val="00EF4AE3"/>
    <w:rsid w:val="00EF5926"/>
    <w:rsid w:val="00EF5E6E"/>
    <w:rsid w:val="00EF60DF"/>
    <w:rsid w:val="00EF6986"/>
    <w:rsid w:val="00EF7CB2"/>
    <w:rsid w:val="00EF7E2B"/>
    <w:rsid w:val="00F00883"/>
    <w:rsid w:val="00F011D7"/>
    <w:rsid w:val="00F01E60"/>
    <w:rsid w:val="00F02070"/>
    <w:rsid w:val="00F026A7"/>
    <w:rsid w:val="00F0276C"/>
    <w:rsid w:val="00F02D39"/>
    <w:rsid w:val="00F0307C"/>
    <w:rsid w:val="00F038C4"/>
    <w:rsid w:val="00F03B49"/>
    <w:rsid w:val="00F04418"/>
    <w:rsid w:val="00F0509F"/>
    <w:rsid w:val="00F059F2"/>
    <w:rsid w:val="00F05C60"/>
    <w:rsid w:val="00F06C14"/>
    <w:rsid w:val="00F0700D"/>
    <w:rsid w:val="00F07282"/>
    <w:rsid w:val="00F07615"/>
    <w:rsid w:val="00F077F5"/>
    <w:rsid w:val="00F07A02"/>
    <w:rsid w:val="00F07A45"/>
    <w:rsid w:val="00F07B8B"/>
    <w:rsid w:val="00F07C47"/>
    <w:rsid w:val="00F10D40"/>
    <w:rsid w:val="00F113DC"/>
    <w:rsid w:val="00F1189A"/>
    <w:rsid w:val="00F11C37"/>
    <w:rsid w:val="00F12303"/>
    <w:rsid w:val="00F12974"/>
    <w:rsid w:val="00F12AEF"/>
    <w:rsid w:val="00F1316A"/>
    <w:rsid w:val="00F1359D"/>
    <w:rsid w:val="00F136C0"/>
    <w:rsid w:val="00F136F3"/>
    <w:rsid w:val="00F13E01"/>
    <w:rsid w:val="00F13F54"/>
    <w:rsid w:val="00F14015"/>
    <w:rsid w:val="00F1494F"/>
    <w:rsid w:val="00F14B63"/>
    <w:rsid w:val="00F14B92"/>
    <w:rsid w:val="00F14C9E"/>
    <w:rsid w:val="00F14CB2"/>
    <w:rsid w:val="00F14F5B"/>
    <w:rsid w:val="00F15EF4"/>
    <w:rsid w:val="00F16098"/>
    <w:rsid w:val="00F1639A"/>
    <w:rsid w:val="00F165ED"/>
    <w:rsid w:val="00F16E26"/>
    <w:rsid w:val="00F20016"/>
    <w:rsid w:val="00F203F7"/>
    <w:rsid w:val="00F208EA"/>
    <w:rsid w:val="00F2104C"/>
    <w:rsid w:val="00F21651"/>
    <w:rsid w:val="00F21D3C"/>
    <w:rsid w:val="00F22040"/>
    <w:rsid w:val="00F2253E"/>
    <w:rsid w:val="00F2274B"/>
    <w:rsid w:val="00F22E45"/>
    <w:rsid w:val="00F23033"/>
    <w:rsid w:val="00F23BC1"/>
    <w:rsid w:val="00F23EC4"/>
    <w:rsid w:val="00F2446D"/>
    <w:rsid w:val="00F245F8"/>
    <w:rsid w:val="00F24650"/>
    <w:rsid w:val="00F24E4B"/>
    <w:rsid w:val="00F24E7B"/>
    <w:rsid w:val="00F2508B"/>
    <w:rsid w:val="00F25D94"/>
    <w:rsid w:val="00F262C6"/>
    <w:rsid w:val="00F26507"/>
    <w:rsid w:val="00F267AB"/>
    <w:rsid w:val="00F26AB1"/>
    <w:rsid w:val="00F26F49"/>
    <w:rsid w:val="00F2706B"/>
    <w:rsid w:val="00F276EB"/>
    <w:rsid w:val="00F2788D"/>
    <w:rsid w:val="00F2796A"/>
    <w:rsid w:val="00F30947"/>
    <w:rsid w:val="00F30E8F"/>
    <w:rsid w:val="00F30FD0"/>
    <w:rsid w:val="00F3107B"/>
    <w:rsid w:val="00F312CC"/>
    <w:rsid w:val="00F3173A"/>
    <w:rsid w:val="00F3190A"/>
    <w:rsid w:val="00F31C3E"/>
    <w:rsid w:val="00F31FEC"/>
    <w:rsid w:val="00F32AEA"/>
    <w:rsid w:val="00F332C7"/>
    <w:rsid w:val="00F33316"/>
    <w:rsid w:val="00F3362D"/>
    <w:rsid w:val="00F33886"/>
    <w:rsid w:val="00F33907"/>
    <w:rsid w:val="00F33ADA"/>
    <w:rsid w:val="00F34409"/>
    <w:rsid w:val="00F349AE"/>
    <w:rsid w:val="00F359F4"/>
    <w:rsid w:val="00F36099"/>
    <w:rsid w:val="00F3637A"/>
    <w:rsid w:val="00F3671B"/>
    <w:rsid w:val="00F36919"/>
    <w:rsid w:val="00F36B27"/>
    <w:rsid w:val="00F370BE"/>
    <w:rsid w:val="00F37459"/>
    <w:rsid w:val="00F37579"/>
    <w:rsid w:val="00F37872"/>
    <w:rsid w:val="00F379E6"/>
    <w:rsid w:val="00F37A83"/>
    <w:rsid w:val="00F37E17"/>
    <w:rsid w:val="00F37EE9"/>
    <w:rsid w:val="00F405AA"/>
    <w:rsid w:val="00F40918"/>
    <w:rsid w:val="00F4091C"/>
    <w:rsid w:val="00F40C0A"/>
    <w:rsid w:val="00F40C49"/>
    <w:rsid w:val="00F40F00"/>
    <w:rsid w:val="00F40FA8"/>
    <w:rsid w:val="00F41223"/>
    <w:rsid w:val="00F415F2"/>
    <w:rsid w:val="00F4171F"/>
    <w:rsid w:val="00F41EAA"/>
    <w:rsid w:val="00F429D0"/>
    <w:rsid w:val="00F4302C"/>
    <w:rsid w:val="00F436BA"/>
    <w:rsid w:val="00F43B82"/>
    <w:rsid w:val="00F43E7C"/>
    <w:rsid w:val="00F440B5"/>
    <w:rsid w:val="00F44255"/>
    <w:rsid w:val="00F442FD"/>
    <w:rsid w:val="00F44537"/>
    <w:rsid w:val="00F44627"/>
    <w:rsid w:val="00F44E0F"/>
    <w:rsid w:val="00F44E10"/>
    <w:rsid w:val="00F4562A"/>
    <w:rsid w:val="00F45671"/>
    <w:rsid w:val="00F46758"/>
    <w:rsid w:val="00F46B99"/>
    <w:rsid w:val="00F47084"/>
    <w:rsid w:val="00F502F5"/>
    <w:rsid w:val="00F51180"/>
    <w:rsid w:val="00F51271"/>
    <w:rsid w:val="00F51275"/>
    <w:rsid w:val="00F512FF"/>
    <w:rsid w:val="00F517A0"/>
    <w:rsid w:val="00F52018"/>
    <w:rsid w:val="00F52347"/>
    <w:rsid w:val="00F52B38"/>
    <w:rsid w:val="00F5335B"/>
    <w:rsid w:val="00F535EF"/>
    <w:rsid w:val="00F536C6"/>
    <w:rsid w:val="00F53DC5"/>
    <w:rsid w:val="00F542BB"/>
    <w:rsid w:val="00F5463E"/>
    <w:rsid w:val="00F54976"/>
    <w:rsid w:val="00F54BB2"/>
    <w:rsid w:val="00F54E80"/>
    <w:rsid w:val="00F55119"/>
    <w:rsid w:val="00F554F9"/>
    <w:rsid w:val="00F55B63"/>
    <w:rsid w:val="00F55C8F"/>
    <w:rsid w:val="00F5731E"/>
    <w:rsid w:val="00F574CA"/>
    <w:rsid w:val="00F575BF"/>
    <w:rsid w:val="00F5766E"/>
    <w:rsid w:val="00F60C10"/>
    <w:rsid w:val="00F615D4"/>
    <w:rsid w:val="00F61C6D"/>
    <w:rsid w:val="00F635D5"/>
    <w:rsid w:val="00F63B0C"/>
    <w:rsid w:val="00F6407A"/>
    <w:rsid w:val="00F641F5"/>
    <w:rsid w:val="00F643CE"/>
    <w:rsid w:val="00F65508"/>
    <w:rsid w:val="00F6590A"/>
    <w:rsid w:val="00F65CFB"/>
    <w:rsid w:val="00F665B1"/>
    <w:rsid w:val="00F66E44"/>
    <w:rsid w:val="00F67073"/>
    <w:rsid w:val="00F670CA"/>
    <w:rsid w:val="00F67AB8"/>
    <w:rsid w:val="00F67E95"/>
    <w:rsid w:val="00F70056"/>
    <w:rsid w:val="00F7018A"/>
    <w:rsid w:val="00F70348"/>
    <w:rsid w:val="00F70EFA"/>
    <w:rsid w:val="00F71279"/>
    <w:rsid w:val="00F7166A"/>
    <w:rsid w:val="00F72075"/>
    <w:rsid w:val="00F7276F"/>
    <w:rsid w:val="00F727CA"/>
    <w:rsid w:val="00F73B5E"/>
    <w:rsid w:val="00F742B7"/>
    <w:rsid w:val="00F7460E"/>
    <w:rsid w:val="00F74B6D"/>
    <w:rsid w:val="00F74FA2"/>
    <w:rsid w:val="00F7584E"/>
    <w:rsid w:val="00F76D25"/>
    <w:rsid w:val="00F76E75"/>
    <w:rsid w:val="00F805D9"/>
    <w:rsid w:val="00F80C8C"/>
    <w:rsid w:val="00F80FAB"/>
    <w:rsid w:val="00F810BB"/>
    <w:rsid w:val="00F815FA"/>
    <w:rsid w:val="00F8236C"/>
    <w:rsid w:val="00F83504"/>
    <w:rsid w:val="00F8376C"/>
    <w:rsid w:val="00F83910"/>
    <w:rsid w:val="00F83BA5"/>
    <w:rsid w:val="00F85095"/>
    <w:rsid w:val="00F85333"/>
    <w:rsid w:val="00F85615"/>
    <w:rsid w:val="00F85627"/>
    <w:rsid w:val="00F85B14"/>
    <w:rsid w:val="00F862D5"/>
    <w:rsid w:val="00F87072"/>
    <w:rsid w:val="00F9000A"/>
    <w:rsid w:val="00F900A8"/>
    <w:rsid w:val="00F9055E"/>
    <w:rsid w:val="00F91C74"/>
    <w:rsid w:val="00F9245F"/>
    <w:rsid w:val="00F92CA5"/>
    <w:rsid w:val="00F93581"/>
    <w:rsid w:val="00F94337"/>
    <w:rsid w:val="00F94588"/>
    <w:rsid w:val="00F94BEA"/>
    <w:rsid w:val="00F95257"/>
    <w:rsid w:val="00F952B7"/>
    <w:rsid w:val="00F95723"/>
    <w:rsid w:val="00F957F8"/>
    <w:rsid w:val="00F958AF"/>
    <w:rsid w:val="00F95E2B"/>
    <w:rsid w:val="00F95FD3"/>
    <w:rsid w:val="00F960F1"/>
    <w:rsid w:val="00F96193"/>
    <w:rsid w:val="00F961AF"/>
    <w:rsid w:val="00F96650"/>
    <w:rsid w:val="00F966D0"/>
    <w:rsid w:val="00F96A1D"/>
    <w:rsid w:val="00F96B22"/>
    <w:rsid w:val="00F978BE"/>
    <w:rsid w:val="00FA066C"/>
    <w:rsid w:val="00FA0EC7"/>
    <w:rsid w:val="00FA1210"/>
    <w:rsid w:val="00FA1308"/>
    <w:rsid w:val="00FA16AF"/>
    <w:rsid w:val="00FA18AC"/>
    <w:rsid w:val="00FA29C0"/>
    <w:rsid w:val="00FA33D1"/>
    <w:rsid w:val="00FA370E"/>
    <w:rsid w:val="00FA3792"/>
    <w:rsid w:val="00FA4395"/>
    <w:rsid w:val="00FA4615"/>
    <w:rsid w:val="00FA4D30"/>
    <w:rsid w:val="00FA534E"/>
    <w:rsid w:val="00FA59B3"/>
    <w:rsid w:val="00FA5DEB"/>
    <w:rsid w:val="00FA5FF4"/>
    <w:rsid w:val="00FA6027"/>
    <w:rsid w:val="00FA6A7C"/>
    <w:rsid w:val="00FA72EC"/>
    <w:rsid w:val="00FA7B4B"/>
    <w:rsid w:val="00FA7FFE"/>
    <w:rsid w:val="00FB099D"/>
    <w:rsid w:val="00FB18D7"/>
    <w:rsid w:val="00FB1E8E"/>
    <w:rsid w:val="00FB211A"/>
    <w:rsid w:val="00FB2AE1"/>
    <w:rsid w:val="00FB2D95"/>
    <w:rsid w:val="00FB38EE"/>
    <w:rsid w:val="00FB3BF1"/>
    <w:rsid w:val="00FB3C8B"/>
    <w:rsid w:val="00FB4595"/>
    <w:rsid w:val="00FB495D"/>
    <w:rsid w:val="00FB4C85"/>
    <w:rsid w:val="00FB4FBC"/>
    <w:rsid w:val="00FB5561"/>
    <w:rsid w:val="00FB5AED"/>
    <w:rsid w:val="00FB5B6B"/>
    <w:rsid w:val="00FB626A"/>
    <w:rsid w:val="00FB630C"/>
    <w:rsid w:val="00FB712A"/>
    <w:rsid w:val="00FB75B3"/>
    <w:rsid w:val="00FB7D65"/>
    <w:rsid w:val="00FC007B"/>
    <w:rsid w:val="00FC04EE"/>
    <w:rsid w:val="00FC09E2"/>
    <w:rsid w:val="00FC1094"/>
    <w:rsid w:val="00FC1426"/>
    <w:rsid w:val="00FC1502"/>
    <w:rsid w:val="00FC15F9"/>
    <w:rsid w:val="00FC1CD4"/>
    <w:rsid w:val="00FC1E71"/>
    <w:rsid w:val="00FC248A"/>
    <w:rsid w:val="00FC2663"/>
    <w:rsid w:val="00FC28B0"/>
    <w:rsid w:val="00FC2D42"/>
    <w:rsid w:val="00FC2E47"/>
    <w:rsid w:val="00FC2ED3"/>
    <w:rsid w:val="00FC34F7"/>
    <w:rsid w:val="00FC3F95"/>
    <w:rsid w:val="00FC425E"/>
    <w:rsid w:val="00FC4283"/>
    <w:rsid w:val="00FC4CF0"/>
    <w:rsid w:val="00FC4FF7"/>
    <w:rsid w:val="00FC5221"/>
    <w:rsid w:val="00FC577D"/>
    <w:rsid w:val="00FC5888"/>
    <w:rsid w:val="00FC679A"/>
    <w:rsid w:val="00FC6834"/>
    <w:rsid w:val="00FC6E49"/>
    <w:rsid w:val="00FC6F96"/>
    <w:rsid w:val="00FC731D"/>
    <w:rsid w:val="00FC7461"/>
    <w:rsid w:val="00FC7A8C"/>
    <w:rsid w:val="00FC7C24"/>
    <w:rsid w:val="00FD0242"/>
    <w:rsid w:val="00FD0E19"/>
    <w:rsid w:val="00FD0E74"/>
    <w:rsid w:val="00FD0F21"/>
    <w:rsid w:val="00FD2831"/>
    <w:rsid w:val="00FD29E7"/>
    <w:rsid w:val="00FD2A13"/>
    <w:rsid w:val="00FD2EAC"/>
    <w:rsid w:val="00FD3691"/>
    <w:rsid w:val="00FD3AC2"/>
    <w:rsid w:val="00FD47B1"/>
    <w:rsid w:val="00FD57B4"/>
    <w:rsid w:val="00FD5D83"/>
    <w:rsid w:val="00FD756B"/>
    <w:rsid w:val="00FE023F"/>
    <w:rsid w:val="00FE03F5"/>
    <w:rsid w:val="00FE0A73"/>
    <w:rsid w:val="00FE0BFB"/>
    <w:rsid w:val="00FE0D35"/>
    <w:rsid w:val="00FE102C"/>
    <w:rsid w:val="00FE15D9"/>
    <w:rsid w:val="00FE1948"/>
    <w:rsid w:val="00FE23B7"/>
    <w:rsid w:val="00FE2A69"/>
    <w:rsid w:val="00FE2B3F"/>
    <w:rsid w:val="00FE3E2B"/>
    <w:rsid w:val="00FE44B7"/>
    <w:rsid w:val="00FE4AA4"/>
    <w:rsid w:val="00FE5561"/>
    <w:rsid w:val="00FE56FC"/>
    <w:rsid w:val="00FE5945"/>
    <w:rsid w:val="00FE62F9"/>
    <w:rsid w:val="00FE714E"/>
    <w:rsid w:val="00FE716B"/>
    <w:rsid w:val="00FE73DD"/>
    <w:rsid w:val="00FE7FA1"/>
    <w:rsid w:val="00FF01CE"/>
    <w:rsid w:val="00FF0331"/>
    <w:rsid w:val="00FF04F1"/>
    <w:rsid w:val="00FF17EE"/>
    <w:rsid w:val="00FF1F68"/>
    <w:rsid w:val="00FF2024"/>
    <w:rsid w:val="00FF21E1"/>
    <w:rsid w:val="00FF246E"/>
    <w:rsid w:val="00FF2B98"/>
    <w:rsid w:val="00FF2D4D"/>
    <w:rsid w:val="00FF355C"/>
    <w:rsid w:val="00FF3C2D"/>
    <w:rsid w:val="00FF3FB9"/>
    <w:rsid w:val="00FF3FD5"/>
    <w:rsid w:val="00FF449A"/>
    <w:rsid w:val="00FF55A2"/>
    <w:rsid w:val="00FF5784"/>
    <w:rsid w:val="00FF6203"/>
    <w:rsid w:val="00FF63AB"/>
    <w:rsid w:val="00FF6632"/>
    <w:rsid w:val="00FF6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130E35"/>
  <w15:docId w15:val="{6B4B77A5-E8CB-4527-875C-FEB36CEA5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km-K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08AB"/>
  </w:style>
  <w:style w:type="paragraph" w:styleId="Heading1">
    <w:name w:val="heading 1"/>
    <w:basedOn w:val="Normal"/>
    <w:next w:val="Normal"/>
    <w:link w:val="Heading1Char"/>
    <w:uiPriority w:val="9"/>
    <w:qFormat/>
    <w:rsid w:val="009B287E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287E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287E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B287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87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87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87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87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87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87E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9B287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59"/>
    <w:rsid w:val="00B57A31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B57A31"/>
    <w:pPr>
      <w:ind w:left="720"/>
      <w:contextualSpacing/>
    </w:pPr>
    <w:rPr>
      <w:szCs w:val="36"/>
    </w:rPr>
  </w:style>
  <w:style w:type="paragraph" w:styleId="TOCHeading">
    <w:name w:val="TOC Heading"/>
    <w:basedOn w:val="Heading1"/>
    <w:next w:val="Normal"/>
    <w:uiPriority w:val="39"/>
    <w:unhideWhenUsed/>
    <w:qFormat/>
    <w:rsid w:val="009B287E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BE367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E367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BE3675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9B287E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table" w:customStyle="1" w:styleId="TableGrid1">
    <w:name w:val="Table Grid1"/>
    <w:basedOn w:val="TableNormal"/>
    <w:next w:val="TableGrid"/>
    <w:uiPriority w:val="59"/>
    <w:rsid w:val="00355C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0010BD"/>
    <w:pPr>
      <w:spacing w:after="100"/>
      <w:ind w:left="440"/>
    </w:pPr>
  </w:style>
  <w:style w:type="paragraph" w:customStyle="1" w:styleId="Default">
    <w:name w:val="Default"/>
    <w:rsid w:val="00FB626A"/>
    <w:pPr>
      <w:autoSpaceDE w:val="0"/>
      <w:autoSpaceDN w:val="0"/>
      <w:adjustRightInd w:val="0"/>
      <w:spacing w:after="0" w:line="240" w:lineRule="auto"/>
    </w:pPr>
    <w:rPr>
      <w:rFonts w:ascii="Khmer OS Muol" w:eastAsia="Calibri" w:hAnsi="Khmer OS Muol" w:cs="Khmer OS Muo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705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0521"/>
    <w:rPr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C705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0521"/>
    <w:rPr>
      <w:szCs w:val="22"/>
      <w:lang w:bidi="ar-SA"/>
    </w:rPr>
  </w:style>
  <w:style w:type="paragraph" w:styleId="Caption">
    <w:name w:val="caption"/>
    <w:basedOn w:val="Normal"/>
    <w:next w:val="Normal"/>
    <w:uiPriority w:val="35"/>
    <w:unhideWhenUsed/>
    <w:qFormat/>
    <w:rsid w:val="009B287E"/>
    <w:pPr>
      <w:spacing w:line="240" w:lineRule="auto"/>
    </w:pPr>
    <w:rPr>
      <w:b/>
      <w:bCs/>
      <w:smallCaps/>
      <w:color w:val="44546A" w:themeColor="text2"/>
    </w:rPr>
  </w:style>
  <w:style w:type="paragraph" w:styleId="TableofFigures">
    <w:name w:val="table of figures"/>
    <w:basedOn w:val="Normal"/>
    <w:next w:val="Normal"/>
    <w:uiPriority w:val="99"/>
    <w:unhideWhenUsed/>
    <w:rsid w:val="0021461F"/>
    <w:pPr>
      <w:spacing w:after="0"/>
    </w:pPr>
  </w:style>
  <w:style w:type="paragraph" w:styleId="BalloonText">
    <w:name w:val="Balloon Text"/>
    <w:basedOn w:val="Normal"/>
    <w:link w:val="BalloonTextChar"/>
    <w:uiPriority w:val="99"/>
    <w:unhideWhenUsed/>
    <w:rsid w:val="008C123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C1230"/>
    <w:rPr>
      <w:rFonts w:ascii="Segoe UI" w:hAnsi="Segoe UI" w:cs="Segoe UI"/>
      <w:sz w:val="18"/>
      <w:szCs w:val="18"/>
      <w:lang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9B287E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87E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87E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87E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87E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87E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customStyle="1" w:styleId="Heading11">
    <w:name w:val="Heading 11"/>
    <w:basedOn w:val="Normal"/>
    <w:next w:val="Normal"/>
    <w:uiPriority w:val="9"/>
    <w:qFormat/>
    <w:rsid w:val="00487DF2"/>
    <w:pPr>
      <w:pBdr>
        <w:top w:val="single" w:sz="8" w:space="0" w:color="71685A"/>
        <w:left w:val="single" w:sz="8" w:space="0" w:color="71685A"/>
        <w:bottom w:val="single" w:sz="8" w:space="0" w:color="71685A"/>
        <w:right w:val="single" w:sz="8" w:space="0" w:color="71685A"/>
      </w:pBdr>
      <w:shd w:val="clear" w:color="auto" w:fill="E3E0DC"/>
      <w:spacing w:before="480" w:after="100" w:line="269" w:lineRule="auto"/>
      <w:contextualSpacing/>
      <w:outlineLvl w:val="0"/>
    </w:pPr>
    <w:rPr>
      <w:rFonts w:ascii="Cambria" w:eastAsia="Times New Roman" w:hAnsi="Cambria" w:cs="MoolBoran"/>
      <w:b/>
      <w:bCs/>
      <w:i/>
      <w:iCs/>
      <w:color w:val="38332C"/>
      <w:sz w:val="20"/>
      <w:szCs w:val="20"/>
    </w:rPr>
  </w:style>
  <w:style w:type="paragraph" w:customStyle="1" w:styleId="Heading21">
    <w:name w:val="Heading 21"/>
    <w:basedOn w:val="Normal"/>
    <w:next w:val="Normal"/>
    <w:uiPriority w:val="9"/>
    <w:unhideWhenUsed/>
    <w:qFormat/>
    <w:rsid w:val="00487DF2"/>
    <w:pPr>
      <w:pBdr>
        <w:top w:val="single" w:sz="4" w:space="0" w:color="71685A"/>
        <w:left w:val="single" w:sz="48" w:space="2" w:color="71685A"/>
        <w:bottom w:val="single" w:sz="4" w:space="0" w:color="71685A"/>
        <w:right w:val="single" w:sz="4" w:space="4" w:color="71685A"/>
      </w:pBdr>
      <w:spacing w:before="200" w:after="100" w:line="269" w:lineRule="auto"/>
      <w:ind w:left="144"/>
      <w:contextualSpacing/>
      <w:outlineLvl w:val="1"/>
    </w:pPr>
    <w:rPr>
      <w:rFonts w:ascii="Cambria" w:eastAsia="Times New Roman" w:hAnsi="Cambria" w:cs="MoolBoran"/>
      <w:b/>
      <w:bCs/>
      <w:i/>
      <w:iCs/>
      <w:color w:val="544D43"/>
    </w:rPr>
  </w:style>
  <w:style w:type="paragraph" w:customStyle="1" w:styleId="Heading31">
    <w:name w:val="Heading 31"/>
    <w:basedOn w:val="Normal"/>
    <w:next w:val="Normal"/>
    <w:uiPriority w:val="9"/>
    <w:unhideWhenUsed/>
    <w:qFormat/>
    <w:rsid w:val="00487DF2"/>
    <w:pPr>
      <w:pBdr>
        <w:left w:val="single" w:sz="48" w:space="2" w:color="71685A"/>
        <w:bottom w:val="single" w:sz="4" w:space="0" w:color="71685A"/>
      </w:pBdr>
      <w:spacing w:before="200" w:after="100" w:line="240" w:lineRule="auto"/>
      <w:ind w:left="144"/>
      <w:contextualSpacing/>
      <w:outlineLvl w:val="2"/>
    </w:pPr>
    <w:rPr>
      <w:rFonts w:ascii="Cambria" w:eastAsia="Times New Roman" w:hAnsi="Cambria" w:cs="MoolBoran"/>
      <w:b/>
      <w:bCs/>
      <w:i/>
      <w:iCs/>
      <w:color w:val="544D43"/>
    </w:rPr>
  </w:style>
  <w:style w:type="paragraph" w:customStyle="1" w:styleId="Heading41">
    <w:name w:val="Heading 41"/>
    <w:basedOn w:val="Normal"/>
    <w:next w:val="Normal"/>
    <w:uiPriority w:val="9"/>
    <w:unhideWhenUsed/>
    <w:qFormat/>
    <w:rsid w:val="00487DF2"/>
    <w:pPr>
      <w:pBdr>
        <w:left w:val="single" w:sz="4" w:space="2" w:color="71685A"/>
        <w:bottom w:val="single" w:sz="4" w:space="2" w:color="71685A"/>
      </w:pBdr>
      <w:spacing w:before="200" w:after="100" w:line="240" w:lineRule="auto"/>
      <w:ind w:left="86"/>
      <w:contextualSpacing/>
      <w:outlineLvl w:val="3"/>
    </w:pPr>
    <w:rPr>
      <w:rFonts w:ascii="Cambria" w:eastAsia="Times New Roman" w:hAnsi="Cambria" w:cs="MoolBoran"/>
      <w:b/>
      <w:bCs/>
      <w:i/>
      <w:iCs/>
      <w:color w:val="544D43"/>
    </w:rPr>
  </w:style>
  <w:style w:type="paragraph" w:customStyle="1" w:styleId="Heading51">
    <w:name w:val="Heading 51"/>
    <w:basedOn w:val="Normal"/>
    <w:next w:val="Normal"/>
    <w:uiPriority w:val="9"/>
    <w:semiHidden/>
    <w:unhideWhenUsed/>
    <w:qFormat/>
    <w:rsid w:val="00487DF2"/>
    <w:pPr>
      <w:pBdr>
        <w:left w:val="dotted" w:sz="4" w:space="2" w:color="71685A"/>
        <w:bottom w:val="dotted" w:sz="4" w:space="2" w:color="71685A"/>
      </w:pBdr>
      <w:spacing w:before="200" w:after="100" w:line="240" w:lineRule="auto"/>
      <w:ind w:left="86"/>
      <w:contextualSpacing/>
      <w:outlineLvl w:val="4"/>
    </w:pPr>
    <w:rPr>
      <w:rFonts w:ascii="Cambria" w:eastAsia="Times New Roman" w:hAnsi="Cambria" w:cs="MoolBoran"/>
      <w:b/>
      <w:bCs/>
      <w:i/>
      <w:iCs/>
      <w:color w:val="544D43"/>
    </w:rPr>
  </w:style>
  <w:style w:type="paragraph" w:customStyle="1" w:styleId="Heading61">
    <w:name w:val="Heading 61"/>
    <w:basedOn w:val="Normal"/>
    <w:next w:val="Normal"/>
    <w:uiPriority w:val="9"/>
    <w:semiHidden/>
    <w:unhideWhenUsed/>
    <w:qFormat/>
    <w:rsid w:val="00487DF2"/>
    <w:pPr>
      <w:pBdr>
        <w:bottom w:val="single" w:sz="4" w:space="2" w:color="C8C3BA"/>
      </w:pBdr>
      <w:spacing w:before="200" w:after="100" w:line="240" w:lineRule="auto"/>
      <w:contextualSpacing/>
      <w:outlineLvl w:val="5"/>
    </w:pPr>
    <w:rPr>
      <w:rFonts w:ascii="Cambria" w:eastAsia="Times New Roman" w:hAnsi="Cambria" w:cs="MoolBoran"/>
      <w:i/>
      <w:iCs/>
      <w:color w:val="544D43"/>
    </w:rPr>
  </w:style>
  <w:style w:type="paragraph" w:customStyle="1" w:styleId="Heading71">
    <w:name w:val="Heading 71"/>
    <w:basedOn w:val="Normal"/>
    <w:next w:val="Normal"/>
    <w:uiPriority w:val="9"/>
    <w:semiHidden/>
    <w:unhideWhenUsed/>
    <w:qFormat/>
    <w:rsid w:val="00487DF2"/>
    <w:pPr>
      <w:pBdr>
        <w:bottom w:val="dotted" w:sz="4" w:space="2" w:color="ADA598"/>
      </w:pBdr>
      <w:spacing w:before="200" w:after="100" w:line="240" w:lineRule="auto"/>
      <w:contextualSpacing/>
      <w:outlineLvl w:val="6"/>
    </w:pPr>
    <w:rPr>
      <w:rFonts w:ascii="Cambria" w:eastAsia="Times New Roman" w:hAnsi="Cambria" w:cs="MoolBoran"/>
      <w:i/>
      <w:iCs/>
      <w:color w:val="544D43"/>
    </w:rPr>
  </w:style>
  <w:style w:type="paragraph" w:customStyle="1" w:styleId="Heading81">
    <w:name w:val="Heading 81"/>
    <w:basedOn w:val="Normal"/>
    <w:next w:val="Normal"/>
    <w:uiPriority w:val="9"/>
    <w:semiHidden/>
    <w:unhideWhenUsed/>
    <w:qFormat/>
    <w:rsid w:val="00487DF2"/>
    <w:pPr>
      <w:spacing w:before="200" w:after="100" w:line="240" w:lineRule="auto"/>
      <w:contextualSpacing/>
      <w:outlineLvl w:val="7"/>
    </w:pPr>
    <w:rPr>
      <w:rFonts w:ascii="Cambria" w:eastAsia="Times New Roman" w:hAnsi="Cambria" w:cs="MoolBoran"/>
      <w:i/>
      <w:iCs/>
      <w:color w:val="71685A"/>
    </w:rPr>
  </w:style>
  <w:style w:type="paragraph" w:customStyle="1" w:styleId="Heading91">
    <w:name w:val="Heading 91"/>
    <w:basedOn w:val="Normal"/>
    <w:next w:val="Normal"/>
    <w:uiPriority w:val="9"/>
    <w:semiHidden/>
    <w:unhideWhenUsed/>
    <w:qFormat/>
    <w:rsid w:val="00487DF2"/>
    <w:pPr>
      <w:spacing w:before="200" w:after="100" w:line="240" w:lineRule="auto"/>
      <w:contextualSpacing/>
      <w:outlineLvl w:val="8"/>
    </w:pPr>
    <w:rPr>
      <w:rFonts w:ascii="Cambria" w:eastAsia="Times New Roman" w:hAnsi="Cambria" w:cs="MoolBoran"/>
      <w:i/>
      <w:iCs/>
      <w:color w:val="71685A"/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487DF2"/>
  </w:style>
  <w:style w:type="paragraph" w:customStyle="1" w:styleId="Caption1">
    <w:name w:val="Caption1"/>
    <w:basedOn w:val="Normal"/>
    <w:next w:val="Normal"/>
    <w:uiPriority w:val="35"/>
    <w:unhideWhenUsed/>
    <w:qFormat/>
    <w:rsid w:val="00487DF2"/>
    <w:pPr>
      <w:spacing w:after="200" w:line="288" w:lineRule="auto"/>
    </w:pPr>
    <w:rPr>
      <w:rFonts w:ascii="Calibri" w:eastAsia="Calibri" w:hAnsi="Calibri" w:cs="DaunPenh"/>
      <w:b/>
      <w:bCs/>
      <w:i/>
      <w:iCs/>
      <w:color w:val="544D43"/>
      <w:sz w:val="18"/>
      <w:szCs w:val="18"/>
    </w:rPr>
  </w:style>
  <w:style w:type="paragraph" w:customStyle="1" w:styleId="Title1">
    <w:name w:val="Title1"/>
    <w:basedOn w:val="Normal"/>
    <w:next w:val="Normal"/>
    <w:uiPriority w:val="10"/>
    <w:qFormat/>
    <w:rsid w:val="00487DF2"/>
    <w:pPr>
      <w:pBdr>
        <w:top w:val="single" w:sz="48" w:space="0" w:color="71685A"/>
        <w:bottom w:val="single" w:sz="48" w:space="0" w:color="71685A"/>
      </w:pBdr>
      <w:shd w:val="clear" w:color="auto" w:fill="71685A"/>
      <w:spacing w:after="0" w:line="240" w:lineRule="auto"/>
      <w:jc w:val="center"/>
    </w:pPr>
    <w:rPr>
      <w:rFonts w:ascii="Cambria" w:eastAsia="Times New Roman" w:hAnsi="Cambria" w:cs="MoolBoran"/>
      <w:i/>
      <w:iCs/>
      <w:color w:val="FFFFFF"/>
      <w:spacing w:val="1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9B287E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customStyle="1" w:styleId="Subtitle1">
    <w:name w:val="Subtitle1"/>
    <w:basedOn w:val="Normal"/>
    <w:next w:val="Normal"/>
    <w:uiPriority w:val="11"/>
    <w:qFormat/>
    <w:rsid w:val="00487DF2"/>
    <w:pPr>
      <w:pBdr>
        <w:bottom w:val="dotted" w:sz="8" w:space="10" w:color="71685A"/>
      </w:pBdr>
      <w:spacing w:before="200" w:after="900" w:line="240" w:lineRule="auto"/>
      <w:jc w:val="center"/>
    </w:pPr>
    <w:rPr>
      <w:rFonts w:ascii="Cambria" w:eastAsia="Times New Roman" w:hAnsi="Cambria" w:cs="MoolBoran"/>
      <w:i/>
      <w:iCs/>
      <w:color w:val="38332C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B287E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9B287E"/>
    <w:rPr>
      <w:b/>
      <w:bCs/>
    </w:rPr>
  </w:style>
  <w:style w:type="character" w:customStyle="1" w:styleId="Emphasis1">
    <w:name w:val="Emphasis1"/>
    <w:uiPriority w:val="20"/>
    <w:qFormat/>
    <w:rsid w:val="00487DF2"/>
    <w:rPr>
      <w:rFonts w:ascii="Cambria" w:eastAsia="Times New Roman" w:hAnsi="Cambria" w:cs="MoolBoran"/>
      <w:b/>
      <w:bCs/>
      <w:i/>
      <w:iCs/>
      <w:color w:val="71685A"/>
      <w:bdr w:val="single" w:sz="18" w:space="0" w:color="E3E0DC"/>
      <w:shd w:val="clear" w:color="auto" w:fill="E3E0DC"/>
    </w:rPr>
  </w:style>
  <w:style w:type="paragraph" w:styleId="NoSpacing">
    <w:name w:val="No Spacing"/>
    <w:uiPriority w:val="1"/>
    <w:qFormat/>
    <w:rsid w:val="009B287E"/>
    <w:pPr>
      <w:spacing w:after="0" w:line="240" w:lineRule="auto"/>
    </w:pPr>
  </w:style>
  <w:style w:type="paragraph" w:customStyle="1" w:styleId="Quote1">
    <w:name w:val="Quote1"/>
    <w:basedOn w:val="Normal"/>
    <w:next w:val="Normal"/>
    <w:uiPriority w:val="29"/>
    <w:qFormat/>
    <w:rsid w:val="00487DF2"/>
    <w:pPr>
      <w:spacing w:after="200" w:line="288" w:lineRule="auto"/>
    </w:pPr>
    <w:rPr>
      <w:rFonts w:ascii="Calibri" w:eastAsia="Calibri" w:hAnsi="Calibri" w:cs="DaunPenh"/>
      <w:color w:val="544D43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9B287E"/>
    <w:rPr>
      <w:color w:val="44546A" w:themeColor="text2"/>
      <w:sz w:val="24"/>
      <w:szCs w:val="24"/>
    </w:rPr>
  </w:style>
  <w:style w:type="paragraph" w:customStyle="1" w:styleId="IntenseQuote1">
    <w:name w:val="Intense Quote1"/>
    <w:basedOn w:val="Normal"/>
    <w:next w:val="Normal"/>
    <w:uiPriority w:val="30"/>
    <w:qFormat/>
    <w:rsid w:val="00487DF2"/>
    <w:pPr>
      <w:pBdr>
        <w:top w:val="dotted" w:sz="8" w:space="10" w:color="71685A"/>
        <w:bottom w:val="dotted" w:sz="8" w:space="10" w:color="71685A"/>
      </w:pBdr>
      <w:spacing w:after="200" w:line="300" w:lineRule="auto"/>
      <w:ind w:left="2160" w:right="2160"/>
      <w:jc w:val="center"/>
    </w:pPr>
    <w:rPr>
      <w:rFonts w:ascii="Cambria" w:eastAsia="Times New Roman" w:hAnsi="Cambria" w:cs="MoolBoran"/>
      <w:b/>
      <w:bCs/>
      <w:i/>
      <w:iCs/>
      <w:color w:val="71685A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87E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SubtleEmphasis1">
    <w:name w:val="Subtle Emphasis1"/>
    <w:uiPriority w:val="19"/>
    <w:qFormat/>
    <w:rsid w:val="00487DF2"/>
    <w:rPr>
      <w:rFonts w:ascii="Cambria" w:eastAsia="Times New Roman" w:hAnsi="Cambria" w:cs="MoolBoran"/>
      <w:i/>
      <w:iCs/>
      <w:color w:val="71685A"/>
    </w:rPr>
  </w:style>
  <w:style w:type="character" w:customStyle="1" w:styleId="IntenseEmphasis1">
    <w:name w:val="Intense Emphasis1"/>
    <w:uiPriority w:val="21"/>
    <w:qFormat/>
    <w:rsid w:val="00487DF2"/>
    <w:rPr>
      <w:rFonts w:ascii="Cambria" w:eastAsia="Times New Roman" w:hAnsi="Cambria" w:cs="MoolBoran"/>
      <w:b/>
      <w:bCs/>
      <w:i/>
      <w:iCs/>
      <w:dstrike w:val="0"/>
      <w:color w:val="FFFFFF"/>
      <w:bdr w:val="single" w:sz="18" w:space="0" w:color="71685A"/>
      <w:shd w:val="clear" w:color="auto" w:fill="71685A"/>
      <w:vertAlign w:val="baseline"/>
    </w:rPr>
  </w:style>
  <w:style w:type="character" w:customStyle="1" w:styleId="SubtleReference1">
    <w:name w:val="Subtle Reference1"/>
    <w:uiPriority w:val="31"/>
    <w:qFormat/>
    <w:rsid w:val="00487DF2"/>
    <w:rPr>
      <w:i/>
      <w:iCs/>
      <w:smallCaps/>
      <w:color w:val="71685A"/>
      <w:u w:color="71685A"/>
    </w:rPr>
  </w:style>
  <w:style w:type="character" w:customStyle="1" w:styleId="IntenseReference1">
    <w:name w:val="Intense Reference1"/>
    <w:uiPriority w:val="32"/>
    <w:qFormat/>
    <w:rsid w:val="00487DF2"/>
    <w:rPr>
      <w:b/>
      <w:bCs/>
      <w:i/>
      <w:iCs/>
      <w:smallCaps/>
      <w:color w:val="71685A"/>
      <w:u w:color="71685A"/>
    </w:rPr>
  </w:style>
  <w:style w:type="character" w:customStyle="1" w:styleId="BookTitle1">
    <w:name w:val="Book Title1"/>
    <w:uiPriority w:val="33"/>
    <w:qFormat/>
    <w:rsid w:val="00487DF2"/>
    <w:rPr>
      <w:rFonts w:ascii="Cambria" w:eastAsia="Times New Roman" w:hAnsi="Cambria" w:cs="MoolBoran"/>
      <w:b/>
      <w:bCs/>
      <w:i/>
      <w:iCs/>
      <w:smallCaps/>
      <w:color w:val="544D43"/>
      <w:u w:val="single"/>
    </w:rPr>
  </w:style>
  <w:style w:type="character" w:customStyle="1" w:styleId="Heading1Char1">
    <w:name w:val="Heading 1 Char1"/>
    <w:basedOn w:val="DefaultParagraphFont"/>
    <w:uiPriority w:val="9"/>
    <w:rsid w:val="00487DF2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45"/>
    </w:rPr>
  </w:style>
  <w:style w:type="character" w:styleId="PlaceholderText">
    <w:name w:val="Placeholder Text"/>
    <w:basedOn w:val="DefaultParagraphFont"/>
    <w:uiPriority w:val="99"/>
    <w:semiHidden/>
    <w:rsid w:val="00487DF2"/>
    <w:rPr>
      <w:color w:val="808080"/>
    </w:rPr>
  </w:style>
  <w:style w:type="table" w:customStyle="1" w:styleId="PlainTable41">
    <w:name w:val="Plain Table 41"/>
    <w:basedOn w:val="TableNormal"/>
    <w:uiPriority w:val="44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character" w:customStyle="1" w:styleId="Heading2Char1">
    <w:name w:val="Heading 2 Char1"/>
    <w:basedOn w:val="DefaultParagraphFont"/>
    <w:uiPriority w:val="9"/>
    <w:semiHidden/>
    <w:rsid w:val="00487DF2"/>
    <w:rPr>
      <w:rFonts w:asciiTheme="majorHAnsi" w:eastAsiaTheme="majorEastAsia" w:hAnsiTheme="majorHAnsi" w:cstheme="majorBidi"/>
      <w:b/>
      <w:bCs/>
      <w:color w:val="5B9BD5" w:themeColor="accent1"/>
      <w:sz w:val="26"/>
      <w:szCs w:val="42"/>
    </w:rPr>
  </w:style>
  <w:style w:type="character" w:customStyle="1" w:styleId="Heading3Char1">
    <w:name w:val="Heading 3 Char1"/>
    <w:basedOn w:val="DefaultParagraphFont"/>
    <w:uiPriority w:val="9"/>
    <w:semiHidden/>
    <w:rsid w:val="00487DF2"/>
    <w:rPr>
      <w:rFonts w:asciiTheme="majorHAnsi" w:eastAsiaTheme="majorEastAsia" w:hAnsiTheme="majorHAnsi" w:cstheme="majorBidi"/>
      <w:b/>
      <w:bCs/>
      <w:color w:val="5B9BD5" w:themeColor="accent1"/>
      <w:sz w:val="22"/>
      <w:szCs w:val="36"/>
    </w:rPr>
  </w:style>
  <w:style w:type="character" w:customStyle="1" w:styleId="Heading4Char1">
    <w:name w:val="Heading 4 Char1"/>
    <w:basedOn w:val="DefaultParagraphFont"/>
    <w:uiPriority w:val="9"/>
    <w:semiHidden/>
    <w:rsid w:val="00487DF2"/>
    <w:rPr>
      <w:rFonts w:asciiTheme="majorHAnsi" w:eastAsiaTheme="majorEastAsia" w:hAnsiTheme="majorHAnsi" w:cstheme="majorBidi"/>
      <w:b/>
      <w:bCs/>
      <w:i/>
      <w:iCs/>
      <w:color w:val="5B9BD5" w:themeColor="accent1"/>
      <w:sz w:val="22"/>
      <w:szCs w:val="36"/>
    </w:rPr>
  </w:style>
  <w:style w:type="character" w:customStyle="1" w:styleId="Heading5Char1">
    <w:name w:val="Heading 5 Char1"/>
    <w:basedOn w:val="DefaultParagraphFont"/>
    <w:uiPriority w:val="9"/>
    <w:semiHidden/>
    <w:rsid w:val="00487DF2"/>
    <w:rPr>
      <w:rFonts w:asciiTheme="majorHAnsi" w:eastAsiaTheme="majorEastAsia" w:hAnsiTheme="majorHAnsi" w:cstheme="majorBidi"/>
      <w:color w:val="1F4D78" w:themeColor="accent1" w:themeShade="7F"/>
      <w:sz w:val="22"/>
      <w:szCs w:val="36"/>
    </w:rPr>
  </w:style>
  <w:style w:type="character" w:customStyle="1" w:styleId="Heading6Char1">
    <w:name w:val="Heading 6 Char1"/>
    <w:basedOn w:val="DefaultParagraphFont"/>
    <w:uiPriority w:val="9"/>
    <w:semiHidden/>
    <w:rsid w:val="00487DF2"/>
    <w:rPr>
      <w:rFonts w:asciiTheme="majorHAnsi" w:eastAsiaTheme="majorEastAsia" w:hAnsiTheme="majorHAnsi" w:cstheme="majorBidi"/>
      <w:i/>
      <w:iCs/>
      <w:color w:val="1F4D78" w:themeColor="accent1" w:themeShade="7F"/>
      <w:sz w:val="22"/>
      <w:szCs w:val="36"/>
    </w:rPr>
  </w:style>
  <w:style w:type="character" w:customStyle="1" w:styleId="Heading7Char1">
    <w:name w:val="Heading 7 Char1"/>
    <w:basedOn w:val="DefaultParagraphFont"/>
    <w:uiPriority w:val="9"/>
    <w:semiHidden/>
    <w:rsid w:val="00487DF2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36"/>
    </w:rPr>
  </w:style>
  <w:style w:type="character" w:customStyle="1" w:styleId="Heading8Char1">
    <w:name w:val="Heading 8 Char1"/>
    <w:basedOn w:val="DefaultParagraphFont"/>
    <w:uiPriority w:val="9"/>
    <w:semiHidden/>
    <w:rsid w:val="00487DF2"/>
    <w:rPr>
      <w:rFonts w:asciiTheme="majorHAnsi" w:eastAsiaTheme="majorEastAsia" w:hAnsiTheme="majorHAnsi" w:cstheme="majorBidi"/>
      <w:color w:val="404040" w:themeColor="text1" w:themeTint="BF"/>
      <w:szCs w:val="32"/>
    </w:rPr>
  </w:style>
  <w:style w:type="character" w:customStyle="1" w:styleId="Heading9Char1">
    <w:name w:val="Heading 9 Char1"/>
    <w:basedOn w:val="DefaultParagraphFont"/>
    <w:uiPriority w:val="9"/>
    <w:semiHidden/>
    <w:rsid w:val="00487DF2"/>
    <w:rPr>
      <w:rFonts w:asciiTheme="majorHAnsi" w:eastAsiaTheme="majorEastAsia" w:hAnsiTheme="majorHAnsi" w:cstheme="majorBidi"/>
      <w:i/>
      <w:iCs/>
      <w:color w:val="404040" w:themeColor="text1" w:themeTint="BF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9B287E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1">
    <w:name w:val="Title Char1"/>
    <w:basedOn w:val="DefaultParagraphFont"/>
    <w:uiPriority w:val="10"/>
    <w:rsid w:val="00487DF2"/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87E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1">
    <w:name w:val="Subtitle Char1"/>
    <w:basedOn w:val="DefaultParagraphFont"/>
    <w:uiPriority w:val="11"/>
    <w:rsid w:val="00487DF2"/>
    <w:rPr>
      <w:rFonts w:eastAsiaTheme="minorEastAsia"/>
      <w:color w:val="5A5A5A" w:themeColor="text1" w:themeTint="A5"/>
      <w:spacing w:val="15"/>
      <w:szCs w:val="22"/>
      <w:lang w:bidi="ar-SA"/>
    </w:rPr>
  </w:style>
  <w:style w:type="character" w:styleId="Emphasis">
    <w:name w:val="Emphasis"/>
    <w:basedOn w:val="DefaultParagraphFont"/>
    <w:uiPriority w:val="20"/>
    <w:qFormat/>
    <w:rsid w:val="009B287E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9B287E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1">
    <w:name w:val="Quote Char1"/>
    <w:basedOn w:val="DefaultParagraphFont"/>
    <w:uiPriority w:val="29"/>
    <w:rsid w:val="00487DF2"/>
    <w:rPr>
      <w:i/>
      <w:iCs/>
      <w:color w:val="404040" w:themeColor="text1" w:themeTint="BF"/>
      <w:szCs w:val="22"/>
      <w:lang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87E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1">
    <w:name w:val="Intense Quote Char1"/>
    <w:basedOn w:val="DefaultParagraphFont"/>
    <w:uiPriority w:val="30"/>
    <w:rsid w:val="00487DF2"/>
    <w:rPr>
      <w:i/>
      <w:iCs/>
      <w:color w:val="5B9BD5" w:themeColor="accent1"/>
      <w:szCs w:val="22"/>
      <w:lang w:bidi="ar-SA"/>
    </w:rPr>
  </w:style>
  <w:style w:type="character" w:styleId="SubtleEmphasis">
    <w:name w:val="Subtle Emphasis"/>
    <w:basedOn w:val="DefaultParagraphFont"/>
    <w:uiPriority w:val="19"/>
    <w:qFormat/>
    <w:rsid w:val="009B287E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9B287E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9B287E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9B287E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9B287E"/>
    <w:rPr>
      <w:b/>
      <w:bCs/>
      <w:smallCaps/>
      <w:spacing w:val="10"/>
    </w:rPr>
  </w:style>
  <w:style w:type="numbering" w:customStyle="1" w:styleId="NoList2">
    <w:name w:val="No List2"/>
    <w:next w:val="NoList"/>
    <w:uiPriority w:val="99"/>
    <w:semiHidden/>
    <w:unhideWhenUsed/>
    <w:rsid w:val="00487DF2"/>
  </w:style>
  <w:style w:type="paragraph" w:customStyle="1" w:styleId="Caption2">
    <w:name w:val="Caption2"/>
    <w:basedOn w:val="Normal"/>
    <w:next w:val="Normal"/>
    <w:uiPriority w:val="35"/>
    <w:semiHidden/>
    <w:unhideWhenUsed/>
    <w:qFormat/>
    <w:rsid w:val="00487DF2"/>
    <w:pPr>
      <w:spacing w:after="200" w:line="288" w:lineRule="auto"/>
    </w:pPr>
    <w:rPr>
      <w:rFonts w:ascii="Calibri" w:eastAsia="Calibri" w:hAnsi="Calibri" w:cs="DaunPenh"/>
      <w:b/>
      <w:bCs/>
      <w:i/>
      <w:iCs/>
      <w:color w:val="544D43"/>
      <w:sz w:val="18"/>
      <w:szCs w:val="18"/>
    </w:rPr>
  </w:style>
  <w:style w:type="table" w:customStyle="1" w:styleId="PlainTable411">
    <w:name w:val="Plain Table 411"/>
    <w:basedOn w:val="TableNormal"/>
    <w:uiPriority w:val="44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2">
    <w:name w:val="Table Grid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">
    <w:name w:val="No List3"/>
    <w:next w:val="NoList"/>
    <w:uiPriority w:val="99"/>
    <w:semiHidden/>
    <w:unhideWhenUsed/>
    <w:rsid w:val="00487DF2"/>
  </w:style>
  <w:style w:type="paragraph" w:customStyle="1" w:styleId="Caption3">
    <w:name w:val="Caption3"/>
    <w:basedOn w:val="Normal"/>
    <w:next w:val="Normal"/>
    <w:uiPriority w:val="35"/>
    <w:semiHidden/>
    <w:unhideWhenUsed/>
    <w:qFormat/>
    <w:rsid w:val="00487DF2"/>
    <w:pPr>
      <w:spacing w:after="200" w:line="288" w:lineRule="auto"/>
    </w:pPr>
    <w:rPr>
      <w:rFonts w:ascii="Calibri" w:eastAsia="Calibri" w:hAnsi="Calibri" w:cs="DaunPenh"/>
      <w:b/>
      <w:bCs/>
      <w:i/>
      <w:iCs/>
      <w:color w:val="544D43"/>
      <w:sz w:val="18"/>
      <w:szCs w:val="18"/>
    </w:rPr>
  </w:style>
  <w:style w:type="table" w:customStyle="1" w:styleId="TableGrid3">
    <w:name w:val="Table Grid3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412">
    <w:name w:val="Plain Table 412"/>
    <w:basedOn w:val="TableNormal"/>
    <w:uiPriority w:val="44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numbering" w:customStyle="1" w:styleId="NoList4">
    <w:name w:val="No List4"/>
    <w:next w:val="NoList"/>
    <w:uiPriority w:val="99"/>
    <w:semiHidden/>
    <w:unhideWhenUsed/>
    <w:rsid w:val="00487DF2"/>
  </w:style>
  <w:style w:type="paragraph" w:customStyle="1" w:styleId="Caption4">
    <w:name w:val="Caption4"/>
    <w:basedOn w:val="Normal"/>
    <w:next w:val="Normal"/>
    <w:uiPriority w:val="35"/>
    <w:semiHidden/>
    <w:unhideWhenUsed/>
    <w:qFormat/>
    <w:rsid w:val="00487DF2"/>
    <w:pPr>
      <w:spacing w:after="200" w:line="288" w:lineRule="auto"/>
    </w:pPr>
    <w:rPr>
      <w:rFonts w:ascii="Calibri" w:eastAsia="Calibri" w:hAnsi="Calibri" w:cs="DaunPenh"/>
      <w:b/>
      <w:bCs/>
      <w:i/>
      <w:iCs/>
      <w:color w:val="544D43"/>
      <w:sz w:val="18"/>
      <w:szCs w:val="18"/>
    </w:rPr>
  </w:style>
  <w:style w:type="table" w:customStyle="1" w:styleId="TableGrid4">
    <w:name w:val="Table Grid4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">
    <w:name w:val="No List5"/>
    <w:next w:val="NoList"/>
    <w:uiPriority w:val="99"/>
    <w:semiHidden/>
    <w:unhideWhenUsed/>
    <w:rsid w:val="00487DF2"/>
  </w:style>
  <w:style w:type="paragraph" w:customStyle="1" w:styleId="Caption5">
    <w:name w:val="Caption5"/>
    <w:basedOn w:val="Normal"/>
    <w:next w:val="Normal"/>
    <w:uiPriority w:val="35"/>
    <w:semiHidden/>
    <w:unhideWhenUsed/>
    <w:qFormat/>
    <w:rsid w:val="00487DF2"/>
    <w:pPr>
      <w:spacing w:after="200" w:line="288" w:lineRule="auto"/>
    </w:pPr>
    <w:rPr>
      <w:rFonts w:ascii="Calibri" w:eastAsia="Calibri" w:hAnsi="Calibri" w:cs="DaunPenh"/>
      <w:b/>
      <w:bCs/>
      <w:i/>
      <w:iCs/>
      <w:color w:val="544D43"/>
      <w:sz w:val="18"/>
      <w:szCs w:val="18"/>
    </w:rPr>
  </w:style>
  <w:style w:type="table" w:customStyle="1" w:styleId="TableGrid5">
    <w:name w:val="Table Grid5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">
    <w:name w:val="No List6"/>
    <w:next w:val="NoList"/>
    <w:uiPriority w:val="99"/>
    <w:semiHidden/>
    <w:unhideWhenUsed/>
    <w:rsid w:val="00487DF2"/>
  </w:style>
  <w:style w:type="paragraph" w:customStyle="1" w:styleId="Caption6">
    <w:name w:val="Caption6"/>
    <w:basedOn w:val="Normal"/>
    <w:next w:val="Normal"/>
    <w:uiPriority w:val="35"/>
    <w:semiHidden/>
    <w:unhideWhenUsed/>
    <w:qFormat/>
    <w:rsid w:val="00487DF2"/>
    <w:pPr>
      <w:spacing w:after="200" w:line="288" w:lineRule="auto"/>
    </w:pPr>
    <w:rPr>
      <w:rFonts w:ascii="Calibri" w:eastAsia="Calibri" w:hAnsi="Calibri" w:cs="DaunPenh"/>
      <w:b/>
      <w:bCs/>
      <w:i/>
      <w:iCs/>
      <w:color w:val="544D43"/>
      <w:sz w:val="18"/>
      <w:szCs w:val="18"/>
    </w:rPr>
  </w:style>
  <w:style w:type="table" w:customStyle="1" w:styleId="TableGrid6">
    <w:name w:val="Table Grid6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">
    <w:name w:val="No List7"/>
    <w:next w:val="NoList"/>
    <w:uiPriority w:val="99"/>
    <w:semiHidden/>
    <w:unhideWhenUsed/>
    <w:rsid w:val="00487DF2"/>
  </w:style>
  <w:style w:type="paragraph" w:customStyle="1" w:styleId="Caption7">
    <w:name w:val="Caption7"/>
    <w:basedOn w:val="Normal"/>
    <w:next w:val="Normal"/>
    <w:uiPriority w:val="35"/>
    <w:semiHidden/>
    <w:unhideWhenUsed/>
    <w:qFormat/>
    <w:rsid w:val="00487DF2"/>
    <w:pPr>
      <w:spacing w:after="200" w:line="288" w:lineRule="auto"/>
    </w:pPr>
    <w:rPr>
      <w:rFonts w:ascii="Calibri" w:eastAsia="Calibri" w:hAnsi="Calibri" w:cs="DaunPenh"/>
      <w:b/>
      <w:bCs/>
      <w:i/>
      <w:iCs/>
      <w:color w:val="544D43"/>
      <w:sz w:val="18"/>
      <w:szCs w:val="18"/>
    </w:rPr>
  </w:style>
  <w:style w:type="table" w:customStyle="1" w:styleId="TableGrid7">
    <w:name w:val="Table Grid7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">
    <w:name w:val="No List8"/>
    <w:next w:val="NoList"/>
    <w:uiPriority w:val="99"/>
    <w:semiHidden/>
    <w:unhideWhenUsed/>
    <w:rsid w:val="00487DF2"/>
  </w:style>
  <w:style w:type="paragraph" w:customStyle="1" w:styleId="Caption8">
    <w:name w:val="Caption8"/>
    <w:basedOn w:val="Normal"/>
    <w:next w:val="Normal"/>
    <w:uiPriority w:val="35"/>
    <w:semiHidden/>
    <w:unhideWhenUsed/>
    <w:qFormat/>
    <w:rsid w:val="00487DF2"/>
    <w:pPr>
      <w:spacing w:after="200" w:line="288" w:lineRule="auto"/>
    </w:pPr>
    <w:rPr>
      <w:rFonts w:ascii="Calibri" w:eastAsia="Calibri" w:hAnsi="Calibri" w:cs="DaunPenh"/>
      <w:b/>
      <w:bCs/>
      <w:i/>
      <w:iCs/>
      <w:color w:val="544D43"/>
      <w:sz w:val="18"/>
      <w:szCs w:val="18"/>
    </w:rPr>
  </w:style>
  <w:style w:type="table" w:customStyle="1" w:styleId="TableGrid8">
    <w:name w:val="Table Grid8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">
    <w:name w:val="Table Grid3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">
    <w:name w:val="Table Grid4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">
    <w:name w:val="Table Grid13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">
    <w:name w:val="Table Grid14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">
    <w:name w:val="Table Grid15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1">
    <w:name w:val="Table Grid5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">
    <w:name w:val="Table Grid16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1">
    <w:name w:val="Table Grid6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1">
    <w:name w:val="Table Grid7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1">
    <w:name w:val="Table Grid8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1">
    <w:name w:val="Table Grid9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1">
    <w:name w:val="Table Grid10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">
    <w:name w:val="Table Grid17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">
    <w:name w:val="Table Grid18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">
    <w:name w:val="Table Grid2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">
    <w:name w:val="Table Grid19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2">
    <w:name w:val="Table Grid3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2">
    <w:name w:val="Table Grid4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">
    <w:name w:val="Table Grid20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">
    <w:name w:val="Table Grid23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4">
    <w:name w:val="Table Grid24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2">
    <w:name w:val="Table Grid5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5">
    <w:name w:val="Table Grid25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2">
    <w:name w:val="Table Grid6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2">
    <w:name w:val="Table Grid7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2">
    <w:name w:val="Table Grid8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2">
    <w:name w:val="Table Grid9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2">
    <w:name w:val="Table Grid10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6">
    <w:name w:val="Table Grid26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7">
    <w:name w:val="Table Grid27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8">
    <w:name w:val="Table Grid28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9">
    <w:name w:val="Table Grid29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0">
    <w:name w:val="Table Grid30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0">
    <w:name w:val="Table Grid110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3">
    <w:name w:val="Table Grid33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4">
    <w:name w:val="Table Grid34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5">
    <w:name w:val="Table Grid35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6">
    <w:name w:val="Table Grid36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7">
    <w:name w:val="Table Grid37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8">
    <w:name w:val="Table Grid38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9">
    <w:name w:val="Table Grid39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0">
    <w:name w:val="Table Grid40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0">
    <w:name w:val="Table Grid210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3">
    <w:name w:val="Table Grid43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35A5C"/>
    <w:pPr>
      <w:spacing w:before="100" w:beforeAutospacing="1" w:after="115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TableGrid44">
    <w:name w:val="Table Grid44"/>
    <w:basedOn w:val="TableNormal"/>
    <w:next w:val="TableGrid"/>
    <w:uiPriority w:val="59"/>
    <w:rsid w:val="00335A5C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5">
    <w:name w:val="Table Grid45"/>
    <w:basedOn w:val="TableNormal"/>
    <w:next w:val="TableGrid"/>
    <w:uiPriority w:val="59"/>
    <w:rsid w:val="00335A5C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6">
    <w:name w:val="Table Grid46"/>
    <w:basedOn w:val="TableNormal"/>
    <w:next w:val="TableGrid"/>
    <w:uiPriority w:val="59"/>
    <w:rsid w:val="00335A5C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A00ABD"/>
    <w:pPr>
      <w:spacing w:after="0" w:line="240" w:lineRule="auto"/>
    </w:pPr>
    <w:rPr>
      <w:rFonts w:ascii="Calibri" w:eastAsia="Calibri" w:hAnsi="Calibri" w:cs="DaunPenh"/>
    </w:rPr>
  </w:style>
  <w:style w:type="paragraph" w:customStyle="1" w:styleId="Standard">
    <w:name w:val="Standard"/>
    <w:rsid w:val="00A82E72"/>
    <w:pPr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kern w:val="3"/>
      <w:sz w:val="20"/>
      <w:szCs w:val="20"/>
      <w:lang w:bidi="he-IL"/>
    </w:rPr>
  </w:style>
  <w:style w:type="table" w:customStyle="1" w:styleId="TableGrid47">
    <w:name w:val="Table Grid47"/>
    <w:basedOn w:val="TableNormal"/>
    <w:next w:val="TableGrid"/>
    <w:uiPriority w:val="39"/>
    <w:rsid w:val="00A82E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8">
    <w:name w:val="Table Grid48"/>
    <w:basedOn w:val="TableNormal"/>
    <w:next w:val="TableGrid"/>
    <w:uiPriority w:val="39"/>
    <w:rsid w:val="00AA68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C728CB"/>
  </w:style>
  <w:style w:type="paragraph" w:customStyle="1" w:styleId="MTDisplayEquation">
    <w:name w:val="MTDisplayEquation"/>
    <w:basedOn w:val="Normal"/>
    <w:next w:val="Normal"/>
    <w:link w:val="MTDisplayEquationChar"/>
    <w:rsid w:val="00C728CB"/>
    <w:pPr>
      <w:tabs>
        <w:tab w:val="center" w:pos="5040"/>
        <w:tab w:val="right" w:pos="10100"/>
      </w:tabs>
      <w:spacing w:after="0" w:line="240" w:lineRule="auto"/>
    </w:pPr>
    <w:rPr>
      <w:rFonts w:ascii="Khmer OS" w:eastAsia="Times New Roman" w:hAnsi="Khmer OS" w:cs="Khmer OS"/>
    </w:rPr>
  </w:style>
  <w:style w:type="character" w:customStyle="1" w:styleId="MTDisplayEquationChar">
    <w:name w:val="MTDisplayEquation Char"/>
    <w:link w:val="MTDisplayEquation"/>
    <w:rsid w:val="00C728CB"/>
    <w:rPr>
      <w:rFonts w:ascii="Khmer OS" w:eastAsia="Times New Roman" w:hAnsi="Khmer OS" w:cs="Khmer OS"/>
      <w:szCs w:val="22"/>
    </w:rPr>
  </w:style>
  <w:style w:type="character" w:styleId="FollowedHyperlink">
    <w:name w:val="FollowedHyperlink"/>
    <w:uiPriority w:val="99"/>
    <w:unhideWhenUsed/>
    <w:rsid w:val="00C728CB"/>
    <w:rPr>
      <w:color w:val="800080"/>
      <w:u w:val="single"/>
    </w:rPr>
  </w:style>
  <w:style w:type="numbering" w:customStyle="1" w:styleId="MYSTYLE">
    <w:name w:val="MY STYLE"/>
    <w:uiPriority w:val="99"/>
    <w:rsid w:val="00C728CB"/>
  </w:style>
  <w:style w:type="numbering" w:customStyle="1" w:styleId="Style2">
    <w:name w:val="Style2"/>
    <w:uiPriority w:val="99"/>
    <w:rsid w:val="00C728CB"/>
  </w:style>
  <w:style w:type="numbering" w:customStyle="1" w:styleId="Style3">
    <w:name w:val="Style3"/>
    <w:uiPriority w:val="99"/>
    <w:rsid w:val="00C728CB"/>
  </w:style>
  <w:style w:type="numbering" w:customStyle="1" w:styleId="Style4">
    <w:name w:val="Style4"/>
    <w:uiPriority w:val="99"/>
    <w:rsid w:val="00C728CB"/>
  </w:style>
  <w:style w:type="numbering" w:customStyle="1" w:styleId="Style5">
    <w:name w:val="Style5"/>
    <w:uiPriority w:val="99"/>
    <w:rsid w:val="00C728CB"/>
  </w:style>
  <w:style w:type="numbering" w:customStyle="1" w:styleId="Style6">
    <w:name w:val="Style6"/>
    <w:uiPriority w:val="99"/>
    <w:rsid w:val="00C728CB"/>
  </w:style>
  <w:style w:type="numbering" w:customStyle="1" w:styleId="Style7">
    <w:name w:val="Style7"/>
    <w:uiPriority w:val="99"/>
    <w:rsid w:val="00C728CB"/>
  </w:style>
  <w:style w:type="numbering" w:customStyle="1" w:styleId="Style8">
    <w:name w:val="Style8"/>
    <w:uiPriority w:val="99"/>
    <w:rsid w:val="00C728CB"/>
  </w:style>
  <w:style w:type="numbering" w:customStyle="1" w:styleId="Style9">
    <w:name w:val="Style9"/>
    <w:uiPriority w:val="99"/>
    <w:rsid w:val="00C728CB"/>
  </w:style>
  <w:style w:type="paragraph" w:styleId="TOC4">
    <w:name w:val="toc 4"/>
    <w:basedOn w:val="Normal"/>
    <w:next w:val="Normal"/>
    <w:autoRedefine/>
    <w:uiPriority w:val="39"/>
    <w:unhideWhenUsed/>
    <w:rsid w:val="00C728CB"/>
    <w:pPr>
      <w:spacing w:after="200" w:line="276" w:lineRule="auto"/>
      <w:ind w:left="660"/>
    </w:pPr>
    <w:rPr>
      <w:rFonts w:ascii="Calibri" w:eastAsia="Calibri" w:hAnsi="Calibri" w:cs="DaunPenh"/>
    </w:rPr>
  </w:style>
  <w:style w:type="paragraph" w:styleId="BodyText">
    <w:name w:val="Body Text"/>
    <w:basedOn w:val="Normal"/>
    <w:link w:val="BodyTextChar"/>
    <w:rsid w:val="00C728CB"/>
    <w:pPr>
      <w:widowControl w:val="0"/>
      <w:spacing w:after="0" w:line="240" w:lineRule="auto"/>
      <w:jc w:val="both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rsid w:val="00C728CB"/>
    <w:rPr>
      <w:rFonts w:ascii="Times New Roman" w:eastAsia="Times New Roman" w:hAnsi="Times New Roman" w:cs="Times New Roman"/>
      <w:szCs w:val="22"/>
      <w:lang w:bidi="ar-SA"/>
    </w:rPr>
  </w:style>
  <w:style w:type="character" w:styleId="LineNumber">
    <w:name w:val="line number"/>
    <w:uiPriority w:val="99"/>
    <w:semiHidden/>
    <w:unhideWhenUsed/>
    <w:rsid w:val="00C728CB"/>
  </w:style>
  <w:style w:type="table" w:customStyle="1" w:styleId="TableGrid49">
    <w:name w:val="Table Grid49"/>
    <w:basedOn w:val="TableNormal"/>
    <w:next w:val="TableGrid"/>
    <w:uiPriority w:val="39"/>
    <w:rsid w:val="00C728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">
    <w:name w:val="Para"/>
    <w:basedOn w:val="Normal"/>
    <w:link w:val="ParaChar"/>
    <w:uiPriority w:val="3"/>
    <w:qFormat/>
    <w:rsid w:val="00715DAF"/>
    <w:pPr>
      <w:spacing w:before="120" w:beforeAutospacing="1" w:after="120" w:afterAutospacing="1" w:line="240" w:lineRule="auto"/>
      <w:ind w:left="680" w:right="680"/>
      <w:jc w:val="both"/>
    </w:pPr>
    <w:rPr>
      <w:rFonts w:ascii="Times New Roman" w:eastAsia="SimSun" w:hAnsi="Times New Roman" w:cs="Times New Roman"/>
      <w:szCs w:val="20"/>
    </w:rPr>
  </w:style>
  <w:style w:type="character" w:customStyle="1" w:styleId="ParaChar">
    <w:name w:val="Para Char"/>
    <w:basedOn w:val="DefaultParagraphFont"/>
    <w:link w:val="Para"/>
    <w:uiPriority w:val="3"/>
    <w:rsid w:val="00715DAF"/>
    <w:rPr>
      <w:rFonts w:ascii="Times New Roman" w:eastAsia="SimSun" w:hAnsi="Times New Roman" w:cs="Times New Roman"/>
      <w:szCs w:val="20"/>
      <w:lang w:bidi="ar-SA"/>
    </w:rPr>
  </w:style>
  <w:style w:type="numbering" w:customStyle="1" w:styleId="NoList9">
    <w:name w:val="No List9"/>
    <w:next w:val="NoList"/>
    <w:uiPriority w:val="99"/>
    <w:semiHidden/>
    <w:unhideWhenUsed/>
    <w:rsid w:val="00226E05"/>
  </w:style>
  <w:style w:type="table" w:customStyle="1" w:styleId="TableGrid50">
    <w:name w:val="Table Grid50"/>
    <w:basedOn w:val="TableNormal"/>
    <w:next w:val="TableGrid"/>
    <w:uiPriority w:val="39"/>
    <w:rsid w:val="00226E05"/>
    <w:pPr>
      <w:spacing w:after="0" w:line="240" w:lineRule="auto"/>
    </w:pPr>
    <w:rPr>
      <w:rFonts w:eastAsiaTheme="minorHAns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26E05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">
    <w:name w:val="No List11"/>
    <w:next w:val="NoList"/>
    <w:uiPriority w:val="99"/>
    <w:semiHidden/>
    <w:unhideWhenUsed/>
    <w:rsid w:val="00226E05"/>
  </w:style>
  <w:style w:type="numbering" w:customStyle="1" w:styleId="NoList21">
    <w:name w:val="No List21"/>
    <w:next w:val="NoList"/>
    <w:uiPriority w:val="99"/>
    <w:semiHidden/>
    <w:unhideWhenUsed/>
    <w:rsid w:val="00226E05"/>
  </w:style>
  <w:style w:type="numbering" w:customStyle="1" w:styleId="NoList31">
    <w:name w:val="No List31"/>
    <w:next w:val="NoList"/>
    <w:uiPriority w:val="99"/>
    <w:semiHidden/>
    <w:unhideWhenUsed/>
    <w:rsid w:val="00226E05"/>
  </w:style>
  <w:style w:type="numbering" w:customStyle="1" w:styleId="NoList41">
    <w:name w:val="No List41"/>
    <w:next w:val="NoList"/>
    <w:uiPriority w:val="99"/>
    <w:semiHidden/>
    <w:unhideWhenUsed/>
    <w:rsid w:val="00226E05"/>
  </w:style>
  <w:style w:type="numbering" w:customStyle="1" w:styleId="NoList51">
    <w:name w:val="No List51"/>
    <w:next w:val="NoList"/>
    <w:uiPriority w:val="99"/>
    <w:semiHidden/>
    <w:unhideWhenUsed/>
    <w:rsid w:val="00226E05"/>
  </w:style>
  <w:style w:type="numbering" w:customStyle="1" w:styleId="NoList61">
    <w:name w:val="No List61"/>
    <w:next w:val="NoList"/>
    <w:uiPriority w:val="99"/>
    <w:semiHidden/>
    <w:unhideWhenUsed/>
    <w:rsid w:val="00226E05"/>
  </w:style>
  <w:style w:type="numbering" w:customStyle="1" w:styleId="NoList71">
    <w:name w:val="No List71"/>
    <w:next w:val="NoList"/>
    <w:uiPriority w:val="99"/>
    <w:semiHidden/>
    <w:unhideWhenUsed/>
    <w:rsid w:val="00226E05"/>
  </w:style>
  <w:style w:type="numbering" w:customStyle="1" w:styleId="NoList81">
    <w:name w:val="No List81"/>
    <w:next w:val="NoList"/>
    <w:uiPriority w:val="99"/>
    <w:semiHidden/>
    <w:unhideWhenUsed/>
    <w:rsid w:val="00226E05"/>
  </w:style>
  <w:style w:type="table" w:customStyle="1" w:styleId="TableGrid93">
    <w:name w:val="Table Grid93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3">
    <w:name w:val="Table Grid103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2">
    <w:name w:val="Table Grid112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1">
    <w:name w:val="Table Grid12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1">
    <w:name w:val="Table Grid13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1">
    <w:name w:val="Table Grid14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1">
    <w:name w:val="Table Grid15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1">
    <w:name w:val="Table Grid16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1">
    <w:name w:val="Table Grid17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1">
    <w:name w:val="Table Grid18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1">
    <w:name w:val="Table Grid19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1">
    <w:name w:val="Table Grid20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1">
    <w:name w:val="Table Grid23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41">
    <w:name w:val="Table Grid24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51">
    <w:name w:val="Table Grid25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51">
    <w:name w:val="Table Grid351"/>
    <w:basedOn w:val="TableNormal"/>
    <w:next w:val="TableGrid"/>
    <w:uiPriority w:val="5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61">
    <w:name w:val="Table Grid361"/>
    <w:basedOn w:val="TableNormal"/>
    <w:next w:val="TableGrid"/>
    <w:uiPriority w:val="5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71">
    <w:name w:val="Table Grid371"/>
    <w:basedOn w:val="TableNormal"/>
    <w:next w:val="TableGrid"/>
    <w:uiPriority w:val="5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81">
    <w:name w:val="Table Grid381"/>
    <w:basedOn w:val="TableNormal"/>
    <w:next w:val="TableGrid"/>
    <w:uiPriority w:val="5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91">
    <w:name w:val="Table Grid391"/>
    <w:basedOn w:val="TableNormal"/>
    <w:next w:val="TableGrid"/>
    <w:uiPriority w:val="5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01">
    <w:name w:val="Table Grid401"/>
    <w:basedOn w:val="TableNormal"/>
    <w:next w:val="TableGrid"/>
    <w:uiPriority w:val="5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01">
    <w:name w:val="Table Grid2101"/>
    <w:basedOn w:val="TableNormal"/>
    <w:next w:val="TableGrid"/>
    <w:uiPriority w:val="5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71">
    <w:name w:val="Table Grid471"/>
    <w:basedOn w:val="TableNormal"/>
    <w:next w:val="TableGrid"/>
    <w:uiPriority w:val="39"/>
    <w:rsid w:val="00226E05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81">
    <w:name w:val="Table Grid481"/>
    <w:basedOn w:val="TableNormal"/>
    <w:next w:val="TableGrid"/>
    <w:uiPriority w:val="39"/>
    <w:rsid w:val="00226E05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91">
    <w:name w:val="Table Grid491"/>
    <w:basedOn w:val="TableNormal"/>
    <w:next w:val="TableGrid"/>
    <w:uiPriority w:val="39"/>
    <w:rsid w:val="00226E05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21">
    <w:name w:val="Grid Table 21"/>
    <w:basedOn w:val="TableNormal"/>
    <w:uiPriority w:val="47"/>
    <w:rsid w:val="000852E4"/>
    <w:pPr>
      <w:spacing w:after="0" w:line="240" w:lineRule="auto"/>
    </w:pPr>
    <w:rPr>
      <w:rFonts w:eastAsiaTheme="minorHAnsi"/>
      <w:sz w:val="24"/>
      <w:szCs w:val="24"/>
      <w:lang w:bidi="ar-SA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NL4">
    <w:name w:val="NL4"/>
    <w:basedOn w:val="Para"/>
    <w:semiHidden/>
    <w:rsid w:val="000852E4"/>
    <w:pPr>
      <w:numPr>
        <w:numId w:val="10"/>
      </w:numPr>
      <w:tabs>
        <w:tab w:val="left" w:pos="340"/>
      </w:tabs>
      <w:spacing w:before="0" w:beforeAutospacing="0" w:afterAutospacing="0"/>
      <w:ind w:left="2410" w:hanging="369"/>
      <w:contextualSpacing/>
    </w:pPr>
    <w:rPr>
      <w:noProof/>
      <w:lang w:val="en-GB" w:bidi="ar-SA"/>
    </w:rPr>
  </w:style>
  <w:style w:type="table" w:customStyle="1" w:styleId="TableGrid53">
    <w:name w:val="Table Grid53"/>
    <w:basedOn w:val="TableNormal"/>
    <w:next w:val="TableGrid"/>
    <w:uiPriority w:val="39"/>
    <w:rsid w:val="000852E4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0852E4"/>
    <w:pPr>
      <w:spacing w:after="0" w:line="240" w:lineRule="auto"/>
    </w:pPr>
    <w:rPr>
      <w:sz w:val="20"/>
      <w:szCs w:val="32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852E4"/>
    <w:rPr>
      <w:sz w:val="20"/>
      <w:szCs w:val="32"/>
    </w:rPr>
  </w:style>
  <w:style w:type="character" w:styleId="EndnoteReference">
    <w:name w:val="endnote reference"/>
    <w:basedOn w:val="DefaultParagraphFont"/>
    <w:uiPriority w:val="99"/>
    <w:semiHidden/>
    <w:unhideWhenUsed/>
    <w:rsid w:val="000852E4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0852E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852E4"/>
    <w:pPr>
      <w:spacing w:line="240" w:lineRule="auto"/>
    </w:pPr>
    <w:rPr>
      <w:sz w:val="20"/>
      <w:szCs w:val="32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852E4"/>
    <w:rPr>
      <w:sz w:val="20"/>
      <w:szCs w:val="3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852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852E4"/>
    <w:rPr>
      <w:b/>
      <w:bCs/>
      <w:sz w:val="20"/>
      <w:szCs w:val="32"/>
    </w:rPr>
  </w:style>
  <w:style w:type="paragraph" w:styleId="Bibliography">
    <w:name w:val="Bibliography"/>
    <w:basedOn w:val="Normal"/>
    <w:next w:val="Normal"/>
    <w:uiPriority w:val="37"/>
    <w:unhideWhenUsed/>
    <w:rsid w:val="000852E4"/>
    <w:rPr>
      <w:szCs w:val="36"/>
    </w:rPr>
  </w:style>
  <w:style w:type="paragraph" w:customStyle="1" w:styleId="Pa75">
    <w:name w:val="Pa7+5"/>
    <w:basedOn w:val="Default"/>
    <w:next w:val="Default"/>
    <w:uiPriority w:val="99"/>
    <w:rsid w:val="004D15FA"/>
    <w:pPr>
      <w:spacing w:line="231" w:lineRule="atLeast"/>
    </w:pPr>
    <w:rPr>
      <w:rFonts w:ascii="Berkeley" w:eastAsiaTheme="minorEastAsia" w:hAnsi="Berkeley" w:cstheme="minorBidi"/>
      <w:color w:val="auto"/>
    </w:rPr>
  </w:style>
  <w:style w:type="table" w:customStyle="1" w:styleId="TableGrid531">
    <w:name w:val="Table Grid531"/>
    <w:basedOn w:val="TableNormal"/>
    <w:next w:val="TableGrid"/>
    <w:uiPriority w:val="39"/>
    <w:rsid w:val="005734E2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4">
    <w:name w:val="Table Grid54"/>
    <w:basedOn w:val="TableNormal"/>
    <w:next w:val="TableGrid"/>
    <w:uiPriority w:val="39"/>
    <w:rsid w:val="001018B5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72">
    <w:name w:val="Table Grid472"/>
    <w:basedOn w:val="TableNormal"/>
    <w:next w:val="TableGrid"/>
    <w:uiPriority w:val="39"/>
    <w:rsid w:val="003C6E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5">
    <w:name w:val="Table Grid55"/>
    <w:basedOn w:val="TableNormal"/>
    <w:next w:val="TableGrid"/>
    <w:uiPriority w:val="39"/>
    <w:rsid w:val="00094FDC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locked/>
    <w:rsid w:val="00CB3A3D"/>
    <w:rPr>
      <w:szCs w:val="3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F0E42"/>
    <w:pPr>
      <w:spacing w:after="0" w:line="240" w:lineRule="auto"/>
    </w:pPr>
    <w:rPr>
      <w:sz w:val="20"/>
      <w:szCs w:val="32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F0E42"/>
    <w:rPr>
      <w:sz w:val="20"/>
      <w:szCs w:val="32"/>
    </w:rPr>
  </w:style>
  <w:style w:type="character" w:styleId="FootnoteReference">
    <w:name w:val="footnote reference"/>
    <w:basedOn w:val="DefaultParagraphFont"/>
    <w:uiPriority w:val="99"/>
    <w:semiHidden/>
    <w:unhideWhenUsed/>
    <w:rsid w:val="001F0E42"/>
    <w:rPr>
      <w:vertAlign w:val="superscript"/>
    </w:rPr>
  </w:style>
  <w:style w:type="table" w:customStyle="1" w:styleId="TableGrid56">
    <w:name w:val="Table Grid56"/>
    <w:basedOn w:val="TableNormal"/>
    <w:next w:val="TableGrid"/>
    <w:uiPriority w:val="59"/>
    <w:rsid w:val="009D1497"/>
    <w:pPr>
      <w:spacing w:after="0" w:line="240" w:lineRule="auto"/>
    </w:pPr>
    <w:rPr>
      <w:rFonts w:eastAsiaTheme="minorHAns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7">
    <w:name w:val="Table Grid57"/>
    <w:basedOn w:val="TableNormal"/>
    <w:next w:val="TableGrid"/>
    <w:uiPriority w:val="59"/>
    <w:rsid w:val="00D9483D"/>
    <w:pPr>
      <w:spacing w:after="0" w:line="240" w:lineRule="auto"/>
    </w:pPr>
    <w:rPr>
      <w:rFonts w:eastAsiaTheme="minorHAns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8">
    <w:name w:val="Table Grid58"/>
    <w:basedOn w:val="TableNormal"/>
    <w:next w:val="TableGrid"/>
    <w:uiPriority w:val="59"/>
    <w:rsid w:val="00D9483D"/>
    <w:pPr>
      <w:spacing w:after="0" w:line="240" w:lineRule="auto"/>
    </w:pPr>
    <w:rPr>
      <w:rFonts w:eastAsiaTheme="minorHAns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9">
    <w:name w:val="Table Grid59"/>
    <w:basedOn w:val="TableNormal"/>
    <w:next w:val="TableGrid"/>
    <w:uiPriority w:val="59"/>
    <w:rsid w:val="00B531F0"/>
    <w:pPr>
      <w:spacing w:after="0" w:line="240" w:lineRule="auto"/>
    </w:pPr>
    <w:rPr>
      <w:rFonts w:eastAsiaTheme="minorHAns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0">
    <w:name w:val="Table Grid60"/>
    <w:basedOn w:val="TableNormal"/>
    <w:next w:val="TableGrid"/>
    <w:uiPriority w:val="59"/>
    <w:rsid w:val="00407EF5"/>
    <w:pPr>
      <w:spacing w:after="0" w:line="240" w:lineRule="auto"/>
    </w:pPr>
    <w:rPr>
      <w:rFonts w:eastAsiaTheme="minorHAns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3">
    <w:name w:val="Table Grid63"/>
    <w:basedOn w:val="TableNormal"/>
    <w:next w:val="TableGrid"/>
    <w:uiPriority w:val="59"/>
    <w:rsid w:val="0047640B"/>
    <w:pPr>
      <w:spacing w:after="0" w:line="240" w:lineRule="auto"/>
    </w:pPr>
    <w:rPr>
      <w:rFonts w:eastAsiaTheme="minorHAns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4">
    <w:name w:val="Table Grid64"/>
    <w:basedOn w:val="TableNormal"/>
    <w:next w:val="TableGrid"/>
    <w:uiPriority w:val="59"/>
    <w:rsid w:val="0047640B"/>
    <w:pPr>
      <w:spacing w:after="0" w:line="240" w:lineRule="auto"/>
    </w:pPr>
    <w:rPr>
      <w:rFonts w:eastAsiaTheme="minorHAns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5">
    <w:name w:val="Table Grid65"/>
    <w:basedOn w:val="TableNormal"/>
    <w:next w:val="TableGrid"/>
    <w:uiPriority w:val="59"/>
    <w:rsid w:val="006F5E43"/>
    <w:pPr>
      <w:spacing w:after="0" w:line="240" w:lineRule="auto"/>
    </w:pPr>
    <w:rPr>
      <w:rFonts w:eastAsiaTheme="minorHAns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6">
    <w:name w:val="Table Grid66"/>
    <w:basedOn w:val="TableNormal"/>
    <w:next w:val="TableGrid"/>
    <w:uiPriority w:val="59"/>
    <w:rsid w:val="00F61C6D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7">
    <w:name w:val="Table Grid67"/>
    <w:basedOn w:val="TableNormal"/>
    <w:next w:val="TableGrid"/>
    <w:uiPriority w:val="59"/>
    <w:rsid w:val="00F61C6D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8">
    <w:name w:val="Table Grid68"/>
    <w:basedOn w:val="TableNormal"/>
    <w:next w:val="TableGrid"/>
    <w:uiPriority w:val="59"/>
    <w:rsid w:val="00F61C6D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9">
    <w:name w:val="Table Grid69"/>
    <w:basedOn w:val="TableNormal"/>
    <w:next w:val="TableGrid"/>
    <w:uiPriority w:val="59"/>
    <w:rsid w:val="00F61C6D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0">
    <w:name w:val="Table Grid70"/>
    <w:basedOn w:val="TableNormal"/>
    <w:next w:val="TableGrid"/>
    <w:uiPriority w:val="59"/>
    <w:rsid w:val="00F61C6D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3">
    <w:name w:val="Table Grid73"/>
    <w:basedOn w:val="TableNormal"/>
    <w:next w:val="TableGrid"/>
    <w:uiPriority w:val="59"/>
    <w:rsid w:val="005C1AE8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4">
    <w:name w:val="Table Grid74"/>
    <w:basedOn w:val="TableNormal"/>
    <w:next w:val="TableGrid"/>
    <w:uiPriority w:val="59"/>
    <w:rsid w:val="005C1AE8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5">
    <w:name w:val="Table Grid75"/>
    <w:basedOn w:val="TableNormal"/>
    <w:next w:val="TableGrid"/>
    <w:uiPriority w:val="59"/>
    <w:rsid w:val="005C1AE8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6">
    <w:name w:val="Table Grid76"/>
    <w:basedOn w:val="TableNormal"/>
    <w:next w:val="TableGrid"/>
    <w:uiPriority w:val="59"/>
    <w:rsid w:val="005C1AE8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7">
    <w:name w:val="Table Grid77"/>
    <w:basedOn w:val="TableNormal"/>
    <w:next w:val="TableGrid"/>
    <w:uiPriority w:val="59"/>
    <w:rsid w:val="00FE5945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8">
    <w:name w:val="Table Grid78"/>
    <w:basedOn w:val="TableNormal"/>
    <w:next w:val="TableGrid"/>
    <w:uiPriority w:val="59"/>
    <w:rsid w:val="000C5537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9">
    <w:name w:val="Table Grid79"/>
    <w:basedOn w:val="TableNormal"/>
    <w:next w:val="TableGrid"/>
    <w:uiPriority w:val="59"/>
    <w:rsid w:val="007F3069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0">
    <w:name w:val="Table Grid80"/>
    <w:basedOn w:val="TableNormal"/>
    <w:next w:val="TableGrid"/>
    <w:uiPriority w:val="59"/>
    <w:rsid w:val="00055517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3">
    <w:name w:val="Table Grid83"/>
    <w:basedOn w:val="TableNormal"/>
    <w:next w:val="TableGrid"/>
    <w:uiPriority w:val="59"/>
    <w:rsid w:val="007157F8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4">
    <w:name w:val="Table Grid84"/>
    <w:basedOn w:val="TableNormal"/>
    <w:next w:val="TableGrid"/>
    <w:uiPriority w:val="59"/>
    <w:rsid w:val="00594DE8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5">
    <w:name w:val="Table Grid85"/>
    <w:basedOn w:val="TableNormal"/>
    <w:next w:val="TableGrid"/>
    <w:uiPriority w:val="59"/>
    <w:rsid w:val="00594DE8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6">
    <w:name w:val="Table Grid86"/>
    <w:basedOn w:val="TableNormal"/>
    <w:next w:val="TableGrid"/>
    <w:uiPriority w:val="59"/>
    <w:rsid w:val="0031554F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7">
    <w:name w:val="Table Grid87"/>
    <w:basedOn w:val="TableNormal"/>
    <w:next w:val="TableGrid"/>
    <w:uiPriority w:val="59"/>
    <w:rsid w:val="001D280E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8">
    <w:name w:val="Table Grid88"/>
    <w:basedOn w:val="TableNormal"/>
    <w:next w:val="TableGrid"/>
    <w:uiPriority w:val="59"/>
    <w:rsid w:val="001B1AB9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2">
    <w:name w:val="Table Grid152"/>
    <w:basedOn w:val="TableNormal"/>
    <w:next w:val="TableGrid"/>
    <w:uiPriority w:val="39"/>
    <w:rsid w:val="00980922"/>
    <w:pPr>
      <w:spacing w:after="0" w:line="240" w:lineRule="auto"/>
    </w:pPr>
    <w:rPr>
      <w:rFonts w:eastAsiaTheme="minorHAns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8">
    <w:name w:val="Table Grid158"/>
    <w:basedOn w:val="TableNormal"/>
    <w:next w:val="TableGrid"/>
    <w:uiPriority w:val="39"/>
    <w:rsid w:val="00980922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">
    <w:name w:val="No List10"/>
    <w:next w:val="NoList"/>
    <w:uiPriority w:val="99"/>
    <w:semiHidden/>
    <w:unhideWhenUsed/>
    <w:rsid w:val="00980922"/>
  </w:style>
  <w:style w:type="numbering" w:customStyle="1" w:styleId="NoList12">
    <w:name w:val="No List12"/>
    <w:next w:val="NoList"/>
    <w:uiPriority w:val="99"/>
    <w:semiHidden/>
    <w:unhideWhenUsed/>
    <w:rsid w:val="00980922"/>
  </w:style>
  <w:style w:type="table" w:customStyle="1" w:styleId="TableGrid89">
    <w:name w:val="Table Grid89"/>
    <w:basedOn w:val="TableNormal"/>
    <w:next w:val="TableGrid"/>
    <w:uiPriority w:val="59"/>
    <w:rsid w:val="00980922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yperlink1">
    <w:name w:val="Hyperlink1"/>
    <w:basedOn w:val="DefaultParagraphFont"/>
    <w:uiPriority w:val="99"/>
    <w:unhideWhenUsed/>
    <w:rsid w:val="00980922"/>
    <w:rPr>
      <w:color w:val="0563C1"/>
      <w:u w:val="single"/>
    </w:rPr>
  </w:style>
  <w:style w:type="table" w:customStyle="1" w:styleId="TableGrid113">
    <w:name w:val="Table Grid113"/>
    <w:basedOn w:val="TableNormal"/>
    <w:next w:val="TableGrid"/>
    <w:uiPriority w:val="59"/>
    <w:rsid w:val="00980922"/>
    <w:pPr>
      <w:spacing w:after="0" w:line="240" w:lineRule="auto"/>
    </w:pPr>
    <w:rPr>
      <w:rFonts w:eastAsia="Yu Mincho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1">
    <w:name w:val="No List111"/>
    <w:next w:val="NoList"/>
    <w:uiPriority w:val="99"/>
    <w:semiHidden/>
    <w:unhideWhenUsed/>
    <w:rsid w:val="00980922"/>
  </w:style>
  <w:style w:type="paragraph" w:customStyle="1" w:styleId="Title2">
    <w:name w:val="Title2"/>
    <w:basedOn w:val="Normal"/>
    <w:next w:val="Normal"/>
    <w:uiPriority w:val="10"/>
    <w:qFormat/>
    <w:rsid w:val="00980922"/>
    <w:pPr>
      <w:spacing w:after="0" w:line="204" w:lineRule="auto"/>
      <w:contextualSpacing/>
    </w:pPr>
    <w:rPr>
      <w:rFonts w:ascii="Calibri Light" w:eastAsia="Yu Gothic Light" w:hAnsi="Calibri Light" w:cs="MoolBoran"/>
      <w:caps/>
      <w:color w:val="44546A"/>
      <w:spacing w:val="-15"/>
      <w:sz w:val="72"/>
      <w:szCs w:val="72"/>
    </w:rPr>
  </w:style>
  <w:style w:type="paragraph" w:customStyle="1" w:styleId="Subtitle2">
    <w:name w:val="Subtitle2"/>
    <w:basedOn w:val="Normal"/>
    <w:next w:val="Normal"/>
    <w:uiPriority w:val="11"/>
    <w:qFormat/>
    <w:rsid w:val="00980922"/>
    <w:pPr>
      <w:numPr>
        <w:ilvl w:val="1"/>
      </w:numPr>
      <w:spacing w:after="240" w:line="240" w:lineRule="auto"/>
    </w:pPr>
    <w:rPr>
      <w:rFonts w:ascii="Calibri Light" w:eastAsia="Yu Gothic Light" w:hAnsi="Calibri Light" w:cs="MoolBoran"/>
      <w:color w:val="5B9BD5"/>
      <w:sz w:val="28"/>
      <w:szCs w:val="28"/>
    </w:rPr>
  </w:style>
  <w:style w:type="paragraph" w:customStyle="1" w:styleId="Quote2">
    <w:name w:val="Quote2"/>
    <w:basedOn w:val="Normal"/>
    <w:next w:val="Normal"/>
    <w:uiPriority w:val="29"/>
    <w:qFormat/>
    <w:rsid w:val="00980922"/>
    <w:pPr>
      <w:spacing w:before="120" w:after="120"/>
      <w:ind w:left="720"/>
    </w:pPr>
    <w:rPr>
      <w:rFonts w:eastAsia="Yu Mincho" w:cs="DaunPenh"/>
      <w:color w:val="44546A"/>
      <w:sz w:val="24"/>
      <w:szCs w:val="24"/>
    </w:rPr>
  </w:style>
  <w:style w:type="paragraph" w:customStyle="1" w:styleId="IntenseQuote2">
    <w:name w:val="Intense Quote2"/>
    <w:basedOn w:val="Normal"/>
    <w:next w:val="Normal"/>
    <w:uiPriority w:val="30"/>
    <w:qFormat/>
    <w:rsid w:val="00980922"/>
    <w:pPr>
      <w:spacing w:before="100" w:beforeAutospacing="1" w:after="240" w:line="240" w:lineRule="auto"/>
      <w:ind w:left="720"/>
      <w:jc w:val="center"/>
    </w:pPr>
    <w:rPr>
      <w:rFonts w:ascii="Calibri Light" w:eastAsia="Yu Gothic Light" w:hAnsi="Calibri Light" w:cs="MoolBoran"/>
      <w:color w:val="44546A"/>
      <w:spacing w:val="-6"/>
      <w:sz w:val="32"/>
      <w:szCs w:val="32"/>
    </w:rPr>
  </w:style>
  <w:style w:type="character" w:customStyle="1" w:styleId="SubtleEmphasis2">
    <w:name w:val="Subtle Emphasis2"/>
    <w:basedOn w:val="DefaultParagraphFont"/>
    <w:uiPriority w:val="19"/>
    <w:qFormat/>
    <w:rsid w:val="00980922"/>
    <w:rPr>
      <w:i/>
      <w:iCs/>
      <w:color w:val="595959"/>
    </w:rPr>
  </w:style>
  <w:style w:type="character" w:customStyle="1" w:styleId="SubtleReference2">
    <w:name w:val="Subtle Reference2"/>
    <w:basedOn w:val="DefaultParagraphFont"/>
    <w:uiPriority w:val="31"/>
    <w:qFormat/>
    <w:rsid w:val="00980922"/>
    <w:rPr>
      <w:smallCaps/>
      <w:color w:val="595959"/>
      <w:u w:val="none" w:color="7F7F7F"/>
      <w:bdr w:val="none" w:sz="0" w:space="0" w:color="auto"/>
    </w:rPr>
  </w:style>
  <w:style w:type="character" w:customStyle="1" w:styleId="IntenseReference2">
    <w:name w:val="Intense Reference2"/>
    <w:basedOn w:val="DefaultParagraphFont"/>
    <w:uiPriority w:val="32"/>
    <w:qFormat/>
    <w:rsid w:val="00980922"/>
    <w:rPr>
      <w:b/>
      <w:bCs/>
      <w:smallCaps/>
      <w:color w:val="44546A"/>
      <w:u w:val="single"/>
    </w:rPr>
  </w:style>
  <w:style w:type="numbering" w:customStyle="1" w:styleId="NoList22">
    <w:name w:val="No List22"/>
    <w:next w:val="NoList"/>
    <w:uiPriority w:val="99"/>
    <w:semiHidden/>
    <w:unhideWhenUsed/>
    <w:rsid w:val="00980922"/>
  </w:style>
  <w:style w:type="numbering" w:customStyle="1" w:styleId="NoList32">
    <w:name w:val="No List32"/>
    <w:next w:val="NoList"/>
    <w:uiPriority w:val="99"/>
    <w:semiHidden/>
    <w:unhideWhenUsed/>
    <w:rsid w:val="00980922"/>
  </w:style>
  <w:style w:type="numbering" w:customStyle="1" w:styleId="NoList42">
    <w:name w:val="No List42"/>
    <w:next w:val="NoList"/>
    <w:uiPriority w:val="99"/>
    <w:semiHidden/>
    <w:unhideWhenUsed/>
    <w:rsid w:val="00980922"/>
  </w:style>
  <w:style w:type="numbering" w:customStyle="1" w:styleId="NoList52">
    <w:name w:val="No List52"/>
    <w:next w:val="NoList"/>
    <w:uiPriority w:val="99"/>
    <w:semiHidden/>
    <w:unhideWhenUsed/>
    <w:rsid w:val="00980922"/>
  </w:style>
  <w:style w:type="numbering" w:customStyle="1" w:styleId="NoList62">
    <w:name w:val="No List62"/>
    <w:next w:val="NoList"/>
    <w:uiPriority w:val="99"/>
    <w:semiHidden/>
    <w:unhideWhenUsed/>
    <w:rsid w:val="00980922"/>
  </w:style>
  <w:style w:type="numbering" w:customStyle="1" w:styleId="NoList72">
    <w:name w:val="No List72"/>
    <w:next w:val="NoList"/>
    <w:uiPriority w:val="99"/>
    <w:semiHidden/>
    <w:unhideWhenUsed/>
    <w:rsid w:val="00980922"/>
  </w:style>
  <w:style w:type="numbering" w:customStyle="1" w:styleId="NoList82">
    <w:name w:val="No List82"/>
    <w:next w:val="NoList"/>
    <w:uiPriority w:val="99"/>
    <w:semiHidden/>
    <w:unhideWhenUsed/>
    <w:rsid w:val="00980922"/>
  </w:style>
  <w:style w:type="table" w:customStyle="1" w:styleId="TableGrid473">
    <w:name w:val="Table Grid473"/>
    <w:basedOn w:val="TableNormal"/>
    <w:next w:val="TableGrid"/>
    <w:uiPriority w:val="39"/>
    <w:rsid w:val="00980922"/>
    <w:pPr>
      <w:spacing w:after="0" w:line="240" w:lineRule="auto"/>
    </w:pPr>
    <w:rPr>
      <w:rFonts w:eastAsia="Yu Mincho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82">
    <w:name w:val="Table Grid482"/>
    <w:basedOn w:val="TableNormal"/>
    <w:next w:val="TableGrid"/>
    <w:uiPriority w:val="39"/>
    <w:rsid w:val="00980922"/>
    <w:pPr>
      <w:spacing w:after="0" w:line="240" w:lineRule="auto"/>
    </w:pPr>
    <w:rPr>
      <w:rFonts w:eastAsia="Yu Mincho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MYSTYLE1">
    <w:name w:val="MY STYLE1"/>
    <w:uiPriority w:val="99"/>
    <w:rsid w:val="00980922"/>
  </w:style>
  <w:style w:type="numbering" w:customStyle="1" w:styleId="Style21">
    <w:name w:val="Style21"/>
    <w:uiPriority w:val="99"/>
    <w:rsid w:val="00980922"/>
  </w:style>
  <w:style w:type="numbering" w:customStyle="1" w:styleId="Style31">
    <w:name w:val="Style31"/>
    <w:uiPriority w:val="99"/>
    <w:rsid w:val="00980922"/>
  </w:style>
  <w:style w:type="numbering" w:customStyle="1" w:styleId="Style41">
    <w:name w:val="Style41"/>
    <w:uiPriority w:val="99"/>
    <w:rsid w:val="00980922"/>
  </w:style>
  <w:style w:type="numbering" w:customStyle="1" w:styleId="Style51">
    <w:name w:val="Style51"/>
    <w:uiPriority w:val="99"/>
    <w:rsid w:val="00980922"/>
  </w:style>
  <w:style w:type="numbering" w:customStyle="1" w:styleId="Style61">
    <w:name w:val="Style61"/>
    <w:uiPriority w:val="99"/>
    <w:rsid w:val="00980922"/>
  </w:style>
  <w:style w:type="numbering" w:customStyle="1" w:styleId="Style71">
    <w:name w:val="Style71"/>
    <w:uiPriority w:val="99"/>
    <w:rsid w:val="00980922"/>
  </w:style>
  <w:style w:type="numbering" w:customStyle="1" w:styleId="Style81">
    <w:name w:val="Style81"/>
    <w:uiPriority w:val="99"/>
    <w:rsid w:val="00980922"/>
  </w:style>
  <w:style w:type="numbering" w:customStyle="1" w:styleId="Style91">
    <w:name w:val="Style91"/>
    <w:uiPriority w:val="99"/>
    <w:rsid w:val="00980922"/>
  </w:style>
  <w:style w:type="table" w:customStyle="1" w:styleId="TableGrid492">
    <w:name w:val="Table Grid492"/>
    <w:basedOn w:val="TableNormal"/>
    <w:next w:val="TableGrid"/>
    <w:uiPriority w:val="39"/>
    <w:rsid w:val="00980922"/>
    <w:pPr>
      <w:spacing w:after="0" w:line="240" w:lineRule="auto"/>
    </w:pPr>
    <w:rPr>
      <w:rFonts w:eastAsia="Yu Mincho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1">
    <w:name w:val="No List91"/>
    <w:next w:val="NoList"/>
    <w:uiPriority w:val="99"/>
    <w:semiHidden/>
    <w:unhideWhenUsed/>
    <w:rsid w:val="00980922"/>
  </w:style>
  <w:style w:type="table" w:customStyle="1" w:styleId="TableGrid501">
    <w:name w:val="Table Grid501"/>
    <w:basedOn w:val="TableNormal"/>
    <w:next w:val="TableGrid"/>
    <w:uiPriority w:val="3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">
    <w:name w:val="Table Grid111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11">
    <w:name w:val="No List1111"/>
    <w:next w:val="NoList"/>
    <w:uiPriority w:val="99"/>
    <w:semiHidden/>
    <w:unhideWhenUsed/>
    <w:rsid w:val="00980922"/>
  </w:style>
  <w:style w:type="numbering" w:customStyle="1" w:styleId="NoList211">
    <w:name w:val="No List211"/>
    <w:next w:val="NoList"/>
    <w:uiPriority w:val="99"/>
    <w:semiHidden/>
    <w:unhideWhenUsed/>
    <w:rsid w:val="00980922"/>
  </w:style>
  <w:style w:type="numbering" w:customStyle="1" w:styleId="NoList311">
    <w:name w:val="No List311"/>
    <w:next w:val="NoList"/>
    <w:uiPriority w:val="99"/>
    <w:semiHidden/>
    <w:unhideWhenUsed/>
    <w:rsid w:val="00980922"/>
  </w:style>
  <w:style w:type="numbering" w:customStyle="1" w:styleId="NoList411">
    <w:name w:val="No List411"/>
    <w:next w:val="NoList"/>
    <w:uiPriority w:val="99"/>
    <w:semiHidden/>
    <w:unhideWhenUsed/>
    <w:rsid w:val="00980922"/>
  </w:style>
  <w:style w:type="numbering" w:customStyle="1" w:styleId="NoList511">
    <w:name w:val="No List511"/>
    <w:next w:val="NoList"/>
    <w:uiPriority w:val="99"/>
    <w:semiHidden/>
    <w:unhideWhenUsed/>
    <w:rsid w:val="00980922"/>
  </w:style>
  <w:style w:type="numbering" w:customStyle="1" w:styleId="NoList611">
    <w:name w:val="No List611"/>
    <w:next w:val="NoList"/>
    <w:uiPriority w:val="99"/>
    <w:semiHidden/>
    <w:unhideWhenUsed/>
    <w:rsid w:val="00980922"/>
  </w:style>
  <w:style w:type="numbering" w:customStyle="1" w:styleId="NoList711">
    <w:name w:val="No List711"/>
    <w:next w:val="NoList"/>
    <w:uiPriority w:val="99"/>
    <w:semiHidden/>
    <w:unhideWhenUsed/>
    <w:rsid w:val="00980922"/>
  </w:style>
  <w:style w:type="numbering" w:customStyle="1" w:styleId="NoList811">
    <w:name w:val="No List811"/>
    <w:next w:val="NoList"/>
    <w:uiPriority w:val="99"/>
    <w:semiHidden/>
    <w:unhideWhenUsed/>
    <w:rsid w:val="00980922"/>
  </w:style>
  <w:style w:type="table" w:customStyle="1" w:styleId="TableGrid4711">
    <w:name w:val="Table Grid4711"/>
    <w:basedOn w:val="TableNormal"/>
    <w:next w:val="TableGrid"/>
    <w:uiPriority w:val="3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811">
    <w:name w:val="Table Grid4811"/>
    <w:basedOn w:val="TableNormal"/>
    <w:next w:val="TableGrid"/>
    <w:uiPriority w:val="3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911">
    <w:name w:val="Table Grid4911"/>
    <w:basedOn w:val="TableNormal"/>
    <w:next w:val="TableGrid"/>
    <w:uiPriority w:val="3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211">
    <w:name w:val="Grid Table 211"/>
    <w:basedOn w:val="TableNormal"/>
    <w:uiPriority w:val="47"/>
    <w:rsid w:val="00980922"/>
    <w:pPr>
      <w:spacing w:after="0" w:line="240" w:lineRule="auto"/>
    </w:pPr>
    <w:rPr>
      <w:rFonts w:eastAsia="Calibri" w:cs="DaunPenh"/>
      <w:sz w:val="24"/>
      <w:szCs w:val="24"/>
      <w:lang w:bidi="ar-SA"/>
    </w:rPr>
    <w:tblPr>
      <w:tblStyleRowBandSize w:val="1"/>
      <w:tblStyleColBandSize w:val="1"/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TableGrid532">
    <w:name w:val="Table Grid532"/>
    <w:basedOn w:val="TableNormal"/>
    <w:next w:val="TableGrid"/>
    <w:uiPriority w:val="39"/>
    <w:rsid w:val="00980922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311">
    <w:name w:val="Table Grid5311"/>
    <w:basedOn w:val="TableNormal"/>
    <w:next w:val="TableGrid"/>
    <w:uiPriority w:val="39"/>
    <w:rsid w:val="00980922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41">
    <w:name w:val="Table Grid541"/>
    <w:basedOn w:val="TableNormal"/>
    <w:next w:val="TableGrid"/>
    <w:uiPriority w:val="3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721">
    <w:name w:val="Table Grid4721"/>
    <w:basedOn w:val="TableNormal"/>
    <w:next w:val="TableGrid"/>
    <w:uiPriority w:val="39"/>
    <w:rsid w:val="00980922"/>
    <w:pPr>
      <w:spacing w:after="0" w:line="240" w:lineRule="auto"/>
    </w:pPr>
    <w:rPr>
      <w:rFonts w:eastAsia="Yu Mincho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51">
    <w:name w:val="Table Grid551"/>
    <w:basedOn w:val="TableNormal"/>
    <w:next w:val="TableGrid"/>
    <w:uiPriority w:val="3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61">
    <w:name w:val="Table Grid56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71">
    <w:name w:val="Table Grid57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81">
    <w:name w:val="Table Grid58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91">
    <w:name w:val="Table Grid59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01">
    <w:name w:val="Table Grid60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31">
    <w:name w:val="Table Grid63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41">
    <w:name w:val="Table Grid64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51">
    <w:name w:val="Table Grid65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61">
    <w:name w:val="Table Grid66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71">
    <w:name w:val="Table Grid67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81">
    <w:name w:val="Table Grid68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91">
    <w:name w:val="Table Grid69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01">
    <w:name w:val="Table Grid70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31">
    <w:name w:val="Table Grid73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41">
    <w:name w:val="Table Grid74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51">
    <w:name w:val="Table Grid75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61">
    <w:name w:val="Table Grid76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71">
    <w:name w:val="Table Grid771"/>
    <w:basedOn w:val="TableNormal"/>
    <w:next w:val="TableGrid"/>
    <w:uiPriority w:val="59"/>
    <w:rsid w:val="00980922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81">
    <w:name w:val="Table Grid78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91">
    <w:name w:val="Table Grid79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01">
    <w:name w:val="Table Grid80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31">
    <w:name w:val="Table Grid83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41">
    <w:name w:val="Table Grid84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51">
    <w:name w:val="Table Grid85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61">
    <w:name w:val="Table Grid861"/>
    <w:basedOn w:val="TableNormal"/>
    <w:next w:val="TableGrid"/>
    <w:uiPriority w:val="59"/>
    <w:rsid w:val="00980922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71">
    <w:name w:val="Table Grid87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81">
    <w:name w:val="Table Grid88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91">
    <w:name w:val="Table Grid891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0">
    <w:name w:val="Table Grid90"/>
    <w:basedOn w:val="TableNormal"/>
    <w:next w:val="TableGrid"/>
    <w:uiPriority w:val="59"/>
    <w:rsid w:val="00980922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4">
    <w:name w:val="Table Grid94"/>
    <w:basedOn w:val="TableNormal"/>
    <w:next w:val="TableGrid"/>
    <w:uiPriority w:val="59"/>
    <w:rsid w:val="00980922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5">
    <w:name w:val="Table Grid95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6">
    <w:name w:val="Table Grid96"/>
    <w:basedOn w:val="TableNormal"/>
    <w:next w:val="TableGrid"/>
    <w:uiPriority w:val="59"/>
    <w:rsid w:val="00980922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7">
    <w:name w:val="Table Grid97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8">
    <w:name w:val="Table Grid98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9">
    <w:name w:val="Table Grid99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0">
    <w:name w:val="Table Grid100"/>
    <w:basedOn w:val="TableNormal"/>
    <w:next w:val="TableGrid"/>
    <w:uiPriority w:val="59"/>
    <w:rsid w:val="00980922"/>
    <w:pPr>
      <w:spacing w:after="0" w:line="240" w:lineRule="auto"/>
    </w:pPr>
    <w:rPr>
      <w:rFonts w:ascii="Khmer OS System" w:eastAsia="Calibri" w:hAnsi="Khmer OS System" w:cs="Khmer OS System"/>
      <w:sz w:val="24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4">
    <w:name w:val="Table Grid104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5">
    <w:name w:val="Table Grid105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6">
    <w:name w:val="Table Grid106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7">
    <w:name w:val="Table Grid107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31">
    <w:name w:val="Table Grid1131"/>
    <w:basedOn w:val="TableNormal"/>
    <w:next w:val="TableGrid"/>
    <w:uiPriority w:val="59"/>
    <w:rsid w:val="0098092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1">
    <w:name w:val="Table Grid211"/>
    <w:basedOn w:val="TableNormal"/>
    <w:next w:val="TableGrid"/>
    <w:uiPriority w:val="59"/>
    <w:rsid w:val="0098092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8">
    <w:name w:val="Table Grid108"/>
    <w:basedOn w:val="TableNormal"/>
    <w:next w:val="TableGrid"/>
    <w:uiPriority w:val="59"/>
    <w:rsid w:val="00980922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9">
    <w:name w:val="Table Grid109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4">
    <w:name w:val="Table Grid114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5">
    <w:name w:val="Table Grid115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6">
    <w:name w:val="Table Grid116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7">
    <w:name w:val="Table Grid117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8">
    <w:name w:val="Table Grid118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9">
    <w:name w:val="Table Grid119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0">
    <w:name w:val="Table Grid120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2">
    <w:name w:val="Table Grid122"/>
    <w:basedOn w:val="TableNormal"/>
    <w:next w:val="TableGrid"/>
    <w:uiPriority w:val="59"/>
    <w:rsid w:val="00980922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3">
    <w:name w:val="Table Grid123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4">
    <w:name w:val="Table Grid124"/>
    <w:basedOn w:val="TableNormal"/>
    <w:next w:val="TableGrid"/>
    <w:uiPriority w:val="59"/>
    <w:rsid w:val="00980922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5">
    <w:name w:val="Table Grid125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6">
    <w:name w:val="Table Grid126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7">
    <w:name w:val="Table Grid127"/>
    <w:basedOn w:val="TableNormal"/>
    <w:next w:val="TableGrid"/>
    <w:uiPriority w:val="59"/>
    <w:rsid w:val="00980922"/>
    <w:pPr>
      <w:spacing w:after="0" w:line="240" w:lineRule="auto"/>
    </w:pPr>
    <w:rPr>
      <w:rFonts w:ascii="Khmer OS System" w:eastAsia="Calibri" w:hAnsi="Khmer OS System" w:cs="Khmer OS System"/>
      <w:sz w:val="24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8">
    <w:name w:val="Table Grid128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9">
    <w:name w:val="Table Grid129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0">
    <w:name w:val="Table Grid130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2">
    <w:name w:val="Table Grid132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3">
    <w:name w:val="Table Grid133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4">
    <w:name w:val="Table Grid134"/>
    <w:basedOn w:val="TableNormal"/>
    <w:next w:val="TableGrid"/>
    <w:uiPriority w:val="59"/>
    <w:rsid w:val="0098092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2">
    <w:name w:val="Table Grid212"/>
    <w:basedOn w:val="TableNormal"/>
    <w:next w:val="TableGrid"/>
    <w:uiPriority w:val="59"/>
    <w:rsid w:val="0098092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5">
    <w:name w:val="Table Grid135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6">
    <w:name w:val="Table Grid136"/>
    <w:basedOn w:val="TableNormal"/>
    <w:next w:val="TableGrid"/>
    <w:uiPriority w:val="59"/>
    <w:rsid w:val="00980922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7">
    <w:name w:val="Table Grid137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8">
    <w:name w:val="Table Grid138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9">
    <w:name w:val="Table Grid139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0">
    <w:name w:val="Table Grid140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2">
    <w:name w:val="Table Grid142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3">
    <w:name w:val="Table Grid143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4">
    <w:name w:val="Table Grid144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5">
    <w:name w:val="Table Grid145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6">
    <w:name w:val="Table Grid146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7">
    <w:name w:val="Table Grid147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8">
    <w:name w:val="Table Grid148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9">
    <w:name w:val="Table Grid149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0">
    <w:name w:val="Table Grid150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3">
    <w:name w:val="Table Grid153"/>
    <w:basedOn w:val="TableNormal"/>
    <w:next w:val="TableGrid"/>
    <w:uiPriority w:val="3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4">
    <w:name w:val="Table Grid154"/>
    <w:basedOn w:val="TableNormal"/>
    <w:next w:val="TableGrid"/>
    <w:uiPriority w:val="39"/>
    <w:rsid w:val="00980922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5">
    <w:name w:val="Table Grid155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6">
    <w:name w:val="Table Grid156"/>
    <w:basedOn w:val="TableNormal"/>
    <w:next w:val="TableGrid"/>
    <w:uiPriority w:val="59"/>
    <w:rsid w:val="00980922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2">
    <w:name w:val="Heading 2 Char2"/>
    <w:basedOn w:val="DefaultParagraphFont"/>
    <w:uiPriority w:val="9"/>
    <w:semiHidden/>
    <w:rsid w:val="00980922"/>
    <w:rPr>
      <w:rFonts w:ascii="Calibri Light" w:eastAsia="Times New Roman" w:hAnsi="Calibri Light" w:cs="MoolBoran"/>
      <w:color w:val="2E74B5"/>
      <w:sz w:val="26"/>
      <w:szCs w:val="42"/>
    </w:rPr>
  </w:style>
  <w:style w:type="character" w:customStyle="1" w:styleId="Heading3Char2">
    <w:name w:val="Heading 3 Char2"/>
    <w:basedOn w:val="DefaultParagraphFont"/>
    <w:uiPriority w:val="9"/>
    <w:semiHidden/>
    <w:rsid w:val="00980922"/>
    <w:rPr>
      <w:rFonts w:ascii="Calibri Light" w:eastAsia="Times New Roman" w:hAnsi="Calibri Light" w:cs="MoolBoran"/>
      <w:color w:val="1F4D78"/>
      <w:szCs w:val="39"/>
    </w:rPr>
  </w:style>
  <w:style w:type="character" w:customStyle="1" w:styleId="Heading4Char2">
    <w:name w:val="Heading 4 Char2"/>
    <w:basedOn w:val="DefaultParagraphFont"/>
    <w:uiPriority w:val="9"/>
    <w:semiHidden/>
    <w:rsid w:val="00980922"/>
    <w:rPr>
      <w:rFonts w:ascii="Calibri Light" w:eastAsia="Times New Roman" w:hAnsi="Calibri Light" w:cs="MoolBoran"/>
      <w:i/>
      <w:iCs/>
      <w:color w:val="2E74B5"/>
      <w:szCs w:val="39"/>
    </w:rPr>
  </w:style>
  <w:style w:type="character" w:customStyle="1" w:styleId="Heading5Char2">
    <w:name w:val="Heading 5 Char2"/>
    <w:basedOn w:val="DefaultParagraphFont"/>
    <w:uiPriority w:val="9"/>
    <w:semiHidden/>
    <w:rsid w:val="00980922"/>
    <w:rPr>
      <w:rFonts w:ascii="Calibri Light" w:eastAsia="Times New Roman" w:hAnsi="Calibri Light" w:cs="MoolBoran"/>
      <w:color w:val="2E74B5"/>
      <w:szCs w:val="39"/>
    </w:rPr>
  </w:style>
  <w:style w:type="character" w:customStyle="1" w:styleId="Heading6Char2">
    <w:name w:val="Heading 6 Char2"/>
    <w:basedOn w:val="DefaultParagraphFont"/>
    <w:uiPriority w:val="9"/>
    <w:semiHidden/>
    <w:rsid w:val="00980922"/>
    <w:rPr>
      <w:rFonts w:ascii="Calibri Light" w:eastAsia="Times New Roman" w:hAnsi="Calibri Light" w:cs="MoolBoran"/>
      <w:color w:val="1F4D78"/>
      <w:szCs w:val="39"/>
    </w:rPr>
  </w:style>
  <w:style w:type="character" w:customStyle="1" w:styleId="Heading7Char2">
    <w:name w:val="Heading 7 Char2"/>
    <w:basedOn w:val="DefaultParagraphFont"/>
    <w:uiPriority w:val="9"/>
    <w:semiHidden/>
    <w:rsid w:val="00980922"/>
    <w:rPr>
      <w:rFonts w:ascii="Calibri Light" w:eastAsia="Times New Roman" w:hAnsi="Calibri Light" w:cs="MoolBoran"/>
      <w:i/>
      <w:iCs/>
      <w:color w:val="1F4D78"/>
      <w:szCs w:val="39"/>
    </w:rPr>
  </w:style>
  <w:style w:type="character" w:customStyle="1" w:styleId="Heading8Char2">
    <w:name w:val="Heading 8 Char2"/>
    <w:basedOn w:val="DefaultParagraphFont"/>
    <w:uiPriority w:val="9"/>
    <w:semiHidden/>
    <w:rsid w:val="00980922"/>
    <w:rPr>
      <w:rFonts w:ascii="Calibri Light" w:eastAsia="Times New Roman" w:hAnsi="Calibri Light" w:cs="MoolBoran"/>
      <w:color w:val="272727"/>
      <w:sz w:val="21"/>
      <w:szCs w:val="34"/>
    </w:rPr>
  </w:style>
  <w:style w:type="character" w:customStyle="1" w:styleId="Heading9Char2">
    <w:name w:val="Heading 9 Char2"/>
    <w:basedOn w:val="DefaultParagraphFont"/>
    <w:uiPriority w:val="9"/>
    <w:semiHidden/>
    <w:rsid w:val="00980922"/>
    <w:rPr>
      <w:rFonts w:ascii="Calibri Light" w:eastAsia="Times New Roman" w:hAnsi="Calibri Light" w:cs="MoolBoran"/>
      <w:i/>
      <w:iCs/>
      <w:color w:val="272727"/>
      <w:sz w:val="21"/>
      <w:szCs w:val="34"/>
    </w:rPr>
  </w:style>
  <w:style w:type="character" w:customStyle="1" w:styleId="TitleChar2">
    <w:name w:val="Title Char2"/>
    <w:basedOn w:val="DefaultParagraphFont"/>
    <w:uiPriority w:val="10"/>
    <w:rsid w:val="00980922"/>
    <w:rPr>
      <w:rFonts w:ascii="Calibri Light" w:eastAsia="Times New Roman" w:hAnsi="Calibri Light" w:cs="MoolBoran"/>
      <w:spacing w:val="-10"/>
      <w:kern w:val="28"/>
      <w:sz w:val="56"/>
      <w:szCs w:val="91"/>
    </w:rPr>
  </w:style>
  <w:style w:type="character" w:customStyle="1" w:styleId="SubtitleChar2">
    <w:name w:val="Subtitle Char2"/>
    <w:basedOn w:val="DefaultParagraphFont"/>
    <w:uiPriority w:val="11"/>
    <w:rsid w:val="00980922"/>
    <w:rPr>
      <w:rFonts w:eastAsia="Times New Roman" w:cs="DaunPenh"/>
      <w:color w:val="5A5A5A"/>
      <w:spacing w:val="15"/>
      <w:sz w:val="22"/>
      <w:szCs w:val="36"/>
    </w:rPr>
  </w:style>
  <w:style w:type="character" w:customStyle="1" w:styleId="QuoteChar2">
    <w:name w:val="Quote Char2"/>
    <w:basedOn w:val="DefaultParagraphFont"/>
    <w:uiPriority w:val="29"/>
    <w:rsid w:val="00980922"/>
    <w:rPr>
      <w:i/>
      <w:iCs/>
      <w:color w:val="404040"/>
      <w:szCs w:val="39"/>
    </w:rPr>
  </w:style>
  <w:style w:type="character" w:customStyle="1" w:styleId="IntenseQuoteChar2">
    <w:name w:val="Intense Quote Char2"/>
    <w:basedOn w:val="DefaultParagraphFont"/>
    <w:uiPriority w:val="30"/>
    <w:rsid w:val="00980922"/>
    <w:rPr>
      <w:i/>
      <w:iCs/>
      <w:color w:val="5B9BD5"/>
      <w:szCs w:val="39"/>
    </w:rPr>
  </w:style>
  <w:style w:type="table" w:customStyle="1" w:styleId="TableGrid157">
    <w:name w:val="Table Grid157"/>
    <w:basedOn w:val="TableNormal"/>
    <w:next w:val="TableGrid"/>
    <w:uiPriority w:val="59"/>
    <w:rsid w:val="00980922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9">
    <w:name w:val="Table Grid159"/>
    <w:basedOn w:val="TableNormal"/>
    <w:next w:val="TableGrid"/>
    <w:uiPriority w:val="59"/>
    <w:rsid w:val="00980922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0">
    <w:name w:val="Table Grid160"/>
    <w:basedOn w:val="TableNormal"/>
    <w:next w:val="TableGrid"/>
    <w:uiPriority w:val="59"/>
    <w:rsid w:val="00980922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2">
    <w:name w:val="Table Grid162"/>
    <w:basedOn w:val="TableNormal"/>
    <w:next w:val="TableGrid"/>
    <w:uiPriority w:val="59"/>
    <w:rsid w:val="008510AD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3">
    <w:name w:val="Table Grid163"/>
    <w:basedOn w:val="TableNormal"/>
    <w:next w:val="TableGrid"/>
    <w:uiPriority w:val="59"/>
    <w:rsid w:val="009138FC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4">
    <w:name w:val="Table Grid164"/>
    <w:basedOn w:val="TableNormal"/>
    <w:next w:val="TableGrid"/>
    <w:uiPriority w:val="59"/>
    <w:rsid w:val="00B81A5D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5">
    <w:name w:val="Table Grid165"/>
    <w:basedOn w:val="TableNormal"/>
    <w:next w:val="TableGrid"/>
    <w:uiPriority w:val="59"/>
    <w:rsid w:val="00B81A5D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6">
    <w:name w:val="Table Grid166"/>
    <w:basedOn w:val="TableNormal"/>
    <w:next w:val="TableGrid"/>
    <w:uiPriority w:val="59"/>
    <w:rsid w:val="00B81A5D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7">
    <w:name w:val="Table Grid167"/>
    <w:basedOn w:val="TableNormal"/>
    <w:next w:val="TableGrid"/>
    <w:uiPriority w:val="59"/>
    <w:rsid w:val="00B81A5D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8">
    <w:name w:val="Table Grid168"/>
    <w:basedOn w:val="TableNormal"/>
    <w:next w:val="TableGrid"/>
    <w:uiPriority w:val="59"/>
    <w:rsid w:val="00B81A5D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9">
    <w:name w:val="Table Grid169"/>
    <w:basedOn w:val="TableNormal"/>
    <w:next w:val="TableGrid"/>
    <w:uiPriority w:val="59"/>
    <w:rsid w:val="008552A4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0">
    <w:name w:val="Table Grid170"/>
    <w:basedOn w:val="TableNormal"/>
    <w:next w:val="TableGrid"/>
    <w:uiPriority w:val="39"/>
    <w:rsid w:val="004F6A98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2">
    <w:name w:val="Table Grid172"/>
    <w:basedOn w:val="TableNormal"/>
    <w:next w:val="TableGrid"/>
    <w:uiPriority w:val="39"/>
    <w:rsid w:val="004F6A98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3">
    <w:name w:val="Table Grid173"/>
    <w:basedOn w:val="TableNormal"/>
    <w:next w:val="TableGrid"/>
    <w:uiPriority w:val="39"/>
    <w:rsid w:val="004F6A98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4">
    <w:name w:val="Table Grid174"/>
    <w:basedOn w:val="TableNormal"/>
    <w:next w:val="TableGrid"/>
    <w:uiPriority w:val="39"/>
    <w:rsid w:val="00F958AF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5">
    <w:name w:val="Table Grid175"/>
    <w:basedOn w:val="TableNormal"/>
    <w:next w:val="TableGrid"/>
    <w:uiPriority w:val="59"/>
    <w:rsid w:val="00DE03C6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6">
    <w:name w:val="Table Grid176"/>
    <w:basedOn w:val="TableNormal"/>
    <w:next w:val="TableGrid"/>
    <w:uiPriority w:val="59"/>
    <w:rsid w:val="00DE03C6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7">
    <w:name w:val="Table Grid177"/>
    <w:basedOn w:val="TableNormal"/>
    <w:next w:val="TableGrid"/>
    <w:uiPriority w:val="59"/>
    <w:rsid w:val="00DE03C6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8">
    <w:name w:val="Table Grid178"/>
    <w:basedOn w:val="TableNormal"/>
    <w:next w:val="TableGrid"/>
    <w:uiPriority w:val="59"/>
    <w:rsid w:val="00DE03C6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9">
    <w:name w:val="Table Grid179"/>
    <w:basedOn w:val="TableNormal"/>
    <w:next w:val="TableGrid"/>
    <w:uiPriority w:val="59"/>
    <w:rsid w:val="00017B20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0">
    <w:name w:val="Table Grid180"/>
    <w:basedOn w:val="TableNormal"/>
    <w:next w:val="TableGrid"/>
    <w:uiPriority w:val="59"/>
    <w:rsid w:val="00017B20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2">
    <w:name w:val="Table Grid182"/>
    <w:basedOn w:val="TableNormal"/>
    <w:next w:val="TableGrid"/>
    <w:uiPriority w:val="59"/>
    <w:rsid w:val="00017B20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3">
    <w:name w:val="Table Grid183"/>
    <w:basedOn w:val="TableNormal"/>
    <w:next w:val="TableGrid"/>
    <w:uiPriority w:val="59"/>
    <w:rsid w:val="00F2274B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4">
    <w:name w:val="Table Grid184"/>
    <w:basedOn w:val="TableNormal"/>
    <w:next w:val="TableGrid"/>
    <w:uiPriority w:val="39"/>
    <w:rsid w:val="00233372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3">
    <w:name w:val="No List13"/>
    <w:next w:val="NoList"/>
    <w:uiPriority w:val="99"/>
    <w:semiHidden/>
    <w:unhideWhenUsed/>
    <w:rsid w:val="00D9201F"/>
  </w:style>
  <w:style w:type="table" w:customStyle="1" w:styleId="TableGrid185">
    <w:name w:val="Table Grid185"/>
    <w:basedOn w:val="TableNormal"/>
    <w:next w:val="TableGrid"/>
    <w:uiPriority w:val="59"/>
    <w:rsid w:val="00D9201F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6">
    <w:name w:val="Table Grid186"/>
    <w:basedOn w:val="TableNormal"/>
    <w:next w:val="TableGrid"/>
    <w:uiPriority w:val="59"/>
    <w:rsid w:val="00D9201F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3">
    <w:name w:val="Table Grid213"/>
    <w:basedOn w:val="TableNormal"/>
    <w:next w:val="TableGrid"/>
    <w:uiPriority w:val="59"/>
    <w:rsid w:val="00D9201F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0">
    <w:name w:val="Table Grid310"/>
    <w:basedOn w:val="TableNormal"/>
    <w:next w:val="TableGrid"/>
    <w:uiPriority w:val="59"/>
    <w:rsid w:val="00D9201F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0">
    <w:name w:val="Table Grid410"/>
    <w:basedOn w:val="TableNormal"/>
    <w:next w:val="TableGrid"/>
    <w:uiPriority w:val="59"/>
    <w:rsid w:val="00D9201F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10">
    <w:name w:val="Table Grid510"/>
    <w:basedOn w:val="TableNormal"/>
    <w:next w:val="TableGrid"/>
    <w:uiPriority w:val="59"/>
    <w:rsid w:val="00D9201F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10">
    <w:name w:val="Table Grid610"/>
    <w:basedOn w:val="TableNormal"/>
    <w:next w:val="TableGrid"/>
    <w:uiPriority w:val="59"/>
    <w:rsid w:val="00D9201F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14">
    <w:name w:val="No List14"/>
    <w:next w:val="NoList"/>
    <w:uiPriority w:val="99"/>
    <w:semiHidden/>
    <w:unhideWhenUsed/>
    <w:rsid w:val="00563D9A"/>
  </w:style>
  <w:style w:type="table" w:customStyle="1" w:styleId="TableGrid187">
    <w:name w:val="Table Grid187"/>
    <w:basedOn w:val="TableNormal"/>
    <w:next w:val="TableGrid"/>
    <w:uiPriority w:val="39"/>
    <w:rsid w:val="00563D9A"/>
    <w:pPr>
      <w:spacing w:after="0" w:line="240" w:lineRule="auto"/>
    </w:pPr>
    <w:rPr>
      <w:rFonts w:eastAsia="Calibr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8">
    <w:name w:val="Table Grid188"/>
    <w:basedOn w:val="TableNormal"/>
    <w:next w:val="TableGrid"/>
    <w:uiPriority w:val="59"/>
    <w:rsid w:val="00563D9A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4">
    <w:name w:val="Table Grid214"/>
    <w:basedOn w:val="TableNormal"/>
    <w:next w:val="TableGrid"/>
    <w:uiPriority w:val="59"/>
    <w:rsid w:val="00563D9A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1">
    <w:name w:val="Table Grid311"/>
    <w:basedOn w:val="TableNormal"/>
    <w:next w:val="TableGrid"/>
    <w:uiPriority w:val="59"/>
    <w:rsid w:val="00563D9A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1">
    <w:name w:val="Table Grid411"/>
    <w:basedOn w:val="TableNormal"/>
    <w:next w:val="TableGrid"/>
    <w:uiPriority w:val="59"/>
    <w:rsid w:val="00563D9A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11">
    <w:name w:val="Table Grid511"/>
    <w:basedOn w:val="TableNormal"/>
    <w:next w:val="TableGrid"/>
    <w:uiPriority w:val="59"/>
    <w:rsid w:val="00563D9A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11">
    <w:name w:val="Table Grid611"/>
    <w:basedOn w:val="TableNormal"/>
    <w:next w:val="TableGrid"/>
    <w:uiPriority w:val="59"/>
    <w:rsid w:val="00563D9A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10">
    <w:name w:val="Table Grid710"/>
    <w:basedOn w:val="TableNormal"/>
    <w:next w:val="TableGrid"/>
    <w:uiPriority w:val="39"/>
    <w:rsid w:val="00563D9A"/>
    <w:pPr>
      <w:spacing w:after="0" w:line="240" w:lineRule="auto"/>
    </w:pPr>
    <w:rPr>
      <w:rFonts w:eastAsia="Calibri"/>
      <w:szCs w:val="36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ListParagraph1">
    <w:name w:val="List Paragraph1"/>
    <w:basedOn w:val="Normal"/>
    <w:next w:val="ListParagraph"/>
    <w:uiPriority w:val="34"/>
    <w:qFormat/>
    <w:rsid w:val="00156E5F"/>
    <w:pPr>
      <w:ind w:left="720"/>
      <w:contextualSpacing/>
    </w:pPr>
    <w:rPr>
      <w:rFonts w:ascii="Calibri" w:eastAsia="Times New Roman" w:hAnsi="Calibri" w:cs="DaunPenh"/>
      <w:szCs w:val="36"/>
    </w:rPr>
  </w:style>
  <w:style w:type="table" w:customStyle="1" w:styleId="TableGrid1521">
    <w:name w:val="Table Grid1521"/>
    <w:basedOn w:val="TableNormal"/>
    <w:next w:val="TableGrid"/>
    <w:uiPriority w:val="3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92">
    <w:name w:val="Table Grid1592"/>
    <w:basedOn w:val="TableNormal"/>
    <w:next w:val="TableGrid"/>
    <w:uiPriority w:val="39"/>
    <w:rsid w:val="004415E7"/>
    <w:pPr>
      <w:spacing w:after="0" w:line="240" w:lineRule="auto"/>
    </w:pPr>
    <w:rPr>
      <w:rFonts w:eastAsia="Calibr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5">
    <w:name w:val="No List15"/>
    <w:next w:val="NoList"/>
    <w:uiPriority w:val="99"/>
    <w:semiHidden/>
    <w:unhideWhenUsed/>
    <w:rsid w:val="004415E7"/>
  </w:style>
  <w:style w:type="numbering" w:customStyle="1" w:styleId="NoList16">
    <w:name w:val="No List16"/>
    <w:next w:val="NoList"/>
    <w:uiPriority w:val="99"/>
    <w:semiHidden/>
    <w:unhideWhenUsed/>
    <w:rsid w:val="004415E7"/>
  </w:style>
  <w:style w:type="table" w:customStyle="1" w:styleId="TableGrid189">
    <w:name w:val="Table Grid189"/>
    <w:basedOn w:val="TableNormal"/>
    <w:next w:val="TableGrid"/>
    <w:uiPriority w:val="59"/>
    <w:rsid w:val="004415E7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0">
    <w:name w:val="Table Grid190"/>
    <w:basedOn w:val="TableNormal"/>
    <w:next w:val="TableGrid"/>
    <w:uiPriority w:val="59"/>
    <w:rsid w:val="004415E7"/>
    <w:pPr>
      <w:spacing w:after="0" w:line="240" w:lineRule="auto"/>
    </w:pPr>
    <w:rPr>
      <w:rFonts w:eastAsia="Yu Mincho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2">
    <w:name w:val="No List112"/>
    <w:next w:val="NoList"/>
    <w:uiPriority w:val="99"/>
    <w:semiHidden/>
    <w:unhideWhenUsed/>
    <w:rsid w:val="004415E7"/>
  </w:style>
  <w:style w:type="table" w:customStyle="1" w:styleId="PlainTable413">
    <w:name w:val="Plain Table 413"/>
    <w:basedOn w:val="TableNormal"/>
    <w:uiPriority w:val="44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numbering" w:customStyle="1" w:styleId="NoList23">
    <w:name w:val="No List23"/>
    <w:next w:val="NoList"/>
    <w:uiPriority w:val="99"/>
    <w:semiHidden/>
    <w:unhideWhenUsed/>
    <w:rsid w:val="004415E7"/>
  </w:style>
  <w:style w:type="table" w:customStyle="1" w:styleId="PlainTable4111">
    <w:name w:val="Plain Table 4111"/>
    <w:basedOn w:val="TableNormal"/>
    <w:uiPriority w:val="44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215">
    <w:name w:val="Table Grid215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3">
    <w:name w:val="No List33"/>
    <w:next w:val="NoList"/>
    <w:uiPriority w:val="99"/>
    <w:semiHidden/>
    <w:unhideWhenUsed/>
    <w:rsid w:val="004415E7"/>
  </w:style>
  <w:style w:type="table" w:customStyle="1" w:styleId="TableGrid312">
    <w:name w:val="Table Grid312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4121">
    <w:name w:val="Plain Table 4121"/>
    <w:basedOn w:val="TableNormal"/>
    <w:uiPriority w:val="44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numbering" w:customStyle="1" w:styleId="NoList43">
    <w:name w:val="No List43"/>
    <w:next w:val="NoList"/>
    <w:uiPriority w:val="99"/>
    <w:semiHidden/>
    <w:unhideWhenUsed/>
    <w:rsid w:val="004415E7"/>
  </w:style>
  <w:style w:type="table" w:customStyle="1" w:styleId="TableGrid412">
    <w:name w:val="Table Grid412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3">
    <w:name w:val="No List53"/>
    <w:next w:val="NoList"/>
    <w:uiPriority w:val="99"/>
    <w:semiHidden/>
    <w:unhideWhenUsed/>
    <w:rsid w:val="004415E7"/>
  </w:style>
  <w:style w:type="table" w:customStyle="1" w:styleId="TableGrid512">
    <w:name w:val="Table Grid512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3">
    <w:name w:val="No List63"/>
    <w:next w:val="NoList"/>
    <w:uiPriority w:val="99"/>
    <w:semiHidden/>
    <w:unhideWhenUsed/>
    <w:rsid w:val="004415E7"/>
  </w:style>
  <w:style w:type="table" w:customStyle="1" w:styleId="TableGrid612">
    <w:name w:val="Table Grid612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3">
    <w:name w:val="No List73"/>
    <w:next w:val="NoList"/>
    <w:uiPriority w:val="99"/>
    <w:semiHidden/>
    <w:unhideWhenUsed/>
    <w:rsid w:val="004415E7"/>
  </w:style>
  <w:style w:type="table" w:customStyle="1" w:styleId="TableGrid711">
    <w:name w:val="Table Grid71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3">
    <w:name w:val="No List83"/>
    <w:next w:val="NoList"/>
    <w:uiPriority w:val="99"/>
    <w:semiHidden/>
    <w:unhideWhenUsed/>
    <w:rsid w:val="004415E7"/>
  </w:style>
  <w:style w:type="table" w:customStyle="1" w:styleId="TableGrid810">
    <w:name w:val="Table Grid810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10">
    <w:name w:val="Table Grid910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10">
    <w:name w:val="Table Grid1010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0">
    <w:name w:val="Table Grid1110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6">
    <w:name w:val="Table Grid216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10">
    <w:name w:val="Table Grid1210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3">
    <w:name w:val="Table Grid313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3">
    <w:name w:val="Table Grid413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10">
    <w:name w:val="Table Grid1310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10">
    <w:name w:val="Table Grid1410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10">
    <w:name w:val="Table Grid1510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13">
    <w:name w:val="Table Grid513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10">
    <w:name w:val="Table Grid1610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13">
    <w:name w:val="Table Grid613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12">
    <w:name w:val="Table Grid712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11">
    <w:name w:val="Table Grid81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11">
    <w:name w:val="Table Grid91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11">
    <w:name w:val="Table Grid101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10">
    <w:name w:val="Table Grid1710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10">
    <w:name w:val="Table Grid1810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1">
    <w:name w:val="Table Grid22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2">
    <w:name w:val="Table Grid192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21">
    <w:name w:val="Table Grid32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21">
    <w:name w:val="Table Grid42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2">
    <w:name w:val="Table Grid202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2">
    <w:name w:val="Table Grid232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42">
    <w:name w:val="Table Grid242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21">
    <w:name w:val="Table Grid52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52">
    <w:name w:val="Table Grid252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21">
    <w:name w:val="Table Grid62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21">
    <w:name w:val="Table Grid72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21">
    <w:name w:val="Table Grid82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21">
    <w:name w:val="Table Grid92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21">
    <w:name w:val="Table Grid102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61">
    <w:name w:val="Table Grid26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71">
    <w:name w:val="Table Grid27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81">
    <w:name w:val="Table Grid28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91">
    <w:name w:val="Table Grid29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01">
    <w:name w:val="Table Grid30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01">
    <w:name w:val="Table Grid110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31">
    <w:name w:val="Table Grid33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41">
    <w:name w:val="Table Grid34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52">
    <w:name w:val="Table Grid352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62">
    <w:name w:val="Table Grid362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72">
    <w:name w:val="Table Grid372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82">
    <w:name w:val="Table Grid382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92">
    <w:name w:val="Table Grid392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02">
    <w:name w:val="Table Grid402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02">
    <w:name w:val="Table Grid2102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31">
    <w:name w:val="Table Grid43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41">
    <w:name w:val="Table Grid44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51">
    <w:name w:val="Table Grid45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61">
    <w:name w:val="Table Grid46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74">
    <w:name w:val="Table Grid474"/>
    <w:basedOn w:val="TableNormal"/>
    <w:next w:val="TableGrid"/>
    <w:uiPriority w:val="39"/>
    <w:rsid w:val="004415E7"/>
    <w:pPr>
      <w:spacing w:after="0" w:line="240" w:lineRule="auto"/>
    </w:pPr>
    <w:rPr>
      <w:rFonts w:eastAsia="Yu Mincho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83">
    <w:name w:val="Table Grid483"/>
    <w:basedOn w:val="TableNormal"/>
    <w:next w:val="TableGrid"/>
    <w:uiPriority w:val="39"/>
    <w:rsid w:val="004415E7"/>
    <w:pPr>
      <w:spacing w:after="0" w:line="240" w:lineRule="auto"/>
    </w:pPr>
    <w:rPr>
      <w:rFonts w:eastAsia="Yu Mincho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MYSTYLE2">
    <w:name w:val="MY STYLE2"/>
    <w:uiPriority w:val="99"/>
    <w:rsid w:val="004415E7"/>
    <w:pPr>
      <w:numPr>
        <w:numId w:val="1"/>
      </w:numPr>
    </w:pPr>
  </w:style>
  <w:style w:type="numbering" w:customStyle="1" w:styleId="Style22">
    <w:name w:val="Style22"/>
    <w:uiPriority w:val="99"/>
    <w:rsid w:val="004415E7"/>
    <w:pPr>
      <w:numPr>
        <w:numId w:val="2"/>
      </w:numPr>
    </w:pPr>
  </w:style>
  <w:style w:type="numbering" w:customStyle="1" w:styleId="Style32">
    <w:name w:val="Style32"/>
    <w:uiPriority w:val="99"/>
    <w:rsid w:val="004415E7"/>
    <w:pPr>
      <w:numPr>
        <w:numId w:val="3"/>
      </w:numPr>
    </w:pPr>
  </w:style>
  <w:style w:type="numbering" w:customStyle="1" w:styleId="Style42">
    <w:name w:val="Style42"/>
    <w:uiPriority w:val="99"/>
    <w:rsid w:val="004415E7"/>
    <w:pPr>
      <w:numPr>
        <w:numId w:val="4"/>
      </w:numPr>
    </w:pPr>
  </w:style>
  <w:style w:type="numbering" w:customStyle="1" w:styleId="Style52">
    <w:name w:val="Style52"/>
    <w:uiPriority w:val="99"/>
    <w:rsid w:val="004415E7"/>
    <w:pPr>
      <w:numPr>
        <w:numId w:val="5"/>
      </w:numPr>
    </w:pPr>
  </w:style>
  <w:style w:type="numbering" w:customStyle="1" w:styleId="Style62">
    <w:name w:val="Style62"/>
    <w:uiPriority w:val="99"/>
    <w:rsid w:val="004415E7"/>
    <w:pPr>
      <w:numPr>
        <w:numId w:val="6"/>
      </w:numPr>
    </w:pPr>
  </w:style>
  <w:style w:type="numbering" w:customStyle="1" w:styleId="Style72">
    <w:name w:val="Style72"/>
    <w:uiPriority w:val="99"/>
    <w:rsid w:val="004415E7"/>
    <w:pPr>
      <w:numPr>
        <w:numId w:val="7"/>
      </w:numPr>
    </w:pPr>
  </w:style>
  <w:style w:type="numbering" w:customStyle="1" w:styleId="Style82">
    <w:name w:val="Style82"/>
    <w:uiPriority w:val="99"/>
    <w:rsid w:val="004415E7"/>
    <w:pPr>
      <w:numPr>
        <w:numId w:val="8"/>
      </w:numPr>
    </w:pPr>
  </w:style>
  <w:style w:type="numbering" w:customStyle="1" w:styleId="Style92">
    <w:name w:val="Style92"/>
    <w:uiPriority w:val="99"/>
    <w:rsid w:val="004415E7"/>
    <w:pPr>
      <w:numPr>
        <w:numId w:val="9"/>
      </w:numPr>
    </w:pPr>
  </w:style>
  <w:style w:type="table" w:customStyle="1" w:styleId="TableGrid493">
    <w:name w:val="Table Grid493"/>
    <w:basedOn w:val="TableNormal"/>
    <w:next w:val="TableGrid"/>
    <w:uiPriority w:val="39"/>
    <w:rsid w:val="004415E7"/>
    <w:pPr>
      <w:spacing w:after="0" w:line="240" w:lineRule="auto"/>
    </w:pPr>
    <w:rPr>
      <w:rFonts w:eastAsia="Yu Mincho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2">
    <w:name w:val="No List92"/>
    <w:next w:val="NoList"/>
    <w:uiPriority w:val="99"/>
    <w:semiHidden/>
    <w:unhideWhenUsed/>
    <w:rsid w:val="004415E7"/>
  </w:style>
  <w:style w:type="table" w:customStyle="1" w:styleId="TableGrid502">
    <w:name w:val="Table Grid502"/>
    <w:basedOn w:val="TableNormal"/>
    <w:next w:val="TableGrid"/>
    <w:uiPriority w:val="3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2">
    <w:name w:val="Table Grid111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12">
    <w:name w:val="No List1112"/>
    <w:next w:val="NoList"/>
    <w:uiPriority w:val="99"/>
    <w:semiHidden/>
    <w:unhideWhenUsed/>
    <w:rsid w:val="004415E7"/>
  </w:style>
  <w:style w:type="numbering" w:customStyle="1" w:styleId="NoList212">
    <w:name w:val="No List212"/>
    <w:next w:val="NoList"/>
    <w:uiPriority w:val="99"/>
    <w:semiHidden/>
    <w:unhideWhenUsed/>
    <w:rsid w:val="004415E7"/>
  </w:style>
  <w:style w:type="numbering" w:customStyle="1" w:styleId="NoList312">
    <w:name w:val="No List312"/>
    <w:next w:val="NoList"/>
    <w:uiPriority w:val="99"/>
    <w:semiHidden/>
    <w:unhideWhenUsed/>
    <w:rsid w:val="004415E7"/>
  </w:style>
  <w:style w:type="numbering" w:customStyle="1" w:styleId="NoList412">
    <w:name w:val="No List412"/>
    <w:next w:val="NoList"/>
    <w:uiPriority w:val="99"/>
    <w:semiHidden/>
    <w:unhideWhenUsed/>
    <w:rsid w:val="004415E7"/>
  </w:style>
  <w:style w:type="numbering" w:customStyle="1" w:styleId="NoList512">
    <w:name w:val="No List512"/>
    <w:next w:val="NoList"/>
    <w:uiPriority w:val="99"/>
    <w:semiHidden/>
    <w:unhideWhenUsed/>
    <w:rsid w:val="004415E7"/>
  </w:style>
  <w:style w:type="numbering" w:customStyle="1" w:styleId="NoList612">
    <w:name w:val="No List612"/>
    <w:next w:val="NoList"/>
    <w:uiPriority w:val="99"/>
    <w:semiHidden/>
    <w:unhideWhenUsed/>
    <w:rsid w:val="004415E7"/>
  </w:style>
  <w:style w:type="numbering" w:customStyle="1" w:styleId="NoList712">
    <w:name w:val="No List712"/>
    <w:next w:val="NoList"/>
    <w:uiPriority w:val="99"/>
    <w:semiHidden/>
    <w:unhideWhenUsed/>
    <w:rsid w:val="004415E7"/>
  </w:style>
  <w:style w:type="numbering" w:customStyle="1" w:styleId="NoList812">
    <w:name w:val="No List812"/>
    <w:next w:val="NoList"/>
    <w:uiPriority w:val="99"/>
    <w:semiHidden/>
    <w:unhideWhenUsed/>
    <w:rsid w:val="004415E7"/>
  </w:style>
  <w:style w:type="table" w:customStyle="1" w:styleId="TableGrid931">
    <w:name w:val="Table Grid931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31">
    <w:name w:val="Table Grid1031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21">
    <w:name w:val="Table Grid1121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11">
    <w:name w:val="Table Grid1211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11">
    <w:name w:val="Table Grid1311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11">
    <w:name w:val="Table Grid1411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11">
    <w:name w:val="Table Grid1511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11">
    <w:name w:val="Table Grid1611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11">
    <w:name w:val="Table Grid1711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11">
    <w:name w:val="Table Grid1811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11">
    <w:name w:val="Table Grid1911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11">
    <w:name w:val="Table Grid2011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11">
    <w:name w:val="Table Grid2311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411">
    <w:name w:val="Table Grid2411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511">
    <w:name w:val="Table Grid2511"/>
    <w:basedOn w:val="TableNormal"/>
    <w:next w:val="TableGrid"/>
    <w:uiPriority w:val="3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511">
    <w:name w:val="Table Grid351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611">
    <w:name w:val="Table Grid361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711">
    <w:name w:val="Table Grid371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811">
    <w:name w:val="Table Grid381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911">
    <w:name w:val="Table Grid391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011">
    <w:name w:val="Table Grid401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011">
    <w:name w:val="Table Grid2101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712">
    <w:name w:val="Table Grid4712"/>
    <w:basedOn w:val="TableNormal"/>
    <w:next w:val="TableGrid"/>
    <w:uiPriority w:val="3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812">
    <w:name w:val="Table Grid4812"/>
    <w:basedOn w:val="TableNormal"/>
    <w:next w:val="TableGrid"/>
    <w:uiPriority w:val="3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912">
    <w:name w:val="Table Grid4912"/>
    <w:basedOn w:val="TableNormal"/>
    <w:next w:val="TableGrid"/>
    <w:uiPriority w:val="3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212">
    <w:name w:val="Grid Table 212"/>
    <w:basedOn w:val="TableNormal"/>
    <w:uiPriority w:val="47"/>
    <w:rsid w:val="004415E7"/>
    <w:pPr>
      <w:spacing w:after="0" w:line="240" w:lineRule="auto"/>
    </w:pPr>
    <w:rPr>
      <w:rFonts w:eastAsia="Calibri" w:cs="DaunPenh"/>
      <w:sz w:val="24"/>
      <w:szCs w:val="24"/>
      <w:lang w:bidi="ar-SA"/>
    </w:rPr>
    <w:tblPr>
      <w:tblStyleRowBandSize w:val="1"/>
      <w:tblStyleColBandSize w:val="1"/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TableGrid533">
    <w:name w:val="Table Grid533"/>
    <w:basedOn w:val="TableNormal"/>
    <w:next w:val="TableGrid"/>
    <w:uiPriority w:val="39"/>
    <w:rsid w:val="004415E7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312">
    <w:name w:val="Table Grid5312"/>
    <w:basedOn w:val="TableNormal"/>
    <w:next w:val="TableGrid"/>
    <w:uiPriority w:val="39"/>
    <w:rsid w:val="004415E7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42">
    <w:name w:val="Table Grid542"/>
    <w:basedOn w:val="TableNormal"/>
    <w:next w:val="TableGrid"/>
    <w:uiPriority w:val="3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722">
    <w:name w:val="Table Grid4722"/>
    <w:basedOn w:val="TableNormal"/>
    <w:next w:val="TableGrid"/>
    <w:uiPriority w:val="39"/>
    <w:rsid w:val="004415E7"/>
    <w:pPr>
      <w:spacing w:after="0" w:line="240" w:lineRule="auto"/>
    </w:pPr>
    <w:rPr>
      <w:rFonts w:eastAsia="Yu Mincho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52">
    <w:name w:val="Table Grid552"/>
    <w:basedOn w:val="TableNormal"/>
    <w:next w:val="TableGrid"/>
    <w:uiPriority w:val="3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62">
    <w:name w:val="Table Grid56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72">
    <w:name w:val="Table Grid57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82">
    <w:name w:val="Table Grid58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92">
    <w:name w:val="Table Grid59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02">
    <w:name w:val="Table Grid60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32">
    <w:name w:val="Table Grid63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42">
    <w:name w:val="Table Grid64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52">
    <w:name w:val="Table Grid65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62">
    <w:name w:val="Table Grid66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72">
    <w:name w:val="Table Grid67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82">
    <w:name w:val="Table Grid68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92">
    <w:name w:val="Table Grid69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02">
    <w:name w:val="Table Grid70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32">
    <w:name w:val="Table Grid73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42">
    <w:name w:val="Table Grid74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52">
    <w:name w:val="Table Grid75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62">
    <w:name w:val="Table Grid76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72">
    <w:name w:val="Table Grid772"/>
    <w:basedOn w:val="TableNormal"/>
    <w:next w:val="TableGrid"/>
    <w:uiPriority w:val="59"/>
    <w:rsid w:val="004415E7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82">
    <w:name w:val="Table Grid78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92">
    <w:name w:val="Table Grid79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02">
    <w:name w:val="Table Grid80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32">
    <w:name w:val="Table Grid83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42">
    <w:name w:val="Table Grid84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52">
    <w:name w:val="Table Grid85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62">
    <w:name w:val="Table Grid862"/>
    <w:basedOn w:val="TableNormal"/>
    <w:next w:val="TableGrid"/>
    <w:uiPriority w:val="59"/>
    <w:rsid w:val="004415E7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72">
    <w:name w:val="Table Grid87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82">
    <w:name w:val="Table Grid88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92">
    <w:name w:val="Table Grid892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01">
    <w:name w:val="Table Grid901"/>
    <w:basedOn w:val="TableNormal"/>
    <w:next w:val="TableGrid"/>
    <w:uiPriority w:val="59"/>
    <w:rsid w:val="004415E7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41">
    <w:name w:val="Table Grid941"/>
    <w:basedOn w:val="TableNormal"/>
    <w:next w:val="TableGrid"/>
    <w:uiPriority w:val="59"/>
    <w:rsid w:val="004415E7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51">
    <w:name w:val="Table Grid95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61">
    <w:name w:val="Table Grid961"/>
    <w:basedOn w:val="TableNormal"/>
    <w:next w:val="TableGrid"/>
    <w:uiPriority w:val="59"/>
    <w:rsid w:val="004415E7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71">
    <w:name w:val="Table Grid97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81">
    <w:name w:val="Table Grid98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91">
    <w:name w:val="Table Grid99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01">
    <w:name w:val="Table Grid1001"/>
    <w:basedOn w:val="TableNormal"/>
    <w:next w:val="TableGrid"/>
    <w:uiPriority w:val="59"/>
    <w:rsid w:val="004415E7"/>
    <w:pPr>
      <w:spacing w:after="0" w:line="240" w:lineRule="auto"/>
    </w:pPr>
    <w:rPr>
      <w:rFonts w:ascii="Khmer OS System" w:eastAsia="Calibri" w:hAnsi="Khmer OS System" w:cs="Khmer OS System"/>
      <w:sz w:val="24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41">
    <w:name w:val="Table Grid104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51">
    <w:name w:val="Table Grid105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61">
    <w:name w:val="Table Grid106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71">
    <w:name w:val="Table Grid107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32">
    <w:name w:val="Table Grid1132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11">
    <w:name w:val="Table Grid211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81">
    <w:name w:val="Table Grid1081"/>
    <w:basedOn w:val="TableNormal"/>
    <w:next w:val="TableGrid"/>
    <w:uiPriority w:val="59"/>
    <w:rsid w:val="004415E7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91">
    <w:name w:val="Table Grid109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41">
    <w:name w:val="Table Grid114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51">
    <w:name w:val="Table Grid115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61">
    <w:name w:val="Table Grid116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71">
    <w:name w:val="Table Grid117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81">
    <w:name w:val="Table Grid118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91">
    <w:name w:val="Table Grid119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01">
    <w:name w:val="Table Grid120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21">
    <w:name w:val="Table Grid1221"/>
    <w:basedOn w:val="TableNormal"/>
    <w:next w:val="TableGrid"/>
    <w:uiPriority w:val="59"/>
    <w:rsid w:val="004415E7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31">
    <w:name w:val="Table Grid123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41">
    <w:name w:val="Table Grid1241"/>
    <w:basedOn w:val="TableNormal"/>
    <w:next w:val="TableGrid"/>
    <w:uiPriority w:val="59"/>
    <w:rsid w:val="004415E7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51">
    <w:name w:val="Table Grid125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61">
    <w:name w:val="Table Grid126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71">
    <w:name w:val="Table Grid1271"/>
    <w:basedOn w:val="TableNormal"/>
    <w:next w:val="TableGrid"/>
    <w:uiPriority w:val="59"/>
    <w:rsid w:val="004415E7"/>
    <w:pPr>
      <w:spacing w:after="0" w:line="240" w:lineRule="auto"/>
    </w:pPr>
    <w:rPr>
      <w:rFonts w:ascii="Khmer OS System" w:eastAsia="Calibri" w:hAnsi="Khmer OS System" w:cs="Khmer OS System"/>
      <w:sz w:val="24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81">
    <w:name w:val="Table Grid128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91">
    <w:name w:val="Table Grid129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01">
    <w:name w:val="Table Grid130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21">
    <w:name w:val="Table Grid132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31">
    <w:name w:val="Table Grid133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41">
    <w:name w:val="Table Grid134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21">
    <w:name w:val="Table Grid2121"/>
    <w:basedOn w:val="TableNormal"/>
    <w:next w:val="TableGrid"/>
    <w:uiPriority w:val="59"/>
    <w:rsid w:val="004415E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911">
    <w:name w:val="Table Grid791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51">
    <w:name w:val="Table Grid135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61">
    <w:name w:val="Table Grid1361"/>
    <w:basedOn w:val="TableNormal"/>
    <w:next w:val="TableGrid"/>
    <w:uiPriority w:val="59"/>
    <w:rsid w:val="004415E7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71">
    <w:name w:val="Table Grid137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81">
    <w:name w:val="Table Grid138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91">
    <w:name w:val="Table Grid139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01">
    <w:name w:val="Table Grid140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21">
    <w:name w:val="Table Grid142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31">
    <w:name w:val="Table Grid143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41">
    <w:name w:val="Table Grid144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51">
    <w:name w:val="Table Grid145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61">
    <w:name w:val="Table Grid146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71">
    <w:name w:val="Table Grid147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81">
    <w:name w:val="Table Grid148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91">
    <w:name w:val="Table Grid149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01">
    <w:name w:val="Table Grid150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22">
    <w:name w:val="Table Grid1522"/>
    <w:basedOn w:val="TableNormal"/>
    <w:next w:val="TableGrid"/>
    <w:uiPriority w:val="3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31">
    <w:name w:val="Table Grid1531"/>
    <w:basedOn w:val="TableNormal"/>
    <w:next w:val="TableGrid"/>
    <w:uiPriority w:val="3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41">
    <w:name w:val="Table Grid1541"/>
    <w:basedOn w:val="TableNormal"/>
    <w:next w:val="TableGrid"/>
    <w:uiPriority w:val="3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51">
    <w:name w:val="Table Grid155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61">
    <w:name w:val="Table Grid1561"/>
    <w:basedOn w:val="TableNormal"/>
    <w:next w:val="TableGrid"/>
    <w:uiPriority w:val="59"/>
    <w:rsid w:val="004415E7"/>
    <w:pPr>
      <w:spacing w:after="0" w:line="240" w:lineRule="auto"/>
    </w:pPr>
    <w:rPr>
      <w:rFonts w:eastAsia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71">
    <w:name w:val="Table Grid1571"/>
    <w:basedOn w:val="TableNormal"/>
    <w:next w:val="TableGrid"/>
    <w:uiPriority w:val="59"/>
    <w:rsid w:val="004415E7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81">
    <w:name w:val="Table Grid1581"/>
    <w:basedOn w:val="TableNormal"/>
    <w:next w:val="TableGrid"/>
    <w:uiPriority w:val="39"/>
    <w:rsid w:val="004415E7"/>
    <w:pPr>
      <w:spacing w:after="0" w:line="240" w:lineRule="auto"/>
    </w:pPr>
    <w:rPr>
      <w:rFonts w:eastAsia="Calibr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91">
    <w:name w:val="Table Grid1591"/>
    <w:basedOn w:val="TableNormal"/>
    <w:next w:val="TableGrid"/>
    <w:uiPriority w:val="39"/>
    <w:rsid w:val="004415E7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01">
    <w:name w:val="Table Grid1601"/>
    <w:basedOn w:val="TableNormal"/>
    <w:next w:val="TableGrid"/>
    <w:uiPriority w:val="59"/>
    <w:rsid w:val="004415E7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911">
    <w:name w:val="Table Grid15911"/>
    <w:basedOn w:val="TableNormal"/>
    <w:next w:val="TableGrid"/>
    <w:uiPriority w:val="39"/>
    <w:rsid w:val="004415E7"/>
    <w:pPr>
      <w:spacing w:after="0" w:line="240" w:lineRule="auto"/>
    </w:pPr>
    <w:rPr>
      <w:rFonts w:eastAsia="Calibr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211">
    <w:name w:val="Table Grid15211"/>
    <w:basedOn w:val="TableNormal"/>
    <w:next w:val="TableGrid"/>
    <w:uiPriority w:val="39"/>
    <w:rsid w:val="004415E7"/>
    <w:pPr>
      <w:spacing w:after="0" w:line="240" w:lineRule="auto"/>
    </w:pPr>
    <w:rPr>
      <w:rFonts w:eastAsia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921">
    <w:name w:val="Table Grid15921"/>
    <w:basedOn w:val="TableNormal"/>
    <w:next w:val="TableGrid"/>
    <w:uiPriority w:val="39"/>
    <w:rsid w:val="004415E7"/>
    <w:pPr>
      <w:spacing w:after="0" w:line="240" w:lineRule="auto"/>
    </w:pPr>
    <w:rPr>
      <w:rFonts w:eastAsia="Calibr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21">
    <w:name w:val="Table Grid1621"/>
    <w:basedOn w:val="TableNormal"/>
    <w:next w:val="TableGrid"/>
    <w:uiPriority w:val="59"/>
    <w:rsid w:val="004415E7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31">
    <w:name w:val="Table Grid1631"/>
    <w:basedOn w:val="TableNormal"/>
    <w:next w:val="TableGrid"/>
    <w:uiPriority w:val="59"/>
    <w:rsid w:val="004415E7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41">
    <w:name w:val="Table Grid1641"/>
    <w:basedOn w:val="TableNormal"/>
    <w:next w:val="TableGrid"/>
    <w:uiPriority w:val="59"/>
    <w:rsid w:val="004415E7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51">
    <w:name w:val="Table Grid1651"/>
    <w:basedOn w:val="TableNormal"/>
    <w:next w:val="TableGrid"/>
    <w:uiPriority w:val="59"/>
    <w:rsid w:val="004415E7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61">
    <w:name w:val="Table Grid1661"/>
    <w:basedOn w:val="TableNormal"/>
    <w:next w:val="TableGrid"/>
    <w:uiPriority w:val="59"/>
    <w:rsid w:val="004415E7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71">
    <w:name w:val="Table Grid1671"/>
    <w:basedOn w:val="TableNormal"/>
    <w:next w:val="TableGrid"/>
    <w:uiPriority w:val="59"/>
    <w:rsid w:val="004415E7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7">
    <w:name w:val="No List17"/>
    <w:next w:val="NoList"/>
    <w:uiPriority w:val="99"/>
    <w:semiHidden/>
    <w:unhideWhenUsed/>
    <w:rsid w:val="00811E53"/>
  </w:style>
  <w:style w:type="table" w:customStyle="1" w:styleId="TableGrid193">
    <w:name w:val="Table Grid193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4">
    <w:name w:val="Table Grid194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7">
    <w:name w:val="Table Grid217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4">
    <w:name w:val="Table Grid314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4">
    <w:name w:val="Table Grid414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14">
    <w:name w:val="Table Grid514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14">
    <w:name w:val="Table Grid614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13">
    <w:name w:val="Table Grid713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12">
    <w:name w:val="Table Grid812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12">
    <w:name w:val="Table Grid912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12">
    <w:name w:val="Table Grid1012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3">
    <w:name w:val="Table Grid1113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12">
    <w:name w:val="Table Grid1212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12">
    <w:name w:val="Table Grid1312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12">
    <w:name w:val="Table Grid1412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12">
    <w:name w:val="Table Grid1512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12">
    <w:name w:val="Table Grid1612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12">
    <w:name w:val="Table Grid1712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12">
    <w:name w:val="Table Grid1812"/>
    <w:basedOn w:val="TableNormal"/>
    <w:next w:val="TableGrid"/>
    <w:uiPriority w:val="59"/>
    <w:rsid w:val="00811E53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5">
    <w:name w:val="Table Grid195"/>
    <w:basedOn w:val="TableNormal"/>
    <w:next w:val="TableGrid"/>
    <w:uiPriority w:val="59"/>
    <w:rsid w:val="00F46B99"/>
    <w:pPr>
      <w:spacing w:after="0" w:line="240" w:lineRule="auto"/>
    </w:pPr>
    <w:rPr>
      <w:rFonts w:eastAsia="Yu Mincho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6">
    <w:name w:val="Table Grid196"/>
    <w:basedOn w:val="TableNormal"/>
    <w:next w:val="TableGrid"/>
    <w:uiPriority w:val="39"/>
    <w:rsid w:val="00F33316"/>
    <w:pPr>
      <w:spacing w:after="0" w:line="240" w:lineRule="auto"/>
    </w:pPr>
    <w:rPr>
      <w:rFonts w:eastAsia="Calibr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7">
    <w:name w:val="Table Grid197"/>
    <w:basedOn w:val="TableNormal"/>
    <w:next w:val="TableGrid"/>
    <w:uiPriority w:val="59"/>
    <w:rsid w:val="00F33316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8">
    <w:name w:val="Table Grid198"/>
    <w:basedOn w:val="TableNormal"/>
    <w:next w:val="TableGrid"/>
    <w:uiPriority w:val="59"/>
    <w:rsid w:val="004D5BD2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9">
    <w:name w:val="Table Grid199"/>
    <w:basedOn w:val="TableNormal"/>
    <w:next w:val="TableGrid"/>
    <w:uiPriority w:val="59"/>
    <w:rsid w:val="004D5BD2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0">
    <w:name w:val="Table Grid200"/>
    <w:basedOn w:val="TableNormal"/>
    <w:next w:val="TableGrid"/>
    <w:uiPriority w:val="59"/>
    <w:rsid w:val="004D5BD2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3">
    <w:name w:val="Table Grid203"/>
    <w:basedOn w:val="TableNormal"/>
    <w:next w:val="TableGrid"/>
    <w:uiPriority w:val="59"/>
    <w:rsid w:val="004D5BD2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8">
    <w:name w:val="No List18"/>
    <w:next w:val="NoList"/>
    <w:uiPriority w:val="99"/>
    <w:semiHidden/>
    <w:unhideWhenUsed/>
    <w:rsid w:val="00FF6709"/>
  </w:style>
  <w:style w:type="table" w:customStyle="1" w:styleId="TableGrid1100">
    <w:name w:val="Table Grid1100"/>
    <w:basedOn w:val="TableNormal"/>
    <w:next w:val="TableGrid"/>
    <w:uiPriority w:val="59"/>
    <w:rsid w:val="00FF6709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4">
    <w:name w:val="Table Grid204"/>
    <w:basedOn w:val="TableNormal"/>
    <w:next w:val="TableGrid"/>
    <w:uiPriority w:val="39"/>
    <w:rsid w:val="00FF6709"/>
    <w:pPr>
      <w:spacing w:after="0" w:line="240" w:lineRule="auto"/>
    </w:pPr>
    <w:rPr>
      <w:rFonts w:ascii="Calibri" w:eastAsia="Calibri" w:hAnsi="Calibri" w:cs="DaunPenh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8">
    <w:name w:val="Table Grid218"/>
    <w:basedOn w:val="TableNormal"/>
    <w:next w:val="TableGrid"/>
    <w:uiPriority w:val="59"/>
    <w:rsid w:val="00FF6709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5">
    <w:name w:val="Table Grid315"/>
    <w:basedOn w:val="TableNormal"/>
    <w:next w:val="TableGrid"/>
    <w:uiPriority w:val="59"/>
    <w:rsid w:val="00FF6709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5">
    <w:name w:val="Table Grid415"/>
    <w:basedOn w:val="TableNormal"/>
    <w:next w:val="TableGrid"/>
    <w:uiPriority w:val="59"/>
    <w:rsid w:val="00FF6709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15">
    <w:name w:val="Table Grid515"/>
    <w:basedOn w:val="TableNormal"/>
    <w:next w:val="TableGrid"/>
    <w:uiPriority w:val="59"/>
    <w:rsid w:val="00FF6709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15">
    <w:name w:val="Table Grid615"/>
    <w:basedOn w:val="TableNormal"/>
    <w:next w:val="TableGrid"/>
    <w:uiPriority w:val="59"/>
    <w:rsid w:val="00FF6709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14">
    <w:name w:val="Table Grid714"/>
    <w:basedOn w:val="TableNormal"/>
    <w:next w:val="TableGrid"/>
    <w:uiPriority w:val="59"/>
    <w:rsid w:val="00FF6709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5">
    <w:name w:val="Table Grid205"/>
    <w:basedOn w:val="TableNormal"/>
    <w:next w:val="TableGrid"/>
    <w:uiPriority w:val="59"/>
    <w:rsid w:val="00ED6BBC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6">
    <w:name w:val="Table Grid206"/>
    <w:basedOn w:val="TableNormal"/>
    <w:next w:val="TableGrid"/>
    <w:uiPriority w:val="39"/>
    <w:rsid w:val="00627E59"/>
    <w:pPr>
      <w:spacing w:after="0" w:line="240" w:lineRule="auto"/>
    </w:pPr>
    <w:rPr>
      <w:rFonts w:eastAsia="Calibr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7">
    <w:name w:val="Table Grid207"/>
    <w:basedOn w:val="TableNormal"/>
    <w:next w:val="TableGrid"/>
    <w:uiPriority w:val="59"/>
    <w:rsid w:val="00627E59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8">
    <w:name w:val="Table Grid208"/>
    <w:basedOn w:val="TableNormal"/>
    <w:next w:val="TableGrid"/>
    <w:uiPriority w:val="59"/>
    <w:rsid w:val="00DB06BE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9">
    <w:name w:val="Table Grid209"/>
    <w:basedOn w:val="TableNormal"/>
    <w:next w:val="TableGrid"/>
    <w:uiPriority w:val="39"/>
    <w:rsid w:val="00DB06BE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6">
    <w:name w:val="Table Grid316"/>
    <w:basedOn w:val="TableNormal"/>
    <w:next w:val="TableGrid"/>
    <w:uiPriority w:val="59"/>
    <w:rsid w:val="00DB06BE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9">
    <w:name w:val="Table Grid219"/>
    <w:basedOn w:val="TableNormal"/>
    <w:next w:val="TableGrid"/>
    <w:uiPriority w:val="59"/>
    <w:rsid w:val="00DB06BE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0">
    <w:name w:val="Table Grid220"/>
    <w:basedOn w:val="TableNormal"/>
    <w:next w:val="TableGrid"/>
    <w:uiPriority w:val="59"/>
    <w:rsid w:val="004546CF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2">
    <w:name w:val="Table Grid222"/>
    <w:basedOn w:val="TableNormal"/>
    <w:next w:val="TableGrid"/>
    <w:uiPriority w:val="59"/>
    <w:rsid w:val="004546CF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3">
    <w:name w:val="Table Grid223"/>
    <w:basedOn w:val="TableNormal"/>
    <w:next w:val="TableGrid"/>
    <w:uiPriority w:val="39"/>
    <w:rsid w:val="00227A03"/>
    <w:pPr>
      <w:spacing w:after="0" w:line="240" w:lineRule="auto"/>
    </w:pPr>
    <w:rPr>
      <w:rFonts w:eastAsia="Calibri"/>
      <w:szCs w:val="36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224">
    <w:name w:val="Table Grid224"/>
    <w:basedOn w:val="TableNormal"/>
    <w:next w:val="TableGrid"/>
    <w:uiPriority w:val="59"/>
    <w:rsid w:val="00222667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5">
    <w:name w:val="Table Grid225"/>
    <w:basedOn w:val="TableNormal"/>
    <w:next w:val="TableGrid"/>
    <w:uiPriority w:val="59"/>
    <w:rsid w:val="00222667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6">
    <w:name w:val="Table Grid226"/>
    <w:basedOn w:val="TableNormal"/>
    <w:next w:val="TableGrid"/>
    <w:uiPriority w:val="59"/>
    <w:rsid w:val="004D4DE7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7">
    <w:name w:val="Table Grid227"/>
    <w:basedOn w:val="TableNormal"/>
    <w:next w:val="TableGrid"/>
    <w:uiPriority w:val="59"/>
    <w:rsid w:val="004D4DE7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8">
    <w:name w:val="Table Grid228"/>
    <w:basedOn w:val="TableNormal"/>
    <w:next w:val="TableGrid"/>
    <w:uiPriority w:val="59"/>
    <w:rsid w:val="004D4DE7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9">
    <w:name w:val="Table Grid229"/>
    <w:basedOn w:val="TableNormal"/>
    <w:next w:val="TableGrid"/>
    <w:uiPriority w:val="59"/>
    <w:rsid w:val="004D4DE7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0">
    <w:name w:val="Table Grid230"/>
    <w:basedOn w:val="TableNormal"/>
    <w:next w:val="TableGrid"/>
    <w:uiPriority w:val="39"/>
    <w:rsid w:val="004D4DE7"/>
    <w:pPr>
      <w:spacing w:after="0" w:line="240" w:lineRule="auto"/>
    </w:pPr>
    <w:rPr>
      <w:rFonts w:eastAsia="Calibri"/>
      <w:szCs w:val="36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233">
    <w:name w:val="Table Grid233"/>
    <w:basedOn w:val="TableNormal"/>
    <w:next w:val="TableGrid"/>
    <w:uiPriority w:val="59"/>
    <w:rsid w:val="00B6740F"/>
    <w:pPr>
      <w:spacing w:after="0" w:line="240" w:lineRule="auto"/>
    </w:pPr>
    <w:rPr>
      <w:rFonts w:eastAsia="Calibr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4">
    <w:name w:val="Table Grid234"/>
    <w:basedOn w:val="TableNormal"/>
    <w:next w:val="TableGrid"/>
    <w:uiPriority w:val="39"/>
    <w:rsid w:val="00B6740F"/>
    <w:pPr>
      <w:spacing w:after="0" w:line="240" w:lineRule="auto"/>
    </w:pPr>
    <w:rPr>
      <w:rFonts w:eastAsia="Calibr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5">
    <w:name w:val="Table Grid235"/>
    <w:basedOn w:val="TableNormal"/>
    <w:next w:val="TableGrid"/>
    <w:uiPriority w:val="39"/>
    <w:rsid w:val="00B84C18"/>
    <w:pPr>
      <w:spacing w:after="0" w:line="240" w:lineRule="auto"/>
    </w:pPr>
    <w:rPr>
      <w:rFonts w:eastAsia="Calibr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922">
    <w:name w:val="Table Grid15922"/>
    <w:basedOn w:val="TableNormal"/>
    <w:next w:val="TableGrid"/>
    <w:uiPriority w:val="39"/>
    <w:rsid w:val="00A12489"/>
    <w:pPr>
      <w:spacing w:after="0" w:line="240" w:lineRule="auto"/>
    </w:pPr>
    <w:rPr>
      <w:rFonts w:eastAsia="Calibr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2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895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75582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5910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2291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9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9283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171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293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9497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0378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5586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5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9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6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49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2523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799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5761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2111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540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2021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3109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3316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5508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2064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876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0695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5556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6185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254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42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23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5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0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0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8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7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8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5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5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7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8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23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53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4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6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8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3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8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43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3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1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7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6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2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5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16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1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0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4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9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46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7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5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7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4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12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4720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4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3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3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2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3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4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5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613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849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09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93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1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4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0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3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64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4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9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53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4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7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9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0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9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8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1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2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0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0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6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4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2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8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9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3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7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0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9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9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5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3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1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0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7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8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0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7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6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9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4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0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4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9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9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3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5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3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5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2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0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3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8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4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0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7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3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1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8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7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4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2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32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2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7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7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1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3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9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7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9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1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6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6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4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9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3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8073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7451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3683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8525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3719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01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4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1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1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2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8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1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6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8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5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3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8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3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6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2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96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9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9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4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8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8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6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4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1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4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6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8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1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5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9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7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5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5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4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5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63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6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3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6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1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3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0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5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6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2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7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7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2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2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2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8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9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5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4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1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4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6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0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34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2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8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9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8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7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2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95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0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7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0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4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4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0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5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3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7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414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8706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77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5036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5958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99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64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2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5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4336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7331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2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0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0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7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2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8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2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5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2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2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7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8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8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9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9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7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3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6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8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1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3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2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6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1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0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9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5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4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0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7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1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5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5059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30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6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0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2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2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5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7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2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0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7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2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3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2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3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7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1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1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1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7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0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5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70EF48F-2488-4C9F-B037-C6F990262DB9}">
  <we:reference id="wa104381909" version="2.1.0.0" store="en-US" storeType="OMEX"/>
  <we:alternateReferences>
    <we:reference id="WA104381909" version="2.1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Placeholder1</b:Tag>
    <b:SourceType>Book</b:SourceType>
    <b:Guid>{AFC40E66-2893-41EA-842C-F9A95E725BDA}</b:Guid>
    <b:Author>
      <b:Author>
        <b:NameList>
          <b:Person>
            <b:Last>នាយកដ្ឋានធានាគុណភាពអប់រំ</b:Last>
          </b:Person>
        </b:NameList>
      </b:Author>
    </b:Author>
    <b:Title>ក្របខណ្ឌរង្វាយតម្លៃលទ្ធផលសិក្សារបស់សិស្សកម្រិតមតេ្តយ្យសិក្សា និងអប់រំចំណេះទូទៅ</b:Title>
    <b:Year>២០១៨</b:Year>
    <b:Publisher>ក្រសួងអយក</b:Publisher>
    <b:LCID>en-US</b:LCID>
    <b:City>ភ្នំពេញ</b:City>
    <b:RefOrder>1</b:RefOrder>
  </b:Source>
  <b:Source>
    <b:Tag>ក្រ</b:Tag>
    <b:SourceType>Book</b:SourceType>
    <b:Guid>{EE96FAA8-21B5-41F1-A5E7-1DB71A10E146}</b:Guid>
    <b:Author>
      <b:Author>
        <b:NameList>
          <b:Person>
            <b:Last>នាយកដ្ឋានបឋមសិក្សា</b:Last>
          </b:Person>
        </b:NameList>
      </b:Author>
    </b:Author>
    <b:Title>បញ្ជីស្រង់ពិន្ទុ</b:Title>
    <b:Publisher>ក្រសួងអយក</b:Publisher>
    <b:Year>២០១៩</b:Year>
    <b:RefOrder>7</b:RefOrder>
  </b:Source>
  <b:Source>
    <b:Tag>MoE20</b:Tag>
    <b:SourceType>Report</b:SourceType>
    <b:Guid>{884BDA60-DBF1-4AC4-B539-939BE0A0C270}</b:Guid>
    <b:Title>សេចក្តីណែនាំដំណើរការគ្រឹះស្ថានបឋមសិក្សា និងមត្តេយ្យសិក្សាសាធារណៈឆ្នាំសិក្សា ២០១៩-២០២០</b:Title>
    <b:City>ភ្នំពេញ</b:City>
    <b:Publisher>ក្រសួងអយក</b:Publisher>
    <b:Author>
      <b:Author>
        <b:NameList>
          <b:Person>
            <b:Last>នាយកដ្ឋានបឋមសិក្សា</b:Last>
          </b:Person>
        </b:NameList>
      </b:Author>
    </b:Author>
    <b:Year>២០១៩</b:Year>
    <b:RefOrder>11</b:RefOrder>
  </b:Source>
  <b:Source>
    <b:Tag>ក្រ1</b:Tag>
    <b:SourceType>Book</b:SourceType>
    <b:Guid>{9A92B300-F4CD-4398-83D3-6F62985229BC}</b:Guid>
    <b:Title>កម្មវិធីសិក្សាគោល សម្រាប់អប់រំមូលដ្ឋានចំណេះទូទៅ</b:Title>
    <b:Publisher>ក្រសួងអយក</b:Publisher>
    <b:City>ភ្នំពេញ</b:City>
    <b:Author>
      <b:Author>
        <b:NameList>
          <b:Person>
            <b:Last>នាយកដ្ឋានអភិវឌ្ឍកម្មវិធីសិក្សា</b:Last>
          </b:Person>
        </b:NameList>
      </b:Author>
    </b:Author>
    <b:Year>២០០៦</b:Year>
    <b:RefOrder>5</b:RefOrder>
  </b:Source>
  <b:Source>
    <b:Tag>Cla12</b:Tag>
    <b:SourceType>Book</b:SourceType>
    <b:Guid>{0E2B87F2-3A2F-411A-84FB-0DFC9965EDC8}</b:Guid>
    <b:Title>Classroom assessment: Concept and applications</b:Title>
    <b:Year>2012</b:Year>
    <b:Author>
      <b:Author>
        <b:NameList>
          <b:Person>
            <b:Last>Russell</b:Last>
            <b:First>Michael</b:First>
            <b:Middle>K.</b:Middle>
          </b:Person>
          <b:Person>
            <b:Last>Airasian</b:Last>
            <b:First>Peter</b:First>
            <b:Middle>W.</b:Middle>
          </b:Person>
        </b:NameList>
      </b:Author>
    </b:Author>
    <b:City>New York</b:City>
    <b:Publisher>McGraw-Hill</b:Publisher>
    <b:RefOrder>8</b:RefOrder>
  </b:Source>
  <b:Source>
    <b:Tag>TIM15</b:Tag>
    <b:SourceType>Book</b:SourceType>
    <b:Guid>{6A387F1E-A3E8-4C17-8764-B147A652CD9B}</b:Guid>
    <b:Author>
      <b:Author>
        <b:NameList>
          <b:Person>
            <b:Last>Mullis</b:Last>
            <b:First>Ina</b:First>
            <b:Middle>V.S.</b:Middle>
          </b:Person>
          <b:Person>
            <b:Last>Martin</b:Last>
            <b:First>Michael</b:First>
            <b:Middle>O.</b:Middle>
          </b:Person>
        </b:NameList>
      </b:Author>
    </b:Author>
    <b:Title>TIMSS: Item Writing Guideline</b:Title>
    <b:Year>2011</b:Year>
    <b:Publisher>TIMSS &amp; PIRLS: International Study Center</b:Publisher>
    <b:City>Boston</b:City>
    <b:RefOrder>9</b:RefOrder>
  </b:Source>
  <b:Source>
    <b:Tag>MDa09</b:Tag>
    <b:SourceType>Book</b:SourceType>
    <b:Guid>{0F4C85CD-D5DC-494C-9ECF-553C56443CB9}</b:Guid>
    <b:Author>
      <b:Author>
        <b:NameList>
          <b:Person>
            <b:Last>Miller</b:Last>
            <b:First>M.</b:First>
            <b:Middle>David</b:Middle>
          </b:Person>
          <b:Person>
            <b:Last>LINN</b:Last>
            <b:First>Robert</b:First>
            <b:Middle>L.</b:Middle>
          </b:Person>
          <b:Person>
            <b:Last>Gronlund</b:Last>
            <b:First>Norman</b:First>
            <b:Middle>E.</b:Middle>
          </b:Person>
        </b:NameList>
      </b:Author>
    </b:Author>
    <b:Title>Measurement and Assessment in Teaching</b:Title>
    <b:Year>2009</b:Year>
    <b:City>New Jersey</b:City>
    <b:Publisher>Pearson Education</b:Publisher>
    <b:RefOrder>2</b:RefOrder>
  </b:Source>
  <b:Source>
    <b:Tag>នាយ១៥</b:Tag>
    <b:SourceType>Book</b:SourceType>
    <b:Guid>{302C75CD-F3A7-4732-9CE7-9F5FAD7E7B4F}</b:Guid>
    <b:Author>
      <b:Author>
        <b:NameList>
          <b:Person>
            <b:Last>នាយកដ្ឋានអភិវឌ្ឍកម្មវិធីសិក្សា</b:Last>
          </b:Person>
        </b:NameList>
      </b:Author>
    </b:Author>
    <b:Title>ឯកសារណែនាំអភិវឌ្ឍន៍វិញ្ញាសាសម្រាប់ការប្រឡងសញ្ញាបត្រមធ្យមសិក្សាបឋមភូមិ</b:Title>
    <b:Year>២០១៥</b:Year>
    <b:Publisher>ក្រសួងអយក</b:Publisher>
    <b:City>ភ្នំពេញ</b:City>
    <b:RefOrder>6</b:RefOrder>
  </b:Source>
  <b:Source>
    <b:Tag>ឯកស</b:Tag>
    <b:SourceType>Book</b:SourceType>
    <b:Guid>{8134136A-79D4-4B7A-B792-7ECED966FA83}</b:Guid>
    <b:Title>ឯកសារបំប៉នសមត្ថភាពគ្រូបង្រៀនស្តីពីការបង្កើតវិញ្ញាសាតេស្តស្តង់ដាប្រចាំខែ និងដំណើរការធ្វើតេស្តស្តង់ដាប្រចាំខែនៅតាមសាលារៀន សម្រាប់ការអនុវត្តការគ្រប់គ្រងតាមសាលារៀន</b:Title>
    <b:Author>
      <b:Author>
        <b:NameList>
          <b:Person>
            <b:Last>នាយកដ្ឋានធានាគុណភាពអប់រំ</b:Last>
          </b:Person>
          <b:Person>
            <b:Last>Children</b:Last>
            <b:First>អង្គការ</b:First>
            <b:Middle>Save the</b:Middle>
          </b:Person>
        </b:NameList>
      </b:Author>
    </b:Author>
    <b:Year>២០១៨</b:Year>
    <b:City>ភ្នំពេញ</b:City>
    <b:Publisher>អង្គការ Save the Children</b:Publisher>
    <b:RefOrder>13</b:RefOrder>
  </b:Source>
  <b:Source>
    <b:Tag>នាយ២០</b:Tag>
    <b:SourceType>Book</b:SourceType>
    <b:Guid>{80B745E0-AA58-42C1-AA11-D46F423B96F1}</b:Guid>
    <b:Author>
      <b:Author>
        <b:NameList>
          <b:Person>
            <b:Last>នាយកដ្ឋានធានាគុណភាពអប់រំ</b:Last>
          </b:Person>
        </b:NameList>
      </b:Author>
    </b:Author>
    <b:Title>ឯកសារជំនួយស្មារតីស្តីពីការអភិវឌ្ឍវិញ្ញាសាប្រឡងឆមាសនៅកម្រិតមធ្យមសិក្សាបឋមភូមិ</b:Title>
    <b:Year>២០២០</b:Year>
    <b:City>ភ្នំពេញ</b:City>
    <b:Publisher>ក្រសួងអយក (គម្រោងកែលម្អការអប់រំនៅមធ្យមសិក្សា)</b:Publisher>
    <b:RefOrder>10</b:RefOrder>
  </b:Source>
  <b:Source>
    <b:Tag>នាយ១៨</b:Tag>
    <b:SourceType>Book</b:SourceType>
    <b:Guid>{D87BC35F-2E70-49F7-B987-B9DB95E9CADF}</b:Guid>
    <b:Author>
      <b:Author>
        <b:NameList>
          <b:Person>
            <b:Last>នាយកដ្ឋានបឋមសិក្សា</b:Last>
          </b:Person>
          <b:Person>
            <b:Last>Children</b:Last>
            <b:First>អង្គការ</b:First>
            <b:Middle>Save the</b:Middle>
          </b:Person>
        </b:NameList>
      </b:Author>
    </b:Author>
    <b:Title>ឯកសារជំនួយស្មារតីស្តីពីការគ្រប់គ្រងសាលារៀនផ្អែកលើលទ្ធផល (SBM)</b:Title>
    <b:Year>២០១៨</b:Year>
    <b:City>ភ្នំពេញ</b:City>
    <b:Publisher>ក្រសួងអយក</b:Publisher>
    <b:RefOrder>12</b:RefOrder>
  </b:Source>
  <b:Source>
    <b:Tag>ក្រ០៦1</b:Tag>
    <b:SourceType>Book</b:SourceType>
    <b:Guid>{A349478F-8992-4067-9FC4-9D866F6BCA50}</b:Guid>
    <b:Author>
      <b:Author>
        <b:NameList>
          <b:Person>
            <b:Last>នាយកដ្ឋានអភិវឌ្ឍកម្មវិធីសិក្សា</b:Last>
          </b:Person>
        </b:NameList>
      </b:Author>
    </b:Author>
    <b:Title>កម្មវិធីសិក្សាលម្អិតគណិតវិទ្យា សម្រាប់អប់រំមូលដ្ឋានចំណេះទូទៅ</b:Title>
    <b:Year>២០០៦</b:Year>
    <b:Publisher>ក្រសួងអយក</b:Publisher>
    <b:City>ភ្នំពេញ</b:City>
    <b:RefOrder>4</b:RefOrder>
  </b:Source>
  <b:Source>
    <b:Tag>នាយ០៦</b:Tag>
    <b:SourceType>Book</b:SourceType>
    <b:Guid>{C7079C13-F08B-40BB-89D9-F189AD028FAE}</b:Guid>
    <b:Author>
      <b:Author>
        <b:NameList>
          <b:Person>
            <b:Last>នាយកដ្ឋានអភិវឌ្ឍកម្មវិធីសិក្សា</b:Last>
          </b:Person>
        </b:NameList>
      </b:Author>
    </b:Author>
    <b:Title>កម្មវិធីសិក្សាលម្អិតភាសាខ្មែរ សម្រាប់អប់រំមូលដ្ឋានចំណេះទូទៅ</b:Title>
    <b:Year>២០០៦</b:Year>
    <b:Publisher>ក្រសួងអយក</b:Publisher>
    <b:City>ភ្នំពេញ</b:City>
    <b:RefOrder>3</b:RefOrder>
  </b:Source>
</b:Sources>
</file>

<file path=customXml/itemProps1.xml><?xml version="1.0" encoding="utf-8"?>
<ds:datastoreItem xmlns:ds="http://schemas.openxmlformats.org/officeDocument/2006/customXml" ds:itemID="{80FBBB7E-D52B-4495-B923-D7176D4214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691</Words>
  <Characters>3945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rg-adguard</Company>
  <LinksUpToDate>false</LinksUpToDate>
  <CharactersWithSpaces>4627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TOL PAGNA</dc:creator>
  <cp:lastModifiedBy>Sophak Phorn</cp:lastModifiedBy>
  <cp:revision>3</cp:revision>
  <cp:lastPrinted>2021-04-11T05:12:00Z</cp:lastPrinted>
  <dcterms:created xsi:type="dcterms:W3CDTF">2024-08-23T12:39:00Z</dcterms:created>
  <dcterms:modified xsi:type="dcterms:W3CDTF">2026-08-05T09:13:00Z</dcterms:modified>
</cp:coreProperties>
</file>