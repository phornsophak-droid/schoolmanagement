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0694" w14:textId="10E13336" w:rsidR="00905172" w:rsidRPr="00740150" w:rsidRDefault="00905172" w:rsidP="00407845">
      <w:pPr>
        <w:spacing w:after="0" w:line="240" w:lineRule="auto"/>
        <w:rPr>
          <w:rFonts w:ascii="Khmer OS Battambang" w:hAnsi="Khmer OS Battambang" w:cs="Khmer OS Battambang"/>
          <w:lang w:val="ca-ES"/>
        </w:rPr>
      </w:pPr>
    </w:p>
    <w:p w14:paraId="13B6703B" w14:textId="49649C8D" w:rsidR="00905172" w:rsidRPr="00740150" w:rsidRDefault="00905172" w:rsidP="00905172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  <w:r w:rsidRPr="00740150">
        <w:rPr>
          <w:rFonts w:ascii="Khmer OS Battambang" w:hAnsi="Khmer OS Battambang" w:cs="Khmer OS Battambang" w:hint="cs"/>
          <w:noProof/>
          <w:color w:val="1205BB"/>
          <w:szCs w:val="24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3D6989A" wp14:editId="1E27A160">
                <wp:simplePos x="0" y="0"/>
                <wp:positionH relativeFrom="margin">
                  <wp:posOffset>-363148</wp:posOffset>
                </wp:positionH>
                <wp:positionV relativeFrom="paragraph">
                  <wp:posOffset>30480</wp:posOffset>
                </wp:positionV>
                <wp:extent cx="6743700" cy="3454400"/>
                <wp:effectExtent l="0" t="0" r="0" b="0"/>
                <wp:wrapNone/>
                <wp:docPr id="879" name="Group 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3454400"/>
                          <a:chOff x="22860" y="0"/>
                          <a:chExt cx="6978650" cy="3422650"/>
                        </a:xfrm>
                      </wpg:grpSpPr>
                      <wps:wsp>
                        <wps:cNvPr id="88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2880" y="1828800"/>
                            <a:ext cx="681863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EDB436" w14:textId="77777777" w:rsidR="00175E19" w:rsidRPr="006363C1" w:rsidRDefault="00175E19" w:rsidP="00905172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" w:hAnsi="Khmer OS" w:cs="Khmer O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 w:hint="c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122759A8" w14:textId="77777777" w:rsidR="00175E19" w:rsidRPr="00B64460" w:rsidRDefault="00175E19" w:rsidP="00905172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81" name="Group 881"/>
                        <wpg:cNvGrpSpPr/>
                        <wpg:grpSpPr>
                          <a:xfrm>
                            <a:off x="22860" y="0"/>
                            <a:ext cx="6890385" cy="3422650"/>
                            <a:chOff x="22860" y="0"/>
                            <a:chExt cx="6890385" cy="3422650"/>
                          </a:xfrm>
                        </wpg:grpSpPr>
                        <wps:wsp>
                          <wps:cNvPr id="882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67250" y="0"/>
                              <a:ext cx="1682750" cy="59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80309D" w14:textId="77777777" w:rsidR="00175E19" w:rsidRPr="006363C1" w:rsidRDefault="00175E19" w:rsidP="0090517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cs/>
                                  </w:rPr>
                                  <w:t>លេខបន្ទប់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</w:rPr>
                                  <w:t>:.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  <w:t>......................</w:t>
                                </w:r>
                              </w:p>
                              <w:p w14:paraId="0FD5DA3E" w14:textId="77777777" w:rsidR="00175E19" w:rsidRPr="006363C1" w:rsidRDefault="00175E19" w:rsidP="00905172">
                                <w:pPr>
                                  <w:spacing w:after="0" w:line="240" w:lineRule="auto"/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cs/>
                                    <w:lang w:val="en-AU"/>
                                  </w:rPr>
                                  <w:t>លេខតុ</w:t>
                                </w: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  <w:t>:...........................</w:t>
                                </w:r>
                              </w:p>
                              <w:p w14:paraId="1A2242E2" w14:textId="77777777" w:rsidR="00175E19" w:rsidRPr="00B64460" w:rsidRDefault="00175E19" w:rsidP="00905172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83" name="Group 883"/>
                          <wpg:cNvGrpSpPr/>
                          <wpg:grpSpPr>
                            <a:xfrm>
                              <a:off x="22860" y="298450"/>
                              <a:ext cx="6890385" cy="3124200"/>
                              <a:chOff x="22860" y="-38100"/>
                              <a:chExt cx="6890385" cy="3124200"/>
                            </a:xfrm>
                          </wpg:grpSpPr>
                          <wpg:grpSp>
                            <wpg:cNvPr id="884" name="Group 884"/>
                            <wpg:cNvGrpSpPr/>
                            <wpg:grpSpPr>
                              <a:xfrm>
                                <a:off x="22860" y="-38100"/>
                                <a:ext cx="6890385" cy="3124200"/>
                                <a:chOff x="22860" y="-38100"/>
                                <a:chExt cx="6890385" cy="3124200"/>
                              </a:xfrm>
                            </wpg:grpSpPr>
                            <wps:wsp>
                              <wps:cNvPr id="885" name="Rectangle 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1140" y="-38100"/>
                                  <a:ext cx="6682105" cy="16217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6C7951" w14:textId="77777777" w:rsidR="00175E19" w:rsidRPr="006363C1" w:rsidRDefault="00175E19" w:rsidP="00905172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cs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</w:rPr>
                                      <w:t>សាលាបឋមសិក្សា....................................</w:t>
                                    </w:r>
                                  </w:p>
                                  <w:p w14:paraId="5D771EB2" w14:textId="77777777" w:rsidR="00175E19" w:rsidRPr="006363C1" w:rsidRDefault="00175E19" w:rsidP="00905172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</w:rPr>
                                      <w:t>ប្រឡង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</w:rPr>
                                      <w:t>ប្រចាំ....................................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</w:rPr>
                                      <w:t xml:space="preserve">   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  <w:lang w:val="en-AU"/>
                                      </w:rPr>
                                      <w:t>ថ្នាក់ទី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.........................</w:t>
                                    </w: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 xml:space="preserve">  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សម័យប្រឡងៈ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...................................</w:t>
                                    </w:r>
                                  </w:p>
                                  <w:p w14:paraId="3DE17FAF" w14:textId="77777777" w:rsidR="00175E19" w:rsidRPr="006363C1" w:rsidRDefault="00175E19" w:rsidP="00905172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>ហត្ថលេខាអនុរក្សៈ</w:t>
                                    </w:r>
                                  </w:p>
                                  <w:p w14:paraId="0EEC416E" w14:textId="77777777" w:rsidR="00175E19" w:rsidRPr="006363C1" w:rsidRDefault="00175E19" w:rsidP="00905172">
                                    <w:pPr>
                                      <w:spacing w:after="0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>-.............................</w:t>
                                    </w:r>
                                  </w:p>
                                  <w:p w14:paraId="1896DF2C" w14:textId="77777777" w:rsidR="00175E19" w:rsidRPr="006363C1" w:rsidRDefault="00175E19" w:rsidP="00905172">
                                    <w:pPr>
                                      <w:spacing w:after="0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>-.............................</w:t>
                                    </w:r>
                                  </w:p>
                                  <w:p w14:paraId="6EFC5606" w14:textId="77777777" w:rsidR="00175E19" w:rsidRPr="006363C1" w:rsidRDefault="00175E19" w:rsidP="00905172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86" name="Group 886"/>
                              <wpg:cNvGrpSpPr/>
                              <wpg:grpSpPr>
                                <a:xfrm>
                                  <a:off x="22860" y="546100"/>
                                  <a:ext cx="6818630" cy="2540000"/>
                                  <a:chOff x="22860" y="0"/>
                                  <a:chExt cx="6818630" cy="2540000"/>
                                </a:xfrm>
                              </wpg:grpSpPr>
                              <wps:wsp>
                                <wps:cNvPr id="887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33550" y="0"/>
                                    <a:ext cx="3448685" cy="974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AD0C8F" w14:textId="77777777" w:rsidR="00175E19" w:rsidRPr="006363C1" w:rsidRDefault="00175E19" w:rsidP="0090517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នាមត្រកូល និងនាមខ្លួន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</w:t>
                                      </w:r>
                                    </w:p>
                                    <w:p w14:paraId="1EC77842" w14:textId="77777777" w:rsidR="00175E19" w:rsidRPr="006363C1" w:rsidRDefault="00175E19" w:rsidP="0090517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ថ្ងៃខែឆ្នាំកំណើត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.................................................</w:t>
                                      </w:r>
                                    </w:p>
                                    <w:p w14:paraId="655D3931" w14:textId="77777777" w:rsidR="00175E19" w:rsidRPr="006363C1" w:rsidRDefault="00175E19" w:rsidP="0090517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cs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ហត្ថលេខា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</w:rPr>
                                        <w:t>បេក្ខជន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...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......................................</w:t>
                                      </w:r>
                                    </w:p>
                                    <w:p w14:paraId="4467F600" w14:textId="77777777" w:rsidR="00175E19" w:rsidRPr="006363C1" w:rsidRDefault="00175E19" w:rsidP="0090517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b/>
                                          <w:bCs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88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33950" y="565150"/>
                                    <a:ext cx="1627505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6E8339" w14:textId="77777777" w:rsidR="00175E19" w:rsidRPr="00B64460" w:rsidRDefault="00175E19" w:rsidP="0090517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B64460"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cs/>
                                        </w:rPr>
                                        <w:t>អក្សរសម្ងាត់</w:t>
                                      </w:r>
                                    </w:p>
                                    <w:p w14:paraId="45AD165F" w14:textId="77777777" w:rsidR="00175E19" w:rsidRPr="00635ACD" w:rsidRDefault="00175E19" w:rsidP="00905172">
                                      <w:pPr>
                                        <w:spacing w:after="0" w:line="240" w:lineRule="auto"/>
                                        <w:rPr>
                                          <w:rFonts w:ascii="Khmer OS Muol Light" w:hAnsi="Khmer OS Muol Light" w:cs="Khmer OS Muol Light"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89" name="Oval 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9700" y="1676400"/>
                                    <a:ext cx="787400" cy="8128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90" name="Rectangle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14900" y="1454150"/>
                                    <a:ext cx="1628140" cy="3511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ysClr val="windowText" lastClr="000000">
                                        <a:lumMod val="100000"/>
                                        <a:lumOff val="0"/>
                                      </a:sys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487EA7" w14:textId="77777777" w:rsidR="00175E19" w:rsidRPr="00B64460" w:rsidRDefault="00175E19" w:rsidP="0090517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B64460"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cs/>
                                        </w:rPr>
                                        <w:t>អក្សរសម្ងាត់</w:t>
                                      </w:r>
                                    </w:p>
                                    <w:p w14:paraId="582FADEC" w14:textId="77777777" w:rsidR="00175E19" w:rsidRPr="00635ACD" w:rsidRDefault="00175E19" w:rsidP="00905172">
                                      <w:pPr>
                                        <w:spacing w:after="0" w:line="240" w:lineRule="auto"/>
                                        <w:rPr>
                                          <w:rFonts w:ascii="Khmer OS Muol Light" w:hAnsi="Khmer OS Muol Light" w:cs="Khmer OS Muol Light"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91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54100" y="1847850"/>
                                    <a:ext cx="5384800" cy="3702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B65361F" w14:textId="77777777" w:rsidR="00175E19" w:rsidRPr="006363C1" w:rsidRDefault="00175E19" w:rsidP="00905172">
                                      <w:pPr>
                                        <w:tabs>
                                          <w:tab w:val="left" w:pos="851"/>
                                          <w:tab w:val="left" w:pos="1110"/>
                                          <w:tab w:val="left" w:pos="1560"/>
                                        </w:tabs>
                                        <w:spacing w:after="0" w:line="240" w:lineRule="auto"/>
                                        <w:ind w:left="284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b/>
                                          <w:bCs/>
                                          <w:cs/>
                                        </w:rPr>
                                        <w:t xml:space="preserve">វិញ្ញាសាមុខវិជ្ជា </w:t>
                                      </w:r>
                                      <w:r>
                                        <w:rPr>
                                          <w:rFonts w:ascii="Khmer OS Muol Light" w:hAnsi="Khmer OS Muol Light" w:cs="Khmer OS Muol Light" w:hint="cs"/>
                                          <w:cs/>
                                          <w:lang w:val="en-AU"/>
                                        </w:rPr>
                                        <w:t>៖</w:t>
                                      </w:r>
                                      <w:r w:rsidRPr="006363C1"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 Muol Light" w:hAnsi="Khmer OS Muol Light" w:cs="Khmer OS Muol Light"/>
                                          <w:cs/>
                                          <w:lang w:val="en-AU"/>
                                        </w:rPr>
                                        <w:t>ភាសាខ្មែរ (</w:t>
                                      </w:r>
                                      <w:r w:rsidRPr="0040017E">
                                        <w:rPr>
                                          <w:rFonts w:ascii="Khmer OS Muol Light" w:hAnsi="Khmer OS Muol Light" w:cs="Khmer OS Muol Light"/>
                                          <w:cs/>
                                          <w:lang w:val="en-AU"/>
                                        </w:rPr>
                                        <w:t>តែងសេចក្តី</w:t>
                                      </w:r>
                                      <w:r w:rsidRPr="007B4A87">
                                        <w:rPr>
                                          <w:rFonts w:ascii="Khmer OS Muol Light" w:hAnsi="Khmer OS Muol Light" w:cs="Khmer OS Muol Light"/>
                                          <w:cs/>
                                          <w:lang w:val="en-AU"/>
                                        </w:rPr>
                                        <w:t>)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  <w:lang w:val="en-AU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 Muol Light" w:hAnsi="Khmer OS Muol Light" w:cs="Khmer OS Muol Light" w:hint="cs"/>
                                          <w:cs/>
                                          <w:lang w:val="en-AU"/>
                                        </w:rPr>
                                        <w:t>១០</w:t>
                                      </w:r>
                                      <w:r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ពិន្ទុ</w:t>
                                      </w:r>
                                      <w:r w:rsidRPr="00A0706B">
                                        <w:rPr>
                                          <w:rFonts w:ascii="Khmer OS" w:eastAsia="Calibri" w:hAnsi="Khmer OS" w:cs="Khmer OS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cs/>
                                          <w:lang w:val="en-AU"/>
                                        </w:rPr>
                                        <w:t xml:space="preserve">   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 xml:space="preserve">រយៈពេល </w:t>
                                      </w:r>
                                      <w:r w:rsidRPr="006363C1">
                                        <w:rPr>
                                          <w:rFonts w:ascii="Khmer OS Muol Light" w:hAnsi="Khmer OS Muol Light" w:cs="Khmer OS Muol Light" w:hint="cs"/>
                                          <w:cs/>
                                          <w:lang w:val="en-AU"/>
                                        </w:rPr>
                                        <w:t xml:space="preserve">៤០ 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នាទី</w:t>
                                      </w:r>
                                    </w:p>
                                    <w:p w14:paraId="64DA1036" w14:textId="77777777" w:rsidR="00175E19" w:rsidRPr="00B64460" w:rsidRDefault="00175E19" w:rsidP="00905172">
                                      <w:pPr>
                                        <w:spacing w:after="0" w:line="240" w:lineRule="auto"/>
                                        <w:ind w:left="270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92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860" y="1083945"/>
                                    <a:ext cx="6818630" cy="3702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A87318" w14:textId="77777777" w:rsidR="00175E19" w:rsidRPr="00B64460" w:rsidRDefault="00175E19" w:rsidP="00905172">
                                      <w:pPr>
                                        <w:spacing w:after="0" w:line="240" w:lineRule="auto"/>
                                        <w:ind w:left="270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A85045">
                                        <w:rPr>
                                          <w:rFonts w:ascii="Khmer OS" w:hAnsi="Khmer OS" w:cs="Khmer OS"/>
                                          <w:sz w:val="24"/>
                                          <w:szCs w:val="24"/>
                                        </w:rPr>
                                        <w:sym w:font="Wingdings 2" w:char="F026"/>
                                      </w:r>
                                      <w:r w:rsidRPr="00A85045">
                                        <w:rPr>
                                          <w:rFonts w:ascii="Khmer OS" w:hAnsi="Khmer OS" w:cs="Khmer OS"/>
                                          <w:sz w:val="24"/>
                                          <w:szCs w:val="24"/>
                                        </w:rPr>
                                        <w:t>………………………………………………………………………………………………………………………………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93" name="Text Box 893"/>
                                <wps:cNvSpPr txBox="1"/>
                                <wps:spPr>
                                  <a:xfrm>
                                    <a:off x="374650" y="2070100"/>
                                    <a:ext cx="387350" cy="46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44AD375" w14:textId="77777777" w:rsidR="00175E19" w:rsidRPr="006363C1" w:rsidRDefault="00175E19" w:rsidP="00905172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 w:rsidRPr="006363C1">
                                        <w:rPr>
                                          <w:sz w:val="28"/>
                                          <w:szCs w:val="28"/>
                                        </w:rPr>
                                        <w:t>10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94" name="Text Box 894"/>
                                <wps:cNvSpPr txBox="1"/>
                                <wps:spPr>
                                  <a:xfrm>
                                    <a:off x="292100" y="1784350"/>
                                    <a:ext cx="54610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155E537" w14:textId="77777777" w:rsidR="00175E19" w:rsidRPr="006363C1" w:rsidRDefault="00175E19" w:rsidP="00905172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szCs w:val="24"/>
                                        </w:rPr>
                                        <w:t>……….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895" name="Straight Connector 895"/>
                            <wps:cNvCnPr/>
                            <wps:spPr>
                              <a:xfrm>
                                <a:off x="342900" y="2622550"/>
                                <a:ext cx="4127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D6989A" id="Group 879" o:spid="_x0000_s1026" style="position:absolute;margin-left:-28.6pt;margin-top:2.4pt;width:531pt;height:272pt;z-index:251652096;mso-position-horizontal-relative:margin;mso-width-relative:margin;mso-height-relative:margin" coordorigin="228" coordsize="69786,34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">
                <v:rect id="Rectangle 5" o:spid="_x0000_s1027" style="position:absolute;left:1828;top:18288;width:68187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" filled="f" stroked="f">
                  <v:textbox>
                    <w:txbxContent>
                      <w:p w14:paraId="38EDB436" w14:textId="77777777" w:rsidR="00175E19" w:rsidRPr="006363C1" w:rsidRDefault="00175E19" w:rsidP="00905172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ind w:left="270" w:hanging="180"/>
                          <w:rPr>
                            <w:rFonts w:ascii="Khmer OS" w:hAnsi="Khmer OS" w:cs="Khmer OS"/>
                            <w:sz w:val="16"/>
                            <w:szCs w:val="16"/>
                            <w:cs/>
                            <w:lang w:val="en-AU"/>
                          </w:rPr>
                        </w:pPr>
                        <w:r w:rsidRPr="006363C1">
                          <w:rPr>
                            <w:rFonts w:ascii="Khmer OS" w:hAnsi="Khmer OS" w:cs="Khmer OS" w:hint="cs"/>
                            <w:sz w:val="16"/>
                            <w:szCs w:val="16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14:paraId="122759A8" w14:textId="77777777" w:rsidR="00175E19" w:rsidRPr="00B64460" w:rsidRDefault="00175E19" w:rsidP="00905172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group id="Group 881" o:spid="_x0000_s1028" style="position:absolute;left:228;width:68904;height:34226" coordorigin="228" coordsize="68903,3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">
                  <v:rect id="Rectangle 5" o:spid="_x0000_s1029" style="position:absolute;left:46672;width:16828;height:5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" filled="f" stroked="f">
                    <v:textbox>
                      <w:txbxContent>
                        <w:p w14:paraId="4B80309D" w14:textId="77777777" w:rsidR="00175E19" w:rsidRPr="006363C1" w:rsidRDefault="00175E19" w:rsidP="00905172">
                          <w:pPr>
                            <w:spacing w:after="0" w:line="240" w:lineRule="auto"/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cs/>
                            </w:rPr>
                            <w:t>លេខបន្ទប់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</w:rPr>
                            <w:t>:.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  <w:t>......................</w:t>
                          </w:r>
                        </w:p>
                        <w:p w14:paraId="0FD5DA3E" w14:textId="77777777" w:rsidR="00175E19" w:rsidRPr="006363C1" w:rsidRDefault="00175E19" w:rsidP="00905172">
                          <w:pPr>
                            <w:spacing w:after="0" w:line="240" w:lineRule="auto"/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cs/>
                              <w:lang w:val="en-AU"/>
                            </w:rPr>
                            <w:t>លេខតុ</w:t>
                          </w: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  <w:t>:...........................</w:t>
                          </w:r>
                        </w:p>
                        <w:p w14:paraId="1A2242E2" w14:textId="77777777" w:rsidR="00175E19" w:rsidRPr="00B64460" w:rsidRDefault="00175E19" w:rsidP="00905172">
                          <w:pPr>
                            <w:spacing w:after="0" w:line="240" w:lineRule="auto"/>
                            <w:ind w:left="270"/>
                            <w:rPr>
                              <w:rFonts w:ascii="Khmer OS" w:hAnsi="Khmer OS" w:cs="Khmer OS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</w:txbxContent>
                    </v:textbox>
                  </v:rect>
                  <v:group id="Group 883" o:spid="_x0000_s1030" style="position:absolute;left:228;top:2984;width:68904;height:31242" coordorigin="228,-381" coordsize="68903,3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">
                    <v:group id="Group 884" o:spid="_x0000_s1031" style="position:absolute;left:228;top:-381;width:68904;height:31242" coordorigin="228,-381" coordsize="68903,3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">
                      <v:rect id="Rectangle 2" o:spid="_x0000_s1032" style="position:absolute;left:2311;top:-381;width:66821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" filled="f" stroked="f">
                        <v:textbox>
                          <w:txbxContent>
                            <w:p w14:paraId="756C7951" w14:textId="77777777" w:rsidR="00175E19" w:rsidRPr="006363C1" w:rsidRDefault="00175E19" w:rsidP="00905172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cs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>សាលាបឋមសិក្សា....................................</w:t>
                              </w:r>
                            </w:p>
                            <w:p w14:paraId="5D771EB2" w14:textId="77777777" w:rsidR="00175E19" w:rsidRPr="006363C1" w:rsidRDefault="00175E19" w:rsidP="0090517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/>
                                  <w:cs/>
                                </w:rPr>
                                <w:t>ប្រឡង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</w:rPr>
                                <w:t>ប្រចាំ....................................</w:t>
                              </w:r>
                              <w:r w:rsidRPr="006363C1">
                                <w:rPr>
                                  <w:rFonts w:ascii="Khmer OS" w:hAnsi="Khmer OS" w:cs="Khmer OS"/>
                                </w:rPr>
                                <w:t xml:space="preserve">   </w:t>
                              </w:r>
                              <w:r w:rsidRPr="006363C1"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  <w:t>ថ្នាក់ទី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.........................</w:t>
                              </w: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 xml:space="preserve">  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សម័យប្រឡងៈ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</w:t>
                              </w:r>
                            </w:p>
                            <w:p w14:paraId="3DE17FAF" w14:textId="77777777" w:rsidR="00175E19" w:rsidRPr="006363C1" w:rsidRDefault="00175E19" w:rsidP="00905172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ហត្ថលេខាអនុរក្សៈ</w:t>
                              </w:r>
                            </w:p>
                            <w:p w14:paraId="0EEC416E" w14:textId="77777777" w:rsidR="00175E19" w:rsidRPr="006363C1" w:rsidRDefault="00175E19" w:rsidP="00905172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1896DF2C" w14:textId="77777777" w:rsidR="00175E19" w:rsidRPr="006363C1" w:rsidRDefault="00175E19" w:rsidP="00905172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6EFC5606" w14:textId="77777777" w:rsidR="00175E19" w:rsidRPr="006363C1" w:rsidRDefault="00175E19" w:rsidP="00905172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group id="Group 886" o:spid="_x0000_s1033" style="position:absolute;left:228;top:5461;width:68186;height:25400" coordorigin="228" coordsize="68186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">
                        <v:rect id="Rectangle 4" o:spid="_x0000_s1034" style="position:absolute;left:17335;width:34487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" filled="f" stroked="f">
                          <v:textbox>
                            <w:txbxContent>
                              <w:p w14:paraId="19AD0C8F" w14:textId="77777777" w:rsidR="00175E19" w:rsidRPr="006363C1" w:rsidRDefault="00175E19" w:rsidP="0090517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នាមត្រកូល និងនាមខ្លួន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</w:t>
                                </w:r>
                              </w:p>
                              <w:p w14:paraId="1EC77842" w14:textId="77777777" w:rsidR="00175E19" w:rsidRPr="006363C1" w:rsidRDefault="00175E19" w:rsidP="0090517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ថ្ងៃខែឆ្នាំកំណើត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.................................................</w:t>
                                </w:r>
                              </w:p>
                              <w:p w14:paraId="655D3931" w14:textId="77777777" w:rsidR="00175E19" w:rsidRPr="006363C1" w:rsidRDefault="00175E19" w:rsidP="0090517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cs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ហត្ថលេខា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</w:rPr>
                                  <w:t>បេក្ខជន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...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......................................</w:t>
                                </w:r>
                              </w:p>
                              <w:p w14:paraId="4467F600" w14:textId="77777777" w:rsidR="00175E19" w:rsidRPr="006363C1" w:rsidRDefault="00175E19" w:rsidP="0090517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b/>
                                    <w:bCs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6" o:spid="_x0000_s1035" style="position:absolute;left:49339;top:5651;width:16275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" filled="f" strokeweight="1.5pt">
                          <v:textbox>
                            <w:txbxContent>
                              <w:p w14:paraId="576E8339" w14:textId="77777777" w:rsidR="00175E19" w:rsidRPr="00B64460" w:rsidRDefault="00175E19" w:rsidP="0090517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B64460"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cs/>
                                  </w:rPr>
                                  <w:t>អក្សរសម្ងាត់</w:t>
                                </w:r>
                              </w:p>
                              <w:p w14:paraId="45AD165F" w14:textId="77777777" w:rsidR="00175E19" w:rsidRPr="00635ACD" w:rsidRDefault="00175E19" w:rsidP="00905172">
                                <w:pPr>
                                  <w:spacing w:after="0" w:line="240" w:lineRule="auto"/>
                                  <w:rPr>
                                    <w:rFonts w:ascii="Khmer OS Muol Light" w:hAnsi="Khmer OS Muol Light" w:cs="Khmer OS Muol Light"/>
                                    <w:sz w:val="24"/>
                                    <w:szCs w:val="24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oval id="Oval 35" o:spid="_x0000_s1036" style="position:absolute;left:1397;top:16764;width:7874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"/>
                        <v:rect id="Rectangle 7" o:spid="_x0000_s1037" style="position:absolute;left:49149;top:14541;width:16281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" filled="f" strokeweight="1.5pt">
                          <v:textbox>
                            <w:txbxContent>
                              <w:p w14:paraId="60487EA7" w14:textId="77777777" w:rsidR="00175E19" w:rsidRPr="00B64460" w:rsidRDefault="00175E19" w:rsidP="0090517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B64460"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cs/>
                                  </w:rPr>
                                  <w:t>អក្សរសម្ងាត់</w:t>
                                </w:r>
                              </w:p>
                              <w:p w14:paraId="582FADEC" w14:textId="77777777" w:rsidR="00175E19" w:rsidRPr="00635ACD" w:rsidRDefault="00175E19" w:rsidP="00905172">
                                <w:pPr>
                                  <w:spacing w:after="0" w:line="240" w:lineRule="auto"/>
                                  <w:rPr>
                                    <w:rFonts w:ascii="Khmer OS Muol Light" w:hAnsi="Khmer OS Muol Light" w:cs="Khmer OS Muol Light"/>
                                    <w:sz w:val="24"/>
                                    <w:szCs w:val="24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5" o:spid="_x0000_s1038" style="position:absolute;left:10541;top:18478;width:53848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" filled="f" stroked="f">
                          <v:textbox>
                            <w:txbxContent>
                              <w:p w14:paraId="2B65361F" w14:textId="77777777" w:rsidR="00175E19" w:rsidRPr="006363C1" w:rsidRDefault="00175E19" w:rsidP="00905172">
                                <w:pPr>
                                  <w:tabs>
                                    <w:tab w:val="left" w:pos="851"/>
                                    <w:tab w:val="left" w:pos="1110"/>
                                    <w:tab w:val="left" w:pos="1560"/>
                                  </w:tabs>
                                  <w:spacing w:after="0" w:line="240" w:lineRule="auto"/>
                                  <w:ind w:left="284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 w:hint="cs"/>
                                    <w:b/>
                                    <w:bCs/>
                                    <w:cs/>
                                  </w:rPr>
                                  <w:t xml:space="preserve">វិញ្ញាសាមុខវិជ្ជា </w:t>
                                </w:r>
                                <w:r>
                                  <w:rPr>
                                    <w:rFonts w:ascii="Khmer OS Muol Light" w:hAnsi="Khmer OS Muol Light" w:cs="Khmer OS Muol Light" w:hint="cs"/>
                                    <w:cs/>
                                    <w:lang w:val="en-AU"/>
                                  </w:rPr>
                                  <w:t>៖</w:t>
                                </w:r>
                                <w:r w:rsidRPr="006363C1"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 Muol Light" w:hAnsi="Khmer OS Muol Light" w:cs="Khmer OS Muol Light"/>
                                    <w:cs/>
                                    <w:lang w:val="en-AU"/>
                                  </w:rPr>
                                  <w:t>ភាសាខ្មែរ (</w:t>
                                </w:r>
                                <w:r w:rsidRPr="0040017E">
                                  <w:rPr>
                                    <w:rFonts w:ascii="Khmer OS Muol Light" w:hAnsi="Khmer OS Muol Light" w:cs="Khmer OS Muol Light"/>
                                    <w:cs/>
                                    <w:lang w:val="en-AU"/>
                                  </w:rPr>
                                  <w:t>តែងសេចក្តី</w:t>
                                </w:r>
                                <w:r w:rsidRPr="007B4A87">
                                  <w:rPr>
                                    <w:rFonts w:ascii="Khmer OS Muol Light" w:hAnsi="Khmer OS Muol Light" w:cs="Khmer OS Muol Light"/>
                                    <w:cs/>
                                    <w:lang w:val="en-AU"/>
                                  </w:rPr>
                                  <w:t>)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  <w:lang w:val="en-AU"/>
                                  </w:rPr>
                                  <w:tab/>
                                </w:r>
                                <w:r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 Muol Light" w:hAnsi="Khmer OS Muol Light" w:cs="Khmer OS Muol Light" w:hint="cs"/>
                                    <w:cs/>
                                    <w:lang w:val="en-AU"/>
                                  </w:rPr>
                                  <w:t>១០</w:t>
                                </w:r>
                                <w:r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ពិន្ទុ</w:t>
                                </w:r>
                                <w:r w:rsidRPr="00A0706B">
                                  <w:rPr>
                                    <w:rFonts w:ascii="Khmer OS" w:eastAsia="Calibri" w:hAnsi="Khmer OS" w:cs="Khmer OS" w:hint="cs"/>
                                    <w:b/>
                                    <w:bCs/>
                                    <w:sz w:val="24"/>
                                    <w:szCs w:val="24"/>
                                    <w:cs/>
                                    <w:lang w:val="en-AU"/>
                                  </w:rPr>
                                  <w:t xml:space="preserve">   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 xml:space="preserve">រយៈពេល </w:t>
                                </w:r>
                                <w:r w:rsidRPr="006363C1">
                                  <w:rPr>
                                    <w:rFonts w:ascii="Khmer OS Muol Light" w:hAnsi="Khmer OS Muol Light" w:cs="Khmer OS Muol Light" w:hint="cs"/>
                                    <w:cs/>
                                    <w:lang w:val="en-AU"/>
                                  </w:rPr>
                                  <w:t xml:space="preserve">៤០ 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នាទី</w:t>
                                </w:r>
                              </w:p>
                              <w:p w14:paraId="64DA1036" w14:textId="77777777" w:rsidR="00175E19" w:rsidRPr="00B64460" w:rsidRDefault="00175E19" w:rsidP="00905172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5" o:spid="_x0000_s1039" style="position:absolute;left:228;top:10839;width:68186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" filled="f" stroked="f">
                          <v:textbox>
                            <w:txbxContent>
                              <w:p w14:paraId="2DA87318" w14:textId="77777777" w:rsidR="00175E19" w:rsidRPr="00B64460" w:rsidRDefault="00175E19" w:rsidP="00905172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A85045">
                                  <w:rPr>
                                    <w:rFonts w:ascii="Khmer OS" w:hAnsi="Khmer OS" w:cs="Khmer OS"/>
                                    <w:sz w:val="24"/>
                                    <w:szCs w:val="24"/>
                                  </w:rPr>
                                  <w:sym w:font="Wingdings 2" w:char="F026"/>
                                </w:r>
                                <w:r w:rsidRPr="00A85045">
                                  <w:rPr>
                                    <w:rFonts w:ascii="Khmer OS" w:hAnsi="Khmer OS" w:cs="Khmer OS"/>
                                    <w:sz w:val="24"/>
                                    <w:szCs w:val="24"/>
                                  </w:rPr>
                                  <w:t>………………………………………………………………………………………………………………………………</w:t>
                                </w:r>
                              </w:p>
                            </w:txbxContent>
                          </v:textbox>
                        </v:rect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93" o:spid="_x0000_s1040" type="#_x0000_t202" style="position:absolute;left:3746;top:20701;width:3874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" filled="f" stroked="f" strokeweight=".5pt">
                          <v:textbox>
                            <w:txbxContent>
                              <w:p w14:paraId="644AD375" w14:textId="77777777" w:rsidR="00175E19" w:rsidRPr="006363C1" w:rsidRDefault="00175E19" w:rsidP="00905172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6363C1">
                                  <w:rPr>
                                    <w:sz w:val="28"/>
                                    <w:szCs w:val="28"/>
                                  </w:rPr>
                                  <w:t>10</w:t>
                                </w:r>
                              </w:p>
                            </w:txbxContent>
                          </v:textbox>
                        </v:shape>
                        <v:shape id="Text Box 894" o:spid="_x0000_s1041" type="#_x0000_t202" style="position:absolute;left:2921;top:17843;width:546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" filled="f" stroked="f" strokeweight=".5pt">
                          <v:textbox>
                            <w:txbxContent>
                              <w:p w14:paraId="6155E537" w14:textId="77777777" w:rsidR="00175E19" w:rsidRPr="006363C1" w:rsidRDefault="00175E19" w:rsidP="00905172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……….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line id="Straight Connector 895" o:spid="_x0000_s1042" style="position:absolute;visibility:visible;mso-wrap-style:square" from="3429,26225" to="7556,2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" strokecolor="windowText" strokeweight=".5pt">
                      <v:stroke joinstyle="miter"/>
                    </v:line>
                  </v:group>
                </v:group>
                <w10:wrap anchorx="margin"/>
              </v:group>
            </w:pict>
          </mc:Fallback>
        </mc:AlternateContent>
      </w:r>
    </w:p>
    <w:p w14:paraId="58FC4A0B" w14:textId="77777777" w:rsidR="00905172" w:rsidRPr="00740150" w:rsidRDefault="00905172" w:rsidP="00905172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61B17431" w14:textId="77777777" w:rsidR="00905172" w:rsidRPr="00740150" w:rsidRDefault="00905172" w:rsidP="00905172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6FC360BA" w14:textId="77777777" w:rsidR="00905172" w:rsidRPr="00740150" w:rsidRDefault="00905172" w:rsidP="00905172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3562B31C" w14:textId="77777777" w:rsidR="00905172" w:rsidRPr="00740150" w:rsidRDefault="00905172" w:rsidP="00905172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267E169C" w14:textId="77777777" w:rsidR="00905172" w:rsidRPr="00740150" w:rsidRDefault="00905172" w:rsidP="00905172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4E36258E" w14:textId="77777777" w:rsidR="00905172" w:rsidRPr="00740150" w:rsidRDefault="00905172" w:rsidP="00905172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0E4B8BFC" w14:textId="77777777" w:rsidR="00905172" w:rsidRPr="00740150" w:rsidRDefault="00905172" w:rsidP="00905172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0345FC65" w14:textId="77777777" w:rsidR="00905172" w:rsidRPr="00740150" w:rsidRDefault="00905172" w:rsidP="00905172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2EF06ADC" w14:textId="77777777" w:rsidR="00905172" w:rsidRPr="00740150" w:rsidRDefault="00905172" w:rsidP="00905172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58404E4B" w14:textId="77777777" w:rsidR="00905172" w:rsidRPr="00740150" w:rsidRDefault="00905172" w:rsidP="00905172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360871F5" w14:textId="77777777" w:rsidR="00905172" w:rsidRPr="00740150" w:rsidRDefault="00905172" w:rsidP="00905172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7D088E41" w14:textId="77777777" w:rsidR="00905172" w:rsidRPr="00740150" w:rsidRDefault="00905172" w:rsidP="00905172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4C46540A" w14:textId="77777777" w:rsidR="00905172" w:rsidRPr="00740150" w:rsidRDefault="00905172" w:rsidP="00905172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p w14:paraId="4112EA5C" w14:textId="77777777" w:rsidR="00905172" w:rsidRPr="00740150" w:rsidRDefault="00905172" w:rsidP="00905172">
      <w:pPr>
        <w:spacing w:after="0" w:line="240" w:lineRule="auto"/>
        <w:rPr>
          <w:rFonts w:ascii="Khmer OS Battambang" w:eastAsia="Yu Mincho" w:hAnsi="Khmer OS Battambang" w:cs="Khmer OS Battambang"/>
          <w:color w:val="000000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9360"/>
      </w:tblGrid>
      <w:tr w:rsidR="00905172" w:rsidRPr="00740150" w14:paraId="0CBCEB13" w14:textId="77777777" w:rsidTr="00482394">
        <w:trPr>
          <w:trHeight w:val="602"/>
        </w:trPr>
        <w:tc>
          <w:tcPr>
            <w:tcW w:w="9360" w:type="dxa"/>
            <w:vAlign w:val="center"/>
          </w:tcPr>
          <w:p w14:paraId="0DB5A663" w14:textId="77777777" w:rsidR="00905172" w:rsidRPr="00740150" w:rsidRDefault="00905172" w:rsidP="00482394">
            <w:pPr>
              <w:rPr>
                <w:rFonts w:ascii="Khmer OS Battambang" w:eastAsia="Yu Mincho" w:hAnsi="Khmer OS Battambang" w:cs="Khmer OS Battambang"/>
                <w:cs/>
                <w:lang w:bidi="km-KH"/>
              </w:rPr>
            </w:pPr>
            <w:r w:rsidRPr="00740150">
              <w:rPr>
                <w:rFonts w:ascii="Khmer OS Battambang" w:eastAsia="Yu Mincho" w:hAnsi="Khmer OS Battambang" w:cs="Khmer OS Battambang"/>
                <w:color w:val="000000"/>
              </w:rPr>
              <w:t xml:space="preserve">  </w:t>
            </w:r>
            <w:r w:rsidRPr="00740150">
              <w:rPr>
                <w:rFonts w:ascii="Khmer OS Battambang" w:eastAsia="Yu Mincho" w:hAnsi="Khmer OS Battambang" w:cs="Khmer OS Battambang"/>
                <w:color w:val="000000"/>
                <w:cs/>
                <w:lang w:bidi="km-KH"/>
              </w:rPr>
              <w:t>ប្រធាន៖ ចូរពណ៌នាអំពី</w:t>
            </w:r>
            <w:r w:rsidRPr="00740150">
              <w:rPr>
                <w:rFonts w:ascii="Khmer OS Battambang" w:eastAsia="Yu Mincho" w:hAnsi="Khmer OS Battambang" w:cs="Khmer OS Battambang" w:hint="cs"/>
                <w:color w:val="000000"/>
                <w:cs/>
                <w:lang w:bidi="km-KH"/>
              </w:rPr>
              <w:t>ទេសភាពណាមួយដែលប្អូនធ្លាប់បានទៅកម្សាន្ត ឱ្យបានក្បោះក្បាយ</w:t>
            </w:r>
            <w:r w:rsidRPr="00740150">
              <w:rPr>
                <w:rFonts w:ascii="Khmer OS Battambang" w:eastAsia="Yu Mincho" w:hAnsi="Khmer OS Battambang" w:cs="Khmer OS Battambang"/>
                <w:color w:val="000000"/>
                <w:cs/>
                <w:lang w:bidi="km-KH"/>
              </w:rPr>
              <w:t xml:space="preserve"> ។</w:t>
            </w:r>
          </w:p>
        </w:tc>
      </w:tr>
    </w:tbl>
    <w:p w14:paraId="4692F9D7" w14:textId="77777777" w:rsidR="00905172" w:rsidRPr="00740150" w:rsidRDefault="00905172" w:rsidP="00905172">
      <w:pPr>
        <w:spacing w:after="0" w:line="240" w:lineRule="auto"/>
        <w:rPr>
          <w:rFonts w:ascii="Khmer OS Battambang" w:eastAsia="Yu Mincho" w:hAnsi="Khmer OS Battambang" w:cs="Khmer OS Battambang"/>
        </w:rPr>
      </w:pPr>
    </w:p>
    <w:p w14:paraId="0F8780F4" w14:textId="77777777" w:rsidR="00905172" w:rsidRPr="00740150" w:rsidRDefault="00905172" w:rsidP="00905172">
      <w:pPr>
        <w:spacing w:before="60" w:after="60" w:line="240" w:lineRule="auto"/>
        <w:jc w:val="center"/>
        <w:rPr>
          <w:rFonts w:ascii="Khmer OS Battambang" w:eastAsia="Calibri" w:hAnsi="Khmer OS Battambang" w:cs="Khmer OS Battambang"/>
          <w:szCs w:val="24"/>
        </w:rPr>
      </w:pPr>
      <w:r w:rsidRPr="00740150">
        <w:rPr>
          <w:rFonts w:ascii="Khmer OS Battambang" w:eastAsia="Calibri" w:hAnsi="Khmer OS Battambang" w:cs="Khmer OS Battambang"/>
          <w:szCs w:val="24"/>
          <w:cs/>
        </w:rPr>
        <w:t>សេចក្តីអធិប្បាយ</w:t>
      </w:r>
    </w:p>
    <w:p w14:paraId="5C6ACDEE" w14:textId="77777777" w:rsidR="00905172" w:rsidRPr="00740150" w:rsidRDefault="00905172" w:rsidP="00905172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740150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086B13A2" w14:textId="77777777" w:rsidR="00905172" w:rsidRPr="00740150" w:rsidRDefault="00905172" w:rsidP="00905172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740150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0EDCDE1C" w14:textId="77777777" w:rsidR="00905172" w:rsidRPr="00740150" w:rsidRDefault="00905172" w:rsidP="00905172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740150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4A418AC0" w14:textId="77777777" w:rsidR="00905172" w:rsidRPr="00740150" w:rsidRDefault="00905172" w:rsidP="00905172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740150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4F74B287" w14:textId="77777777" w:rsidR="00905172" w:rsidRPr="00740150" w:rsidRDefault="00905172" w:rsidP="00905172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740150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4AF1C985" w14:textId="77777777" w:rsidR="00905172" w:rsidRPr="00740150" w:rsidRDefault="00905172" w:rsidP="00905172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740150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38CCE369" w14:textId="77777777" w:rsidR="00905172" w:rsidRPr="00740150" w:rsidRDefault="00905172" w:rsidP="00905172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740150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273D02CC" w14:textId="77777777" w:rsidR="00905172" w:rsidRPr="00740150" w:rsidRDefault="00905172" w:rsidP="00905172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740150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6AA102CE" w14:textId="77777777" w:rsidR="00905172" w:rsidRPr="00740150" w:rsidRDefault="00905172" w:rsidP="00905172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740150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3DF5899A" w14:textId="77777777" w:rsidR="00905172" w:rsidRPr="00740150" w:rsidRDefault="00905172" w:rsidP="00905172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740150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0FACC0F3" w14:textId="77777777" w:rsidR="00905172" w:rsidRPr="00740150" w:rsidRDefault="00905172" w:rsidP="00905172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740150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7172E23F" w14:textId="77777777" w:rsidR="00905172" w:rsidRPr="00740150" w:rsidRDefault="00905172" w:rsidP="00905172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  <w:cs/>
        </w:rPr>
      </w:pPr>
      <w:r w:rsidRPr="00740150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............................................................................................................................................</w:t>
      </w:r>
    </w:p>
    <w:p w14:paraId="7CA72478" w14:textId="35A1B367" w:rsidR="00912625" w:rsidRPr="00740150" w:rsidRDefault="00905172" w:rsidP="00440792">
      <w:pPr>
        <w:spacing w:after="0"/>
        <w:jc w:val="center"/>
        <w:rPr>
          <w:rFonts w:ascii="Khmer OS Battambang" w:eastAsia="Calibri" w:hAnsi="Khmer OS Battambang" w:cs="Khmer OS Battambang"/>
          <w:b/>
          <w:bCs/>
          <w:szCs w:val="24"/>
        </w:rPr>
      </w:pPr>
      <w:r w:rsidRPr="00740150">
        <w:rPr>
          <w:rFonts w:ascii="Khmer OS Battambang" w:eastAsia="Calibri" w:hAnsi="Khmer OS Battambang" w:cs="Khmer OS Battambang" w:hint="cs"/>
          <w:b/>
          <w:bCs/>
          <w:szCs w:val="24"/>
          <w:cs/>
        </w:rPr>
        <w:t>...........................................................................................................................................</w:t>
      </w:r>
    </w:p>
    <w:sectPr w:rsidR="00912625" w:rsidRPr="00740150" w:rsidSect="00740150">
      <w:footerReference w:type="default" r:id="rId8"/>
      <w:pgSz w:w="11907" w:h="16839" w:code="9"/>
      <w:pgMar w:top="720" w:right="720" w:bottom="720" w:left="720" w:header="720" w:footer="720" w:gutter="0"/>
      <w:cols w:space="720"/>
      <w:titlePg/>
      <w:docGrid w:linePitch="4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0C5AF" w14:textId="77777777" w:rsidR="00CC70B9" w:rsidRDefault="00CC70B9" w:rsidP="00C70521">
      <w:pPr>
        <w:spacing w:after="0" w:line="240" w:lineRule="auto"/>
      </w:pPr>
      <w:r>
        <w:separator/>
      </w:r>
    </w:p>
  </w:endnote>
  <w:endnote w:type="continuationSeparator" w:id="0">
    <w:p w14:paraId="77203783" w14:textId="77777777" w:rsidR="00CC70B9" w:rsidRDefault="00CC70B9" w:rsidP="00C70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rkeley">
    <w:altName w:val="Berkeley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AD3D8" w14:textId="3C1A83EF" w:rsidR="00175E19" w:rsidRPr="001026DD" w:rsidRDefault="00175E19" w:rsidP="001026DD">
    <w:pPr>
      <w:pStyle w:val="Footer"/>
      <w:pBdr>
        <w:top w:val="single" w:sz="4" w:space="1" w:color="auto"/>
      </w:pBdr>
      <w:spacing w:before="120"/>
      <w:jc w:val="center"/>
      <w:rPr>
        <w:b/>
        <w:bCs/>
        <w:sz w:val="20"/>
        <w:szCs w:val="3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9BB1C" w14:textId="77777777" w:rsidR="00CC70B9" w:rsidRDefault="00CC70B9" w:rsidP="00C70521">
      <w:pPr>
        <w:spacing w:after="0" w:line="240" w:lineRule="auto"/>
      </w:pPr>
      <w:r>
        <w:separator/>
      </w:r>
    </w:p>
  </w:footnote>
  <w:footnote w:type="continuationSeparator" w:id="0">
    <w:p w14:paraId="334E1563" w14:textId="77777777" w:rsidR="00CC70B9" w:rsidRDefault="00CC70B9" w:rsidP="00C70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666CD6"/>
    <w:multiLevelType w:val="hybridMultilevel"/>
    <w:tmpl w:val="2D7EB96E"/>
    <w:lvl w:ilvl="0" w:tplc="6C987D00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cs="Times New Roman" w:hint="default"/>
      </w:rPr>
    </w:lvl>
    <w:lvl w:ilvl="1" w:tplc="BBE00DC6">
      <w:start w:val="9"/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CFCA2C64">
      <w:start w:val="1"/>
      <w:numFmt w:val="bullet"/>
      <w:lvlText w:val="•"/>
      <w:lvlJc w:val="left"/>
      <w:pPr>
        <w:tabs>
          <w:tab w:val="num" w:pos="2084"/>
        </w:tabs>
        <w:ind w:left="2084" w:hanging="360"/>
      </w:pPr>
      <w:rPr>
        <w:rFonts w:ascii="Arial" w:hAnsi="Arial" w:cs="Times New Roman" w:hint="default"/>
      </w:rPr>
    </w:lvl>
    <w:lvl w:ilvl="3" w:tplc="708C22EE">
      <w:start w:val="1"/>
      <w:numFmt w:val="bullet"/>
      <w:lvlText w:val="•"/>
      <w:lvlJc w:val="left"/>
      <w:pPr>
        <w:tabs>
          <w:tab w:val="num" w:pos="2804"/>
        </w:tabs>
        <w:ind w:left="2804" w:hanging="360"/>
      </w:pPr>
      <w:rPr>
        <w:rFonts w:ascii="Arial" w:hAnsi="Arial" w:cs="Times New Roman" w:hint="default"/>
      </w:rPr>
    </w:lvl>
    <w:lvl w:ilvl="4" w:tplc="899CB464">
      <w:start w:val="1"/>
      <w:numFmt w:val="bullet"/>
      <w:lvlText w:val="•"/>
      <w:lvlJc w:val="left"/>
      <w:pPr>
        <w:tabs>
          <w:tab w:val="num" w:pos="3524"/>
        </w:tabs>
        <w:ind w:left="3524" w:hanging="360"/>
      </w:pPr>
      <w:rPr>
        <w:rFonts w:ascii="Arial" w:hAnsi="Arial" w:cs="Times New Roman" w:hint="default"/>
      </w:rPr>
    </w:lvl>
    <w:lvl w:ilvl="5" w:tplc="CFDCE5D0">
      <w:start w:val="1"/>
      <w:numFmt w:val="bullet"/>
      <w:lvlText w:val="•"/>
      <w:lvlJc w:val="left"/>
      <w:pPr>
        <w:tabs>
          <w:tab w:val="num" w:pos="4244"/>
        </w:tabs>
        <w:ind w:left="4244" w:hanging="360"/>
      </w:pPr>
      <w:rPr>
        <w:rFonts w:ascii="Arial" w:hAnsi="Arial" w:cs="Times New Roman" w:hint="default"/>
      </w:rPr>
    </w:lvl>
    <w:lvl w:ilvl="6" w:tplc="F9002D00">
      <w:start w:val="1"/>
      <w:numFmt w:val="bullet"/>
      <w:lvlText w:val="•"/>
      <w:lvlJc w:val="left"/>
      <w:pPr>
        <w:tabs>
          <w:tab w:val="num" w:pos="4964"/>
        </w:tabs>
        <w:ind w:left="4964" w:hanging="360"/>
      </w:pPr>
      <w:rPr>
        <w:rFonts w:ascii="Arial" w:hAnsi="Arial" w:cs="Times New Roman" w:hint="default"/>
      </w:rPr>
    </w:lvl>
    <w:lvl w:ilvl="7" w:tplc="E5A8F73C">
      <w:start w:val="1"/>
      <w:numFmt w:val="bullet"/>
      <w:lvlText w:val="•"/>
      <w:lvlJc w:val="left"/>
      <w:pPr>
        <w:tabs>
          <w:tab w:val="num" w:pos="5684"/>
        </w:tabs>
        <w:ind w:left="5684" w:hanging="360"/>
      </w:pPr>
      <w:rPr>
        <w:rFonts w:ascii="Arial" w:hAnsi="Arial" w:cs="Times New Roman" w:hint="default"/>
      </w:rPr>
    </w:lvl>
    <w:lvl w:ilvl="8" w:tplc="55089218">
      <w:start w:val="1"/>
      <w:numFmt w:val="bullet"/>
      <w:lvlText w:val="•"/>
      <w:lvlJc w:val="left"/>
      <w:pPr>
        <w:tabs>
          <w:tab w:val="num" w:pos="6404"/>
        </w:tabs>
        <w:ind w:left="6404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08961647"/>
    <w:multiLevelType w:val="hybridMultilevel"/>
    <w:tmpl w:val="3BAA7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887F5F"/>
    <w:multiLevelType w:val="multilevel"/>
    <w:tmpl w:val="6DB05CEC"/>
    <w:styleLink w:val="Style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A7821AE"/>
    <w:multiLevelType w:val="multilevel"/>
    <w:tmpl w:val="A7063216"/>
    <w:styleLink w:val="Style8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2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2.%4)"/>
      <w:lvlJc w:val="left"/>
      <w:pPr>
        <w:ind w:left="2160" w:hanging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FB97D6E"/>
    <w:multiLevelType w:val="multilevel"/>
    <w:tmpl w:val="72A0F4AC"/>
    <w:styleLink w:val="Style52"/>
    <w:lvl w:ilvl="0">
      <w:start w:val="1"/>
      <w:numFmt w:val="decimal"/>
      <w:lvlText w:val="%1)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D24AB"/>
    <w:multiLevelType w:val="multilevel"/>
    <w:tmpl w:val="0840EDCA"/>
    <w:styleLink w:val="Style32"/>
    <w:lvl w:ilvl="0">
      <w:start w:val="1"/>
      <w:numFmt w:val="decimal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3933998"/>
    <w:multiLevelType w:val="multilevel"/>
    <w:tmpl w:val="3C586C20"/>
    <w:styleLink w:val="MYSTYLE2"/>
    <w:lvl w:ilvl="0">
      <w:start w:val="1"/>
      <w:numFmt w:val="none"/>
      <w:suff w:val="space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 w:val="72"/>
        <w:szCs w:val="72"/>
      </w:rPr>
    </w:lvl>
    <w:lvl w:ilvl="3">
      <w:start w:val="1"/>
      <w:numFmt w:val="decimal"/>
      <w:suff w:val="space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587397E"/>
    <w:multiLevelType w:val="hybridMultilevel"/>
    <w:tmpl w:val="A0184624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8" w15:restartNumberingAfterBreak="0">
    <w:nsid w:val="3A895D72"/>
    <w:multiLevelType w:val="hybridMultilevel"/>
    <w:tmpl w:val="3C8AE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F29BD"/>
    <w:multiLevelType w:val="multilevel"/>
    <w:tmpl w:val="D698053E"/>
    <w:styleLink w:val="Style7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43572AB"/>
    <w:multiLevelType w:val="hybridMultilevel"/>
    <w:tmpl w:val="C8701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35178"/>
    <w:multiLevelType w:val="multilevel"/>
    <w:tmpl w:val="B9EAE0AA"/>
    <w:styleLink w:val="Style62"/>
    <w:lvl w:ilvl="0">
      <w:start w:val="1"/>
      <w:numFmt w:val="none"/>
      <w:lvlText w:val="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1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suff w:val="space"/>
      <w:lvlText w:val="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D7543AA"/>
    <w:multiLevelType w:val="hybridMultilevel"/>
    <w:tmpl w:val="3A506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F308B1"/>
    <w:multiLevelType w:val="hybridMultilevel"/>
    <w:tmpl w:val="2BBC2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BB6E89"/>
    <w:multiLevelType w:val="multilevel"/>
    <w:tmpl w:val="D1425BBE"/>
    <w:styleLink w:val="Style4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bCs w:val="0"/>
        <w:iCs w:val="0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FB60EE1"/>
    <w:multiLevelType w:val="multilevel"/>
    <w:tmpl w:val="FC4ED8DE"/>
    <w:styleLink w:val="Style9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)"/>
      <w:lvlJc w:val="left"/>
      <w:pPr>
        <w:ind w:left="1368" w:hanging="64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FC66A45"/>
    <w:multiLevelType w:val="hybridMultilevel"/>
    <w:tmpl w:val="7E82A5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B0C0806"/>
    <w:multiLevelType w:val="hybridMultilevel"/>
    <w:tmpl w:val="9A70333E"/>
    <w:lvl w:ilvl="0" w:tplc="516AC9A2">
      <w:start w:val="1"/>
      <w:numFmt w:val="lowerLetter"/>
      <w:pStyle w:val="NL4"/>
      <w:lvlText w:val="%1)"/>
      <w:lvlJc w:val="left"/>
      <w:pPr>
        <w:ind w:left="1400" w:hanging="360"/>
      </w:p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8" w15:restartNumberingAfterBreak="0">
    <w:nsid w:val="6E186B71"/>
    <w:multiLevelType w:val="hybridMultilevel"/>
    <w:tmpl w:val="2E608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4B7C07"/>
    <w:multiLevelType w:val="hybridMultilevel"/>
    <w:tmpl w:val="E2322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5708DC"/>
    <w:multiLevelType w:val="hybridMultilevel"/>
    <w:tmpl w:val="0F8A8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578327">
    <w:abstractNumId w:val="16"/>
  </w:num>
  <w:num w:numId="2" w16cid:durableId="40440662">
    <w:abstractNumId w:val="11"/>
  </w:num>
  <w:num w:numId="3" w16cid:durableId="747114930">
    <w:abstractNumId w:val="15"/>
  </w:num>
  <w:num w:numId="4" w16cid:durableId="1344361532">
    <w:abstractNumId w:val="24"/>
  </w:num>
  <w:num w:numId="5" w16cid:durableId="939529490">
    <w:abstractNumId w:val="13"/>
  </w:num>
  <w:num w:numId="6" w16cid:durableId="968318213">
    <w:abstractNumId w:val="21"/>
  </w:num>
  <w:num w:numId="7" w16cid:durableId="1272057349">
    <w:abstractNumId w:val="19"/>
  </w:num>
  <w:num w:numId="8" w16cid:durableId="184557010">
    <w:abstractNumId w:val="12"/>
  </w:num>
  <w:num w:numId="9" w16cid:durableId="170032667">
    <w:abstractNumId w:val="25"/>
  </w:num>
  <w:num w:numId="10" w16cid:durableId="1503423990">
    <w:abstractNumId w:val="27"/>
  </w:num>
  <w:num w:numId="11" w16cid:durableId="682249652">
    <w:abstractNumId w:val="14"/>
  </w:num>
  <w:num w:numId="12" w16cid:durableId="178859694">
    <w:abstractNumId w:val="9"/>
  </w:num>
  <w:num w:numId="13" w16cid:durableId="316417059">
    <w:abstractNumId w:val="20"/>
  </w:num>
  <w:num w:numId="14" w16cid:durableId="1693804783">
    <w:abstractNumId w:val="26"/>
  </w:num>
  <w:num w:numId="15" w16cid:durableId="209997797">
    <w:abstractNumId w:val="30"/>
  </w:num>
  <w:num w:numId="16" w16cid:durableId="1225071363">
    <w:abstractNumId w:val="29"/>
  </w:num>
  <w:num w:numId="17" w16cid:durableId="1369529733">
    <w:abstractNumId w:val="17"/>
  </w:num>
  <w:num w:numId="18" w16cid:durableId="551816686">
    <w:abstractNumId w:val="18"/>
  </w:num>
  <w:num w:numId="19" w16cid:durableId="1268848041">
    <w:abstractNumId w:val="23"/>
  </w:num>
  <w:num w:numId="20" w16cid:durableId="1393498881">
    <w:abstractNumId w:val="22"/>
  </w:num>
  <w:num w:numId="21" w16cid:durableId="284237954">
    <w:abstractNumId w:val="28"/>
  </w:num>
  <w:num w:numId="22" w16cid:durableId="2003967323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31"/>
    <w:rsid w:val="00000362"/>
    <w:rsid w:val="0000063D"/>
    <w:rsid w:val="00000CDC"/>
    <w:rsid w:val="00000D67"/>
    <w:rsid w:val="000010BD"/>
    <w:rsid w:val="000012AC"/>
    <w:rsid w:val="00001ACF"/>
    <w:rsid w:val="000021D5"/>
    <w:rsid w:val="000023C7"/>
    <w:rsid w:val="00002590"/>
    <w:rsid w:val="0000276C"/>
    <w:rsid w:val="0000277B"/>
    <w:rsid w:val="00002898"/>
    <w:rsid w:val="000028F2"/>
    <w:rsid w:val="0000294C"/>
    <w:rsid w:val="00003197"/>
    <w:rsid w:val="0000327D"/>
    <w:rsid w:val="000038FF"/>
    <w:rsid w:val="00003C34"/>
    <w:rsid w:val="00003EE4"/>
    <w:rsid w:val="000040CC"/>
    <w:rsid w:val="000042F2"/>
    <w:rsid w:val="00004439"/>
    <w:rsid w:val="0000473F"/>
    <w:rsid w:val="0000480F"/>
    <w:rsid w:val="000056B2"/>
    <w:rsid w:val="00005AB9"/>
    <w:rsid w:val="00005D3C"/>
    <w:rsid w:val="0000673C"/>
    <w:rsid w:val="00006E20"/>
    <w:rsid w:val="00007034"/>
    <w:rsid w:val="00007B05"/>
    <w:rsid w:val="00007C8D"/>
    <w:rsid w:val="0001075A"/>
    <w:rsid w:val="00010BE3"/>
    <w:rsid w:val="00011121"/>
    <w:rsid w:val="0001191B"/>
    <w:rsid w:val="00011F4D"/>
    <w:rsid w:val="000123BF"/>
    <w:rsid w:val="00012516"/>
    <w:rsid w:val="000128B0"/>
    <w:rsid w:val="00012929"/>
    <w:rsid w:val="00012EBA"/>
    <w:rsid w:val="00013216"/>
    <w:rsid w:val="00013259"/>
    <w:rsid w:val="00013A4E"/>
    <w:rsid w:val="000140D1"/>
    <w:rsid w:val="00014503"/>
    <w:rsid w:val="00014665"/>
    <w:rsid w:val="00014858"/>
    <w:rsid w:val="0001566A"/>
    <w:rsid w:val="00015B6B"/>
    <w:rsid w:val="00016498"/>
    <w:rsid w:val="000164FD"/>
    <w:rsid w:val="000167B3"/>
    <w:rsid w:val="00016B8E"/>
    <w:rsid w:val="00016F54"/>
    <w:rsid w:val="00017B20"/>
    <w:rsid w:val="00017EC8"/>
    <w:rsid w:val="00017F67"/>
    <w:rsid w:val="00020015"/>
    <w:rsid w:val="0002013D"/>
    <w:rsid w:val="0002039A"/>
    <w:rsid w:val="00020A49"/>
    <w:rsid w:val="00020CD4"/>
    <w:rsid w:val="00020F5E"/>
    <w:rsid w:val="00021624"/>
    <w:rsid w:val="000226C0"/>
    <w:rsid w:val="00022A45"/>
    <w:rsid w:val="000238D5"/>
    <w:rsid w:val="00023AA5"/>
    <w:rsid w:val="00023B1A"/>
    <w:rsid w:val="00023EB3"/>
    <w:rsid w:val="000246ED"/>
    <w:rsid w:val="0002486F"/>
    <w:rsid w:val="0002574D"/>
    <w:rsid w:val="00025D17"/>
    <w:rsid w:val="00025D3E"/>
    <w:rsid w:val="00026003"/>
    <w:rsid w:val="000272E5"/>
    <w:rsid w:val="00027832"/>
    <w:rsid w:val="00030672"/>
    <w:rsid w:val="00030CA4"/>
    <w:rsid w:val="00031607"/>
    <w:rsid w:val="00031E1D"/>
    <w:rsid w:val="000323AF"/>
    <w:rsid w:val="00032513"/>
    <w:rsid w:val="000328FA"/>
    <w:rsid w:val="00032961"/>
    <w:rsid w:val="00032F0E"/>
    <w:rsid w:val="00033E25"/>
    <w:rsid w:val="00034231"/>
    <w:rsid w:val="0003433F"/>
    <w:rsid w:val="000346AC"/>
    <w:rsid w:val="00034BAA"/>
    <w:rsid w:val="000353FC"/>
    <w:rsid w:val="000357A1"/>
    <w:rsid w:val="00035900"/>
    <w:rsid w:val="0003590E"/>
    <w:rsid w:val="000359A4"/>
    <w:rsid w:val="00035A21"/>
    <w:rsid w:val="00035CFC"/>
    <w:rsid w:val="00035E5A"/>
    <w:rsid w:val="00036286"/>
    <w:rsid w:val="00036347"/>
    <w:rsid w:val="000365B9"/>
    <w:rsid w:val="000365D0"/>
    <w:rsid w:val="0003672F"/>
    <w:rsid w:val="00036B58"/>
    <w:rsid w:val="00036DC5"/>
    <w:rsid w:val="00036F5F"/>
    <w:rsid w:val="000370C6"/>
    <w:rsid w:val="00037125"/>
    <w:rsid w:val="0003723E"/>
    <w:rsid w:val="000373D6"/>
    <w:rsid w:val="00040B0D"/>
    <w:rsid w:val="00040BED"/>
    <w:rsid w:val="00040E34"/>
    <w:rsid w:val="00040FC0"/>
    <w:rsid w:val="0004137C"/>
    <w:rsid w:val="0004139C"/>
    <w:rsid w:val="000418AE"/>
    <w:rsid w:val="0004197A"/>
    <w:rsid w:val="00041DDC"/>
    <w:rsid w:val="000423F8"/>
    <w:rsid w:val="0004251D"/>
    <w:rsid w:val="00043736"/>
    <w:rsid w:val="0004433D"/>
    <w:rsid w:val="0004475F"/>
    <w:rsid w:val="0004523D"/>
    <w:rsid w:val="00045C78"/>
    <w:rsid w:val="00045EB3"/>
    <w:rsid w:val="00045FE8"/>
    <w:rsid w:val="00045FFF"/>
    <w:rsid w:val="00046B6F"/>
    <w:rsid w:val="00047A74"/>
    <w:rsid w:val="0005044E"/>
    <w:rsid w:val="000509BA"/>
    <w:rsid w:val="00050C39"/>
    <w:rsid w:val="00050EE0"/>
    <w:rsid w:val="000512F5"/>
    <w:rsid w:val="00051A9B"/>
    <w:rsid w:val="000523B2"/>
    <w:rsid w:val="0005354A"/>
    <w:rsid w:val="00054A4A"/>
    <w:rsid w:val="00054C21"/>
    <w:rsid w:val="00055517"/>
    <w:rsid w:val="0005565D"/>
    <w:rsid w:val="00055E18"/>
    <w:rsid w:val="00055EE7"/>
    <w:rsid w:val="000561FC"/>
    <w:rsid w:val="00056AB7"/>
    <w:rsid w:val="000571FF"/>
    <w:rsid w:val="000573C5"/>
    <w:rsid w:val="00057F83"/>
    <w:rsid w:val="00060360"/>
    <w:rsid w:val="000603CC"/>
    <w:rsid w:val="00060F2F"/>
    <w:rsid w:val="00060FC4"/>
    <w:rsid w:val="000613C9"/>
    <w:rsid w:val="00061944"/>
    <w:rsid w:val="000619E9"/>
    <w:rsid w:val="00061D88"/>
    <w:rsid w:val="00061EEB"/>
    <w:rsid w:val="0006251D"/>
    <w:rsid w:val="00062789"/>
    <w:rsid w:val="00062AF4"/>
    <w:rsid w:val="00062D7C"/>
    <w:rsid w:val="0006479E"/>
    <w:rsid w:val="000648DC"/>
    <w:rsid w:val="00064C86"/>
    <w:rsid w:val="00064D86"/>
    <w:rsid w:val="00064DDE"/>
    <w:rsid w:val="00064ED7"/>
    <w:rsid w:val="00065B8D"/>
    <w:rsid w:val="00065DE7"/>
    <w:rsid w:val="000660A2"/>
    <w:rsid w:val="000667EB"/>
    <w:rsid w:val="0006696B"/>
    <w:rsid w:val="000669F1"/>
    <w:rsid w:val="00066EE7"/>
    <w:rsid w:val="000674D6"/>
    <w:rsid w:val="00067589"/>
    <w:rsid w:val="00067CEA"/>
    <w:rsid w:val="00067DE4"/>
    <w:rsid w:val="00067F42"/>
    <w:rsid w:val="00070A06"/>
    <w:rsid w:val="00070B8C"/>
    <w:rsid w:val="00070EED"/>
    <w:rsid w:val="0007122B"/>
    <w:rsid w:val="0007142E"/>
    <w:rsid w:val="000716F7"/>
    <w:rsid w:val="000719A2"/>
    <w:rsid w:val="00071F03"/>
    <w:rsid w:val="00072362"/>
    <w:rsid w:val="00072469"/>
    <w:rsid w:val="0007258F"/>
    <w:rsid w:val="00072A48"/>
    <w:rsid w:val="000738FF"/>
    <w:rsid w:val="00074157"/>
    <w:rsid w:val="00075BDD"/>
    <w:rsid w:val="00075C02"/>
    <w:rsid w:val="0007674C"/>
    <w:rsid w:val="00076B65"/>
    <w:rsid w:val="000776FA"/>
    <w:rsid w:val="00077780"/>
    <w:rsid w:val="000777FE"/>
    <w:rsid w:val="0008006F"/>
    <w:rsid w:val="00080329"/>
    <w:rsid w:val="0008051F"/>
    <w:rsid w:val="0008068F"/>
    <w:rsid w:val="000806C4"/>
    <w:rsid w:val="0008120A"/>
    <w:rsid w:val="0008136A"/>
    <w:rsid w:val="0008188D"/>
    <w:rsid w:val="00081DC6"/>
    <w:rsid w:val="00081F07"/>
    <w:rsid w:val="000822CC"/>
    <w:rsid w:val="000828B7"/>
    <w:rsid w:val="00082A16"/>
    <w:rsid w:val="00082B81"/>
    <w:rsid w:val="00082E5B"/>
    <w:rsid w:val="00083162"/>
    <w:rsid w:val="00083807"/>
    <w:rsid w:val="00083A56"/>
    <w:rsid w:val="00084108"/>
    <w:rsid w:val="00084116"/>
    <w:rsid w:val="00084325"/>
    <w:rsid w:val="000843BA"/>
    <w:rsid w:val="00084902"/>
    <w:rsid w:val="00084B58"/>
    <w:rsid w:val="000852E4"/>
    <w:rsid w:val="0008553F"/>
    <w:rsid w:val="00085818"/>
    <w:rsid w:val="00085F00"/>
    <w:rsid w:val="00086CD5"/>
    <w:rsid w:val="0008719D"/>
    <w:rsid w:val="000871C9"/>
    <w:rsid w:val="00087285"/>
    <w:rsid w:val="00087B2B"/>
    <w:rsid w:val="00087D3D"/>
    <w:rsid w:val="00087E72"/>
    <w:rsid w:val="000906B0"/>
    <w:rsid w:val="00090A2B"/>
    <w:rsid w:val="0009109F"/>
    <w:rsid w:val="00091E15"/>
    <w:rsid w:val="00091F6D"/>
    <w:rsid w:val="0009219C"/>
    <w:rsid w:val="000921D5"/>
    <w:rsid w:val="000934BD"/>
    <w:rsid w:val="000937D7"/>
    <w:rsid w:val="00093A4D"/>
    <w:rsid w:val="00094779"/>
    <w:rsid w:val="00094D64"/>
    <w:rsid w:val="00094FDC"/>
    <w:rsid w:val="00095DEC"/>
    <w:rsid w:val="00096058"/>
    <w:rsid w:val="0009635B"/>
    <w:rsid w:val="00096626"/>
    <w:rsid w:val="000968E4"/>
    <w:rsid w:val="00096CB6"/>
    <w:rsid w:val="000975D4"/>
    <w:rsid w:val="0009771F"/>
    <w:rsid w:val="00097C0D"/>
    <w:rsid w:val="00097C6A"/>
    <w:rsid w:val="000A0275"/>
    <w:rsid w:val="000A0611"/>
    <w:rsid w:val="000A0ED8"/>
    <w:rsid w:val="000A0F33"/>
    <w:rsid w:val="000A0F66"/>
    <w:rsid w:val="000A1389"/>
    <w:rsid w:val="000A13C1"/>
    <w:rsid w:val="000A142E"/>
    <w:rsid w:val="000A1C68"/>
    <w:rsid w:val="000A2230"/>
    <w:rsid w:val="000A2A90"/>
    <w:rsid w:val="000A2EAD"/>
    <w:rsid w:val="000A356C"/>
    <w:rsid w:val="000A3AF0"/>
    <w:rsid w:val="000A4452"/>
    <w:rsid w:val="000A4845"/>
    <w:rsid w:val="000A515F"/>
    <w:rsid w:val="000A53AB"/>
    <w:rsid w:val="000A62CF"/>
    <w:rsid w:val="000A6FE4"/>
    <w:rsid w:val="000B0489"/>
    <w:rsid w:val="000B069A"/>
    <w:rsid w:val="000B10BD"/>
    <w:rsid w:val="000B1197"/>
    <w:rsid w:val="000B1B9C"/>
    <w:rsid w:val="000B25BA"/>
    <w:rsid w:val="000B2FB3"/>
    <w:rsid w:val="000B3A60"/>
    <w:rsid w:val="000B3F2D"/>
    <w:rsid w:val="000B449E"/>
    <w:rsid w:val="000B45CA"/>
    <w:rsid w:val="000B469B"/>
    <w:rsid w:val="000B477F"/>
    <w:rsid w:val="000B4FAD"/>
    <w:rsid w:val="000B59F4"/>
    <w:rsid w:val="000B5C7D"/>
    <w:rsid w:val="000B64CB"/>
    <w:rsid w:val="000B6889"/>
    <w:rsid w:val="000B68D2"/>
    <w:rsid w:val="000B6CAB"/>
    <w:rsid w:val="000B6E49"/>
    <w:rsid w:val="000B6F3F"/>
    <w:rsid w:val="000B723C"/>
    <w:rsid w:val="000B738E"/>
    <w:rsid w:val="000B7B25"/>
    <w:rsid w:val="000C0D51"/>
    <w:rsid w:val="000C0FF8"/>
    <w:rsid w:val="000C312C"/>
    <w:rsid w:val="000C3CEB"/>
    <w:rsid w:val="000C4158"/>
    <w:rsid w:val="000C510B"/>
    <w:rsid w:val="000C51BD"/>
    <w:rsid w:val="000C52D8"/>
    <w:rsid w:val="000C5449"/>
    <w:rsid w:val="000C5537"/>
    <w:rsid w:val="000C5EFA"/>
    <w:rsid w:val="000C65A2"/>
    <w:rsid w:val="000C6867"/>
    <w:rsid w:val="000C6C07"/>
    <w:rsid w:val="000C7096"/>
    <w:rsid w:val="000C7619"/>
    <w:rsid w:val="000C7658"/>
    <w:rsid w:val="000D05DA"/>
    <w:rsid w:val="000D068C"/>
    <w:rsid w:val="000D06C7"/>
    <w:rsid w:val="000D0AD3"/>
    <w:rsid w:val="000D0B08"/>
    <w:rsid w:val="000D0E3B"/>
    <w:rsid w:val="000D0FD8"/>
    <w:rsid w:val="000D1297"/>
    <w:rsid w:val="000D18C8"/>
    <w:rsid w:val="000D1955"/>
    <w:rsid w:val="000D1D6F"/>
    <w:rsid w:val="000D236F"/>
    <w:rsid w:val="000D357A"/>
    <w:rsid w:val="000D4C21"/>
    <w:rsid w:val="000D4E4F"/>
    <w:rsid w:val="000D5083"/>
    <w:rsid w:val="000D59BF"/>
    <w:rsid w:val="000D600A"/>
    <w:rsid w:val="000D622D"/>
    <w:rsid w:val="000D65ED"/>
    <w:rsid w:val="000D6F19"/>
    <w:rsid w:val="000D75E6"/>
    <w:rsid w:val="000D7BC0"/>
    <w:rsid w:val="000E07AF"/>
    <w:rsid w:val="000E07BF"/>
    <w:rsid w:val="000E12D5"/>
    <w:rsid w:val="000E1360"/>
    <w:rsid w:val="000E14E0"/>
    <w:rsid w:val="000E178B"/>
    <w:rsid w:val="000E1FAB"/>
    <w:rsid w:val="000E26CE"/>
    <w:rsid w:val="000E2A01"/>
    <w:rsid w:val="000E2BAC"/>
    <w:rsid w:val="000E2D90"/>
    <w:rsid w:val="000E30C5"/>
    <w:rsid w:val="000E3AF3"/>
    <w:rsid w:val="000E3C09"/>
    <w:rsid w:val="000E4394"/>
    <w:rsid w:val="000E6F59"/>
    <w:rsid w:val="000E7B24"/>
    <w:rsid w:val="000E7E70"/>
    <w:rsid w:val="000F03F8"/>
    <w:rsid w:val="000F068E"/>
    <w:rsid w:val="000F095B"/>
    <w:rsid w:val="000F10D3"/>
    <w:rsid w:val="000F13EC"/>
    <w:rsid w:val="000F140E"/>
    <w:rsid w:val="000F1641"/>
    <w:rsid w:val="000F1700"/>
    <w:rsid w:val="000F2231"/>
    <w:rsid w:val="000F2975"/>
    <w:rsid w:val="000F2A34"/>
    <w:rsid w:val="000F3397"/>
    <w:rsid w:val="000F39CC"/>
    <w:rsid w:val="000F4182"/>
    <w:rsid w:val="000F4582"/>
    <w:rsid w:val="000F4756"/>
    <w:rsid w:val="000F50D7"/>
    <w:rsid w:val="000F54B0"/>
    <w:rsid w:val="000F56E8"/>
    <w:rsid w:val="000F570B"/>
    <w:rsid w:val="000F5D03"/>
    <w:rsid w:val="000F69F3"/>
    <w:rsid w:val="000F6B4F"/>
    <w:rsid w:val="000F71CB"/>
    <w:rsid w:val="001014CE"/>
    <w:rsid w:val="001018B5"/>
    <w:rsid w:val="00101923"/>
    <w:rsid w:val="00101CBE"/>
    <w:rsid w:val="00101CFE"/>
    <w:rsid w:val="0010268E"/>
    <w:rsid w:val="001026DD"/>
    <w:rsid w:val="00103592"/>
    <w:rsid w:val="00103D24"/>
    <w:rsid w:val="0010405E"/>
    <w:rsid w:val="001041CC"/>
    <w:rsid w:val="00104962"/>
    <w:rsid w:val="00104AB0"/>
    <w:rsid w:val="00104F00"/>
    <w:rsid w:val="001053EB"/>
    <w:rsid w:val="001056A5"/>
    <w:rsid w:val="001057B3"/>
    <w:rsid w:val="00105BDE"/>
    <w:rsid w:val="001064FD"/>
    <w:rsid w:val="0010689A"/>
    <w:rsid w:val="001068B5"/>
    <w:rsid w:val="00106D0D"/>
    <w:rsid w:val="00107444"/>
    <w:rsid w:val="001075F1"/>
    <w:rsid w:val="00107FEC"/>
    <w:rsid w:val="001107E3"/>
    <w:rsid w:val="00110D09"/>
    <w:rsid w:val="0011118D"/>
    <w:rsid w:val="00111267"/>
    <w:rsid w:val="0011197E"/>
    <w:rsid w:val="00112164"/>
    <w:rsid w:val="00112ADA"/>
    <w:rsid w:val="00113777"/>
    <w:rsid w:val="00113B95"/>
    <w:rsid w:val="00113DB4"/>
    <w:rsid w:val="001146D9"/>
    <w:rsid w:val="00114ABC"/>
    <w:rsid w:val="001152BF"/>
    <w:rsid w:val="001154DB"/>
    <w:rsid w:val="001159A1"/>
    <w:rsid w:val="00115A4F"/>
    <w:rsid w:val="00115B91"/>
    <w:rsid w:val="001166F2"/>
    <w:rsid w:val="00116B69"/>
    <w:rsid w:val="00117104"/>
    <w:rsid w:val="0011711B"/>
    <w:rsid w:val="001171AD"/>
    <w:rsid w:val="00117B10"/>
    <w:rsid w:val="00117CC8"/>
    <w:rsid w:val="001202E1"/>
    <w:rsid w:val="00120CF6"/>
    <w:rsid w:val="001210D6"/>
    <w:rsid w:val="00121EF4"/>
    <w:rsid w:val="001221D1"/>
    <w:rsid w:val="00122333"/>
    <w:rsid w:val="001224AF"/>
    <w:rsid w:val="001224C6"/>
    <w:rsid w:val="00122557"/>
    <w:rsid w:val="0012261A"/>
    <w:rsid w:val="0012330C"/>
    <w:rsid w:val="001237FF"/>
    <w:rsid w:val="001239AA"/>
    <w:rsid w:val="00123A1E"/>
    <w:rsid w:val="00123D14"/>
    <w:rsid w:val="001244D6"/>
    <w:rsid w:val="00124687"/>
    <w:rsid w:val="00124D0B"/>
    <w:rsid w:val="00125CA1"/>
    <w:rsid w:val="00126214"/>
    <w:rsid w:val="00126BF8"/>
    <w:rsid w:val="00126C64"/>
    <w:rsid w:val="00127025"/>
    <w:rsid w:val="00127158"/>
    <w:rsid w:val="00127240"/>
    <w:rsid w:val="00127643"/>
    <w:rsid w:val="001279BB"/>
    <w:rsid w:val="00127BFD"/>
    <w:rsid w:val="00130A29"/>
    <w:rsid w:val="00130BB4"/>
    <w:rsid w:val="00130C60"/>
    <w:rsid w:val="001314FA"/>
    <w:rsid w:val="001317B2"/>
    <w:rsid w:val="001317E8"/>
    <w:rsid w:val="001318B7"/>
    <w:rsid w:val="00132F03"/>
    <w:rsid w:val="00133C8F"/>
    <w:rsid w:val="00133FB6"/>
    <w:rsid w:val="00133FC8"/>
    <w:rsid w:val="00134C0E"/>
    <w:rsid w:val="0013501A"/>
    <w:rsid w:val="00135476"/>
    <w:rsid w:val="00135AFE"/>
    <w:rsid w:val="00135F16"/>
    <w:rsid w:val="00136142"/>
    <w:rsid w:val="0013756D"/>
    <w:rsid w:val="00137BB8"/>
    <w:rsid w:val="001401AC"/>
    <w:rsid w:val="00140220"/>
    <w:rsid w:val="00140678"/>
    <w:rsid w:val="00141B80"/>
    <w:rsid w:val="00141BB0"/>
    <w:rsid w:val="00141E08"/>
    <w:rsid w:val="00141E13"/>
    <w:rsid w:val="00142684"/>
    <w:rsid w:val="001427AC"/>
    <w:rsid w:val="00142DFC"/>
    <w:rsid w:val="00143DE2"/>
    <w:rsid w:val="001449CA"/>
    <w:rsid w:val="00144F66"/>
    <w:rsid w:val="00145018"/>
    <w:rsid w:val="0014519B"/>
    <w:rsid w:val="00145265"/>
    <w:rsid w:val="00145573"/>
    <w:rsid w:val="00145D43"/>
    <w:rsid w:val="00146619"/>
    <w:rsid w:val="001466BA"/>
    <w:rsid w:val="001467D0"/>
    <w:rsid w:val="001468F8"/>
    <w:rsid w:val="0014708D"/>
    <w:rsid w:val="0014753F"/>
    <w:rsid w:val="001505F3"/>
    <w:rsid w:val="00150802"/>
    <w:rsid w:val="00151246"/>
    <w:rsid w:val="00151315"/>
    <w:rsid w:val="00151D9B"/>
    <w:rsid w:val="00151ECD"/>
    <w:rsid w:val="00151EF4"/>
    <w:rsid w:val="001528D9"/>
    <w:rsid w:val="0015299F"/>
    <w:rsid w:val="001529CD"/>
    <w:rsid w:val="00153A61"/>
    <w:rsid w:val="00153D3A"/>
    <w:rsid w:val="00153EBD"/>
    <w:rsid w:val="00154335"/>
    <w:rsid w:val="001546D9"/>
    <w:rsid w:val="00154815"/>
    <w:rsid w:val="00154CF5"/>
    <w:rsid w:val="00155300"/>
    <w:rsid w:val="00155568"/>
    <w:rsid w:val="001559F6"/>
    <w:rsid w:val="00155A89"/>
    <w:rsid w:val="00156102"/>
    <w:rsid w:val="001563D9"/>
    <w:rsid w:val="001568A8"/>
    <w:rsid w:val="00156963"/>
    <w:rsid w:val="0015696C"/>
    <w:rsid w:val="00156CD5"/>
    <w:rsid w:val="00156E5F"/>
    <w:rsid w:val="00157048"/>
    <w:rsid w:val="00157203"/>
    <w:rsid w:val="00160828"/>
    <w:rsid w:val="00160BA7"/>
    <w:rsid w:val="00160CE4"/>
    <w:rsid w:val="00161694"/>
    <w:rsid w:val="0016218F"/>
    <w:rsid w:val="001621BB"/>
    <w:rsid w:val="001623EB"/>
    <w:rsid w:val="0016283E"/>
    <w:rsid w:val="00162D43"/>
    <w:rsid w:val="001632E9"/>
    <w:rsid w:val="001635A9"/>
    <w:rsid w:val="00163AE3"/>
    <w:rsid w:val="00163F18"/>
    <w:rsid w:val="00164F58"/>
    <w:rsid w:val="0016591F"/>
    <w:rsid w:val="00165937"/>
    <w:rsid w:val="00165962"/>
    <w:rsid w:val="0016636A"/>
    <w:rsid w:val="001667D7"/>
    <w:rsid w:val="00166876"/>
    <w:rsid w:val="00166E7A"/>
    <w:rsid w:val="001673BE"/>
    <w:rsid w:val="00167AD5"/>
    <w:rsid w:val="00167FE0"/>
    <w:rsid w:val="001706CB"/>
    <w:rsid w:val="00170746"/>
    <w:rsid w:val="0017171A"/>
    <w:rsid w:val="0017264B"/>
    <w:rsid w:val="001727A7"/>
    <w:rsid w:val="001735D1"/>
    <w:rsid w:val="001736B4"/>
    <w:rsid w:val="00175627"/>
    <w:rsid w:val="00175E19"/>
    <w:rsid w:val="00176534"/>
    <w:rsid w:val="001766B3"/>
    <w:rsid w:val="00176758"/>
    <w:rsid w:val="00176889"/>
    <w:rsid w:val="0017718C"/>
    <w:rsid w:val="00177994"/>
    <w:rsid w:val="00177C2D"/>
    <w:rsid w:val="00177E0A"/>
    <w:rsid w:val="0018013D"/>
    <w:rsid w:val="001802FB"/>
    <w:rsid w:val="001806BC"/>
    <w:rsid w:val="00180A25"/>
    <w:rsid w:val="00180FD3"/>
    <w:rsid w:val="001816B1"/>
    <w:rsid w:val="001818C8"/>
    <w:rsid w:val="00181A4B"/>
    <w:rsid w:val="001820C8"/>
    <w:rsid w:val="0018231D"/>
    <w:rsid w:val="0018254B"/>
    <w:rsid w:val="0018255E"/>
    <w:rsid w:val="0018271E"/>
    <w:rsid w:val="001827F2"/>
    <w:rsid w:val="00182977"/>
    <w:rsid w:val="0018311C"/>
    <w:rsid w:val="00183FA7"/>
    <w:rsid w:val="00184B57"/>
    <w:rsid w:val="00184B90"/>
    <w:rsid w:val="00184C14"/>
    <w:rsid w:val="00185404"/>
    <w:rsid w:val="00185441"/>
    <w:rsid w:val="001856DA"/>
    <w:rsid w:val="00185B5C"/>
    <w:rsid w:val="00185CD3"/>
    <w:rsid w:val="00186054"/>
    <w:rsid w:val="00186348"/>
    <w:rsid w:val="001865B0"/>
    <w:rsid w:val="00186616"/>
    <w:rsid w:val="001905F2"/>
    <w:rsid w:val="00190CE2"/>
    <w:rsid w:val="001911EB"/>
    <w:rsid w:val="00191736"/>
    <w:rsid w:val="00192094"/>
    <w:rsid w:val="0019237D"/>
    <w:rsid w:val="001923AC"/>
    <w:rsid w:val="00192659"/>
    <w:rsid w:val="00192E12"/>
    <w:rsid w:val="00192E99"/>
    <w:rsid w:val="001931FD"/>
    <w:rsid w:val="00193768"/>
    <w:rsid w:val="00193B02"/>
    <w:rsid w:val="00194B2C"/>
    <w:rsid w:val="001950F1"/>
    <w:rsid w:val="00195881"/>
    <w:rsid w:val="00195DF5"/>
    <w:rsid w:val="00196640"/>
    <w:rsid w:val="001968CE"/>
    <w:rsid w:val="00196974"/>
    <w:rsid w:val="001969F3"/>
    <w:rsid w:val="00196E8E"/>
    <w:rsid w:val="00197174"/>
    <w:rsid w:val="001975AC"/>
    <w:rsid w:val="00197652"/>
    <w:rsid w:val="00197837"/>
    <w:rsid w:val="00197A3B"/>
    <w:rsid w:val="00197C78"/>
    <w:rsid w:val="001A06CC"/>
    <w:rsid w:val="001A0729"/>
    <w:rsid w:val="001A1861"/>
    <w:rsid w:val="001A1ED2"/>
    <w:rsid w:val="001A1FA9"/>
    <w:rsid w:val="001A230E"/>
    <w:rsid w:val="001A2FC4"/>
    <w:rsid w:val="001A31D3"/>
    <w:rsid w:val="001A3950"/>
    <w:rsid w:val="001A3A12"/>
    <w:rsid w:val="001A3C99"/>
    <w:rsid w:val="001A4683"/>
    <w:rsid w:val="001A49CE"/>
    <w:rsid w:val="001A4BD9"/>
    <w:rsid w:val="001A4D48"/>
    <w:rsid w:val="001A50AC"/>
    <w:rsid w:val="001A5470"/>
    <w:rsid w:val="001A59DB"/>
    <w:rsid w:val="001A5A59"/>
    <w:rsid w:val="001A5B8B"/>
    <w:rsid w:val="001A6253"/>
    <w:rsid w:val="001A645E"/>
    <w:rsid w:val="001A6C56"/>
    <w:rsid w:val="001A6E30"/>
    <w:rsid w:val="001A73E0"/>
    <w:rsid w:val="001A7956"/>
    <w:rsid w:val="001B028F"/>
    <w:rsid w:val="001B0698"/>
    <w:rsid w:val="001B1226"/>
    <w:rsid w:val="001B190E"/>
    <w:rsid w:val="001B1AB9"/>
    <w:rsid w:val="001B28CD"/>
    <w:rsid w:val="001B29B2"/>
    <w:rsid w:val="001B2BE9"/>
    <w:rsid w:val="001B2D72"/>
    <w:rsid w:val="001B2DCF"/>
    <w:rsid w:val="001B2F29"/>
    <w:rsid w:val="001B37A5"/>
    <w:rsid w:val="001B3831"/>
    <w:rsid w:val="001B400C"/>
    <w:rsid w:val="001B4D3D"/>
    <w:rsid w:val="001B4E5C"/>
    <w:rsid w:val="001B4F7D"/>
    <w:rsid w:val="001B55F9"/>
    <w:rsid w:val="001B5975"/>
    <w:rsid w:val="001B618A"/>
    <w:rsid w:val="001B6434"/>
    <w:rsid w:val="001C004B"/>
    <w:rsid w:val="001C0582"/>
    <w:rsid w:val="001C0787"/>
    <w:rsid w:val="001C0975"/>
    <w:rsid w:val="001C0AB8"/>
    <w:rsid w:val="001C1055"/>
    <w:rsid w:val="001C1628"/>
    <w:rsid w:val="001C1DE7"/>
    <w:rsid w:val="001C3A64"/>
    <w:rsid w:val="001C3BAD"/>
    <w:rsid w:val="001C43CA"/>
    <w:rsid w:val="001C4E3C"/>
    <w:rsid w:val="001C52FA"/>
    <w:rsid w:val="001C60F5"/>
    <w:rsid w:val="001C689D"/>
    <w:rsid w:val="001C782E"/>
    <w:rsid w:val="001C7B11"/>
    <w:rsid w:val="001D03E1"/>
    <w:rsid w:val="001D0865"/>
    <w:rsid w:val="001D0C9A"/>
    <w:rsid w:val="001D0D08"/>
    <w:rsid w:val="001D10CC"/>
    <w:rsid w:val="001D13DE"/>
    <w:rsid w:val="001D143A"/>
    <w:rsid w:val="001D16A2"/>
    <w:rsid w:val="001D1A76"/>
    <w:rsid w:val="001D26BD"/>
    <w:rsid w:val="001D280E"/>
    <w:rsid w:val="001D28E2"/>
    <w:rsid w:val="001D2D8E"/>
    <w:rsid w:val="001D30EB"/>
    <w:rsid w:val="001D36A0"/>
    <w:rsid w:val="001D3EB1"/>
    <w:rsid w:val="001D3FF4"/>
    <w:rsid w:val="001D429D"/>
    <w:rsid w:val="001D4429"/>
    <w:rsid w:val="001D49BB"/>
    <w:rsid w:val="001D4C46"/>
    <w:rsid w:val="001D4D28"/>
    <w:rsid w:val="001D4EB0"/>
    <w:rsid w:val="001D57CF"/>
    <w:rsid w:val="001D60CF"/>
    <w:rsid w:val="001D60F7"/>
    <w:rsid w:val="001D6519"/>
    <w:rsid w:val="001D66C9"/>
    <w:rsid w:val="001D6CDE"/>
    <w:rsid w:val="001D6EDC"/>
    <w:rsid w:val="001D70DE"/>
    <w:rsid w:val="001D7112"/>
    <w:rsid w:val="001D7C1C"/>
    <w:rsid w:val="001E0341"/>
    <w:rsid w:val="001E0F3B"/>
    <w:rsid w:val="001E1151"/>
    <w:rsid w:val="001E17AF"/>
    <w:rsid w:val="001E1A3C"/>
    <w:rsid w:val="001E1F6E"/>
    <w:rsid w:val="001E20A8"/>
    <w:rsid w:val="001E2193"/>
    <w:rsid w:val="001E2209"/>
    <w:rsid w:val="001E2761"/>
    <w:rsid w:val="001E27EE"/>
    <w:rsid w:val="001E33EB"/>
    <w:rsid w:val="001E34BE"/>
    <w:rsid w:val="001E3888"/>
    <w:rsid w:val="001E3927"/>
    <w:rsid w:val="001E395D"/>
    <w:rsid w:val="001E3D83"/>
    <w:rsid w:val="001E432D"/>
    <w:rsid w:val="001E459C"/>
    <w:rsid w:val="001E4A79"/>
    <w:rsid w:val="001E4CEF"/>
    <w:rsid w:val="001E6A30"/>
    <w:rsid w:val="001E72D0"/>
    <w:rsid w:val="001E73F1"/>
    <w:rsid w:val="001E751C"/>
    <w:rsid w:val="001F01CC"/>
    <w:rsid w:val="001F0E42"/>
    <w:rsid w:val="001F1451"/>
    <w:rsid w:val="001F1802"/>
    <w:rsid w:val="001F1C46"/>
    <w:rsid w:val="001F1DBA"/>
    <w:rsid w:val="001F217F"/>
    <w:rsid w:val="001F2767"/>
    <w:rsid w:val="001F28B8"/>
    <w:rsid w:val="001F2C5A"/>
    <w:rsid w:val="001F30E2"/>
    <w:rsid w:val="001F3A4E"/>
    <w:rsid w:val="001F3CE4"/>
    <w:rsid w:val="001F46CC"/>
    <w:rsid w:val="001F56EE"/>
    <w:rsid w:val="001F6037"/>
    <w:rsid w:val="001F63DC"/>
    <w:rsid w:val="002002E3"/>
    <w:rsid w:val="002005E7"/>
    <w:rsid w:val="002005F1"/>
    <w:rsid w:val="00200854"/>
    <w:rsid w:val="00201204"/>
    <w:rsid w:val="00202117"/>
    <w:rsid w:val="0020231D"/>
    <w:rsid w:val="00202925"/>
    <w:rsid w:val="00203494"/>
    <w:rsid w:val="0020351E"/>
    <w:rsid w:val="00203C56"/>
    <w:rsid w:val="00204AF0"/>
    <w:rsid w:val="002053EA"/>
    <w:rsid w:val="00205C68"/>
    <w:rsid w:val="00205D48"/>
    <w:rsid w:val="0020672E"/>
    <w:rsid w:val="002067F7"/>
    <w:rsid w:val="00206ACE"/>
    <w:rsid w:val="00207F84"/>
    <w:rsid w:val="00207FE4"/>
    <w:rsid w:val="00210A85"/>
    <w:rsid w:val="00211105"/>
    <w:rsid w:val="002112C0"/>
    <w:rsid w:val="002117D3"/>
    <w:rsid w:val="00212453"/>
    <w:rsid w:val="00212E06"/>
    <w:rsid w:val="00212F22"/>
    <w:rsid w:val="002130EC"/>
    <w:rsid w:val="0021314D"/>
    <w:rsid w:val="0021389A"/>
    <w:rsid w:val="002139DF"/>
    <w:rsid w:val="00213ADC"/>
    <w:rsid w:val="00213B4C"/>
    <w:rsid w:val="00213CFE"/>
    <w:rsid w:val="00213EA4"/>
    <w:rsid w:val="0021415E"/>
    <w:rsid w:val="002143CB"/>
    <w:rsid w:val="002145EA"/>
    <w:rsid w:val="0021461F"/>
    <w:rsid w:val="002147A8"/>
    <w:rsid w:val="00214EAF"/>
    <w:rsid w:val="00215408"/>
    <w:rsid w:val="0021558C"/>
    <w:rsid w:val="00215CCD"/>
    <w:rsid w:val="0021678D"/>
    <w:rsid w:val="0021693C"/>
    <w:rsid w:val="002169C0"/>
    <w:rsid w:val="00216F37"/>
    <w:rsid w:val="00217399"/>
    <w:rsid w:val="00217979"/>
    <w:rsid w:val="002179DF"/>
    <w:rsid w:val="00217A27"/>
    <w:rsid w:val="002200DA"/>
    <w:rsid w:val="00220466"/>
    <w:rsid w:val="00220496"/>
    <w:rsid w:val="0022068C"/>
    <w:rsid w:val="00220A58"/>
    <w:rsid w:val="00220F86"/>
    <w:rsid w:val="0022101C"/>
    <w:rsid w:val="00221431"/>
    <w:rsid w:val="00222667"/>
    <w:rsid w:val="00222EF9"/>
    <w:rsid w:val="002238CC"/>
    <w:rsid w:val="00223C6F"/>
    <w:rsid w:val="00223E42"/>
    <w:rsid w:val="002240DE"/>
    <w:rsid w:val="002242D2"/>
    <w:rsid w:val="00224586"/>
    <w:rsid w:val="00225126"/>
    <w:rsid w:val="00225237"/>
    <w:rsid w:val="00225272"/>
    <w:rsid w:val="002255B9"/>
    <w:rsid w:val="002257D8"/>
    <w:rsid w:val="00225C8C"/>
    <w:rsid w:val="00226084"/>
    <w:rsid w:val="0022617D"/>
    <w:rsid w:val="00226E05"/>
    <w:rsid w:val="00226ED0"/>
    <w:rsid w:val="00227601"/>
    <w:rsid w:val="00227856"/>
    <w:rsid w:val="00227A03"/>
    <w:rsid w:val="00227F72"/>
    <w:rsid w:val="0023034A"/>
    <w:rsid w:val="002306FB"/>
    <w:rsid w:val="00230B52"/>
    <w:rsid w:val="00231837"/>
    <w:rsid w:val="00231AF4"/>
    <w:rsid w:val="00232011"/>
    <w:rsid w:val="002322FC"/>
    <w:rsid w:val="0023289B"/>
    <w:rsid w:val="002329CA"/>
    <w:rsid w:val="00233372"/>
    <w:rsid w:val="00233B8A"/>
    <w:rsid w:val="00233C4B"/>
    <w:rsid w:val="002341C4"/>
    <w:rsid w:val="00234225"/>
    <w:rsid w:val="002347E6"/>
    <w:rsid w:val="00234C0C"/>
    <w:rsid w:val="00235915"/>
    <w:rsid w:val="0023594A"/>
    <w:rsid w:val="00235CB3"/>
    <w:rsid w:val="00236281"/>
    <w:rsid w:val="00236746"/>
    <w:rsid w:val="00236ADD"/>
    <w:rsid w:val="00236B75"/>
    <w:rsid w:val="00236E5D"/>
    <w:rsid w:val="00236EB5"/>
    <w:rsid w:val="002372F0"/>
    <w:rsid w:val="0024022C"/>
    <w:rsid w:val="002412C0"/>
    <w:rsid w:val="00241A99"/>
    <w:rsid w:val="00241EC7"/>
    <w:rsid w:val="00242282"/>
    <w:rsid w:val="00242C4F"/>
    <w:rsid w:val="002431E6"/>
    <w:rsid w:val="002433D5"/>
    <w:rsid w:val="00244477"/>
    <w:rsid w:val="00244D6E"/>
    <w:rsid w:val="00245082"/>
    <w:rsid w:val="00245148"/>
    <w:rsid w:val="0024514A"/>
    <w:rsid w:val="002454D3"/>
    <w:rsid w:val="0024622F"/>
    <w:rsid w:val="00246642"/>
    <w:rsid w:val="002467BF"/>
    <w:rsid w:val="002467F7"/>
    <w:rsid w:val="002469A2"/>
    <w:rsid w:val="0024787A"/>
    <w:rsid w:val="00247D73"/>
    <w:rsid w:val="0025055D"/>
    <w:rsid w:val="00250754"/>
    <w:rsid w:val="00250A28"/>
    <w:rsid w:val="00250CFE"/>
    <w:rsid w:val="00251237"/>
    <w:rsid w:val="00251609"/>
    <w:rsid w:val="002516BE"/>
    <w:rsid w:val="002518F9"/>
    <w:rsid w:val="00251D0A"/>
    <w:rsid w:val="0025295B"/>
    <w:rsid w:val="002529F7"/>
    <w:rsid w:val="00252C82"/>
    <w:rsid w:val="00252D9C"/>
    <w:rsid w:val="00252DCF"/>
    <w:rsid w:val="00253BCC"/>
    <w:rsid w:val="0025418F"/>
    <w:rsid w:val="002546A5"/>
    <w:rsid w:val="002555AB"/>
    <w:rsid w:val="00255614"/>
    <w:rsid w:val="002558BD"/>
    <w:rsid w:val="00255A78"/>
    <w:rsid w:val="00255B79"/>
    <w:rsid w:val="00256535"/>
    <w:rsid w:val="00256553"/>
    <w:rsid w:val="00256C72"/>
    <w:rsid w:val="00256D32"/>
    <w:rsid w:val="00257154"/>
    <w:rsid w:val="0025724F"/>
    <w:rsid w:val="00260A21"/>
    <w:rsid w:val="002610EC"/>
    <w:rsid w:val="002613E6"/>
    <w:rsid w:val="002618D8"/>
    <w:rsid w:val="00261AD9"/>
    <w:rsid w:val="00261C11"/>
    <w:rsid w:val="00261F82"/>
    <w:rsid w:val="002629C9"/>
    <w:rsid w:val="002630D2"/>
    <w:rsid w:val="00263BE1"/>
    <w:rsid w:val="002641B8"/>
    <w:rsid w:val="00264BC0"/>
    <w:rsid w:val="002650A7"/>
    <w:rsid w:val="00265626"/>
    <w:rsid w:val="00265944"/>
    <w:rsid w:val="00265BCA"/>
    <w:rsid w:val="00265F67"/>
    <w:rsid w:val="00266299"/>
    <w:rsid w:val="00267E24"/>
    <w:rsid w:val="0027177B"/>
    <w:rsid w:val="00271876"/>
    <w:rsid w:val="002718F7"/>
    <w:rsid w:val="002720B4"/>
    <w:rsid w:val="0027225E"/>
    <w:rsid w:val="00272321"/>
    <w:rsid w:val="0027262B"/>
    <w:rsid w:val="00272B03"/>
    <w:rsid w:val="002735D2"/>
    <w:rsid w:val="0027403C"/>
    <w:rsid w:val="0027422D"/>
    <w:rsid w:val="00274E3C"/>
    <w:rsid w:val="00275104"/>
    <w:rsid w:val="002756E4"/>
    <w:rsid w:val="0027575E"/>
    <w:rsid w:val="00275A0E"/>
    <w:rsid w:val="00275E78"/>
    <w:rsid w:val="00275F15"/>
    <w:rsid w:val="00276448"/>
    <w:rsid w:val="002767A0"/>
    <w:rsid w:val="00276A3D"/>
    <w:rsid w:val="0027721E"/>
    <w:rsid w:val="0027727A"/>
    <w:rsid w:val="002772EB"/>
    <w:rsid w:val="00277908"/>
    <w:rsid w:val="00277E58"/>
    <w:rsid w:val="00277F8E"/>
    <w:rsid w:val="00280265"/>
    <w:rsid w:val="002803A4"/>
    <w:rsid w:val="002809B8"/>
    <w:rsid w:val="00280D86"/>
    <w:rsid w:val="002811ED"/>
    <w:rsid w:val="0028127E"/>
    <w:rsid w:val="00281D17"/>
    <w:rsid w:val="002820CE"/>
    <w:rsid w:val="00282552"/>
    <w:rsid w:val="002825FA"/>
    <w:rsid w:val="00282DE3"/>
    <w:rsid w:val="0028345F"/>
    <w:rsid w:val="002836FA"/>
    <w:rsid w:val="00283D69"/>
    <w:rsid w:val="00283DFF"/>
    <w:rsid w:val="00283E55"/>
    <w:rsid w:val="00283F53"/>
    <w:rsid w:val="002848C5"/>
    <w:rsid w:val="00284AA8"/>
    <w:rsid w:val="00284CD2"/>
    <w:rsid w:val="0028529A"/>
    <w:rsid w:val="0028585B"/>
    <w:rsid w:val="00285E77"/>
    <w:rsid w:val="0028695B"/>
    <w:rsid w:val="00286BCB"/>
    <w:rsid w:val="00286D7A"/>
    <w:rsid w:val="0028743E"/>
    <w:rsid w:val="00287C9F"/>
    <w:rsid w:val="00287FC3"/>
    <w:rsid w:val="00290155"/>
    <w:rsid w:val="00290292"/>
    <w:rsid w:val="002902E9"/>
    <w:rsid w:val="00291199"/>
    <w:rsid w:val="00291795"/>
    <w:rsid w:val="0029191B"/>
    <w:rsid w:val="00292D10"/>
    <w:rsid w:val="0029346B"/>
    <w:rsid w:val="00293952"/>
    <w:rsid w:val="00294322"/>
    <w:rsid w:val="002945EC"/>
    <w:rsid w:val="0029528C"/>
    <w:rsid w:val="002954C3"/>
    <w:rsid w:val="002957A0"/>
    <w:rsid w:val="00295D46"/>
    <w:rsid w:val="00295DA7"/>
    <w:rsid w:val="002967E5"/>
    <w:rsid w:val="0029686A"/>
    <w:rsid w:val="002979CA"/>
    <w:rsid w:val="00297BB2"/>
    <w:rsid w:val="002A0123"/>
    <w:rsid w:val="002A074E"/>
    <w:rsid w:val="002A26B9"/>
    <w:rsid w:val="002A27BB"/>
    <w:rsid w:val="002A2907"/>
    <w:rsid w:val="002A2CB0"/>
    <w:rsid w:val="002A32E5"/>
    <w:rsid w:val="002A3D12"/>
    <w:rsid w:val="002A3D52"/>
    <w:rsid w:val="002A4375"/>
    <w:rsid w:val="002A507B"/>
    <w:rsid w:val="002A5130"/>
    <w:rsid w:val="002A59FE"/>
    <w:rsid w:val="002A669F"/>
    <w:rsid w:val="002A66D4"/>
    <w:rsid w:val="002A6E4B"/>
    <w:rsid w:val="002A762A"/>
    <w:rsid w:val="002A7A5E"/>
    <w:rsid w:val="002A7C99"/>
    <w:rsid w:val="002B064C"/>
    <w:rsid w:val="002B0786"/>
    <w:rsid w:val="002B0862"/>
    <w:rsid w:val="002B16E8"/>
    <w:rsid w:val="002B1B0C"/>
    <w:rsid w:val="002B1B2E"/>
    <w:rsid w:val="002B1CF8"/>
    <w:rsid w:val="002B1F40"/>
    <w:rsid w:val="002B2B59"/>
    <w:rsid w:val="002B2CBC"/>
    <w:rsid w:val="002B3471"/>
    <w:rsid w:val="002B4279"/>
    <w:rsid w:val="002B4505"/>
    <w:rsid w:val="002B4ABE"/>
    <w:rsid w:val="002B502E"/>
    <w:rsid w:val="002B586F"/>
    <w:rsid w:val="002B59A3"/>
    <w:rsid w:val="002B5CA7"/>
    <w:rsid w:val="002B630D"/>
    <w:rsid w:val="002B6417"/>
    <w:rsid w:val="002B67AB"/>
    <w:rsid w:val="002B76E5"/>
    <w:rsid w:val="002B7A9F"/>
    <w:rsid w:val="002B7E71"/>
    <w:rsid w:val="002B7EB0"/>
    <w:rsid w:val="002C02D4"/>
    <w:rsid w:val="002C0B23"/>
    <w:rsid w:val="002C1C04"/>
    <w:rsid w:val="002C2248"/>
    <w:rsid w:val="002C25E9"/>
    <w:rsid w:val="002C2BAE"/>
    <w:rsid w:val="002C3B33"/>
    <w:rsid w:val="002C3F6B"/>
    <w:rsid w:val="002C4207"/>
    <w:rsid w:val="002C4947"/>
    <w:rsid w:val="002C4A72"/>
    <w:rsid w:val="002C4D0B"/>
    <w:rsid w:val="002C5057"/>
    <w:rsid w:val="002C5106"/>
    <w:rsid w:val="002C51A4"/>
    <w:rsid w:val="002C61D6"/>
    <w:rsid w:val="002C6258"/>
    <w:rsid w:val="002C6B82"/>
    <w:rsid w:val="002C6C4D"/>
    <w:rsid w:val="002C759C"/>
    <w:rsid w:val="002C7E1E"/>
    <w:rsid w:val="002D0363"/>
    <w:rsid w:val="002D051A"/>
    <w:rsid w:val="002D1520"/>
    <w:rsid w:val="002D171B"/>
    <w:rsid w:val="002D21DC"/>
    <w:rsid w:val="002D22E8"/>
    <w:rsid w:val="002D2AF7"/>
    <w:rsid w:val="002D2C09"/>
    <w:rsid w:val="002D2D7A"/>
    <w:rsid w:val="002D2E44"/>
    <w:rsid w:val="002D3026"/>
    <w:rsid w:val="002D3AFC"/>
    <w:rsid w:val="002D3E9F"/>
    <w:rsid w:val="002D3F68"/>
    <w:rsid w:val="002D4725"/>
    <w:rsid w:val="002D4B10"/>
    <w:rsid w:val="002D5521"/>
    <w:rsid w:val="002D5B61"/>
    <w:rsid w:val="002D6653"/>
    <w:rsid w:val="002D665C"/>
    <w:rsid w:val="002D66E0"/>
    <w:rsid w:val="002E067B"/>
    <w:rsid w:val="002E086D"/>
    <w:rsid w:val="002E0FE9"/>
    <w:rsid w:val="002E1451"/>
    <w:rsid w:val="002E1D5C"/>
    <w:rsid w:val="002E1EAA"/>
    <w:rsid w:val="002E2584"/>
    <w:rsid w:val="002E260F"/>
    <w:rsid w:val="002E2925"/>
    <w:rsid w:val="002E2987"/>
    <w:rsid w:val="002E2ACB"/>
    <w:rsid w:val="002E30A2"/>
    <w:rsid w:val="002E32D0"/>
    <w:rsid w:val="002E378C"/>
    <w:rsid w:val="002E41E9"/>
    <w:rsid w:val="002E4870"/>
    <w:rsid w:val="002E539D"/>
    <w:rsid w:val="002E5426"/>
    <w:rsid w:val="002E547C"/>
    <w:rsid w:val="002E5745"/>
    <w:rsid w:val="002E6194"/>
    <w:rsid w:val="002E6259"/>
    <w:rsid w:val="002E6624"/>
    <w:rsid w:val="002E67EA"/>
    <w:rsid w:val="002E6A18"/>
    <w:rsid w:val="002E6B00"/>
    <w:rsid w:val="002E7079"/>
    <w:rsid w:val="002F02F9"/>
    <w:rsid w:val="002F060F"/>
    <w:rsid w:val="002F065C"/>
    <w:rsid w:val="002F07AB"/>
    <w:rsid w:val="002F0AD0"/>
    <w:rsid w:val="002F13C9"/>
    <w:rsid w:val="002F15E4"/>
    <w:rsid w:val="002F20AF"/>
    <w:rsid w:val="002F2256"/>
    <w:rsid w:val="002F2B4D"/>
    <w:rsid w:val="002F2D71"/>
    <w:rsid w:val="002F3522"/>
    <w:rsid w:val="002F39E5"/>
    <w:rsid w:val="002F3BD6"/>
    <w:rsid w:val="002F3F98"/>
    <w:rsid w:val="002F430D"/>
    <w:rsid w:val="002F4713"/>
    <w:rsid w:val="002F4A08"/>
    <w:rsid w:val="002F4FBF"/>
    <w:rsid w:val="002F5A8E"/>
    <w:rsid w:val="002F626C"/>
    <w:rsid w:val="002F6654"/>
    <w:rsid w:val="002F6798"/>
    <w:rsid w:val="002F7252"/>
    <w:rsid w:val="002F7E8D"/>
    <w:rsid w:val="00301984"/>
    <w:rsid w:val="0030199F"/>
    <w:rsid w:val="00302095"/>
    <w:rsid w:val="0030228B"/>
    <w:rsid w:val="0030264C"/>
    <w:rsid w:val="00302C61"/>
    <w:rsid w:val="00302E3A"/>
    <w:rsid w:val="00302F8F"/>
    <w:rsid w:val="00303243"/>
    <w:rsid w:val="003036E1"/>
    <w:rsid w:val="00304334"/>
    <w:rsid w:val="003046C7"/>
    <w:rsid w:val="003065A3"/>
    <w:rsid w:val="003068CA"/>
    <w:rsid w:val="00306C2A"/>
    <w:rsid w:val="00306E39"/>
    <w:rsid w:val="0031091B"/>
    <w:rsid w:val="00310DAF"/>
    <w:rsid w:val="00311C9F"/>
    <w:rsid w:val="003121EC"/>
    <w:rsid w:val="00312D71"/>
    <w:rsid w:val="003132C2"/>
    <w:rsid w:val="00313691"/>
    <w:rsid w:val="00313B16"/>
    <w:rsid w:val="00313FFF"/>
    <w:rsid w:val="00314379"/>
    <w:rsid w:val="0031440F"/>
    <w:rsid w:val="00314559"/>
    <w:rsid w:val="0031534D"/>
    <w:rsid w:val="0031554F"/>
    <w:rsid w:val="00315FDB"/>
    <w:rsid w:val="00316450"/>
    <w:rsid w:val="00316762"/>
    <w:rsid w:val="003167E9"/>
    <w:rsid w:val="00317443"/>
    <w:rsid w:val="003176DF"/>
    <w:rsid w:val="00317FC3"/>
    <w:rsid w:val="00320068"/>
    <w:rsid w:val="00320140"/>
    <w:rsid w:val="0032025B"/>
    <w:rsid w:val="0032075F"/>
    <w:rsid w:val="003212F1"/>
    <w:rsid w:val="00321475"/>
    <w:rsid w:val="00321846"/>
    <w:rsid w:val="0032191B"/>
    <w:rsid w:val="0032234C"/>
    <w:rsid w:val="0032267B"/>
    <w:rsid w:val="00322F72"/>
    <w:rsid w:val="003230E5"/>
    <w:rsid w:val="0032361C"/>
    <w:rsid w:val="00323752"/>
    <w:rsid w:val="0032399A"/>
    <w:rsid w:val="00323FDA"/>
    <w:rsid w:val="0032432F"/>
    <w:rsid w:val="00324443"/>
    <w:rsid w:val="00324AC4"/>
    <w:rsid w:val="00324FC0"/>
    <w:rsid w:val="00324FF6"/>
    <w:rsid w:val="00325287"/>
    <w:rsid w:val="003255C7"/>
    <w:rsid w:val="00325C40"/>
    <w:rsid w:val="003272FB"/>
    <w:rsid w:val="003274FE"/>
    <w:rsid w:val="00327981"/>
    <w:rsid w:val="0033080A"/>
    <w:rsid w:val="00331B93"/>
    <w:rsid w:val="00331FA0"/>
    <w:rsid w:val="00332387"/>
    <w:rsid w:val="00332549"/>
    <w:rsid w:val="00332DCC"/>
    <w:rsid w:val="00333351"/>
    <w:rsid w:val="0033394F"/>
    <w:rsid w:val="003342B1"/>
    <w:rsid w:val="00334761"/>
    <w:rsid w:val="00335A5C"/>
    <w:rsid w:val="00335AAB"/>
    <w:rsid w:val="00335B67"/>
    <w:rsid w:val="00335E0A"/>
    <w:rsid w:val="00337E89"/>
    <w:rsid w:val="00340953"/>
    <w:rsid w:val="00340A40"/>
    <w:rsid w:val="00340D99"/>
    <w:rsid w:val="00341B33"/>
    <w:rsid w:val="00341B93"/>
    <w:rsid w:val="00341DB1"/>
    <w:rsid w:val="00341F9C"/>
    <w:rsid w:val="003421B6"/>
    <w:rsid w:val="00342369"/>
    <w:rsid w:val="003424FD"/>
    <w:rsid w:val="0034268C"/>
    <w:rsid w:val="0034276F"/>
    <w:rsid w:val="00342E6F"/>
    <w:rsid w:val="00343010"/>
    <w:rsid w:val="00343053"/>
    <w:rsid w:val="00343921"/>
    <w:rsid w:val="00343CE3"/>
    <w:rsid w:val="003444BE"/>
    <w:rsid w:val="00344CED"/>
    <w:rsid w:val="003451B5"/>
    <w:rsid w:val="003453B3"/>
    <w:rsid w:val="00346E0C"/>
    <w:rsid w:val="00347361"/>
    <w:rsid w:val="003474A2"/>
    <w:rsid w:val="003474BA"/>
    <w:rsid w:val="003478B1"/>
    <w:rsid w:val="00347F30"/>
    <w:rsid w:val="00347F7C"/>
    <w:rsid w:val="00350730"/>
    <w:rsid w:val="00350C56"/>
    <w:rsid w:val="00350CFA"/>
    <w:rsid w:val="00351EB3"/>
    <w:rsid w:val="00352501"/>
    <w:rsid w:val="00352593"/>
    <w:rsid w:val="00352892"/>
    <w:rsid w:val="00352C72"/>
    <w:rsid w:val="00352FD6"/>
    <w:rsid w:val="00353EF4"/>
    <w:rsid w:val="003544ED"/>
    <w:rsid w:val="00354512"/>
    <w:rsid w:val="00354750"/>
    <w:rsid w:val="00354C6B"/>
    <w:rsid w:val="00354F6D"/>
    <w:rsid w:val="003550F6"/>
    <w:rsid w:val="0035598B"/>
    <w:rsid w:val="00355CB9"/>
    <w:rsid w:val="0035728F"/>
    <w:rsid w:val="003572D4"/>
    <w:rsid w:val="00357956"/>
    <w:rsid w:val="0036019F"/>
    <w:rsid w:val="00360358"/>
    <w:rsid w:val="0036043E"/>
    <w:rsid w:val="00360515"/>
    <w:rsid w:val="00360664"/>
    <w:rsid w:val="003612E4"/>
    <w:rsid w:val="00361BE9"/>
    <w:rsid w:val="00361E00"/>
    <w:rsid w:val="00361E6B"/>
    <w:rsid w:val="00362705"/>
    <w:rsid w:val="00362BFD"/>
    <w:rsid w:val="0036336C"/>
    <w:rsid w:val="00363A18"/>
    <w:rsid w:val="00363DEF"/>
    <w:rsid w:val="00364D71"/>
    <w:rsid w:val="0036503D"/>
    <w:rsid w:val="003651BF"/>
    <w:rsid w:val="00365261"/>
    <w:rsid w:val="0036567B"/>
    <w:rsid w:val="00366F48"/>
    <w:rsid w:val="00367B3F"/>
    <w:rsid w:val="00370509"/>
    <w:rsid w:val="00370C02"/>
    <w:rsid w:val="00370FF0"/>
    <w:rsid w:val="00371073"/>
    <w:rsid w:val="00371B57"/>
    <w:rsid w:val="00371E58"/>
    <w:rsid w:val="00372245"/>
    <w:rsid w:val="00372346"/>
    <w:rsid w:val="00372374"/>
    <w:rsid w:val="00372D6A"/>
    <w:rsid w:val="00373048"/>
    <w:rsid w:val="003733D3"/>
    <w:rsid w:val="003737F6"/>
    <w:rsid w:val="00373F04"/>
    <w:rsid w:val="003749DD"/>
    <w:rsid w:val="00375AE4"/>
    <w:rsid w:val="00375E6C"/>
    <w:rsid w:val="00376913"/>
    <w:rsid w:val="00376968"/>
    <w:rsid w:val="00376EEB"/>
    <w:rsid w:val="003777A4"/>
    <w:rsid w:val="0037786B"/>
    <w:rsid w:val="0037795F"/>
    <w:rsid w:val="00377E8D"/>
    <w:rsid w:val="0038099F"/>
    <w:rsid w:val="00380BA4"/>
    <w:rsid w:val="00380C9E"/>
    <w:rsid w:val="003815E3"/>
    <w:rsid w:val="003818B6"/>
    <w:rsid w:val="0038193C"/>
    <w:rsid w:val="00381EB9"/>
    <w:rsid w:val="00382094"/>
    <w:rsid w:val="0038267D"/>
    <w:rsid w:val="00382E61"/>
    <w:rsid w:val="003837A4"/>
    <w:rsid w:val="00383C78"/>
    <w:rsid w:val="00383DFA"/>
    <w:rsid w:val="00384473"/>
    <w:rsid w:val="00385432"/>
    <w:rsid w:val="003855C5"/>
    <w:rsid w:val="00385BB0"/>
    <w:rsid w:val="0038625F"/>
    <w:rsid w:val="0038668D"/>
    <w:rsid w:val="00386910"/>
    <w:rsid w:val="00386994"/>
    <w:rsid w:val="00386BC7"/>
    <w:rsid w:val="003871F8"/>
    <w:rsid w:val="003900D6"/>
    <w:rsid w:val="003911E9"/>
    <w:rsid w:val="00391873"/>
    <w:rsid w:val="00391CCA"/>
    <w:rsid w:val="00391F69"/>
    <w:rsid w:val="00392880"/>
    <w:rsid w:val="003948C7"/>
    <w:rsid w:val="003953C4"/>
    <w:rsid w:val="00395785"/>
    <w:rsid w:val="003959EA"/>
    <w:rsid w:val="00396298"/>
    <w:rsid w:val="003964CA"/>
    <w:rsid w:val="00396880"/>
    <w:rsid w:val="003977F0"/>
    <w:rsid w:val="003A025D"/>
    <w:rsid w:val="003A052A"/>
    <w:rsid w:val="003A1062"/>
    <w:rsid w:val="003A1B6B"/>
    <w:rsid w:val="003A1E45"/>
    <w:rsid w:val="003A219C"/>
    <w:rsid w:val="003A21FD"/>
    <w:rsid w:val="003A23CD"/>
    <w:rsid w:val="003A2FAA"/>
    <w:rsid w:val="003A4B66"/>
    <w:rsid w:val="003A5C5B"/>
    <w:rsid w:val="003A5D0E"/>
    <w:rsid w:val="003A5FB7"/>
    <w:rsid w:val="003A6723"/>
    <w:rsid w:val="003A6916"/>
    <w:rsid w:val="003A74EE"/>
    <w:rsid w:val="003A7624"/>
    <w:rsid w:val="003A7B4A"/>
    <w:rsid w:val="003B07B6"/>
    <w:rsid w:val="003B0C0C"/>
    <w:rsid w:val="003B0C20"/>
    <w:rsid w:val="003B0F39"/>
    <w:rsid w:val="003B0F7E"/>
    <w:rsid w:val="003B127B"/>
    <w:rsid w:val="003B16BD"/>
    <w:rsid w:val="003B1C24"/>
    <w:rsid w:val="003B3194"/>
    <w:rsid w:val="003B386F"/>
    <w:rsid w:val="003B454B"/>
    <w:rsid w:val="003B4557"/>
    <w:rsid w:val="003B46C7"/>
    <w:rsid w:val="003B4E58"/>
    <w:rsid w:val="003B4E5E"/>
    <w:rsid w:val="003B4FBC"/>
    <w:rsid w:val="003B5291"/>
    <w:rsid w:val="003B5B4A"/>
    <w:rsid w:val="003B5F7E"/>
    <w:rsid w:val="003B698A"/>
    <w:rsid w:val="003B6C5D"/>
    <w:rsid w:val="003B727C"/>
    <w:rsid w:val="003B7679"/>
    <w:rsid w:val="003C13EA"/>
    <w:rsid w:val="003C1DD1"/>
    <w:rsid w:val="003C228C"/>
    <w:rsid w:val="003C2B7E"/>
    <w:rsid w:val="003C3117"/>
    <w:rsid w:val="003C33D3"/>
    <w:rsid w:val="003C3CA2"/>
    <w:rsid w:val="003C3CC1"/>
    <w:rsid w:val="003C4160"/>
    <w:rsid w:val="003C548B"/>
    <w:rsid w:val="003C593B"/>
    <w:rsid w:val="003C59B3"/>
    <w:rsid w:val="003C5BEF"/>
    <w:rsid w:val="003C6027"/>
    <w:rsid w:val="003C60C3"/>
    <w:rsid w:val="003C62AE"/>
    <w:rsid w:val="003C657B"/>
    <w:rsid w:val="003C6617"/>
    <w:rsid w:val="003C6A14"/>
    <w:rsid w:val="003C6CBD"/>
    <w:rsid w:val="003C6E58"/>
    <w:rsid w:val="003C700A"/>
    <w:rsid w:val="003C7B55"/>
    <w:rsid w:val="003D0699"/>
    <w:rsid w:val="003D07CE"/>
    <w:rsid w:val="003D0AC3"/>
    <w:rsid w:val="003D149B"/>
    <w:rsid w:val="003D1519"/>
    <w:rsid w:val="003D1817"/>
    <w:rsid w:val="003D1827"/>
    <w:rsid w:val="003D19CA"/>
    <w:rsid w:val="003D209A"/>
    <w:rsid w:val="003D254E"/>
    <w:rsid w:val="003D2688"/>
    <w:rsid w:val="003D3538"/>
    <w:rsid w:val="003D35FF"/>
    <w:rsid w:val="003D3CBE"/>
    <w:rsid w:val="003D3F03"/>
    <w:rsid w:val="003D5052"/>
    <w:rsid w:val="003D5390"/>
    <w:rsid w:val="003D588C"/>
    <w:rsid w:val="003D5BAA"/>
    <w:rsid w:val="003D71D8"/>
    <w:rsid w:val="003D751A"/>
    <w:rsid w:val="003D7642"/>
    <w:rsid w:val="003D7D3D"/>
    <w:rsid w:val="003E022D"/>
    <w:rsid w:val="003E0889"/>
    <w:rsid w:val="003E0A3F"/>
    <w:rsid w:val="003E0C4E"/>
    <w:rsid w:val="003E1578"/>
    <w:rsid w:val="003E17FB"/>
    <w:rsid w:val="003E198E"/>
    <w:rsid w:val="003E1C4D"/>
    <w:rsid w:val="003E2E3F"/>
    <w:rsid w:val="003E35E8"/>
    <w:rsid w:val="003E3884"/>
    <w:rsid w:val="003E3A1F"/>
    <w:rsid w:val="003E3BB5"/>
    <w:rsid w:val="003E3ED8"/>
    <w:rsid w:val="003E455C"/>
    <w:rsid w:val="003E497C"/>
    <w:rsid w:val="003E4E66"/>
    <w:rsid w:val="003E4F3E"/>
    <w:rsid w:val="003E511A"/>
    <w:rsid w:val="003E5248"/>
    <w:rsid w:val="003E6208"/>
    <w:rsid w:val="003E6B8D"/>
    <w:rsid w:val="003E6F21"/>
    <w:rsid w:val="003E70B5"/>
    <w:rsid w:val="003F0695"/>
    <w:rsid w:val="003F1AF7"/>
    <w:rsid w:val="003F1BF6"/>
    <w:rsid w:val="003F4558"/>
    <w:rsid w:val="003F46F3"/>
    <w:rsid w:val="003F47C4"/>
    <w:rsid w:val="003F577E"/>
    <w:rsid w:val="003F5C08"/>
    <w:rsid w:val="003F71A8"/>
    <w:rsid w:val="003F7252"/>
    <w:rsid w:val="003F755C"/>
    <w:rsid w:val="003F79B1"/>
    <w:rsid w:val="003F7C7E"/>
    <w:rsid w:val="003F7CDC"/>
    <w:rsid w:val="003F7EC6"/>
    <w:rsid w:val="004006E6"/>
    <w:rsid w:val="00400A02"/>
    <w:rsid w:val="004010FF"/>
    <w:rsid w:val="0040144E"/>
    <w:rsid w:val="00401488"/>
    <w:rsid w:val="004016C3"/>
    <w:rsid w:val="004018DA"/>
    <w:rsid w:val="00402067"/>
    <w:rsid w:val="00402538"/>
    <w:rsid w:val="0040262E"/>
    <w:rsid w:val="004026AA"/>
    <w:rsid w:val="00402A3B"/>
    <w:rsid w:val="00403D52"/>
    <w:rsid w:val="0040421E"/>
    <w:rsid w:val="00404449"/>
    <w:rsid w:val="00404534"/>
    <w:rsid w:val="004046A3"/>
    <w:rsid w:val="00404972"/>
    <w:rsid w:val="00404AC4"/>
    <w:rsid w:val="00404D6F"/>
    <w:rsid w:val="0040556C"/>
    <w:rsid w:val="004057A9"/>
    <w:rsid w:val="0040615C"/>
    <w:rsid w:val="00406437"/>
    <w:rsid w:val="00406C67"/>
    <w:rsid w:val="00406F0F"/>
    <w:rsid w:val="00407106"/>
    <w:rsid w:val="00407845"/>
    <w:rsid w:val="00407EF5"/>
    <w:rsid w:val="0041093B"/>
    <w:rsid w:val="00411051"/>
    <w:rsid w:val="004115C7"/>
    <w:rsid w:val="00411A24"/>
    <w:rsid w:val="00411AD3"/>
    <w:rsid w:val="00411C7E"/>
    <w:rsid w:val="00411FAB"/>
    <w:rsid w:val="004128F7"/>
    <w:rsid w:val="00412956"/>
    <w:rsid w:val="00412B42"/>
    <w:rsid w:val="004131CA"/>
    <w:rsid w:val="00413C34"/>
    <w:rsid w:val="0041476D"/>
    <w:rsid w:val="00414A00"/>
    <w:rsid w:val="004150FA"/>
    <w:rsid w:val="0041624D"/>
    <w:rsid w:val="004169A4"/>
    <w:rsid w:val="00417B03"/>
    <w:rsid w:val="00417D90"/>
    <w:rsid w:val="00420002"/>
    <w:rsid w:val="0042035D"/>
    <w:rsid w:val="00420955"/>
    <w:rsid w:val="00421649"/>
    <w:rsid w:val="00421BAC"/>
    <w:rsid w:val="004227C2"/>
    <w:rsid w:val="0042294B"/>
    <w:rsid w:val="004231F7"/>
    <w:rsid w:val="004233CA"/>
    <w:rsid w:val="00423435"/>
    <w:rsid w:val="00423511"/>
    <w:rsid w:val="00423D72"/>
    <w:rsid w:val="00424734"/>
    <w:rsid w:val="00424C4B"/>
    <w:rsid w:val="00425BE0"/>
    <w:rsid w:val="00425DE0"/>
    <w:rsid w:val="00426248"/>
    <w:rsid w:val="00426448"/>
    <w:rsid w:val="00426A63"/>
    <w:rsid w:val="00426FEF"/>
    <w:rsid w:val="004271C3"/>
    <w:rsid w:val="004277E7"/>
    <w:rsid w:val="00427996"/>
    <w:rsid w:val="00430315"/>
    <w:rsid w:val="00430A38"/>
    <w:rsid w:val="004311A9"/>
    <w:rsid w:val="00431B37"/>
    <w:rsid w:val="00432F13"/>
    <w:rsid w:val="00433054"/>
    <w:rsid w:val="0043338E"/>
    <w:rsid w:val="00434595"/>
    <w:rsid w:val="004346DD"/>
    <w:rsid w:val="00434772"/>
    <w:rsid w:val="004347EB"/>
    <w:rsid w:val="0043516C"/>
    <w:rsid w:val="004359A3"/>
    <w:rsid w:val="00436B36"/>
    <w:rsid w:val="00436DD0"/>
    <w:rsid w:val="0043700C"/>
    <w:rsid w:val="00437043"/>
    <w:rsid w:val="004373E0"/>
    <w:rsid w:val="00437864"/>
    <w:rsid w:val="00437C48"/>
    <w:rsid w:val="004406BD"/>
    <w:rsid w:val="004406E0"/>
    <w:rsid w:val="00440792"/>
    <w:rsid w:val="00440E97"/>
    <w:rsid w:val="004415E7"/>
    <w:rsid w:val="00441A78"/>
    <w:rsid w:val="00441AA3"/>
    <w:rsid w:val="00442207"/>
    <w:rsid w:val="0044238E"/>
    <w:rsid w:val="0044258C"/>
    <w:rsid w:val="0044271A"/>
    <w:rsid w:val="00442C05"/>
    <w:rsid w:val="00442CC0"/>
    <w:rsid w:val="00443381"/>
    <w:rsid w:val="00443416"/>
    <w:rsid w:val="004435EC"/>
    <w:rsid w:val="00443C01"/>
    <w:rsid w:val="00443E17"/>
    <w:rsid w:val="00443F45"/>
    <w:rsid w:val="004447AB"/>
    <w:rsid w:val="00444B77"/>
    <w:rsid w:val="00444DD7"/>
    <w:rsid w:val="004453F0"/>
    <w:rsid w:val="00445767"/>
    <w:rsid w:val="004460A2"/>
    <w:rsid w:val="004460C7"/>
    <w:rsid w:val="00446526"/>
    <w:rsid w:val="004469E4"/>
    <w:rsid w:val="00446A7D"/>
    <w:rsid w:val="00446D49"/>
    <w:rsid w:val="00446E8A"/>
    <w:rsid w:val="0044736D"/>
    <w:rsid w:val="004502BC"/>
    <w:rsid w:val="00450402"/>
    <w:rsid w:val="004508FB"/>
    <w:rsid w:val="00450B4E"/>
    <w:rsid w:val="00451040"/>
    <w:rsid w:val="004513BF"/>
    <w:rsid w:val="0045144A"/>
    <w:rsid w:val="00451682"/>
    <w:rsid w:val="00451D09"/>
    <w:rsid w:val="0045203D"/>
    <w:rsid w:val="00452F71"/>
    <w:rsid w:val="00453555"/>
    <w:rsid w:val="00453568"/>
    <w:rsid w:val="00454147"/>
    <w:rsid w:val="00454268"/>
    <w:rsid w:val="00454307"/>
    <w:rsid w:val="004546CF"/>
    <w:rsid w:val="0045487E"/>
    <w:rsid w:val="00454921"/>
    <w:rsid w:val="00454D53"/>
    <w:rsid w:val="004551EC"/>
    <w:rsid w:val="00455269"/>
    <w:rsid w:val="00455AFE"/>
    <w:rsid w:val="00455F2D"/>
    <w:rsid w:val="00456153"/>
    <w:rsid w:val="004569B1"/>
    <w:rsid w:val="00456BEC"/>
    <w:rsid w:val="00456D4B"/>
    <w:rsid w:val="004570C0"/>
    <w:rsid w:val="004574E5"/>
    <w:rsid w:val="00457AE3"/>
    <w:rsid w:val="00457C87"/>
    <w:rsid w:val="00457E6F"/>
    <w:rsid w:val="00460B27"/>
    <w:rsid w:val="00461137"/>
    <w:rsid w:val="00461A2D"/>
    <w:rsid w:val="00461CE2"/>
    <w:rsid w:val="004620C2"/>
    <w:rsid w:val="004624E1"/>
    <w:rsid w:val="00462F6A"/>
    <w:rsid w:val="00463C83"/>
    <w:rsid w:val="0046410E"/>
    <w:rsid w:val="00464422"/>
    <w:rsid w:val="004645EA"/>
    <w:rsid w:val="00464A33"/>
    <w:rsid w:val="004652E0"/>
    <w:rsid w:val="00465454"/>
    <w:rsid w:val="004658FA"/>
    <w:rsid w:val="0046607C"/>
    <w:rsid w:val="00466980"/>
    <w:rsid w:val="00466BCC"/>
    <w:rsid w:val="00467084"/>
    <w:rsid w:val="004675FB"/>
    <w:rsid w:val="00467C0A"/>
    <w:rsid w:val="00467C38"/>
    <w:rsid w:val="00467C59"/>
    <w:rsid w:val="00467FC7"/>
    <w:rsid w:val="004703C8"/>
    <w:rsid w:val="00470C10"/>
    <w:rsid w:val="00471386"/>
    <w:rsid w:val="004714F8"/>
    <w:rsid w:val="00471723"/>
    <w:rsid w:val="004725FB"/>
    <w:rsid w:val="0047298D"/>
    <w:rsid w:val="004729A7"/>
    <w:rsid w:val="00472B21"/>
    <w:rsid w:val="00472C64"/>
    <w:rsid w:val="004731F4"/>
    <w:rsid w:val="00473360"/>
    <w:rsid w:val="00473363"/>
    <w:rsid w:val="00473646"/>
    <w:rsid w:val="004757A8"/>
    <w:rsid w:val="004761D3"/>
    <w:rsid w:val="0047640B"/>
    <w:rsid w:val="00476420"/>
    <w:rsid w:val="00476B06"/>
    <w:rsid w:val="004771C3"/>
    <w:rsid w:val="004773AE"/>
    <w:rsid w:val="00477713"/>
    <w:rsid w:val="004778C1"/>
    <w:rsid w:val="004779B9"/>
    <w:rsid w:val="004806B7"/>
    <w:rsid w:val="00480711"/>
    <w:rsid w:val="0048099F"/>
    <w:rsid w:val="0048128C"/>
    <w:rsid w:val="004815D4"/>
    <w:rsid w:val="0048167F"/>
    <w:rsid w:val="00481FA1"/>
    <w:rsid w:val="00482394"/>
    <w:rsid w:val="004829C0"/>
    <w:rsid w:val="00482C2B"/>
    <w:rsid w:val="00482CCD"/>
    <w:rsid w:val="00482EC8"/>
    <w:rsid w:val="00483019"/>
    <w:rsid w:val="0048354A"/>
    <w:rsid w:val="00483E2C"/>
    <w:rsid w:val="00484961"/>
    <w:rsid w:val="00484BB4"/>
    <w:rsid w:val="004856E3"/>
    <w:rsid w:val="0048580E"/>
    <w:rsid w:val="00485ACC"/>
    <w:rsid w:val="00485B7D"/>
    <w:rsid w:val="004877BF"/>
    <w:rsid w:val="00487DF2"/>
    <w:rsid w:val="00487FC8"/>
    <w:rsid w:val="00490369"/>
    <w:rsid w:val="00490A4C"/>
    <w:rsid w:val="00491BCC"/>
    <w:rsid w:val="00491CDB"/>
    <w:rsid w:val="00491E50"/>
    <w:rsid w:val="00492C4B"/>
    <w:rsid w:val="0049323D"/>
    <w:rsid w:val="00493472"/>
    <w:rsid w:val="0049512A"/>
    <w:rsid w:val="00495F5B"/>
    <w:rsid w:val="00496160"/>
    <w:rsid w:val="004965A5"/>
    <w:rsid w:val="0049681D"/>
    <w:rsid w:val="00496B1C"/>
    <w:rsid w:val="00496DFE"/>
    <w:rsid w:val="00497D63"/>
    <w:rsid w:val="004A0ECD"/>
    <w:rsid w:val="004A153C"/>
    <w:rsid w:val="004A283C"/>
    <w:rsid w:val="004A2FF7"/>
    <w:rsid w:val="004A3218"/>
    <w:rsid w:val="004A38AE"/>
    <w:rsid w:val="004A3CEE"/>
    <w:rsid w:val="004A4416"/>
    <w:rsid w:val="004A45A1"/>
    <w:rsid w:val="004A532A"/>
    <w:rsid w:val="004A549C"/>
    <w:rsid w:val="004A560A"/>
    <w:rsid w:val="004A58B1"/>
    <w:rsid w:val="004A5CB7"/>
    <w:rsid w:val="004A612D"/>
    <w:rsid w:val="004A6142"/>
    <w:rsid w:val="004A61B2"/>
    <w:rsid w:val="004A65D7"/>
    <w:rsid w:val="004A6647"/>
    <w:rsid w:val="004A6FFC"/>
    <w:rsid w:val="004A7209"/>
    <w:rsid w:val="004A740B"/>
    <w:rsid w:val="004A7703"/>
    <w:rsid w:val="004B0646"/>
    <w:rsid w:val="004B0E07"/>
    <w:rsid w:val="004B211E"/>
    <w:rsid w:val="004B2DD9"/>
    <w:rsid w:val="004B427E"/>
    <w:rsid w:val="004B466D"/>
    <w:rsid w:val="004B508E"/>
    <w:rsid w:val="004B516D"/>
    <w:rsid w:val="004B526B"/>
    <w:rsid w:val="004B5300"/>
    <w:rsid w:val="004B5375"/>
    <w:rsid w:val="004B54DB"/>
    <w:rsid w:val="004B5D6C"/>
    <w:rsid w:val="004B6508"/>
    <w:rsid w:val="004B6782"/>
    <w:rsid w:val="004B69A5"/>
    <w:rsid w:val="004B6F93"/>
    <w:rsid w:val="004B738D"/>
    <w:rsid w:val="004B7DA1"/>
    <w:rsid w:val="004C00E9"/>
    <w:rsid w:val="004C0638"/>
    <w:rsid w:val="004C06EB"/>
    <w:rsid w:val="004C078B"/>
    <w:rsid w:val="004C095E"/>
    <w:rsid w:val="004C09C1"/>
    <w:rsid w:val="004C10EC"/>
    <w:rsid w:val="004C13FB"/>
    <w:rsid w:val="004C15D7"/>
    <w:rsid w:val="004C2282"/>
    <w:rsid w:val="004C2305"/>
    <w:rsid w:val="004C2AF4"/>
    <w:rsid w:val="004C2EDB"/>
    <w:rsid w:val="004C3096"/>
    <w:rsid w:val="004C310D"/>
    <w:rsid w:val="004C31C6"/>
    <w:rsid w:val="004C32E2"/>
    <w:rsid w:val="004C3698"/>
    <w:rsid w:val="004C4379"/>
    <w:rsid w:val="004C491F"/>
    <w:rsid w:val="004C499F"/>
    <w:rsid w:val="004C5131"/>
    <w:rsid w:val="004C552D"/>
    <w:rsid w:val="004C580D"/>
    <w:rsid w:val="004C5C0F"/>
    <w:rsid w:val="004C64C8"/>
    <w:rsid w:val="004D0FE8"/>
    <w:rsid w:val="004D114A"/>
    <w:rsid w:val="004D1376"/>
    <w:rsid w:val="004D15FA"/>
    <w:rsid w:val="004D18DB"/>
    <w:rsid w:val="004D1F9B"/>
    <w:rsid w:val="004D312C"/>
    <w:rsid w:val="004D31EF"/>
    <w:rsid w:val="004D3C47"/>
    <w:rsid w:val="004D3CFF"/>
    <w:rsid w:val="004D3D1E"/>
    <w:rsid w:val="004D3E14"/>
    <w:rsid w:val="004D421F"/>
    <w:rsid w:val="004D424C"/>
    <w:rsid w:val="004D4ADF"/>
    <w:rsid w:val="004D4C8F"/>
    <w:rsid w:val="004D4D09"/>
    <w:rsid w:val="004D4DE7"/>
    <w:rsid w:val="004D5434"/>
    <w:rsid w:val="004D5BD2"/>
    <w:rsid w:val="004D5C7B"/>
    <w:rsid w:val="004D5E70"/>
    <w:rsid w:val="004D5FB3"/>
    <w:rsid w:val="004D60E5"/>
    <w:rsid w:val="004D6A44"/>
    <w:rsid w:val="004D6AE6"/>
    <w:rsid w:val="004D6D55"/>
    <w:rsid w:val="004D6DA7"/>
    <w:rsid w:val="004D7148"/>
    <w:rsid w:val="004D7853"/>
    <w:rsid w:val="004D7CFE"/>
    <w:rsid w:val="004E0993"/>
    <w:rsid w:val="004E0F4D"/>
    <w:rsid w:val="004E124A"/>
    <w:rsid w:val="004E2B3B"/>
    <w:rsid w:val="004E2CAD"/>
    <w:rsid w:val="004E3596"/>
    <w:rsid w:val="004E3925"/>
    <w:rsid w:val="004E3965"/>
    <w:rsid w:val="004E3FA8"/>
    <w:rsid w:val="004E4191"/>
    <w:rsid w:val="004E49E3"/>
    <w:rsid w:val="004E4A2B"/>
    <w:rsid w:val="004E50C6"/>
    <w:rsid w:val="004E5226"/>
    <w:rsid w:val="004E5286"/>
    <w:rsid w:val="004E54DD"/>
    <w:rsid w:val="004E61EB"/>
    <w:rsid w:val="004E660B"/>
    <w:rsid w:val="004E727E"/>
    <w:rsid w:val="004E7D6B"/>
    <w:rsid w:val="004F04C7"/>
    <w:rsid w:val="004F0758"/>
    <w:rsid w:val="004F1093"/>
    <w:rsid w:val="004F1493"/>
    <w:rsid w:val="004F1B61"/>
    <w:rsid w:val="004F1CD3"/>
    <w:rsid w:val="004F2782"/>
    <w:rsid w:val="004F2FEF"/>
    <w:rsid w:val="004F334E"/>
    <w:rsid w:val="004F3CD9"/>
    <w:rsid w:val="004F3D41"/>
    <w:rsid w:val="004F46E7"/>
    <w:rsid w:val="004F4862"/>
    <w:rsid w:val="004F5029"/>
    <w:rsid w:val="004F518D"/>
    <w:rsid w:val="004F626D"/>
    <w:rsid w:val="004F6348"/>
    <w:rsid w:val="004F6A98"/>
    <w:rsid w:val="004F729F"/>
    <w:rsid w:val="004F774A"/>
    <w:rsid w:val="0050027F"/>
    <w:rsid w:val="005006E8"/>
    <w:rsid w:val="005009F2"/>
    <w:rsid w:val="0050128C"/>
    <w:rsid w:val="005016AC"/>
    <w:rsid w:val="00501D66"/>
    <w:rsid w:val="0050243E"/>
    <w:rsid w:val="00502563"/>
    <w:rsid w:val="00502D36"/>
    <w:rsid w:val="005031D6"/>
    <w:rsid w:val="00503656"/>
    <w:rsid w:val="00503A21"/>
    <w:rsid w:val="00503BF5"/>
    <w:rsid w:val="0050428C"/>
    <w:rsid w:val="0050494B"/>
    <w:rsid w:val="00505612"/>
    <w:rsid w:val="00505673"/>
    <w:rsid w:val="00505F7C"/>
    <w:rsid w:val="00505FC7"/>
    <w:rsid w:val="0050626C"/>
    <w:rsid w:val="00506A99"/>
    <w:rsid w:val="0050701C"/>
    <w:rsid w:val="005100BD"/>
    <w:rsid w:val="0051022D"/>
    <w:rsid w:val="0051081A"/>
    <w:rsid w:val="00510D2A"/>
    <w:rsid w:val="005126F8"/>
    <w:rsid w:val="005127DC"/>
    <w:rsid w:val="0051306E"/>
    <w:rsid w:val="005130B6"/>
    <w:rsid w:val="00513DDE"/>
    <w:rsid w:val="00514832"/>
    <w:rsid w:val="005155F6"/>
    <w:rsid w:val="00515712"/>
    <w:rsid w:val="00515DE4"/>
    <w:rsid w:val="00516664"/>
    <w:rsid w:val="0051683D"/>
    <w:rsid w:val="00516A26"/>
    <w:rsid w:val="00517E4C"/>
    <w:rsid w:val="00520F24"/>
    <w:rsid w:val="00521435"/>
    <w:rsid w:val="005223D8"/>
    <w:rsid w:val="00522C93"/>
    <w:rsid w:val="005234AA"/>
    <w:rsid w:val="00523559"/>
    <w:rsid w:val="0052371F"/>
    <w:rsid w:val="0052372A"/>
    <w:rsid w:val="0052374D"/>
    <w:rsid w:val="00523CD5"/>
    <w:rsid w:val="0052422F"/>
    <w:rsid w:val="00524388"/>
    <w:rsid w:val="005245D9"/>
    <w:rsid w:val="0052494A"/>
    <w:rsid w:val="00524B0F"/>
    <w:rsid w:val="00524B7B"/>
    <w:rsid w:val="00524DFC"/>
    <w:rsid w:val="0052551A"/>
    <w:rsid w:val="0052556A"/>
    <w:rsid w:val="005256F7"/>
    <w:rsid w:val="00525736"/>
    <w:rsid w:val="005258FE"/>
    <w:rsid w:val="00525AC9"/>
    <w:rsid w:val="00525F98"/>
    <w:rsid w:val="005261B5"/>
    <w:rsid w:val="0052650B"/>
    <w:rsid w:val="005270DF"/>
    <w:rsid w:val="005276CB"/>
    <w:rsid w:val="005277C3"/>
    <w:rsid w:val="00527D9A"/>
    <w:rsid w:val="00530386"/>
    <w:rsid w:val="00531414"/>
    <w:rsid w:val="0053189F"/>
    <w:rsid w:val="00531C01"/>
    <w:rsid w:val="0053219C"/>
    <w:rsid w:val="005326E7"/>
    <w:rsid w:val="0053290B"/>
    <w:rsid w:val="005329FD"/>
    <w:rsid w:val="00532E24"/>
    <w:rsid w:val="005336F3"/>
    <w:rsid w:val="00535437"/>
    <w:rsid w:val="00536142"/>
    <w:rsid w:val="005361D1"/>
    <w:rsid w:val="005361E8"/>
    <w:rsid w:val="005367EA"/>
    <w:rsid w:val="00537222"/>
    <w:rsid w:val="0053738D"/>
    <w:rsid w:val="00537F6A"/>
    <w:rsid w:val="005405D0"/>
    <w:rsid w:val="00540CA9"/>
    <w:rsid w:val="0054112F"/>
    <w:rsid w:val="005411EC"/>
    <w:rsid w:val="005415A5"/>
    <w:rsid w:val="005419B6"/>
    <w:rsid w:val="0054217F"/>
    <w:rsid w:val="00542FE2"/>
    <w:rsid w:val="005434FD"/>
    <w:rsid w:val="00543544"/>
    <w:rsid w:val="00544233"/>
    <w:rsid w:val="00544449"/>
    <w:rsid w:val="005444B5"/>
    <w:rsid w:val="00544AB4"/>
    <w:rsid w:val="00544E5E"/>
    <w:rsid w:val="00545338"/>
    <w:rsid w:val="005458C5"/>
    <w:rsid w:val="00546068"/>
    <w:rsid w:val="005463D8"/>
    <w:rsid w:val="00546CF2"/>
    <w:rsid w:val="0054716A"/>
    <w:rsid w:val="0054729C"/>
    <w:rsid w:val="0054740A"/>
    <w:rsid w:val="005507CF"/>
    <w:rsid w:val="005508AB"/>
    <w:rsid w:val="0055121A"/>
    <w:rsid w:val="00551288"/>
    <w:rsid w:val="0055136D"/>
    <w:rsid w:val="005513DB"/>
    <w:rsid w:val="005514B4"/>
    <w:rsid w:val="00551584"/>
    <w:rsid w:val="00551B90"/>
    <w:rsid w:val="00552407"/>
    <w:rsid w:val="0055254D"/>
    <w:rsid w:val="005536BB"/>
    <w:rsid w:val="00554830"/>
    <w:rsid w:val="00554837"/>
    <w:rsid w:val="00554BE0"/>
    <w:rsid w:val="00555668"/>
    <w:rsid w:val="00555932"/>
    <w:rsid w:val="00555F5F"/>
    <w:rsid w:val="00555F85"/>
    <w:rsid w:val="00556147"/>
    <w:rsid w:val="00556189"/>
    <w:rsid w:val="005561BE"/>
    <w:rsid w:val="005563B8"/>
    <w:rsid w:val="005568AF"/>
    <w:rsid w:val="00556BD6"/>
    <w:rsid w:val="00556F10"/>
    <w:rsid w:val="005571AB"/>
    <w:rsid w:val="00557298"/>
    <w:rsid w:val="005578AD"/>
    <w:rsid w:val="00560ADE"/>
    <w:rsid w:val="005612A1"/>
    <w:rsid w:val="00561939"/>
    <w:rsid w:val="00561EEA"/>
    <w:rsid w:val="00562240"/>
    <w:rsid w:val="00562975"/>
    <w:rsid w:val="005629FB"/>
    <w:rsid w:val="00562ED7"/>
    <w:rsid w:val="005635A5"/>
    <w:rsid w:val="00563C89"/>
    <w:rsid w:val="00563D9A"/>
    <w:rsid w:val="00564916"/>
    <w:rsid w:val="00565206"/>
    <w:rsid w:val="005653B9"/>
    <w:rsid w:val="00565418"/>
    <w:rsid w:val="00565517"/>
    <w:rsid w:val="00565DFA"/>
    <w:rsid w:val="00565E3B"/>
    <w:rsid w:val="00565E8C"/>
    <w:rsid w:val="0056680E"/>
    <w:rsid w:val="00566ABA"/>
    <w:rsid w:val="005670D9"/>
    <w:rsid w:val="00567B6E"/>
    <w:rsid w:val="00567C50"/>
    <w:rsid w:val="005703CB"/>
    <w:rsid w:val="00570828"/>
    <w:rsid w:val="00570CD9"/>
    <w:rsid w:val="00571457"/>
    <w:rsid w:val="00571A9A"/>
    <w:rsid w:val="00572371"/>
    <w:rsid w:val="005723FB"/>
    <w:rsid w:val="00572C1A"/>
    <w:rsid w:val="005731E2"/>
    <w:rsid w:val="005734E2"/>
    <w:rsid w:val="00573DBE"/>
    <w:rsid w:val="00573E60"/>
    <w:rsid w:val="00573F13"/>
    <w:rsid w:val="00574114"/>
    <w:rsid w:val="00575359"/>
    <w:rsid w:val="00575FF8"/>
    <w:rsid w:val="0057647E"/>
    <w:rsid w:val="00576934"/>
    <w:rsid w:val="00577210"/>
    <w:rsid w:val="005778C7"/>
    <w:rsid w:val="00577F73"/>
    <w:rsid w:val="0058025B"/>
    <w:rsid w:val="0058082C"/>
    <w:rsid w:val="00580859"/>
    <w:rsid w:val="00581792"/>
    <w:rsid w:val="00581B08"/>
    <w:rsid w:val="0058226F"/>
    <w:rsid w:val="00582397"/>
    <w:rsid w:val="005827A6"/>
    <w:rsid w:val="00582AC6"/>
    <w:rsid w:val="00582C6E"/>
    <w:rsid w:val="0058308D"/>
    <w:rsid w:val="0058336C"/>
    <w:rsid w:val="005838F0"/>
    <w:rsid w:val="00583B94"/>
    <w:rsid w:val="00584270"/>
    <w:rsid w:val="005842E9"/>
    <w:rsid w:val="005845F9"/>
    <w:rsid w:val="00584FC1"/>
    <w:rsid w:val="005853E5"/>
    <w:rsid w:val="00585748"/>
    <w:rsid w:val="00585A2B"/>
    <w:rsid w:val="0058603A"/>
    <w:rsid w:val="00586DE6"/>
    <w:rsid w:val="00586FBB"/>
    <w:rsid w:val="005873ED"/>
    <w:rsid w:val="0058758D"/>
    <w:rsid w:val="0058796D"/>
    <w:rsid w:val="00587DF9"/>
    <w:rsid w:val="0059025F"/>
    <w:rsid w:val="005903F0"/>
    <w:rsid w:val="0059090C"/>
    <w:rsid w:val="00590F9B"/>
    <w:rsid w:val="005911FD"/>
    <w:rsid w:val="0059144C"/>
    <w:rsid w:val="00591695"/>
    <w:rsid w:val="005923C0"/>
    <w:rsid w:val="00592680"/>
    <w:rsid w:val="00592723"/>
    <w:rsid w:val="00592DFD"/>
    <w:rsid w:val="005935FD"/>
    <w:rsid w:val="00593605"/>
    <w:rsid w:val="00593BD7"/>
    <w:rsid w:val="00594824"/>
    <w:rsid w:val="005949C2"/>
    <w:rsid w:val="00594AD3"/>
    <w:rsid w:val="00594DE8"/>
    <w:rsid w:val="00595036"/>
    <w:rsid w:val="00595E4D"/>
    <w:rsid w:val="00596AE7"/>
    <w:rsid w:val="00596E64"/>
    <w:rsid w:val="005978E0"/>
    <w:rsid w:val="00597F40"/>
    <w:rsid w:val="005A04D9"/>
    <w:rsid w:val="005A0903"/>
    <w:rsid w:val="005A1690"/>
    <w:rsid w:val="005A1788"/>
    <w:rsid w:val="005A1960"/>
    <w:rsid w:val="005A2944"/>
    <w:rsid w:val="005A2A73"/>
    <w:rsid w:val="005A2C80"/>
    <w:rsid w:val="005A2E8D"/>
    <w:rsid w:val="005A3DB4"/>
    <w:rsid w:val="005A4D4A"/>
    <w:rsid w:val="005A6AC2"/>
    <w:rsid w:val="005A6CDC"/>
    <w:rsid w:val="005B043D"/>
    <w:rsid w:val="005B05C5"/>
    <w:rsid w:val="005B0BFE"/>
    <w:rsid w:val="005B1318"/>
    <w:rsid w:val="005B1DA4"/>
    <w:rsid w:val="005B1F9F"/>
    <w:rsid w:val="005B2821"/>
    <w:rsid w:val="005B2C0E"/>
    <w:rsid w:val="005B32B3"/>
    <w:rsid w:val="005B346E"/>
    <w:rsid w:val="005B3A6E"/>
    <w:rsid w:val="005B3FC0"/>
    <w:rsid w:val="005B42D5"/>
    <w:rsid w:val="005B4495"/>
    <w:rsid w:val="005B4B37"/>
    <w:rsid w:val="005B529A"/>
    <w:rsid w:val="005B5A1E"/>
    <w:rsid w:val="005B5B81"/>
    <w:rsid w:val="005B5C4A"/>
    <w:rsid w:val="005B5E9C"/>
    <w:rsid w:val="005B63A0"/>
    <w:rsid w:val="005B664C"/>
    <w:rsid w:val="005B683F"/>
    <w:rsid w:val="005B6E18"/>
    <w:rsid w:val="005B754F"/>
    <w:rsid w:val="005B7E3F"/>
    <w:rsid w:val="005C11D4"/>
    <w:rsid w:val="005C1796"/>
    <w:rsid w:val="005C1966"/>
    <w:rsid w:val="005C1A1A"/>
    <w:rsid w:val="005C1AE8"/>
    <w:rsid w:val="005C21C2"/>
    <w:rsid w:val="005C24F0"/>
    <w:rsid w:val="005C296D"/>
    <w:rsid w:val="005C3018"/>
    <w:rsid w:val="005C38B3"/>
    <w:rsid w:val="005C3A91"/>
    <w:rsid w:val="005C49B6"/>
    <w:rsid w:val="005C4A63"/>
    <w:rsid w:val="005C511F"/>
    <w:rsid w:val="005C5238"/>
    <w:rsid w:val="005C53E0"/>
    <w:rsid w:val="005C5CD1"/>
    <w:rsid w:val="005C62DA"/>
    <w:rsid w:val="005C6331"/>
    <w:rsid w:val="005C636F"/>
    <w:rsid w:val="005C6C45"/>
    <w:rsid w:val="005C6ED8"/>
    <w:rsid w:val="005C7097"/>
    <w:rsid w:val="005C7236"/>
    <w:rsid w:val="005C7915"/>
    <w:rsid w:val="005C79C7"/>
    <w:rsid w:val="005D009A"/>
    <w:rsid w:val="005D0613"/>
    <w:rsid w:val="005D10A7"/>
    <w:rsid w:val="005D17B0"/>
    <w:rsid w:val="005D19A2"/>
    <w:rsid w:val="005D2F34"/>
    <w:rsid w:val="005D3428"/>
    <w:rsid w:val="005D3A38"/>
    <w:rsid w:val="005D3B5A"/>
    <w:rsid w:val="005D454A"/>
    <w:rsid w:val="005D6593"/>
    <w:rsid w:val="005D6A42"/>
    <w:rsid w:val="005D6E41"/>
    <w:rsid w:val="005D7382"/>
    <w:rsid w:val="005D761F"/>
    <w:rsid w:val="005D7DDF"/>
    <w:rsid w:val="005E0774"/>
    <w:rsid w:val="005E0E9D"/>
    <w:rsid w:val="005E1338"/>
    <w:rsid w:val="005E15CE"/>
    <w:rsid w:val="005E18CE"/>
    <w:rsid w:val="005E2C7F"/>
    <w:rsid w:val="005E2FAC"/>
    <w:rsid w:val="005E3976"/>
    <w:rsid w:val="005E3E27"/>
    <w:rsid w:val="005E3F2D"/>
    <w:rsid w:val="005E40B0"/>
    <w:rsid w:val="005E4869"/>
    <w:rsid w:val="005E48A0"/>
    <w:rsid w:val="005E4BB7"/>
    <w:rsid w:val="005E51AF"/>
    <w:rsid w:val="005E51D3"/>
    <w:rsid w:val="005E5397"/>
    <w:rsid w:val="005E5865"/>
    <w:rsid w:val="005E5A7B"/>
    <w:rsid w:val="005E5CC7"/>
    <w:rsid w:val="005E5D2D"/>
    <w:rsid w:val="005E6895"/>
    <w:rsid w:val="005E6CBA"/>
    <w:rsid w:val="005E6E0D"/>
    <w:rsid w:val="005E7543"/>
    <w:rsid w:val="005F001C"/>
    <w:rsid w:val="005F00E1"/>
    <w:rsid w:val="005F03A5"/>
    <w:rsid w:val="005F0735"/>
    <w:rsid w:val="005F0DAF"/>
    <w:rsid w:val="005F163B"/>
    <w:rsid w:val="005F1C40"/>
    <w:rsid w:val="005F23CC"/>
    <w:rsid w:val="005F2D3D"/>
    <w:rsid w:val="005F31FA"/>
    <w:rsid w:val="005F3CEA"/>
    <w:rsid w:val="005F3D8E"/>
    <w:rsid w:val="005F52B6"/>
    <w:rsid w:val="005F52E1"/>
    <w:rsid w:val="005F5AE2"/>
    <w:rsid w:val="005F5B28"/>
    <w:rsid w:val="005F6669"/>
    <w:rsid w:val="005F6822"/>
    <w:rsid w:val="005F6FF9"/>
    <w:rsid w:val="005F72A0"/>
    <w:rsid w:val="005F7B10"/>
    <w:rsid w:val="005F7FC2"/>
    <w:rsid w:val="00600283"/>
    <w:rsid w:val="00600E86"/>
    <w:rsid w:val="00600EFF"/>
    <w:rsid w:val="00601106"/>
    <w:rsid w:val="006013D4"/>
    <w:rsid w:val="00601D7A"/>
    <w:rsid w:val="00602132"/>
    <w:rsid w:val="00602349"/>
    <w:rsid w:val="00602904"/>
    <w:rsid w:val="006033E2"/>
    <w:rsid w:val="0060423E"/>
    <w:rsid w:val="0060499E"/>
    <w:rsid w:val="006055BB"/>
    <w:rsid w:val="00605C1C"/>
    <w:rsid w:val="0060671E"/>
    <w:rsid w:val="006069B5"/>
    <w:rsid w:val="00606C49"/>
    <w:rsid w:val="006072C3"/>
    <w:rsid w:val="00607820"/>
    <w:rsid w:val="00607D8E"/>
    <w:rsid w:val="006102C3"/>
    <w:rsid w:val="0061031F"/>
    <w:rsid w:val="00610771"/>
    <w:rsid w:val="00610AFE"/>
    <w:rsid w:val="00610C50"/>
    <w:rsid w:val="00611743"/>
    <w:rsid w:val="00611C30"/>
    <w:rsid w:val="00611F28"/>
    <w:rsid w:val="0061254C"/>
    <w:rsid w:val="006126FC"/>
    <w:rsid w:val="006127EB"/>
    <w:rsid w:val="00612D9C"/>
    <w:rsid w:val="00612E66"/>
    <w:rsid w:val="00613286"/>
    <w:rsid w:val="006144E9"/>
    <w:rsid w:val="0061458C"/>
    <w:rsid w:val="00614745"/>
    <w:rsid w:val="006153F5"/>
    <w:rsid w:val="0061545C"/>
    <w:rsid w:val="006157AC"/>
    <w:rsid w:val="00615B54"/>
    <w:rsid w:val="00616190"/>
    <w:rsid w:val="006169EC"/>
    <w:rsid w:val="00616E59"/>
    <w:rsid w:val="00617078"/>
    <w:rsid w:val="00617090"/>
    <w:rsid w:val="0061712A"/>
    <w:rsid w:val="006172B5"/>
    <w:rsid w:val="00617748"/>
    <w:rsid w:val="00617930"/>
    <w:rsid w:val="0061797E"/>
    <w:rsid w:val="006179A8"/>
    <w:rsid w:val="00617CD6"/>
    <w:rsid w:val="00617D13"/>
    <w:rsid w:val="00620013"/>
    <w:rsid w:val="0062063B"/>
    <w:rsid w:val="006209FE"/>
    <w:rsid w:val="00620DFD"/>
    <w:rsid w:val="00620FF1"/>
    <w:rsid w:val="00621437"/>
    <w:rsid w:val="0062149E"/>
    <w:rsid w:val="006222CF"/>
    <w:rsid w:val="0062234A"/>
    <w:rsid w:val="00622444"/>
    <w:rsid w:val="0062285C"/>
    <w:rsid w:val="0062404A"/>
    <w:rsid w:val="0062439B"/>
    <w:rsid w:val="00624917"/>
    <w:rsid w:val="006258FA"/>
    <w:rsid w:val="00625DB7"/>
    <w:rsid w:val="00625FDF"/>
    <w:rsid w:val="006264CD"/>
    <w:rsid w:val="0062694C"/>
    <w:rsid w:val="0062768A"/>
    <w:rsid w:val="00627E59"/>
    <w:rsid w:val="00630073"/>
    <w:rsid w:val="006300A5"/>
    <w:rsid w:val="00630633"/>
    <w:rsid w:val="006312CA"/>
    <w:rsid w:val="006314EF"/>
    <w:rsid w:val="00631FC7"/>
    <w:rsid w:val="0063222D"/>
    <w:rsid w:val="006337DD"/>
    <w:rsid w:val="00633C1D"/>
    <w:rsid w:val="00633D68"/>
    <w:rsid w:val="006347B1"/>
    <w:rsid w:val="00634F02"/>
    <w:rsid w:val="006354C7"/>
    <w:rsid w:val="00635909"/>
    <w:rsid w:val="00635BF8"/>
    <w:rsid w:val="00635CF8"/>
    <w:rsid w:val="0063616D"/>
    <w:rsid w:val="006363C1"/>
    <w:rsid w:val="00636B96"/>
    <w:rsid w:val="00636D43"/>
    <w:rsid w:val="006371E5"/>
    <w:rsid w:val="0063765A"/>
    <w:rsid w:val="0064030E"/>
    <w:rsid w:val="00640C33"/>
    <w:rsid w:val="00641413"/>
    <w:rsid w:val="006414BC"/>
    <w:rsid w:val="006418F1"/>
    <w:rsid w:val="00641952"/>
    <w:rsid w:val="006427E0"/>
    <w:rsid w:val="00642B17"/>
    <w:rsid w:val="00642CD6"/>
    <w:rsid w:val="00642E1B"/>
    <w:rsid w:val="006431F7"/>
    <w:rsid w:val="00643709"/>
    <w:rsid w:val="00643BF3"/>
    <w:rsid w:val="0064420C"/>
    <w:rsid w:val="00644234"/>
    <w:rsid w:val="006443E1"/>
    <w:rsid w:val="00644ADE"/>
    <w:rsid w:val="006454D7"/>
    <w:rsid w:val="00645A29"/>
    <w:rsid w:val="00645B21"/>
    <w:rsid w:val="006468DC"/>
    <w:rsid w:val="006500B2"/>
    <w:rsid w:val="006504E7"/>
    <w:rsid w:val="00650645"/>
    <w:rsid w:val="00650968"/>
    <w:rsid w:val="00650C9E"/>
    <w:rsid w:val="00651180"/>
    <w:rsid w:val="00652267"/>
    <w:rsid w:val="00652DF9"/>
    <w:rsid w:val="0065395D"/>
    <w:rsid w:val="00653C3B"/>
    <w:rsid w:val="006546CE"/>
    <w:rsid w:val="00654B9E"/>
    <w:rsid w:val="00654E33"/>
    <w:rsid w:val="006553CC"/>
    <w:rsid w:val="00655434"/>
    <w:rsid w:val="00655A3A"/>
    <w:rsid w:val="00655BF6"/>
    <w:rsid w:val="00655F5E"/>
    <w:rsid w:val="006566CC"/>
    <w:rsid w:val="006573CD"/>
    <w:rsid w:val="006578E6"/>
    <w:rsid w:val="00657A4E"/>
    <w:rsid w:val="00660941"/>
    <w:rsid w:val="00660CF3"/>
    <w:rsid w:val="00660E57"/>
    <w:rsid w:val="00661696"/>
    <w:rsid w:val="00663344"/>
    <w:rsid w:val="00663A92"/>
    <w:rsid w:val="006640DC"/>
    <w:rsid w:val="0066424D"/>
    <w:rsid w:val="00664300"/>
    <w:rsid w:val="00664340"/>
    <w:rsid w:val="00664B45"/>
    <w:rsid w:val="00664B8C"/>
    <w:rsid w:val="00664F3F"/>
    <w:rsid w:val="00665A41"/>
    <w:rsid w:val="00665BBB"/>
    <w:rsid w:val="0066610F"/>
    <w:rsid w:val="00666165"/>
    <w:rsid w:val="00666471"/>
    <w:rsid w:val="006668CE"/>
    <w:rsid w:val="006668F0"/>
    <w:rsid w:val="00666D76"/>
    <w:rsid w:val="00666FC2"/>
    <w:rsid w:val="006670A7"/>
    <w:rsid w:val="006671FB"/>
    <w:rsid w:val="00667465"/>
    <w:rsid w:val="006677DE"/>
    <w:rsid w:val="00667824"/>
    <w:rsid w:val="00667E45"/>
    <w:rsid w:val="00667E7F"/>
    <w:rsid w:val="00670956"/>
    <w:rsid w:val="00670CE1"/>
    <w:rsid w:val="00671605"/>
    <w:rsid w:val="006718B4"/>
    <w:rsid w:val="00672353"/>
    <w:rsid w:val="00672421"/>
    <w:rsid w:val="0067316D"/>
    <w:rsid w:val="00673911"/>
    <w:rsid w:val="00673DD0"/>
    <w:rsid w:val="00674476"/>
    <w:rsid w:val="00675918"/>
    <w:rsid w:val="00675EFC"/>
    <w:rsid w:val="0067651A"/>
    <w:rsid w:val="0067668C"/>
    <w:rsid w:val="00676B41"/>
    <w:rsid w:val="00676E4E"/>
    <w:rsid w:val="00676F28"/>
    <w:rsid w:val="0067746B"/>
    <w:rsid w:val="00677A37"/>
    <w:rsid w:val="00677DAB"/>
    <w:rsid w:val="00677E22"/>
    <w:rsid w:val="00680629"/>
    <w:rsid w:val="00680687"/>
    <w:rsid w:val="00680AFB"/>
    <w:rsid w:val="00681BB5"/>
    <w:rsid w:val="0068233B"/>
    <w:rsid w:val="0068268C"/>
    <w:rsid w:val="006826A3"/>
    <w:rsid w:val="0068274A"/>
    <w:rsid w:val="00682988"/>
    <w:rsid w:val="00683643"/>
    <w:rsid w:val="006837AF"/>
    <w:rsid w:val="00683EDA"/>
    <w:rsid w:val="00684A18"/>
    <w:rsid w:val="00685076"/>
    <w:rsid w:val="00685C3E"/>
    <w:rsid w:val="006862EB"/>
    <w:rsid w:val="00686C92"/>
    <w:rsid w:val="0068705C"/>
    <w:rsid w:val="006870F0"/>
    <w:rsid w:val="00687666"/>
    <w:rsid w:val="00687B96"/>
    <w:rsid w:val="00687E27"/>
    <w:rsid w:val="00687E54"/>
    <w:rsid w:val="00687EED"/>
    <w:rsid w:val="00690D47"/>
    <w:rsid w:val="00691193"/>
    <w:rsid w:val="0069171E"/>
    <w:rsid w:val="006917CF"/>
    <w:rsid w:val="00691847"/>
    <w:rsid w:val="00692BCF"/>
    <w:rsid w:val="00692F6B"/>
    <w:rsid w:val="006932D1"/>
    <w:rsid w:val="00693421"/>
    <w:rsid w:val="00693BBE"/>
    <w:rsid w:val="00693CC3"/>
    <w:rsid w:val="00693D85"/>
    <w:rsid w:val="00694CCE"/>
    <w:rsid w:val="00695DA9"/>
    <w:rsid w:val="00695F61"/>
    <w:rsid w:val="006962C5"/>
    <w:rsid w:val="0069792B"/>
    <w:rsid w:val="00697A61"/>
    <w:rsid w:val="006A019C"/>
    <w:rsid w:val="006A0694"/>
    <w:rsid w:val="006A19D2"/>
    <w:rsid w:val="006A1D76"/>
    <w:rsid w:val="006A228E"/>
    <w:rsid w:val="006A2946"/>
    <w:rsid w:val="006A3948"/>
    <w:rsid w:val="006A3E97"/>
    <w:rsid w:val="006A4937"/>
    <w:rsid w:val="006A4DD3"/>
    <w:rsid w:val="006A51AF"/>
    <w:rsid w:val="006A57A1"/>
    <w:rsid w:val="006A603F"/>
    <w:rsid w:val="006A61C9"/>
    <w:rsid w:val="006A64FB"/>
    <w:rsid w:val="006A67E8"/>
    <w:rsid w:val="006A706C"/>
    <w:rsid w:val="006A76FC"/>
    <w:rsid w:val="006A7C78"/>
    <w:rsid w:val="006B02D8"/>
    <w:rsid w:val="006B0CF3"/>
    <w:rsid w:val="006B115C"/>
    <w:rsid w:val="006B128F"/>
    <w:rsid w:val="006B17B4"/>
    <w:rsid w:val="006B1A00"/>
    <w:rsid w:val="006B27C6"/>
    <w:rsid w:val="006B2A16"/>
    <w:rsid w:val="006B2AB0"/>
    <w:rsid w:val="006B3681"/>
    <w:rsid w:val="006B375B"/>
    <w:rsid w:val="006B3822"/>
    <w:rsid w:val="006B3995"/>
    <w:rsid w:val="006B3A8D"/>
    <w:rsid w:val="006B3C02"/>
    <w:rsid w:val="006B4015"/>
    <w:rsid w:val="006B4878"/>
    <w:rsid w:val="006B521F"/>
    <w:rsid w:val="006B56AA"/>
    <w:rsid w:val="006B5AB6"/>
    <w:rsid w:val="006B5BA8"/>
    <w:rsid w:val="006B5D62"/>
    <w:rsid w:val="006B70B7"/>
    <w:rsid w:val="006B7304"/>
    <w:rsid w:val="006B7711"/>
    <w:rsid w:val="006B7A58"/>
    <w:rsid w:val="006B7EAF"/>
    <w:rsid w:val="006C058C"/>
    <w:rsid w:val="006C0610"/>
    <w:rsid w:val="006C1CEC"/>
    <w:rsid w:val="006C2203"/>
    <w:rsid w:val="006C2533"/>
    <w:rsid w:val="006C26A9"/>
    <w:rsid w:val="006C2F4E"/>
    <w:rsid w:val="006C3B24"/>
    <w:rsid w:val="006C3C96"/>
    <w:rsid w:val="006C432B"/>
    <w:rsid w:val="006C44C0"/>
    <w:rsid w:val="006C4510"/>
    <w:rsid w:val="006C45FF"/>
    <w:rsid w:val="006C465B"/>
    <w:rsid w:val="006C4698"/>
    <w:rsid w:val="006C52FD"/>
    <w:rsid w:val="006C54E6"/>
    <w:rsid w:val="006C5C25"/>
    <w:rsid w:val="006C5CA9"/>
    <w:rsid w:val="006C603F"/>
    <w:rsid w:val="006C627B"/>
    <w:rsid w:val="006C6495"/>
    <w:rsid w:val="006C65EC"/>
    <w:rsid w:val="006C6CEE"/>
    <w:rsid w:val="006C78D9"/>
    <w:rsid w:val="006C7B77"/>
    <w:rsid w:val="006D12CA"/>
    <w:rsid w:val="006D2222"/>
    <w:rsid w:val="006D275E"/>
    <w:rsid w:val="006D2AAA"/>
    <w:rsid w:val="006D2E2E"/>
    <w:rsid w:val="006D3503"/>
    <w:rsid w:val="006D3928"/>
    <w:rsid w:val="006D3C0A"/>
    <w:rsid w:val="006D3EB5"/>
    <w:rsid w:val="006D4863"/>
    <w:rsid w:val="006D52E3"/>
    <w:rsid w:val="006D5ACF"/>
    <w:rsid w:val="006D601D"/>
    <w:rsid w:val="006D6479"/>
    <w:rsid w:val="006D76A9"/>
    <w:rsid w:val="006D7FB9"/>
    <w:rsid w:val="006E04EF"/>
    <w:rsid w:val="006E062F"/>
    <w:rsid w:val="006E0A6E"/>
    <w:rsid w:val="006E1312"/>
    <w:rsid w:val="006E189B"/>
    <w:rsid w:val="006E1B33"/>
    <w:rsid w:val="006E202F"/>
    <w:rsid w:val="006E2466"/>
    <w:rsid w:val="006E29AB"/>
    <w:rsid w:val="006E2ABC"/>
    <w:rsid w:val="006E30B3"/>
    <w:rsid w:val="006E3698"/>
    <w:rsid w:val="006E3D41"/>
    <w:rsid w:val="006E3E40"/>
    <w:rsid w:val="006E444B"/>
    <w:rsid w:val="006E455E"/>
    <w:rsid w:val="006E4957"/>
    <w:rsid w:val="006E4A88"/>
    <w:rsid w:val="006E52D6"/>
    <w:rsid w:val="006E5B3C"/>
    <w:rsid w:val="006E6627"/>
    <w:rsid w:val="006E6853"/>
    <w:rsid w:val="006E6E4F"/>
    <w:rsid w:val="006E79F3"/>
    <w:rsid w:val="006F009C"/>
    <w:rsid w:val="006F0151"/>
    <w:rsid w:val="006F02BC"/>
    <w:rsid w:val="006F0CFE"/>
    <w:rsid w:val="006F1597"/>
    <w:rsid w:val="006F212E"/>
    <w:rsid w:val="006F2471"/>
    <w:rsid w:val="006F26C1"/>
    <w:rsid w:val="006F3EB9"/>
    <w:rsid w:val="006F473D"/>
    <w:rsid w:val="006F47C1"/>
    <w:rsid w:val="006F5512"/>
    <w:rsid w:val="006F5616"/>
    <w:rsid w:val="006F5BD1"/>
    <w:rsid w:val="006F5E43"/>
    <w:rsid w:val="006F5F4C"/>
    <w:rsid w:val="006F69BE"/>
    <w:rsid w:val="006F6CFB"/>
    <w:rsid w:val="006F71C9"/>
    <w:rsid w:val="006F7317"/>
    <w:rsid w:val="006F757F"/>
    <w:rsid w:val="006F777F"/>
    <w:rsid w:val="006F7BC2"/>
    <w:rsid w:val="006F7EB1"/>
    <w:rsid w:val="007008C5"/>
    <w:rsid w:val="00701049"/>
    <w:rsid w:val="00701098"/>
    <w:rsid w:val="00701710"/>
    <w:rsid w:val="0070174E"/>
    <w:rsid w:val="00701D00"/>
    <w:rsid w:val="0070272A"/>
    <w:rsid w:val="00703249"/>
    <w:rsid w:val="007040EE"/>
    <w:rsid w:val="00704571"/>
    <w:rsid w:val="007049B0"/>
    <w:rsid w:val="00704E35"/>
    <w:rsid w:val="00705558"/>
    <w:rsid w:val="00705A6A"/>
    <w:rsid w:val="00706D85"/>
    <w:rsid w:val="00706E97"/>
    <w:rsid w:val="007071B5"/>
    <w:rsid w:val="00707459"/>
    <w:rsid w:val="00707682"/>
    <w:rsid w:val="00707EA8"/>
    <w:rsid w:val="007104C3"/>
    <w:rsid w:val="00710B8F"/>
    <w:rsid w:val="00710C09"/>
    <w:rsid w:val="00711224"/>
    <w:rsid w:val="007120C4"/>
    <w:rsid w:val="00712432"/>
    <w:rsid w:val="00712A1C"/>
    <w:rsid w:val="007134B3"/>
    <w:rsid w:val="00713580"/>
    <w:rsid w:val="0071380F"/>
    <w:rsid w:val="0071383D"/>
    <w:rsid w:val="007138C9"/>
    <w:rsid w:val="00713DC0"/>
    <w:rsid w:val="00713F44"/>
    <w:rsid w:val="007140C2"/>
    <w:rsid w:val="00714B7E"/>
    <w:rsid w:val="00714E90"/>
    <w:rsid w:val="00714F15"/>
    <w:rsid w:val="007153B1"/>
    <w:rsid w:val="007157F8"/>
    <w:rsid w:val="00715803"/>
    <w:rsid w:val="00715A63"/>
    <w:rsid w:val="00715DAF"/>
    <w:rsid w:val="00716FD3"/>
    <w:rsid w:val="00717120"/>
    <w:rsid w:val="00717579"/>
    <w:rsid w:val="00717F49"/>
    <w:rsid w:val="00717FE2"/>
    <w:rsid w:val="00720296"/>
    <w:rsid w:val="00720848"/>
    <w:rsid w:val="00721CE1"/>
    <w:rsid w:val="00721F02"/>
    <w:rsid w:val="007222A7"/>
    <w:rsid w:val="00722AA4"/>
    <w:rsid w:val="00722B49"/>
    <w:rsid w:val="007231CD"/>
    <w:rsid w:val="00723A40"/>
    <w:rsid w:val="00724875"/>
    <w:rsid w:val="00724A92"/>
    <w:rsid w:val="00724E35"/>
    <w:rsid w:val="00724F34"/>
    <w:rsid w:val="00730797"/>
    <w:rsid w:val="0073083D"/>
    <w:rsid w:val="007309DB"/>
    <w:rsid w:val="00730B8B"/>
    <w:rsid w:val="00731AB0"/>
    <w:rsid w:val="00731DAA"/>
    <w:rsid w:val="007323BF"/>
    <w:rsid w:val="00732D69"/>
    <w:rsid w:val="007333C8"/>
    <w:rsid w:val="007334CD"/>
    <w:rsid w:val="00734CDD"/>
    <w:rsid w:val="00735114"/>
    <w:rsid w:val="007357A8"/>
    <w:rsid w:val="00735889"/>
    <w:rsid w:val="007364F4"/>
    <w:rsid w:val="00736589"/>
    <w:rsid w:val="007366C1"/>
    <w:rsid w:val="007366DB"/>
    <w:rsid w:val="00736C55"/>
    <w:rsid w:val="00736E6F"/>
    <w:rsid w:val="00737156"/>
    <w:rsid w:val="00737CFF"/>
    <w:rsid w:val="0074007E"/>
    <w:rsid w:val="00740150"/>
    <w:rsid w:val="007418CB"/>
    <w:rsid w:val="00741BCF"/>
    <w:rsid w:val="007430AB"/>
    <w:rsid w:val="0074327A"/>
    <w:rsid w:val="0074396D"/>
    <w:rsid w:val="0074427E"/>
    <w:rsid w:val="007442FA"/>
    <w:rsid w:val="00744DC5"/>
    <w:rsid w:val="00745829"/>
    <w:rsid w:val="00745DCB"/>
    <w:rsid w:val="00746366"/>
    <w:rsid w:val="00746727"/>
    <w:rsid w:val="00746876"/>
    <w:rsid w:val="0074687E"/>
    <w:rsid w:val="00746A15"/>
    <w:rsid w:val="00746CB8"/>
    <w:rsid w:val="0074721E"/>
    <w:rsid w:val="0074745F"/>
    <w:rsid w:val="0074781D"/>
    <w:rsid w:val="007478EC"/>
    <w:rsid w:val="00750262"/>
    <w:rsid w:val="007503E8"/>
    <w:rsid w:val="007512FB"/>
    <w:rsid w:val="0075142B"/>
    <w:rsid w:val="0075167B"/>
    <w:rsid w:val="007517BD"/>
    <w:rsid w:val="00751818"/>
    <w:rsid w:val="00751A8E"/>
    <w:rsid w:val="00752106"/>
    <w:rsid w:val="007521F5"/>
    <w:rsid w:val="007523FC"/>
    <w:rsid w:val="00752D59"/>
    <w:rsid w:val="007531DC"/>
    <w:rsid w:val="007549F1"/>
    <w:rsid w:val="007551A8"/>
    <w:rsid w:val="0075565E"/>
    <w:rsid w:val="00755776"/>
    <w:rsid w:val="00755DCF"/>
    <w:rsid w:val="007560D5"/>
    <w:rsid w:val="00756164"/>
    <w:rsid w:val="00756A68"/>
    <w:rsid w:val="00756AA5"/>
    <w:rsid w:val="0075706D"/>
    <w:rsid w:val="00757522"/>
    <w:rsid w:val="00757555"/>
    <w:rsid w:val="00757A79"/>
    <w:rsid w:val="0076000B"/>
    <w:rsid w:val="0076020E"/>
    <w:rsid w:val="0076044F"/>
    <w:rsid w:val="007609E1"/>
    <w:rsid w:val="00760E2C"/>
    <w:rsid w:val="0076124F"/>
    <w:rsid w:val="007618B0"/>
    <w:rsid w:val="00761BD0"/>
    <w:rsid w:val="00762110"/>
    <w:rsid w:val="007628AF"/>
    <w:rsid w:val="00762980"/>
    <w:rsid w:val="00762A23"/>
    <w:rsid w:val="00763418"/>
    <w:rsid w:val="007634C1"/>
    <w:rsid w:val="0076419B"/>
    <w:rsid w:val="00765482"/>
    <w:rsid w:val="00765B05"/>
    <w:rsid w:val="00765E66"/>
    <w:rsid w:val="00766690"/>
    <w:rsid w:val="0076673E"/>
    <w:rsid w:val="00766E05"/>
    <w:rsid w:val="00766F1D"/>
    <w:rsid w:val="00766FD7"/>
    <w:rsid w:val="00767BB2"/>
    <w:rsid w:val="0077011D"/>
    <w:rsid w:val="00770557"/>
    <w:rsid w:val="00770FC4"/>
    <w:rsid w:val="00771104"/>
    <w:rsid w:val="0077155F"/>
    <w:rsid w:val="007715FC"/>
    <w:rsid w:val="00771B90"/>
    <w:rsid w:val="00772700"/>
    <w:rsid w:val="007735E1"/>
    <w:rsid w:val="0077388F"/>
    <w:rsid w:val="00773B48"/>
    <w:rsid w:val="0077420E"/>
    <w:rsid w:val="00774A42"/>
    <w:rsid w:val="007752CA"/>
    <w:rsid w:val="00775775"/>
    <w:rsid w:val="007761FD"/>
    <w:rsid w:val="007762C9"/>
    <w:rsid w:val="007762F6"/>
    <w:rsid w:val="007763C3"/>
    <w:rsid w:val="00776457"/>
    <w:rsid w:val="007764FC"/>
    <w:rsid w:val="00776C39"/>
    <w:rsid w:val="00776F56"/>
    <w:rsid w:val="007772F5"/>
    <w:rsid w:val="00777A5E"/>
    <w:rsid w:val="007805EF"/>
    <w:rsid w:val="00780CE8"/>
    <w:rsid w:val="00780E16"/>
    <w:rsid w:val="00781028"/>
    <w:rsid w:val="0078144A"/>
    <w:rsid w:val="00781640"/>
    <w:rsid w:val="00781A59"/>
    <w:rsid w:val="00781D6D"/>
    <w:rsid w:val="00781E2B"/>
    <w:rsid w:val="00782351"/>
    <w:rsid w:val="00783D81"/>
    <w:rsid w:val="00783E4F"/>
    <w:rsid w:val="00783F64"/>
    <w:rsid w:val="00784571"/>
    <w:rsid w:val="007847A8"/>
    <w:rsid w:val="00784836"/>
    <w:rsid w:val="00784924"/>
    <w:rsid w:val="00784A7D"/>
    <w:rsid w:val="007850D3"/>
    <w:rsid w:val="00785C73"/>
    <w:rsid w:val="00785E36"/>
    <w:rsid w:val="00785F18"/>
    <w:rsid w:val="00786214"/>
    <w:rsid w:val="007867B1"/>
    <w:rsid w:val="00786D32"/>
    <w:rsid w:val="00787BDB"/>
    <w:rsid w:val="00787BFE"/>
    <w:rsid w:val="00787E01"/>
    <w:rsid w:val="007900E8"/>
    <w:rsid w:val="00790602"/>
    <w:rsid w:val="007906A4"/>
    <w:rsid w:val="00790F3C"/>
    <w:rsid w:val="0079198D"/>
    <w:rsid w:val="00791B2B"/>
    <w:rsid w:val="00791B7C"/>
    <w:rsid w:val="00791C55"/>
    <w:rsid w:val="00792501"/>
    <w:rsid w:val="007926B7"/>
    <w:rsid w:val="0079277C"/>
    <w:rsid w:val="00792AB9"/>
    <w:rsid w:val="00792D76"/>
    <w:rsid w:val="00792DEE"/>
    <w:rsid w:val="00792F01"/>
    <w:rsid w:val="00793456"/>
    <w:rsid w:val="007939C7"/>
    <w:rsid w:val="00794677"/>
    <w:rsid w:val="00794A15"/>
    <w:rsid w:val="00794EE8"/>
    <w:rsid w:val="007950D8"/>
    <w:rsid w:val="00795196"/>
    <w:rsid w:val="00795367"/>
    <w:rsid w:val="00795B59"/>
    <w:rsid w:val="00796173"/>
    <w:rsid w:val="00796AEB"/>
    <w:rsid w:val="00796D13"/>
    <w:rsid w:val="00796F7F"/>
    <w:rsid w:val="007A0711"/>
    <w:rsid w:val="007A0833"/>
    <w:rsid w:val="007A0BED"/>
    <w:rsid w:val="007A0EDF"/>
    <w:rsid w:val="007A1536"/>
    <w:rsid w:val="007A1AE9"/>
    <w:rsid w:val="007A25E9"/>
    <w:rsid w:val="007A2DEB"/>
    <w:rsid w:val="007A33D5"/>
    <w:rsid w:val="007A52C0"/>
    <w:rsid w:val="007A52E3"/>
    <w:rsid w:val="007A5A80"/>
    <w:rsid w:val="007A6060"/>
    <w:rsid w:val="007A69AC"/>
    <w:rsid w:val="007A7496"/>
    <w:rsid w:val="007A7714"/>
    <w:rsid w:val="007A7951"/>
    <w:rsid w:val="007A7CAC"/>
    <w:rsid w:val="007B01FF"/>
    <w:rsid w:val="007B0349"/>
    <w:rsid w:val="007B051F"/>
    <w:rsid w:val="007B0583"/>
    <w:rsid w:val="007B0DF7"/>
    <w:rsid w:val="007B2247"/>
    <w:rsid w:val="007B232A"/>
    <w:rsid w:val="007B29DE"/>
    <w:rsid w:val="007B2CB8"/>
    <w:rsid w:val="007B3102"/>
    <w:rsid w:val="007B3790"/>
    <w:rsid w:val="007B47F2"/>
    <w:rsid w:val="007B4837"/>
    <w:rsid w:val="007B547C"/>
    <w:rsid w:val="007B5663"/>
    <w:rsid w:val="007B585E"/>
    <w:rsid w:val="007B60B8"/>
    <w:rsid w:val="007B66B0"/>
    <w:rsid w:val="007B6E1F"/>
    <w:rsid w:val="007B6F3C"/>
    <w:rsid w:val="007B6F89"/>
    <w:rsid w:val="007B7F83"/>
    <w:rsid w:val="007C0866"/>
    <w:rsid w:val="007C0FF7"/>
    <w:rsid w:val="007C104C"/>
    <w:rsid w:val="007C1486"/>
    <w:rsid w:val="007C34D4"/>
    <w:rsid w:val="007C37B9"/>
    <w:rsid w:val="007C3B7D"/>
    <w:rsid w:val="007C3CE7"/>
    <w:rsid w:val="007C4429"/>
    <w:rsid w:val="007C4C0C"/>
    <w:rsid w:val="007C50D4"/>
    <w:rsid w:val="007C54E6"/>
    <w:rsid w:val="007C6014"/>
    <w:rsid w:val="007C680F"/>
    <w:rsid w:val="007C6EBA"/>
    <w:rsid w:val="007C7458"/>
    <w:rsid w:val="007C7B4C"/>
    <w:rsid w:val="007C7B79"/>
    <w:rsid w:val="007C7C14"/>
    <w:rsid w:val="007C7FCA"/>
    <w:rsid w:val="007D0344"/>
    <w:rsid w:val="007D05FA"/>
    <w:rsid w:val="007D0671"/>
    <w:rsid w:val="007D0D3C"/>
    <w:rsid w:val="007D1584"/>
    <w:rsid w:val="007D15DE"/>
    <w:rsid w:val="007D18BA"/>
    <w:rsid w:val="007D226C"/>
    <w:rsid w:val="007D2967"/>
    <w:rsid w:val="007D2992"/>
    <w:rsid w:val="007D2B47"/>
    <w:rsid w:val="007D3789"/>
    <w:rsid w:val="007D3A48"/>
    <w:rsid w:val="007D3C71"/>
    <w:rsid w:val="007D4EF0"/>
    <w:rsid w:val="007D52F9"/>
    <w:rsid w:val="007D6290"/>
    <w:rsid w:val="007D67AF"/>
    <w:rsid w:val="007D6A83"/>
    <w:rsid w:val="007D7189"/>
    <w:rsid w:val="007D736B"/>
    <w:rsid w:val="007D7E9C"/>
    <w:rsid w:val="007E08D6"/>
    <w:rsid w:val="007E0AB0"/>
    <w:rsid w:val="007E22D3"/>
    <w:rsid w:val="007E2FD4"/>
    <w:rsid w:val="007E3A07"/>
    <w:rsid w:val="007E5F14"/>
    <w:rsid w:val="007E6658"/>
    <w:rsid w:val="007E689A"/>
    <w:rsid w:val="007E69C8"/>
    <w:rsid w:val="007E6A6B"/>
    <w:rsid w:val="007E6F3B"/>
    <w:rsid w:val="007E7464"/>
    <w:rsid w:val="007E7A07"/>
    <w:rsid w:val="007E7B1D"/>
    <w:rsid w:val="007F086F"/>
    <w:rsid w:val="007F0BD2"/>
    <w:rsid w:val="007F0D54"/>
    <w:rsid w:val="007F151B"/>
    <w:rsid w:val="007F19ED"/>
    <w:rsid w:val="007F1C74"/>
    <w:rsid w:val="007F3069"/>
    <w:rsid w:val="007F383F"/>
    <w:rsid w:val="007F408D"/>
    <w:rsid w:val="007F482A"/>
    <w:rsid w:val="007F4973"/>
    <w:rsid w:val="007F57CF"/>
    <w:rsid w:val="007F5C42"/>
    <w:rsid w:val="007F5CC5"/>
    <w:rsid w:val="007F66F8"/>
    <w:rsid w:val="007F672D"/>
    <w:rsid w:val="007F6B2E"/>
    <w:rsid w:val="007F6B81"/>
    <w:rsid w:val="007F6E9C"/>
    <w:rsid w:val="007F7AB5"/>
    <w:rsid w:val="00800AA4"/>
    <w:rsid w:val="00800B65"/>
    <w:rsid w:val="00800BCE"/>
    <w:rsid w:val="00800E5A"/>
    <w:rsid w:val="00801857"/>
    <w:rsid w:val="00801BB2"/>
    <w:rsid w:val="00801CFF"/>
    <w:rsid w:val="00802803"/>
    <w:rsid w:val="00802A21"/>
    <w:rsid w:val="00802BB2"/>
    <w:rsid w:val="00802D56"/>
    <w:rsid w:val="0080343D"/>
    <w:rsid w:val="00803514"/>
    <w:rsid w:val="0080388D"/>
    <w:rsid w:val="00803B31"/>
    <w:rsid w:val="00803BAE"/>
    <w:rsid w:val="008040F8"/>
    <w:rsid w:val="008041D8"/>
    <w:rsid w:val="00805CBC"/>
    <w:rsid w:val="00805CD2"/>
    <w:rsid w:val="00805D2E"/>
    <w:rsid w:val="0080679F"/>
    <w:rsid w:val="00806899"/>
    <w:rsid w:val="00807054"/>
    <w:rsid w:val="008072E6"/>
    <w:rsid w:val="00807830"/>
    <w:rsid w:val="00810548"/>
    <w:rsid w:val="00810785"/>
    <w:rsid w:val="008108AB"/>
    <w:rsid w:val="00811295"/>
    <w:rsid w:val="008112FC"/>
    <w:rsid w:val="0081170C"/>
    <w:rsid w:val="00811784"/>
    <w:rsid w:val="00811B2E"/>
    <w:rsid w:val="00811E53"/>
    <w:rsid w:val="00811F99"/>
    <w:rsid w:val="00811FFF"/>
    <w:rsid w:val="008128E2"/>
    <w:rsid w:val="00812B41"/>
    <w:rsid w:val="00813391"/>
    <w:rsid w:val="008134F5"/>
    <w:rsid w:val="00813B64"/>
    <w:rsid w:val="00813D16"/>
    <w:rsid w:val="00814A4D"/>
    <w:rsid w:val="0081519D"/>
    <w:rsid w:val="00815497"/>
    <w:rsid w:val="008154A0"/>
    <w:rsid w:val="008154C5"/>
    <w:rsid w:val="008159F3"/>
    <w:rsid w:val="00816807"/>
    <w:rsid w:val="0081783F"/>
    <w:rsid w:val="00820C4C"/>
    <w:rsid w:val="00820CE2"/>
    <w:rsid w:val="0082204C"/>
    <w:rsid w:val="0082205D"/>
    <w:rsid w:val="00822063"/>
    <w:rsid w:val="008228C8"/>
    <w:rsid w:val="008228CC"/>
    <w:rsid w:val="0082298B"/>
    <w:rsid w:val="00824489"/>
    <w:rsid w:val="00824585"/>
    <w:rsid w:val="00824C6C"/>
    <w:rsid w:val="00824EA7"/>
    <w:rsid w:val="00825EE7"/>
    <w:rsid w:val="008261DD"/>
    <w:rsid w:val="00826345"/>
    <w:rsid w:val="00827084"/>
    <w:rsid w:val="008273A4"/>
    <w:rsid w:val="008275B4"/>
    <w:rsid w:val="00827A32"/>
    <w:rsid w:val="00830032"/>
    <w:rsid w:val="008309A8"/>
    <w:rsid w:val="0083134E"/>
    <w:rsid w:val="00831384"/>
    <w:rsid w:val="00831755"/>
    <w:rsid w:val="008322DD"/>
    <w:rsid w:val="008334AA"/>
    <w:rsid w:val="00833697"/>
    <w:rsid w:val="00833A13"/>
    <w:rsid w:val="00833E25"/>
    <w:rsid w:val="0083439C"/>
    <w:rsid w:val="00834491"/>
    <w:rsid w:val="00834D43"/>
    <w:rsid w:val="00834EB2"/>
    <w:rsid w:val="008355CD"/>
    <w:rsid w:val="00835F32"/>
    <w:rsid w:val="008366D3"/>
    <w:rsid w:val="008366E8"/>
    <w:rsid w:val="00836EE6"/>
    <w:rsid w:val="00837005"/>
    <w:rsid w:val="00837843"/>
    <w:rsid w:val="00837F89"/>
    <w:rsid w:val="008402CF"/>
    <w:rsid w:val="008403C8"/>
    <w:rsid w:val="0084095B"/>
    <w:rsid w:val="00840C6B"/>
    <w:rsid w:val="00841227"/>
    <w:rsid w:val="00842C62"/>
    <w:rsid w:val="0084330B"/>
    <w:rsid w:val="008434E1"/>
    <w:rsid w:val="0084361C"/>
    <w:rsid w:val="008437FC"/>
    <w:rsid w:val="00843C5B"/>
    <w:rsid w:val="00843F07"/>
    <w:rsid w:val="00844F3A"/>
    <w:rsid w:val="008451F2"/>
    <w:rsid w:val="0084573F"/>
    <w:rsid w:val="00845C0D"/>
    <w:rsid w:val="00847072"/>
    <w:rsid w:val="008472A0"/>
    <w:rsid w:val="008474C4"/>
    <w:rsid w:val="0084796E"/>
    <w:rsid w:val="00850F86"/>
    <w:rsid w:val="0085104C"/>
    <w:rsid w:val="008510AD"/>
    <w:rsid w:val="00852129"/>
    <w:rsid w:val="00852BE4"/>
    <w:rsid w:val="00852DE9"/>
    <w:rsid w:val="00852FFD"/>
    <w:rsid w:val="008531F9"/>
    <w:rsid w:val="008537B9"/>
    <w:rsid w:val="00853DF8"/>
    <w:rsid w:val="00853E44"/>
    <w:rsid w:val="00853FE1"/>
    <w:rsid w:val="008540D7"/>
    <w:rsid w:val="0085463C"/>
    <w:rsid w:val="008546FB"/>
    <w:rsid w:val="00854CF3"/>
    <w:rsid w:val="00854F2E"/>
    <w:rsid w:val="008552A4"/>
    <w:rsid w:val="00855965"/>
    <w:rsid w:val="00855B23"/>
    <w:rsid w:val="0085612E"/>
    <w:rsid w:val="00856A2C"/>
    <w:rsid w:val="00856BD3"/>
    <w:rsid w:val="00856D22"/>
    <w:rsid w:val="00857C11"/>
    <w:rsid w:val="008608B0"/>
    <w:rsid w:val="00860CCD"/>
    <w:rsid w:val="00861383"/>
    <w:rsid w:val="0086166B"/>
    <w:rsid w:val="0086210B"/>
    <w:rsid w:val="008626BA"/>
    <w:rsid w:val="0086301C"/>
    <w:rsid w:val="0086321B"/>
    <w:rsid w:val="0086324E"/>
    <w:rsid w:val="00864180"/>
    <w:rsid w:val="0086462D"/>
    <w:rsid w:val="0086517A"/>
    <w:rsid w:val="00865202"/>
    <w:rsid w:val="00865223"/>
    <w:rsid w:val="00865E04"/>
    <w:rsid w:val="008665BE"/>
    <w:rsid w:val="00866671"/>
    <w:rsid w:val="00866ED8"/>
    <w:rsid w:val="00866F90"/>
    <w:rsid w:val="00867386"/>
    <w:rsid w:val="008673F9"/>
    <w:rsid w:val="008674AD"/>
    <w:rsid w:val="008701F9"/>
    <w:rsid w:val="008702E2"/>
    <w:rsid w:val="008711A7"/>
    <w:rsid w:val="00871630"/>
    <w:rsid w:val="00871ABE"/>
    <w:rsid w:val="00871BCE"/>
    <w:rsid w:val="00871FE0"/>
    <w:rsid w:val="00872098"/>
    <w:rsid w:val="0087246C"/>
    <w:rsid w:val="00872770"/>
    <w:rsid w:val="008727EA"/>
    <w:rsid w:val="00872B5D"/>
    <w:rsid w:val="0087352C"/>
    <w:rsid w:val="00874587"/>
    <w:rsid w:val="008748F8"/>
    <w:rsid w:val="00874BEF"/>
    <w:rsid w:val="0087507F"/>
    <w:rsid w:val="00875A6F"/>
    <w:rsid w:val="00875A90"/>
    <w:rsid w:val="0087663E"/>
    <w:rsid w:val="00876FE0"/>
    <w:rsid w:val="00877768"/>
    <w:rsid w:val="00877CDE"/>
    <w:rsid w:val="0088003F"/>
    <w:rsid w:val="0088119F"/>
    <w:rsid w:val="00881528"/>
    <w:rsid w:val="00881673"/>
    <w:rsid w:val="00881AE9"/>
    <w:rsid w:val="00882761"/>
    <w:rsid w:val="008827CC"/>
    <w:rsid w:val="0088363B"/>
    <w:rsid w:val="00883BC0"/>
    <w:rsid w:val="00883CC1"/>
    <w:rsid w:val="00883F33"/>
    <w:rsid w:val="00884279"/>
    <w:rsid w:val="00884803"/>
    <w:rsid w:val="0088480A"/>
    <w:rsid w:val="00884C0A"/>
    <w:rsid w:val="00884C7D"/>
    <w:rsid w:val="008852A8"/>
    <w:rsid w:val="00885A6E"/>
    <w:rsid w:val="0088645F"/>
    <w:rsid w:val="00887619"/>
    <w:rsid w:val="0088780C"/>
    <w:rsid w:val="00887AA7"/>
    <w:rsid w:val="00890176"/>
    <w:rsid w:val="0089025C"/>
    <w:rsid w:val="00890A30"/>
    <w:rsid w:val="00890BAF"/>
    <w:rsid w:val="00891C58"/>
    <w:rsid w:val="00891C8A"/>
    <w:rsid w:val="00892454"/>
    <w:rsid w:val="008925DF"/>
    <w:rsid w:val="0089336B"/>
    <w:rsid w:val="00893BF0"/>
    <w:rsid w:val="00893F22"/>
    <w:rsid w:val="0089441C"/>
    <w:rsid w:val="008947DA"/>
    <w:rsid w:val="008956F9"/>
    <w:rsid w:val="0089599E"/>
    <w:rsid w:val="008961EC"/>
    <w:rsid w:val="00897297"/>
    <w:rsid w:val="008974E3"/>
    <w:rsid w:val="00897597"/>
    <w:rsid w:val="008978FE"/>
    <w:rsid w:val="008A00D8"/>
    <w:rsid w:val="008A0756"/>
    <w:rsid w:val="008A0A1E"/>
    <w:rsid w:val="008A0CC2"/>
    <w:rsid w:val="008A0E05"/>
    <w:rsid w:val="008A10CC"/>
    <w:rsid w:val="008A15D4"/>
    <w:rsid w:val="008A1896"/>
    <w:rsid w:val="008A1B2F"/>
    <w:rsid w:val="008A2076"/>
    <w:rsid w:val="008A2C49"/>
    <w:rsid w:val="008A3501"/>
    <w:rsid w:val="008A3E53"/>
    <w:rsid w:val="008A3FA7"/>
    <w:rsid w:val="008A40C8"/>
    <w:rsid w:val="008A5839"/>
    <w:rsid w:val="008A598D"/>
    <w:rsid w:val="008A5E9B"/>
    <w:rsid w:val="008A5ECA"/>
    <w:rsid w:val="008A7509"/>
    <w:rsid w:val="008A78A8"/>
    <w:rsid w:val="008A7AD4"/>
    <w:rsid w:val="008B009A"/>
    <w:rsid w:val="008B02A9"/>
    <w:rsid w:val="008B0D04"/>
    <w:rsid w:val="008B1908"/>
    <w:rsid w:val="008B2B9C"/>
    <w:rsid w:val="008B2C2A"/>
    <w:rsid w:val="008B3033"/>
    <w:rsid w:val="008B3D40"/>
    <w:rsid w:val="008B3DAC"/>
    <w:rsid w:val="008B3DF4"/>
    <w:rsid w:val="008B469B"/>
    <w:rsid w:val="008B4C90"/>
    <w:rsid w:val="008B5268"/>
    <w:rsid w:val="008B5F62"/>
    <w:rsid w:val="008B6772"/>
    <w:rsid w:val="008B7468"/>
    <w:rsid w:val="008B7722"/>
    <w:rsid w:val="008C01CB"/>
    <w:rsid w:val="008C03D6"/>
    <w:rsid w:val="008C045D"/>
    <w:rsid w:val="008C0EA8"/>
    <w:rsid w:val="008C1230"/>
    <w:rsid w:val="008C1A2E"/>
    <w:rsid w:val="008C1F78"/>
    <w:rsid w:val="008C2116"/>
    <w:rsid w:val="008C2398"/>
    <w:rsid w:val="008C3C43"/>
    <w:rsid w:val="008C462B"/>
    <w:rsid w:val="008C4F07"/>
    <w:rsid w:val="008C623B"/>
    <w:rsid w:val="008C6630"/>
    <w:rsid w:val="008C6CAA"/>
    <w:rsid w:val="008C70A8"/>
    <w:rsid w:val="008C7210"/>
    <w:rsid w:val="008C73B9"/>
    <w:rsid w:val="008C7D6C"/>
    <w:rsid w:val="008C7E78"/>
    <w:rsid w:val="008D0217"/>
    <w:rsid w:val="008D030A"/>
    <w:rsid w:val="008D0A74"/>
    <w:rsid w:val="008D0AA3"/>
    <w:rsid w:val="008D0C0B"/>
    <w:rsid w:val="008D1183"/>
    <w:rsid w:val="008D1319"/>
    <w:rsid w:val="008D1839"/>
    <w:rsid w:val="008D1941"/>
    <w:rsid w:val="008D1BF4"/>
    <w:rsid w:val="008D2971"/>
    <w:rsid w:val="008D32ED"/>
    <w:rsid w:val="008D33B7"/>
    <w:rsid w:val="008D3454"/>
    <w:rsid w:val="008D377D"/>
    <w:rsid w:val="008D3AE9"/>
    <w:rsid w:val="008D413A"/>
    <w:rsid w:val="008D42BB"/>
    <w:rsid w:val="008D4D2A"/>
    <w:rsid w:val="008D4D6E"/>
    <w:rsid w:val="008D4EA4"/>
    <w:rsid w:val="008D5256"/>
    <w:rsid w:val="008D5929"/>
    <w:rsid w:val="008D5B85"/>
    <w:rsid w:val="008D5D87"/>
    <w:rsid w:val="008D5F12"/>
    <w:rsid w:val="008D5FCA"/>
    <w:rsid w:val="008D66F3"/>
    <w:rsid w:val="008D696E"/>
    <w:rsid w:val="008D6ED3"/>
    <w:rsid w:val="008D79AD"/>
    <w:rsid w:val="008E024B"/>
    <w:rsid w:val="008E0AEA"/>
    <w:rsid w:val="008E0D66"/>
    <w:rsid w:val="008E0D92"/>
    <w:rsid w:val="008E1B40"/>
    <w:rsid w:val="008E1FA5"/>
    <w:rsid w:val="008E2AA0"/>
    <w:rsid w:val="008E34D4"/>
    <w:rsid w:val="008E35C3"/>
    <w:rsid w:val="008E3A65"/>
    <w:rsid w:val="008E3F6E"/>
    <w:rsid w:val="008E4367"/>
    <w:rsid w:val="008E4386"/>
    <w:rsid w:val="008E43DF"/>
    <w:rsid w:val="008E495D"/>
    <w:rsid w:val="008E60F6"/>
    <w:rsid w:val="008E619E"/>
    <w:rsid w:val="008E62B4"/>
    <w:rsid w:val="008E6DDD"/>
    <w:rsid w:val="008E7063"/>
    <w:rsid w:val="008E7152"/>
    <w:rsid w:val="008E7754"/>
    <w:rsid w:val="008E78AF"/>
    <w:rsid w:val="008F0D2B"/>
    <w:rsid w:val="008F10BF"/>
    <w:rsid w:val="008F116A"/>
    <w:rsid w:val="008F143D"/>
    <w:rsid w:val="008F1BF5"/>
    <w:rsid w:val="008F1CB8"/>
    <w:rsid w:val="008F3318"/>
    <w:rsid w:val="008F3409"/>
    <w:rsid w:val="008F3A58"/>
    <w:rsid w:val="008F43B8"/>
    <w:rsid w:val="008F44E9"/>
    <w:rsid w:val="008F4985"/>
    <w:rsid w:val="008F50DE"/>
    <w:rsid w:val="008F515D"/>
    <w:rsid w:val="008F549A"/>
    <w:rsid w:val="008F5A12"/>
    <w:rsid w:val="008F7133"/>
    <w:rsid w:val="008F7DE0"/>
    <w:rsid w:val="0090058D"/>
    <w:rsid w:val="00900781"/>
    <w:rsid w:val="009014C7"/>
    <w:rsid w:val="0090161E"/>
    <w:rsid w:val="00901B61"/>
    <w:rsid w:val="00901FAD"/>
    <w:rsid w:val="0090213E"/>
    <w:rsid w:val="00902702"/>
    <w:rsid w:val="00902E89"/>
    <w:rsid w:val="00903175"/>
    <w:rsid w:val="00903361"/>
    <w:rsid w:val="00903384"/>
    <w:rsid w:val="0090359D"/>
    <w:rsid w:val="00903CFF"/>
    <w:rsid w:val="00903E53"/>
    <w:rsid w:val="00903FFC"/>
    <w:rsid w:val="009040C3"/>
    <w:rsid w:val="009042A2"/>
    <w:rsid w:val="00905172"/>
    <w:rsid w:val="00905297"/>
    <w:rsid w:val="0090593F"/>
    <w:rsid w:val="00906980"/>
    <w:rsid w:val="00906FDC"/>
    <w:rsid w:val="0090708D"/>
    <w:rsid w:val="009070C7"/>
    <w:rsid w:val="00907341"/>
    <w:rsid w:val="00907371"/>
    <w:rsid w:val="00907481"/>
    <w:rsid w:val="0090785A"/>
    <w:rsid w:val="00907C71"/>
    <w:rsid w:val="00910C99"/>
    <w:rsid w:val="009119D7"/>
    <w:rsid w:val="00912393"/>
    <w:rsid w:val="00912625"/>
    <w:rsid w:val="009128A5"/>
    <w:rsid w:val="00912FE0"/>
    <w:rsid w:val="00913761"/>
    <w:rsid w:val="009138FC"/>
    <w:rsid w:val="00913979"/>
    <w:rsid w:val="00913BB6"/>
    <w:rsid w:val="00915018"/>
    <w:rsid w:val="0091535D"/>
    <w:rsid w:val="009158CB"/>
    <w:rsid w:val="00916829"/>
    <w:rsid w:val="00916A6E"/>
    <w:rsid w:val="00916ABC"/>
    <w:rsid w:val="00916CE5"/>
    <w:rsid w:val="0091744D"/>
    <w:rsid w:val="009179F0"/>
    <w:rsid w:val="00917D06"/>
    <w:rsid w:val="009200C6"/>
    <w:rsid w:val="00920406"/>
    <w:rsid w:val="00921652"/>
    <w:rsid w:val="00921DE6"/>
    <w:rsid w:val="009223DC"/>
    <w:rsid w:val="0092298C"/>
    <w:rsid w:val="00922D24"/>
    <w:rsid w:val="0092322E"/>
    <w:rsid w:val="0092369E"/>
    <w:rsid w:val="00923924"/>
    <w:rsid w:val="00923B2C"/>
    <w:rsid w:val="00923BC1"/>
    <w:rsid w:val="00924F22"/>
    <w:rsid w:val="009254B6"/>
    <w:rsid w:val="00925F39"/>
    <w:rsid w:val="00925FCC"/>
    <w:rsid w:val="009260C7"/>
    <w:rsid w:val="009263F0"/>
    <w:rsid w:val="009264E5"/>
    <w:rsid w:val="00926FDE"/>
    <w:rsid w:val="00927CFA"/>
    <w:rsid w:val="00927F03"/>
    <w:rsid w:val="00931671"/>
    <w:rsid w:val="00931769"/>
    <w:rsid w:val="009318AA"/>
    <w:rsid w:val="00931B4A"/>
    <w:rsid w:val="00932573"/>
    <w:rsid w:val="00932A77"/>
    <w:rsid w:val="009335D2"/>
    <w:rsid w:val="00933603"/>
    <w:rsid w:val="0093377A"/>
    <w:rsid w:val="009339A3"/>
    <w:rsid w:val="009340F9"/>
    <w:rsid w:val="0093446A"/>
    <w:rsid w:val="00934534"/>
    <w:rsid w:val="00934FA0"/>
    <w:rsid w:val="009354F8"/>
    <w:rsid w:val="00935634"/>
    <w:rsid w:val="009356CC"/>
    <w:rsid w:val="009356EE"/>
    <w:rsid w:val="0093595A"/>
    <w:rsid w:val="00936027"/>
    <w:rsid w:val="00937144"/>
    <w:rsid w:val="009372FA"/>
    <w:rsid w:val="009400B0"/>
    <w:rsid w:val="00940840"/>
    <w:rsid w:val="009413BA"/>
    <w:rsid w:val="00941943"/>
    <w:rsid w:val="00942A6F"/>
    <w:rsid w:val="00942A78"/>
    <w:rsid w:val="00942F24"/>
    <w:rsid w:val="0094300F"/>
    <w:rsid w:val="00943356"/>
    <w:rsid w:val="0094354D"/>
    <w:rsid w:val="00943590"/>
    <w:rsid w:val="00943823"/>
    <w:rsid w:val="009439C8"/>
    <w:rsid w:val="0094473A"/>
    <w:rsid w:val="00944859"/>
    <w:rsid w:val="00944B1C"/>
    <w:rsid w:val="00944DC6"/>
    <w:rsid w:val="00945236"/>
    <w:rsid w:val="009452BC"/>
    <w:rsid w:val="00946473"/>
    <w:rsid w:val="00946478"/>
    <w:rsid w:val="00946665"/>
    <w:rsid w:val="00946A46"/>
    <w:rsid w:val="0094761B"/>
    <w:rsid w:val="0094771B"/>
    <w:rsid w:val="00950CEB"/>
    <w:rsid w:val="009516E2"/>
    <w:rsid w:val="0095214D"/>
    <w:rsid w:val="00952720"/>
    <w:rsid w:val="00952CAC"/>
    <w:rsid w:val="00952FA5"/>
    <w:rsid w:val="00954662"/>
    <w:rsid w:val="00954CAB"/>
    <w:rsid w:val="00954CC5"/>
    <w:rsid w:val="00954DD8"/>
    <w:rsid w:val="00954EAE"/>
    <w:rsid w:val="009554A3"/>
    <w:rsid w:val="0095592F"/>
    <w:rsid w:val="00955C13"/>
    <w:rsid w:val="00955D7E"/>
    <w:rsid w:val="00956288"/>
    <w:rsid w:val="009562B7"/>
    <w:rsid w:val="009565F2"/>
    <w:rsid w:val="0095733E"/>
    <w:rsid w:val="00957421"/>
    <w:rsid w:val="00957E54"/>
    <w:rsid w:val="00960004"/>
    <w:rsid w:val="00960BDD"/>
    <w:rsid w:val="0096133F"/>
    <w:rsid w:val="009615F6"/>
    <w:rsid w:val="009615FD"/>
    <w:rsid w:val="009639D3"/>
    <w:rsid w:val="00964274"/>
    <w:rsid w:val="009642E6"/>
    <w:rsid w:val="0096460C"/>
    <w:rsid w:val="00964801"/>
    <w:rsid w:val="0096533E"/>
    <w:rsid w:val="009653F7"/>
    <w:rsid w:val="00965FF3"/>
    <w:rsid w:val="00966E7C"/>
    <w:rsid w:val="009670E9"/>
    <w:rsid w:val="00967718"/>
    <w:rsid w:val="009677F1"/>
    <w:rsid w:val="00967D79"/>
    <w:rsid w:val="00970047"/>
    <w:rsid w:val="009701B9"/>
    <w:rsid w:val="009702BA"/>
    <w:rsid w:val="00970AD4"/>
    <w:rsid w:val="00970B9F"/>
    <w:rsid w:val="0097154E"/>
    <w:rsid w:val="00971F36"/>
    <w:rsid w:val="0097274A"/>
    <w:rsid w:val="00972907"/>
    <w:rsid w:val="009734E3"/>
    <w:rsid w:val="00973CC5"/>
    <w:rsid w:val="00974561"/>
    <w:rsid w:val="00974884"/>
    <w:rsid w:val="00975380"/>
    <w:rsid w:val="00975446"/>
    <w:rsid w:val="00975656"/>
    <w:rsid w:val="009756F3"/>
    <w:rsid w:val="00975E51"/>
    <w:rsid w:val="00976530"/>
    <w:rsid w:val="00976549"/>
    <w:rsid w:val="00976C20"/>
    <w:rsid w:val="00976CB9"/>
    <w:rsid w:val="0097700D"/>
    <w:rsid w:val="009773C3"/>
    <w:rsid w:val="0097787A"/>
    <w:rsid w:val="009778AB"/>
    <w:rsid w:val="00977A9E"/>
    <w:rsid w:val="00977C42"/>
    <w:rsid w:val="00980334"/>
    <w:rsid w:val="00980922"/>
    <w:rsid w:val="00980940"/>
    <w:rsid w:val="00980C6C"/>
    <w:rsid w:val="00981DCA"/>
    <w:rsid w:val="009824BE"/>
    <w:rsid w:val="00982EE0"/>
    <w:rsid w:val="00984251"/>
    <w:rsid w:val="0098442F"/>
    <w:rsid w:val="00984A5D"/>
    <w:rsid w:val="00984C03"/>
    <w:rsid w:val="00984C04"/>
    <w:rsid w:val="00984C80"/>
    <w:rsid w:val="00984EF7"/>
    <w:rsid w:val="00984F11"/>
    <w:rsid w:val="009852B4"/>
    <w:rsid w:val="0098659A"/>
    <w:rsid w:val="00986668"/>
    <w:rsid w:val="00986935"/>
    <w:rsid w:val="00987136"/>
    <w:rsid w:val="009876B0"/>
    <w:rsid w:val="00987B5A"/>
    <w:rsid w:val="00987FF1"/>
    <w:rsid w:val="0099018F"/>
    <w:rsid w:val="009904F9"/>
    <w:rsid w:val="00991312"/>
    <w:rsid w:val="00991334"/>
    <w:rsid w:val="00991409"/>
    <w:rsid w:val="00991F96"/>
    <w:rsid w:val="009925E8"/>
    <w:rsid w:val="00992AA7"/>
    <w:rsid w:val="00992AD8"/>
    <w:rsid w:val="009939D1"/>
    <w:rsid w:val="00993E1B"/>
    <w:rsid w:val="00994F39"/>
    <w:rsid w:val="009957ED"/>
    <w:rsid w:val="00995888"/>
    <w:rsid w:val="0099609F"/>
    <w:rsid w:val="00997806"/>
    <w:rsid w:val="00997AF7"/>
    <w:rsid w:val="00997EF8"/>
    <w:rsid w:val="009A0162"/>
    <w:rsid w:val="009A069C"/>
    <w:rsid w:val="009A0965"/>
    <w:rsid w:val="009A3452"/>
    <w:rsid w:val="009A38C0"/>
    <w:rsid w:val="009A390A"/>
    <w:rsid w:val="009A4C31"/>
    <w:rsid w:val="009A4D96"/>
    <w:rsid w:val="009A4F27"/>
    <w:rsid w:val="009A56F5"/>
    <w:rsid w:val="009A5A93"/>
    <w:rsid w:val="009A5D1E"/>
    <w:rsid w:val="009A6452"/>
    <w:rsid w:val="009A671C"/>
    <w:rsid w:val="009A680E"/>
    <w:rsid w:val="009A6869"/>
    <w:rsid w:val="009A69C0"/>
    <w:rsid w:val="009A6D5D"/>
    <w:rsid w:val="009A78CA"/>
    <w:rsid w:val="009A7BDB"/>
    <w:rsid w:val="009B00A5"/>
    <w:rsid w:val="009B0904"/>
    <w:rsid w:val="009B0BF8"/>
    <w:rsid w:val="009B0F6F"/>
    <w:rsid w:val="009B1047"/>
    <w:rsid w:val="009B12D5"/>
    <w:rsid w:val="009B1C5B"/>
    <w:rsid w:val="009B26A5"/>
    <w:rsid w:val="009B287E"/>
    <w:rsid w:val="009B35C6"/>
    <w:rsid w:val="009B3620"/>
    <w:rsid w:val="009B41C5"/>
    <w:rsid w:val="009B49A5"/>
    <w:rsid w:val="009B4A0F"/>
    <w:rsid w:val="009B5B60"/>
    <w:rsid w:val="009B640E"/>
    <w:rsid w:val="009B7252"/>
    <w:rsid w:val="009B72F5"/>
    <w:rsid w:val="009B77F7"/>
    <w:rsid w:val="009B799B"/>
    <w:rsid w:val="009B7ABE"/>
    <w:rsid w:val="009B7B14"/>
    <w:rsid w:val="009B7B2B"/>
    <w:rsid w:val="009B7C1E"/>
    <w:rsid w:val="009C0D6D"/>
    <w:rsid w:val="009C0E07"/>
    <w:rsid w:val="009C1057"/>
    <w:rsid w:val="009C207C"/>
    <w:rsid w:val="009C209C"/>
    <w:rsid w:val="009C214B"/>
    <w:rsid w:val="009C258F"/>
    <w:rsid w:val="009C2AFB"/>
    <w:rsid w:val="009C2B2E"/>
    <w:rsid w:val="009C2BD5"/>
    <w:rsid w:val="009C2FD4"/>
    <w:rsid w:val="009C3147"/>
    <w:rsid w:val="009C3566"/>
    <w:rsid w:val="009C4659"/>
    <w:rsid w:val="009C66A6"/>
    <w:rsid w:val="009C6715"/>
    <w:rsid w:val="009C6812"/>
    <w:rsid w:val="009C72AE"/>
    <w:rsid w:val="009C7345"/>
    <w:rsid w:val="009C74DB"/>
    <w:rsid w:val="009C753C"/>
    <w:rsid w:val="009C77CA"/>
    <w:rsid w:val="009C7D87"/>
    <w:rsid w:val="009D00D9"/>
    <w:rsid w:val="009D0483"/>
    <w:rsid w:val="009D1095"/>
    <w:rsid w:val="009D115D"/>
    <w:rsid w:val="009D1497"/>
    <w:rsid w:val="009D23B1"/>
    <w:rsid w:val="009D33DB"/>
    <w:rsid w:val="009D3843"/>
    <w:rsid w:val="009D3945"/>
    <w:rsid w:val="009D4078"/>
    <w:rsid w:val="009D408C"/>
    <w:rsid w:val="009D5ABA"/>
    <w:rsid w:val="009D5B8D"/>
    <w:rsid w:val="009D5D19"/>
    <w:rsid w:val="009D643B"/>
    <w:rsid w:val="009D6ACE"/>
    <w:rsid w:val="009D6B37"/>
    <w:rsid w:val="009D6C75"/>
    <w:rsid w:val="009E071D"/>
    <w:rsid w:val="009E08F7"/>
    <w:rsid w:val="009E147B"/>
    <w:rsid w:val="009E1BAF"/>
    <w:rsid w:val="009E3264"/>
    <w:rsid w:val="009E3267"/>
    <w:rsid w:val="009E37BC"/>
    <w:rsid w:val="009E3D37"/>
    <w:rsid w:val="009E4BD7"/>
    <w:rsid w:val="009E61C6"/>
    <w:rsid w:val="009E6B87"/>
    <w:rsid w:val="009E79A5"/>
    <w:rsid w:val="009E7F29"/>
    <w:rsid w:val="009F0607"/>
    <w:rsid w:val="009F1511"/>
    <w:rsid w:val="009F1BAA"/>
    <w:rsid w:val="009F237B"/>
    <w:rsid w:val="009F2BFA"/>
    <w:rsid w:val="009F3633"/>
    <w:rsid w:val="009F49D6"/>
    <w:rsid w:val="009F4BF8"/>
    <w:rsid w:val="009F565A"/>
    <w:rsid w:val="009F5B47"/>
    <w:rsid w:val="009F5F3E"/>
    <w:rsid w:val="009F6614"/>
    <w:rsid w:val="009F687B"/>
    <w:rsid w:val="009F68CB"/>
    <w:rsid w:val="009F69ED"/>
    <w:rsid w:val="009F6A7E"/>
    <w:rsid w:val="009F6E76"/>
    <w:rsid w:val="009F793A"/>
    <w:rsid w:val="009F79E3"/>
    <w:rsid w:val="009F7ECB"/>
    <w:rsid w:val="009F7ECF"/>
    <w:rsid w:val="00A00ABD"/>
    <w:rsid w:val="00A01E07"/>
    <w:rsid w:val="00A01F11"/>
    <w:rsid w:val="00A02595"/>
    <w:rsid w:val="00A02A95"/>
    <w:rsid w:val="00A02C7F"/>
    <w:rsid w:val="00A03010"/>
    <w:rsid w:val="00A03EAB"/>
    <w:rsid w:val="00A03F47"/>
    <w:rsid w:val="00A04A58"/>
    <w:rsid w:val="00A05319"/>
    <w:rsid w:val="00A056A0"/>
    <w:rsid w:val="00A066A7"/>
    <w:rsid w:val="00A0688A"/>
    <w:rsid w:val="00A06964"/>
    <w:rsid w:val="00A06CC5"/>
    <w:rsid w:val="00A06D59"/>
    <w:rsid w:val="00A078F4"/>
    <w:rsid w:val="00A10474"/>
    <w:rsid w:val="00A105D4"/>
    <w:rsid w:val="00A1066A"/>
    <w:rsid w:val="00A10FC0"/>
    <w:rsid w:val="00A11351"/>
    <w:rsid w:val="00A1149A"/>
    <w:rsid w:val="00A115B9"/>
    <w:rsid w:val="00A11988"/>
    <w:rsid w:val="00A11A37"/>
    <w:rsid w:val="00A12489"/>
    <w:rsid w:val="00A12490"/>
    <w:rsid w:val="00A12A6C"/>
    <w:rsid w:val="00A12DCA"/>
    <w:rsid w:val="00A12FDF"/>
    <w:rsid w:val="00A13172"/>
    <w:rsid w:val="00A137C0"/>
    <w:rsid w:val="00A13DC6"/>
    <w:rsid w:val="00A1506E"/>
    <w:rsid w:val="00A150AB"/>
    <w:rsid w:val="00A150FE"/>
    <w:rsid w:val="00A157D5"/>
    <w:rsid w:val="00A15931"/>
    <w:rsid w:val="00A159B7"/>
    <w:rsid w:val="00A1663E"/>
    <w:rsid w:val="00A16C58"/>
    <w:rsid w:val="00A16F6E"/>
    <w:rsid w:val="00A17247"/>
    <w:rsid w:val="00A17333"/>
    <w:rsid w:val="00A17606"/>
    <w:rsid w:val="00A176DF"/>
    <w:rsid w:val="00A17A62"/>
    <w:rsid w:val="00A20811"/>
    <w:rsid w:val="00A20AAD"/>
    <w:rsid w:val="00A20E34"/>
    <w:rsid w:val="00A21561"/>
    <w:rsid w:val="00A21575"/>
    <w:rsid w:val="00A21609"/>
    <w:rsid w:val="00A21A60"/>
    <w:rsid w:val="00A21D0D"/>
    <w:rsid w:val="00A21FCA"/>
    <w:rsid w:val="00A2210A"/>
    <w:rsid w:val="00A22A42"/>
    <w:rsid w:val="00A2315D"/>
    <w:rsid w:val="00A23248"/>
    <w:rsid w:val="00A23493"/>
    <w:rsid w:val="00A2356B"/>
    <w:rsid w:val="00A24140"/>
    <w:rsid w:val="00A249F5"/>
    <w:rsid w:val="00A24AFD"/>
    <w:rsid w:val="00A24F02"/>
    <w:rsid w:val="00A273F0"/>
    <w:rsid w:val="00A276CD"/>
    <w:rsid w:val="00A27B53"/>
    <w:rsid w:val="00A27C91"/>
    <w:rsid w:val="00A27D42"/>
    <w:rsid w:val="00A300D7"/>
    <w:rsid w:val="00A30BEB"/>
    <w:rsid w:val="00A30CC6"/>
    <w:rsid w:val="00A3139E"/>
    <w:rsid w:val="00A31D2E"/>
    <w:rsid w:val="00A326CE"/>
    <w:rsid w:val="00A32935"/>
    <w:rsid w:val="00A33119"/>
    <w:rsid w:val="00A331ED"/>
    <w:rsid w:val="00A33492"/>
    <w:rsid w:val="00A33BD2"/>
    <w:rsid w:val="00A33D95"/>
    <w:rsid w:val="00A34141"/>
    <w:rsid w:val="00A342A0"/>
    <w:rsid w:val="00A34456"/>
    <w:rsid w:val="00A3477D"/>
    <w:rsid w:val="00A35230"/>
    <w:rsid w:val="00A36631"/>
    <w:rsid w:val="00A36769"/>
    <w:rsid w:val="00A36938"/>
    <w:rsid w:val="00A3700C"/>
    <w:rsid w:val="00A370F5"/>
    <w:rsid w:val="00A371D7"/>
    <w:rsid w:val="00A37CF9"/>
    <w:rsid w:val="00A410BF"/>
    <w:rsid w:val="00A4239F"/>
    <w:rsid w:val="00A42516"/>
    <w:rsid w:val="00A42E0C"/>
    <w:rsid w:val="00A438DB"/>
    <w:rsid w:val="00A43F35"/>
    <w:rsid w:val="00A43FB6"/>
    <w:rsid w:val="00A45635"/>
    <w:rsid w:val="00A45708"/>
    <w:rsid w:val="00A45800"/>
    <w:rsid w:val="00A45AF5"/>
    <w:rsid w:val="00A467F8"/>
    <w:rsid w:val="00A46CC5"/>
    <w:rsid w:val="00A4739E"/>
    <w:rsid w:val="00A4749E"/>
    <w:rsid w:val="00A4782B"/>
    <w:rsid w:val="00A47B32"/>
    <w:rsid w:val="00A47F1F"/>
    <w:rsid w:val="00A505C6"/>
    <w:rsid w:val="00A508E9"/>
    <w:rsid w:val="00A50D1D"/>
    <w:rsid w:val="00A521F7"/>
    <w:rsid w:val="00A52337"/>
    <w:rsid w:val="00A53075"/>
    <w:rsid w:val="00A53A1A"/>
    <w:rsid w:val="00A541D3"/>
    <w:rsid w:val="00A55F32"/>
    <w:rsid w:val="00A55FFB"/>
    <w:rsid w:val="00A564EA"/>
    <w:rsid w:val="00A56B1C"/>
    <w:rsid w:val="00A571A8"/>
    <w:rsid w:val="00A576F9"/>
    <w:rsid w:val="00A57B04"/>
    <w:rsid w:val="00A60CCF"/>
    <w:rsid w:val="00A618A4"/>
    <w:rsid w:val="00A619D2"/>
    <w:rsid w:val="00A61C5F"/>
    <w:rsid w:val="00A620FA"/>
    <w:rsid w:val="00A626C8"/>
    <w:rsid w:val="00A63294"/>
    <w:rsid w:val="00A637BF"/>
    <w:rsid w:val="00A639ED"/>
    <w:rsid w:val="00A63E30"/>
    <w:rsid w:val="00A6401B"/>
    <w:rsid w:val="00A64956"/>
    <w:rsid w:val="00A65065"/>
    <w:rsid w:val="00A6645E"/>
    <w:rsid w:val="00A66909"/>
    <w:rsid w:val="00A67410"/>
    <w:rsid w:val="00A67526"/>
    <w:rsid w:val="00A67A08"/>
    <w:rsid w:val="00A67FBA"/>
    <w:rsid w:val="00A701EE"/>
    <w:rsid w:val="00A707C6"/>
    <w:rsid w:val="00A70977"/>
    <w:rsid w:val="00A70C99"/>
    <w:rsid w:val="00A70F8A"/>
    <w:rsid w:val="00A713CB"/>
    <w:rsid w:val="00A71425"/>
    <w:rsid w:val="00A71706"/>
    <w:rsid w:val="00A71775"/>
    <w:rsid w:val="00A7218B"/>
    <w:rsid w:val="00A722B9"/>
    <w:rsid w:val="00A7284C"/>
    <w:rsid w:val="00A72CA9"/>
    <w:rsid w:val="00A734A7"/>
    <w:rsid w:val="00A738B7"/>
    <w:rsid w:val="00A74035"/>
    <w:rsid w:val="00A740C5"/>
    <w:rsid w:val="00A74203"/>
    <w:rsid w:val="00A74590"/>
    <w:rsid w:val="00A74906"/>
    <w:rsid w:val="00A74EEF"/>
    <w:rsid w:val="00A7508C"/>
    <w:rsid w:val="00A75258"/>
    <w:rsid w:val="00A800EB"/>
    <w:rsid w:val="00A807BE"/>
    <w:rsid w:val="00A80DE7"/>
    <w:rsid w:val="00A814B8"/>
    <w:rsid w:val="00A817E5"/>
    <w:rsid w:val="00A81D27"/>
    <w:rsid w:val="00A81D6F"/>
    <w:rsid w:val="00A82CEF"/>
    <w:rsid w:val="00A82E72"/>
    <w:rsid w:val="00A83102"/>
    <w:rsid w:val="00A831E6"/>
    <w:rsid w:val="00A831FD"/>
    <w:rsid w:val="00A832D1"/>
    <w:rsid w:val="00A83937"/>
    <w:rsid w:val="00A839D2"/>
    <w:rsid w:val="00A83A13"/>
    <w:rsid w:val="00A83E1F"/>
    <w:rsid w:val="00A83EC9"/>
    <w:rsid w:val="00A84295"/>
    <w:rsid w:val="00A843FE"/>
    <w:rsid w:val="00A84A49"/>
    <w:rsid w:val="00A852C4"/>
    <w:rsid w:val="00A872A5"/>
    <w:rsid w:val="00A8749E"/>
    <w:rsid w:val="00A87A27"/>
    <w:rsid w:val="00A87D0E"/>
    <w:rsid w:val="00A90175"/>
    <w:rsid w:val="00A902FA"/>
    <w:rsid w:val="00A904A5"/>
    <w:rsid w:val="00A90DBE"/>
    <w:rsid w:val="00A911BE"/>
    <w:rsid w:val="00A918DB"/>
    <w:rsid w:val="00A918FD"/>
    <w:rsid w:val="00A92719"/>
    <w:rsid w:val="00A92798"/>
    <w:rsid w:val="00A92B46"/>
    <w:rsid w:val="00A93050"/>
    <w:rsid w:val="00A9369D"/>
    <w:rsid w:val="00A94314"/>
    <w:rsid w:val="00A94373"/>
    <w:rsid w:val="00A9473A"/>
    <w:rsid w:val="00A94B1B"/>
    <w:rsid w:val="00A94D69"/>
    <w:rsid w:val="00A950F1"/>
    <w:rsid w:val="00A95A1B"/>
    <w:rsid w:val="00A96488"/>
    <w:rsid w:val="00A96869"/>
    <w:rsid w:val="00AA08BE"/>
    <w:rsid w:val="00AA0962"/>
    <w:rsid w:val="00AA0B63"/>
    <w:rsid w:val="00AA22E6"/>
    <w:rsid w:val="00AA2B15"/>
    <w:rsid w:val="00AA3BBB"/>
    <w:rsid w:val="00AA3EC9"/>
    <w:rsid w:val="00AA415A"/>
    <w:rsid w:val="00AA4694"/>
    <w:rsid w:val="00AA6572"/>
    <w:rsid w:val="00AA68E5"/>
    <w:rsid w:val="00AA6EFC"/>
    <w:rsid w:val="00AA70CF"/>
    <w:rsid w:val="00AB008B"/>
    <w:rsid w:val="00AB073E"/>
    <w:rsid w:val="00AB0E30"/>
    <w:rsid w:val="00AB190F"/>
    <w:rsid w:val="00AB2645"/>
    <w:rsid w:val="00AB26CF"/>
    <w:rsid w:val="00AB2792"/>
    <w:rsid w:val="00AB2B9F"/>
    <w:rsid w:val="00AB2DC6"/>
    <w:rsid w:val="00AB35A8"/>
    <w:rsid w:val="00AB4262"/>
    <w:rsid w:val="00AB49D2"/>
    <w:rsid w:val="00AB4E30"/>
    <w:rsid w:val="00AB62E5"/>
    <w:rsid w:val="00AB656A"/>
    <w:rsid w:val="00AB674A"/>
    <w:rsid w:val="00AB677B"/>
    <w:rsid w:val="00AB6F3E"/>
    <w:rsid w:val="00AB7524"/>
    <w:rsid w:val="00AB7F81"/>
    <w:rsid w:val="00AC03E0"/>
    <w:rsid w:val="00AC1B2D"/>
    <w:rsid w:val="00AC1BFF"/>
    <w:rsid w:val="00AC1C1D"/>
    <w:rsid w:val="00AC1E4A"/>
    <w:rsid w:val="00AC2007"/>
    <w:rsid w:val="00AC2316"/>
    <w:rsid w:val="00AC2560"/>
    <w:rsid w:val="00AC29C2"/>
    <w:rsid w:val="00AC2B60"/>
    <w:rsid w:val="00AC2D02"/>
    <w:rsid w:val="00AC3056"/>
    <w:rsid w:val="00AC587D"/>
    <w:rsid w:val="00AC596A"/>
    <w:rsid w:val="00AC61E5"/>
    <w:rsid w:val="00AC6A23"/>
    <w:rsid w:val="00AC6C8A"/>
    <w:rsid w:val="00AC6D37"/>
    <w:rsid w:val="00AC7472"/>
    <w:rsid w:val="00AC7C42"/>
    <w:rsid w:val="00AD1251"/>
    <w:rsid w:val="00AD1448"/>
    <w:rsid w:val="00AD19C6"/>
    <w:rsid w:val="00AD25A8"/>
    <w:rsid w:val="00AD2E84"/>
    <w:rsid w:val="00AD3B59"/>
    <w:rsid w:val="00AD3D35"/>
    <w:rsid w:val="00AD3DA0"/>
    <w:rsid w:val="00AD425C"/>
    <w:rsid w:val="00AD42B1"/>
    <w:rsid w:val="00AD4916"/>
    <w:rsid w:val="00AD539C"/>
    <w:rsid w:val="00AD6319"/>
    <w:rsid w:val="00AD65BA"/>
    <w:rsid w:val="00AD7092"/>
    <w:rsid w:val="00AD784B"/>
    <w:rsid w:val="00AD7F8E"/>
    <w:rsid w:val="00AE05C7"/>
    <w:rsid w:val="00AE169C"/>
    <w:rsid w:val="00AE1716"/>
    <w:rsid w:val="00AE23AD"/>
    <w:rsid w:val="00AE28C8"/>
    <w:rsid w:val="00AE29C1"/>
    <w:rsid w:val="00AE2BE4"/>
    <w:rsid w:val="00AE3043"/>
    <w:rsid w:val="00AE3257"/>
    <w:rsid w:val="00AE331B"/>
    <w:rsid w:val="00AE3A33"/>
    <w:rsid w:val="00AE3B30"/>
    <w:rsid w:val="00AE4290"/>
    <w:rsid w:val="00AE44B2"/>
    <w:rsid w:val="00AE4673"/>
    <w:rsid w:val="00AE561E"/>
    <w:rsid w:val="00AE5782"/>
    <w:rsid w:val="00AE59FA"/>
    <w:rsid w:val="00AE5CF5"/>
    <w:rsid w:val="00AE6A5C"/>
    <w:rsid w:val="00AE6B1C"/>
    <w:rsid w:val="00AE76A7"/>
    <w:rsid w:val="00AE77BF"/>
    <w:rsid w:val="00AE7809"/>
    <w:rsid w:val="00AE7C0B"/>
    <w:rsid w:val="00AE7DCE"/>
    <w:rsid w:val="00AE7E2F"/>
    <w:rsid w:val="00AF00F4"/>
    <w:rsid w:val="00AF08A4"/>
    <w:rsid w:val="00AF0CA9"/>
    <w:rsid w:val="00AF1188"/>
    <w:rsid w:val="00AF15B9"/>
    <w:rsid w:val="00AF15D7"/>
    <w:rsid w:val="00AF1A40"/>
    <w:rsid w:val="00AF209C"/>
    <w:rsid w:val="00AF23C2"/>
    <w:rsid w:val="00AF25B2"/>
    <w:rsid w:val="00AF2A67"/>
    <w:rsid w:val="00AF2D70"/>
    <w:rsid w:val="00AF2E12"/>
    <w:rsid w:val="00AF313E"/>
    <w:rsid w:val="00AF32B7"/>
    <w:rsid w:val="00AF3734"/>
    <w:rsid w:val="00AF3803"/>
    <w:rsid w:val="00AF3A37"/>
    <w:rsid w:val="00AF3B98"/>
    <w:rsid w:val="00AF3C45"/>
    <w:rsid w:val="00AF3CC4"/>
    <w:rsid w:val="00AF4737"/>
    <w:rsid w:val="00AF5351"/>
    <w:rsid w:val="00AF5676"/>
    <w:rsid w:val="00AF614F"/>
    <w:rsid w:val="00AF6A33"/>
    <w:rsid w:val="00AF7089"/>
    <w:rsid w:val="00AF7563"/>
    <w:rsid w:val="00AF770B"/>
    <w:rsid w:val="00B00315"/>
    <w:rsid w:val="00B01380"/>
    <w:rsid w:val="00B01877"/>
    <w:rsid w:val="00B02A9B"/>
    <w:rsid w:val="00B02B81"/>
    <w:rsid w:val="00B033E2"/>
    <w:rsid w:val="00B03EE2"/>
    <w:rsid w:val="00B03F82"/>
    <w:rsid w:val="00B0484E"/>
    <w:rsid w:val="00B05287"/>
    <w:rsid w:val="00B05618"/>
    <w:rsid w:val="00B05669"/>
    <w:rsid w:val="00B05A55"/>
    <w:rsid w:val="00B05CA1"/>
    <w:rsid w:val="00B0607A"/>
    <w:rsid w:val="00B06295"/>
    <w:rsid w:val="00B07760"/>
    <w:rsid w:val="00B0781D"/>
    <w:rsid w:val="00B1002A"/>
    <w:rsid w:val="00B100DF"/>
    <w:rsid w:val="00B10C67"/>
    <w:rsid w:val="00B11065"/>
    <w:rsid w:val="00B1124E"/>
    <w:rsid w:val="00B113D5"/>
    <w:rsid w:val="00B11587"/>
    <w:rsid w:val="00B116AD"/>
    <w:rsid w:val="00B123B7"/>
    <w:rsid w:val="00B12CE2"/>
    <w:rsid w:val="00B12D9C"/>
    <w:rsid w:val="00B12F05"/>
    <w:rsid w:val="00B13B5D"/>
    <w:rsid w:val="00B14389"/>
    <w:rsid w:val="00B147FE"/>
    <w:rsid w:val="00B15E8C"/>
    <w:rsid w:val="00B164BE"/>
    <w:rsid w:val="00B17630"/>
    <w:rsid w:val="00B178E7"/>
    <w:rsid w:val="00B17AFF"/>
    <w:rsid w:val="00B2013C"/>
    <w:rsid w:val="00B2167B"/>
    <w:rsid w:val="00B216B6"/>
    <w:rsid w:val="00B21871"/>
    <w:rsid w:val="00B21963"/>
    <w:rsid w:val="00B21A49"/>
    <w:rsid w:val="00B22AB4"/>
    <w:rsid w:val="00B22CD4"/>
    <w:rsid w:val="00B22F00"/>
    <w:rsid w:val="00B23D00"/>
    <w:rsid w:val="00B2407A"/>
    <w:rsid w:val="00B24855"/>
    <w:rsid w:val="00B25CE1"/>
    <w:rsid w:val="00B262B2"/>
    <w:rsid w:val="00B26EA1"/>
    <w:rsid w:val="00B26FEA"/>
    <w:rsid w:val="00B275D3"/>
    <w:rsid w:val="00B27715"/>
    <w:rsid w:val="00B27C16"/>
    <w:rsid w:val="00B30A5B"/>
    <w:rsid w:val="00B31161"/>
    <w:rsid w:val="00B3173D"/>
    <w:rsid w:val="00B3192D"/>
    <w:rsid w:val="00B32342"/>
    <w:rsid w:val="00B32517"/>
    <w:rsid w:val="00B32656"/>
    <w:rsid w:val="00B32ACC"/>
    <w:rsid w:val="00B32D75"/>
    <w:rsid w:val="00B32E23"/>
    <w:rsid w:val="00B337DE"/>
    <w:rsid w:val="00B33C6A"/>
    <w:rsid w:val="00B33F98"/>
    <w:rsid w:val="00B34654"/>
    <w:rsid w:val="00B346E0"/>
    <w:rsid w:val="00B34EF6"/>
    <w:rsid w:val="00B34F1F"/>
    <w:rsid w:val="00B34F3E"/>
    <w:rsid w:val="00B3507A"/>
    <w:rsid w:val="00B35797"/>
    <w:rsid w:val="00B36BD1"/>
    <w:rsid w:val="00B36E28"/>
    <w:rsid w:val="00B37539"/>
    <w:rsid w:val="00B375D8"/>
    <w:rsid w:val="00B400BC"/>
    <w:rsid w:val="00B40525"/>
    <w:rsid w:val="00B40573"/>
    <w:rsid w:val="00B40AB4"/>
    <w:rsid w:val="00B41935"/>
    <w:rsid w:val="00B41EAF"/>
    <w:rsid w:val="00B41F04"/>
    <w:rsid w:val="00B42478"/>
    <w:rsid w:val="00B429D5"/>
    <w:rsid w:val="00B42C35"/>
    <w:rsid w:val="00B42F06"/>
    <w:rsid w:val="00B43320"/>
    <w:rsid w:val="00B436A0"/>
    <w:rsid w:val="00B44752"/>
    <w:rsid w:val="00B4477A"/>
    <w:rsid w:val="00B44BD3"/>
    <w:rsid w:val="00B45011"/>
    <w:rsid w:val="00B455F8"/>
    <w:rsid w:val="00B459FC"/>
    <w:rsid w:val="00B45A70"/>
    <w:rsid w:val="00B46505"/>
    <w:rsid w:val="00B477DB"/>
    <w:rsid w:val="00B4788B"/>
    <w:rsid w:val="00B47C2B"/>
    <w:rsid w:val="00B5103E"/>
    <w:rsid w:val="00B52120"/>
    <w:rsid w:val="00B521B4"/>
    <w:rsid w:val="00B522DC"/>
    <w:rsid w:val="00B52404"/>
    <w:rsid w:val="00B52D6A"/>
    <w:rsid w:val="00B52FBD"/>
    <w:rsid w:val="00B531F0"/>
    <w:rsid w:val="00B535C2"/>
    <w:rsid w:val="00B547C1"/>
    <w:rsid w:val="00B54ABA"/>
    <w:rsid w:val="00B54F0A"/>
    <w:rsid w:val="00B55232"/>
    <w:rsid w:val="00B55433"/>
    <w:rsid w:val="00B55D6D"/>
    <w:rsid w:val="00B55FAA"/>
    <w:rsid w:val="00B56616"/>
    <w:rsid w:val="00B56B4E"/>
    <w:rsid w:val="00B56E82"/>
    <w:rsid w:val="00B570B8"/>
    <w:rsid w:val="00B57A31"/>
    <w:rsid w:val="00B57B01"/>
    <w:rsid w:val="00B600E8"/>
    <w:rsid w:val="00B60240"/>
    <w:rsid w:val="00B60A53"/>
    <w:rsid w:val="00B61142"/>
    <w:rsid w:val="00B61195"/>
    <w:rsid w:val="00B617BB"/>
    <w:rsid w:val="00B617BE"/>
    <w:rsid w:val="00B61F2F"/>
    <w:rsid w:val="00B6243A"/>
    <w:rsid w:val="00B624BD"/>
    <w:rsid w:val="00B62ABE"/>
    <w:rsid w:val="00B644D1"/>
    <w:rsid w:val="00B6480F"/>
    <w:rsid w:val="00B659A9"/>
    <w:rsid w:val="00B66066"/>
    <w:rsid w:val="00B66157"/>
    <w:rsid w:val="00B66448"/>
    <w:rsid w:val="00B66872"/>
    <w:rsid w:val="00B66B6C"/>
    <w:rsid w:val="00B67383"/>
    <w:rsid w:val="00B6740F"/>
    <w:rsid w:val="00B675E0"/>
    <w:rsid w:val="00B679AF"/>
    <w:rsid w:val="00B67B9B"/>
    <w:rsid w:val="00B703E6"/>
    <w:rsid w:val="00B70457"/>
    <w:rsid w:val="00B708D7"/>
    <w:rsid w:val="00B70B65"/>
    <w:rsid w:val="00B70C5C"/>
    <w:rsid w:val="00B715CC"/>
    <w:rsid w:val="00B71632"/>
    <w:rsid w:val="00B720A7"/>
    <w:rsid w:val="00B72674"/>
    <w:rsid w:val="00B72D2A"/>
    <w:rsid w:val="00B72FF9"/>
    <w:rsid w:val="00B73665"/>
    <w:rsid w:val="00B739EE"/>
    <w:rsid w:val="00B73B61"/>
    <w:rsid w:val="00B742D4"/>
    <w:rsid w:val="00B742E2"/>
    <w:rsid w:val="00B749C6"/>
    <w:rsid w:val="00B74CB8"/>
    <w:rsid w:val="00B74F4E"/>
    <w:rsid w:val="00B750AD"/>
    <w:rsid w:val="00B750FA"/>
    <w:rsid w:val="00B75898"/>
    <w:rsid w:val="00B75B56"/>
    <w:rsid w:val="00B7643F"/>
    <w:rsid w:val="00B77157"/>
    <w:rsid w:val="00B77C56"/>
    <w:rsid w:val="00B77EFA"/>
    <w:rsid w:val="00B80093"/>
    <w:rsid w:val="00B8080E"/>
    <w:rsid w:val="00B80881"/>
    <w:rsid w:val="00B809B5"/>
    <w:rsid w:val="00B80E46"/>
    <w:rsid w:val="00B81A5D"/>
    <w:rsid w:val="00B81B97"/>
    <w:rsid w:val="00B81E75"/>
    <w:rsid w:val="00B81F5E"/>
    <w:rsid w:val="00B82022"/>
    <w:rsid w:val="00B8256D"/>
    <w:rsid w:val="00B8271D"/>
    <w:rsid w:val="00B828F6"/>
    <w:rsid w:val="00B82B11"/>
    <w:rsid w:val="00B82B91"/>
    <w:rsid w:val="00B82BDB"/>
    <w:rsid w:val="00B82D93"/>
    <w:rsid w:val="00B83106"/>
    <w:rsid w:val="00B8372A"/>
    <w:rsid w:val="00B83BE4"/>
    <w:rsid w:val="00B84689"/>
    <w:rsid w:val="00B84C18"/>
    <w:rsid w:val="00B851A0"/>
    <w:rsid w:val="00B85369"/>
    <w:rsid w:val="00B85509"/>
    <w:rsid w:val="00B856DB"/>
    <w:rsid w:val="00B86424"/>
    <w:rsid w:val="00B864A0"/>
    <w:rsid w:val="00B86AEE"/>
    <w:rsid w:val="00B87341"/>
    <w:rsid w:val="00B90135"/>
    <w:rsid w:val="00B90170"/>
    <w:rsid w:val="00B906FD"/>
    <w:rsid w:val="00B90DDB"/>
    <w:rsid w:val="00B91753"/>
    <w:rsid w:val="00B92202"/>
    <w:rsid w:val="00B92230"/>
    <w:rsid w:val="00B922FF"/>
    <w:rsid w:val="00B924F9"/>
    <w:rsid w:val="00B92740"/>
    <w:rsid w:val="00B928A9"/>
    <w:rsid w:val="00B939EB"/>
    <w:rsid w:val="00B93A76"/>
    <w:rsid w:val="00B93E44"/>
    <w:rsid w:val="00B94160"/>
    <w:rsid w:val="00B9497C"/>
    <w:rsid w:val="00B95518"/>
    <w:rsid w:val="00B9628B"/>
    <w:rsid w:val="00B9680D"/>
    <w:rsid w:val="00B96AB5"/>
    <w:rsid w:val="00B96B59"/>
    <w:rsid w:val="00B96DC7"/>
    <w:rsid w:val="00BA01A7"/>
    <w:rsid w:val="00BA052C"/>
    <w:rsid w:val="00BA0BAB"/>
    <w:rsid w:val="00BA0E73"/>
    <w:rsid w:val="00BA0ECE"/>
    <w:rsid w:val="00BA1026"/>
    <w:rsid w:val="00BA1A89"/>
    <w:rsid w:val="00BA2147"/>
    <w:rsid w:val="00BA2E0D"/>
    <w:rsid w:val="00BA2EBB"/>
    <w:rsid w:val="00BA32BA"/>
    <w:rsid w:val="00BA40BC"/>
    <w:rsid w:val="00BA47BC"/>
    <w:rsid w:val="00BA5072"/>
    <w:rsid w:val="00BA59C6"/>
    <w:rsid w:val="00BA5DC1"/>
    <w:rsid w:val="00BA65E3"/>
    <w:rsid w:val="00BA6DD8"/>
    <w:rsid w:val="00BA70C4"/>
    <w:rsid w:val="00BA7E5A"/>
    <w:rsid w:val="00BB0069"/>
    <w:rsid w:val="00BB03DC"/>
    <w:rsid w:val="00BB07D9"/>
    <w:rsid w:val="00BB0AFD"/>
    <w:rsid w:val="00BB1306"/>
    <w:rsid w:val="00BB15A2"/>
    <w:rsid w:val="00BB19C2"/>
    <w:rsid w:val="00BB2BE8"/>
    <w:rsid w:val="00BB2E20"/>
    <w:rsid w:val="00BB30A7"/>
    <w:rsid w:val="00BB3159"/>
    <w:rsid w:val="00BB3B93"/>
    <w:rsid w:val="00BB3E82"/>
    <w:rsid w:val="00BB3F87"/>
    <w:rsid w:val="00BB423A"/>
    <w:rsid w:val="00BB4608"/>
    <w:rsid w:val="00BB465B"/>
    <w:rsid w:val="00BB48B1"/>
    <w:rsid w:val="00BB4941"/>
    <w:rsid w:val="00BB4AEF"/>
    <w:rsid w:val="00BB558C"/>
    <w:rsid w:val="00BB5F03"/>
    <w:rsid w:val="00BB62B7"/>
    <w:rsid w:val="00BB6C90"/>
    <w:rsid w:val="00BB6F4F"/>
    <w:rsid w:val="00BB737C"/>
    <w:rsid w:val="00BB7465"/>
    <w:rsid w:val="00BB78A6"/>
    <w:rsid w:val="00BB798C"/>
    <w:rsid w:val="00BB7AEB"/>
    <w:rsid w:val="00BB7DE1"/>
    <w:rsid w:val="00BC026C"/>
    <w:rsid w:val="00BC087D"/>
    <w:rsid w:val="00BC0AC7"/>
    <w:rsid w:val="00BC1316"/>
    <w:rsid w:val="00BC20B6"/>
    <w:rsid w:val="00BC21EF"/>
    <w:rsid w:val="00BC252D"/>
    <w:rsid w:val="00BC381C"/>
    <w:rsid w:val="00BC41D9"/>
    <w:rsid w:val="00BC4444"/>
    <w:rsid w:val="00BC4666"/>
    <w:rsid w:val="00BC4D8E"/>
    <w:rsid w:val="00BC4EC9"/>
    <w:rsid w:val="00BC559D"/>
    <w:rsid w:val="00BC6279"/>
    <w:rsid w:val="00BC6494"/>
    <w:rsid w:val="00BC6997"/>
    <w:rsid w:val="00BC69FD"/>
    <w:rsid w:val="00BC6BB1"/>
    <w:rsid w:val="00BC6DFC"/>
    <w:rsid w:val="00BC7EEF"/>
    <w:rsid w:val="00BD02C3"/>
    <w:rsid w:val="00BD0395"/>
    <w:rsid w:val="00BD080F"/>
    <w:rsid w:val="00BD0946"/>
    <w:rsid w:val="00BD0CEA"/>
    <w:rsid w:val="00BD1123"/>
    <w:rsid w:val="00BD1416"/>
    <w:rsid w:val="00BD1AAD"/>
    <w:rsid w:val="00BD1D75"/>
    <w:rsid w:val="00BD2704"/>
    <w:rsid w:val="00BD33C5"/>
    <w:rsid w:val="00BD3442"/>
    <w:rsid w:val="00BD386C"/>
    <w:rsid w:val="00BD3971"/>
    <w:rsid w:val="00BD3BA5"/>
    <w:rsid w:val="00BD3C22"/>
    <w:rsid w:val="00BD49B3"/>
    <w:rsid w:val="00BD4CC0"/>
    <w:rsid w:val="00BD4EB3"/>
    <w:rsid w:val="00BD5327"/>
    <w:rsid w:val="00BD5592"/>
    <w:rsid w:val="00BD5B31"/>
    <w:rsid w:val="00BD6144"/>
    <w:rsid w:val="00BD6418"/>
    <w:rsid w:val="00BD6733"/>
    <w:rsid w:val="00BD68E5"/>
    <w:rsid w:val="00BD7CDD"/>
    <w:rsid w:val="00BD7CDF"/>
    <w:rsid w:val="00BD7F14"/>
    <w:rsid w:val="00BE047B"/>
    <w:rsid w:val="00BE07A3"/>
    <w:rsid w:val="00BE119A"/>
    <w:rsid w:val="00BE2DD0"/>
    <w:rsid w:val="00BE3373"/>
    <w:rsid w:val="00BE3675"/>
    <w:rsid w:val="00BE3738"/>
    <w:rsid w:val="00BE37D0"/>
    <w:rsid w:val="00BE3A11"/>
    <w:rsid w:val="00BE3F2C"/>
    <w:rsid w:val="00BE4214"/>
    <w:rsid w:val="00BE4899"/>
    <w:rsid w:val="00BE4B72"/>
    <w:rsid w:val="00BE4E7A"/>
    <w:rsid w:val="00BE557D"/>
    <w:rsid w:val="00BE57E6"/>
    <w:rsid w:val="00BE5833"/>
    <w:rsid w:val="00BE778D"/>
    <w:rsid w:val="00BE7A7C"/>
    <w:rsid w:val="00BE7BA6"/>
    <w:rsid w:val="00BF0048"/>
    <w:rsid w:val="00BF062B"/>
    <w:rsid w:val="00BF075B"/>
    <w:rsid w:val="00BF0B15"/>
    <w:rsid w:val="00BF10FD"/>
    <w:rsid w:val="00BF1B8D"/>
    <w:rsid w:val="00BF2DD7"/>
    <w:rsid w:val="00BF2EE8"/>
    <w:rsid w:val="00BF30E3"/>
    <w:rsid w:val="00BF3313"/>
    <w:rsid w:val="00BF3408"/>
    <w:rsid w:val="00BF3991"/>
    <w:rsid w:val="00BF3A35"/>
    <w:rsid w:val="00BF3F0B"/>
    <w:rsid w:val="00BF41F2"/>
    <w:rsid w:val="00BF43A4"/>
    <w:rsid w:val="00BF441F"/>
    <w:rsid w:val="00BF57FF"/>
    <w:rsid w:val="00BF58E2"/>
    <w:rsid w:val="00BF6A47"/>
    <w:rsid w:val="00BF6B12"/>
    <w:rsid w:val="00BF6FAF"/>
    <w:rsid w:val="00BF6FF8"/>
    <w:rsid w:val="00BF710F"/>
    <w:rsid w:val="00BF76AC"/>
    <w:rsid w:val="00BF7918"/>
    <w:rsid w:val="00C0018F"/>
    <w:rsid w:val="00C003A2"/>
    <w:rsid w:val="00C00718"/>
    <w:rsid w:val="00C00767"/>
    <w:rsid w:val="00C00AC1"/>
    <w:rsid w:val="00C00B9B"/>
    <w:rsid w:val="00C0140F"/>
    <w:rsid w:val="00C0141F"/>
    <w:rsid w:val="00C01703"/>
    <w:rsid w:val="00C01748"/>
    <w:rsid w:val="00C02716"/>
    <w:rsid w:val="00C0360F"/>
    <w:rsid w:val="00C03638"/>
    <w:rsid w:val="00C036F0"/>
    <w:rsid w:val="00C0395D"/>
    <w:rsid w:val="00C039FA"/>
    <w:rsid w:val="00C04889"/>
    <w:rsid w:val="00C04FD9"/>
    <w:rsid w:val="00C05127"/>
    <w:rsid w:val="00C05262"/>
    <w:rsid w:val="00C05856"/>
    <w:rsid w:val="00C059EF"/>
    <w:rsid w:val="00C0630C"/>
    <w:rsid w:val="00C06699"/>
    <w:rsid w:val="00C06D49"/>
    <w:rsid w:val="00C06F5B"/>
    <w:rsid w:val="00C1072E"/>
    <w:rsid w:val="00C1079C"/>
    <w:rsid w:val="00C109EA"/>
    <w:rsid w:val="00C10A74"/>
    <w:rsid w:val="00C10EA7"/>
    <w:rsid w:val="00C11431"/>
    <w:rsid w:val="00C114D2"/>
    <w:rsid w:val="00C1157D"/>
    <w:rsid w:val="00C11835"/>
    <w:rsid w:val="00C11A4C"/>
    <w:rsid w:val="00C124D9"/>
    <w:rsid w:val="00C127A1"/>
    <w:rsid w:val="00C12955"/>
    <w:rsid w:val="00C132CF"/>
    <w:rsid w:val="00C132F4"/>
    <w:rsid w:val="00C136E3"/>
    <w:rsid w:val="00C13CDF"/>
    <w:rsid w:val="00C13EA2"/>
    <w:rsid w:val="00C141F4"/>
    <w:rsid w:val="00C14926"/>
    <w:rsid w:val="00C14F48"/>
    <w:rsid w:val="00C15005"/>
    <w:rsid w:val="00C1548D"/>
    <w:rsid w:val="00C15ACF"/>
    <w:rsid w:val="00C16647"/>
    <w:rsid w:val="00C167F3"/>
    <w:rsid w:val="00C16B67"/>
    <w:rsid w:val="00C17151"/>
    <w:rsid w:val="00C172E1"/>
    <w:rsid w:val="00C1732F"/>
    <w:rsid w:val="00C17E91"/>
    <w:rsid w:val="00C20ECA"/>
    <w:rsid w:val="00C2156A"/>
    <w:rsid w:val="00C215AC"/>
    <w:rsid w:val="00C21694"/>
    <w:rsid w:val="00C21886"/>
    <w:rsid w:val="00C219E3"/>
    <w:rsid w:val="00C221B7"/>
    <w:rsid w:val="00C221ED"/>
    <w:rsid w:val="00C22372"/>
    <w:rsid w:val="00C22C31"/>
    <w:rsid w:val="00C22D3C"/>
    <w:rsid w:val="00C22D76"/>
    <w:rsid w:val="00C23006"/>
    <w:rsid w:val="00C23621"/>
    <w:rsid w:val="00C23891"/>
    <w:rsid w:val="00C23DFD"/>
    <w:rsid w:val="00C240C6"/>
    <w:rsid w:val="00C24158"/>
    <w:rsid w:val="00C24260"/>
    <w:rsid w:val="00C2453D"/>
    <w:rsid w:val="00C252B2"/>
    <w:rsid w:val="00C252B9"/>
    <w:rsid w:val="00C2578E"/>
    <w:rsid w:val="00C258D8"/>
    <w:rsid w:val="00C25E22"/>
    <w:rsid w:val="00C26EBE"/>
    <w:rsid w:val="00C2754C"/>
    <w:rsid w:val="00C27C4F"/>
    <w:rsid w:val="00C27CF5"/>
    <w:rsid w:val="00C30686"/>
    <w:rsid w:val="00C30DEA"/>
    <w:rsid w:val="00C320EB"/>
    <w:rsid w:val="00C3248F"/>
    <w:rsid w:val="00C335F5"/>
    <w:rsid w:val="00C33FC0"/>
    <w:rsid w:val="00C341EC"/>
    <w:rsid w:val="00C34612"/>
    <w:rsid w:val="00C34790"/>
    <w:rsid w:val="00C34BB0"/>
    <w:rsid w:val="00C355C6"/>
    <w:rsid w:val="00C356BA"/>
    <w:rsid w:val="00C35A9D"/>
    <w:rsid w:val="00C36864"/>
    <w:rsid w:val="00C36923"/>
    <w:rsid w:val="00C36CC3"/>
    <w:rsid w:val="00C37C07"/>
    <w:rsid w:val="00C40A46"/>
    <w:rsid w:val="00C40D8A"/>
    <w:rsid w:val="00C40F85"/>
    <w:rsid w:val="00C41DAF"/>
    <w:rsid w:val="00C439B4"/>
    <w:rsid w:val="00C43B57"/>
    <w:rsid w:val="00C43DD0"/>
    <w:rsid w:val="00C44993"/>
    <w:rsid w:val="00C449FB"/>
    <w:rsid w:val="00C44E97"/>
    <w:rsid w:val="00C457FD"/>
    <w:rsid w:val="00C45862"/>
    <w:rsid w:val="00C45DB3"/>
    <w:rsid w:val="00C4622B"/>
    <w:rsid w:val="00C464CC"/>
    <w:rsid w:val="00C46877"/>
    <w:rsid w:val="00C46DD7"/>
    <w:rsid w:val="00C46EBE"/>
    <w:rsid w:val="00C470AC"/>
    <w:rsid w:val="00C472EF"/>
    <w:rsid w:val="00C505FF"/>
    <w:rsid w:val="00C507E2"/>
    <w:rsid w:val="00C5083D"/>
    <w:rsid w:val="00C50AE9"/>
    <w:rsid w:val="00C50FEE"/>
    <w:rsid w:val="00C51C0A"/>
    <w:rsid w:val="00C529AE"/>
    <w:rsid w:val="00C52E6F"/>
    <w:rsid w:val="00C53061"/>
    <w:rsid w:val="00C53497"/>
    <w:rsid w:val="00C53F42"/>
    <w:rsid w:val="00C546C7"/>
    <w:rsid w:val="00C54AFD"/>
    <w:rsid w:val="00C552A5"/>
    <w:rsid w:val="00C554AB"/>
    <w:rsid w:val="00C554F3"/>
    <w:rsid w:val="00C55D56"/>
    <w:rsid w:val="00C56009"/>
    <w:rsid w:val="00C5636C"/>
    <w:rsid w:val="00C568F1"/>
    <w:rsid w:val="00C57C12"/>
    <w:rsid w:val="00C602BE"/>
    <w:rsid w:val="00C60A4A"/>
    <w:rsid w:val="00C60AEE"/>
    <w:rsid w:val="00C612B8"/>
    <w:rsid w:val="00C61483"/>
    <w:rsid w:val="00C61875"/>
    <w:rsid w:val="00C619C8"/>
    <w:rsid w:val="00C61D38"/>
    <w:rsid w:val="00C62D07"/>
    <w:rsid w:val="00C638AB"/>
    <w:rsid w:val="00C642B2"/>
    <w:rsid w:val="00C64ED9"/>
    <w:rsid w:val="00C64F7A"/>
    <w:rsid w:val="00C65195"/>
    <w:rsid w:val="00C65510"/>
    <w:rsid w:val="00C65D43"/>
    <w:rsid w:val="00C661A4"/>
    <w:rsid w:val="00C661EC"/>
    <w:rsid w:val="00C66370"/>
    <w:rsid w:val="00C66639"/>
    <w:rsid w:val="00C66992"/>
    <w:rsid w:val="00C67F0F"/>
    <w:rsid w:val="00C7013B"/>
    <w:rsid w:val="00C70272"/>
    <w:rsid w:val="00C70521"/>
    <w:rsid w:val="00C70588"/>
    <w:rsid w:val="00C70A36"/>
    <w:rsid w:val="00C70C6A"/>
    <w:rsid w:val="00C70F17"/>
    <w:rsid w:val="00C71C54"/>
    <w:rsid w:val="00C7233D"/>
    <w:rsid w:val="00C728CB"/>
    <w:rsid w:val="00C72C9A"/>
    <w:rsid w:val="00C73029"/>
    <w:rsid w:val="00C7369D"/>
    <w:rsid w:val="00C73F71"/>
    <w:rsid w:val="00C74393"/>
    <w:rsid w:val="00C74ABD"/>
    <w:rsid w:val="00C7508F"/>
    <w:rsid w:val="00C750B4"/>
    <w:rsid w:val="00C75E7A"/>
    <w:rsid w:val="00C76352"/>
    <w:rsid w:val="00C7663D"/>
    <w:rsid w:val="00C76EE5"/>
    <w:rsid w:val="00C7712C"/>
    <w:rsid w:val="00C7727B"/>
    <w:rsid w:val="00C772E9"/>
    <w:rsid w:val="00C775EA"/>
    <w:rsid w:val="00C8023D"/>
    <w:rsid w:val="00C809B0"/>
    <w:rsid w:val="00C8156A"/>
    <w:rsid w:val="00C8198E"/>
    <w:rsid w:val="00C81C53"/>
    <w:rsid w:val="00C82214"/>
    <w:rsid w:val="00C822F0"/>
    <w:rsid w:val="00C82B5E"/>
    <w:rsid w:val="00C82E5D"/>
    <w:rsid w:val="00C83386"/>
    <w:rsid w:val="00C83AA4"/>
    <w:rsid w:val="00C84D55"/>
    <w:rsid w:val="00C85131"/>
    <w:rsid w:val="00C8547A"/>
    <w:rsid w:val="00C8587C"/>
    <w:rsid w:val="00C85923"/>
    <w:rsid w:val="00C862E2"/>
    <w:rsid w:val="00C869E2"/>
    <w:rsid w:val="00C86E5E"/>
    <w:rsid w:val="00C87B31"/>
    <w:rsid w:val="00C9008E"/>
    <w:rsid w:val="00C902A3"/>
    <w:rsid w:val="00C906BF"/>
    <w:rsid w:val="00C91877"/>
    <w:rsid w:val="00C91943"/>
    <w:rsid w:val="00C91A22"/>
    <w:rsid w:val="00C91B8C"/>
    <w:rsid w:val="00C93390"/>
    <w:rsid w:val="00C93B9C"/>
    <w:rsid w:val="00C93D23"/>
    <w:rsid w:val="00C940B5"/>
    <w:rsid w:val="00C9478F"/>
    <w:rsid w:val="00C9495A"/>
    <w:rsid w:val="00C94BA4"/>
    <w:rsid w:val="00C94C05"/>
    <w:rsid w:val="00C94D9D"/>
    <w:rsid w:val="00C95F25"/>
    <w:rsid w:val="00C9613D"/>
    <w:rsid w:val="00C961FB"/>
    <w:rsid w:val="00C96366"/>
    <w:rsid w:val="00C964DB"/>
    <w:rsid w:val="00C96A92"/>
    <w:rsid w:val="00C9752A"/>
    <w:rsid w:val="00C97818"/>
    <w:rsid w:val="00C97ECD"/>
    <w:rsid w:val="00C97F30"/>
    <w:rsid w:val="00CA0195"/>
    <w:rsid w:val="00CA02D1"/>
    <w:rsid w:val="00CA034C"/>
    <w:rsid w:val="00CA073F"/>
    <w:rsid w:val="00CA0872"/>
    <w:rsid w:val="00CA0D7A"/>
    <w:rsid w:val="00CA11E8"/>
    <w:rsid w:val="00CA1506"/>
    <w:rsid w:val="00CA15D4"/>
    <w:rsid w:val="00CA1D2A"/>
    <w:rsid w:val="00CA3057"/>
    <w:rsid w:val="00CA4881"/>
    <w:rsid w:val="00CA4E2D"/>
    <w:rsid w:val="00CA5467"/>
    <w:rsid w:val="00CA6384"/>
    <w:rsid w:val="00CA6C40"/>
    <w:rsid w:val="00CA705A"/>
    <w:rsid w:val="00CA75D3"/>
    <w:rsid w:val="00CA7EBD"/>
    <w:rsid w:val="00CB00D7"/>
    <w:rsid w:val="00CB0305"/>
    <w:rsid w:val="00CB050E"/>
    <w:rsid w:val="00CB07C1"/>
    <w:rsid w:val="00CB08EF"/>
    <w:rsid w:val="00CB1C1C"/>
    <w:rsid w:val="00CB1D8F"/>
    <w:rsid w:val="00CB1E50"/>
    <w:rsid w:val="00CB30AC"/>
    <w:rsid w:val="00CB33AB"/>
    <w:rsid w:val="00CB38EC"/>
    <w:rsid w:val="00CB3A3D"/>
    <w:rsid w:val="00CB3AB2"/>
    <w:rsid w:val="00CB3E50"/>
    <w:rsid w:val="00CB4068"/>
    <w:rsid w:val="00CB4356"/>
    <w:rsid w:val="00CB4B23"/>
    <w:rsid w:val="00CB50D3"/>
    <w:rsid w:val="00CB5595"/>
    <w:rsid w:val="00CB61BA"/>
    <w:rsid w:val="00CB651C"/>
    <w:rsid w:val="00CB7018"/>
    <w:rsid w:val="00CB7481"/>
    <w:rsid w:val="00CB7EA0"/>
    <w:rsid w:val="00CB7EC5"/>
    <w:rsid w:val="00CC10BB"/>
    <w:rsid w:val="00CC15BB"/>
    <w:rsid w:val="00CC1DC9"/>
    <w:rsid w:val="00CC288E"/>
    <w:rsid w:val="00CC28FA"/>
    <w:rsid w:val="00CC2E66"/>
    <w:rsid w:val="00CC3088"/>
    <w:rsid w:val="00CC362F"/>
    <w:rsid w:val="00CC3767"/>
    <w:rsid w:val="00CC3CC5"/>
    <w:rsid w:val="00CC3DD5"/>
    <w:rsid w:val="00CC3E52"/>
    <w:rsid w:val="00CC3F24"/>
    <w:rsid w:val="00CC43A0"/>
    <w:rsid w:val="00CC45E5"/>
    <w:rsid w:val="00CC47A1"/>
    <w:rsid w:val="00CC4AE5"/>
    <w:rsid w:val="00CC4F8A"/>
    <w:rsid w:val="00CC552F"/>
    <w:rsid w:val="00CC58A2"/>
    <w:rsid w:val="00CC5A07"/>
    <w:rsid w:val="00CC5D90"/>
    <w:rsid w:val="00CC6C61"/>
    <w:rsid w:val="00CC6CAA"/>
    <w:rsid w:val="00CC70B9"/>
    <w:rsid w:val="00CC79F4"/>
    <w:rsid w:val="00CD0D12"/>
    <w:rsid w:val="00CD0E8E"/>
    <w:rsid w:val="00CD133A"/>
    <w:rsid w:val="00CD1513"/>
    <w:rsid w:val="00CD1F32"/>
    <w:rsid w:val="00CD210E"/>
    <w:rsid w:val="00CD3C36"/>
    <w:rsid w:val="00CD4129"/>
    <w:rsid w:val="00CD4145"/>
    <w:rsid w:val="00CD42BF"/>
    <w:rsid w:val="00CD43CF"/>
    <w:rsid w:val="00CD46F2"/>
    <w:rsid w:val="00CD64F8"/>
    <w:rsid w:val="00CD69F3"/>
    <w:rsid w:val="00CD6FA5"/>
    <w:rsid w:val="00CD7E5D"/>
    <w:rsid w:val="00CD7FF5"/>
    <w:rsid w:val="00CE11C2"/>
    <w:rsid w:val="00CE1D28"/>
    <w:rsid w:val="00CE2885"/>
    <w:rsid w:val="00CE306D"/>
    <w:rsid w:val="00CE418D"/>
    <w:rsid w:val="00CE42B0"/>
    <w:rsid w:val="00CE43A4"/>
    <w:rsid w:val="00CE4539"/>
    <w:rsid w:val="00CE4A4E"/>
    <w:rsid w:val="00CE4BDA"/>
    <w:rsid w:val="00CE4D32"/>
    <w:rsid w:val="00CE4DD5"/>
    <w:rsid w:val="00CE4E8E"/>
    <w:rsid w:val="00CE51DA"/>
    <w:rsid w:val="00CE5904"/>
    <w:rsid w:val="00CE5C3F"/>
    <w:rsid w:val="00CE5D8C"/>
    <w:rsid w:val="00CE66B3"/>
    <w:rsid w:val="00CE68C1"/>
    <w:rsid w:val="00CE7667"/>
    <w:rsid w:val="00CE7835"/>
    <w:rsid w:val="00CE7B3B"/>
    <w:rsid w:val="00CE7D81"/>
    <w:rsid w:val="00CF0125"/>
    <w:rsid w:val="00CF02EB"/>
    <w:rsid w:val="00CF057D"/>
    <w:rsid w:val="00CF0703"/>
    <w:rsid w:val="00CF1126"/>
    <w:rsid w:val="00CF1449"/>
    <w:rsid w:val="00CF1C8B"/>
    <w:rsid w:val="00CF1DB9"/>
    <w:rsid w:val="00CF2210"/>
    <w:rsid w:val="00CF25D1"/>
    <w:rsid w:val="00CF2816"/>
    <w:rsid w:val="00CF2A75"/>
    <w:rsid w:val="00CF2B56"/>
    <w:rsid w:val="00CF358F"/>
    <w:rsid w:val="00CF42F1"/>
    <w:rsid w:val="00CF4469"/>
    <w:rsid w:val="00CF548C"/>
    <w:rsid w:val="00CF568A"/>
    <w:rsid w:val="00CF64EE"/>
    <w:rsid w:val="00CF6762"/>
    <w:rsid w:val="00CF77DD"/>
    <w:rsid w:val="00CF77E4"/>
    <w:rsid w:val="00CF7806"/>
    <w:rsid w:val="00CF7845"/>
    <w:rsid w:val="00D00C8B"/>
    <w:rsid w:val="00D00CA7"/>
    <w:rsid w:val="00D013DD"/>
    <w:rsid w:val="00D01807"/>
    <w:rsid w:val="00D02201"/>
    <w:rsid w:val="00D0241B"/>
    <w:rsid w:val="00D0273F"/>
    <w:rsid w:val="00D02C1B"/>
    <w:rsid w:val="00D03DCB"/>
    <w:rsid w:val="00D03F20"/>
    <w:rsid w:val="00D04169"/>
    <w:rsid w:val="00D04498"/>
    <w:rsid w:val="00D0602D"/>
    <w:rsid w:val="00D066A4"/>
    <w:rsid w:val="00D06B16"/>
    <w:rsid w:val="00D06C11"/>
    <w:rsid w:val="00D07535"/>
    <w:rsid w:val="00D07A3B"/>
    <w:rsid w:val="00D07B7B"/>
    <w:rsid w:val="00D10079"/>
    <w:rsid w:val="00D103C2"/>
    <w:rsid w:val="00D110C4"/>
    <w:rsid w:val="00D11687"/>
    <w:rsid w:val="00D11908"/>
    <w:rsid w:val="00D11A14"/>
    <w:rsid w:val="00D11F04"/>
    <w:rsid w:val="00D12C88"/>
    <w:rsid w:val="00D12ECF"/>
    <w:rsid w:val="00D133BF"/>
    <w:rsid w:val="00D1384D"/>
    <w:rsid w:val="00D13FCE"/>
    <w:rsid w:val="00D15659"/>
    <w:rsid w:val="00D16145"/>
    <w:rsid w:val="00D16525"/>
    <w:rsid w:val="00D165EB"/>
    <w:rsid w:val="00D16A1D"/>
    <w:rsid w:val="00D16CAB"/>
    <w:rsid w:val="00D1777A"/>
    <w:rsid w:val="00D17AFD"/>
    <w:rsid w:val="00D20082"/>
    <w:rsid w:val="00D21470"/>
    <w:rsid w:val="00D215A6"/>
    <w:rsid w:val="00D21B4D"/>
    <w:rsid w:val="00D21CAB"/>
    <w:rsid w:val="00D21D0C"/>
    <w:rsid w:val="00D21DDA"/>
    <w:rsid w:val="00D222EA"/>
    <w:rsid w:val="00D225A8"/>
    <w:rsid w:val="00D22A0A"/>
    <w:rsid w:val="00D22E12"/>
    <w:rsid w:val="00D22F5D"/>
    <w:rsid w:val="00D23096"/>
    <w:rsid w:val="00D235EC"/>
    <w:rsid w:val="00D240AB"/>
    <w:rsid w:val="00D24F44"/>
    <w:rsid w:val="00D251E4"/>
    <w:rsid w:val="00D256BC"/>
    <w:rsid w:val="00D258F2"/>
    <w:rsid w:val="00D25BF1"/>
    <w:rsid w:val="00D25E0E"/>
    <w:rsid w:val="00D25E39"/>
    <w:rsid w:val="00D264AB"/>
    <w:rsid w:val="00D26ACA"/>
    <w:rsid w:val="00D26BDF"/>
    <w:rsid w:val="00D270D1"/>
    <w:rsid w:val="00D27158"/>
    <w:rsid w:val="00D274D6"/>
    <w:rsid w:val="00D27F82"/>
    <w:rsid w:val="00D3049D"/>
    <w:rsid w:val="00D30697"/>
    <w:rsid w:val="00D30CE4"/>
    <w:rsid w:val="00D31253"/>
    <w:rsid w:val="00D31B04"/>
    <w:rsid w:val="00D3230C"/>
    <w:rsid w:val="00D32481"/>
    <w:rsid w:val="00D324CC"/>
    <w:rsid w:val="00D324E3"/>
    <w:rsid w:val="00D32682"/>
    <w:rsid w:val="00D327FA"/>
    <w:rsid w:val="00D328E8"/>
    <w:rsid w:val="00D32B40"/>
    <w:rsid w:val="00D32F7B"/>
    <w:rsid w:val="00D33C3F"/>
    <w:rsid w:val="00D3439F"/>
    <w:rsid w:val="00D346A5"/>
    <w:rsid w:val="00D35113"/>
    <w:rsid w:val="00D351AE"/>
    <w:rsid w:val="00D352A9"/>
    <w:rsid w:val="00D3573B"/>
    <w:rsid w:val="00D35CC8"/>
    <w:rsid w:val="00D36096"/>
    <w:rsid w:val="00D364B6"/>
    <w:rsid w:val="00D3732E"/>
    <w:rsid w:val="00D3735B"/>
    <w:rsid w:val="00D376B6"/>
    <w:rsid w:val="00D3795C"/>
    <w:rsid w:val="00D37B33"/>
    <w:rsid w:val="00D40449"/>
    <w:rsid w:val="00D4044D"/>
    <w:rsid w:val="00D40797"/>
    <w:rsid w:val="00D40C5E"/>
    <w:rsid w:val="00D40CE9"/>
    <w:rsid w:val="00D41FEF"/>
    <w:rsid w:val="00D42A8C"/>
    <w:rsid w:val="00D4322A"/>
    <w:rsid w:val="00D4351F"/>
    <w:rsid w:val="00D43E96"/>
    <w:rsid w:val="00D445B1"/>
    <w:rsid w:val="00D446EA"/>
    <w:rsid w:val="00D44E2C"/>
    <w:rsid w:val="00D450FB"/>
    <w:rsid w:val="00D4511F"/>
    <w:rsid w:val="00D4559E"/>
    <w:rsid w:val="00D46102"/>
    <w:rsid w:val="00D461BD"/>
    <w:rsid w:val="00D462B3"/>
    <w:rsid w:val="00D467A6"/>
    <w:rsid w:val="00D46A9E"/>
    <w:rsid w:val="00D4763E"/>
    <w:rsid w:val="00D47A0C"/>
    <w:rsid w:val="00D47F74"/>
    <w:rsid w:val="00D47FA2"/>
    <w:rsid w:val="00D50139"/>
    <w:rsid w:val="00D503AF"/>
    <w:rsid w:val="00D50726"/>
    <w:rsid w:val="00D50A00"/>
    <w:rsid w:val="00D51133"/>
    <w:rsid w:val="00D515C7"/>
    <w:rsid w:val="00D518D9"/>
    <w:rsid w:val="00D51900"/>
    <w:rsid w:val="00D51B26"/>
    <w:rsid w:val="00D51EBE"/>
    <w:rsid w:val="00D5231A"/>
    <w:rsid w:val="00D52CB8"/>
    <w:rsid w:val="00D52CBF"/>
    <w:rsid w:val="00D53F00"/>
    <w:rsid w:val="00D55570"/>
    <w:rsid w:val="00D55E83"/>
    <w:rsid w:val="00D560E8"/>
    <w:rsid w:val="00D561AC"/>
    <w:rsid w:val="00D57D6B"/>
    <w:rsid w:val="00D57DD7"/>
    <w:rsid w:val="00D60E4C"/>
    <w:rsid w:val="00D61D49"/>
    <w:rsid w:val="00D6200F"/>
    <w:rsid w:val="00D6224C"/>
    <w:rsid w:val="00D62407"/>
    <w:rsid w:val="00D62754"/>
    <w:rsid w:val="00D629C3"/>
    <w:rsid w:val="00D62C13"/>
    <w:rsid w:val="00D63260"/>
    <w:rsid w:val="00D63281"/>
    <w:rsid w:val="00D63AA5"/>
    <w:rsid w:val="00D63D7E"/>
    <w:rsid w:val="00D63FE9"/>
    <w:rsid w:val="00D64228"/>
    <w:rsid w:val="00D6498F"/>
    <w:rsid w:val="00D65104"/>
    <w:rsid w:val="00D653BB"/>
    <w:rsid w:val="00D655B7"/>
    <w:rsid w:val="00D65858"/>
    <w:rsid w:val="00D65B59"/>
    <w:rsid w:val="00D6621E"/>
    <w:rsid w:val="00D6648E"/>
    <w:rsid w:val="00D6670E"/>
    <w:rsid w:val="00D66757"/>
    <w:rsid w:val="00D669CA"/>
    <w:rsid w:val="00D67679"/>
    <w:rsid w:val="00D67797"/>
    <w:rsid w:val="00D67842"/>
    <w:rsid w:val="00D6786F"/>
    <w:rsid w:val="00D679B8"/>
    <w:rsid w:val="00D67B5A"/>
    <w:rsid w:val="00D67BDF"/>
    <w:rsid w:val="00D7010A"/>
    <w:rsid w:val="00D70282"/>
    <w:rsid w:val="00D70ADE"/>
    <w:rsid w:val="00D70CE5"/>
    <w:rsid w:val="00D727BE"/>
    <w:rsid w:val="00D72B03"/>
    <w:rsid w:val="00D72F01"/>
    <w:rsid w:val="00D7302A"/>
    <w:rsid w:val="00D73031"/>
    <w:rsid w:val="00D73263"/>
    <w:rsid w:val="00D732BF"/>
    <w:rsid w:val="00D7365A"/>
    <w:rsid w:val="00D73978"/>
    <w:rsid w:val="00D74448"/>
    <w:rsid w:val="00D74A67"/>
    <w:rsid w:val="00D74C83"/>
    <w:rsid w:val="00D74E1A"/>
    <w:rsid w:val="00D75060"/>
    <w:rsid w:val="00D755C1"/>
    <w:rsid w:val="00D75B9B"/>
    <w:rsid w:val="00D76D9B"/>
    <w:rsid w:val="00D772F9"/>
    <w:rsid w:val="00D77A33"/>
    <w:rsid w:val="00D77A6B"/>
    <w:rsid w:val="00D8011F"/>
    <w:rsid w:val="00D805A0"/>
    <w:rsid w:val="00D80757"/>
    <w:rsid w:val="00D80A20"/>
    <w:rsid w:val="00D819DF"/>
    <w:rsid w:val="00D81BC3"/>
    <w:rsid w:val="00D81C2A"/>
    <w:rsid w:val="00D82665"/>
    <w:rsid w:val="00D82938"/>
    <w:rsid w:val="00D82C34"/>
    <w:rsid w:val="00D82E4D"/>
    <w:rsid w:val="00D83193"/>
    <w:rsid w:val="00D832C8"/>
    <w:rsid w:val="00D8344C"/>
    <w:rsid w:val="00D83A8E"/>
    <w:rsid w:val="00D842F6"/>
    <w:rsid w:val="00D84ACE"/>
    <w:rsid w:val="00D850D7"/>
    <w:rsid w:val="00D851D4"/>
    <w:rsid w:val="00D853EF"/>
    <w:rsid w:val="00D85647"/>
    <w:rsid w:val="00D85659"/>
    <w:rsid w:val="00D8652A"/>
    <w:rsid w:val="00D86954"/>
    <w:rsid w:val="00D86998"/>
    <w:rsid w:val="00D86EC6"/>
    <w:rsid w:val="00D8707C"/>
    <w:rsid w:val="00D877B1"/>
    <w:rsid w:val="00D878FC"/>
    <w:rsid w:val="00D90A3F"/>
    <w:rsid w:val="00D90A4F"/>
    <w:rsid w:val="00D90C34"/>
    <w:rsid w:val="00D91227"/>
    <w:rsid w:val="00D9201F"/>
    <w:rsid w:val="00D92152"/>
    <w:rsid w:val="00D92227"/>
    <w:rsid w:val="00D92546"/>
    <w:rsid w:val="00D92C35"/>
    <w:rsid w:val="00D933C2"/>
    <w:rsid w:val="00D9406D"/>
    <w:rsid w:val="00D94555"/>
    <w:rsid w:val="00D9477F"/>
    <w:rsid w:val="00D94817"/>
    <w:rsid w:val="00D9483D"/>
    <w:rsid w:val="00D94BAC"/>
    <w:rsid w:val="00D95D42"/>
    <w:rsid w:val="00D95E61"/>
    <w:rsid w:val="00D963A3"/>
    <w:rsid w:val="00D9656D"/>
    <w:rsid w:val="00D96A5E"/>
    <w:rsid w:val="00D96AC9"/>
    <w:rsid w:val="00D96C06"/>
    <w:rsid w:val="00D97CF3"/>
    <w:rsid w:val="00D97D20"/>
    <w:rsid w:val="00DA049C"/>
    <w:rsid w:val="00DA076E"/>
    <w:rsid w:val="00DA0D32"/>
    <w:rsid w:val="00DA1017"/>
    <w:rsid w:val="00DA14B5"/>
    <w:rsid w:val="00DA1737"/>
    <w:rsid w:val="00DA1B70"/>
    <w:rsid w:val="00DA201C"/>
    <w:rsid w:val="00DA2290"/>
    <w:rsid w:val="00DA2791"/>
    <w:rsid w:val="00DA3916"/>
    <w:rsid w:val="00DA43C9"/>
    <w:rsid w:val="00DA4BA9"/>
    <w:rsid w:val="00DA55CA"/>
    <w:rsid w:val="00DA5804"/>
    <w:rsid w:val="00DA59EA"/>
    <w:rsid w:val="00DA5D4C"/>
    <w:rsid w:val="00DA5FF3"/>
    <w:rsid w:val="00DA639B"/>
    <w:rsid w:val="00DA6464"/>
    <w:rsid w:val="00DA64E2"/>
    <w:rsid w:val="00DA6A6D"/>
    <w:rsid w:val="00DA6D84"/>
    <w:rsid w:val="00DA6EBD"/>
    <w:rsid w:val="00DA7977"/>
    <w:rsid w:val="00DB0321"/>
    <w:rsid w:val="00DB0443"/>
    <w:rsid w:val="00DB06BE"/>
    <w:rsid w:val="00DB144F"/>
    <w:rsid w:val="00DB1F3B"/>
    <w:rsid w:val="00DB2703"/>
    <w:rsid w:val="00DB28AD"/>
    <w:rsid w:val="00DB2C8E"/>
    <w:rsid w:val="00DB2EDC"/>
    <w:rsid w:val="00DB309D"/>
    <w:rsid w:val="00DB3F30"/>
    <w:rsid w:val="00DB40EC"/>
    <w:rsid w:val="00DB41C8"/>
    <w:rsid w:val="00DB4F0E"/>
    <w:rsid w:val="00DB5918"/>
    <w:rsid w:val="00DB5BF2"/>
    <w:rsid w:val="00DB68AE"/>
    <w:rsid w:val="00DB6F94"/>
    <w:rsid w:val="00DB7217"/>
    <w:rsid w:val="00DB722B"/>
    <w:rsid w:val="00DB7248"/>
    <w:rsid w:val="00DB76C7"/>
    <w:rsid w:val="00DB76CD"/>
    <w:rsid w:val="00DB76ED"/>
    <w:rsid w:val="00DB7A93"/>
    <w:rsid w:val="00DC00D7"/>
    <w:rsid w:val="00DC064A"/>
    <w:rsid w:val="00DC0759"/>
    <w:rsid w:val="00DC0814"/>
    <w:rsid w:val="00DC0E53"/>
    <w:rsid w:val="00DC2714"/>
    <w:rsid w:val="00DC36A7"/>
    <w:rsid w:val="00DC3D95"/>
    <w:rsid w:val="00DC4421"/>
    <w:rsid w:val="00DC44FB"/>
    <w:rsid w:val="00DC4519"/>
    <w:rsid w:val="00DC5A37"/>
    <w:rsid w:val="00DC670F"/>
    <w:rsid w:val="00DC6D2E"/>
    <w:rsid w:val="00DC6DE0"/>
    <w:rsid w:val="00DC6E20"/>
    <w:rsid w:val="00DC6E74"/>
    <w:rsid w:val="00DC7040"/>
    <w:rsid w:val="00DC7115"/>
    <w:rsid w:val="00DC71D8"/>
    <w:rsid w:val="00DC7933"/>
    <w:rsid w:val="00DC7A09"/>
    <w:rsid w:val="00DC7AEC"/>
    <w:rsid w:val="00DC7B1C"/>
    <w:rsid w:val="00DC7F2C"/>
    <w:rsid w:val="00DD009A"/>
    <w:rsid w:val="00DD0505"/>
    <w:rsid w:val="00DD0E22"/>
    <w:rsid w:val="00DD119A"/>
    <w:rsid w:val="00DD1471"/>
    <w:rsid w:val="00DD14C9"/>
    <w:rsid w:val="00DD181C"/>
    <w:rsid w:val="00DD1889"/>
    <w:rsid w:val="00DD1CE6"/>
    <w:rsid w:val="00DD2336"/>
    <w:rsid w:val="00DD2358"/>
    <w:rsid w:val="00DD24A7"/>
    <w:rsid w:val="00DD29CE"/>
    <w:rsid w:val="00DD2B50"/>
    <w:rsid w:val="00DD2DC5"/>
    <w:rsid w:val="00DD3224"/>
    <w:rsid w:val="00DD32CF"/>
    <w:rsid w:val="00DD3CB0"/>
    <w:rsid w:val="00DD4560"/>
    <w:rsid w:val="00DD488E"/>
    <w:rsid w:val="00DD4BF2"/>
    <w:rsid w:val="00DD5E36"/>
    <w:rsid w:val="00DD6E21"/>
    <w:rsid w:val="00DD74EB"/>
    <w:rsid w:val="00DD7D43"/>
    <w:rsid w:val="00DE03C6"/>
    <w:rsid w:val="00DE072C"/>
    <w:rsid w:val="00DE152D"/>
    <w:rsid w:val="00DE157F"/>
    <w:rsid w:val="00DE2424"/>
    <w:rsid w:val="00DE2B7F"/>
    <w:rsid w:val="00DE364E"/>
    <w:rsid w:val="00DE3971"/>
    <w:rsid w:val="00DE3A5B"/>
    <w:rsid w:val="00DE3D6E"/>
    <w:rsid w:val="00DE411B"/>
    <w:rsid w:val="00DE4197"/>
    <w:rsid w:val="00DE4887"/>
    <w:rsid w:val="00DE4C14"/>
    <w:rsid w:val="00DE4CB5"/>
    <w:rsid w:val="00DE5545"/>
    <w:rsid w:val="00DE57F6"/>
    <w:rsid w:val="00DE5BB6"/>
    <w:rsid w:val="00DE5C49"/>
    <w:rsid w:val="00DE5E6F"/>
    <w:rsid w:val="00DE6939"/>
    <w:rsid w:val="00DE6948"/>
    <w:rsid w:val="00DE70A3"/>
    <w:rsid w:val="00DE7383"/>
    <w:rsid w:val="00DE7C44"/>
    <w:rsid w:val="00DF0403"/>
    <w:rsid w:val="00DF0661"/>
    <w:rsid w:val="00DF0ABB"/>
    <w:rsid w:val="00DF0B1F"/>
    <w:rsid w:val="00DF0E05"/>
    <w:rsid w:val="00DF1EC7"/>
    <w:rsid w:val="00DF1F88"/>
    <w:rsid w:val="00DF22E0"/>
    <w:rsid w:val="00DF2A9C"/>
    <w:rsid w:val="00DF3627"/>
    <w:rsid w:val="00DF38D9"/>
    <w:rsid w:val="00DF4F74"/>
    <w:rsid w:val="00DF58DC"/>
    <w:rsid w:val="00DF5A56"/>
    <w:rsid w:val="00DF60BE"/>
    <w:rsid w:val="00DF744D"/>
    <w:rsid w:val="00DF771B"/>
    <w:rsid w:val="00DF7D8A"/>
    <w:rsid w:val="00E00252"/>
    <w:rsid w:val="00E00847"/>
    <w:rsid w:val="00E0106D"/>
    <w:rsid w:val="00E010A6"/>
    <w:rsid w:val="00E0120E"/>
    <w:rsid w:val="00E0129F"/>
    <w:rsid w:val="00E01A82"/>
    <w:rsid w:val="00E01CCE"/>
    <w:rsid w:val="00E01E60"/>
    <w:rsid w:val="00E023B2"/>
    <w:rsid w:val="00E02821"/>
    <w:rsid w:val="00E02A9F"/>
    <w:rsid w:val="00E02E1D"/>
    <w:rsid w:val="00E02E5F"/>
    <w:rsid w:val="00E02F6A"/>
    <w:rsid w:val="00E034B4"/>
    <w:rsid w:val="00E0352F"/>
    <w:rsid w:val="00E037D2"/>
    <w:rsid w:val="00E037FB"/>
    <w:rsid w:val="00E039A3"/>
    <w:rsid w:val="00E03AD0"/>
    <w:rsid w:val="00E049EA"/>
    <w:rsid w:val="00E05459"/>
    <w:rsid w:val="00E05A9E"/>
    <w:rsid w:val="00E05AFC"/>
    <w:rsid w:val="00E05F82"/>
    <w:rsid w:val="00E063C7"/>
    <w:rsid w:val="00E067A3"/>
    <w:rsid w:val="00E06D2C"/>
    <w:rsid w:val="00E07453"/>
    <w:rsid w:val="00E07DBC"/>
    <w:rsid w:val="00E114A0"/>
    <w:rsid w:val="00E1218D"/>
    <w:rsid w:val="00E12D6C"/>
    <w:rsid w:val="00E1307C"/>
    <w:rsid w:val="00E13419"/>
    <w:rsid w:val="00E13F15"/>
    <w:rsid w:val="00E14B44"/>
    <w:rsid w:val="00E150E6"/>
    <w:rsid w:val="00E15958"/>
    <w:rsid w:val="00E16EFB"/>
    <w:rsid w:val="00E17787"/>
    <w:rsid w:val="00E17792"/>
    <w:rsid w:val="00E1788E"/>
    <w:rsid w:val="00E17B6E"/>
    <w:rsid w:val="00E17C96"/>
    <w:rsid w:val="00E201CA"/>
    <w:rsid w:val="00E201EB"/>
    <w:rsid w:val="00E20579"/>
    <w:rsid w:val="00E21312"/>
    <w:rsid w:val="00E21332"/>
    <w:rsid w:val="00E2148F"/>
    <w:rsid w:val="00E21F23"/>
    <w:rsid w:val="00E22122"/>
    <w:rsid w:val="00E22160"/>
    <w:rsid w:val="00E22398"/>
    <w:rsid w:val="00E2292B"/>
    <w:rsid w:val="00E23351"/>
    <w:rsid w:val="00E23720"/>
    <w:rsid w:val="00E23AE1"/>
    <w:rsid w:val="00E2453D"/>
    <w:rsid w:val="00E24914"/>
    <w:rsid w:val="00E24AD2"/>
    <w:rsid w:val="00E25694"/>
    <w:rsid w:val="00E2612C"/>
    <w:rsid w:val="00E2650D"/>
    <w:rsid w:val="00E26578"/>
    <w:rsid w:val="00E26AFE"/>
    <w:rsid w:val="00E270F0"/>
    <w:rsid w:val="00E277E1"/>
    <w:rsid w:val="00E27D47"/>
    <w:rsid w:val="00E27D54"/>
    <w:rsid w:val="00E30081"/>
    <w:rsid w:val="00E301CD"/>
    <w:rsid w:val="00E30564"/>
    <w:rsid w:val="00E30BE8"/>
    <w:rsid w:val="00E311A4"/>
    <w:rsid w:val="00E3122C"/>
    <w:rsid w:val="00E3150F"/>
    <w:rsid w:val="00E3190A"/>
    <w:rsid w:val="00E31CF5"/>
    <w:rsid w:val="00E325F7"/>
    <w:rsid w:val="00E32CDF"/>
    <w:rsid w:val="00E3302B"/>
    <w:rsid w:val="00E33B53"/>
    <w:rsid w:val="00E348E3"/>
    <w:rsid w:val="00E34A0F"/>
    <w:rsid w:val="00E34C5D"/>
    <w:rsid w:val="00E355B2"/>
    <w:rsid w:val="00E35BFC"/>
    <w:rsid w:val="00E36232"/>
    <w:rsid w:val="00E364C5"/>
    <w:rsid w:val="00E365D3"/>
    <w:rsid w:val="00E36829"/>
    <w:rsid w:val="00E37840"/>
    <w:rsid w:val="00E40A9E"/>
    <w:rsid w:val="00E40B69"/>
    <w:rsid w:val="00E40D69"/>
    <w:rsid w:val="00E40E18"/>
    <w:rsid w:val="00E41157"/>
    <w:rsid w:val="00E4156E"/>
    <w:rsid w:val="00E415E8"/>
    <w:rsid w:val="00E41812"/>
    <w:rsid w:val="00E41D66"/>
    <w:rsid w:val="00E41E18"/>
    <w:rsid w:val="00E429B3"/>
    <w:rsid w:val="00E431E8"/>
    <w:rsid w:val="00E443E3"/>
    <w:rsid w:val="00E44A6C"/>
    <w:rsid w:val="00E45747"/>
    <w:rsid w:val="00E458CD"/>
    <w:rsid w:val="00E45984"/>
    <w:rsid w:val="00E46093"/>
    <w:rsid w:val="00E46D1F"/>
    <w:rsid w:val="00E475C4"/>
    <w:rsid w:val="00E47AB4"/>
    <w:rsid w:val="00E501C3"/>
    <w:rsid w:val="00E50728"/>
    <w:rsid w:val="00E5093C"/>
    <w:rsid w:val="00E50B9C"/>
    <w:rsid w:val="00E5117D"/>
    <w:rsid w:val="00E512CF"/>
    <w:rsid w:val="00E516B9"/>
    <w:rsid w:val="00E51830"/>
    <w:rsid w:val="00E51C2A"/>
    <w:rsid w:val="00E51E7C"/>
    <w:rsid w:val="00E526BC"/>
    <w:rsid w:val="00E52A74"/>
    <w:rsid w:val="00E533AA"/>
    <w:rsid w:val="00E54171"/>
    <w:rsid w:val="00E5432B"/>
    <w:rsid w:val="00E545E5"/>
    <w:rsid w:val="00E546D3"/>
    <w:rsid w:val="00E54D65"/>
    <w:rsid w:val="00E56174"/>
    <w:rsid w:val="00E56219"/>
    <w:rsid w:val="00E562A2"/>
    <w:rsid w:val="00E562DF"/>
    <w:rsid w:val="00E566E6"/>
    <w:rsid w:val="00E571C6"/>
    <w:rsid w:val="00E577AB"/>
    <w:rsid w:val="00E57C14"/>
    <w:rsid w:val="00E604C3"/>
    <w:rsid w:val="00E608C8"/>
    <w:rsid w:val="00E60BE2"/>
    <w:rsid w:val="00E60DEC"/>
    <w:rsid w:val="00E60E27"/>
    <w:rsid w:val="00E60F63"/>
    <w:rsid w:val="00E6111D"/>
    <w:rsid w:val="00E611A2"/>
    <w:rsid w:val="00E6199E"/>
    <w:rsid w:val="00E625CC"/>
    <w:rsid w:val="00E62C72"/>
    <w:rsid w:val="00E62E83"/>
    <w:rsid w:val="00E6306A"/>
    <w:rsid w:val="00E6308E"/>
    <w:rsid w:val="00E6321C"/>
    <w:rsid w:val="00E6385C"/>
    <w:rsid w:val="00E639CD"/>
    <w:rsid w:val="00E63EF4"/>
    <w:rsid w:val="00E63F04"/>
    <w:rsid w:val="00E648B3"/>
    <w:rsid w:val="00E65221"/>
    <w:rsid w:val="00E65DB1"/>
    <w:rsid w:val="00E664B7"/>
    <w:rsid w:val="00E66CE0"/>
    <w:rsid w:val="00E66D95"/>
    <w:rsid w:val="00E67169"/>
    <w:rsid w:val="00E672DD"/>
    <w:rsid w:val="00E67615"/>
    <w:rsid w:val="00E677A9"/>
    <w:rsid w:val="00E67A18"/>
    <w:rsid w:val="00E67A85"/>
    <w:rsid w:val="00E67C23"/>
    <w:rsid w:val="00E710FD"/>
    <w:rsid w:val="00E72FE5"/>
    <w:rsid w:val="00E73E71"/>
    <w:rsid w:val="00E743A9"/>
    <w:rsid w:val="00E74CB1"/>
    <w:rsid w:val="00E74D42"/>
    <w:rsid w:val="00E7523A"/>
    <w:rsid w:val="00E75735"/>
    <w:rsid w:val="00E759A5"/>
    <w:rsid w:val="00E75C7A"/>
    <w:rsid w:val="00E75D42"/>
    <w:rsid w:val="00E76027"/>
    <w:rsid w:val="00E76142"/>
    <w:rsid w:val="00E761EA"/>
    <w:rsid w:val="00E76A5D"/>
    <w:rsid w:val="00E76F92"/>
    <w:rsid w:val="00E77E61"/>
    <w:rsid w:val="00E80101"/>
    <w:rsid w:val="00E8069A"/>
    <w:rsid w:val="00E812F3"/>
    <w:rsid w:val="00E8158A"/>
    <w:rsid w:val="00E826E5"/>
    <w:rsid w:val="00E82D1D"/>
    <w:rsid w:val="00E83049"/>
    <w:rsid w:val="00E84410"/>
    <w:rsid w:val="00E84A9F"/>
    <w:rsid w:val="00E84C30"/>
    <w:rsid w:val="00E84E5D"/>
    <w:rsid w:val="00E84F24"/>
    <w:rsid w:val="00E850D2"/>
    <w:rsid w:val="00E85364"/>
    <w:rsid w:val="00E856BD"/>
    <w:rsid w:val="00E85C65"/>
    <w:rsid w:val="00E85E81"/>
    <w:rsid w:val="00E8670A"/>
    <w:rsid w:val="00E868BD"/>
    <w:rsid w:val="00E86904"/>
    <w:rsid w:val="00E86ADB"/>
    <w:rsid w:val="00E86CF9"/>
    <w:rsid w:val="00E874DF"/>
    <w:rsid w:val="00E87E96"/>
    <w:rsid w:val="00E901E5"/>
    <w:rsid w:val="00E90623"/>
    <w:rsid w:val="00E90850"/>
    <w:rsid w:val="00E90FD5"/>
    <w:rsid w:val="00E911FE"/>
    <w:rsid w:val="00E919D7"/>
    <w:rsid w:val="00E922B0"/>
    <w:rsid w:val="00E9307D"/>
    <w:rsid w:val="00E9341F"/>
    <w:rsid w:val="00E93B90"/>
    <w:rsid w:val="00E9423E"/>
    <w:rsid w:val="00E94727"/>
    <w:rsid w:val="00E94EAD"/>
    <w:rsid w:val="00E9534F"/>
    <w:rsid w:val="00E95684"/>
    <w:rsid w:val="00E957FF"/>
    <w:rsid w:val="00E95A57"/>
    <w:rsid w:val="00E9607B"/>
    <w:rsid w:val="00E96371"/>
    <w:rsid w:val="00E96C5D"/>
    <w:rsid w:val="00E96E0C"/>
    <w:rsid w:val="00E9746E"/>
    <w:rsid w:val="00E978B3"/>
    <w:rsid w:val="00E97980"/>
    <w:rsid w:val="00E97C40"/>
    <w:rsid w:val="00EA0081"/>
    <w:rsid w:val="00EA09BA"/>
    <w:rsid w:val="00EA0C5A"/>
    <w:rsid w:val="00EA0F0E"/>
    <w:rsid w:val="00EA21C4"/>
    <w:rsid w:val="00EA25BE"/>
    <w:rsid w:val="00EA2B28"/>
    <w:rsid w:val="00EA2BCA"/>
    <w:rsid w:val="00EA2EC8"/>
    <w:rsid w:val="00EA315B"/>
    <w:rsid w:val="00EA3177"/>
    <w:rsid w:val="00EA33BB"/>
    <w:rsid w:val="00EA4334"/>
    <w:rsid w:val="00EA471A"/>
    <w:rsid w:val="00EA5D6E"/>
    <w:rsid w:val="00EA600D"/>
    <w:rsid w:val="00EA699D"/>
    <w:rsid w:val="00EA7360"/>
    <w:rsid w:val="00EA7A6E"/>
    <w:rsid w:val="00EA7D83"/>
    <w:rsid w:val="00EB09E4"/>
    <w:rsid w:val="00EB10C3"/>
    <w:rsid w:val="00EB18CF"/>
    <w:rsid w:val="00EB1CEC"/>
    <w:rsid w:val="00EB2DC0"/>
    <w:rsid w:val="00EB303A"/>
    <w:rsid w:val="00EB36B3"/>
    <w:rsid w:val="00EB3820"/>
    <w:rsid w:val="00EB442B"/>
    <w:rsid w:val="00EB4790"/>
    <w:rsid w:val="00EB58FB"/>
    <w:rsid w:val="00EB5FB8"/>
    <w:rsid w:val="00EB604E"/>
    <w:rsid w:val="00EB6307"/>
    <w:rsid w:val="00EB6593"/>
    <w:rsid w:val="00EB74A8"/>
    <w:rsid w:val="00EB7B67"/>
    <w:rsid w:val="00EB7FCC"/>
    <w:rsid w:val="00EC1984"/>
    <w:rsid w:val="00EC21D0"/>
    <w:rsid w:val="00EC31CA"/>
    <w:rsid w:val="00EC33C2"/>
    <w:rsid w:val="00EC34B7"/>
    <w:rsid w:val="00EC3B84"/>
    <w:rsid w:val="00EC3CE2"/>
    <w:rsid w:val="00EC3E50"/>
    <w:rsid w:val="00EC3E8F"/>
    <w:rsid w:val="00EC4230"/>
    <w:rsid w:val="00EC4445"/>
    <w:rsid w:val="00EC4455"/>
    <w:rsid w:val="00EC4654"/>
    <w:rsid w:val="00EC478C"/>
    <w:rsid w:val="00EC47A3"/>
    <w:rsid w:val="00EC47C1"/>
    <w:rsid w:val="00EC5555"/>
    <w:rsid w:val="00EC572D"/>
    <w:rsid w:val="00EC5A11"/>
    <w:rsid w:val="00EC5A91"/>
    <w:rsid w:val="00EC5E92"/>
    <w:rsid w:val="00EC5F1B"/>
    <w:rsid w:val="00EC6505"/>
    <w:rsid w:val="00EC6CF8"/>
    <w:rsid w:val="00EC6EEB"/>
    <w:rsid w:val="00EC73D4"/>
    <w:rsid w:val="00EC7F7F"/>
    <w:rsid w:val="00ED0661"/>
    <w:rsid w:val="00ED1B8E"/>
    <w:rsid w:val="00ED1E66"/>
    <w:rsid w:val="00ED1F84"/>
    <w:rsid w:val="00ED21F5"/>
    <w:rsid w:val="00ED2DCF"/>
    <w:rsid w:val="00ED2DE3"/>
    <w:rsid w:val="00ED2E7D"/>
    <w:rsid w:val="00ED303E"/>
    <w:rsid w:val="00ED325C"/>
    <w:rsid w:val="00ED35F6"/>
    <w:rsid w:val="00ED47E1"/>
    <w:rsid w:val="00ED4951"/>
    <w:rsid w:val="00ED4FA2"/>
    <w:rsid w:val="00ED50E1"/>
    <w:rsid w:val="00ED5238"/>
    <w:rsid w:val="00ED5D26"/>
    <w:rsid w:val="00ED633C"/>
    <w:rsid w:val="00ED6AE0"/>
    <w:rsid w:val="00ED6BBC"/>
    <w:rsid w:val="00ED70D6"/>
    <w:rsid w:val="00ED7436"/>
    <w:rsid w:val="00ED7AF9"/>
    <w:rsid w:val="00ED7B7E"/>
    <w:rsid w:val="00EE0300"/>
    <w:rsid w:val="00EE05A0"/>
    <w:rsid w:val="00EE08F8"/>
    <w:rsid w:val="00EE0AD0"/>
    <w:rsid w:val="00EE0CA6"/>
    <w:rsid w:val="00EE12A5"/>
    <w:rsid w:val="00EE1628"/>
    <w:rsid w:val="00EE1DF4"/>
    <w:rsid w:val="00EE1E8B"/>
    <w:rsid w:val="00EE21AF"/>
    <w:rsid w:val="00EE39DE"/>
    <w:rsid w:val="00EE3D06"/>
    <w:rsid w:val="00EE4045"/>
    <w:rsid w:val="00EE43C9"/>
    <w:rsid w:val="00EE4515"/>
    <w:rsid w:val="00EE47D2"/>
    <w:rsid w:val="00EE4DF6"/>
    <w:rsid w:val="00EE4F7D"/>
    <w:rsid w:val="00EE57D0"/>
    <w:rsid w:val="00EE6004"/>
    <w:rsid w:val="00EE6CDB"/>
    <w:rsid w:val="00EE6DE1"/>
    <w:rsid w:val="00EE7077"/>
    <w:rsid w:val="00EE767F"/>
    <w:rsid w:val="00EE7F93"/>
    <w:rsid w:val="00EF03B7"/>
    <w:rsid w:val="00EF0F46"/>
    <w:rsid w:val="00EF127C"/>
    <w:rsid w:val="00EF1A95"/>
    <w:rsid w:val="00EF217A"/>
    <w:rsid w:val="00EF283B"/>
    <w:rsid w:val="00EF2A54"/>
    <w:rsid w:val="00EF2C63"/>
    <w:rsid w:val="00EF2D28"/>
    <w:rsid w:val="00EF3517"/>
    <w:rsid w:val="00EF3D6D"/>
    <w:rsid w:val="00EF44D1"/>
    <w:rsid w:val="00EF46BA"/>
    <w:rsid w:val="00EF4AE3"/>
    <w:rsid w:val="00EF5926"/>
    <w:rsid w:val="00EF5E6E"/>
    <w:rsid w:val="00EF60DF"/>
    <w:rsid w:val="00EF6986"/>
    <w:rsid w:val="00EF7CB2"/>
    <w:rsid w:val="00EF7E2B"/>
    <w:rsid w:val="00F00883"/>
    <w:rsid w:val="00F00B7C"/>
    <w:rsid w:val="00F011D7"/>
    <w:rsid w:val="00F01232"/>
    <w:rsid w:val="00F01E60"/>
    <w:rsid w:val="00F02070"/>
    <w:rsid w:val="00F026A7"/>
    <w:rsid w:val="00F0276C"/>
    <w:rsid w:val="00F02D39"/>
    <w:rsid w:val="00F0307C"/>
    <w:rsid w:val="00F038C4"/>
    <w:rsid w:val="00F03B49"/>
    <w:rsid w:val="00F04418"/>
    <w:rsid w:val="00F0509F"/>
    <w:rsid w:val="00F059F2"/>
    <w:rsid w:val="00F05C60"/>
    <w:rsid w:val="00F06C14"/>
    <w:rsid w:val="00F0700D"/>
    <w:rsid w:val="00F07282"/>
    <w:rsid w:val="00F07615"/>
    <w:rsid w:val="00F077F5"/>
    <w:rsid w:val="00F07A02"/>
    <w:rsid w:val="00F07A45"/>
    <w:rsid w:val="00F07B8B"/>
    <w:rsid w:val="00F07C47"/>
    <w:rsid w:val="00F10D40"/>
    <w:rsid w:val="00F113DC"/>
    <w:rsid w:val="00F1189A"/>
    <w:rsid w:val="00F11C37"/>
    <w:rsid w:val="00F12303"/>
    <w:rsid w:val="00F12974"/>
    <w:rsid w:val="00F12AEF"/>
    <w:rsid w:val="00F13056"/>
    <w:rsid w:val="00F1316A"/>
    <w:rsid w:val="00F1359D"/>
    <w:rsid w:val="00F136C0"/>
    <w:rsid w:val="00F136F3"/>
    <w:rsid w:val="00F13E01"/>
    <w:rsid w:val="00F13F54"/>
    <w:rsid w:val="00F14015"/>
    <w:rsid w:val="00F1494F"/>
    <w:rsid w:val="00F14B63"/>
    <w:rsid w:val="00F14B92"/>
    <w:rsid w:val="00F14C9E"/>
    <w:rsid w:val="00F14CB2"/>
    <w:rsid w:val="00F14F5B"/>
    <w:rsid w:val="00F15EF4"/>
    <w:rsid w:val="00F16098"/>
    <w:rsid w:val="00F1639A"/>
    <w:rsid w:val="00F165ED"/>
    <w:rsid w:val="00F16E26"/>
    <w:rsid w:val="00F20016"/>
    <w:rsid w:val="00F203F7"/>
    <w:rsid w:val="00F208EA"/>
    <w:rsid w:val="00F2104C"/>
    <w:rsid w:val="00F21651"/>
    <w:rsid w:val="00F21D3C"/>
    <w:rsid w:val="00F22040"/>
    <w:rsid w:val="00F2253E"/>
    <w:rsid w:val="00F2274B"/>
    <w:rsid w:val="00F22E45"/>
    <w:rsid w:val="00F23033"/>
    <w:rsid w:val="00F23BC1"/>
    <w:rsid w:val="00F2446D"/>
    <w:rsid w:val="00F245F8"/>
    <w:rsid w:val="00F24650"/>
    <w:rsid w:val="00F24E4B"/>
    <w:rsid w:val="00F24E7B"/>
    <w:rsid w:val="00F2508B"/>
    <w:rsid w:val="00F25D94"/>
    <w:rsid w:val="00F262C6"/>
    <w:rsid w:val="00F26507"/>
    <w:rsid w:val="00F267AB"/>
    <w:rsid w:val="00F26AB1"/>
    <w:rsid w:val="00F26F49"/>
    <w:rsid w:val="00F2706B"/>
    <w:rsid w:val="00F276EB"/>
    <w:rsid w:val="00F2788D"/>
    <w:rsid w:val="00F2796A"/>
    <w:rsid w:val="00F30947"/>
    <w:rsid w:val="00F30E8F"/>
    <w:rsid w:val="00F30FD0"/>
    <w:rsid w:val="00F3107B"/>
    <w:rsid w:val="00F312CC"/>
    <w:rsid w:val="00F3173A"/>
    <w:rsid w:val="00F3190A"/>
    <w:rsid w:val="00F31C3E"/>
    <w:rsid w:val="00F31FEC"/>
    <w:rsid w:val="00F32457"/>
    <w:rsid w:val="00F32AEA"/>
    <w:rsid w:val="00F332C7"/>
    <w:rsid w:val="00F33316"/>
    <w:rsid w:val="00F3362D"/>
    <w:rsid w:val="00F33886"/>
    <w:rsid w:val="00F33907"/>
    <w:rsid w:val="00F33ADA"/>
    <w:rsid w:val="00F34409"/>
    <w:rsid w:val="00F349AE"/>
    <w:rsid w:val="00F359F4"/>
    <w:rsid w:val="00F36099"/>
    <w:rsid w:val="00F3637A"/>
    <w:rsid w:val="00F3671B"/>
    <w:rsid w:val="00F36919"/>
    <w:rsid w:val="00F36B27"/>
    <w:rsid w:val="00F370BE"/>
    <w:rsid w:val="00F37459"/>
    <w:rsid w:val="00F37579"/>
    <w:rsid w:val="00F37872"/>
    <w:rsid w:val="00F37A83"/>
    <w:rsid w:val="00F37E17"/>
    <w:rsid w:val="00F37EE9"/>
    <w:rsid w:val="00F405AA"/>
    <w:rsid w:val="00F40918"/>
    <w:rsid w:val="00F4091C"/>
    <w:rsid w:val="00F40C0A"/>
    <w:rsid w:val="00F40C49"/>
    <w:rsid w:val="00F40F00"/>
    <w:rsid w:val="00F40FA8"/>
    <w:rsid w:val="00F41223"/>
    <w:rsid w:val="00F415F2"/>
    <w:rsid w:val="00F41EAA"/>
    <w:rsid w:val="00F429D0"/>
    <w:rsid w:val="00F4302C"/>
    <w:rsid w:val="00F436BA"/>
    <w:rsid w:val="00F43B82"/>
    <w:rsid w:val="00F43E7C"/>
    <w:rsid w:val="00F440B5"/>
    <w:rsid w:val="00F44255"/>
    <w:rsid w:val="00F442FD"/>
    <w:rsid w:val="00F44537"/>
    <w:rsid w:val="00F44E0F"/>
    <w:rsid w:val="00F44E10"/>
    <w:rsid w:val="00F4562A"/>
    <w:rsid w:val="00F45671"/>
    <w:rsid w:val="00F46758"/>
    <w:rsid w:val="00F46B99"/>
    <w:rsid w:val="00F47084"/>
    <w:rsid w:val="00F474C1"/>
    <w:rsid w:val="00F47FE0"/>
    <w:rsid w:val="00F502F5"/>
    <w:rsid w:val="00F51180"/>
    <w:rsid w:val="00F51271"/>
    <w:rsid w:val="00F51275"/>
    <w:rsid w:val="00F512FF"/>
    <w:rsid w:val="00F517A0"/>
    <w:rsid w:val="00F52018"/>
    <w:rsid w:val="00F52347"/>
    <w:rsid w:val="00F52B38"/>
    <w:rsid w:val="00F5335B"/>
    <w:rsid w:val="00F535EF"/>
    <w:rsid w:val="00F536C6"/>
    <w:rsid w:val="00F53DC5"/>
    <w:rsid w:val="00F542BB"/>
    <w:rsid w:val="00F5463E"/>
    <w:rsid w:val="00F54976"/>
    <w:rsid w:val="00F54BB2"/>
    <w:rsid w:val="00F54E80"/>
    <w:rsid w:val="00F55119"/>
    <w:rsid w:val="00F554F9"/>
    <w:rsid w:val="00F55B63"/>
    <w:rsid w:val="00F55C8F"/>
    <w:rsid w:val="00F5731E"/>
    <w:rsid w:val="00F574CA"/>
    <w:rsid w:val="00F575BF"/>
    <w:rsid w:val="00F5766E"/>
    <w:rsid w:val="00F60C10"/>
    <w:rsid w:val="00F615D4"/>
    <w:rsid w:val="00F61C6D"/>
    <w:rsid w:val="00F62ECC"/>
    <w:rsid w:val="00F635D5"/>
    <w:rsid w:val="00F6376B"/>
    <w:rsid w:val="00F63B0C"/>
    <w:rsid w:val="00F6407A"/>
    <w:rsid w:val="00F641F5"/>
    <w:rsid w:val="00F643CE"/>
    <w:rsid w:val="00F65508"/>
    <w:rsid w:val="00F6590A"/>
    <w:rsid w:val="00F65CFB"/>
    <w:rsid w:val="00F665B1"/>
    <w:rsid w:val="00F66E44"/>
    <w:rsid w:val="00F67073"/>
    <w:rsid w:val="00F670CA"/>
    <w:rsid w:val="00F67AB8"/>
    <w:rsid w:val="00F67E95"/>
    <w:rsid w:val="00F70056"/>
    <w:rsid w:val="00F7018A"/>
    <w:rsid w:val="00F70348"/>
    <w:rsid w:val="00F70EFA"/>
    <w:rsid w:val="00F71279"/>
    <w:rsid w:val="00F7166A"/>
    <w:rsid w:val="00F717FB"/>
    <w:rsid w:val="00F72075"/>
    <w:rsid w:val="00F7276F"/>
    <w:rsid w:val="00F727CA"/>
    <w:rsid w:val="00F73B5E"/>
    <w:rsid w:val="00F742B7"/>
    <w:rsid w:val="00F7460E"/>
    <w:rsid w:val="00F74B6D"/>
    <w:rsid w:val="00F74FA2"/>
    <w:rsid w:val="00F7584E"/>
    <w:rsid w:val="00F76D25"/>
    <w:rsid w:val="00F76E75"/>
    <w:rsid w:val="00F805D9"/>
    <w:rsid w:val="00F80C8C"/>
    <w:rsid w:val="00F80FAB"/>
    <w:rsid w:val="00F810BB"/>
    <w:rsid w:val="00F8236C"/>
    <w:rsid w:val="00F83504"/>
    <w:rsid w:val="00F83910"/>
    <w:rsid w:val="00F83BA5"/>
    <w:rsid w:val="00F83EDD"/>
    <w:rsid w:val="00F85095"/>
    <w:rsid w:val="00F85333"/>
    <w:rsid w:val="00F85615"/>
    <w:rsid w:val="00F85627"/>
    <w:rsid w:val="00F85B14"/>
    <w:rsid w:val="00F862D5"/>
    <w:rsid w:val="00F87072"/>
    <w:rsid w:val="00F9000A"/>
    <w:rsid w:val="00F900A8"/>
    <w:rsid w:val="00F9055E"/>
    <w:rsid w:val="00F90FC6"/>
    <w:rsid w:val="00F91C74"/>
    <w:rsid w:val="00F9245F"/>
    <w:rsid w:val="00F92CA5"/>
    <w:rsid w:val="00F93581"/>
    <w:rsid w:val="00F94337"/>
    <w:rsid w:val="00F94588"/>
    <w:rsid w:val="00F9482B"/>
    <w:rsid w:val="00F94BEA"/>
    <w:rsid w:val="00F95257"/>
    <w:rsid w:val="00F952B7"/>
    <w:rsid w:val="00F95723"/>
    <w:rsid w:val="00F957F8"/>
    <w:rsid w:val="00F958AF"/>
    <w:rsid w:val="00F95E2B"/>
    <w:rsid w:val="00F95FD3"/>
    <w:rsid w:val="00F960F1"/>
    <w:rsid w:val="00F96193"/>
    <w:rsid w:val="00F961AF"/>
    <w:rsid w:val="00F96650"/>
    <w:rsid w:val="00F966D0"/>
    <w:rsid w:val="00F96A1D"/>
    <w:rsid w:val="00F96B22"/>
    <w:rsid w:val="00F976FB"/>
    <w:rsid w:val="00F978BE"/>
    <w:rsid w:val="00FA066C"/>
    <w:rsid w:val="00FA0EC7"/>
    <w:rsid w:val="00FA1210"/>
    <w:rsid w:val="00FA16AF"/>
    <w:rsid w:val="00FA18AC"/>
    <w:rsid w:val="00FA29C0"/>
    <w:rsid w:val="00FA33D1"/>
    <w:rsid w:val="00FA370E"/>
    <w:rsid w:val="00FA3792"/>
    <w:rsid w:val="00FA4395"/>
    <w:rsid w:val="00FA4615"/>
    <w:rsid w:val="00FA4D30"/>
    <w:rsid w:val="00FA534E"/>
    <w:rsid w:val="00FA59B3"/>
    <w:rsid w:val="00FA5DEB"/>
    <w:rsid w:val="00FA5FF4"/>
    <w:rsid w:val="00FA6027"/>
    <w:rsid w:val="00FA6A7C"/>
    <w:rsid w:val="00FA72EC"/>
    <w:rsid w:val="00FA7B4B"/>
    <w:rsid w:val="00FA7FFE"/>
    <w:rsid w:val="00FB099D"/>
    <w:rsid w:val="00FB18D7"/>
    <w:rsid w:val="00FB1E8E"/>
    <w:rsid w:val="00FB211A"/>
    <w:rsid w:val="00FB2AE1"/>
    <w:rsid w:val="00FB2D95"/>
    <w:rsid w:val="00FB38EE"/>
    <w:rsid w:val="00FB3BF1"/>
    <w:rsid w:val="00FB3C8B"/>
    <w:rsid w:val="00FB4595"/>
    <w:rsid w:val="00FB495D"/>
    <w:rsid w:val="00FB4C85"/>
    <w:rsid w:val="00FB4FBC"/>
    <w:rsid w:val="00FB5196"/>
    <w:rsid w:val="00FB5561"/>
    <w:rsid w:val="00FB5AED"/>
    <w:rsid w:val="00FB5B6B"/>
    <w:rsid w:val="00FB626A"/>
    <w:rsid w:val="00FB630C"/>
    <w:rsid w:val="00FB712A"/>
    <w:rsid w:val="00FB75B3"/>
    <w:rsid w:val="00FB7D65"/>
    <w:rsid w:val="00FC007B"/>
    <w:rsid w:val="00FC04EE"/>
    <w:rsid w:val="00FC09E2"/>
    <w:rsid w:val="00FC1094"/>
    <w:rsid w:val="00FC1426"/>
    <w:rsid w:val="00FC1502"/>
    <w:rsid w:val="00FC15F9"/>
    <w:rsid w:val="00FC1CD4"/>
    <w:rsid w:val="00FC1E71"/>
    <w:rsid w:val="00FC2663"/>
    <w:rsid w:val="00FC28B0"/>
    <w:rsid w:val="00FC2D42"/>
    <w:rsid w:val="00FC2E47"/>
    <w:rsid w:val="00FC2ED3"/>
    <w:rsid w:val="00FC34F7"/>
    <w:rsid w:val="00FC3F95"/>
    <w:rsid w:val="00FC425E"/>
    <w:rsid w:val="00FC4283"/>
    <w:rsid w:val="00FC4B24"/>
    <w:rsid w:val="00FC4CF0"/>
    <w:rsid w:val="00FC4FF7"/>
    <w:rsid w:val="00FC5221"/>
    <w:rsid w:val="00FC577D"/>
    <w:rsid w:val="00FC5888"/>
    <w:rsid w:val="00FC679A"/>
    <w:rsid w:val="00FC6834"/>
    <w:rsid w:val="00FC6E49"/>
    <w:rsid w:val="00FC6F96"/>
    <w:rsid w:val="00FC731D"/>
    <w:rsid w:val="00FC7461"/>
    <w:rsid w:val="00FC7A8C"/>
    <w:rsid w:val="00FC7C24"/>
    <w:rsid w:val="00FD0242"/>
    <w:rsid w:val="00FD0E19"/>
    <w:rsid w:val="00FD0E74"/>
    <w:rsid w:val="00FD0F21"/>
    <w:rsid w:val="00FD2831"/>
    <w:rsid w:val="00FD29E7"/>
    <w:rsid w:val="00FD2A13"/>
    <w:rsid w:val="00FD2EAC"/>
    <w:rsid w:val="00FD3691"/>
    <w:rsid w:val="00FD3AC2"/>
    <w:rsid w:val="00FD47B1"/>
    <w:rsid w:val="00FD57B4"/>
    <w:rsid w:val="00FD5D83"/>
    <w:rsid w:val="00FD756B"/>
    <w:rsid w:val="00FE023F"/>
    <w:rsid w:val="00FE03F5"/>
    <w:rsid w:val="00FE0A73"/>
    <w:rsid w:val="00FE0BFB"/>
    <w:rsid w:val="00FE0D35"/>
    <w:rsid w:val="00FE15D9"/>
    <w:rsid w:val="00FE1948"/>
    <w:rsid w:val="00FE23B7"/>
    <w:rsid w:val="00FE2A69"/>
    <w:rsid w:val="00FE2B3F"/>
    <w:rsid w:val="00FE3E2B"/>
    <w:rsid w:val="00FE44B7"/>
    <w:rsid w:val="00FE4AA4"/>
    <w:rsid w:val="00FE5561"/>
    <w:rsid w:val="00FE5945"/>
    <w:rsid w:val="00FE62F9"/>
    <w:rsid w:val="00FE6491"/>
    <w:rsid w:val="00FE714E"/>
    <w:rsid w:val="00FE716B"/>
    <w:rsid w:val="00FE73DD"/>
    <w:rsid w:val="00FE7FA1"/>
    <w:rsid w:val="00FF01CE"/>
    <w:rsid w:val="00FF0331"/>
    <w:rsid w:val="00FF04F1"/>
    <w:rsid w:val="00FF17EE"/>
    <w:rsid w:val="00FF1F68"/>
    <w:rsid w:val="00FF2024"/>
    <w:rsid w:val="00FF21E1"/>
    <w:rsid w:val="00FF246E"/>
    <w:rsid w:val="00FF2B98"/>
    <w:rsid w:val="00FF2D4D"/>
    <w:rsid w:val="00FF355C"/>
    <w:rsid w:val="00FF39B4"/>
    <w:rsid w:val="00FF3C2D"/>
    <w:rsid w:val="00FF3FB9"/>
    <w:rsid w:val="00FF3FD5"/>
    <w:rsid w:val="00FF449A"/>
    <w:rsid w:val="00FF55A2"/>
    <w:rsid w:val="00FF5784"/>
    <w:rsid w:val="00FF6203"/>
    <w:rsid w:val="00FF63AB"/>
    <w:rsid w:val="00FF6632"/>
    <w:rsid w:val="00FF6709"/>
    <w:rsid w:val="00FF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A0644"/>
  <w15:docId w15:val="{A51C97A9-E9B7-4AD4-BC87-FC53F3F1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6FB"/>
  </w:style>
  <w:style w:type="paragraph" w:styleId="Heading1">
    <w:name w:val="heading 1"/>
    <w:basedOn w:val="Normal"/>
    <w:next w:val="Normal"/>
    <w:link w:val="Heading1Char"/>
    <w:uiPriority w:val="9"/>
    <w:qFormat/>
    <w:rsid w:val="009B28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8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8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28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7E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B57A31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7A31"/>
    <w:pPr>
      <w:ind w:left="720"/>
      <w:contextualSpacing/>
    </w:pPr>
    <w:rPr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9B287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E3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67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367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35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010BD"/>
    <w:pPr>
      <w:spacing w:after="100"/>
      <w:ind w:left="440"/>
    </w:pPr>
  </w:style>
  <w:style w:type="paragraph" w:customStyle="1" w:styleId="Default">
    <w:name w:val="Default"/>
    <w:rsid w:val="00FB626A"/>
    <w:pPr>
      <w:autoSpaceDE w:val="0"/>
      <w:autoSpaceDN w:val="0"/>
      <w:adjustRightInd w:val="0"/>
      <w:spacing w:after="0" w:line="240" w:lineRule="auto"/>
    </w:pPr>
    <w:rPr>
      <w:rFonts w:ascii="Khmer OS Muol" w:eastAsia="Calibri" w:hAnsi="Khmer OS Muol" w:cs="Khmer OS Muo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521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521"/>
    <w:rPr>
      <w:szCs w:val="22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9B287E"/>
    <w:pPr>
      <w:spacing w:line="240" w:lineRule="auto"/>
    </w:pPr>
    <w:rPr>
      <w:b/>
      <w:bCs/>
      <w:smallCaps/>
      <w:color w:val="44546A" w:themeColor="text2"/>
    </w:rPr>
  </w:style>
  <w:style w:type="paragraph" w:styleId="TableofFigures">
    <w:name w:val="table of figures"/>
    <w:basedOn w:val="Normal"/>
    <w:next w:val="Normal"/>
    <w:uiPriority w:val="99"/>
    <w:unhideWhenUsed/>
    <w:rsid w:val="0021461F"/>
    <w:pPr>
      <w:spacing w:after="0"/>
    </w:pPr>
  </w:style>
  <w:style w:type="paragraph" w:styleId="BalloonText">
    <w:name w:val="Balloon Text"/>
    <w:basedOn w:val="Normal"/>
    <w:link w:val="BalloonTextChar"/>
    <w:uiPriority w:val="99"/>
    <w:unhideWhenUsed/>
    <w:rsid w:val="008C1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230"/>
    <w:rPr>
      <w:rFonts w:ascii="Segoe UI" w:hAnsi="Segoe UI" w:cs="Segoe UI"/>
      <w:sz w:val="18"/>
      <w:szCs w:val="1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7E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7E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7E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7E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7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customStyle="1" w:styleId="Heading11">
    <w:name w:val="Heading 11"/>
    <w:basedOn w:val="Normal"/>
    <w:next w:val="Normal"/>
    <w:uiPriority w:val="9"/>
    <w:qFormat/>
    <w:rsid w:val="00487DF2"/>
    <w:pPr>
      <w:pBdr>
        <w:top w:val="single" w:sz="8" w:space="0" w:color="71685A"/>
        <w:left w:val="single" w:sz="8" w:space="0" w:color="71685A"/>
        <w:bottom w:val="single" w:sz="8" w:space="0" w:color="71685A"/>
        <w:right w:val="single" w:sz="8" w:space="0" w:color="71685A"/>
      </w:pBdr>
      <w:shd w:val="clear" w:color="auto" w:fill="E3E0DC"/>
      <w:spacing w:before="480" w:after="100" w:line="269" w:lineRule="auto"/>
      <w:contextualSpacing/>
      <w:outlineLvl w:val="0"/>
    </w:pPr>
    <w:rPr>
      <w:rFonts w:ascii="Cambria" w:eastAsia="Times New Roman" w:hAnsi="Cambria" w:cs="MoolBoran"/>
      <w:b/>
      <w:bCs/>
      <w:i/>
      <w:iCs/>
      <w:color w:val="38332C"/>
      <w:sz w:val="20"/>
      <w:szCs w:val="20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487DF2"/>
    <w:pPr>
      <w:pBdr>
        <w:top w:val="single" w:sz="4" w:space="0" w:color="71685A"/>
        <w:left w:val="single" w:sz="48" w:space="2" w:color="71685A"/>
        <w:bottom w:val="single" w:sz="4" w:space="0" w:color="71685A"/>
        <w:right w:val="single" w:sz="4" w:space="4" w:color="71685A"/>
      </w:pBdr>
      <w:spacing w:before="200" w:after="100" w:line="269" w:lineRule="auto"/>
      <w:ind w:left="144"/>
      <w:contextualSpacing/>
      <w:outlineLvl w:val="1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487DF2"/>
    <w:pPr>
      <w:pBdr>
        <w:left w:val="single" w:sz="48" w:space="2" w:color="71685A"/>
        <w:bottom w:val="single" w:sz="4" w:space="0" w:color="71685A"/>
      </w:pBdr>
      <w:spacing w:before="200" w:after="100" w:line="240" w:lineRule="auto"/>
      <w:ind w:left="144"/>
      <w:contextualSpacing/>
      <w:outlineLvl w:val="2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41">
    <w:name w:val="Heading 41"/>
    <w:basedOn w:val="Normal"/>
    <w:next w:val="Normal"/>
    <w:uiPriority w:val="9"/>
    <w:unhideWhenUsed/>
    <w:qFormat/>
    <w:rsid w:val="00487DF2"/>
    <w:pPr>
      <w:pBdr>
        <w:left w:val="single" w:sz="4" w:space="2" w:color="71685A"/>
        <w:bottom w:val="single" w:sz="4" w:space="2" w:color="71685A"/>
      </w:pBdr>
      <w:spacing w:before="200" w:after="100" w:line="240" w:lineRule="auto"/>
      <w:ind w:left="86"/>
      <w:contextualSpacing/>
      <w:outlineLvl w:val="3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487DF2"/>
    <w:pPr>
      <w:pBdr>
        <w:left w:val="dotted" w:sz="4" w:space="2" w:color="71685A"/>
        <w:bottom w:val="dotted" w:sz="4" w:space="2" w:color="71685A"/>
      </w:pBdr>
      <w:spacing w:before="200" w:after="100" w:line="240" w:lineRule="auto"/>
      <w:ind w:left="86"/>
      <w:contextualSpacing/>
      <w:outlineLvl w:val="4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487DF2"/>
    <w:pPr>
      <w:pBdr>
        <w:bottom w:val="single" w:sz="4" w:space="2" w:color="C8C3BA"/>
      </w:pBdr>
      <w:spacing w:before="200" w:after="100" w:line="240" w:lineRule="auto"/>
      <w:contextualSpacing/>
      <w:outlineLvl w:val="5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87DF2"/>
    <w:pPr>
      <w:pBdr>
        <w:bottom w:val="dotted" w:sz="4" w:space="2" w:color="ADA598"/>
      </w:pBdr>
      <w:spacing w:before="200" w:after="100" w:line="240" w:lineRule="auto"/>
      <w:contextualSpacing/>
      <w:outlineLvl w:val="6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7"/>
    </w:pPr>
    <w:rPr>
      <w:rFonts w:ascii="Cambria" w:eastAsia="Times New Roman" w:hAnsi="Cambria" w:cs="MoolBoran"/>
      <w:i/>
      <w:iCs/>
      <w:color w:val="71685A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8"/>
    </w:pPr>
    <w:rPr>
      <w:rFonts w:ascii="Cambria" w:eastAsia="Times New Roman" w:hAnsi="Cambria" w:cs="MoolBoran"/>
      <w:i/>
      <w:iCs/>
      <w:color w:val="71685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87DF2"/>
  </w:style>
  <w:style w:type="paragraph" w:customStyle="1" w:styleId="Caption1">
    <w:name w:val="Caption1"/>
    <w:basedOn w:val="Normal"/>
    <w:next w:val="Normal"/>
    <w:uiPriority w:val="35"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paragraph" w:customStyle="1" w:styleId="Title1">
    <w:name w:val="Title1"/>
    <w:basedOn w:val="Normal"/>
    <w:next w:val="Normal"/>
    <w:uiPriority w:val="10"/>
    <w:qFormat/>
    <w:rsid w:val="00487DF2"/>
    <w:pPr>
      <w:pBdr>
        <w:top w:val="single" w:sz="48" w:space="0" w:color="71685A"/>
        <w:bottom w:val="single" w:sz="48" w:space="0" w:color="71685A"/>
      </w:pBdr>
      <w:shd w:val="clear" w:color="auto" w:fill="71685A"/>
      <w:spacing w:after="0" w:line="240" w:lineRule="auto"/>
      <w:jc w:val="center"/>
    </w:pPr>
    <w:rPr>
      <w:rFonts w:ascii="Cambria" w:eastAsia="Times New Roman" w:hAnsi="Cambria" w:cs="MoolBoran"/>
      <w:i/>
      <w:iCs/>
      <w:color w:val="FFFFFF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B287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ubtitle1">
    <w:name w:val="Subtitle1"/>
    <w:basedOn w:val="Normal"/>
    <w:next w:val="Normal"/>
    <w:uiPriority w:val="11"/>
    <w:qFormat/>
    <w:rsid w:val="00487DF2"/>
    <w:pPr>
      <w:pBdr>
        <w:bottom w:val="dotted" w:sz="8" w:space="10" w:color="71685A"/>
      </w:pBdr>
      <w:spacing w:before="200" w:after="900" w:line="240" w:lineRule="auto"/>
      <w:jc w:val="center"/>
    </w:pPr>
    <w:rPr>
      <w:rFonts w:ascii="Cambria" w:eastAsia="Times New Roman" w:hAnsi="Cambria" w:cs="MoolBoran"/>
      <w:i/>
      <w:iCs/>
      <w:color w:val="38332C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B287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B287E"/>
    <w:rPr>
      <w:b/>
      <w:bCs/>
    </w:rPr>
  </w:style>
  <w:style w:type="character" w:customStyle="1" w:styleId="Emphasis1">
    <w:name w:val="Emphasis1"/>
    <w:uiPriority w:val="20"/>
    <w:qFormat/>
    <w:rsid w:val="00487DF2"/>
    <w:rPr>
      <w:rFonts w:ascii="Cambria" w:eastAsia="Times New Roman" w:hAnsi="Cambria" w:cs="MoolBoran"/>
      <w:b/>
      <w:bCs/>
      <w:i/>
      <w:iCs/>
      <w:color w:val="71685A"/>
      <w:bdr w:val="single" w:sz="18" w:space="0" w:color="E3E0DC"/>
      <w:shd w:val="clear" w:color="auto" w:fill="E3E0DC"/>
    </w:rPr>
  </w:style>
  <w:style w:type="paragraph" w:styleId="NoSpacing">
    <w:name w:val="No Spacing"/>
    <w:uiPriority w:val="1"/>
    <w:qFormat/>
    <w:rsid w:val="009B287E"/>
    <w:pPr>
      <w:spacing w:after="0" w:line="240" w:lineRule="auto"/>
    </w:pPr>
  </w:style>
  <w:style w:type="paragraph" w:customStyle="1" w:styleId="Quote1">
    <w:name w:val="Quote1"/>
    <w:basedOn w:val="Normal"/>
    <w:next w:val="Normal"/>
    <w:uiPriority w:val="29"/>
    <w:qFormat/>
    <w:rsid w:val="00487DF2"/>
    <w:pPr>
      <w:spacing w:after="200" w:line="288" w:lineRule="auto"/>
    </w:pPr>
    <w:rPr>
      <w:rFonts w:ascii="Calibri" w:eastAsia="Calibri" w:hAnsi="Calibri" w:cs="DaunPenh"/>
      <w:color w:val="544D43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B287E"/>
    <w:rPr>
      <w:color w:val="44546A" w:themeColor="text2"/>
      <w:sz w:val="24"/>
      <w:szCs w:val="24"/>
    </w:rPr>
  </w:style>
  <w:style w:type="paragraph" w:customStyle="1" w:styleId="IntenseQuote1">
    <w:name w:val="Intense Quote1"/>
    <w:basedOn w:val="Normal"/>
    <w:next w:val="Normal"/>
    <w:uiPriority w:val="30"/>
    <w:qFormat/>
    <w:rsid w:val="00487DF2"/>
    <w:pPr>
      <w:pBdr>
        <w:top w:val="dotted" w:sz="8" w:space="10" w:color="71685A"/>
        <w:bottom w:val="dotted" w:sz="8" w:space="10" w:color="71685A"/>
      </w:pBdr>
      <w:spacing w:after="200" w:line="300" w:lineRule="auto"/>
      <w:ind w:left="2160" w:right="2160"/>
      <w:jc w:val="center"/>
    </w:pPr>
    <w:rPr>
      <w:rFonts w:ascii="Cambria" w:eastAsia="Times New Roman" w:hAnsi="Cambria" w:cs="MoolBoran"/>
      <w:b/>
      <w:bCs/>
      <w:i/>
      <w:iCs/>
      <w:color w:val="71685A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7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SubtleEmphasis1">
    <w:name w:val="Subtle Emphasis1"/>
    <w:uiPriority w:val="19"/>
    <w:qFormat/>
    <w:rsid w:val="00487DF2"/>
    <w:rPr>
      <w:rFonts w:ascii="Cambria" w:eastAsia="Times New Roman" w:hAnsi="Cambria" w:cs="MoolBoran"/>
      <w:i/>
      <w:iCs/>
      <w:color w:val="71685A"/>
    </w:rPr>
  </w:style>
  <w:style w:type="character" w:customStyle="1" w:styleId="IntenseEmphasis1">
    <w:name w:val="Intense Emphasis1"/>
    <w:uiPriority w:val="21"/>
    <w:qFormat/>
    <w:rsid w:val="00487DF2"/>
    <w:rPr>
      <w:rFonts w:ascii="Cambria" w:eastAsia="Times New Roman" w:hAnsi="Cambria" w:cs="MoolBoran"/>
      <w:b/>
      <w:bCs/>
      <w:i/>
      <w:iCs/>
      <w:dstrike w:val="0"/>
      <w:color w:val="FFFFFF"/>
      <w:bdr w:val="single" w:sz="18" w:space="0" w:color="71685A"/>
      <w:shd w:val="clear" w:color="auto" w:fill="71685A"/>
      <w:vertAlign w:val="baseline"/>
    </w:rPr>
  </w:style>
  <w:style w:type="character" w:customStyle="1" w:styleId="SubtleReference1">
    <w:name w:val="Subtle Reference1"/>
    <w:uiPriority w:val="31"/>
    <w:qFormat/>
    <w:rsid w:val="00487DF2"/>
    <w:rPr>
      <w:i/>
      <w:iCs/>
      <w:smallCaps/>
      <w:color w:val="71685A"/>
      <w:u w:color="71685A"/>
    </w:rPr>
  </w:style>
  <w:style w:type="character" w:customStyle="1" w:styleId="IntenseReference1">
    <w:name w:val="Intense Reference1"/>
    <w:uiPriority w:val="32"/>
    <w:qFormat/>
    <w:rsid w:val="00487DF2"/>
    <w:rPr>
      <w:b/>
      <w:bCs/>
      <w:i/>
      <w:iCs/>
      <w:smallCaps/>
      <w:color w:val="71685A"/>
      <w:u w:color="71685A"/>
    </w:rPr>
  </w:style>
  <w:style w:type="character" w:customStyle="1" w:styleId="BookTitle1">
    <w:name w:val="Book Title1"/>
    <w:uiPriority w:val="33"/>
    <w:qFormat/>
    <w:rsid w:val="00487DF2"/>
    <w:rPr>
      <w:rFonts w:ascii="Cambria" w:eastAsia="Times New Roman" w:hAnsi="Cambria" w:cs="MoolBoran"/>
      <w:b/>
      <w:bCs/>
      <w:i/>
      <w:iCs/>
      <w:smallCaps/>
      <w:color w:val="544D43"/>
      <w:u w:val="single"/>
    </w:rPr>
  </w:style>
  <w:style w:type="character" w:customStyle="1" w:styleId="Heading1Char1">
    <w:name w:val="Heading 1 Char1"/>
    <w:basedOn w:val="DefaultParagraphFont"/>
    <w:uiPriority w:val="9"/>
    <w:rsid w:val="00487DF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45"/>
    </w:rPr>
  </w:style>
  <w:style w:type="character" w:styleId="PlaceholderText">
    <w:name w:val="Placeholder Text"/>
    <w:basedOn w:val="DefaultParagraphFont"/>
    <w:uiPriority w:val="99"/>
    <w:semiHidden/>
    <w:rsid w:val="00487DF2"/>
    <w:rPr>
      <w:color w:val="808080"/>
    </w:rPr>
  </w:style>
  <w:style w:type="table" w:customStyle="1" w:styleId="PlainTable41">
    <w:name w:val="Plain Table 4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2Char1">
    <w:name w:val="Heading 2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6"/>
      <w:szCs w:val="42"/>
    </w:rPr>
  </w:style>
  <w:style w:type="character" w:customStyle="1" w:styleId="Heading3Char1">
    <w:name w:val="Heading 3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2"/>
      <w:szCs w:val="36"/>
    </w:rPr>
  </w:style>
  <w:style w:type="character" w:customStyle="1" w:styleId="Heading4Char1">
    <w:name w:val="Heading 4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36"/>
    </w:rPr>
  </w:style>
  <w:style w:type="character" w:customStyle="1" w:styleId="Heading5Char1">
    <w:name w:val="Heading 5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1F4D78" w:themeColor="accent1" w:themeShade="7F"/>
      <w:sz w:val="22"/>
      <w:szCs w:val="36"/>
    </w:rPr>
  </w:style>
  <w:style w:type="character" w:customStyle="1" w:styleId="Heading6Char1">
    <w:name w:val="Heading 6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36"/>
    </w:rPr>
  </w:style>
  <w:style w:type="character" w:customStyle="1" w:styleId="Heading7Char1">
    <w:name w:val="Heading 7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36"/>
    </w:rPr>
  </w:style>
  <w:style w:type="character" w:customStyle="1" w:styleId="Heading8Char1">
    <w:name w:val="Heading 8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404040" w:themeColor="text1" w:themeTint="BF"/>
      <w:szCs w:val="32"/>
    </w:rPr>
  </w:style>
  <w:style w:type="character" w:customStyle="1" w:styleId="Heading9Char1">
    <w:name w:val="Heading 9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B28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487DF2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87DF2"/>
    <w:rPr>
      <w:rFonts w:eastAsiaTheme="minorEastAsia"/>
      <w:color w:val="5A5A5A" w:themeColor="text1" w:themeTint="A5"/>
      <w:spacing w:val="15"/>
      <w:szCs w:val="22"/>
      <w:lang w:bidi="ar-SA"/>
    </w:rPr>
  </w:style>
  <w:style w:type="character" w:styleId="Emphasis">
    <w:name w:val="Emphasis"/>
    <w:basedOn w:val="DefaultParagraphFont"/>
    <w:uiPriority w:val="20"/>
    <w:qFormat/>
    <w:rsid w:val="009B287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B287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1">
    <w:name w:val="Quote Char1"/>
    <w:basedOn w:val="DefaultParagraphFont"/>
    <w:uiPriority w:val="29"/>
    <w:rsid w:val="00487DF2"/>
    <w:rPr>
      <w:i/>
      <w:iCs/>
      <w:color w:val="404040" w:themeColor="text1" w:themeTint="BF"/>
      <w:szCs w:val="22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1">
    <w:name w:val="Intense Quote Char1"/>
    <w:basedOn w:val="DefaultParagraphFont"/>
    <w:uiPriority w:val="30"/>
    <w:rsid w:val="00487DF2"/>
    <w:rPr>
      <w:i/>
      <w:iCs/>
      <w:color w:val="5B9BD5" w:themeColor="accent1"/>
      <w:szCs w:val="22"/>
      <w:lang w:bidi="ar-SA"/>
    </w:rPr>
  </w:style>
  <w:style w:type="character" w:styleId="SubtleEmphasis">
    <w:name w:val="Subtle Emphasis"/>
    <w:basedOn w:val="DefaultParagraphFont"/>
    <w:uiPriority w:val="19"/>
    <w:qFormat/>
    <w:rsid w:val="009B287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B287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B28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B287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B287E"/>
    <w:rPr>
      <w:b/>
      <w:bCs/>
      <w:smallCaps/>
      <w:spacing w:val="10"/>
    </w:rPr>
  </w:style>
  <w:style w:type="numbering" w:customStyle="1" w:styleId="NoList2">
    <w:name w:val="No List2"/>
    <w:next w:val="NoList"/>
    <w:uiPriority w:val="99"/>
    <w:semiHidden/>
    <w:unhideWhenUsed/>
    <w:rsid w:val="00487DF2"/>
  </w:style>
  <w:style w:type="paragraph" w:customStyle="1" w:styleId="Caption2">
    <w:name w:val="Caption2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PlainTable411">
    <w:name w:val="Plain Table 41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">
    <w:name w:val="Table Grid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487DF2"/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">
    <w:name w:val="Plain Table 412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">
    <w:name w:val="No List4"/>
    <w:next w:val="NoList"/>
    <w:uiPriority w:val="99"/>
    <w:semiHidden/>
    <w:unhideWhenUsed/>
    <w:rsid w:val="00487DF2"/>
  </w:style>
  <w:style w:type="paragraph" w:customStyle="1" w:styleId="Caption4">
    <w:name w:val="Caption4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4">
    <w:name w:val="Table Grid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487DF2"/>
  </w:style>
  <w:style w:type="paragraph" w:customStyle="1" w:styleId="Caption5">
    <w:name w:val="Caption5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5">
    <w:name w:val="Table Grid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487DF2"/>
  </w:style>
  <w:style w:type="paragraph" w:customStyle="1" w:styleId="Caption6">
    <w:name w:val="Caption6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6">
    <w:name w:val="Table Grid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487DF2"/>
  </w:style>
  <w:style w:type="paragraph" w:customStyle="1" w:styleId="Caption7">
    <w:name w:val="Caption7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7">
    <w:name w:val="Table Grid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">
    <w:name w:val="No List8"/>
    <w:next w:val="NoList"/>
    <w:uiPriority w:val="99"/>
    <w:semiHidden/>
    <w:unhideWhenUsed/>
    <w:rsid w:val="00487DF2"/>
  </w:style>
  <w:style w:type="paragraph" w:customStyle="1" w:styleId="Caption8">
    <w:name w:val="Caption8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8">
    <w:name w:val="Table Grid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">
    <w:name w:val="Table Grid2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5A5C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44">
    <w:name w:val="Table Grid44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00ABD"/>
    <w:pPr>
      <w:spacing w:after="0" w:line="240" w:lineRule="auto"/>
    </w:pPr>
    <w:rPr>
      <w:rFonts w:ascii="Calibri" w:eastAsia="Calibri" w:hAnsi="Calibri" w:cs="DaunPenh"/>
    </w:rPr>
  </w:style>
  <w:style w:type="paragraph" w:customStyle="1" w:styleId="Standard">
    <w:name w:val="Standard"/>
    <w:rsid w:val="00A82E7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bidi="he-IL"/>
    </w:rPr>
  </w:style>
  <w:style w:type="table" w:customStyle="1" w:styleId="TableGrid47">
    <w:name w:val="Table Grid47"/>
    <w:basedOn w:val="TableNormal"/>
    <w:next w:val="TableGrid"/>
    <w:uiPriority w:val="39"/>
    <w:rsid w:val="00A8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39"/>
    <w:rsid w:val="00AA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728CB"/>
  </w:style>
  <w:style w:type="paragraph" w:customStyle="1" w:styleId="MTDisplayEquation">
    <w:name w:val="MTDisplayEquation"/>
    <w:basedOn w:val="Normal"/>
    <w:next w:val="Normal"/>
    <w:link w:val="MTDisplayEquationChar"/>
    <w:rsid w:val="00C728CB"/>
    <w:pPr>
      <w:tabs>
        <w:tab w:val="center" w:pos="5040"/>
        <w:tab w:val="right" w:pos="10100"/>
      </w:tabs>
      <w:spacing w:after="0" w:line="240" w:lineRule="auto"/>
    </w:pPr>
    <w:rPr>
      <w:rFonts w:ascii="Khmer OS" w:eastAsia="Times New Roman" w:hAnsi="Khmer OS" w:cs="Khmer OS"/>
    </w:rPr>
  </w:style>
  <w:style w:type="character" w:customStyle="1" w:styleId="MTDisplayEquationChar">
    <w:name w:val="MTDisplayEquation Char"/>
    <w:link w:val="MTDisplayEquation"/>
    <w:rsid w:val="00C728CB"/>
    <w:rPr>
      <w:rFonts w:ascii="Khmer OS" w:eastAsia="Times New Roman" w:hAnsi="Khmer OS" w:cs="Khmer OS"/>
      <w:szCs w:val="22"/>
    </w:rPr>
  </w:style>
  <w:style w:type="character" w:styleId="FollowedHyperlink">
    <w:name w:val="FollowedHyperlink"/>
    <w:uiPriority w:val="99"/>
    <w:unhideWhenUsed/>
    <w:rsid w:val="00C728CB"/>
    <w:rPr>
      <w:color w:val="800080"/>
      <w:u w:val="single"/>
    </w:rPr>
  </w:style>
  <w:style w:type="numbering" w:customStyle="1" w:styleId="MYSTYLE">
    <w:name w:val="MY STYLE"/>
    <w:uiPriority w:val="99"/>
    <w:rsid w:val="00C728CB"/>
  </w:style>
  <w:style w:type="numbering" w:customStyle="1" w:styleId="Style2">
    <w:name w:val="Style2"/>
    <w:uiPriority w:val="99"/>
    <w:rsid w:val="00C728CB"/>
  </w:style>
  <w:style w:type="numbering" w:customStyle="1" w:styleId="Style3">
    <w:name w:val="Style3"/>
    <w:uiPriority w:val="99"/>
    <w:rsid w:val="00C728CB"/>
  </w:style>
  <w:style w:type="numbering" w:customStyle="1" w:styleId="Style4">
    <w:name w:val="Style4"/>
    <w:uiPriority w:val="99"/>
    <w:rsid w:val="00C728CB"/>
  </w:style>
  <w:style w:type="numbering" w:customStyle="1" w:styleId="Style5">
    <w:name w:val="Style5"/>
    <w:uiPriority w:val="99"/>
    <w:rsid w:val="00C728CB"/>
  </w:style>
  <w:style w:type="numbering" w:customStyle="1" w:styleId="Style6">
    <w:name w:val="Style6"/>
    <w:uiPriority w:val="99"/>
    <w:rsid w:val="00C728CB"/>
  </w:style>
  <w:style w:type="numbering" w:customStyle="1" w:styleId="Style7">
    <w:name w:val="Style7"/>
    <w:uiPriority w:val="99"/>
    <w:rsid w:val="00C728CB"/>
  </w:style>
  <w:style w:type="numbering" w:customStyle="1" w:styleId="Style8">
    <w:name w:val="Style8"/>
    <w:uiPriority w:val="99"/>
    <w:rsid w:val="00C728CB"/>
  </w:style>
  <w:style w:type="numbering" w:customStyle="1" w:styleId="Style9">
    <w:name w:val="Style9"/>
    <w:uiPriority w:val="99"/>
    <w:rsid w:val="00C728CB"/>
  </w:style>
  <w:style w:type="paragraph" w:styleId="TOC4">
    <w:name w:val="toc 4"/>
    <w:basedOn w:val="Normal"/>
    <w:next w:val="Normal"/>
    <w:autoRedefine/>
    <w:uiPriority w:val="39"/>
    <w:unhideWhenUsed/>
    <w:rsid w:val="00C728CB"/>
    <w:pPr>
      <w:spacing w:after="200" w:line="276" w:lineRule="auto"/>
      <w:ind w:left="660"/>
    </w:pPr>
    <w:rPr>
      <w:rFonts w:ascii="Calibri" w:eastAsia="Calibri" w:hAnsi="Calibri" w:cs="DaunPenh"/>
    </w:rPr>
  </w:style>
  <w:style w:type="paragraph" w:styleId="BodyText">
    <w:name w:val="Body Text"/>
    <w:basedOn w:val="Normal"/>
    <w:link w:val="BodyTextChar"/>
    <w:rsid w:val="00C728C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C728CB"/>
    <w:rPr>
      <w:rFonts w:ascii="Times New Roman" w:eastAsia="Times New Roman" w:hAnsi="Times New Roman" w:cs="Times New Roman"/>
      <w:szCs w:val="22"/>
      <w:lang w:bidi="ar-SA"/>
    </w:rPr>
  </w:style>
  <w:style w:type="character" w:styleId="LineNumber">
    <w:name w:val="line number"/>
    <w:uiPriority w:val="99"/>
    <w:semiHidden/>
    <w:unhideWhenUsed/>
    <w:rsid w:val="00C728CB"/>
  </w:style>
  <w:style w:type="table" w:customStyle="1" w:styleId="TableGrid49">
    <w:name w:val="Table Grid49"/>
    <w:basedOn w:val="TableNormal"/>
    <w:next w:val="TableGrid"/>
    <w:uiPriority w:val="39"/>
    <w:rsid w:val="00C72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">
    <w:name w:val="Para"/>
    <w:basedOn w:val="Normal"/>
    <w:link w:val="ParaChar"/>
    <w:uiPriority w:val="3"/>
    <w:qFormat/>
    <w:rsid w:val="00715DAF"/>
    <w:pPr>
      <w:spacing w:before="120" w:beforeAutospacing="1" w:after="120" w:afterAutospacing="1" w:line="240" w:lineRule="auto"/>
      <w:ind w:left="680" w:right="680"/>
      <w:jc w:val="both"/>
    </w:pPr>
    <w:rPr>
      <w:rFonts w:ascii="Times New Roman" w:eastAsia="SimSun" w:hAnsi="Times New Roman" w:cs="Times New Roman"/>
      <w:szCs w:val="20"/>
    </w:rPr>
  </w:style>
  <w:style w:type="character" w:customStyle="1" w:styleId="ParaChar">
    <w:name w:val="Para Char"/>
    <w:basedOn w:val="DefaultParagraphFont"/>
    <w:link w:val="Para"/>
    <w:uiPriority w:val="3"/>
    <w:rsid w:val="00715DAF"/>
    <w:rPr>
      <w:rFonts w:ascii="Times New Roman" w:eastAsia="SimSun" w:hAnsi="Times New Roman" w:cs="Times New Roman"/>
      <w:szCs w:val="20"/>
      <w:lang w:bidi="ar-SA"/>
    </w:rPr>
  </w:style>
  <w:style w:type="numbering" w:customStyle="1" w:styleId="NoList9">
    <w:name w:val="No List9"/>
    <w:next w:val="NoList"/>
    <w:uiPriority w:val="99"/>
    <w:semiHidden/>
    <w:unhideWhenUsed/>
    <w:rsid w:val="00226E05"/>
  </w:style>
  <w:style w:type="table" w:customStyle="1" w:styleId="TableGrid50">
    <w:name w:val="Table Grid50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226E05"/>
  </w:style>
  <w:style w:type="numbering" w:customStyle="1" w:styleId="NoList21">
    <w:name w:val="No List21"/>
    <w:next w:val="NoList"/>
    <w:uiPriority w:val="99"/>
    <w:semiHidden/>
    <w:unhideWhenUsed/>
    <w:rsid w:val="00226E05"/>
  </w:style>
  <w:style w:type="numbering" w:customStyle="1" w:styleId="NoList31">
    <w:name w:val="No List31"/>
    <w:next w:val="NoList"/>
    <w:uiPriority w:val="99"/>
    <w:semiHidden/>
    <w:unhideWhenUsed/>
    <w:rsid w:val="00226E05"/>
  </w:style>
  <w:style w:type="numbering" w:customStyle="1" w:styleId="NoList41">
    <w:name w:val="No List41"/>
    <w:next w:val="NoList"/>
    <w:uiPriority w:val="99"/>
    <w:semiHidden/>
    <w:unhideWhenUsed/>
    <w:rsid w:val="00226E05"/>
  </w:style>
  <w:style w:type="numbering" w:customStyle="1" w:styleId="NoList51">
    <w:name w:val="No List51"/>
    <w:next w:val="NoList"/>
    <w:uiPriority w:val="99"/>
    <w:semiHidden/>
    <w:unhideWhenUsed/>
    <w:rsid w:val="00226E05"/>
  </w:style>
  <w:style w:type="numbering" w:customStyle="1" w:styleId="NoList61">
    <w:name w:val="No List61"/>
    <w:next w:val="NoList"/>
    <w:uiPriority w:val="99"/>
    <w:semiHidden/>
    <w:unhideWhenUsed/>
    <w:rsid w:val="00226E05"/>
  </w:style>
  <w:style w:type="numbering" w:customStyle="1" w:styleId="NoList71">
    <w:name w:val="No List71"/>
    <w:next w:val="NoList"/>
    <w:uiPriority w:val="99"/>
    <w:semiHidden/>
    <w:unhideWhenUsed/>
    <w:rsid w:val="00226E05"/>
  </w:style>
  <w:style w:type="numbering" w:customStyle="1" w:styleId="NoList81">
    <w:name w:val="No List81"/>
    <w:next w:val="NoList"/>
    <w:uiPriority w:val="99"/>
    <w:semiHidden/>
    <w:unhideWhenUsed/>
    <w:rsid w:val="00226E05"/>
  </w:style>
  <w:style w:type="table" w:customStyle="1" w:styleId="TableGrid93">
    <w:name w:val="Table Grid9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">
    <w:name w:val="Table Grid10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 Grid20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">
    <w:name w:val="Table Grid35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">
    <w:name w:val="Table Grid36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">
    <w:name w:val="Table Grid37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">
    <w:name w:val="Table Grid38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">
    <w:name w:val="Table Grid39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">
    <w:name w:val="Table Grid4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 Grid21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">
    <w:name w:val="Table Grid49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">
    <w:name w:val="Grid Table 21"/>
    <w:basedOn w:val="TableNormal"/>
    <w:uiPriority w:val="47"/>
    <w:rsid w:val="000852E4"/>
    <w:pPr>
      <w:spacing w:after="0" w:line="240" w:lineRule="auto"/>
    </w:pPr>
    <w:rPr>
      <w:rFonts w:eastAsiaTheme="minorHAnsi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NL4">
    <w:name w:val="NL4"/>
    <w:basedOn w:val="Para"/>
    <w:semiHidden/>
    <w:rsid w:val="000852E4"/>
    <w:pPr>
      <w:numPr>
        <w:numId w:val="10"/>
      </w:numPr>
      <w:tabs>
        <w:tab w:val="left" w:pos="340"/>
      </w:tabs>
      <w:spacing w:before="0" w:beforeAutospacing="0" w:afterAutospacing="0"/>
      <w:ind w:left="2410" w:hanging="369"/>
      <w:contextualSpacing/>
    </w:pPr>
    <w:rPr>
      <w:noProof/>
      <w:lang w:val="en-GB" w:bidi="ar-SA"/>
    </w:rPr>
  </w:style>
  <w:style w:type="table" w:customStyle="1" w:styleId="TableGrid53">
    <w:name w:val="Table Grid53"/>
    <w:basedOn w:val="TableNormal"/>
    <w:next w:val="TableGrid"/>
    <w:uiPriority w:val="39"/>
    <w:rsid w:val="000852E4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852E4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52E4"/>
    <w:rPr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0852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852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2E4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2E4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2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2E4"/>
    <w:rPr>
      <w:b/>
      <w:bCs/>
      <w:sz w:val="20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852E4"/>
    <w:rPr>
      <w:szCs w:val="36"/>
    </w:rPr>
  </w:style>
  <w:style w:type="paragraph" w:customStyle="1" w:styleId="Pa75">
    <w:name w:val="Pa7+5"/>
    <w:basedOn w:val="Default"/>
    <w:next w:val="Default"/>
    <w:uiPriority w:val="99"/>
    <w:rsid w:val="004D15FA"/>
    <w:pPr>
      <w:spacing w:line="231" w:lineRule="atLeast"/>
    </w:pPr>
    <w:rPr>
      <w:rFonts w:ascii="Berkeley" w:eastAsiaTheme="minorEastAsia" w:hAnsi="Berkeley" w:cstheme="minorBidi"/>
      <w:color w:val="auto"/>
    </w:rPr>
  </w:style>
  <w:style w:type="table" w:customStyle="1" w:styleId="TableGrid531">
    <w:name w:val="Table Grid531"/>
    <w:basedOn w:val="TableNormal"/>
    <w:next w:val="TableGrid"/>
    <w:uiPriority w:val="39"/>
    <w:rsid w:val="005734E2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TableNormal"/>
    <w:next w:val="TableGrid"/>
    <w:uiPriority w:val="39"/>
    <w:rsid w:val="001018B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39"/>
    <w:rsid w:val="003C6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TableNormal"/>
    <w:next w:val="TableGrid"/>
    <w:uiPriority w:val="39"/>
    <w:rsid w:val="00094FDC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CB3A3D"/>
    <w:rPr>
      <w:szCs w:val="3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0E42"/>
    <w:pPr>
      <w:spacing w:after="0" w:line="240" w:lineRule="auto"/>
    </w:pPr>
    <w:rPr>
      <w:sz w:val="20"/>
      <w:szCs w:val="32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F0E42"/>
    <w:rPr>
      <w:sz w:val="20"/>
      <w:szCs w:val="32"/>
    </w:rPr>
  </w:style>
  <w:style w:type="character" w:styleId="FootnoteReference">
    <w:name w:val="footnote reference"/>
    <w:basedOn w:val="DefaultParagraphFont"/>
    <w:uiPriority w:val="99"/>
    <w:semiHidden/>
    <w:unhideWhenUsed/>
    <w:rsid w:val="001F0E42"/>
    <w:rPr>
      <w:vertAlign w:val="superscript"/>
    </w:rPr>
  </w:style>
  <w:style w:type="table" w:customStyle="1" w:styleId="TableGrid56">
    <w:name w:val="Table Grid56"/>
    <w:basedOn w:val="TableNormal"/>
    <w:next w:val="TableGrid"/>
    <w:uiPriority w:val="59"/>
    <w:rsid w:val="009D1497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TableNormal"/>
    <w:next w:val="TableGrid"/>
    <w:uiPriority w:val="59"/>
    <w:rsid w:val="00D9483D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TableNormal"/>
    <w:next w:val="TableGrid"/>
    <w:uiPriority w:val="59"/>
    <w:rsid w:val="00D9483D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TableNormal"/>
    <w:next w:val="TableGrid"/>
    <w:uiPriority w:val="59"/>
    <w:rsid w:val="00B531F0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TableNormal"/>
    <w:next w:val="TableGrid"/>
    <w:uiPriority w:val="59"/>
    <w:rsid w:val="00407EF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leNormal"/>
    <w:next w:val="TableGrid"/>
    <w:uiPriority w:val="59"/>
    <w:rsid w:val="0047640B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TableNormal"/>
    <w:next w:val="TableGrid"/>
    <w:uiPriority w:val="59"/>
    <w:rsid w:val="0047640B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TableNormal"/>
    <w:next w:val="TableGrid"/>
    <w:uiPriority w:val="59"/>
    <w:rsid w:val="006F5E43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">
    <w:name w:val="Table Grid76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">
    <w:name w:val="Table Grid77"/>
    <w:basedOn w:val="TableNormal"/>
    <w:next w:val="TableGrid"/>
    <w:uiPriority w:val="59"/>
    <w:rsid w:val="00FE5945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">
    <w:name w:val="Table Grid78"/>
    <w:basedOn w:val="TableNormal"/>
    <w:next w:val="TableGrid"/>
    <w:uiPriority w:val="59"/>
    <w:rsid w:val="000C553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">
    <w:name w:val="Table Grid79"/>
    <w:basedOn w:val="TableNormal"/>
    <w:next w:val="TableGrid"/>
    <w:uiPriority w:val="59"/>
    <w:rsid w:val="007F306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 Grid80"/>
    <w:basedOn w:val="TableNormal"/>
    <w:next w:val="TableGrid"/>
    <w:uiPriority w:val="59"/>
    <w:rsid w:val="0005551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">
    <w:name w:val="Table Grid83"/>
    <w:basedOn w:val="TableNormal"/>
    <w:next w:val="TableGrid"/>
    <w:uiPriority w:val="59"/>
    <w:rsid w:val="007157F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">
    <w:name w:val="Table Grid84"/>
    <w:basedOn w:val="TableNormal"/>
    <w:next w:val="TableGrid"/>
    <w:uiPriority w:val="59"/>
    <w:rsid w:val="00594DE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">
    <w:name w:val="Table Grid85"/>
    <w:basedOn w:val="TableNormal"/>
    <w:next w:val="TableGrid"/>
    <w:uiPriority w:val="59"/>
    <w:rsid w:val="00594DE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">
    <w:name w:val="Table Grid86"/>
    <w:basedOn w:val="TableNormal"/>
    <w:next w:val="TableGrid"/>
    <w:uiPriority w:val="59"/>
    <w:rsid w:val="0031554F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">
    <w:name w:val="Table Grid87"/>
    <w:basedOn w:val="TableNormal"/>
    <w:next w:val="TableGrid"/>
    <w:uiPriority w:val="59"/>
    <w:rsid w:val="001D280E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">
    <w:name w:val="Table Grid88"/>
    <w:basedOn w:val="TableNormal"/>
    <w:next w:val="TableGrid"/>
    <w:uiPriority w:val="59"/>
    <w:rsid w:val="001B1AB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">
    <w:name w:val="Table Grid152"/>
    <w:basedOn w:val="TableNormal"/>
    <w:next w:val="TableGrid"/>
    <w:uiPriority w:val="39"/>
    <w:rsid w:val="00980922"/>
    <w:pPr>
      <w:spacing w:after="0" w:line="240" w:lineRule="auto"/>
    </w:pPr>
    <w:rPr>
      <w:rFonts w:eastAsiaTheme="minorHAns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8">
    <w:name w:val="Table Grid158"/>
    <w:basedOn w:val="TableNormal"/>
    <w:next w:val="TableGrid"/>
    <w:uiPriority w:val="39"/>
    <w:rsid w:val="00980922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980922"/>
  </w:style>
  <w:style w:type="numbering" w:customStyle="1" w:styleId="NoList12">
    <w:name w:val="No List12"/>
    <w:next w:val="NoList"/>
    <w:uiPriority w:val="99"/>
    <w:semiHidden/>
    <w:unhideWhenUsed/>
    <w:rsid w:val="00980922"/>
  </w:style>
  <w:style w:type="table" w:customStyle="1" w:styleId="TableGrid89">
    <w:name w:val="Table Grid89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yperlink1">
    <w:name w:val="Hyperlink1"/>
    <w:basedOn w:val="DefaultParagraphFont"/>
    <w:uiPriority w:val="99"/>
    <w:unhideWhenUsed/>
    <w:rsid w:val="00980922"/>
    <w:rPr>
      <w:color w:val="0563C1"/>
      <w:u w:val="single"/>
    </w:rPr>
  </w:style>
  <w:style w:type="table" w:customStyle="1" w:styleId="TableGrid113">
    <w:name w:val="Table Grid113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">
    <w:name w:val="No List111"/>
    <w:next w:val="NoList"/>
    <w:uiPriority w:val="99"/>
    <w:semiHidden/>
    <w:unhideWhenUsed/>
    <w:rsid w:val="00980922"/>
  </w:style>
  <w:style w:type="paragraph" w:customStyle="1" w:styleId="Title2">
    <w:name w:val="Title2"/>
    <w:basedOn w:val="Normal"/>
    <w:next w:val="Normal"/>
    <w:uiPriority w:val="10"/>
    <w:qFormat/>
    <w:rsid w:val="00980922"/>
    <w:pPr>
      <w:spacing w:after="0" w:line="204" w:lineRule="auto"/>
      <w:contextualSpacing/>
    </w:pPr>
    <w:rPr>
      <w:rFonts w:ascii="Calibri Light" w:eastAsia="Yu Gothic Light" w:hAnsi="Calibri Light" w:cs="MoolBoran"/>
      <w:caps/>
      <w:color w:val="44546A"/>
      <w:spacing w:val="-15"/>
      <w:sz w:val="72"/>
      <w:szCs w:val="72"/>
    </w:rPr>
  </w:style>
  <w:style w:type="paragraph" w:customStyle="1" w:styleId="Subtitle2">
    <w:name w:val="Subtitle2"/>
    <w:basedOn w:val="Normal"/>
    <w:next w:val="Normal"/>
    <w:uiPriority w:val="11"/>
    <w:qFormat/>
    <w:rsid w:val="00980922"/>
    <w:pPr>
      <w:numPr>
        <w:ilvl w:val="1"/>
      </w:numPr>
      <w:spacing w:after="240" w:line="240" w:lineRule="auto"/>
    </w:pPr>
    <w:rPr>
      <w:rFonts w:ascii="Calibri Light" w:eastAsia="Yu Gothic Light" w:hAnsi="Calibri Light" w:cs="MoolBoran"/>
      <w:color w:val="5B9BD5"/>
      <w:sz w:val="28"/>
      <w:szCs w:val="28"/>
    </w:rPr>
  </w:style>
  <w:style w:type="paragraph" w:customStyle="1" w:styleId="Quote2">
    <w:name w:val="Quote2"/>
    <w:basedOn w:val="Normal"/>
    <w:next w:val="Normal"/>
    <w:uiPriority w:val="29"/>
    <w:qFormat/>
    <w:rsid w:val="00980922"/>
    <w:pPr>
      <w:spacing w:before="120" w:after="120"/>
      <w:ind w:left="720"/>
    </w:pPr>
    <w:rPr>
      <w:rFonts w:eastAsia="Yu Mincho" w:cs="DaunPenh"/>
      <w:color w:val="44546A"/>
      <w:sz w:val="24"/>
      <w:szCs w:val="24"/>
    </w:rPr>
  </w:style>
  <w:style w:type="paragraph" w:customStyle="1" w:styleId="IntenseQuote2">
    <w:name w:val="Intense Quote2"/>
    <w:basedOn w:val="Normal"/>
    <w:next w:val="Normal"/>
    <w:uiPriority w:val="30"/>
    <w:qFormat/>
    <w:rsid w:val="00980922"/>
    <w:pPr>
      <w:spacing w:before="100" w:beforeAutospacing="1" w:after="240" w:line="240" w:lineRule="auto"/>
      <w:ind w:left="720"/>
      <w:jc w:val="center"/>
    </w:pPr>
    <w:rPr>
      <w:rFonts w:ascii="Calibri Light" w:eastAsia="Yu Gothic Light" w:hAnsi="Calibri Light" w:cs="MoolBoran"/>
      <w:color w:val="44546A"/>
      <w:spacing w:val="-6"/>
      <w:sz w:val="32"/>
      <w:szCs w:val="32"/>
    </w:rPr>
  </w:style>
  <w:style w:type="character" w:customStyle="1" w:styleId="SubtleEmphasis2">
    <w:name w:val="Subtle Emphasis2"/>
    <w:basedOn w:val="DefaultParagraphFont"/>
    <w:uiPriority w:val="19"/>
    <w:qFormat/>
    <w:rsid w:val="00980922"/>
    <w:rPr>
      <w:i/>
      <w:iCs/>
      <w:color w:val="595959"/>
    </w:rPr>
  </w:style>
  <w:style w:type="character" w:customStyle="1" w:styleId="SubtleReference2">
    <w:name w:val="Subtle Reference2"/>
    <w:basedOn w:val="DefaultParagraphFont"/>
    <w:uiPriority w:val="31"/>
    <w:qFormat/>
    <w:rsid w:val="00980922"/>
    <w:rPr>
      <w:smallCaps/>
      <w:color w:val="595959"/>
      <w:u w:val="none" w:color="7F7F7F"/>
      <w:bdr w:val="none" w:sz="0" w:space="0" w:color="auto"/>
    </w:rPr>
  </w:style>
  <w:style w:type="character" w:customStyle="1" w:styleId="IntenseReference2">
    <w:name w:val="Intense Reference2"/>
    <w:basedOn w:val="DefaultParagraphFont"/>
    <w:uiPriority w:val="32"/>
    <w:qFormat/>
    <w:rsid w:val="00980922"/>
    <w:rPr>
      <w:b/>
      <w:bCs/>
      <w:smallCaps/>
      <w:color w:val="44546A"/>
      <w:u w:val="single"/>
    </w:rPr>
  </w:style>
  <w:style w:type="numbering" w:customStyle="1" w:styleId="NoList22">
    <w:name w:val="No List22"/>
    <w:next w:val="NoList"/>
    <w:uiPriority w:val="99"/>
    <w:semiHidden/>
    <w:unhideWhenUsed/>
    <w:rsid w:val="00980922"/>
  </w:style>
  <w:style w:type="numbering" w:customStyle="1" w:styleId="NoList32">
    <w:name w:val="No List32"/>
    <w:next w:val="NoList"/>
    <w:uiPriority w:val="99"/>
    <w:semiHidden/>
    <w:unhideWhenUsed/>
    <w:rsid w:val="00980922"/>
  </w:style>
  <w:style w:type="numbering" w:customStyle="1" w:styleId="NoList42">
    <w:name w:val="No List42"/>
    <w:next w:val="NoList"/>
    <w:uiPriority w:val="99"/>
    <w:semiHidden/>
    <w:unhideWhenUsed/>
    <w:rsid w:val="00980922"/>
  </w:style>
  <w:style w:type="numbering" w:customStyle="1" w:styleId="NoList52">
    <w:name w:val="No List52"/>
    <w:next w:val="NoList"/>
    <w:uiPriority w:val="99"/>
    <w:semiHidden/>
    <w:unhideWhenUsed/>
    <w:rsid w:val="00980922"/>
  </w:style>
  <w:style w:type="numbering" w:customStyle="1" w:styleId="NoList62">
    <w:name w:val="No List62"/>
    <w:next w:val="NoList"/>
    <w:uiPriority w:val="99"/>
    <w:semiHidden/>
    <w:unhideWhenUsed/>
    <w:rsid w:val="00980922"/>
  </w:style>
  <w:style w:type="numbering" w:customStyle="1" w:styleId="NoList72">
    <w:name w:val="No List72"/>
    <w:next w:val="NoList"/>
    <w:uiPriority w:val="99"/>
    <w:semiHidden/>
    <w:unhideWhenUsed/>
    <w:rsid w:val="00980922"/>
  </w:style>
  <w:style w:type="numbering" w:customStyle="1" w:styleId="NoList82">
    <w:name w:val="No List82"/>
    <w:next w:val="NoList"/>
    <w:uiPriority w:val="99"/>
    <w:semiHidden/>
    <w:unhideWhenUsed/>
    <w:rsid w:val="00980922"/>
  </w:style>
  <w:style w:type="table" w:customStyle="1" w:styleId="TableGrid473">
    <w:name w:val="Table Grid473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2">
    <w:name w:val="Table Grid48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YSTYLE1">
    <w:name w:val="MY STYLE1"/>
    <w:uiPriority w:val="99"/>
    <w:rsid w:val="00980922"/>
  </w:style>
  <w:style w:type="numbering" w:customStyle="1" w:styleId="Style21">
    <w:name w:val="Style21"/>
    <w:uiPriority w:val="99"/>
    <w:rsid w:val="00980922"/>
  </w:style>
  <w:style w:type="numbering" w:customStyle="1" w:styleId="Style31">
    <w:name w:val="Style31"/>
    <w:uiPriority w:val="99"/>
    <w:rsid w:val="00980922"/>
  </w:style>
  <w:style w:type="numbering" w:customStyle="1" w:styleId="Style41">
    <w:name w:val="Style41"/>
    <w:uiPriority w:val="99"/>
    <w:rsid w:val="00980922"/>
  </w:style>
  <w:style w:type="numbering" w:customStyle="1" w:styleId="Style51">
    <w:name w:val="Style51"/>
    <w:uiPriority w:val="99"/>
    <w:rsid w:val="00980922"/>
  </w:style>
  <w:style w:type="numbering" w:customStyle="1" w:styleId="Style61">
    <w:name w:val="Style61"/>
    <w:uiPriority w:val="99"/>
    <w:rsid w:val="00980922"/>
  </w:style>
  <w:style w:type="numbering" w:customStyle="1" w:styleId="Style71">
    <w:name w:val="Style71"/>
    <w:uiPriority w:val="99"/>
    <w:rsid w:val="00980922"/>
  </w:style>
  <w:style w:type="numbering" w:customStyle="1" w:styleId="Style81">
    <w:name w:val="Style81"/>
    <w:uiPriority w:val="99"/>
    <w:rsid w:val="00980922"/>
  </w:style>
  <w:style w:type="numbering" w:customStyle="1" w:styleId="Style91">
    <w:name w:val="Style91"/>
    <w:uiPriority w:val="99"/>
    <w:rsid w:val="00980922"/>
  </w:style>
  <w:style w:type="table" w:customStyle="1" w:styleId="TableGrid492">
    <w:name w:val="Table Grid49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">
    <w:name w:val="No List91"/>
    <w:next w:val="NoList"/>
    <w:uiPriority w:val="99"/>
    <w:semiHidden/>
    <w:unhideWhenUsed/>
    <w:rsid w:val="00980922"/>
  </w:style>
  <w:style w:type="table" w:customStyle="1" w:styleId="TableGrid501">
    <w:name w:val="Table Grid50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">
    <w:name w:val="No List1111"/>
    <w:next w:val="NoList"/>
    <w:uiPriority w:val="99"/>
    <w:semiHidden/>
    <w:unhideWhenUsed/>
    <w:rsid w:val="00980922"/>
  </w:style>
  <w:style w:type="numbering" w:customStyle="1" w:styleId="NoList211">
    <w:name w:val="No List211"/>
    <w:next w:val="NoList"/>
    <w:uiPriority w:val="99"/>
    <w:semiHidden/>
    <w:unhideWhenUsed/>
    <w:rsid w:val="00980922"/>
  </w:style>
  <w:style w:type="numbering" w:customStyle="1" w:styleId="NoList311">
    <w:name w:val="No List311"/>
    <w:next w:val="NoList"/>
    <w:uiPriority w:val="99"/>
    <w:semiHidden/>
    <w:unhideWhenUsed/>
    <w:rsid w:val="00980922"/>
  </w:style>
  <w:style w:type="numbering" w:customStyle="1" w:styleId="NoList411">
    <w:name w:val="No List411"/>
    <w:next w:val="NoList"/>
    <w:uiPriority w:val="99"/>
    <w:semiHidden/>
    <w:unhideWhenUsed/>
    <w:rsid w:val="00980922"/>
  </w:style>
  <w:style w:type="numbering" w:customStyle="1" w:styleId="NoList511">
    <w:name w:val="No List511"/>
    <w:next w:val="NoList"/>
    <w:uiPriority w:val="99"/>
    <w:semiHidden/>
    <w:unhideWhenUsed/>
    <w:rsid w:val="00980922"/>
  </w:style>
  <w:style w:type="numbering" w:customStyle="1" w:styleId="NoList611">
    <w:name w:val="No List611"/>
    <w:next w:val="NoList"/>
    <w:uiPriority w:val="99"/>
    <w:semiHidden/>
    <w:unhideWhenUsed/>
    <w:rsid w:val="00980922"/>
  </w:style>
  <w:style w:type="numbering" w:customStyle="1" w:styleId="NoList711">
    <w:name w:val="No List711"/>
    <w:next w:val="NoList"/>
    <w:uiPriority w:val="99"/>
    <w:semiHidden/>
    <w:unhideWhenUsed/>
    <w:rsid w:val="00980922"/>
  </w:style>
  <w:style w:type="numbering" w:customStyle="1" w:styleId="NoList811">
    <w:name w:val="No List811"/>
    <w:next w:val="NoList"/>
    <w:uiPriority w:val="99"/>
    <w:semiHidden/>
    <w:unhideWhenUsed/>
    <w:rsid w:val="00980922"/>
  </w:style>
  <w:style w:type="table" w:customStyle="1" w:styleId="TableGrid4711">
    <w:name w:val="Table Grid47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1">
    <w:name w:val="Table Grid48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1">
    <w:name w:val="Table Grid49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1">
    <w:name w:val="Grid Table 211"/>
    <w:basedOn w:val="TableNormal"/>
    <w:uiPriority w:val="47"/>
    <w:rsid w:val="00980922"/>
    <w:pPr>
      <w:spacing w:after="0" w:line="240" w:lineRule="auto"/>
    </w:pPr>
    <w:rPr>
      <w:rFonts w:eastAsia="Calibri" w:cs="DaunPenh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eGrid532">
    <w:name w:val="Table Grid53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11">
    <w:name w:val="Table Grid5311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1">
    <w:name w:val="Table Grid54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1">
    <w:name w:val="Table Grid4721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1">
    <w:name w:val="Table Grid55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1">
    <w:name w:val="Table Grid5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1">
    <w:name w:val="Table Grid5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1">
    <w:name w:val="Table Grid5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1">
    <w:name w:val="Table Grid5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1">
    <w:name w:val="Table Grid6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1">
    <w:name w:val="Table Grid6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1">
    <w:name w:val="Table Grid6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1">
    <w:name w:val="Table Grid6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1">
    <w:name w:val="Table Grid6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1">
    <w:name w:val="Table Grid6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1">
    <w:name w:val="Table Grid6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1">
    <w:name w:val="Table Grid6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1">
    <w:name w:val="Table Grid7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1">
    <w:name w:val="Table Grid7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1">
    <w:name w:val="Table Grid7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1">
    <w:name w:val="Table Grid7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1">
    <w:name w:val="Table Grid7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1">
    <w:name w:val="Table Grid771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1">
    <w:name w:val="Table Grid7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1">
    <w:name w:val="Table Grid7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1">
    <w:name w:val="Table Grid8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1">
    <w:name w:val="Table Grid8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1">
    <w:name w:val="Table Grid8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1">
    <w:name w:val="Table Grid8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1">
    <w:name w:val="Table Grid861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1">
    <w:name w:val="Table Grid8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1">
    <w:name w:val="Table Grid8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91">
    <w:name w:val="Table Grid8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0">
    <w:name w:val="Table Grid90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">
    <w:name w:val="Table Grid94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">
    <w:name w:val="Table Grid9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">
    <w:name w:val="Table Grid96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">
    <w:name w:val="Table Grid9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8">
    <w:name w:val="Table Grid9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9">
    <w:name w:val="Table Grid9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">
    <w:name w:val="Table Grid100"/>
    <w:basedOn w:val="TableNormal"/>
    <w:next w:val="TableGrid"/>
    <w:uiPriority w:val="59"/>
    <w:rsid w:val="00980922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4">
    <w:name w:val="Table Grid10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5">
    <w:name w:val="Table Grid10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6">
    <w:name w:val="Table Grid10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7">
    <w:name w:val="Table Grid10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1">
    <w:name w:val="Table Grid1131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8">
    <w:name w:val="Table Grid108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9">
    <w:name w:val="Table Grid10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">
    <w:name w:val="Table Grid11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">
    <w:name w:val="Table Grid11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">
    <w:name w:val="Table Grid11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">
    <w:name w:val="Table Grid11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">
    <w:name w:val="Table Grid12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">
    <w:name w:val="Table Grid122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">
    <w:name w:val="Table Grid12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">
    <w:name w:val="Table Grid124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">
    <w:name w:val="Table Grid12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">
    <w:name w:val="Table Grid12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">
    <w:name w:val="Table Grid127"/>
    <w:basedOn w:val="TableNormal"/>
    <w:next w:val="TableGrid"/>
    <w:uiPriority w:val="59"/>
    <w:rsid w:val="00980922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8">
    <w:name w:val="Table Grid12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">
    <w:name w:val="Table Grid12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">
    <w:name w:val="Table Grid13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">
    <w:name w:val="Table Grid132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">
    <w:name w:val="Table Grid13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4">
    <w:name w:val="Table Grid134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 Grid212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5">
    <w:name w:val="Table Grid13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6">
    <w:name w:val="Table Grid136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7">
    <w:name w:val="Table Grid13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8">
    <w:name w:val="Table Grid13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">
    <w:name w:val="Table Grid13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">
    <w:name w:val="Table Grid14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2">
    <w:name w:val="Table Grid142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3">
    <w:name w:val="Table Grid14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">
    <w:name w:val="Table Grid14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5">
    <w:name w:val="Table Grid14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6">
    <w:name w:val="Table Grid14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7">
    <w:name w:val="Table Grid14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8">
    <w:name w:val="Table Grid14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9">
    <w:name w:val="Table Grid14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">
    <w:name w:val="Table Grid15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3">
    <w:name w:val="Table Grid153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4">
    <w:name w:val="Table Grid154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5">
    <w:name w:val="Table Grid15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6">
    <w:name w:val="Table Grid15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2">
    <w:name w:val="Heading 2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E74B5"/>
      <w:sz w:val="26"/>
      <w:szCs w:val="42"/>
    </w:rPr>
  </w:style>
  <w:style w:type="character" w:customStyle="1" w:styleId="Heading3Char2">
    <w:name w:val="Heading 3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1F4D78"/>
      <w:szCs w:val="39"/>
    </w:rPr>
  </w:style>
  <w:style w:type="character" w:customStyle="1" w:styleId="Heading4Char2">
    <w:name w:val="Heading 4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2E74B5"/>
      <w:szCs w:val="39"/>
    </w:rPr>
  </w:style>
  <w:style w:type="character" w:customStyle="1" w:styleId="Heading5Char2">
    <w:name w:val="Heading 5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E74B5"/>
      <w:szCs w:val="39"/>
    </w:rPr>
  </w:style>
  <w:style w:type="character" w:customStyle="1" w:styleId="Heading6Char2">
    <w:name w:val="Heading 6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1F4D78"/>
      <w:szCs w:val="39"/>
    </w:rPr>
  </w:style>
  <w:style w:type="character" w:customStyle="1" w:styleId="Heading7Char2">
    <w:name w:val="Heading 7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1F4D78"/>
      <w:szCs w:val="39"/>
    </w:rPr>
  </w:style>
  <w:style w:type="character" w:customStyle="1" w:styleId="Heading8Char2">
    <w:name w:val="Heading 8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72727"/>
      <w:sz w:val="21"/>
      <w:szCs w:val="34"/>
    </w:rPr>
  </w:style>
  <w:style w:type="character" w:customStyle="1" w:styleId="Heading9Char2">
    <w:name w:val="Heading 9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272727"/>
      <w:sz w:val="21"/>
      <w:szCs w:val="34"/>
    </w:rPr>
  </w:style>
  <w:style w:type="character" w:customStyle="1" w:styleId="TitleChar2">
    <w:name w:val="Title Char2"/>
    <w:basedOn w:val="DefaultParagraphFont"/>
    <w:uiPriority w:val="10"/>
    <w:rsid w:val="00980922"/>
    <w:rPr>
      <w:rFonts w:ascii="Calibri Light" w:eastAsia="Times New Roman" w:hAnsi="Calibri Light" w:cs="MoolBoran"/>
      <w:spacing w:val="-10"/>
      <w:kern w:val="28"/>
      <w:sz w:val="56"/>
      <w:szCs w:val="91"/>
    </w:rPr>
  </w:style>
  <w:style w:type="character" w:customStyle="1" w:styleId="SubtitleChar2">
    <w:name w:val="Subtitle Char2"/>
    <w:basedOn w:val="DefaultParagraphFont"/>
    <w:uiPriority w:val="11"/>
    <w:rsid w:val="00980922"/>
    <w:rPr>
      <w:rFonts w:eastAsia="Times New Roman" w:cs="DaunPenh"/>
      <w:color w:val="5A5A5A"/>
      <w:spacing w:val="15"/>
      <w:sz w:val="22"/>
      <w:szCs w:val="36"/>
    </w:rPr>
  </w:style>
  <w:style w:type="character" w:customStyle="1" w:styleId="QuoteChar2">
    <w:name w:val="Quote Char2"/>
    <w:basedOn w:val="DefaultParagraphFont"/>
    <w:uiPriority w:val="29"/>
    <w:rsid w:val="00980922"/>
    <w:rPr>
      <w:i/>
      <w:iCs/>
      <w:color w:val="404040"/>
      <w:szCs w:val="39"/>
    </w:rPr>
  </w:style>
  <w:style w:type="character" w:customStyle="1" w:styleId="IntenseQuoteChar2">
    <w:name w:val="Intense Quote Char2"/>
    <w:basedOn w:val="DefaultParagraphFont"/>
    <w:uiPriority w:val="30"/>
    <w:rsid w:val="00980922"/>
    <w:rPr>
      <w:i/>
      <w:iCs/>
      <w:color w:val="5B9BD5"/>
      <w:szCs w:val="39"/>
    </w:rPr>
  </w:style>
  <w:style w:type="table" w:customStyle="1" w:styleId="TableGrid157">
    <w:name w:val="Table Grid157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">
    <w:name w:val="Table Grid159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">
    <w:name w:val="Table Grid160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">
    <w:name w:val="Table Grid162"/>
    <w:basedOn w:val="TableNormal"/>
    <w:next w:val="TableGrid"/>
    <w:uiPriority w:val="59"/>
    <w:rsid w:val="008510A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3">
    <w:name w:val="Table Grid163"/>
    <w:basedOn w:val="TableNormal"/>
    <w:next w:val="TableGrid"/>
    <w:uiPriority w:val="59"/>
    <w:rsid w:val="009138FC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4">
    <w:name w:val="Table Grid164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5">
    <w:name w:val="Table Grid165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6">
    <w:name w:val="Table Grid166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7">
    <w:name w:val="Table Grid167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8">
    <w:name w:val="Table Grid168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9">
    <w:name w:val="Table Grid169"/>
    <w:basedOn w:val="TableNormal"/>
    <w:next w:val="TableGrid"/>
    <w:uiPriority w:val="59"/>
    <w:rsid w:val="008552A4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0">
    <w:name w:val="Table Grid170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2">
    <w:name w:val="Table Grid172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3">
    <w:name w:val="Table Grid173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4">
    <w:name w:val="Table Grid174"/>
    <w:basedOn w:val="TableNormal"/>
    <w:next w:val="TableGrid"/>
    <w:uiPriority w:val="39"/>
    <w:rsid w:val="00F958AF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5">
    <w:name w:val="Table Grid175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6">
    <w:name w:val="Table Grid176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7">
    <w:name w:val="Table Grid177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8">
    <w:name w:val="Table Grid178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9">
    <w:name w:val="Table Grid179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0">
    <w:name w:val="Table Grid180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2">
    <w:name w:val="Table Grid182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3">
    <w:name w:val="Table Grid183"/>
    <w:basedOn w:val="TableNormal"/>
    <w:next w:val="TableGrid"/>
    <w:uiPriority w:val="59"/>
    <w:rsid w:val="00F2274B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4">
    <w:name w:val="Table Grid184"/>
    <w:basedOn w:val="TableNormal"/>
    <w:next w:val="TableGrid"/>
    <w:uiPriority w:val="39"/>
    <w:rsid w:val="00233372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">
    <w:name w:val="No List13"/>
    <w:next w:val="NoList"/>
    <w:uiPriority w:val="99"/>
    <w:semiHidden/>
    <w:unhideWhenUsed/>
    <w:rsid w:val="00D9201F"/>
  </w:style>
  <w:style w:type="table" w:customStyle="1" w:styleId="TableGrid185">
    <w:name w:val="Table Grid185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6">
    <w:name w:val="Table Grid186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">
    <w:name w:val="Table Grid213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0">
    <w:name w:val="Table Grid3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0">
    <w:name w:val="Table Grid4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0">
    <w:name w:val="Table Grid5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0">
    <w:name w:val="Table Grid6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4">
    <w:name w:val="No List14"/>
    <w:next w:val="NoList"/>
    <w:uiPriority w:val="99"/>
    <w:semiHidden/>
    <w:unhideWhenUsed/>
    <w:rsid w:val="00563D9A"/>
  </w:style>
  <w:style w:type="table" w:customStyle="1" w:styleId="TableGrid187">
    <w:name w:val="Table Grid187"/>
    <w:basedOn w:val="TableNormal"/>
    <w:next w:val="TableGrid"/>
    <w:uiPriority w:val="39"/>
    <w:rsid w:val="00563D9A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8">
    <w:name w:val="Table Grid188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4">
    <w:name w:val="Table Grid214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1">
    <w:name w:val="Table Grid3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">
    <w:name w:val="Table Grid4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1">
    <w:name w:val="Table Grid5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1">
    <w:name w:val="Table Grid6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0">
    <w:name w:val="Table Grid710"/>
    <w:basedOn w:val="TableNormal"/>
    <w:next w:val="TableGrid"/>
    <w:uiPriority w:val="39"/>
    <w:rsid w:val="00563D9A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Normal"/>
    <w:next w:val="ListParagraph"/>
    <w:uiPriority w:val="34"/>
    <w:qFormat/>
    <w:rsid w:val="00156E5F"/>
    <w:pPr>
      <w:ind w:left="720"/>
      <w:contextualSpacing/>
    </w:pPr>
    <w:rPr>
      <w:rFonts w:ascii="Calibri" w:eastAsia="Times New Roman" w:hAnsi="Calibri" w:cs="DaunPenh"/>
      <w:szCs w:val="36"/>
    </w:rPr>
  </w:style>
  <w:style w:type="table" w:customStyle="1" w:styleId="TableGrid1521">
    <w:name w:val="Table Grid152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">
    <w:name w:val="Table Grid1592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">
    <w:name w:val="No List15"/>
    <w:next w:val="NoList"/>
    <w:uiPriority w:val="99"/>
    <w:semiHidden/>
    <w:unhideWhenUsed/>
    <w:rsid w:val="004415E7"/>
  </w:style>
  <w:style w:type="numbering" w:customStyle="1" w:styleId="NoList16">
    <w:name w:val="No List16"/>
    <w:next w:val="NoList"/>
    <w:uiPriority w:val="99"/>
    <w:semiHidden/>
    <w:unhideWhenUsed/>
    <w:rsid w:val="004415E7"/>
  </w:style>
  <w:style w:type="table" w:customStyle="1" w:styleId="TableGrid189">
    <w:name w:val="Table Grid189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0">
    <w:name w:val="Table Grid190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">
    <w:name w:val="No List112"/>
    <w:next w:val="NoList"/>
    <w:uiPriority w:val="99"/>
    <w:semiHidden/>
    <w:unhideWhenUsed/>
    <w:rsid w:val="004415E7"/>
  </w:style>
  <w:style w:type="table" w:customStyle="1" w:styleId="PlainTable413">
    <w:name w:val="Plain Table 413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23">
    <w:name w:val="No List23"/>
    <w:next w:val="NoList"/>
    <w:uiPriority w:val="99"/>
    <w:semiHidden/>
    <w:unhideWhenUsed/>
    <w:rsid w:val="004415E7"/>
  </w:style>
  <w:style w:type="table" w:customStyle="1" w:styleId="PlainTable4111">
    <w:name w:val="Plain Table 4111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15">
    <w:name w:val="Table Grid215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3">
    <w:name w:val="No List33"/>
    <w:next w:val="NoList"/>
    <w:uiPriority w:val="99"/>
    <w:semiHidden/>
    <w:unhideWhenUsed/>
    <w:rsid w:val="004415E7"/>
  </w:style>
  <w:style w:type="table" w:customStyle="1" w:styleId="TableGrid312">
    <w:name w:val="Table Grid3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1">
    <w:name w:val="Plain Table 4121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3">
    <w:name w:val="No List43"/>
    <w:next w:val="NoList"/>
    <w:uiPriority w:val="99"/>
    <w:semiHidden/>
    <w:unhideWhenUsed/>
    <w:rsid w:val="004415E7"/>
  </w:style>
  <w:style w:type="table" w:customStyle="1" w:styleId="TableGrid412">
    <w:name w:val="Table Grid4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">
    <w:name w:val="No List53"/>
    <w:next w:val="NoList"/>
    <w:uiPriority w:val="99"/>
    <w:semiHidden/>
    <w:unhideWhenUsed/>
    <w:rsid w:val="004415E7"/>
  </w:style>
  <w:style w:type="table" w:customStyle="1" w:styleId="TableGrid512">
    <w:name w:val="Table Grid5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">
    <w:name w:val="No List63"/>
    <w:next w:val="NoList"/>
    <w:uiPriority w:val="99"/>
    <w:semiHidden/>
    <w:unhideWhenUsed/>
    <w:rsid w:val="004415E7"/>
  </w:style>
  <w:style w:type="table" w:customStyle="1" w:styleId="TableGrid612">
    <w:name w:val="Table Grid6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">
    <w:name w:val="No List73"/>
    <w:next w:val="NoList"/>
    <w:uiPriority w:val="99"/>
    <w:semiHidden/>
    <w:unhideWhenUsed/>
    <w:rsid w:val="004415E7"/>
  </w:style>
  <w:style w:type="table" w:customStyle="1" w:styleId="TableGrid711">
    <w:name w:val="Table Grid7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">
    <w:name w:val="No List83"/>
    <w:next w:val="NoList"/>
    <w:uiPriority w:val="99"/>
    <w:semiHidden/>
    <w:unhideWhenUsed/>
    <w:rsid w:val="004415E7"/>
  </w:style>
  <w:style w:type="table" w:customStyle="1" w:styleId="TableGrid810">
    <w:name w:val="Table Grid810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0">
    <w:name w:val="Table Grid9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0">
    <w:name w:val="Table Grid10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">
    <w:name w:val="Table Grid11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">
    <w:name w:val="Table Grid216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0">
    <w:name w:val="Table Grid12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3">
    <w:name w:val="Table Grid3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3">
    <w:name w:val="Table Grid4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0">
    <w:name w:val="Table Grid13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0">
    <w:name w:val="Table Grid14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0">
    <w:name w:val="Table Grid15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3">
    <w:name w:val="Table Grid5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0">
    <w:name w:val="Table Grid16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3">
    <w:name w:val="Table Grid6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2">
    <w:name w:val="Table Grid7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1">
    <w:name w:val="Table Grid8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">
    <w:name w:val="Table Grid9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1">
    <w:name w:val="Table Grid1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0">
    <w:name w:val="Table Grid17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0">
    <w:name w:val="Table Grid18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2">
    <w:name w:val="Table Grid19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1">
    <w:name w:val="Table Grid3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">
    <w:name w:val="Table Grid4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2">
    <w:name w:val="Table Grid20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2">
    <w:name w:val="Table Grid23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2">
    <w:name w:val="Table Grid24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1">
    <w:name w:val="Table Grid5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2">
    <w:name w:val="Table Grid25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1">
    <w:name w:val="Table Grid6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1">
    <w:name w:val="Table Grid7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1">
    <w:name w:val="Table Grid8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1">
    <w:name w:val="Table Grid9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1">
    <w:name w:val="Table Grid10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1">
    <w:name w:val="Table Grid26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1">
    <w:name w:val="Table Grid27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1">
    <w:name w:val="Table Grid28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1">
    <w:name w:val="Table Grid29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1">
    <w:name w:val="Table Grid30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1">
    <w:name w:val="Table Grid110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1">
    <w:name w:val="Table Grid33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1">
    <w:name w:val="Table Grid3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2">
    <w:name w:val="Table Grid35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2">
    <w:name w:val="Table Grid36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2">
    <w:name w:val="Table Grid37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2">
    <w:name w:val="Table Grid38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2">
    <w:name w:val="Table Grid39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2">
    <w:name w:val="Table Grid40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2">
    <w:name w:val="Table Grid210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1">
    <w:name w:val="Table Grid43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1">
    <w:name w:val="Table Grid4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1">
    <w:name w:val="Table Grid45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1">
    <w:name w:val="Table Grid46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4">
    <w:name w:val="Table Grid474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3">
    <w:name w:val="Table Grid48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YSTYLE2">
    <w:name w:val="MY STYLE2"/>
    <w:uiPriority w:val="99"/>
    <w:rsid w:val="004415E7"/>
    <w:pPr>
      <w:numPr>
        <w:numId w:val="1"/>
      </w:numPr>
    </w:pPr>
  </w:style>
  <w:style w:type="numbering" w:customStyle="1" w:styleId="Style22">
    <w:name w:val="Style22"/>
    <w:uiPriority w:val="99"/>
    <w:rsid w:val="004415E7"/>
    <w:pPr>
      <w:numPr>
        <w:numId w:val="2"/>
      </w:numPr>
    </w:pPr>
  </w:style>
  <w:style w:type="numbering" w:customStyle="1" w:styleId="Style32">
    <w:name w:val="Style32"/>
    <w:uiPriority w:val="99"/>
    <w:rsid w:val="004415E7"/>
    <w:pPr>
      <w:numPr>
        <w:numId w:val="3"/>
      </w:numPr>
    </w:pPr>
  </w:style>
  <w:style w:type="numbering" w:customStyle="1" w:styleId="Style42">
    <w:name w:val="Style42"/>
    <w:uiPriority w:val="99"/>
    <w:rsid w:val="004415E7"/>
    <w:pPr>
      <w:numPr>
        <w:numId w:val="4"/>
      </w:numPr>
    </w:pPr>
  </w:style>
  <w:style w:type="numbering" w:customStyle="1" w:styleId="Style52">
    <w:name w:val="Style52"/>
    <w:uiPriority w:val="99"/>
    <w:rsid w:val="004415E7"/>
    <w:pPr>
      <w:numPr>
        <w:numId w:val="5"/>
      </w:numPr>
    </w:pPr>
  </w:style>
  <w:style w:type="numbering" w:customStyle="1" w:styleId="Style62">
    <w:name w:val="Style62"/>
    <w:uiPriority w:val="99"/>
    <w:rsid w:val="004415E7"/>
    <w:pPr>
      <w:numPr>
        <w:numId w:val="6"/>
      </w:numPr>
    </w:pPr>
  </w:style>
  <w:style w:type="numbering" w:customStyle="1" w:styleId="Style72">
    <w:name w:val="Style72"/>
    <w:uiPriority w:val="99"/>
    <w:rsid w:val="004415E7"/>
    <w:pPr>
      <w:numPr>
        <w:numId w:val="7"/>
      </w:numPr>
    </w:pPr>
  </w:style>
  <w:style w:type="numbering" w:customStyle="1" w:styleId="Style82">
    <w:name w:val="Style82"/>
    <w:uiPriority w:val="99"/>
    <w:rsid w:val="004415E7"/>
    <w:pPr>
      <w:numPr>
        <w:numId w:val="8"/>
      </w:numPr>
    </w:pPr>
  </w:style>
  <w:style w:type="numbering" w:customStyle="1" w:styleId="Style92">
    <w:name w:val="Style92"/>
    <w:uiPriority w:val="99"/>
    <w:rsid w:val="004415E7"/>
    <w:pPr>
      <w:numPr>
        <w:numId w:val="9"/>
      </w:numPr>
    </w:pPr>
  </w:style>
  <w:style w:type="table" w:customStyle="1" w:styleId="TableGrid493">
    <w:name w:val="Table Grid49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">
    <w:name w:val="No List92"/>
    <w:next w:val="NoList"/>
    <w:uiPriority w:val="99"/>
    <w:semiHidden/>
    <w:unhideWhenUsed/>
    <w:rsid w:val="004415E7"/>
  </w:style>
  <w:style w:type="table" w:customStyle="1" w:styleId="TableGrid502">
    <w:name w:val="Table Grid50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2">
    <w:name w:val="Table Grid111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2">
    <w:name w:val="No List1112"/>
    <w:next w:val="NoList"/>
    <w:uiPriority w:val="99"/>
    <w:semiHidden/>
    <w:unhideWhenUsed/>
    <w:rsid w:val="004415E7"/>
  </w:style>
  <w:style w:type="numbering" w:customStyle="1" w:styleId="NoList212">
    <w:name w:val="No List212"/>
    <w:next w:val="NoList"/>
    <w:uiPriority w:val="99"/>
    <w:semiHidden/>
    <w:unhideWhenUsed/>
    <w:rsid w:val="004415E7"/>
  </w:style>
  <w:style w:type="numbering" w:customStyle="1" w:styleId="NoList312">
    <w:name w:val="No List312"/>
    <w:next w:val="NoList"/>
    <w:uiPriority w:val="99"/>
    <w:semiHidden/>
    <w:unhideWhenUsed/>
    <w:rsid w:val="004415E7"/>
  </w:style>
  <w:style w:type="numbering" w:customStyle="1" w:styleId="NoList412">
    <w:name w:val="No List412"/>
    <w:next w:val="NoList"/>
    <w:uiPriority w:val="99"/>
    <w:semiHidden/>
    <w:unhideWhenUsed/>
    <w:rsid w:val="004415E7"/>
  </w:style>
  <w:style w:type="numbering" w:customStyle="1" w:styleId="NoList512">
    <w:name w:val="No List512"/>
    <w:next w:val="NoList"/>
    <w:uiPriority w:val="99"/>
    <w:semiHidden/>
    <w:unhideWhenUsed/>
    <w:rsid w:val="004415E7"/>
  </w:style>
  <w:style w:type="numbering" w:customStyle="1" w:styleId="NoList612">
    <w:name w:val="No List612"/>
    <w:next w:val="NoList"/>
    <w:uiPriority w:val="99"/>
    <w:semiHidden/>
    <w:unhideWhenUsed/>
    <w:rsid w:val="004415E7"/>
  </w:style>
  <w:style w:type="numbering" w:customStyle="1" w:styleId="NoList712">
    <w:name w:val="No List712"/>
    <w:next w:val="NoList"/>
    <w:uiPriority w:val="99"/>
    <w:semiHidden/>
    <w:unhideWhenUsed/>
    <w:rsid w:val="004415E7"/>
  </w:style>
  <w:style w:type="numbering" w:customStyle="1" w:styleId="NoList812">
    <w:name w:val="No List812"/>
    <w:next w:val="NoList"/>
    <w:uiPriority w:val="99"/>
    <w:semiHidden/>
    <w:unhideWhenUsed/>
    <w:rsid w:val="004415E7"/>
  </w:style>
  <w:style w:type="table" w:customStyle="1" w:styleId="TableGrid931">
    <w:name w:val="Table Grid93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1">
    <w:name w:val="Table Grid103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1">
    <w:name w:val="Table Grid112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1">
    <w:name w:val="Table Grid12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1">
    <w:name w:val="Table Grid13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1">
    <w:name w:val="Table Grid14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1">
    <w:name w:val="Table Grid15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1">
    <w:name w:val="Table Grid16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1">
    <w:name w:val="Table Grid17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1">
    <w:name w:val="Table Grid18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1">
    <w:name w:val="Table Grid19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1">
    <w:name w:val="Table Grid20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1">
    <w:name w:val="Table Grid23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1">
    <w:name w:val="Table Grid24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1">
    <w:name w:val="Table Grid25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1">
    <w:name w:val="Table Grid35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1">
    <w:name w:val="Table Grid36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1">
    <w:name w:val="Table Grid37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1">
    <w:name w:val="Table Grid38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1">
    <w:name w:val="Table Grid39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1">
    <w:name w:val="Table Grid4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1">
    <w:name w:val="Table Grid21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2">
    <w:name w:val="Table Grid47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2">
    <w:name w:val="Table Grid48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2">
    <w:name w:val="Table Grid49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2">
    <w:name w:val="Grid Table 212"/>
    <w:basedOn w:val="TableNormal"/>
    <w:uiPriority w:val="47"/>
    <w:rsid w:val="004415E7"/>
    <w:pPr>
      <w:spacing w:after="0" w:line="240" w:lineRule="auto"/>
    </w:pPr>
    <w:rPr>
      <w:rFonts w:eastAsia="Calibri" w:cs="DaunPenh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eGrid533">
    <w:name w:val="Table Grid53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12">
    <w:name w:val="Table Grid5312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2">
    <w:name w:val="Table Grid54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2">
    <w:name w:val="Table Grid4722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2">
    <w:name w:val="Table Grid55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2">
    <w:name w:val="Table Grid5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2">
    <w:name w:val="Table Grid5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2">
    <w:name w:val="Table Grid5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2">
    <w:name w:val="Table Grid5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2">
    <w:name w:val="Table Grid6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2">
    <w:name w:val="Table Grid6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2">
    <w:name w:val="Table Grid6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2">
    <w:name w:val="Table Grid6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2">
    <w:name w:val="Table Grid6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2">
    <w:name w:val="Table Grid6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2">
    <w:name w:val="Table Grid6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2">
    <w:name w:val="Table Grid6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2">
    <w:name w:val="Table Grid7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2">
    <w:name w:val="Table Grid7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2">
    <w:name w:val="Table Grid7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2">
    <w:name w:val="Table Grid7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2">
    <w:name w:val="Table Grid7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2">
    <w:name w:val="Table Grid772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2">
    <w:name w:val="Table Grid7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2">
    <w:name w:val="Table Grid7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2">
    <w:name w:val="Table Grid8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2">
    <w:name w:val="Table Grid8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2">
    <w:name w:val="Table Grid8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2">
    <w:name w:val="Table Grid8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2">
    <w:name w:val="Table Grid862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2">
    <w:name w:val="Table Grid8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2">
    <w:name w:val="Table Grid8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92">
    <w:name w:val="Table Grid8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01">
    <w:name w:val="Table Grid90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1">
    <w:name w:val="Table Grid94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1">
    <w:name w:val="Table Grid9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1">
    <w:name w:val="Table Grid96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1">
    <w:name w:val="Table Grid9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81">
    <w:name w:val="Table Grid9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91">
    <w:name w:val="Table Grid9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1">
    <w:name w:val="Table Grid1001"/>
    <w:basedOn w:val="TableNormal"/>
    <w:next w:val="TableGrid"/>
    <w:uiPriority w:val="59"/>
    <w:rsid w:val="004415E7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41">
    <w:name w:val="Table Grid10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51">
    <w:name w:val="Table Grid10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61">
    <w:name w:val="Table Grid10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71">
    <w:name w:val="Table Grid10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2">
    <w:name w:val="Table Grid113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">
    <w:name w:val="Table Grid21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81">
    <w:name w:val="Table Grid108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91">
    <w:name w:val="Table Grid10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1">
    <w:name w:val="Table Grid11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1">
    <w:name w:val="Table Grid11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1">
    <w:name w:val="Table Grid11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1">
    <w:name w:val="Table Grid11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1">
    <w:name w:val="Table Grid11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1">
    <w:name w:val="Table Grid11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1">
    <w:name w:val="Table Grid12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1">
    <w:name w:val="Table Grid122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1">
    <w:name w:val="Table Grid12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1">
    <w:name w:val="Table Grid124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1">
    <w:name w:val="Table Grid12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1">
    <w:name w:val="Table Grid12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1">
    <w:name w:val="Table Grid1271"/>
    <w:basedOn w:val="TableNormal"/>
    <w:next w:val="TableGrid"/>
    <w:uiPriority w:val="59"/>
    <w:rsid w:val="004415E7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81">
    <w:name w:val="Table Grid12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1">
    <w:name w:val="Table Grid12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1">
    <w:name w:val="Table Grid13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1">
    <w:name w:val="Table Grid132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1">
    <w:name w:val="Table Grid13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41">
    <w:name w:val="Table Grid13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1">
    <w:name w:val="Table Grid21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11">
    <w:name w:val="Table Grid791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51">
    <w:name w:val="Table Grid13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61">
    <w:name w:val="Table Grid136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71">
    <w:name w:val="Table Grid13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81">
    <w:name w:val="Table Grid13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1">
    <w:name w:val="Table Grid13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1">
    <w:name w:val="Table Grid14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21">
    <w:name w:val="Table Grid142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31">
    <w:name w:val="Table Grid14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1">
    <w:name w:val="Table Grid14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51">
    <w:name w:val="Table Grid14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61">
    <w:name w:val="Table Grid14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71">
    <w:name w:val="Table Grid14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81">
    <w:name w:val="Table Grid14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91">
    <w:name w:val="Table Grid14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1">
    <w:name w:val="Table Grid15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2">
    <w:name w:val="Table Grid152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31">
    <w:name w:val="Table Grid153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41">
    <w:name w:val="Table Grid154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51">
    <w:name w:val="Table Grid15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61">
    <w:name w:val="Table Grid15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71">
    <w:name w:val="Table Grid157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81">
    <w:name w:val="Table Grid158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1">
    <w:name w:val="Table Grid159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1">
    <w:name w:val="Table Grid160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11">
    <w:name w:val="Table Grid1591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11">
    <w:name w:val="Table Grid1521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1">
    <w:name w:val="Table Grid1592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1">
    <w:name w:val="Table Grid162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31">
    <w:name w:val="Table Grid163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41">
    <w:name w:val="Table Grid164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51">
    <w:name w:val="Table Grid165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61">
    <w:name w:val="Table Grid166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71">
    <w:name w:val="Table Grid167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">
    <w:name w:val="No List17"/>
    <w:next w:val="NoList"/>
    <w:uiPriority w:val="99"/>
    <w:semiHidden/>
    <w:unhideWhenUsed/>
    <w:rsid w:val="00811E53"/>
  </w:style>
  <w:style w:type="table" w:customStyle="1" w:styleId="TableGrid193">
    <w:name w:val="Table Grid19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4">
    <w:name w:val="Table Grid19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7">
    <w:name w:val="Table Grid217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4">
    <w:name w:val="Table Grid3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4">
    <w:name w:val="Table Grid4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4">
    <w:name w:val="Table Grid5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4">
    <w:name w:val="Table Grid6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3">
    <w:name w:val="Table Grid71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2">
    <w:name w:val="Table Grid8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2">
    <w:name w:val="Table Grid9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2">
    <w:name w:val="Table Grid10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3">
    <w:name w:val="Table Grid111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2">
    <w:name w:val="Table Grid12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2">
    <w:name w:val="Table Grid13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2">
    <w:name w:val="Table Grid14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2">
    <w:name w:val="Table Grid15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2">
    <w:name w:val="Table Grid16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2">
    <w:name w:val="Table Grid17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2">
    <w:name w:val="Table Grid18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5">
    <w:name w:val="Table Grid195"/>
    <w:basedOn w:val="TableNormal"/>
    <w:next w:val="TableGrid"/>
    <w:uiPriority w:val="59"/>
    <w:rsid w:val="00F46B99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6">
    <w:name w:val="Table Grid196"/>
    <w:basedOn w:val="TableNormal"/>
    <w:next w:val="TableGrid"/>
    <w:uiPriority w:val="39"/>
    <w:rsid w:val="00F33316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7">
    <w:name w:val="Table Grid197"/>
    <w:basedOn w:val="TableNormal"/>
    <w:next w:val="TableGrid"/>
    <w:uiPriority w:val="59"/>
    <w:rsid w:val="00F3331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8">
    <w:name w:val="Table Grid198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9">
    <w:name w:val="Table Grid199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0">
    <w:name w:val="Table Grid200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3">
    <w:name w:val="Table Grid203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8">
    <w:name w:val="No List18"/>
    <w:next w:val="NoList"/>
    <w:uiPriority w:val="99"/>
    <w:semiHidden/>
    <w:unhideWhenUsed/>
    <w:rsid w:val="00FF6709"/>
  </w:style>
  <w:style w:type="table" w:customStyle="1" w:styleId="TableGrid1100">
    <w:name w:val="Table Grid1100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4">
    <w:name w:val="Table Grid204"/>
    <w:basedOn w:val="TableNormal"/>
    <w:next w:val="TableGrid"/>
    <w:uiPriority w:val="39"/>
    <w:rsid w:val="00FF6709"/>
    <w:pPr>
      <w:spacing w:after="0" w:line="240" w:lineRule="auto"/>
    </w:pPr>
    <w:rPr>
      <w:rFonts w:ascii="Calibri" w:eastAsia="Calibri" w:hAnsi="Calibri" w:cs="DaunPenh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8">
    <w:name w:val="Table Grid218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5">
    <w:name w:val="Table Grid3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5">
    <w:name w:val="Table Grid4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5">
    <w:name w:val="Table Grid5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5">
    <w:name w:val="Table Grid6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4">
    <w:name w:val="Table Grid714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5">
    <w:name w:val="Table Grid205"/>
    <w:basedOn w:val="TableNormal"/>
    <w:next w:val="TableGrid"/>
    <w:uiPriority w:val="59"/>
    <w:rsid w:val="00ED6BBC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6">
    <w:name w:val="Table Grid206"/>
    <w:basedOn w:val="TableNormal"/>
    <w:next w:val="TableGrid"/>
    <w:uiPriority w:val="39"/>
    <w:rsid w:val="00627E59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7">
    <w:name w:val="Table Grid207"/>
    <w:basedOn w:val="TableNormal"/>
    <w:next w:val="TableGrid"/>
    <w:uiPriority w:val="59"/>
    <w:rsid w:val="00627E59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8">
    <w:name w:val="Table Grid208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9">
    <w:name w:val="Table Grid209"/>
    <w:basedOn w:val="TableNormal"/>
    <w:next w:val="TableGrid"/>
    <w:uiPriority w:val="3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6">
    <w:name w:val="Table Grid316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9">
    <w:name w:val="Table Grid219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0">
    <w:name w:val="Table Grid220"/>
    <w:basedOn w:val="TableNormal"/>
    <w:next w:val="TableGrid"/>
    <w:uiPriority w:val="59"/>
    <w:rsid w:val="004546C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">
    <w:name w:val="Table Grid222"/>
    <w:basedOn w:val="TableNormal"/>
    <w:next w:val="TableGrid"/>
    <w:uiPriority w:val="59"/>
    <w:rsid w:val="004546C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">
    <w:name w:val="Table Grid223"/>
    <w:basedOn w:val="TableNormal"/>
    <w:next w:val="TableGrid"/>
    <w:uiPriority w:val="39"/>
    <w:rsid w:val="00227A03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24">
    <w:name w:val="Table Grid224"/>
    <w:basedOn w:val="TableNormal"/>
    <w:next w:val="TableGrid"/>
    <w:uiPriority w:val="59"/>
    <w:rsid w:val="0022266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">
    <w:name w:val="Table Grid225"/>
    <w:basedOn w:val="TableNormal"/>
    <w:next w:val="TableGrid"/>
    <w:uiPriority w:val="59"/>
    <w:rsid w:val="0022266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">
    <w:name w:val="Table Grid226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7">
    <w:name w:val="Table Grid227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8">
    <w:name w:val="Table Grid228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9">
    <w:name w:val="Table Grid229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0">
    <w:name w:val="Table Grid230"/>
    <w:basedOn w:val="TableNormal"/>
    <w:next w:val="TableGrid"/>
    <w:uiPriority w:val="39"/>
    <w:rsid w:val="004D4DE7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33">
    <w:name w:val="Table Grid233"/>
    <w:basedOn w:val="TableNormal"/>
    <w:next w:val="TableGrid"/>
    <w:uiPriority w:val="59"/>
    <w:rsid w:val="00B6740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4">
    <w:name w:val="Table Grid234"/>
    <w:basedOn w:val="TableNormal"/>
    <w:next w:val="TableGrid"/>
    <w:uiPriority w:val="39"/>
    <w:rsid w:val="00B6740F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5">
    <w:name w:val="Table Grid235"/>
    <w:basedOn w:val="TableNormal"/>
    <w:next w:val="TableGrid"/>
    <w:uiPriority w:val="39"/>
    <w:rsid w:val="00B84C18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2">
    <w:name w:val="Table Grid15922"/>
    <w:basedOn w:val="TableNormal"/>
    <w:next w:val="TableGrid"/>
    <w:uiPriority w:val="39"/>
    <w:rsid w:val="00A12489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6">
    <w:name w:val="Table Grid236"/>
    <w:basedOn w:val="TableNormal"/>
    <w:next w:val="TableGrid"/>
    <w:uiPriority w:val="39"/>
    <w:rsid w:val="00E02E5F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61">
    <w:name w:val="Table Grid2361"/>
    <w:basedOn w:val="TableNormal"/>
    <w:next w:val="TableGrid"/>
    <w:uiPriority w:val="39"/>
    <w:rsid w:val="00527D9A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9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2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9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7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8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9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1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4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2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6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5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1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5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4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2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4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7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5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2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1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1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70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3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5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3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5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{AFC40E66-2893-41EA-842C-F9A95E725BDA}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ក្របខណ្ឌរង្វាយតម្លៃលទ្ធផលសិក្សារបស់សិស្សកម្រិតមតេ្តយ្យសិក្សា និងអប់រំចំណេះទូទៅ</b:Title>
    <b:Year>២០១៨</b:Year>
    <b:Publisher>ក្រសួងអយក</b:Publisher>
    <b:LCID>en-US</b:LCID>
    <b:City>ភ្នំពេញ</b:City>
    <b:RefOrder>1</b:RefOrder>
  </b:Source>
  <b:Source>
    <b:Tag>ក្រ</b:Tag>
    <b:SourceType>Book</b:SourceType>
    <b:Guid>{EE96FAA8-21B5-41F1-A5E7-1DB71A10E146}</b:Guid>
    <b:Author>
      <b:Author>
        <b:NameList>
          <b:Person>
            <b:Last>នាយកដ្ឋានបឋមសិក្សា</b:Last>
          </b:Person>
        </b:NameList>
      </b:Author>
    </b:Author>
    <b:Title>បញ្ជីស្រង់ពិន្ទុ</b:Title>
    <b:Publisher>ក្រសួងអយក</b:Publisher>
    <b:Year>២០១៩</b:Year>
    <b:RefOrder>7</b:RefOrder>
  </b:Source>
  <b:Source>
    <b:Tag>MoE20</b:Tag>
    <b:SourceType>Report</b:SourceType>
    <b:Guid>{884BDA60-DBF1-4AC4-B539-939BE0A0C270}</b:Guid>
    <b:Title>សេចក្តីណែនាំដំណើរការគ្រឹះស្ថានបឋមសិក្សា និងមត្តេយ្យសិក្សាសាធារណៈឆ្នាំសិក្សា ២០១៩-២០២០</b:Title>
    <b:City>ភ្នំពេញ</b:City>
    <b:Publisher>ក្រសួងអយក</b:Publisher>
    <b:Author>
      <b:Author>
        <b:NameList>
          <b:Person>
            <b:Last>នាយកដ្ឋានបឋមសិក្សា</b:Last>
          </b:Person>
        </b:NameList>
      </b:Author>
    </b:Author>
    <b:Year>២០១៩</b:Year>
    <b:RefOrder>11</b:RefOrder>
  </b:Source>
  <b:Source>
    <b:Tag>ក្រ1</b:Tag>
    <b:SourceType>Book</b:SourceType>
    <b:Guid>{9A92B300-F4CD-4398-83D3-6F62985229BC}</b:Guid>
    <b:Title>កម្មវិធីសិក្សាគោល សម្រាប់អប់រំមូលដ្ឋានចំណេះទូទៅ</b:Title>
    <b:Publisher>ក្រសួងអយក</b:Publisher>
    <b:City>ភ្នំពេញ</b:City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Year>២០០៦</b:Year>
    <b:RefOrder>5</b:RefOrder>
  </b:Source>
  <b:Source>
    <b:Tag>Cla12</b:Tag>
    <b:SourceType>Book</b:SourceType>
    <b:Guid>{0E2B87F2-3A2F-411A-84FB-0DFC9965EDC8}</b:Guid>
    <b:Title>Classroom assessment: Concept and applications</b:Title>
    <b:Year>2012</b:Year>
    <b:Author>
      <b:Author>
        <b:NameList>
          <b:Person>
            <b:Last>Russell</b:Last>
            <b:First>Michael</b:First>
            <b:Middle>K.</b:Middle>
          </b:Person>
          <b:Person>
            <b:Last>Airasian</b:Last>
            <b:First>Peter</b:First>
            <b:Middle>W.</b:Middle>
          </b:Person>
        </b:NameList>
      </b:Author>
    </b:Author>
    <b:City>New York</b:City>
    <b:Publisher>McGraw-Hill</b:Publisher>
    <b:RefOrder>8</b:RefOrder>
  </b:Source>
  <b:Source>
    <b:Tag>TIM15</b:Tag>
    <b:SourceType>Book</b:SourceType>
    <b:Guid>{6A387F1E-A3E8-4C17-8764-B147A652CD9B}</b:Guid>
    <b:Author>
      <b:Author>
        <b:NameList>
          <b:Person>
            <b:Last>Mullis</b:Last>
            <b:First>Ina</b:First>
            <b:Middle>V.S.</b:Middle>
          </b:Person>
          <b:Person>
            <b:Last>Martin</b:Last>
            <b:First>Michael</b:First>
            <b:Middle>O.</b:Middle>
          </b:Person>
        </b:NameList>
      </b:Author>
    </b:Author>
    <b:Title>TIMSS: Item Writing Guideline</b:Title>
    <b:Year>2011</b:Year>
    <b:Publisher>TIMSS &amp; PIRLS: International Study Center</b:Publisher>
    <b:City>Boston</b:City>
    <b:RefOrder>9</b:RefOrder>
  </b:Source>
  <b:Source>
    <b:Tag>MDa09</b:Tag>
    <b:SourceType>Book</b:SourceType>
    <b:Guid>{0F4C85CD-D5DC-494C-9ECF-553C56443CB9}</b:Guid>
    <b:Author>
      <b:Author>
        <b:NameList>
          <b:Person>
            <b:Last>Miller</b:Last>
            <b:First>M.</b:First>
            <b:Middle>David</b:Middle>
          </b:Person>
          <b:Person>
            <b:Last>LINN</b:Last>
            <b:First>Robert</b:First>
            <b:Middle>L.</b:Middle>
          </b:Person>
          <b:Person>
            <b:Last>Gronlund</b:Last>
            <b:First>Norman</b:First>
            <b:Middle>E.</b:Middle>
          </b:Person>
        </b:NameList>
      </b:Author>
    </b:Author>
    <b:Title>Measurement and Assessment in Teaching</b:Title>
    <b:Year>2009</b:Year>
    <b:City>New Jersey</b:City>
    <b:Publisher>Pearson Education</b:Publisher>
    <b:RefOrder>2</b:RefOrder>
  </b:Source>
  <b:Source>
    <b:Tag>នាយ១៥</b:Tag>
    <b:SourceType>Book</b:SourceType>
    <b:Guid>{302C75CD-F3A7-4732-9CE7-9F5FAD7E7B4F}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ឯកសារណែនាំអភិវឌ្ឍន៍វិញ្ញាសាសម្រាប់ការប្រឡងសញ្ញាបត្រមធ្យមសិក្សាបឋមភូមិ</b:Title>
    <b:Year>២០១៥</b:Year>
    <b:Publisher>ក្រសួងអយក</b:Publisher>
    <b:City>ភ្នំពេញ</b:City>
    <b:RefOrder>6</b:RefOrder>
  </b:Source>
  <b:Source>
    <b:Tag>ឯកស</b:Tag>
    <b:SourceType>Book</b:SourceType>
    <b:Guid>{8134136A-79D4-4B7A-B792-7ECED966FA83}</b:Guid>
    <b:Title>ឯកសារបំប៉នសមត្ថភាពគ្រូបង្រៀនស្តីពីការបង្កើតវិញ្ញាសាតេស្តស្តង់ដាប្រចាំខែ និងដំណើរការធ្វើតេស្តស្តង់ដាប្រចាំខែនៅតាមសាលារៀន សម្រាប់ការអនុវត្តការគ្រប់គ្រងតាមសាលារៀន</b:Title>
    <b:Author>
      <b:Author>
        <b:NameList>
          <b:Person>
            <b:Last>នាយកដ្ឋានធានាគុណភាពអប់រំ</b:Last>
          </b:Person>
          <b:Person>
            <b:Last>Children</b:Last>
            <b:First>អង្គការ</b:First>
            <b:Middle>Save the</b:Middle>
          </b:Person>
        </b:NameList>
      </b:Author>
    </b:Author>
    <b:Year>២០១៨</b:Year>
    <b:City>ភ្នំពេញ</b:City>
    <b:Publisher>អង្គការ Save the Children</b:Publisher>
    <b:RefOrder>13</b:RefOrder>
  </b:Source>
  <b:Source>
    <b:Tag>នាយ២០</b:Tag>
    <b:SourceType>Book</b:SourceType>
    <b:Guid>{80B745E0-AA58-42C1-AA11-D46F423B96F1}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ឯកសារជំនួយស្មារតីស្តីពីការអភិវឌ្ឍវិញ្ញាសាប្រឡងឆមាសនៅកម្រិតមធ្យមសិក្សាបឋមភូមិ</b:Title>
    <b:Year>២០២០</b:Year>
    <b:City>ភ្នំពេញ</b:City>
    <b:Publisher>ក្រសួងអយក (គម្រោងកែលម្អការអប់រំនៅមធ្យមសិក្សា)</b:Publisher>
    <b:RefOrder>10</b:RefOrder>
  </b:Source>
  <b:Source>
    <b:Tag>នាយ១៨</b:Tag>
    <b:SourceType>Book</b:SourceType>
    <b:Guid>{D87BC35F-2E70-49F7-B987-B9DB95E9CADF}</b:Guid>
    <b:Author>
      <b:Author>
        <b:NameList>
          <b:Person>
            <b:Last>នាយកដ្ឋានបឋមសិក្សា</b:Last>
          </b:Person>
          <b:Person>
            <b:Last>Children</b:Last>
            <b:First>អង្គការ</b:First>
            <b:Middle>Save the</b:Middle>
          </b:Person>
        </b:NameList>
      </b:Author>
    </b:Author>
    <b:Title>ឯកសារជំនួយស្មារតីស្តីពីការគ្រប់គ្រងសាលារៀនផ្អែកលើលទ្ធផល (SBM)</b:Title>
    <b:Year>២០១៨</b:Year>
    <b:City>ភ្នំពេញ</b:City>
    <b:Publisher>ក្រសួងអយក</b:Publisher>
    <b:RefOrder>12</b:RefOrder>
  </b:Source>
  <b:Source>
    <b:Tag>ក្រ០៦1</b:Tag>
    <b:SourceType>Book</b:SourceType>
    <b:Guid>{A349478F-8992-4067-9FC4-9D866F6BCA50}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កម្មវិធីសិក្សាលម្អិតគណិតវិទ្យា សម្រាប់អប់រំមូលដ្ឋានចំណេះទូទៅ</b:Title>
    <b:Year>២០០៦</b:Year>
    <b:Publisher>ក្រសួងអយក</b:Publisher>
    <b:City>ភ្នំពេញ</b:City>
    <b:RefOrder>4</b:RefOrder>
  </b:Source>
  <b:Source>
    <b:Tag>នាយ០៦</b:Tag>
    <b:SourceType>Book</b:SourceType>
    <b:Guid>{C7079C13-F08B-40BB-89D9-F189AD028FAE}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កម្មវិធីសិក្សាលម្អិតភាសាខ្មែរ សម្រាប់អប់រំមូលដ្ឋានចំណេះទូទៅ</b:Title>
    <b:Year>២០០៦</b:Year>
    <b:Publisher>ក្រសួងអយក</b:Publisher>
    <b:City>ភ្នំពេញ</b:City>
    <b:RefOrder>3</b:RefOrder>
  </b:Source>
</b:Sources>
</file>

<file path=customXml/itemProps1.xml><?xml version="1.0" encoding="utf-8"?>
<ds:datastoreItem xmlns:ds="http://schemas.openxmlformats.org/officeDocument/2006/customXml" ds:itemID="{5B358F26-7D82-40B4-B1CE-535395A82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 PAGNA</dc:creator>
  <cp:lastModifiedBy>Sophak Phorn</cp:lastModifiedBy>
  <cp:revision>3</cp:revision>
  <cp:lastPrinted>2021-04-11T05:12:00Z</cp:lastPrinted>
  <dcterms:created xsi:type="dcterms:W3CDTF">2024-08-24T10:56:00Z</dcterms:created>
  <dcterms:modified xsi:type="dcterms:W3CDTF">2026-08-05T09:13:00Z</dcterms:modified>
</cp:coreProperties>
</file>