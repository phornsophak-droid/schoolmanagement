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640C6" w14:textId="39FFDCD9" w:rsidR="009E1DB2" w:rsidRPr="005635ED" w:rsidRDefault="009E1DB2" w:rsidP="00980922">
      <w:pPr>
        <w:spacing w:after="0" w:line="240" w:lineRule="auto"/>
        <w:rPr>
          <w:rFonts w:ascii="Khmer OS Battambang" w:eastAsia="Yu Mincho" w:hAnsi="Khmer OS Battambang" w:cs="Khmer OS Battambang"/>
        </w:rPr>
      </w:pPr>
    </w:p>
    <w:p w14:paraId="2B63866D" w14:textId="77777777" w:rsidR="001C75E5" w:rsidRPr="005635ED" w:rsidRDefault="001C75E5" w:rsidP="00980922">
      <w:pPr>
        <w:rPr>
          <w:rFonts w:ascii="Khmer OS Battambang" w:eastAsia="Yu Mincho" w:hAnsi="Khmer OS Battambang" w:cs="Khmer OS Battambang"/>
        </w:rPr>
      </w:pPr>
      <w:bookmarkStart w:id="0" w:name="_Toc44754745"/>
    </w:p>
    <w:p w14:paraId="6346840F" w14:textId="2428CD08" w:rsidR="00980922" w:rsidRPr="005635ED" w:rsidRDefault="00980922" w:rsidP="00980922">
      <w:pPr>
        <w:rPr>
          <w:rFonts w:ascii="Khmer OS Battambang" w:eastAsia="Yu Mincho" w:hAnsi="Khmer OS Battambang" w:cs="Khmer OS Battambang"/>
        </w:rPr>
      </w:pPr>
      <w:r w:rsidRPr="005635ED">
        <w:rPr>
          <w:rFonts w:ascii="Khmer OS Battambang" w:hAnsi="Khmer OS Battambang" w:cs="Khmer OS Battambang" w:hint="cs"/>
          <w:noProof/>
          <w:color w:val="1205BB"/>
          <w:szCs w:val="24"/>
        </w:rPr>
        <mc:AlternateContent>
          <mc:Choice Requires="wpg">
            <w:drawing>
              <wp:anchor distT="0" distB="0" distL="114300" distR="114300" simplePos="0" relativeHeight="251623424" behindDoc="0" locked="0" layoutInCell="1" allowOverlap="1" wp14:anchorId="2BBD9292" wp14:editId="53A58A97">
                <wp:simplePos x="0" y="0"/>
                <wp:positionH relativeFrom="column">
                  <wp:posOffset>-277495</wp:posOffset>
                </wp:positionH>
                <wp:positionV relativeFrom="paragraph">
                  <wp:posOffset>6985</wp:posOffset>
                </wp:positionV>
                <wp:extent cx="6978650" cy="3422650"/>
                <wp:effectExtent l="0" t="0" r="0" b="635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8650" cy="3422650"/>
                          <a:chOff x="22860" y="0"/>
                          <a:chExt cx="6978650" cy="3422650"/>
                        </a:xfrm>
                      </wpg:grpSpPr>
                      <wps:wsp>
                        <wps:cNvPr id="4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2880" y="1828800"/>
                            <a:ext cx="681863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017254" w14:textId="77777777" w:rsidR="00E17B6E" w:rsidRPr="006363C1" w:rsidRDefault="00E17B6E" w:rsidP="00A33119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" w:hAnsi="Khmer OS" w:cs="Khmer O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 w:hint="c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6E8BEC56" w14:textId="77777777" w:rsidR="00E17B6E" w:rsidRPr="00B64460" w:rsidRDefault="00E17B6E" w:rsidP="00980922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5" name="Group 55"/>
                        <wpg:cNvGrpSpPr/>
                        <wpg:grpSpPr>
                          <a:xfrm>
                            <a:off x="22860" y="0"/>
                            <a:ext cx="6890385" cy="3422650"/>
                            <a:chOff x="22860" y="0"/>
                            <a:chExt cx="6890385" cy="3422650"/>
                          </a:xfrm>
                        </wpg:grpSpPr>
                        <wps:wsp>
                          <wps:cNvPr id="61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7250" y="0"/>
                              <a:ext cx="1682750" cy="59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C0733B" w14:textId="77777777" w:rsidR="00E17B6E" w:rsidRPr="006363C1" w:rsidRDefault="00E17B6E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cs/>
                                  </w:rPr>
                                  <w:t>លេខបន្ទប់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</w:rPr>
                                  <w:t>:.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  <w:t>......................</w:t>
                                </w:r>
                              </w:p>
                              <w:p w14:paraId="161187C9" w14:textId="77777777" w:rsidR="00E17B6E" w:rsidRPr="006363C1" w:rsidRDefault="00E17B6E" w:rsidP="00980922">
                                <w:pPr>
                                  <w:spacing w:after="0" w:line="240" w:lineRule="auto"/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cs/>
                                    <w:lang w:val="en-AU"/>
                                  </w:rPr>
                                  <w:t>លេខតុ</w:t>
                                </w: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  <w:t>:...........................</w:t>
                                </w:r>
                              </w:p>
                              <w:p w14:paraId="3992EC7B" w14:textId="77777777" w:rsidR="00E17B6E" w:rsidRPr="00B64460" w:rsidRDefault="00E17B6E" w:rsidP="00980922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6" name="Group 66"/>
                          <wpg:cNvGrpSpPr/>
                          <wpg:grpSpPr>
                            <a:xfrm>
                              <a:off x="22860" y="298450"/>
                              <a:ext cx="6890385" cy="3124200"/>
                              <a:chOff x="22860" y="-38100"/>
                              <a:chExt cx="6890385" cy="3124200"/>
                            </a:xfrm>
                          </wpg:grpSpPr>
                          <wpg:grpSp>
                            <wpg:cNvPr id="71" name="Group 71"/>
                            <wpg:cNvGrpSpPr/>
                            <wpg:grpSpPr>
                              <a:xfrm>
                                <a:off x="22860" y="-38100"/>
                                <a:ext cx="6890385" cy="3124200"/>
                                <a:chOff x="22860" y="-38100"/>
                                <a:chExt cx="6890385" cy="3124200"/>
                              </a:xfrm>
                            </wpg:grpSpPr>
                            <wps:wsp>
                              <wps:cNvPr id="82" name="Rectangle 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1140" y="-38100"/>
                                  <a:ext cx="6682105" cy="16217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6EF2B8" w14:textId="77777777" w:rsidR="00E17B6E" w:rsidRPr="006363C1" w:rsidRDefault="00E17B6E" w:rsidP="00980922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cs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</w:rPr>
                                      <w:t>សាលាបឋមសិក្សា....................................</w:t>
                                    </w:r>
                                  </w:p>
                                  <w:p w14:paraId="4A626FA2" w14:textId="33C6E67E" w:rsidR="00E17B6E" w:rsidRPr="006363C1" w:rsidRDefault="00E17B6E" w:rsidP="00980922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ប្រឡង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</w:rPr>
                                      <w:t>ប្រចាំ</w:t>
                                    </w:r>
                                    <w:r w:rsidR="0035759C">
                                      <w:rPr>
                                        <w:rFonts w:ascii="Khmer OS" w:hAnsi="Khmer OS" w:cs="Khmer OS" w:hint="cs"/>
                                        <w:cs/>
                                      </w:rPr>
                                      <w:t>ឆមាសទី២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 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  <w:lang w:val="en-AU"/>
                                      </w:rPr>
                                      <w:t>ថ្នាក់ទី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.........................</w:t>
                                    </w: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 xml:space="preserve">  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សម័យប្រឡងៈ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</w:t>
                                    </w:r>
                                  </w:p>
                                  <w:p w14:paraId="3D617E2E" w14:textId="77777777" w:rsidR="00E17B6E" w:rsidRPr="006363C1" w:rsidRDefault="00E17B6E" w:rsidP="00980922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>ហត្ថលេខាអនុរក្សៈ</w:t>
                                    </w:r>
                                  </w:p>
                                  <w:p w14:paraId="60328CDE" w14:textId="77777777" w:rsidR="00E17B6E" w:rsidRPr="006363C1" w:rsidRDefault="00E17B6E" w:rsidP="00980922">
                                    <w:pPr>
                                      <w:spacing w:after="0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>-.............................</w:t>
                                    </w:r>
                                  </w:p>
                                  <w:p w14:paraId="0E52F88B" w14:textId="77777777" w:rsidR="00E17B6E" w:rsidRPr="006363C1" w:rsidRDefault="00E17B6E" w:rsidP="00980922">
                                    <w:pPr>
                                      <w:spacing w:after="0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>-.............................</w:t>
                                    </w:r>
                                  </w:p>
                                  <w:p w14:paraId="2015A272" w14:textId="77777777" w:rsidR="00E17B6E" w:rsidRPr="006363C1" w:rsidRDefault="00E17B6E" w:rsidP="00980922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3" name="Group 83"/>
                              <wpg:cNvGrpSpPr/>
                              <wpg:grpSpPr>
                                <a:xfrm>
                                  <a:off x="22860" y="546100"/>
                                  <a:ext cx="6818630" cy="2540000"/>
                                  <a:chOff x="22860" y="0"/>
                                  <a:chExt cx="6818630" cy="2540000"/>
                                </a:xfrm>
                              </wpg:grpSpPr>
                              <wps:wsp>
                                <wps:cNvPr id="84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33550" y="0"/>
                                    <a:ext cx="3448685" cy="974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C4A2C4" w14:textId="77777777" w:rsidR="00E17B6E" w:rsidRPr="006363C1" w:rsidRDefault="00E17B6E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នាមត្រកូល និងនាមខ្លួន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</w:t>
                                      </w:r>
                                    </w:p>
                                    <w:p w14:paraId="4EA53A4E" w14:textId="77777777" w:rsidR="00E17B6E" w:rsidRPr="006363C1" w:rsidRDefault="00E17B6E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ថ្ងៃខែឆ្នាំកំណើត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.................................................</w:t>
                                      </w:r>
                                    </w:p>
                                    <w:p w14:paraId="33BA9AFA" w14:textId="77777777" w:rsidR="00E17B6E" w:rsidRPr="006363C1" w:rsidRDefault="00E17B6E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cs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ហត្ថលេខា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</w:rPr>
                                        <w:t>បេក្ខជន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...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......................................</w:t>
                                      </w:r>
                                    </w:p>
                                    <w:p w14:paraId="18D83E17" w14:textId="77777777" w:rsidR="00E17B6E" w:rsidRPr="006363C1" w:rsidRDefault="00E17B6E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b/>
                                          <w:bCs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5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33950" y="565150"/>
                                    <a:ext cx="1627505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276D3C" w14:textId="77777777" w:rsidR="00E17B6E" w:rsidRPr="00B64460" w:rsidRDefault="00E17B6E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B64460"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cs/>
                                        </w:rPr>
                                        <w:t>អក្សរសម្ងាត់</w:t>
                                      </w:r>
                                    </w:p>
                                    <w:p w14:paraId="5A967488" w14:textId="77777777" w:rsidR="00E17B6E" w:rsidRPr="00635ACD" w:rsidRDefault="00E17B6E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 Muol Light" w:hAnsi="Khmer OS Muol Light" w:cs="Khmer OS Muol Light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6" name="Oval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9700" y="1676400"/>
                                    <a:ext cx="787400" cy="8128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7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14900" y="1454150"/>
                                    <a:ext cx="1628140" cy="3511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ysClr val="windowText" lastClr="000000">
                                        <a:lumMod val="100000"/>
                                        <a:lumOff val="0"/>
                                      </a:sys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605D62C" w14:textId="77777777" w:rsidR="00E17B6E" w:rsidRPr="00B64460" w:rsidRDefault="00E17B6E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B64460"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cs/>
                                        </w:rPr>
                                        <w:t>អក្សរសម្ងាត់</w:t>
                                      </w:r>
                                    </w:p>
                                    <w:p w14:paraId="48F61154" w14:textId="77777777" w:rsidR="00E17B6E" w:rsidRPr="00635ACD" w:rsidRDefault="00E17B6E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 Muol Light" w:hAnsi="Khmer OS Muol Light" w:cs="Khmer OS Muol Light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54100" y="1847850"/>
                                    <a:ext cx="5384800" cy="3702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E9870A" w14:textId="1176BEF2" w:rsidR="00E17B6E" w:rsidRPr="006363C1" w:rsidRDefault="00E17B6E" w:rsidP="00980922">
                                      <w:pPr>
                                        <w:tabs>
                                          <w:tab w:val="left" w:pos="851"/>
                                          <w:tab w:val="left" w:pos="1110"/>
                                          <w:tab w:val="left" w:pos="1560"/>
                                        </w:tabs>
                                        <w:spacing w:after="0" w:line="240" w:lineRule="auto"/>
                                        <w:ind w:left="284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b/>
                                          <w:bCs/>
                                          <w:cs/>
                                        </w:rPr>
                                        <w:t>វិញ្ញាសា</w:t>
                                      </w:r>
                                      <w:r>
                                        <w:rPr>
                                          <w:rFonts w:ascii="Khmer OS" w:hAnsi="Khmer OS" w:cs="Khmer OS" w:hint="cs"/>
                                          <w:b/>
                                          <w:bCs/>
                                          <w:cs/>
                                        </w:rPr>
                                        <w:t>មុខវិជ្ជា ៖</w:t>
                                      </w:r>
                                      <w:r w:rsidRPr="006363C1"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/>
                                          <w:cs/>
                                          <w:lang w:val="en-AU"/>
                                        </w:rPr>
                                        <w:t>ភាសាខ្មែរ (សរសេរតាមអាន)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  <w:lang w:val="en-AU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>១០</w:t>
                                      </w:r>
                                      <w:r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ពិន្ទុ</w:t>
                                      </w:r>
                                      <w:r w:rsidRPr="00A0706B">
                                        <w:rPr>
                                          <w:rFonts w:ascii="Khmer OS" w:eastAsia="Calibri" w:hAnsi="Khmer OS" w:cs="Khmer OS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cs/>
                                          <w:lang w:val="en-AU"/>
                                        </w:rPr>
                                        <w:t xml:space="preserve">   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 xml:space="preserve">រយៈពេល </w:t>
                                      </w:r>
                                      <w:r w:rsidRPr="006363C1"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 xml:space="preserve">៤០ 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នាទី</w:t>
                                      </w:r>
                                    </w:p>
                                    <w:p w14:paraId="28EE8032" w14:textId="77777777" w:rsidR="00E17B6E" w:rsidRPr="00B64460" w:rsidRDefault="00E17B6E" w:rsidP="00980922">
                                      <w:pPr>
                                        <w:spacing w:after="0" w:line="240" w:lineRule="auto"/>
                                        <w:ind w:left="270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9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860" y="1083945"/>
                                    <a:ext cx="6818630" cy="3702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3AD06D" w14:textId="77777777" w:rsidR="00E17B6E" w:rsidRPr="00B64460" w:rsidRDefault="00E17B6E" w:rsidP="00980922">
                                      <w:pPr>
                                        <w:spacing w:after="0" w:line="240" w:lineRule="auto"/>
                                        <w:ind w:left="270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A85045">
                                        <w:rPr>
                                          <w:rFonts w:ascii="Khmer OS" w:hAnsi="Khmer OS" w:cs="Khmer OS"/>
                                          <w:sz w:val="24"/>
                                          <w:szCs w:val="24"/>
                                        </w:rPr>
                                        <w:sym w:font="Wingdings 2" w:char="F026"/>
                                      </w:r>
                                      <w:r w:rsidRPr="00A85045">
                                        <w:rPr>
                                          <w:rFonts w:ascii="Khmer OS" w:hAnsi="Khmer OS" w:cs="Khmer OS"/>
                                          <w:sz w:val="24"/>
                                          <w:szCs w:val="24"/>
                                        </w:rPr>
                                        <w:t>………………………………………………………………………………………………………………………………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" name="Text Box 100"/>
                                <wps:cNvSpPr txBox="1"/>
                                <wps:spPr>
                                  <a:xfrm>
                                    <a:off x="374650" y="2070100"/>
                                    <a:ext cx="387350" cy="46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2D784B03" w14:textId="77777777" w:rsidR="00E17B6E" w:rsidRPr="006363C1" w:rsidRDefault="00E17B6E" w:rsidP="00980922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6363C1">
                                        <w:rPr>
                                          <w:sz w:val="28"/>
                                          <w:szCs w:val="28"/>
                                        </w:rP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1" name="Text Box 101"/>
                                <wps:cNvSpPr txBox="1"/>
                                <wps:spPr>
                                  <a:xfrm>
                                    <a:off x="292100" y="1784350"/>
                                    <a:ext cx="54610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F97E136" w14:textId="77777777" w:rsidR="00E17B6E" w:rsidRPr="006363C1" w:rsidRDefault="00E17B6E" w:rsidP="00980922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szCs w:val="24"/>
                                        </w:rPr>
                                        <w:t>……….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02" name="Straight Connector 102"/>
                            <wps:cNvCnPr/>
                            <wps:spPr>
                              <a:xfrm>
                                <a:off x="342900" y="2622550"/>
                                <a:ext cx="4127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BD9292" id="Group 48" o:spid="_x0000_s1026" style="position:absolute;margin-left:-21.85pt;margin-top:.55pt;width:549.5pt;height:269.5pt;z-index:251623424;mso-width-relative:margin" coordorigin="228" coordsize="69786,34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">
                <v:rect id="Rectangle 5" o:spid="_x0000_s1027" style="position:absolute;left:1828;top:18288;width:68187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XGf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I2FcZ/EAAAA2wAAAA8A&#10;AAAAAAAAAAAAAAAABwIAAGRycy9kb3ducmV2LnhtbFBLBQYAAAAAAwADALcAAAD4AgAAAAA=&#10;" filled="f" stroked="f">
                  <v:textbox>
                    <w:txbxContent>
                      <w:p w14:paraId="4C017254" w14:textId="77777777" w:rsidR="00E17B6E" w:rsidRPr="006363C1" w:rsidRDefault="00E17B6E" w:rsidP="00A33119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ind w:left="270" w:hanging="180"/>
                          <w:rPr>
                            <w:rFonts w:ascii="Khmer OS" w:hAnsi="Khmer OS" w:cs="Khmer OS"/>
                            <w:sz w:val="16"/>
                            <w:szCs w:val="16"/>
                            <w:cs/>
                            <w:lang w:val="en-AU"/>
                          </w:rPr>
                        </w:pPr>
                        <w:r w:rsidRPr="006363C1">
                          <w:rPr>
                            <w:rFonts w:ascii="Khmer OS" w:hAnsi="Khmer OS" w:cs="Khmer OS" w:hint="cs"/>
                            <w:sz w:val="16"/>
                            <w:szCs w:val="16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6E8BEC56" w14:textId="77777777" w:rsidR="00E17B6E" w:rsidRPr="00B64460" w:rsidRDefault="00E17B6E" w:rsidP="00980922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group id="Group 55" o:spid="_x0000_s1028" style="position:absolute;left:228;width:68904;height:34226" coordorigin="228" coordsize="68903,3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29" style="position:absolute;left:46672;width:16828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" filled="f" stroked="f">
                    <v:textbox>
                      <w:txbxContent>
                        <w:p w14:paraId="74C0733B" w14:textId="77777777" w:rsidR="00E17B6E" w:rsidRPr="006363C1" w:rsidRDefault="00E17B6E" w:rsidP="00980922">
                          <w:pPr>
                            <w:spacing w:after="0" w:line="240" w:lineRule="auto"/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cs/>
                            </w:rPr>
                            <w:t>លេខបន្ទប់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</w:rPr>
                            <w:t>:.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  <w:t>......................</w:t>
                          </w:r>
                        </w:p>
                        <w:p w14:paraId="161187C9" w14:textId="77777777" w:rsidR="00E17B6E" w:rsidRPr="006363C1" w:rsidRDefault="00E17B6E" w:rsidP="00980922">
                          <w:pPr>
                            <w:spacing w:after="0" w:line="240" w:lineRule="auto"/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cs/>
                              <w:lang w:val="en-AU"/>
                            </w:rPr>
                            <w:t>លេខតុ</w:t>
                          </w: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  <w:t>:...........................</w:t>
                          </w:r>
                        </w:p>
                        <w:p w14:paraId="3992EC7B" w14:textId="77777777" w:rsidR="00E17B6E" w:rsidRPr="00B64460" w:rsidRDefault="00E17B6E" w:rsidP="00980922">
                          <w:pPr>
                            <w:spacing w:after="0" w:line="240" w:lineRule="auto"/>
                            <w:ind w:left="270"/>
                            <w:rPr>
                              <w:rFonts w:ascii="Khmer OS" w:hAnsi="Khmer OS" w:cs="Khmer OS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</w:txbxContent>
                    </v:textbox>
                  </v:rect>
                  <v:group id="Group 66" o:spid="_x0000_s1030" style="position:absolute;left:228;top:2984;width:68904;height:31242" coordorigin="228,-381" coordsize="68903,3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group id="Group 71" o:spid="_x0000_s1031" style="position:absolute;left:228;top:-381;width:68904;height:31242" coordorigin="228,-381" coordsize="68903,3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v:rect id="Rectangle 2" o:spid="_x0000_s1032" style="position:absolute;left:2311;top:-381;width:66821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" filled="f" stroked="f">
                        <v:textbox>
                          <w:txbxContent>
                            <w:p w14:paraId="5B6EF2B8" w14:textId="77777777" w:rsidR="00E17B6E" w:rsidRPr="006363C1" w:rsidRDefault="00E17B6E" w:rsidP="00980922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cs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>សាលាបឋមសិក្សា....................................</w:t>
                              </w:r>
                            </w:p>
                            <w:p w14:paraId="4A626FA2" w14:textId="33C6E67E" w:rsidR="00E17B6E" w:rsidRPr="006363C1" w:rsidRDefault="00E17B6E" w:rsidP="0098092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ប្រឡង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</w:rPr>
                                <w:t>ប្រចាំ</w:t>
                              </w:r>
                              <w:r w:rsidR="0035759C">
                                <w:rPr>
                                  <w:rFonts w:ascii="Khmer OS" w:hAnsi="Khmer OS" w:cs="Khmer OS" w:hint="cs"/>
                                  <w:cs/>
                                </w:rPr>
                                <w:t>ឆមាសទី២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 </w:t>
                              </w:r>
                              <w:r w:rsidRPr="006363C1"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  <w:t>ថ្នាក់ទី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.........................</w:t>
                              </w: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 xml:space="preserve">  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សម័យប្រឡងៈ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</w:t>
                              </w:r>
                            </w:p>
                            <w:p w14:paraId="3D617E2E" w14:textId="77777777" w:rsidR="00E17B6E" w:rsidRPr="006363C1" w:rsidRDefault="00E17B6E" w:rsidP="00980922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ហត្ថលេខាអនុរក្សៈ</w:t>
                              </w:r>
                            </w:p>
                            <w:p w14:paraId="60328CDE" w14:textId="77777777" w:rsidR="00E17B6E" w:rsidRPr="006363C1" w:rsidRDefault="00E17B6E" w:rsidP="00980922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0E52F88B" w14:textId="77777777" w:rsidR="00E17B6E" w:rsidRPr="006363C1" w:rsidRDefault="00E17B6E" w:rsidP="00980922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2015A272" w14:textId="77777777" w:rsidR="00E17B6E" w:rsidRPr="006363C1" w:rsidRDefault="00E17B6E" w:rsidP="00980922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group id="Group 83" o:spid="_x0000_s1033" style="position:absolute;left:228;top:5461;width:68186;height:25400" coordorigin="228" coordsize="68186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<v:rect id="Rectangle 4" o:spid="_x0000_s1034" style="position:absolute;left:17335;width:34487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" filled="f" stroked="f">
                          <v:textbox>
                            <w:txbxContent>
                              <w:p w14:paraId="6CC4A2C4" w14:textId="77777777" w:rsidR="00E17B6E" w:rsidRPr="006363C1" w:rsidRDefault="00E17B6E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នាមត្រកូល និងនាមខ្លួន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</w:t>
                                </w:r>
                              </w:p>
                              <w:p w14:paraId="4EA53A4E" w14:textId="77777777" w:rsidR="00E17B6E" w:rsidRPr="006363C1" w:rsidRDefault="00E17B6E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ថ្ងៃខែឆ្នាំកំណើត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.................................................</w:t>
                                </w:r>
                              </w:p>
                              <w:p w14:paraId="33BA9AFA" w14:textId="77777777" w:rsidR="00E17B6E" w:rsidRPr="006363C1" w:rsidRDefault="00E17B6E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cs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ហត្ថលេខា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</w:rPr>
                                  <w:t>បេក្ខជន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...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......................................</w:t>
                                </w:r>
                              </w:p>
                              <w:p w14:paraId="18D83E17" w14:textId="77777777" w:rsidR="00E17B6E" w:rsidRPr="006363C1" w:rsidRDefault="00E17B6E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b/>
                                    <w:bCs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6" o:spid="_x0000_s1035" style="position:absolute;left:49339;top:5651;width:1627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" filled="f" strokeweight="1.5pt">
                          <v:textbox>
                            <w:txbxContent>
                              <w:p w14:paraId="43276D3C" w14:textId="77777777" w:rsidR="00E17B6E" w:rsidRPr="00B64460" w:rsidRDefault="00E17B6E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B64460"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cs/>
                                  </w:rPr>
                                  <w:t>អក្សរសម្ងាត់</w:t>
                                </w:r>
                              </w:p>
                              <w:p w14:paraId="5A967488" w14:textId="77777777" w:rsidR="00E17B6E" w:rsidRPr="00635ACD" w:rsidRDefault="00E17B6E" w:rsidP="00980922">
                                <w:pPr>
                                  <w:spacing w:after="0" w:line="240" w:lineRule="auto"/>
                                  <w:rPr>
                                    <w:rFonts w:ascii="Khmer OS Muol Light" w:hAnsi="Khmer OS Muol Light" w:cs="Khmer OS Muol Light"/>
                                    <w:sz w:val="24"/>
                                    <w:szCs w:val="24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oval id="Oval 35" o:spid="_x0000_s1036" style="position:absolute;left:1397;top:16764;width:7874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"/>
                        <v:rect id="Rectangle 7" o:spid="_x0000_s1037" style="position:absolute;left:49149;top:14541;width:16281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" filled="f" strokeweight="1.5pt">
                          <v:textbox>
                            <w:txbxContent>
                              <w:p w14:paraId="2605D62C" w14:textId="77777777" w:rsidR="00E17B6E" w:rsidRPr="00B64460" w:rsidRDefault="00E17B6E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B64460"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cs/>
                                  </w:rPr>
                                  <w:t>អក្សរសម្ងាត់</w:t>
                                </w:r>
                              </w:p>
                              <w:p w14:paraId="48F61154" w14:textId="77777777" w:rsidR="00E17B6E" w:rsidRPr="00635ACD" w:rsidRDefault="00E17B6E" w:rsidP="00980922">
                                <w:pPr>
                                  <w:spacing w:after="0" w:line="240" w:lineRule="auto"/>
                                  <w:rPr>
                                    <w:rFonts w:ascii="Khmer OS Muol Light" w:hAnsi="Khmer OS Muol Light" w:cs="Khmer OS Muol Light"/>
                                    <w:sz w:val="24"/>
                                    <w:szCs w:val="24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5" o:spid="_x0000_s1038" style="position:absolute;left:10541;top:18478;width:53848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fhD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" filled="f" stroked="f">
                          <v:textbox>
                            <w:txbxContent>
                              <w:p w14:paraId="5BE9870A" w14:textId="1176BEF2" w:rsidR="00E17B6E" w:rsidRPr="006363C1" w:rsidRDefault="00E17B6E" w:rsidP="00980922">
                                <w:pPr>
                                  <w:tabs>
                                    <w:tab w:val="left" w:pos="851"/>
                                    <w:tab w:val="left" w:pos="1110"/>
                                    <w:tab w:val="left" w:pos="1560"/>
                                  </w:tabs>
                                  <w:spacing w:after="0" w:line="240" w:lineRule="auto"/>
                                  <w:ind w:left="284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 w:hint="cs"/>
                                    <w:b/>
                                    <w:bCs/>
                                    <w:cs/>
                                  </w:rPr>
                                  <w:t>វិញ្ញាសា</w:t>
                                </w:r>
                                <w:r>
                                  <w:rPr>
                                    <w:rFonts w:ascii="Khmer OS" w:hAnsi="Khmer OS" w:cs="Khmer OS" w:hint="cs"/>
                                    <w:b/>
                                    <w:bCs/>
                                    <w:cs/>
                                  </w:rPr>
                                  <w:t>មុខវិជ្ជា ៖</w:t>
                                </w:r>
                                <w:r w:rsidRPr="006363C1"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 Muol Light" w:hAnsi="Khmer OS Muol Light" w:cs="Khmer OS Muol Light"/>
                                    <w:cs/>
                                    <w:lang w:val="en-AU"/>
                                  </w:rPr>
                                  <w:t>ភាសាខ្មែរ (សរសេរតាមអាន)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  <w:lang w:val="en-AU"/>
                                  </w:rPr>
                                  <w:tab/>
                                </w:r>
                                <w:r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>១០</w:t>
                                </w:r>
                                <w:r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ពិន្ទុ</w:t>
                                </w:r>
                                <w:r w:rsidRPr="00A0706B">
                                  <w:rPr>
                                    <w:rFonts w:ascii="Khmer OS" w:eastAsia="Calibri" w:hAnsi="Khmer OS" w:cs="Khmer OS" w:hint="cs"/>
                                    <w:b/>
                                    <w:bCs/>
                                    <w:sz w:val="24"/>
                                    <w:szCs w:val="24"/>
                                    <w:cs/>
                                    <w:lang w:val="en-AU"/>
                                  </w:rPr>
                                  <w:t xml:space="preserve">   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 xml:space="preserve">រយៈពេល </w:t>
                                </w:r>
                                <w:r w:rsidRPr="006363C1"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 xml:space="preserve">៤០ 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នាទី</w:t>
                                </w:r>
                              </w:p>
                              <w:p w14:paraId="28EE8032" w14:textId="77777777" w:rsidR="00E17B6E" w:rsidRPr="00B64460" w:rsidRDefault="00E17B6E" w:rsidP="00980922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5" o:spid="_x0000_s1039" style="position:absolute;left:228;top:10839;width:68186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" filled="f" stroked="f">
                          <v:textbox>
                            <w:txbxContent>
                              <w:p w14:paraId="2E3AD06D" w14:textId="77777777" w:rsidR="00E17B6E" w:rsidRPr="00B64460" w:rsidRDefault="00E17B6E" w:rsidP="00980922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A85045">
                                  <w:rPr>
                                    <w:rFonts w:ascii="Khmer OS" w:hAnsi="Khmer OS" w:cs="Khmer OS"/>
                                    <w:sz w:val="24"/>
                                    <w:szCs w:val="24"/>
                                  </w:rPr>
                                  <w:sym w:font="Wingdings 2" w:char="F026"/>
                                </w:r>
                                <w:r w:rsidRPr="00A85045">
                                  <w:rPr>
                                    <w:rFonts w:ascii="Khmer OS" w:hAnsi="Khmer OS" w:cs="Khmer OS"/>
                                    <w:sz w:val="24"/>
                                    <w:szCs w:val="24"/>
                                  </w:rPr>
                                  <w:t>………………………………………………………………………………………………………………………………</w:t>
                                </w:r>
                              </w:p>
                            </w:txbxContent>
                          </v:textbox>
                        </v:rect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00" o:spid="_x0000_s1040" type="#_x0000_t202" style="position:absolute;left:3746;top:20701;width:3874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AoD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8eUYm0Nk/AAAA//8DAFBLAQItABQABgAIAAAAIQDb4fbL7gAAAIUBAAATAAAAAAAA&#10;AAAAAAAAAAAAAABbQ29udGVudF9UeXBlc10ueG1sUEsBAi0AFAAGAAgAAAAhAFr0LFu/AAAAFQEA&#10;AAsAAAAAAAAAAAAAAAAAHwEAAF9yZWxzLy5yZWxzUEsBAi0AFAAGAAgAAAAhAGmUCgPHAAAA3AAA&#10;AA8AAAAAAAAAAAAAAAAABwIAAGRycy9kb3ducmV2LnhtbFBLBQYAAAAAAwADALcAAAD7AgAAAAA=&#10;" filled="f" stroked="f" strokeweight=".5pt">
                          <v:textbox>
                            <w:txbxContent>
                              <w:p w14:paraId="2D784B03" w14:textId="77777777" w:rsidR="00E17B6E" w:rsidRPr="006363C1" w:rsidRDefault="00E17B6E" w:rsidP="00980922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6363C1">
                                  <w:rPr>
                                    <w:sz w:val="28"/>
                                    <w:szCs w:val="28"/>
                                  </w:rPr>
                                  <w:t>10</w:t>
                                </w:r>
                              </w:p>
                            </w:txbxContent>
                          </v:textbox>
                        </v:shape>
                        <v:shape id="Text Box 101" o:spid="_x0000_s1041" type="#_x0000_t202" style="position:absolute;left:2921;top:17843;width:546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" filled="f" stroked="f" strokeweight=".5pt">
                          <v:textbox>
                            <w:txbxContent>
                              <w:p w14:paraId="5F97E136" w14:textId="77777777" w:rsidR="00E17B6E" w:rsidRPr="006363C1" w:rsidRDefault="00E17B6E" w:rsidP="00980922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……….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line id="Straight Connector 102" o:spid="_x0000_s1042" style="position:absolute;visibility:visible;mso-wrap-style:square" from="3429,26225" to="7556,2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" strokecolor="windowText" strokeweight=".5pt">
                      <v:stroke joinstyle="miter"/>
                    </v:line>
                  </v:group>
                </v:group>
              </v:group>
            </w:pict>
          </mc:Fallback>
        </mc:AlternateContent>
      </w:r>
    </w:p>
    <w:bookmarkEnd w:id="0"/>
    <w:p w14:paraId="23452D0F" w14:textId="77777777" w:rsidR="00980922" w:rsidRPr="005635ED" w:rsidRDefault="00980922" w:rsidP="00980922">
      <w:pPr>
        <w:spacing w:after="200" w:line="276" w:lineRule="auto"/>
        <w:rPr>
          <w:rFonts w:ascii="Khmer OS Battambang" w:eastAsia="Calibri" w:hAnsi="Khmer OS Battambang" w:cs="Khmer OS Battambang"/>
          <w:szCs w:val="36"/>
          <w:cs/>
        </w:rPr>
      </w:pPr>
    </w:p>
    <w:p w14:paraId="2FDE6AB9" w14:textId="77777777" w:rsidR="00980922" w:rsidRPr="005635ED" w:rsidRDefault="00980922" w:rsidP="00980922">
      <w:pPr>
        <w:tabs>
          <w:tab w:val="left" w:pos="851"/>
          <w:tab w:val="left" w:pos="1560"/>
        </w:tabs>
        <w:spacing w:after="200" w:line="276" w:lineRule="auto"/>
        <w:ind w:left="284"/>
        <w:rPr>
          <w:rFonts w:ascii="Khmer OS Battambang" w:eastAsia="Calibri" w:hAnsi="Khmer OS Battambang" w:cs="Khmer OS Battambang"/>
          <w:szCs w:val="24"/>
          <w:cs/>
        </w:rPr>
      </w:pPr>
    </w:p>
    <w:p w14:paraId="02B0FF9F" w14:textId="77777777" w:rsidR="00980922" w:rsidRPr="005635ED" w:rsidRDefault="00980922" w:rsidP="00980922">
      <w:pPr>
        <w:tabs>
          <w:tab w:val="left" w:pos="851"/>
          <w:tab w:val="left" w:pos="1560"/>
        </w:tabs>
        <w:spacing w:after="200" w:line="276" w:lineRule="auto"/>
        <w:ind w:left="284"/>
        <w:rPr>
          <w:rFonts w:ascii="Khmer OS Battambang" w:eastAsia="Calibri" w:hAnsi="Khmer OS Battambang" w:cs="Khmer OS Battambang"/>
          <w:szCs w:val="24"/>
          <w:cs/>
        </w:rPr>
      </w:pPr>
    </w:p>
    <w:p w14:paraId="5B4B2404" w14:textId="77777777" w:rsidR="00980922" w:rsidRPr="005635ED" w:rsidRDefault="00980922" w:rsidP="00980922">
      <w:pPr>
        <w:tabs>
          <w:tab w:val="left" w:pos="851"/>
          <w:tab w:val="left" w:pos="1560"/>
        </w:tabs>
        <w:spacing w:after="200" w:line="276" w:lineRule="auto"/>
        <w:ind w:left="284"/>
        <w:rPr>
          <w:rFonts w:ascii="Khmer OS Battambang" w:eastAsia="Calibri" w:hAnsi="Khmer OS Battambang" w:cs="Khmer OS Battambang"/>
          <w:szCs w:val="24"/>
          <w:cs/>
        </w:rPr>
      </w:pPr>
    </w:p>
    <w:p w14:paraId="6CB1A291" w14:textId="77777777" w:rsidR="00980922" w:rsidRPr="005635ED" w:rsidRDefault="00980922" w:rsidP="00980922">
      <w:pPr>
        <w:tabs>
          <w:tab w:val="left" w:pos="851"/>
          <w:tab w:val="left" w:pos="1110"/>
          <w:tab w:val="left" w:pos="1560"/>
        </w:tabs>
        <w:spacing w:after="0" w:line="240" w:lineRule="auto"/>
        <w:ind w:left="284"/>
        <w:rPr>
          <w:rFonts w:ascii="Khmer OS Battambang" w:eastAsia="Calibri" w:hAnsi="Khmer OS Battambang" w:cs="Khmer OS Battambang"/>
          <w:szCs w:val="24"/>
        </w:rPr>
      </w:pPr>
      <w:r w:rsidRPr="005635ED">
        <w:rPr>
          <w:rFonts w:ascii="Khmer OS Battambang" w:eastAsia="Calibri" w:hAnsi="Khmer OS Battambang" w:cs="Khmer OS Battambang" w:hint="cs"/>
          <w:szCs w:val="24"/>
          <w:cs/>
        </w:rPr>
        <w:t xml:space="preserve">     ​​​​      </w:t>
      </w:r>
      <w:r w:rsidRPr="005635ED">
        <w:rPr>
          <w:rFonts w:ascii="Khmer OS Battambang" w:eastAsia="Calibri" w:hAnsi="Khmer OS Battambang" w:cs="Khmer OS Battambang"/>
          <w:szCs w:val="24"/>
        </w:rPr>
        <w:t xml:space="preserve">        </w:t>
      </w:r>
    </w:p>
    <w:p w14:paraId="75B681D8" w14:textId="77777777" w:rsidR="00980922" w:rsidRPr="005635ED" w:rsidRDefault="00980922" w:rsidP="00980922">
      <w:pPr>
        <w:tabs>
          <w:tab w:val="left" w:pos="851"/>
          <w:tab w:val="left" w:pos="1110"/>
          <w:tab w:val="left" w:pos="1560"/>
        </w:tabs>
        <w:spacing w:after="0" w:line="240" w:lineRule="auto"/>
        <w:ind w:left="284"/>
        <w:rPr>
          <w:rFonts w:ascii="Khmer OS Battambang" w:eastAsia="Calibri" w:hAnsi="Khmer OS Battambang" w:cs="Khmer OS Battambang"/>
          <w:szCs w:val="24"/>
        </w:rPr>
      </w:pPr>
    </w:p>
    <w:p w14:paraId="75A02E55" w14:textId="77777777" w:rsidR="00980922" w:rsidRPr="005635ED" w:rsidRDefault="00980922" w:rsidP="00980922">
      <w:pPr>
        <w:spacing w:after="0" w:line="420" w:lineRule="exact"/>
        <w:rPr>
          <w:rFonts w:ascii="Khmer OS Battambang" w:eastAsia="Calibri" w:hAnsi="Khmer OS Battambang" w:cs="Khmer OS Battambang"/>
          <w:lang w:val="ca-ES"/>
        </w:rPr>
      </w:pPr>
    </w:p>
    <w:p w14:paraId="1D1E5E41" w14:textId="77777777" w:rsidR="00980922" w:rsidRPr="005635ED" w:rsidRDefault="00980922" w:rsidP="00980922">
      <w:pPr>
        <w:spacing w:after="0" w:line="420" w:lineRule="exact"/>
        <w:ind w:left="1260" w:hanging="1260"/>
        <w:rPr>
          <w:rFonts w:ascii="Khmer OS Battambang" w:eastAsia="Calibri" w:hAnsi="Khmer OS Battambang" w:cs="Khmer OS Battambang"/>
          <w:lang w:val="ca-ES"/>
        </w:rPr>
      </w:pPr>
      <w:r w:rsidRPr="005635ED">
        <w:rPr>
          <w:rFonts w:ascii="Khmer OS Battambang" w:eastAsia="Calibri" w:hAnsi="Khmer OS Battambang" w:cs="Khmer OS Battambang" w:hint="cs"/>
          <w:cs/>
          <w:lang w:val="ca-ES"/>
        </w:rPr>
        <w:t xml:space="preserve">                  </w:t>
      </w:r>
    </w:p>
    <w:p w14:paraId="32EA4BA1" w14:textId="6476BD6A" w:rsidR="00980922" w:rsidRPr="005635ED" w:rsidRDefault="002D4725" w:rsidP="00C76EE5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5635ED">
        <w:rPr>
          <w:rFonts w:ascii="Khmer OS Battambang" w:eastAsia="Calibri" w:hAnsi="Khmer OS Battambang" w:cs="Khmer OS Battambang" w:hint="cs"/>
          <w:cs/>
          <w:lang w:val="ca-ES"/>
        </w:rPr>
        <w:t>១</w:t>
      </w:r>
      <w:r w:rsidR="00C76EE5" w:rsidRPr="005635ED">
        <w:rPr>
          <w:rFonts w:ascii="Khmer OS Battambang" w:eastAsia="Calibri" w:hAnsi="Khmer OS Battambang" w:cs="Khmer OS Battambang"/>
          <w:lang w:val="ca-ES"/>
        </w:rPr>
        <w:t xml:space="preserve">. </w:t>
      </w:r>
      <w:r w:rsidR="00C76EE5" w:rsidRPr="005635ED">
        <w:rPr>
          <w:rFonts w:ascii="Khmer OS Battambang" w:eastAsia="Calibri" w:hAnsi="Khmer OS Battambang" w:cs="Khmer OS Battambang" w:hint="cs"/>
          <w:cs/>
        </w:rPr>
        <w:t>ចូរសរសេរតាមអានអត្ថបទ</w:t>
      </w:r>
      <w:r w:rsidR="00C76EE5" w:rsidRPr="005635ED">
        <w:rPr>
          <w:rFonts w:ascii="Khmer OS Battambang" w:eastAsia="Calibri" w:hAnsi="Khmer OS Battambang" w:cs="Khmer OS Battambang"/>
          <w:lang w:val="ca-ES"/>
        </w:rPr>
        <w:t xml:space="preserve">« </w:t>
      </w:r>
      <w:r w:rsidR="0047470B" w:rsidRPr="005635ED">
        <w:rPr>
          <w:rFonts w:ascii="Khmer OS Battambang" w:eastAsia="Calibri" w:hAnsi="Khmer OS Battambang" w:cs="Khmer OS Battambang" w:hint="cs"/>
          <w:cs/>
          <w:lang w:val="ca-ES"/>
        </w:rPr>
        <w:t xml:space="preserve">រឿង </w:t>
      </w:r>
      <w:r w:rsidR="0047470B" w:rsidRPr="005635ED">
        <w:rPr>
          <w:rFonts w:ascii="Khmer OS Battambang" w:eastAsia="Calibri" w:hAnsi="Khmer OS Battambang" w:cs="Khmer OS Battambang" w:hint="cs"/>
          <w:b/>
          <w:bCs/>
          <w:cs/>
        </w:rPr>
        <w:t>ចាប និងដំរិ</w:t>
      </w:r>
      <w:r w:rsidR="00C76EE5" w:rsidRPr="005635ED">
        <w:rPr>
          <w:rFonts w:ascii="Khmer OS Battambang" w:eastAsia="Calibri" w:hAnsi="Khmer OS Battambang" w:cs="Khmer OS Battambang"/>
          <w:cs/>
        </w:rPr>
        <w:t xml:space="preserve"> </w:t>
      </w:r>
      <w:r w:rsidR="00C76EE5" w:rsidRPr="005635ED">
        <w:rPr>
          <w:rFonts w:ascii="Khmer OS Battambang" w:eastAsia="Calibri" w:hAnsi="Khmer OS Battambang" w:cs="Khmer OS Battambang"/>
          <w:lang w:val="ca-ES"/>
        </w:rPr>
        <w:t xml:space="preserve">» </w:t>
      </w:r>
      <w:r w:rsidR="00C76EE5" w:rsidRPr="005635ED">
        <w:rPr>
          <w:rFonts w:ascii="Khmer OS Battambang" w:eastAsia="Calibri" w:hAnsi="Khmer OS Battambang" w:cs="Khmer OS Battambang" w:hint="cs"/>
          <w:cs/>
        </w:rPr>
        <w:t>រួចឆ្លើយនឹងសំណួរខាងក្រោមឱ្យបានត្រឹមត្រូវ។</w:t>
      </w:r>
      <w:r w:rsidR="00C76EE5" w:rsidRPr="005635ED">
        <w:rPr>
          <w:rFonts w:ascii="Khmer OS Battambang" w:eastAsia="Calibri" w:hAnsi="Khmer OS Battambang" w:cs="Khmer OS Battambang"/>
          <w:cs/>
          <w:lang w:val="ca-ES"/>
        </w:rPr>
        <w:t>(៥ពិន្ទុ)</w:t>
      </w:r>
      <w:r w:rsidRPr="005635ED">
        <w:rPr>
          <w:rFonts w:ascii="Khmer OS Battambang" w:eastAsia="Calibri" w:hAnsi="Khmer OS Battambang" w:cs="Khmer OS Battambang"/>
          <w:lang w:val="ca-ES"/>
        </w:rPr>
        <w:tab/>
      </w:r>
      <w:r w:rsidRPr="005635ED">
        <w:rPr>
          <w:rFonts w:ascii="Khmer OS Battambang" w:eastAsia="Calibri" w:hAnsi="Khmer OS Battambang" w:cs="Khmer OS Battambang"/>
          <w:lang w:val="ca-ES"/>
        </w:rPr>
        <w:tab/>
      </w:r>
      <w:r w:rsidRPr="005635ED">
        <w:rPr>
          <w:rFonts w:ascii="Khmer OS Battambang" w:eastAsia="Calibri" w:hAnsi="Khmer OS Battambang" w:cs="Khmer OS Battambang"/>
          <w:lang w:val="ca-ES"/>
        </w:rPr>
        <w:tab/>
      </w:r>
      <w:r w:rsidR="00980922" w:rsidRPr="005635ED">
        <w:rPr>
          <w:rFonts w:ascii="Khmer OS Battambang" w:eastAsia="Calibri" w:hAnsi="Khmer OS Battambang" w:cs="Khmer OS Battambang" w:hint="cs"/>
          <w:cs/>
          <w:lang w:val="ca-ES"/>
        </w:rPr>
        <w:t xml:space="preserve"> </w:t>
      </w:r>
    </w:p>
    <w:p w14:paraId="61643488" w14:textId="17DEA996" w:rsidR="00980922" w:rsidRPr="005635ED" w:rsidRDefault="00980922" w:rsidP="00674001">
      <w:pPr>
        <w:spacing w:after="0" w:line="276" w:lineRule="auto"/>
        <w:ind w:firstLine="720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5635ED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</w:t>
      </w:r>
      <w:r w:rsidR="003A21FD" w:rsidRPr="005635ED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</w:t>
      </w:r>
    </w:p>
    <w:p w14:paraId="17E7DBF8" w14:textId="77777777" w:rsidR="003A21FD" w:rsidRPr="005635ED" w:rsidRDefault="003A21FD" w:rsidP="00674001">
      <w:pPr>
        <w:spacing w:after="0" w:line="276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5635ED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34EE6AB3" w14:textId="77777777" w:rsidR="003A21FD" w:rsidRPr="005635ED" w:rsidRDefault="003A21FD" w:rsidP="00674001">
      <w:pPr>
        <w:spacing w:after="0" w:line="276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5635ED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398011F2" w14:textId="77777777" w:rsidR="003A21FD" w:rsidRPr="005635ED" w:rsidRDefault="003A21FD" w:rsidP="00674001">
      <w:pPr>
        <w:spacing w:after="0" w:line="276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5635ED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013D3E3F" w14:textId="77777777" w:rsidR="003A21FD" w:rsidRPr="005635ED" w:rsidRDefault="003A21FD" w:rsidP="00674001">
      <w:pPr>
        <w:spacing w:after="0" w:line="276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5635ED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25899562" w14:textId="77777777" w:rsidR="003A21FD" w:rsidRPr="005635ED" w:rsidRDefault="003A21FD" w:rsidP="00674001">
      <w:pPr>
        <w:spacing w:after="0" w:line="276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5635ED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2A34A7AC" w14:textId="77777777" w:rsidR="003A21FD" w:rsidRPr="005635ED" w:rsidRDefault="003A21FD" w:rsidP="00674001">
      <w:pPr>
        <w:spacing w:after="0" w:line="276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5635ED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37502BBB" w14:textId="599A9FAC" w:rsidR="002D4725" w:rsidRPr="005635ED" w:rsidRDefault="002D4725" w:rsidP="003A21FD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</w:p>
    <w:p w14:paraId="4F890A78" w14:textId="7E4E35FA" w:rsidR="00980922" w:rsidRPr="005635ED" w:rsidRDefault="00980922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57636E11" w14:textId="1BEC5CBB" w:rsidR="00980922" w:rsidRPr="005635ED" w:rsidRDefault="00362180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  <w:r w:rsidRPr="005635ED">
        <w:rPr>
          <w:rFonts w:ascii="Khmer OS Battambang" w:hAnsi="Khmer OS Battambang" w:cs="Khmer OS Battambang"/>
          <w:noProof/>
          <w:szCs w:val="32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8F87E2F" wp14:editId="2E917261">
                <wp:simplePos x="0" y="0"/>
                <wp:positionH relativeFrom="margin">
                  <wp:posOffset>-9525</wp:posOffset>
                </wp:positionH>
                <wp:positionV relativeFrom="paragraph">
                  <wp:posOffset>-512859</wp:posOffset>
                </wp:positionV>
                <wp:extent cx="6124575" cy="2266950"/>
                <wp:effectExtent l="0" t="0" r="28575" b="38100"/>
                <wp:wrapNone/>
                <wp:docPr id="107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5" cy="2266950"/>
                          <a:chOff x="17780" y="0"/>
                          <a:chExt cx="6720205" cy="2156460"/>
                        </a:xfrm>
                      </wpg:grpSpPr>
                      <wps:wsp>
                        <wps:cNvPr id="10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7780" y="0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17780" y="15235"/>
                            <a:ext cx="6698562" cy="214116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08" y="15236"/>
                            <a:ext cx="6703077" cy="212536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569720" y="166878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60D97" w14:textId="77777777" w:rsidR="00E17B6E" w:rsidRPr="00395785" w:rsidRDefault="00E17B6E" w:rsidP="0098092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395785">
                                <w:rPr>
                                  <w:rFonts w:ascii="Khmer OS" w:hAnsi="Khmer OS" w:cs="Khmer OS"/>
                                  <w:sz w:val="20"/>
                                  <w:szCs w:val="20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15142D8E" w14:textId="77777777" w:rsidR="00E17B6E" w:rsidRPr="00235E50" w:rsidRDefault="00E17B6E" w:rsidP="0098092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F87E2F" id="Group 107" o:spid="_x0000_s1043" style="position:absolute;left:0;text-align:left;margin-left:-.75pt;margin-top:-40.4pt;width:482.25pt;height:178.5pt;z-index:251657728;mso-position-horizontal-relative:margin;mso-width-relative:margin;mso-height-relative:margin" coordorigin="177" coordsize="67202,21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">
                <v:rect id="Rectangle 8" o:spid="_x0000_s1044" style="position:absolute;left:177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45" type="#_x0000_t32" style="position:absolute;left:177;top:152;width:66986;height:214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" strokeweight="1.5pt"/>
                <v:shape id="AutoShape 12" o:spid="_x0000_s1046" type="#_x0000_t32" style="position:absolute;left:349;top:152;width:67030;height:212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" strokeweight="1.5pt"/>
                <v:rect id="Rectangle 13" o:spid="_x0000_s1047" style="position:absolute;left:15697;top:16687;width:35890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" filled="f" stroked="f">
                  <v:textbox>
                    <w:txbxContent>
                      <w:p w14:paraId="1C160D97" w14:textId="77777777" w:rsidR="00E17B6E" w:rsidRPr="00395785" w:rsidRDefault="00E17B6E" w:rsidP="00980922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0"/>
                            <w:szCs w:val="20"/>
                            <w:cs/>
                          </w:rPr>
                        </w:pPr>
                        <w:r w:rsidRPr="00395785">
                          <w:rPr>
                            <w:rFonts w:ascii="Khmer OS" w:hAnsi="Khmer OS" w:cs="Khmer OS"/>
                            <w:sz w:val="20"/>
                            <w:szCs w:val="20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14:paraId="15142D8E" w14:textId="77777777" w:rsidR="00E17B6E" w:rsidRPr="00235E50" w:rsidRDefault="00E17B6E" w:rsidP="00980922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1C825F2A" w14:textId="77777777" w:rsidR="00980922" w:rsidRPr="005635ED" w:rsidRDefault="00980922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508991B1" w14:textId="77777777" w:rsidR="00980922" w:rsidRPr="005635ED" w:rsidRDefault="00980922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48A71F6C" w14:textId="77777777" w:rsidR="00980922" w:rsidRPr="005635ED" w:rsidRDefault="00980922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4E6D5032" w14:textId="77777777" w:rsidR="00980922" w:rsidRPr="005635ED" w:rsidRDefault="00980922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52AA5F76" w14:textId="77777777" w:rsidR="00980922" w:rsidRPr="005635ED" w:rsidRDefault="00980922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6D1D0EC7" w14:textId="3748FB04" w:rsidR="00980922" w:rsidRPr="005635ED" w:rsidRDefault="00980922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05D2957C" w14:textId="7ABD5F08" w:rsidR="0047470B" w:rsidRPr="005635ED" w:rsidRDefault="0047470B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13C4E4FB" w14:textId="1CDDC1FE" w:rsidR="002B504F" w:rsidRPr="005635ED" w:rsidRDefault="002B504F" w:rsidP="002B504F">
      <w:pPr>
        <w:spacing w:after="0"/>
        <w:rPr>
          <w:rFonts w:ascii="Khmer OS Battambang" w:hAnsi="Khmer OS Battambang" w:cs="Khmer OS Battambang"/>
          <w:lang w:val="ca-ES"/>
        </w:rPr>
      </w:pPr>
      <w:r w:rsidRPr="005635ED">
        <w:rPr>
          <w:rFonts w:ascii="Khmer OS Battambang" w:hAnsi="Khmer OS Battambang" w:cs="Khmer OS Battambang" w:hint="cs"/>
          <w:b/>
          <w:bCs/>
          <w:cs/>
        </w:rPr>
        <w:t>២</w:t>
      </w:r>
      <w:r w:rsidRPr="005635ED">
        <w:rPr>
          <w:rFonts w:ascii="Khmer OS Battambang" w:hAnsi="Khmer OS Battambang" w:cs="Khmer OS Battambang"/>
          <w:b/>
          <w:bCs/>
        </w:rPr>
        <w:t>-</w:t>
      </w:r>
      <w:r w:rsidRPr="005635ED">
        <w:rPr>
          <w:rFonts w:ascii="Khmer OS Battambang" w:hAnsi="Khmer OS Battambang" w:cs="Khmer OS Battambang"/>
          <w:b/>
          <w:bCs/>
        </w:rPr>
        <w:tab/>
      </w:r>
      <w:r w:rsidRPr="005635ED">
        <w:rPr>
          <w:rFonts w:ascii="Khmer OS Battambang" w:hAnsi="Khmer OS Battambang" w:cs="Khmer OS Battambang"/>
          <w:b/>
          <w:bCs/>
          <w:cs/>
        </w:rPr>
        <w:t>ប្រធា</w:t>
      </w:r>
      <w:r w:rsidRPr="005635ED">
        <w:rPr>
          <w:rFonts w:ascii="Khmer OS Battambang" w:hAnsi="Khmer OS Battambang" w:cs="Khmer OS Battambang"/>
          <w:b/>
          <w:bCs/>
        </w:rPr>
        <w:t>​</w:t>
      </w:r>
      <w:r w:rsidRPr="005635ED">
        <w:rPr>
          <w:rFonts w:ascii="Khmer OS Battambang" w:hAnsi="Khmer OS Battambang" w:cs="Khmer OS Battambang"/>
          <w:b/>
          <w:bCs/>
          <w:cs/>
        </w:rPr>
        <w:t>ន៖</w:t>
      </w:r>
      <w:r w:rsidRPr="005635ED">
        <w:rPr>
          <w:rFonts w:ascii="Khmer OS Battambang" w:hAnsi="Khmer OS Battambang" w:cs="Khmer OS Battambang" w:hint="cs"/>
          <w:cs/>
          <w:lang w:val="ca-ES"/>
        </w:rPr>
        <w:t>ចូរគូសភ្ជាប់ពាក្យទៅនឹងន័យរបស់ពាក្យ (</w:t>
      </w:r>
      <w:r w:rsidRPr="005635ED">
        <w:rPr>
          <w:rFonts w:ascii="Khmer OS Battambang" w:hAnsi="Khmer OS Battambang" w:cs="Khmer OS Battambang" w:hint="cs"/>
          <w:b/>
          <w:bCs/>
          <w:cs/>
          <w:lang w:val="ca-ES"/>
        </w:rPr>
        <w:t>ជោរ  នាច</w:t>
      </w:r>
      <w:r w:rsidRPr="005635ED">
        <w:rPr>
          <w:rFonts w:ascii="Khmer OS Battambang" w:hAnsi="Khmer OS Battambang" w:cs="Khmer OS Battambang" w:hint="cs"/>
          <w:cs/>
          <w:lang w:val="ca-ES"/>
        </w:rPr>
        <w:t xml:space="preserve"> )  ឱ្យបានត្រឹមត្រូវ</w:t>
      </w:r>
      <w:r w:rsidR="00362180" w:rsidRPr="005635ED">
        <w:rPr>
          <w:rFonts w:ascii="Khmer OS Battambang" w:hAnsi="Khmer OS Battambang" w:cs="Khmer OS Battambang" w:hint="cs"/>
          <w:cs/>
          <w:lang w:val="ca-ES"/>
        </w:rPr>
        <w:t>។</w:t>
      </w:r>
    </w:p>
    <w:p w14:paraId="03913B11" w14:textId="628B9FFD" w:rsidR="002B504F" w:rsidRPr="005635ED" w:rsidRDefault="002B504F" w:rsidP="002B504F">
      <w:pPr>
        <w:spacing w:after="0"/>
        <w:rPr>
          <w:rFonts w:ascii="Khmer OS Battambang" w:hAnsi="Khmer OS Battambang" w:cs="Khmer OS Battambang"/>
          <w:cs/>
          <w:lang w:val="ca-ES"/>
        </w:rPr>
      </w:pPr>
      <w:r w:rsidRPr="005635ED">
        <w:rPr>
          <w:rFonts w:ascii="Khmer OS Battambang" w:hAnsi="Khmer OS Battambang" w:cs="Khmer OS Battambang"/>
          <w:cs/>
          <w:lang w:val="ca-ES"/>
        </w:rPr>
        <w:tab/>
      </w:r>
      <w:r w:rsidRPr="005635ED">
        <w:rPr>
          <w:rFonts w:ascii="Khmer OS Battambang" w:hAnsi="Khmer OS Battambang" w:cs="Khmer OS Battambang" w:hint="cs"/>
          <w:cs/>
          <w:lang w:val="ca-ES"/>
        </w:rPr>
        <w:t xml:space="preserve">ចូរគូសភ្ជាប់ពាក្យក្នុងកូឡោនទី១ ទៅនឹងន័យរបស់ពាក្យក្នុងកូឡោនទី២ឱ្យបានត្រឹមត្រូវ       </w:t>
      </w:r>
      <w:r w:rsidRPr="005635ED">
        <w:rPr>
          <w:rFonts w:ascii="Khmer OS Battambang" w:hAnsi="Khmer OS Battambang" w:cs="Khmer OS Battambang"/>
          <w:lang w:val="ca-ES"/>
        </w:rPr>
        <w:t>(</w:t>
      </w:r>
      <w:r w:rsidRPr="005635ED">
        <w:rPr>
          <w:rFonts w:ascii="Khmer OS Battambang" w:hAnsi="Khmer OS Battambang" w:cs="Khmer OS Battambang" w:hint="cs"/>
          <w:cs/>
          <w:lang w:val="ca-ES"/>
        </w:rPr>
        <w:t>១ពិន្ទុ)</w:t>
      </w:r>
    </w:p>
    <w:p w14:paraId="7593B265" w14:textId="77777777" w:rsidR="002B504F" w:rsidRPr="005635ED" w:rsidRDefault="002B504F" w:rsidP="002B504F">
      <w:pPr>
        <w:spacing w:after="0"/>
        <w:rPr>
          <w:rFonts w:ascii="Khmer OS Battambang" w:hAnsi="Khmer OS Battambang" w:cs="Khmer OS Battambang"/>
          <w:lang w:val="ca-ES"/>
        </w:rPr>
      </w:pPr>
    </w:p>
    <w:tbl>
      <w:tblPr>
        <w:tblStyle w:val="TableGrid"/>
        <w:tblW w:w="5955" w:type="dxa"/>
        <w:tblInd w:w="1627" w:type="dxa"/>
        <w:tblLayout w:type="fixed"/>
        <w:tblLook w:val="04A0" w:firstRow="1" w:lastRow="0" w:firstColumn="1" w:lastColumn="0" w:noHBand="0" w:noVBand="1"/>
      </w:tblPr>
      <w:tblGrid>
        <w:gridCol w:w="1985"/>
        <w:gridCol w:w="3970"/>
      </w:tblGrid>
      <w:tr w:rsidR="002B504F" w:rsidRPr="005635ED" w14:paraId="6F0EC6FF" w14:textId="77777777" w:rsidTr="00AE74E6">
        <w:trPr>
          <w:trHeight w:val="510"/>
        </w:trPr>
        <w:tc>
          <w:tcPr>
            <w:tcW w:w="1985" w:type="dxa"/>
            <w:vAlign w:val="center"/>
          </w:tcPr>
          <w:p w14:paraId="3E2FC7E0" w14:textId="77777777" w:rsidR="002B504F" w:rsidRPr="005635ED" w:rsidRDefault="002B504F" w:rsidP="002B504F">
            <w:pPr>
              <w:jc w:val="center"/>
              <w:rPr>
                <w:rFonts w:ascii="Khmer OS Battambang" w:hAnsi="Khmer OS Battambang" w:cs="Khmer OS Battambang"/>
                <w:cs/>
                <w:lang w:val="ca-ES" w:bidi="km-KH"/>
              </w:rPr>
            </w:pPr>
            <w:r w:rsidRPr="005635ED">
              <w:rPr>
                <w:rFonts w:ascii="Khmer OS Battambang" w:hAnsi="Khmer OS Battambang" w:cs="Khmer OS Battambang"/>
                <w:cs/>
                <w:lang w:val="ca-ES" w:bidi="km-KH"/>
              </w:rPr>
              <w:t>១</w:t>
            </w:r>
            <w:r w:rsidRPr="005635ED">
              <w:rPr>
                <w:rFonts w:ascii="Khmer OS Battambang" w:hAnsi="Khmer OS Battambang" w:cs="Khmer OS Battambang"/>
                <w:lang w:bidi="km-KH"/>
              </w:rPr>
              <w:t xml:space="preserve">- </w:t>
            </w:r>
            <w:r w:rsidRPr="005635ED">
              <w:rPr>
                <w:rFonts w:ascii="Khmer OS Battambang" w:hAnsi="Khmer OS Battambang" w:cs="Khmer OS Battambang"/>
                <w:cs/>
                <w:lang w:val="ca-ES" w:bidi="km-KH"/>
              </w:rPr>
              <w:t>ពាក្យ</w:t>
            </w:r>
          </w:p>
        </w:tc>
        <w:tc>
          <w:tcPr>
            <w:tcW w:w="3970" w:type="dxa"/>
            <w:vAlign w:val="center"/>
          </w:tcPr>
          <w:p w14:paraId="4A13A787" w14:textId="77777777" w:rsidR="002B504F" w:rsidRPr="005635ED" w:rsidRDefault="002B504F" w:rsidP="002B504F">
            <w:pPr>
              <w:jc w:val="center"/>
              <w:rPr>
                <w:rFonts w:ascii="Khmer OS Battambang" w:hAnsi="Khmer OS Battambang" w:cs="Khmer OS Battambang"/>
                <w:cs/>
                <w:lang w:val="ca-ES" w:bidi="km-KH"/>
              </w:rPr>
            </w:pPr>
            <w:r w:rsidRPr="005635ED">
              <w:rPr>
                <w:rFonts w:ascii="Khmer OS Battambang" w:hAnsi="Khmer OS Battambang" w:cs="Khmer OS Battambang"/>
                <w:cs/>
                <w:lang w:val="ca-ES" w:bidi="km-KH"/>
              </w:rPr>
              <w:t>២</w:t>
            </w:r>
            <w:r w:rsidRPr="005635ED">
              <w:rPr>
                <w:rFonts w:ascii="Khmer OS Battambang" w:hAnsi="Khmer OS Battambang" w:cs="Khmer OS Battambang"/>
                <w:lang w:bidi="km-KH"/>
              </w:rPr>
              <w:t>-</w:t>
            </w:r>
            <w:r w:rsidRPr="005635ED">
              <w:rPr>
                <w:rFonts w:ascii="Khmer OS Battambang" w:hAnsi="Khmer OS Battambang" w:cs="Khmer OS Battambang"/>
                <w:cs/>
                <w:lang w:bidi="km-KH"/>
              </w:rPr>
              <w:t xml:space="preserve"> </w:t>
            </w:r>
            <w:r w:rsidRPr="005635ED">
              <w:rPr>
                <w:rFonts w:ascii="Khmer OS Battambang" w:hAnsi="Khmer OS Battambang" w:cs="Khmer OS Battambang"/>
                <w:cs/>
                <w:lang w:val="ca-ES" w:bidi="km-KH"/>
              </w:rPr>
              <w:t>ន័យពាក្យ</w:t>
            </w:r>
          </w:p>
        </w:tc>
      </w:tr>
      <w:tr w:rsidR="002B504F" w:rsidRPr="005635ED" w14:paraId="7FFA2E25" w14:textId="77777777" w:rsidTr="00AE74E6">
        <w:trPr>
          <w:trHeight w:val="510"/>
        </w:trPr>
        <w:tc>
          <w:tcPr>
            <w:tcW w:w="1985" w:type="dxa"/>
            <w:vAlign w:val="center"/>
          </w:tcPr>
          <w:p w14:paraId="24F5267D" w14:textId="77777777" w:rsidR="002B504F" w:rsidRPr="005635ED" w:rsidRDefault="002B504F" w:rsidP="002B504F">
            <w:pPr>
              <w:rPr>
                <w:rFonts w:ascii="Khmer OS Battambang" w:hAnsi="Khmer OS Battambang" w:cs="Khmer OS Battambang"/>
                <w:lang w:val="ca-ES" w:bidi="km-KH"/>
              </w:rPr>
            </w:pPr>
            <w:r w:rsidRPr="005635ED">
              <w:rPr>
                <w:rFonts w:ascii="Khmer OS Battambang" w:hAnsi="Khmer OS Battambang" w:cs="Khmer OS Battambang"/>
                <w:cs/>
                <w:lang w:val="ca-ES" w:bidi="km-KH"/>
              </w:rPr>
              <w:t>ក</w:t>
            </w:r>
            <w:r w:rsidRPr="005635ED">
              <w:rPr>
                <w:rFonts w:ascii="Khmer OS Battambang" w:hAnsi="Khmer OS Battambang" w:cs="Khmer OS Battambang"/>
                <w:lang w:bidi="km-KH"/>
              </w:rPr>
              <w:t xml:space="preserve">- </w:t>
            </w:r>
            <w:r w:rsidRPr="005635ED">
              <w:rPr>
                <w:rFonts w:ascii="Khmer OS Battambang" w:hAnsi="Khmer OS Battambang" w:cs="Khmer OS Battambang" w:hint="cs"/>
                <w:cs/>
                <w:lang w:val="ca-ES" w:bidi="km-KH"/>
              </w:rPr>
              <w:t>នាច</w:t>
            </w:r>
          </w:p>
        </w:tc>
        <w:tc>
          <w:tcPr>
            <w:tcW w:w="3970" w:type="dxa"/>
            <w:vAlign w:val="center"/>
          </w:tcPr>
          <w:p w14:paraId="6BD25B01" w14:textId="77777777" w:rsidR="002B504F" w:rsidRPr="005635ED" w:rsidRDefault="002B504F" w:rsidP="002B504F">
            <w:pPr>
              <w:rPr>
                <w:rFonts w:ascii="Khmer OS Battambang" w:hAnsi="Khmer OS Battambang" w:cs="Khmer OS Battambang"/>
                <w:lang w:val="ca-ES" w:bidi="km-KH"/>
              </w:rPr>
            </w:pPr>
            <w:r w:rsidRPr="005635ED">
              <w:rPr>
                <w:rFonts w:ascii="Khmer OS Battambang" w:hAnsi="Khmer OS Battambang" w:cs="Khmer OS Battambang"/>
                <w:lang w:val="ca-ES"/>
              </w:rPr>
              <w:t>1</w:t>
            </w:r>
            <w:r w:rsidRPr="005635ED">
              <w:rPr>
                <w:rFonts w:ascii="Khmer OS Battambang" w:hAnsi="Khmer OS Battambang" w:cs="Khmer OS Battambang"/>
                <w:lang w:bidi="km-KH"/>
              </w:rPr>
              <w:t xml:space="preserve">- </w:t>
            </w:r>
            <w:r w:rsidRPr="005635ED">
              <w:rPr>
                <w:rFonts w:ascii="Khmer OS Battambang" w:hAnsi="Khmer OS Battambang" w:cs="Khmer OS Battambang" w:hint="cs"/>
                <w:cs/>
                <w:lang w:val="ca-ES" w:bidi="km-KH"/>
              </w:rPr>
              <w:t>ទឹកឡើង។</w:t>
            </w:r>
          </w:p>
        </w:tc>
      </w:tr>
      <w:tr w:rsidR="002B504F" w:rsidRPr="005635ED" w14:paraId="7BEC6B3A" w14:textId="77777777" w:rsidTr="00AE74E6">
        <w:trPr>
          <w:trHeight w:val="510"/>
        </w:trPr>
        <w:tc>
          <w:tcPr>
            <w:tcW w:w="1985" w:type="dxa"/>
            <w:vAlign w:val="center"/>
          </w:tcPr>
          <w:p w14:paraId="3BC93A27" w14:textId="77777777" w:rsidR="002B504F" w:rsidRPr="005635ED" w:rsidRDefault="002B504F" w:rsidP="002B504F">
            <w:pPr>
              <w:rPr>
                <w:rFonts w:ascii="Khmer OS Battambang" w:hAnsi="Khmer OS Battambang" w:cs="Khmer OS Battambang"/>
                <w:lang w:val="ca-ES" w:bidi="km-KH"/>
              </w:rPr>
            </w:pPr>
            <w:r w:rsidRPr="005635ED">
              <w:rPr>
                <w:rFonts w:ascii="Khmer OS Battambang" w:hAnsi="Khmer OS Battambang" w:cs="Khmer OS Battambang"/>
                <w:cs/>
                <w:lang w:val="ca-ES" w:bidi="km-KH"/>
              </w:rPr>
              <w:t>ខ</w:t>
            </w:r>
            <w:r w:rsidRPr="005635ED">
              <w:rPr>
                <w:rFonts w:ascii="Khmer OS Battambang" w:hAnsi="Khmer OS Battambang" w:cs="Khmer OS Battambang"/>
                <w:lang w:bidi="km-KH"/>
              </w:rPr>
              <w:t xml:space="preserve">- </w:t>
            </w:r>
            <w:r w:rsidRPr="005635ED">
              <w:rPr>
                <w:rFonts w:ascii="Khmer OS Battambang" w:hAnsi="Khmer OS Battambang" w:cs="Khmer OS Battambang" w:hint="cs"/>
                <w:cs/>
                <w:lang w:val="ca-ES" w:bidi="km-KH"/>
              </w:rPr>
              <w:t>ជោរ</w:t>
            </w:r>
          </w:p>
        </w:tc>
        <w:tc>
          <w:tcPr>
            <w:tcW w:w="3970" w:type="dxa"/>
            <w:vAlign w:val="center"/>
          </w:tcPr>
          <w:p w14:paraId="31C8B59F" w14:textId="77777777" w:rsidR="002B504F" w:rsidRPr="005635ED" w:rsidRDefault="002B504F" w:rsidP="002B504F">
            <w:pPr>
              <w:rPr>
                <w:rFonts w:ascii="Khmer OS Battambang" w:hAnsi="Khmer OS Battambang" w:cs="Khmer OS Battambang"/>
                <w:lang w:val="ca-ES" w:bidi="km-KH"/>
              </w:rPr>
            </w:pPr>
            <w:r w:rsidRPr="005635ED">
              <w:rPr>
                <w:rFonts w:ascii="Khmer OS Battambang" w:hAnsi="Khmer OS Battambang" w:cs="Khmer OS Battambang"/>
                <w:lang w:val="ca-ES"/>
              </w:rPr>
              <w:t>2</w:t>
            </w:r>
            <w:r w:rsidRPr="005635ED">
              <w:rPr>
                <w:rFonts w:ascii="Khmer OS Battambang" w:hAnsi="Khmer OS Battambang" w:cs="Khmer OS Battambang"/>
                <w:lang w:bidi="km-KH"/>
              </w:rPr>
              <w:t xml:space="preserve">- </w:t>
            </w:r>
            <w:r w:rsidRPr="005635ED">
              <w:rPr>
                <w:rFonts w:ascii="Khmer OS Battambang" w:hAnsi="Khmer OS Battambang" w:cs="Khmer OS Battambang" w:hint="cs"/>
                <w:cs/>
                <w:lang w:val="ca-ES" w:bidi="km-KH"/>
              </w:rPr>
              <w:t>ទឹកស្រក។</w:t>
            </w:r>
          </w:p>
        </w:tc>
      </w:tr>
    </w:tbl>
    <w:p w14:paraId="71153E9D" w14:textId="77777777" w:rsidR="00674001" w:rsidRPr="005635ED" w:rsidRDefault="00674001" w:rsidP="002B504F">
      <w:pPr>
        <w:spacing w:after="0" w:line="276" w:lineRule="auto"/>
        <w:rPr>
          <w:rFonts w:ascii="Khmer OS Battambang" w:hAnsi="Khmer OS Battambang" w:cs="Khmer OS Battambang"/>
          <w:b/>
          <w:bCs/>
        </w:rPr>
      </w:pPr>
    </w:p>
    <w:p w14:paraId="159060FE" w14:textId="1EBDC402" w:rsidR="002B504F" w:rsidRPr="005635ED" w:rsidRDefault="002B504F" w:rsidP="002B504F">
      <w:pPr>
        <w:spacing w:after="0" w:line="276" w:lineRule="auto"/>
        <w:rPr>
          <w:rFonts w:ascii="Khmer OS Battambang" w:hAnsi="Khmer OS Battambang" w:cs="Khmer OS Battambang"/>
          <w:b/>
          <w:bCs/>
        </w:rPr>
      </w:pPr>
      <w:r w:rsidRPr="005635ED">
        <w:rPr>
          <w:rFonts w:ascii="Khmer OS Battambang" w:hAnsi="Khmer OS Battambang" w:cs="Khmer OS Battambang" w:hint="cs"/>
          <w:b/>
          <w:bCs/>
          <w:cs/>
        </w:rPr>
        <w:t>៣</w:t>
      </w:r>
      <w:r w:rsidRPr="005635ED">
        <w:rPr>
          <w:rFonts w:ascii="Khmer OS Battambang" w:hAnsi="Khmer OS Battambang" w:cs="Khmer OS Battambang"/>
          <w:b/>
          <w:bCs/>
        </w:rPr>
        <w:t>-</w:t>
      </w:r>
      <w:r w:rsidRPr="005635ED">
        <w:rPr>
          <w:rFonts w:ascii="Khmer OS Battambang" w:hAnsi="Khmer OS Battambang" w:cs="Khmer OS Battambang"/>
          <w:b/>
          <w:bCs/>
          <w:cs/>
        </w:rPr>
        <w:tab/>
        <w:t>ប្រធា</w:t>
      </w:r>
      <w:r w:rsidRPr="005635ED">
        <w:rPr>
          <w:rFonts w:ascii="Khmer OS Battambang" w:hAnsi="Khmer OS Battambang" w:cs="Khmer OS Battambang" w:hint="cs"/>
          <w:b/>
          <w:bCs/>
          <w:cs/>
        </w:rPr>
        <w:t>ន៖ តើចាបនិងដំរីដណ្ដើមគ្នាធ្វើអ្វី?</w:t>
      </w:r>
    </w:p>
    <w:p w14:paraId="5EE5AB64" w14:textId="7233BDD3" w:rsidR="002B504F" w:rsidRPr="005635ED" w:rsidRDefault="002B504F" w:rsidP="002B504F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5635ED">
        <w:rPr>
          <w:rFonts w:ascii="Khmer OS Battambang" w:hAnsi="Khmer OS Battambang" w:cs="Khmer OS Battambang"/>
          <w:cs/>
          <w:lang w:val="ca-ES"/>
        </w:rPr>
        <w:tab/>
      </w:r>
      <w:r w:rsidRPr="005635ED">
        <w:rPr>
          <w:rFonts w:ascii="Khmer OS Battambang" w:hAnsi="Khmer OS Battambang" w:cs="Khmer OS Battambang" w:hint="cs"/>
          <w:cs/>
          <w:lang w:val="ca-ES"/>
        </w:rPr>
        <w:t>ចូរគូស</w:t>
      </w:r>
      <w:r w:rsidR="00362180" w:rsidRPr="005635ED">
        <w:rPr>
          <w:rFonts w:ascii="Khmer OS Battambang" w:hAnsi="Khmer OS Battambang" w:cs="Khmer OS Battambang" w:hint="cs"/>
          <w:cs/>
          <w:lang w:val="ca-ES"/>
        </w:rPr>
        <w:t xml:space="preserve">សញ្ញា </w:t>
      </w:r>
      <w:r w:rsidR="00362180" w:rsidRPr="005635ED">
        <w:rPr>
          <w:rFonts w:ascii="Khmer OS Battambang" w:hAnsi="Khmer OS Battambang" w:cs="Khmer OS Battambang"/>
          <w:cs/>
          <w:lang w:val="ca-ES"/>
        </w:rPr>
        <w:t>√</w:t>
      </w:r>
      <w:r w:rsidR="00362180" w:rsidRPr="005635ED">
        <w:rPr>
          <w:rFonts w:ascii="Khmer OS Battambang" w:hAnsi="Khmer OS Battambang" w:cs="Khmer OS Battambang" w:hint="cs"/>
          <w:cs/>
          <w:lang w:val="ca-ES"/>
        </w:rPr>
        <w:t xml:space="preserve"> ក្នុងប្រអប់ </w:t>
      </w:r>
      <w:r w:rsidR="00362180" w:rsidRPr="005635ED">
        <w:rPr>
          <w:rFonts w:ascii="Khmer OS Battambang" w:hAnsi="Khmer OS Battambang" w:cs="Khmer OS Battambang"/>
        </w:rPr>
        <w:sym w:font="Wingdings" w:char="F0A8"/>
      </w:r>
      <w:r w:rsidR="00362180" w:rsidRPr="005635ED">
        <w:rPr>
          <w:rFonts w:ascii="Khmer OS Battambang" w:hAnsi="Khmer OS Battambang" w:cs="Khmer OS Battambang" w:hint="cs"/>
          <w:cs/>
        </w:rPr>
        <w:t xml:space="preserve"> ជា</w:t>
      </w:r>
      <w:r w:rsidRPr="005635ED">
        <w:rPr>
          <w:rFonts w:ascii="Khmer OS Battambang" w:hAnsi="Khmer OS Battambang" w:cs="Khmer OS Battambang" w:hint="cs"/>
          <w:cs/>
          <w:lang w:val="ca-ES"/>
        </w:rPr>
        <w:t>ចម្លើយត្រឹមត្រូវ</w:t>
      </w:r>
      <w:r w:rsidR="00362180" w:rsidRPr="005635ED">
        <w:rPr>
          <w:rFonts w:ascii="Khmer OS Battambang" w:hAnsi="Khmer OS Battambang" w:cs="Khmer OS Battambang" w:hint="cs"/>
          <w:cs/>
          <w:lang w:val="ca-ES"/>
        </w:rPr>
        <w:t>ខាងក្រោមតែ</w:t>
      </w:r>
      <w:r w:rsidRPr="005635ED">
        <w:rPr>
          <w:rFonts w:ascii="Khmer OS Battambang" w:hAnsi="Khmer OS Battambang" w:cs="Khmer OS Battambang" w:hint="cs"/>
          <w:cs/>
          <w:lang w:val="ca-ES"/>
        </w:rPr>
        <w:t>មួយ</w:t>
      </w:r>
      <w:r w:rsidR="00362180" w:rsidRPr="005635ED">
        <w:rPr>
          <w:rFonts w:ascii="Khmer OS Battambang" w:hAnsi="Khmer OS Battambang" w:cs="Khmer OS Battambang" w:hint="cs"/>
          <w:cs/>
          <w:lang w:val="ca-ES"/>
        </w:rPr>
        <w:t>គត់</w:t>
      </w:r>
      <w:r w:rsidRPr="005635ED">
        <w:rPr>
          <w:rFonts w:ascii="Khmer OS Battambang" w:hAnsi="Khmer OS Battambang" w:cs="Khmer OS Battambang" w:hint="cs"/>
          <w:cs/>
        </w:rPr>
        <w:t xml:space="preserve"> </w:t>
      </w:r>
      <w:r w:rsidRPr="005635ED">
        <w:rPr>
          <w:rFonts w:ascii="Khmer OS Battambang" w:hAnsi="Khmer OS Battambang" w:cs="Khmer OS Battambang" w:hint="cs"/>
          <w:cs/>
          <w:lang w:val="ca-ES"/>
        </w:rPr>
        <w:t>៖</w:t>
      </w:r>
      <w:r w:rsidR="00AA6B77" w:rsidRPr="005635ED">
        <w:rPr>
          <w:rFonts w:ascii="Khmer OS Battambang" w:hAnsi="Khmer OS Battambang" w:cs="Khmer OS Battambang" w:hint="cs"/>
          <w:cs/>
          <w:lang w:val="ca-ES"/>
        </w:rPr>
        <w:t xml:space="preserve">                  </w:t>
      </w:r>
      <w:r w:rsidRPr="005635ED">
        <w:rPr>
          <w:rFonts w:ascii="Khmer OS Battambang" w:hAnsi="Khmer OS Battambang" w:cs="Khmer OS Battambang" w:hint="cs"/>
          <w:cs/>
          <w:lang w:val="ca-ES"/>
        </w:rPr>
        <w:t xml:space="preserve"> (១ពិន្ទុ)</w:t>
      </w:r>
    </w:p>
    <w:p w14:paraId="2BED013B" w14:textId="77777777" w:rsidR="002B504F" w:rsidRPr="005635ED" w:rsidRDefault="002B504F" w:rsidP="002B504F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5635ED">
        <w:rPr>
          <w:rFonts w:ascii="Khmer OS Battambang" w:hAnsi="Khmer OS Battambang" w:cs="Khmer OS Battambang"/>
          <w:rtl/>
          <w:cs/>
          <w:lang w:val="ca-ES"/>
        </w:rPr>
        <w:tab/>
      </w:r>
      <w:r w:rsidRPr="005635ED">
        <w:rPr>
          <w:rFonts w:ascii="Khmer OS Battambang" w:hAnsi="Khmer OS Battambang" w:cs="Khmer OS Battambang"/>
          <w:lang w:val="ca-ES"/>
        </w:rPr>
        <w:tab/>
      </w:r>
      <w:r w:rsidRPr="005635ED">
        <w:rPr>
          <w:rFonts w:ascii="Khmer OS Battambang" w:hAnsi="Khmer OS Battambang" w:cs="Khmer OS Battambang"/>
          <w:szCs w:val="36"/>
        </w:rPr>
        <w:sym w:font="Wingdings" w:char="F0A8"/>
      </w:r>
      <w:r w:rsidRPr="005635ED">
        <w:rPr>
          <w:rFonts w:ascii="Khmer OS Battambang" w:hAnsi="Khmer OS Battambang" w:cs="Khmer OS Battambang"/>
          <w:rtl/>
          <w:cs/>
        </w:rPr>
        <w:t xml:space="preserve"> </w:t>
      </w:r>
      <w:r w:rsidRPr="005635ED">
        <w:rPr>
          <w:rFonts w:ascii="Khmer OS Battambang" w:hAnsi="Khmer OS Battambang" w:cs="Khmer OS Battambang"/>
          <w:cs/>
          <w:lang w:val="ca-ES"/>
        </w:rPr>
        <w:t xml:space="preserve">ក. </w:t>
      </w:r>
      <w:r w:rsidRPr="005635ED">
        <w:rPr>
          <w:rFonts w:ascii="Khmer OS Battambang" w:hAnsi="Khmer OS Battambang" w:cs="Khmer OS Battambang" w:hint="cs"/>
          <w:cs/>
          <w:lang w:val="ca-ES"/>
        </w:rPr>
        <w:t>ធ្វើជាមេ</w:t>
      </w:r>
    </w:p>
    <w:p w14:paraId="3E550F79" w14:textId="77777777" w:rsidR="002B504F" w:rsidRPr="005635ED" w:rsidRDefault="002B504F" w:rsidP="002B504F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5635ED">
        <w:rPr>
          <w:rFonts w:ascii="Khmer OS Battambang" w:hAnsi="Khmer OS Battambang" w:cs="Khmer OS Battambang"/>
          <w:rtl/>
          <w:cs/>
          <w:lang w:val="ca-ES"/>
        </w:rPr>
        <w:tab/>
      </w:r>
      <w:r w:rsidRPr="005635ED">
        <w:rPr>
          <w:rFonts w:ascii="Khmer OS Battambang" w:hAnsi="Khmer OS Battambang" w:cs="Khmer OS Battambang"/>
          <w:rtl/>
          <w:cs/>
          <w:lang w:val="ca-ES"/>
        </w:rPr>
        <w:tab/>
      </w:r>
      <w:r w:rsidRPr="005635ED">
        <w:rPr>
          <w:rFonts w:ascii="Khmer OS Battambang" w:hAnsi="Khmer OS Battambang" w:cs="Khmer OS Battambang"/>
          <w:szCs w:val="36"/>
        </w:rPr>
        <w:sym w:font="Wingdings" w:char="F0A8"/>
      </w:r>
      <w:r w:rsidRPr="005635ED">
        <w:rPr>
          <w:rFonts w:ascii="Khmer OS Battambang" w:hAnsi="Khmer OS Battambang" w:cs="Khmer OS Battambang"/>
          <w:rtl/>
          <w:cs/>
        </w:rPr>
        <w:t xml:space="preserve"> </w:t>
      </w:r>
      <w:r w:rsidRPr="005635ED">
        <w:rPr>
          <w:rFonts w:ascii="Khmer OS Battambang" w:hAnsi="Khmer OS Battambang" w:cs="Khmer OS Battambang"/>
          <w:cs/>
          <w:lang w:val="ca-ES"/>
        </w:rPr>
        <w:t xml:space="preserve">ខ. </w:t>
      </w:r>
      <w:r w:rsidRPr="005635ED">
        <w:rPr>
          <w:rFonts w:ascii="Khmer OS Battambang" w:hAnsi="Khmer OS Battambang" w:cs="Khmer OS Battambang" w:hint="cs"/>
          <w:cs/>
          <w:lang w:val="ca-ES"/>
        </w:rPr>
        <w:t>ធ្វើជាអ្នកឈ្នះ</w:t>
      </w:r>
    </w:p>
    <w:p w14:paraId="603F6308" w14:textId="77777777" w:rsidR="002B504F" w:rsidRPr="005635ED" w:rsidRDefault="002B504F" w:rsidP="002B504F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5635ED">
        <w:rPr>
          <w:rFonts w:ascii="Khmer OS Battambang" w:hAnsi="Khmer OS Battambang" w:cs="Khmer OS Battambang"/>
          <w:rtl/>
          <w:cs/>
          <w:lang w:val="ca-ES"/>
        </w:rPr>
        <w:tab/>
      </w:r>
      <w:r w:rsidRPr="005635ED">
        <w:rPr>
          <w:rFonts w:ascii="Khmer OS Battambang" w:hAnsi="Khmer OS Battambang" w:cs="Khmer OS Battambang"/>
          <w:rtl/>
          <w:cs/>
          <w:lang w:val="ca-ES"/>
        </w:rPr>
        <w:tab/>
      </w:r>
      <w:r w:rsidRPr="005635ED">
        <w:rPr>
          <w:rFonts w:ascii="Khmer OS Battambang" w:hAnsi="Khmer OS Battambang" w:cs="Khmer OS Battambang"/>
          <w:szCs w:val="36"/>
        </w:rPr>
        <w:sym w:font="Wingdings" w:char="F0A8"/>
      </w:r>
      <w:r w:rsidRPr="005635ED">
        <w:rPr>
          <w:rFonts w:ascii="Khmer OS Battambang" w:hAnsi="Khmer OS Battambang" w:cs="Khmer OS Battambang"/>
          <w:rtl/>
          <w:cs/>
        </w:rPr>
        <w:t xml:space="preserve"> </w:t>
      </w:r>
      <w:r w:rsidRPr="005635ED">
        <w:rPr>
          <w:rFonts w:ascii="Khmer OS Battambang" w:hAnsi="Khmer OS Battambang" w:cs="Khmer OS Battambang"/>
          <w:cs/>
          <w:lang w:val="ca-ES"/>
        </w:rPr>
        <w:t xml:space="preserve">គ. </w:t>
      </w:r>
      <w:r w:rsidRPr="005635ED">
        <w:rPr>
          <w:rFonts w:ascii="Khmer OS Battambang" w:hAnsi="Khmer OS Battambang" w:cs="Khmer OS Battambang" w:hint="cs"/>
          <w:cs/>
          <w:lang w:val="ca-ES"/>
        </w:rPr>
        <w:t>ធ្វើជាអ្នកធំជាគេ</w:t>
      </w:r>
    </w:p>
    <w:p w14:paraId="6AAE7DE6" w14:textId="4320C914" w:rsidR="002B504F" w:rsidRPr="005635ED" w:rsidRDefault="002B504F" w:rsidP="002B504F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5635ED">
        <w:rPr>
          <w:rFonts w:ascii="Khmer OS Battambang" w:hAnsi="Khmer OS Battambang" w:cs="Khmer OS Battambang"/>
          <w:rtl/>
          <w:cs/>
          <w:lang w:val="ca-ES"/>
        </w:rPr>
        <w:tab/>
      </w:r>
      <w:r w:rsidRPr="005635ED">
        <w:rPr>
          <w:rFonts w:ascii="Khmer OS Battambang" w:hAnsi="Khmer OS Battambang" w:cs="Khmer OS Battambang"/>
          <w:rtl/>
          <w:cs/>
          <w:lang w:val="ca-ES"/>
        </w:rPr>
        <w:tab/>
      </w:r>
      <w:r w:rsidRPr="005635ED">
        <w:rPr>
          <w:rFonts w:ascii="Khmer OS Battambang" w:hAnsi="Khmer OS Battambang" w:cs="Khmer OS Battambang"/>
          <w:szCs w:val="36"/>
        </w:rPr>
        <w:sym w:font="Wingdings" w:char="F0A8"/>
      </w:r>
      <w:r w:rsidRPr="005635ED">
        <w:rPr>
          <w:rFonts w:ascii="Khmer OS Battambang" w:hAnsi="Khmer OS Battambang" w:cs="Khmer OS Battambang"/>
          <w:rtl/>
          <w:cs/>
        </w:rPr>
        <w:t xml:space="preserve"> </w:t>
      </w:r>
      <w:r w:rsidRPr="005635ED">
        <w:rPr>
          <w:rFonts w:ascii="Khmer OS Battambang" w:hAnsi="Khmer OS Battambang" w:cs="Khmer OS Battambang"/>
          <w:cs/>
          <w:lang w:val="ca-ES"/>
        </w:rPr>
        <w:t xml:space="preserve">ឃ. </w:t>
      </w:r>
      <w:r w:rsidRPr="005635ED">
        <w:rPr>
          <w:rFonts w:ascii="Khmer OS Battambang" w:hAnsi="Khmer OS Battambang" w:cs="Khmer OS Battambang" w:hint="cs"/>
          <w:cs/>
          <w:lang w:val="ca-ES"/>
        </w:rPr>
        <w:t>ធ្វើជាអ្នកដឹកនាំ</w:t>
      </w:r>
    </w:p>
    <w:p w14:paraId="5533FA00" w14:textId="7F8F4B8F" w:rsidR="002B504F" w:rsidRPr="005635ED" w:rsidRDefault="002B504F" w:rsidP="002B504F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5635ED">
        <w:rPr>
          <w:rFonts w:ascii="Khmer OS Battambang" w:hAnsi="Khmer OS Battambang" w:cs="Khmer OS Battambang" w:hint="cs"/>
          <w:b/>
          <w:bCs/>
          <w:cs/>
        </w:rPr>
        <w:t>៣</w:t>
      </w:r>
      <w:r w:rsidRPr="005635ED">
        <w:rPr>
          <w:rFonts w:ascii="Khmer OS Battambang" w:hAnsi="Khmer OS Battambang" w:cs="Khmer OS Battambang"/>
          <w:b/>
          <w:bCs/>
        </w:rPr>
        <w:t>-</w:t>
      </w:r>
      <w:r w:rsidRPr="005635ED">
        <w:rPr>
          <w:rFonts w:ascii="Khmer OS Battambang" w:hAnsi="Khmer OS Battambang" w:cs="Khmer OS Battambang"/>
          <w:b/>
          <w:bCs/>
        </w:rPr>
        <w:tab/>
      </w:r>
      <w:r w:rsidRPr="005635ED">
        <w:rPr>
          <w:rFonts w:ascii="Khmer OS Battambang" w:hAnsi="Khmer OS Battambang" w:cs="Khmer OS Battambang"/>
          <w:b/>
          <w:bCs/>
          <w:cs/>
        </w:rPr>
        <w:t>ប្រធា</w:t>
      </w:r>
      <w:r w:rsidRPr="005635ED">
        <w:rPr>
          <w:rFonts w:ascii="Khmer OS Battambang" w:hAnsi="Khmer OS Battambang" w:cs="Khmer OS Battambang"/>
          <w:b/>
          <w:bCs/>
        </w:rPr>
        <w:t>​</w:t>
      </w:r>
      <w:r w:rsidRPr="005635ED">
        <w:rPr>
          <w:rFonts w:ascii="Khmer OS Battambang" w:hAnsi="Khmer OS Battambang" w:cs="Khmer OS Battambang"/>
          <w:b/>
          <w:bCs/>
          <w:cs/>
        </w:rPr>
        <w:t>ន៖</w:t>
      </w:r>
      <w:r w:rsidRPr="005635ED">
        <w:rPr>
          <w:rFonts w:ascii="Khmer OS Battambang" w:hAnsi="Khmer OS Battambang" w:cs="Khmer OS Battambang"/>
          <w:b/>
          <w:bCs/>
        </w:rPr>
        <w:t xml:space="preserve"> </w:t>
      </w:r>
      <w:r w:rsidRPr="005635ED">
        <w:rPr>
          <w:rFonts w:ascii="Khmer OS Battambang" w:hAnsi="Khmer OS Battambang" w:cs="Khmer OS Battambang"/>
          <w:b/>
          <w:bCs/>
          <w:cs/>
        </w:rPr>
        <w:t xml:space="preserve"> </w:t>
      </w:r>
      <w:r w:rsidRPr="005635ED">
        <w:rPr>
          <w:rFonts w:ascii="Khmer OS Battambang" w:hAnsi="Khmer OS Battambang" w:cs="Khmer OS Battambang"/>
          <w:cs/>
          <w:lang w:val="ca-ES"/>
        </w:rPr>
        <w:t>ចូរ</w:t>
      </w:r>
      <w:r w:rsidRPr="005635ED">
        <w:rPr>
          <w:rFonts w:ascii="Khmer OS Battambang" w:hAnsi="Khmer OS Battambang" w:cs="Khmer OS Battambang" w:hint="cs"/>
          <w:cs/>
          <w:lang w:val="ca-ES"/>
        </w:rPr>
        <w:t>តែង</w:t>
      </w:r>
      <w:r w:rsidRPr="005635ED">
        <w:rPr>
          <w:rFonts w:ascii="Khmer OS Battambang" w:hAnsi="Khmer OS Battambang" w:cs="Khmer OS Battambang"/>
          <w:cs/>
          <w:lang w:val="ca-ES"/>
        </w:rPr>
        <w:t>ល្បះដោយប្រើ</w:t>
      </w:r>
      <w:r w:rsidRPr="005635ED">
        <w:rPr>
          <w:rFonts w:ascii="Khmer OS Battambang" w:hAnsi="Khmer OS Battambang" w:cs="Khmer OS Battambang" w:hint="cs"/>
          <w:cs/>
          <w:lang w:val="ca-ES"/>
        </w:rPr>
        <w:t>ពាក្យ</w:t>
      </w:r>
      <w:r w:rsidRPr="005635ED">
        <w:rPr>
          <w:rFonts w:ascii="Khmer OS Battambang" w:hAnsi="Khmer OS Battambang" w:cs="Khmer OS Battambang"/>
          <w:lang w:val="ca-ES"/>
        </w:rPr>
        <w:t xml:space="preserve"> </w:t>
      </w:r>
      <w:r w:rsidRPr="005635ED">
        <w:rPr>
          <w:rFonts w:ascii="Khmer OS Battambang" w:hAnsi="Khmer OS Battambang" w:cs="Khmer OS Battambang" w:hint="cs"/>
          <w:cs/>
          <w:lang w:val="ca-ES"/>
        </w:rPr>
        <w:t xml:space="preserve">( </w:t>
      </w:r>
      <w:r w:rsidRPr="005635ED">
        <w:rPr>
          <w:rFonts w:ascii="Khmer OS Battambang" w:hAnsi="Khmer OS Battambang" w:cs="Khmer OS Battambang" w:hint="cs"/>
          <w:b/>
          <w:bCs/>
          <w:cs/>
          <w:lang w:val="ca-ES"/>
        </w:rPr>
        <w:t>ភូមិ  ថែរក្សា  ប្រជាជន</w:t>
      </w:r>
      <w:r w:rsidRPr="005635ED">
        <w:rPr>
          <w:rFonts w:ascii="Khmer OS Battambang" w:hAnsi="Khmer OS Battambang" w:cs="Khmer OS Battambang" w:hint="cs"/>
          <w:cs/>
          <w:lang w:val="ca-ES"/>
        </w:rPr>
        <w:t xml:space="preserve"> ) </w:t>
      </w:r>
    </w:p>
    <w:p w14:paraId="6F8E9172" w14:textId="4019C782" w:rsidR="002B504F" w:rsidRPr="005635ED" w:rsidRDefault="002B504F" w:rsidP="002B504F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5635ED">
        <w:rPr>
          <w:rFonts w:ascii="Khmer OS Battambang" w:hAnsi="Khmer OS Battambang" w:cs="Khmer OS Battambang"/>
          <w:lang w:val="ca-ES"/>
        </w:rPr>
        <w:tab/>
      </w:r>
      <w:r w:rsidRPr="005635ED">
        <w:rPr>
          <w:rFonts w:ascii="Khmer OS Battambang" w:hAnsi="Khmer OS Battambang" w:cs="Khmer OS Battambang" w:hint="cs"/>
          <w:cs/>
          <w:lang w:val="ca-ES"/>
        </w:rPr>
        <w:t>ចូរតែងល្បះ ក្នុងមួយពាក្យឱ្យបានមួយល្បះ។</w:t>
      </w:r>
      <w:r w:rsidRPr="005635ED">
        <w:rPr>
          <w:rFonts w:ascii="Khmer OS Battambang" w:hAnsi="Khmer OS Battambang" w:cs="Khmer OS Battambang"/>
          <w:cs/>
          <w:lang w:val="ca-ES"/>
        </w:rPr>
        <w:tab/>
      </w:r>
      <w:r w:rsidRPr="005635ED">
        <w:rPr>
          <w:rFonts w:ascii="Khmer OS Battambang" w:hAnsi="Khmer OS Battambang" w:cs="Khmer OS Battambang"/>
          <w:cs/>
          <w:lang w:val="ca-ES"/>
        </w:rPr>
        <w:tab/>
      </w:r>
      <w:r w:rsidRPr="005635ED">
        <w:rPr>
          <w:rFonts w:ascii="Khmer OS Battambang" w:hAnsi="Khmer OS Battambang" w:cs="Khmer OS Battambang"/>
          <w:cs/>
          <w:lang w:val="ca-ES"/>
        </w:rPr>
        <w:tab/>
      </w:r>
      <w:r w:rsidRPr="005635ED">
        <w:rPr>
          <w:rFonts w:ascii="Khmer OS Battambang" w:hAnsi="Khmer OS Battambang" w:cs="Khmer OS Battambang"/>
          <w:cs/>
          <w:lang w:val="ca-ES"/>
        </w:rPr>
        <w:tab/>
      </w:r>
      <w:r w:rsidRPr="005635ED">
        <w:rPr>
          <w:rFonts w:ascii="Khmer OS Battambang" w:hAnsi="Khmer OS Battambang" w:cs="Khmer OS Battambang"/>
          <w:cs/>
          <w:lang w:val="ca-ES"/>
        </w:rPr>
        <w:tab/>
      </w:r>
      <w:r w:rsidRPr="005635ED">
        <w:rPr>
          <w:rFonts w:ascii="Khmer OS Battambang" w:hAnsi="Khmer OS Battambang" w:cs="Khmer OS Battambang"/>
          <w:cs/>
          <w:lang w:val="ca-ES"/>
        </w:rPr>
        <w:tab/>
      </w:r>
      <w:r w:rsidRPr="005635ED">
        <w:rPr>
          <w:rFonts w:ascii="Khmer OS Battambang" w:hAnsi="Khmer OS Battambang" w:cs="Khmer OS Battambang" w:hint="cs"/>
          <w:cs/>
          <w:lang w:val="ca-ES"/>
        </w:rPr>
        <w:t>(៣ពិន្ទុ)</w:t>
      </w:r>
    </w:p>
    <w:p w14:paraId="4B6EB4C1" w14:textId="0DA3A20E" w:rsidR="002B504F" w:rsidRPr="005635ED" w:rsidRDefault="002B504F" w:rsidP="002B504F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5635ED">
        <w:rPr>
          <w:rFonts w:ascii="Khmer OS Battambang" w:hAnsi="Khmer OS Battambang" w:cs="Khmer OS Battambang" w:hint="cs"/>
          <w:cs/>
          <w:lang w:val="ca-ES"/>
        </w:rPr>
        <w:t xml:space="preserve">         </w:t>
      </w:r>
      <w:r w:rsidR="00362180" w:rsidRPr="005635ED">
        <w:rPr>
          <w:rFonts w:ascii="Khmer OS Battambang" w:hAnsi="Khmer OS Battambang" w:cs="Khmer OS Battambang" w:hint="cs"/>
          <w:b/>
          <w:bCs/>
          <w:cs/>
          <w:lang w:val="ca-ES"/>
        </w:rPr>
        <w:t>ភូមិ៖</w:t>
      </w:r>
      <w:r w:rsidRPr="005635ED">
        <w:rPr>
          <w:rFonts w:ascii="Khmer OS Battambang" w:hAnsi="Khmer OS Battambang" w:cs="Khmer OS Battambang" w:hint="cs"/>
          <w:cs/>
          <w:lang w:val="ca-ES"/>
        </w:rPr>
        <w:t xml:space="preserve"> ..........................................................................................................................................</w:t>
      </w:r>
    </w:p>
    <w:p w14:paraId="71193125" w14:textId="37F984A6" w:rsidR="002B504F" w:rsidRPr="005635ED" w:rsidRDefault="002B504F" w:rsidP="002B504F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5635ED">
        <w:rPr>
          <w:rFonts w:ascii="Khmer OS Battambang" w:hAnsi="Khmer OS Battambang" w:cs="Khmer OS Battambang" w:hint="cs"/>
          <w:cs/>
          <w:lang w:val="ca-ES"/>
        </w:rPr>
        <w:t xml:space="preserve">         </w:t>
      </w:r>
      <w:r w:rsidR="008A584F" w:rsidRPr="005635ED">
        <w:rPr>
          <w:rFonts w:ascii="Khmer OS Battambang" w:hAnsi="Khmer OS Battambang" w:cs="Khmer OS Battambang" w:hint="cs"/>
          <w:b/>
          <w:bCs/>
          <w:cs/>
          <w:lang w:val="ca-ES"/>
        </w:rPr>
        <w:t>ថែរក្សា៖</w:t>
      </w:r>
      <w:r w:rsidRPr="005635ED">
        <w:rPr>
          <w:rFonts w:ascii="Khmer OS Battambang" w:hAnsi="Khmer OS Battambang" w:cs="Khmer OS Battambang" w:hint="cs"/>
          <w:cs/>
          <w:lang w:val="ca-ES"/>
        </w:rPr>
        <w:t>.........................................................................................................</w:t>
      </w:r>
      <w:r w:rsidR="008A584F" w:rsidRPr="005635ED">
        <w:rPr>
          <w:rFonts w:ascii="Khmer OS Battambang" w:hAnsi="Khmer OS Battambang" w:cs="Khmer OS Battambang" w:hint="cs"/>
          <w:cs/>
          <w:lang w:val="ca-ES"/>
        </w:rPr>
        <w:t>.............................</w:t>
      </w:r>
    </w:p>
    <w:p w14:paraId="4DF39D75" w14:textId="1A0FBA65" w:rsidR="0047470B" w:rsidRPr="005635ED" w:rsidRDefault="008A584F" w:rsidP="002B504F">
      <w:pPr>
        <w:spacing w:line="276" w:lineRule="auto"/>
        <w:rPr>
          <w:rFonts w:ascii="Khmer OS Battambang" w:eastAsia="Calibri" w:hAnsi="Khmer OS Battambang" w:cs="Khmer OS Battambang"/>
          <w:lang w:val="ca-ES"/>
        </w:rPr>
      </w:pPr>
      <w:r w:rsidRPr="005635ED">
        <w:rPr>
          <w:rFonts w:ascii="Khmer OS Battambang" w:hAnsi="Khmer OS Battambang" w:cs="Khmer OS Battambang" w:hint="cs"/>
          <w:cs/>
          <w:lang w:val="ca-ES"/>
        </w:rPr>
        <w:t xml:space="preserve">       </w:t>
      </w:r>
      <w:r w:rsidR="00362180" w:rsidRPr="005635ED">
        <w:rPr>
          <w:rFonts w:ascii="Khmer OS Battambang" w:hAnsi="Khmer OS Battambang" w:cs="Khmer OS Battambang" w:hint="cs"/>
          <w:b/>
          <w:bCs/>
          <w:cs/>
          <w:lang w:val="ca-ES"/>
        </w:rPr>
        <w:t xml:space="preserve"> ប្រជាជន</w:t>
      </w:r>
      <w:r w:rsidRPr="005635ED">
        <w:rPr>
          <w:rFonts w:ascii="Khmer OS Battambang" w:hAnsi="Khmer OS Battambang" w:cs="Khmer OS Battambang" w:hint="cs"/>
          <w:b/>
          <w:bCs/>
          <w:cs/>
          <w:lang w:val="ca-ES"/>
        </w:rPr>
        <w:t>៖</w:t>
      </w:r>
      <w:r w:rsidR="002B504F" w:rsidRPr="005635ED">
        <w:rPr>
          <w:rFonts w:ascii="Khmer OS Battambang" w:hAnsi="Khmer OS Battambang" w:cs="Khmer OS Battambang" w:hint="cs"/>
          <w:cs/>
          <w:lang w:val="ca-ES"/>
        </w:rPr>
        <w:t xml:space="preserve"> .........................................................................................................</w:t>
      </w:r>
      <w:r w:rsidRPr="005635ED">
        <w:rPr>
          <w:rFonts w:ascii="Khmer OS Battambang" w:hAnsi="Khmer OS Battambang" w:cs="Khmer OS Battambang" w:hint="cs"/>
          <w:cs/>
          <w:lang w:val="ca-ES"/>
        </w:rPr>
        <w:t>..........................</w:t>
      </w:r>
    </w:p>
    <w:sectPr w:rsidR="0047470B" w:rsidRPr="005635ED" w:rsidSect="005635ED">
      <w:footerReference w:type="default" r:id="rId8"/>
      <w:pgSz w:w="11907" w:h="16839" w:code="9"/>
      <w:pgMar w:top="720" w:right="720" w:bottom="720" w:left="720" w:header="720" w:footer="720" w:gutter="0"/>
      <w:cols w:space="720"/>
      <w:titlePg/>
      <w:docGrid w:linePitch="4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334F9" w14:textId="77777777" w:rsidR="008F0218" w:rsidRDefault="008F0218" w:rsidP="00C70521">
      <w:pPr>
        <w:spacing w:after="0" w:line="240" w:lineRule="auto"/>
      </w:pPr>
      <w:r>
        <w:separator/>
      </w:r>
    </w:p>
  </w:endnote>
  <w:endnote w:type="continuationSeparator" w:id="0">
    <w:p w14:paraId="6DA727FD" w14:textId="77777777" w:rsidR="008F0218" w:rsidRDefault="008F0218" w:rsidP="00C7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oul">
    <w:charset w:val="00"/>
    <w:family w:val="auto"/>
    <w:pitch w:val="variable"/>
    <w:sig w:usb0="A00000A7" w:usb1="5000004A" w:usb2="00010000" w:usb3="00000000" w:csb0="0000011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erkeley">
    <w:altName w:val="Berkeley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 Siemreap">
    <w:panose1 w:val="02000000000000000000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34"/>
      </w:rPr>
      <w:id w:val="-341226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4AD3D8" w14:textId="25AB8FD3" w:rsidR="00E17B6E" w:rsidRPr="001026DD" w:rsidRDefault="00E17B6E" w:rsidP="001026DD">
        <w:pPr>
          <w:pStyle w:val="Footer"/>
          <w:pBdr>
            <w:top w:val="single" w:sz="4" w:space="1" w:color="auto"/>
          </w:pBdr>
          <w:spacing w:before="120"/>
          <w:jc w:val="center"/>
          <w:rPr>
            <w:b/>
            <w:bCs/>
            <w:sz w:val="20"/>
            <w:szCs w:val="34"/>
          </w:rPr>
        </w:pP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ក្រសួងអប់រំ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 xml:space="preserve"> </w:t>
        </w: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យុវជន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 xml:space="preserve"> </w:t>
        </w: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និងកីឡា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>/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>នាយកដ្ឋានធានាគុណភាពអប់រំ</w:t>
        </w:r>
        <w:r w:rsidRPr="00715DAF">
          <w:rPr>
            <w:sz w:val="16"/>
            <w:szCs w:val="16"/>
          </w:rPr>
          <w:t xml:space="preserve"> </w:t>
        </w:r>
        <w:r>
          <w:rPr>
            <w:rFonts w:ascii="Khmer OS System" w:hAnsi="Khmer OS System" w:cs="Khmer OS System" w:hint="cs"/>
            <w:sz w:val="16"/>
            <w:szCs w:val="16"/>
            <w:rtl/>
            <w:cs/>
          </w:rPr>
          <w:t>​ ​​</w:t>
        </w:r>
        <w:r w:rsidRPr="00715DAF">
          <w:rPr>
            <w:rFonts w:ascii="Khmer OS System" w:hAnsi="Khmer OS System" w:cs="Khmer OS System" w:hint="cs"/>
            <w:sz w:val="16"/>
            <w:szCs w:val="16"/>
            <w:rtl/>
            <w:cs/>
          </w:rPr>
          <w:t xml:space="preserve">        ​​         </w:t>
        </w:r>
        <w:r>
          <w:rPr>
            <w:rFonts w:ascii="Khmer OS System" w:hAnsi="Khmer OS System" w:cs="Khmer OS System" w:hint="cs"/>
            <w:sz w:val="16"/>
            <w:szCs w:val="16"/>
            <w:cs/>
          </w:rPr>
          <w:t>អង្គការសង្គ្រោះកុមារ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 xml:space="preserve"> </w:t>
        </w:r>
        <w:r>
          <w:rPr>
            <w:rFonts w:ascii="Khmer OS System" w:hAnsi="Khmer OS System" w:cs="Khmer OS System"/>
            <w:sz w:val="16"/>
            <w:szCs w:val="16"/>
          </w:rPr>
          <w:t>(Save the Children</w:t>
        </w:r>
        <w:r w:rsidRPr="00715DAF">
          <w:rPr>
            <w:rFonts w:ascii="Khmer OS System" w:hAnsi="Khmer OS System" w:cs="Khmer OS System"/>
            <w:sz w:val="16"/>
            <w:szCs w:val="16"/>
          </w:rPr>
          <w:t>)</w:t>
        </w:r>
        <w:r>
          <w:rPr>
            <w:sz w:val="20"/>
            <w:szCs w:val="34"/>
          </w:rPr>
          <w:t xml:space="preserve"> 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>២០</w:t>
        </w:r>
        <w:r>
          <w:rPr>
            <w:rFonts w:ascii="Khmer OS System" w:hAnsi="Khmer OS System" w:cs="Khmer OS System"/>
            <w:sz w:val="16"/>
            <w:szCs w:val="16"/>
            <w:cs/>
          </w:rPr>
          <w:t>២០</w:t>
        </w:r>
        <w:r w:rsidRPr="00914370">
          <w:rPr>
            <w:b/>
            <w:bCs/>
            <w:sz w:val="20"/>
            <w:szCs w:val="34"/>
          </w:rPr>
          <w:t>|</w:t>
        </w:r>
        <w:r w:rsidRPr="00914370">
          <w:rPr>
            <w:sz w:val="20"/>
            <w:szCs w:val="34"/>
          </w:rPr>
          <w:t xml:space="preserve"> </w:t>
        </w:r>
        <w:r w:rsidRPr="00B34F3E">
          <w:rPr>
            <w:rFonts w:ascii="Limon S1" w:hAnsi="Limon S1" w:cs="Kh Siemreap"/>
            <w:sz w:val="36"/>
            <w:szCs w:val="52"/>
          </w:rPr>
          <w:fldChar w:fldCharType="begin"/>
        </w:r>
        <w:r w:rsidRPr="00B34F3E">
          <w:rPr>
            <w:rFonts w:ascii="Limon S1" w:hAnsi="Limon S1" w:cs="Kh Siemreap"/>
            <w:sz w:val="36"/>
            <w:szCs w:val="52"/>
          </w:rPr>
          <w:instrText xml:space="preserve"> PAGE   \* MERGEFORMAT </w:instrText>
        </w:r>
        <w:r w:rsidRPr="00B34F3E">
          <w:rPr>
            <w:rFonts w:ascii="Limon S1" w:hAnsi="Limon S1" w:cs="Kh Siemreap"/>
            <w:sz w:val="36"/>
            <w:szCs w:val="52"/>
          </w:rPr>
          <w:fldChar w:fldCharType="separate"/>
        </w:r>
        <w:r w:rsidR="007E1F7D">
          <w:rPr>
            <w:rFonts w:ascii="Limon S1" w:hAnsi="Limon S1" w:cs="Kh Siemreap"/>
            <w:noProof/>
            <w:sz w:val="36"/>
            <w:szCs w:val="52"/>
          </w:rPr>
          <w:t>2</w:t>
        </w:r>
        <w:r w:rsidRPr="00B34F3E">
          <w:rPr>
            <w:rFonts w:ascii="Limon S1" w:hAnsi="Limon S1" w:cs="Kh Siemreap"/>
            <w:noProof/>
            <w:sz w:val="36"/>
            <w:szCs w:val="5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27286" w14:textId="77777777" w:rsidR="008F0218" w:rsidRDefault="008F0218" w:rsidP="00C70521">
      <w:pPr>
        <w:spacing w:after="0" w:line="240" w:lineRule="auto"/>
      </w:pPr>
      <w:r>
        <w:separator/>
      </w:r>
    </w:p>
  </w:footnote>
  <w:footnote w:type="continuationSeparator" w:id="0">
    <w:p w14:paraId="293079DF" w14:textId="77777777" w:rsidR="008F0218" w:rsidRDefault="008F0218" w:rsidP="00C7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666CD6"/>
    <w:multiLevelType w:val="hybridMultilevel"/>
    <w:tmpl w:val="2D7EB96E"/>
    <w:lvl w:ilvl="0" w:tplc="6C987D00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cs="Times New Roman" w:hint="default"/>
      </w:rPr>
    </w:lvl>
    <w:lvl w:ilvl="1" w:tplc="BBE00DC6">
      <w:start w:val="9"/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CFCA2C64">
      <w:start w:val="1"/>
      <w:numFmt w:val="bullet"/>
      <w:lvlText w:val="•"/>
      <w:lvlJc w:val="left"/>
      <w:pPr>
        <w:tabs>
          <w:tab w:val="num" w:pos="2084"/>
        </w:tabs>
        <w:ind w:left="2084" w:hanging="360"/>
      </w:pPr>
      <w:rPr>
        <w:rFonts w:ascii="Arial" w:hAnsi="Arial" w:cs="Times New Roman" w:hint="default"/>
      </w:rPr>
    </w:lvl>
    <w:lvl w:ilvl="3" w:tplc="708C22EE">
      <w:start w:val="1"/>
      <w:numFmt w:val="bullet"/>
      <w:lvlText w:val="•"/>
      <w:lvlJc w:val="left"/>
      <w:pPr>
        <w:tabs>
          <w:tab w:val="num" w:pos="2804"/>
        </w:tabs>
        <w:ind w:left="2804" w:hanging="360"/>
      </w:pPr>
      <w:rPr>
        <w:rFonts w:ascii="Arial" w:hAnsi="Arial" w:cs="Times New Roman" w:hint="default"/>
      </w:rPr>
    </w:lvl>
    <w:lvl w:ilvl="4" w:tplc="899CB464">
      <w:start w:val="1"/>
      <w:numFmt w:val="bullet"/>
      <w:lvlText w:val="•"/>
      <w:lvlJc w:val="left"/>
      <w:pPr>
        <w:tabs>
          <w:tab w:val="num" w:pos="3524"/>
        </w:tabs>
        <w:ind w:left="3524" w:hanging="360"/>
      </w:pPr>
      <w:rPr>
        <w:rFonts w:ascii="Arial" w:hAnsi="Arial" w:cs="Times New Roman" w:hint="default"/>
      </w:rPr>
    </w:lvl>
    <w:lvl w:ilvl="5" w:tplc="CFDCE5D0">
      <w:start w:val="1"/>
      <w:numFmt w:val="bullet"/>
      <w:lvlText w:val="•"/>
      <w:lvlJc w:val="left"/>
      <w:pPr>
        <w:tabs>
          <w:tab w:val="num" w:pos="4244"/>
        </w:tabs>
        <w:ind w:left="4244" w:hanging="360"/>
      </w:pPr>
      <w:rPr>
        <w:rFonts w:ascii="Arial" w:hAnsi="Arial" w:cs="Times New Roman" w:hint="default"/>
      </w:rPr>
    </w:lvl>
    <w:lvl w:ilvl="6" w:tplc="F9002D00">
      <w:start w:val="1"/>
      <w:numFmt w:val="bullet"/>
      <w:lvlText w:val="•"/>
      <w:lvlJc w:val="left"/>
      <w:pPr>
        <w:tabs>
          <w:tab w:val="num" w:pos="4964"/>
        </w:tabs>
        <w:ind w:left="4964" w:hanging="360"/>
      </w:pPr>
      <w:rPr>
        <w:rFonts w:ascii="Arial" w:hAnsi="Arial" w:cs="Times New Roman" w:hint="default"/>
      </w:rPr>
    </w:lvl>
    <w:lvl w:ilvl="7" w:tplc="E5A8F73C">
      <w:start w:val="1"/>
      <w:numFmt w:val="bullet"/>
      <w:lvlText w:val="•"/>
      <w:lvlJc w:val="left"/>
      <w:pPr>
        <w:tabs>
          <w:tab w:val="num" w:pos="5684"/>
        </w:tabs>
        <w:ind w:left="5684" w:hanging="360"/>
      </w:pPr>
      <w:rPr>
        <w:rFonts w:ascii="Arial" w:hAnsi="Arial" w:cs="Times New Roman" w:hint="default"/>
      </w:rPr>
    </w:lvl>
    <w:lvl w:ilvl="8" w:tplc="55089218">
      <w:start w:val="1"/>
      <w:numFmt w:val="bullet"/>
      <w:lvlText w:val="•"/>
      <w:lvlJc w:val="left"/>
      <w:pPr>
        <w:tabs>
          <w:tab w:val="num" w:pos="6404"/>
        </w:tabs>
        <w:ind w:left="6404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018164D7"/>
    <w:multiLevelType w:val="hybridMultilevel"/>
    <w:tmpl w:val="2806D312"/>
    <w:lvl w:ilvl="0" w:tplc="03AA0AD6">
      <w:numFmt w:val="bullet"/>
      <w:lvlText w:val="-"/>
      <w:lvlJc w:val="left"/>
      <w:pPr>
        <w:ind w:left="504" w:hanging="360"/>
      </w:pPr>
      <w:rPr>
        <w:rFonts w:ascii="Khmer OS System" w:eastAsiaTheme="minorHAnsi" w:hAnsi="Khmer OS System" w:cs="Khmer OS System" w:hint="default"/>
      </w:rPr>
    </w:lvl>
    <w:lvl w:ilvl="1" w:tplc="03AA0AD6">
      <w:numFmt w:val="bullet"/>
      <w:lvlText w:val="-"/>
      <w:lvlJc w:val="left"/>
      <w:pPr>
        <w:ind w:left="1224" w:hanging="360"/>
      </w:pPr>
      <w:rPr>
        <w:rFonts w:ascii="Khmer OS System" w:eastAsiaTheme="minorHAnsi" w:hAnsi="Khmer OS System" w:cs="Khmer OS System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1" w15:restartNumberingAfterBreak="0">
    <w:nsid w:val="03410237"/>
    <w:multiLevelType w:val="hybridMultilevel"/>
    <w:tmpl w:val="AD7CEE76"/>
    <w:lvl w:ilvl="0" w:tplc="08528548">
      <w:numFmt w:val="bullet"/>
      <w:lvlText w:val="-"/>
      <w:lvlJc w:val="left"/>
      <w:pPr>
        <w:ind w:left="720" w:hanging="360"/>
      </w:pPr>
      <w:rPr>
        <w:rFonts w:ascii="Khmer OS System" w:eastAsia="Calibri" w:hAnsi="Khmer OS System" w:cs="Khmer OS System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3066ED"/>
    <w:multiLevelType w:val="hybridMultilevel"/>
    <w:tmpl w:val="BE626AA0"/>
    <w:lvl w:ilvl="0" w:tplc="60344A5A">
      <w:numFmt w:val="bullet"/>
      <w:lvlText w:val="-"/>
      <w:lvlJc w:val="left"/>
      <w:pPr>
        <w:ind w:left="108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4DF0F51"/>
    <w:multiLevelType w:val="hybridMultilevel"/>
    <w:tmpl w:val="89FA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0C491A"/>
    <w:multiLevelType w:val="hybridMultilevel"/>
    <w:tmpl w:val="7F4C0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2958CA"/>
    <w:multiLevelType w:val="hybridMultilevel"/>
    <w:tmpl w:val="18F49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961647"/>
    <w:multiLevelType w:val="hybridMultilevel"/>
    <w:tmpl w:val="3BAA7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5F246B"/>
    <w:multiLevelType w:val="hybridMultilevel"/>
    <w:tmpl w:val="4BE8560A"/>
    <w:lvl w:ilvl="0" w:tplc="4C302198">
      <w:numFmt w:val="bullet"/>
      <w:lvlText w:val="-"/>
      <w:lvlJc w:val="left"/>
      <w:pPr>
        <w:ind w:left="720" w:hanging="360"/>
      </w:pPr>
      <w:rPr>
        <w:rFonts w:ascii="Khmer OS System" w:eastAsia="Times New Roman" w:hAnsi="Khmer OS System" w:cs="Khmer OS System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894D2C"/>
    <w:multiLevelType w:val="hybridMultilevel"/>
    <w:tmpl w:val="0BE0D5CC"/>
    <w:lvl w:ilvl="0" w:tplc="A1A4816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056245"/>
    <w:multiLevelType w:val="hybridMultilevel"/>
    <w:tmpl w:val="594A0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887F5F"/>
    <w:multiLevelType w:val="multilevel"/>
    <w:tmpl w:val="6DB05CEC"/>
    <w:styleLink w:val="Style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0E00CD7"/>
    <w:multiLevelType w:val="hybridMultilevel"/>
    <w:tmpl w:val="9628F3C8"/>
    <w:lvl w:ilvl="0" w:tplc="6C987D00">
      <w:start w:val="1"/>
      <w:numFmt w:val="bullet"/>
      <w:lvlText w:val="•"/>
      <w:lvlJc w:val="left"/>
      <w:pPr>
        <w:ind w:left="2160" w:hanging="36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116C0F57"/>
    <w:multiLevelType w:val="hybridMultilevel"/>
    <w:tmpl w:val="9EE89132"/>
    <w:lvl w:ilvl="0" w:tplc="225EB54C">
      <w:numFmt w:val="bullet"/>
      <w:lvlText w:val="-"/>
      <w:lvlJc w:val="left"/>
      <w:pPr>
        <w:ind w:left="379" w:hanging="360"/>
      </w:pPr>
      <w:rPr>
        <w:rFonts w:ascii="Khmer OS System" w:eastAsia="Times New Roman" w:hAnsi="Khmer OS System" w:cs="Khmer OS System" w:hint="default"/>
        <w:b w:val="0"/>
      </w:rPr>
    </w:lvl>
    <w:lvl w:ilvl="1" w:tplc="04090003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23" w15:restartNumberingAfterBreak="0">
    <w:nsid w:val="11C84A4F"/>
    <w:multiLevelType w:val="hybridMultilevel"/>
    <w:tmpl w:val="E4984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36A75EF"/>
    <w:multiLevelType w:val="hybridMultilevel"/>
    <w:tmpl w:val="5D26DB76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5" w15:restartNumberingAfterBreak="0">
    <w:nsid w:val="14A542AE"/>
    <w:multiLevelType w:val="hybridMultilevel"/>
    <w:tmpl w:val="A2087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4D5A64"/>
    <w:multiLevelType w:val="hybridMultilevel"/>
    <w:tmpl w:val="F8E4EA22"/>
    <w:lvl w:ilvl="0" w:tplc="6C987D00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62D7518"/>
    <w:multiLevelType w:val="hybridMultilevel"/>
    <w:tmpl w:val="28A22D90"/>
    <w:lvl w:ilvl="0" w:tplc="A28659A8">
      <w:numFmt w:val="bullet"/>
      <w:lvlText w:val="-"/>
      <w:lvlJc w:val="left"/>
      <w:pPr>
        <w:ind w:left="72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3B0789"/>
    <w:multiLevelType w:val="hybridMultilevel"/>
    <w:tmpl w:val="52CE2504"/>
    <w:lvl w:ilvl="0" w:tplc="77E400D0">
      <w:start w:val="1"/>
      <w:numFmt w:val="upperRoman"/>
      <w:lvlText w:val="%1."/>
      <w:lvlJc w:val="left"/>
      <w:pPr>
        <w:ind w:left="171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17E42C46"/>
    <w:multiLevelType w:val="hybridMultilevel"/>
    <w:tmpl w:val="5AB06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7821AE"/>
    <w:multiLevelType w:val="multilevel"/>
    <w:tmpl w:val="A7063216"/>
    <w:styleLink w:val="Style8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2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2.%4)"/>
      <w:lvlJc w:val="left"/>
      <w:pPr>
        <w:ind w:left="216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DAC0C2F"/>
    <w:multiLevelType w:val="hybridMultilevel"/>
    <w:tmpl w:val="8EC2411E"/>
    <w:lvl w:ilvl="0" w:tplc="1AB4C4D4">
      <w:numFmt w:val="bullet"/>
      <w:lvlText w:val="-"/>
      <w:lvlJc w:val="left"/>
      <w:pPr>
        <w:ind w:left="814" w:hanging="360"/>
      </w:pPr>
      <w:rPr>
        <w:rFonts w:ascii="Khmer OS System" w:eastAsia="Times New Roman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2" w15:restartNumberingAfterBreak="0">
    <w:nsid w:val="1E491CB3"/>
    <w:multiLevelType w:val="hybridMultilevel"/>
    <w:tmpl w:val="6AEA1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324610E"/>
    <w:multiLevelType w:val="hybridMultilevel"/>
    <w:tmpl w:val="2A103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6461E7"/>
    <w:multiLevelType w:val="hybridMultilevel"/>
    <w:tmpl w:val="2D9AB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3A642AE"/>
    <w:multiLevelType w:val="hybridMultilevel"/>
    <w:tmpl w:val="896A48E6"/>
    <w:lvl w:ilvl="0" w:tplc="03AA0AD6">
      <w:numFmt w:val="bullet"/>
      <w:lvlText w:val="-"/>
      <w:lvlJc w:val="left"/>
      <w:pPr>
        <w:ind w:left="7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54E5F29"/>
    <w:multiLevelType w:val="hybridMultilevel"/>
    <w:tmpl w:val="00BC8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A1E6AE8"/>
    <w:multiLevelType w:val="hybridMultilevel"/>
    <w:tmpl w:val="2124B994"/>
    <w:lvl w:ilvl="0" w:tplc="69507A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CAF677A"/>
    <w:multiLevelType w:val="hybridMultilevel"/>
    <w:tmpl w:val="DE82E420"/>
    <w:lvl w:ilvl="0" w:tplc="F1CCA2FA">
      <w:numFmt w:val="bullet"/>
      <w:lvlText w:val="-"/>
      <w:lvlJc w:val="left"/>
      <w:pPr>
        <w:ind w:left="514" w:hanging="360"/>
      </w:pPr>
      <w:rPr>
        <w:rFonts w:ascii="Khmer OS System" w:eastAsia="Times New Roman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4" w:hanging="360"/>
      </w:pPr>
      <w:rPr>
        <w:rFonts w:ascii="Wingdings" w:hAnsi="Wingdings" w:hint="default"/>
      </w:rPr>
    </w:lvl>
  </w:abstractNum>
  <w:abstractNum w:abstractNumId="39" w15:restartNumberingAfterBreak="0">
    <w:nsid w:val="2E64709F"/>
    <w:multiLevelType w:val="hybridMultilevel"/>
    <w:tmpl w:val="986AC4E2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40" w15:restartNumberingAfterBreak="0">
    <w:nsid w:val="2FB97D6E"/>
    <w:multiLevelType w:val="multilevel"/>
    <w:tmpl w:val="72A0F4AC"/>
    <w:styleLink w:val="Style52"/>
    <w:lvl w:ilvl="0">
      <w:start w:val="1"/>
      <w:numFmt w:val="decimal"/>
      <w:lvlText w:val="%1)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0ED24AB"/>
    <w:multiLevelType w:val="multilevel"/>
    <w:tmpl w:val="0840EDCA"/>
    <w:styleLink w:val="Style32"/>
    <w:lvl w:ilvl="0">
      <w:start w:val="1"/>
      <w:numFmt w:val="decimal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2907941"/>
    <w:multiLevelType w:val="hybridMultilevel"/>
    <w:tmpl w:val="D0C465D2"/>
    <w:lvl w:ilvl="0" w:tplc="AD9CE190">
      <w:numFmt w:val="bullet"/>
      <w:lvlText w:val="-"/>
      <w:lvlJc w:val="left"/>
      <w:pPr>
        <w:ind w:left="720" w:hanging="360"/>
      </w:pPr>
      <w:rPr>
        <w:rFonts w:ascii="Khmer OS System" w:eastAsia="Times New Roman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35751E4"/>
    <w:multiLevelType w:val="hybridMultilevel"/>
    <w:tmpl w:val="9E2C8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933998"/>
    <w:multiLevelType w:val="multilevel"/>
    <w:tmpl w:val="3C586C20"/>
    <w:styleLink w:val="MYSTYLE2"/>
    <w:lvl w:ilvl="0">
      <w:start w:val="1"/>
      <w:numFmt w:val="none"/>
      <w:suff w:val="space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 w:val="72"/>
        <w:szCs w:val="72"/>
      </w:rPr>
    </w:lvl>
    <w:lvl w:ilvl="3">
      <w:start w:val="1"/>
      <w:numFmt w:val="decimal"/>
      <w:suff w:val="space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534431B"/>
    <w:multiLevelType w:val="hybridMultilevel"/>
    <w:tmpl w:val="68B21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E51957"/>
    <w:multiLevelType w:val="multilevel"/>
    <w:tmpl w:val="AD3A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15474A"/>
    <w:multiLevelType w:val="multilevel"/>
    <w:tmpl w:val="C54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9854FA"/>
    <w:multiLevelType w:val="hybridMultilevel"/>
    <w:tmpl w:val="392004D4"/>
    <w:lvl w:ilvl="0" w:tplc="2A78891A">
      <w:numFmt w:val="bullet"/>
      <w:lvlText w:val="-"/>
      <w:lvlJc w:val="left"/>
      <w:pPr>
        <w:ind w:left="108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A0D33E2"/>
    <w:multiLevelType w:val="hybridMultilevel"/>
    <w:tmpl w:val="2C74C534"/>
    <w:lvl w:ilvl="0" w:tplc="A1A4816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895D72"/>
    <w:multiLevelType w:val="hybridMultilevel"/>
    <w:tmpl w:val="3C8A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D9A7CF2"/>
    <w:multiLevelType w:val="hybridMultilevel"/>
    <w:tmpl w:val="2AA2E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1EF29BD"/>
    <w:multiLevelType w:val="multilevel"/>
    <w:tmpl w:val="D698053E"/>
    <w:styleLink w:val="Style7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426D15FE"/>
    <w:multiLevelType w:val="hybridMultilevel"/>
    <w:tmpl w:val="EDD81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3572AB"/>
    <w:multiLevelType w:val="hybridMultilevel"/>
    <w:tmpl w:val="C8701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851088D"/>
    <w:multiLevelType w:val="hybridMultilevel"/>
    <w:tmpl w:val="AA10C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96B6015"/>
    <w:multiLevelType w:val="hybridMultilevel"/>
    <w:tmpl w:val="3252D3D2"/>
    <w:lvl w:ilvl="0" w:tplc="94AC0760">
      <w:numFmt w:val="bullet"/>
      <w:lvlText w:val="-"/>
      <w:lvlJc w:val="left"/>
      <w:pPr>
        <w:ind w:left="432" w:hanging="360"/>
      </w:pPr>
      <w:rPr>
        <w:rFonts w:ascii="Khmer OS System" w:eastAsia="Calibri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8" w15:restartNumberingAfterBreak="0">
    <w:nsid w:val="4A735178"/>
    <w:multiLevelType w:val="multilevel"/>
    <w:tmpl w:val="B9EAE0AA"/>
    <w:styleLink w:val="Style62"/>
    <w:lvl w:ilvl="0">
      <w:start w:val="1"/>
      <w:numFmt w:val="none"/>
      <w:lvlText w:val="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1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suff w:val="space"/>
      <w:lvlText w:val="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4ADC10C4"/>
    <w:multiLevelType w:val="hybridMultilevel"/>
    <w:tmpl w:val="A6385C1C"/>
    <w:lvl w:ilvl="0" w:tplc="2A78891A">
      <w:numFmt w:val="bullet"/>
      <w:lvlText w:val="-"/>
      <w:lvlJc w:val="left"/>
      <w:pPr>
        <w:ind w:left="108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AF90854"/>
    <w:multiLevelType w:val="hybridMultilevel"/>
    <w:tmpl w:val="44863344"/>
    <w:lvl w:ilvl="0" w:tplc="2A78891A">
      <w:numFmt w:val="bullet"/>
      <w:lvlText w:val="-"/>
      <w:lvlJc w:val="left"/>
      <w:pPr>
        <w:ind w:left="144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4D1C7C46"/>
    <w:multiLevelType w:val="hybridMultilevel"/>
    <w:tmpl w:val="A5C87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5EA366C"/>
    <w:multiLevelType w:val="hybridMultilevel"/>
    <w:tmpl w:val="FDC86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6B3642A"/>
    <w:multiLevelType w:val="hybridMultilevel"/>
    <w:tmpl w:val="98A806C6"/>
    <w:lvl w:ilvl="0" w:tplc="450A2818">
      <w:numFmt w:val="bullet"/>
      <w:lvlText w:val="-"/>
      <w:lvlJc w:val="left"/>
      <w:pPr>
        <w:ind w:left="432" w:hanging="360"/>
      </w:pPr>
      <w:rPr>
        <w:rFonts w:ascii="Khmer OS Moul" w:eastAsiaTheme="minorHAnsi" w:hAnsi="Khmer OS Moul" w:cs="Khmer OS Mou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4" w15:restartNumberingAfterBreak="0">
    <w:nsid w:val="595A0D24"/>
    <w:multiLevelType w:val="hybridMultilevel"/>
    <w:tmpl w:val="89DAF5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9720C5"/>
    <w:multiLevelType w:val="hybridMultilevel"/>
    <w:tmpl w:val="B090F73C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66" w15:restartNumberingAfterBreak="0">
    <w:nsid w:val="5EBB6E89"/>
    <w:multiLevelType w:val="multilevel"/>
    <w:tmpl w:val="D1425BBE"/>
    <w:styleLink w:val="Style4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bCs w:val="0"/>
        <w:iCs w:val="0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5FB60EE1"/>
    <w:multiLevelType w:val="multilevel"/>
    <w:tmpl w:val="FC4ED8DE"/>
    <w:styleLink w:val="Style9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)"/>
      <w:lvlJc w:val="left"/>
      <w:pPr>
        <w:ind w:left="1368" w:hanging="64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5FC66A45"/>
    <w:multiLevelType w:val="hybridMultilevel"/>
    <w:tmpl w:val="7E82A5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9" w15:restartNumberingAfterBreak="0">
    <w:nsid w:val="65204EFC"/>
    <w:multiLevelType w:val="multilevel"/>
    <w:tmpl w:val="DBD6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F93553"/>
    <w:multiLevelType w:val="hybridMultilevel"/>
    <w:tmpl w:val="E780C5EA"/>
    <w:lvl w:ilvl="0" w:tplc="3476E816">
      <w:numFmt w:val="bullet"/>
      <w:lvlText w:val="-"/>
      <w:lvlJc w:val="left"/>
      <w:pPr>
        <w:ind w:left="720" w:hanging="360"/>
      </w:pPr>
      <w:rPr>
        <w:rFonts w:ascii="Khmer OS" w:eastAsiaTheme="minorHAnsi" w:hAnsi="Khmer OS" w:cs="Khmer 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9EC61FE"/>
    <w:multiLevelType w:val="hybridMultilevel"/>
    <w:tmpl w:val="47AE4FCE"/>
    <w:lvl w:ilvl="0" w:tplc="0E7618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AF20723"/>
    <w:multiLevelType w:val="hybridMultilevel"/>
    <w:tmpl w:val="E3CCA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0C0806"/>
    <w:multiLevelType w:val="hybridMultilevel"/>
    <w:tmpl w:val="9A70333E"/>
    <w:lvl w:ilvl="0" w:tplc="516AC9A2">
      <w:start w:val="1"/>
      <w:numFmt w:val="lowerLetter"/>
      <w:pStyle w:val="NL4"/>
      <w:lvlText w:val="%1)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4" w15:restartNumberingAfterBreak="0">
    <w:nsid w:val="6ED24580"/>
    <w:multiLevelType w:val="hybridMultilevel"/>
    <w:tmpl w:val="1C262668"/>
    <w:lvl w:ilvl="0" w:tplc="04090001">
      <w:start w:val="1"/>
      <w:numFmt w:val="bullet"/>
      <w:lvlText w:val=""/>
      <w:lvlJc w:val="left"/>
      <w:pPr>
        <w:ind w:left="12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6" w:hanging="360"/>
      </w:pPr>
      <w:rPr>
        <w:rFonts w:ascii="Wingdings" w:hAnsi="Wingdings" w:hint="default"/>
      </w:rPr>
    </w:lvl>
  </w:abstractNum>
  <w:abstractNum w:abstractNumId="75" w15:restartNumberingAfterBreak="0">
    <w:nsid w:val="6EFB69CD"/>
    <w:multiLevelType w:val="hybridMultilevel"/>
    <w:tmpl w:val="15EE8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002538E"/>
    <w:multiLevelType w:val="hybridMultilevel"/>
    <w:tmpl w:val="EDB82E5C"/>
    <w:lvl w:ilvl="0" w:tplc="A28659A8">
      <w:numFmt w:val="bullet"/>
      <w:lvlText w:val="-"/>
      <w:lvlJc w:val="left"/>
      <w:pPr>
        <w:ind w:left="36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0A3682A"/>
    <w:multiLevelType w:val="hybridMultilevel"/>
    <w:tmpl w:val="2604B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38F75A5"/>
    <w:multiLevelType w:val="hybridMultilevel"/>
    <w:tmpl w:val="0AF493B0"/>
    <w:lvl w:ilvl="0" w:tplc="80EA159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4672F6"/>
    <w:multiLevelType w:val="hybridMultilevel"/>
    <w:tmpl w:val="07D61D9A"/>
    <w:lvl w:ilvl="0" w:tplc="9612A4D4">
      <w:numFmt w:val="bullet"/>
      <w:lvlText w:val="-"/>
      <w:lvlJc w:val="left"/>
      <w:pPr>
        <w:ind w:left="7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63816D8"/>
    <w:multiLevelType w:val="hybridMultilevel"/>
    <w:tmpl w:val="054C9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EA3095"/>
    <w:multiLevelType w:val="hybridMultilevel"/>
    <w:tmpl w:val="1E34006A"/>
    <w:lvl w:ilvl="0" w:tplc="3476E816">
      <w:numFmt w:val="bullet"/>
      <w:lvlText w:val="-"/>
      <w:lvlJc w:val="left"/>
      <w:pPr>
        <w:ind w:left="720" w:hanging="360"/>
      </w:pPr>
      <w:rPr>
        <w:rFonts w:ascii="Khmer OS" w:eastAsiaTheme="minorHAnsi" w:hAnsi="Khmer OS" w:cs="Khmer 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B473121"/>
    <w:multiLevelType w:val="hybridMultilevel"/>
    <w:tmpl w:val="F2B21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181707"/>
    <w:multiLevelType w:val="hybridMultilevel"/>
    <w:tmpl w:val="4C48C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205151">
    <w:abstractNumId w:val="45"/>
  </w:num>
  <w:num w:numId="2" w16cid:durableId="2081441089">
    <w:abstractNumId w:val="20"/>
  </w:num>
  <w:num w:numId="3" w16cid:durableId="759251305">
    <w:abstractNumId w:val="42"/>
  </w:num>
  <w:num w:numId="4" w16cid:durableId="1930192442">
    <w:abstractNumId w:val="66"/>
  </w:num>
  <w:num w:numId="5" w16cid:durableId="1275211419">
    <w:abstractNumId w:val="40"/>
  </w:num>
  <w:num w:numId="6" w16cid:durableId="1339698943">
    <w:abstractNumId w:val="58"/>
  </w:num>
  <w:num w:numId="7" w16cid:durableId="69550532">
    <w:abstractNumId w:val="53"/>
  </w:num>
  <w:num w:numId="8" w16cid:durableId="2089961272">
    <w:abstractNumId w:val="30"/>
  </w:num>
  <w:num w:numId="9" w16cid:durableId="1127316739">
    <w:abstractNumId w:val="67"/>
  </w:num>
  <w:num w:numId="10" w16cid:durableId="417136708">
    <w:abstractNumId w:val="73"/>
  </w:num>
  <w:num w:numId="11" w16cid:durableId="1255625764">
    <w:abstractNumId w:val="41"/>
  </w:num>
  <w:num w:numId="12" w16cid:durableId="124130211">
    <w:abstractNumId w:val="37"/>
  </w:num>
  <w:num w:numId="13" w16cid:durableId="838470372">
    <w:abstractNumId w:val="9"/>
  </w:num>
  <w:num w:numId="14" w16cid:durableId="826942454">
    <w:abstractNumId w:val="72"/>
  </w:num>
  <w:num w:numId="15" w16cid:durableId="42559993">
    <w:abstractNumId w:val="16"/>
  </w:num>
  <w:num w:numId="16" w16cid:durableId="261033766">
    <w:abstractNumId w:val="36"/>
  </w:num>
  <w:num w:numId="17" w16cid:durableId="170990753">
    <w:abstractNumId w:val="52"/>
  </w:num>
  <w:num w:numId="18" w16cid:durableId="474026129">
    <w:abstractNumId w:val="55"/>
  </w:num>
  <w:num w:numId="19" w16cid:durableId="940339417">
    <w:abstractNumId w:val="74"/>
  </w:num>
  <w:num w:numId="20" w16cid:durableId="734547879">
    <w:abstractNumId w:val="46"/>
  </w:num>
  <w:num w:numId="21" w16cid:durableId="698506504">
    <w:abstractNumId w:val="34"/>
  </w:num>
  <w:num w:numId="22" w16cid:durableId="2144035029">
    <w:abstractNumId w:val="83"/>
  </w:num>
  <w:num w:numId="23" w16cid:durableId="1584072298">
    <w:abstractNumId w:val="68"/>
  </w:num>
  <w:num w:numId="24" w16cid:durableId="301814926">
    <w:abstractNumId w:val="19"/>
  </w:num>
  <w:num w:numId="25" w16cid:durableId="698164185">
    <w:abstractNumId w:val="51"/>
  </w:num>
  <w:num w:numId="26" w16cid:durableId="713772055">
    <w:abstractNumId w:val="25"/>
  </w:num>
  <w:num w:numId="27" w16cid:durableId="1157069140">
    <w:abstractNumId w:val="14"/>
  </w:num>
  <w:num w:numId="28" w16cid:durableId="978152207">
    <w:abstractNumId w:val="18"/>
  </w:num>
  <w:num w:numId="29" w16cid:durableId="1467968704">
    <w:abstractNumId w:val="65"/>
  </w:num>
  <w:num w:numId="30" w16cid:durableId="1312179474">
    <w:abstractNumId w:val="24"/>
  </w:num>
  <w:num w:numId="31" w16cid:durableId="1842044692">
    <w:abstractNumId w:val="54"/>
  </w:num>
  <w:num w:numId="32" w16cid:durableId="16859973">
    <w:abstractNumId w:val="39"/>
  </w:num>
  <w:num w:numId="33" w16cid:durableId="944314426">
    <w:abstractNumId w:val="76"/>
  </w:num>
  <w:num w:numId="34" w16cid:durableId="493884358">
    <w:abstractNumId w:val="50"/>
  </w:num>
  <w:num w:numId="35" w16cid:durableId="1618873608">
    <w:abstractNumId w:val="27"/>
  </w:num>
  <w:num w:numId="36" w16cid:durableId="1781877440">
    <w:abstractNumId w:val="75"/>
  </w:num>
  <w:num w:numId="37" w16cid:durableId="114838534">
    <w:abstractNumId w:val="56"/>
  </w:num>
  <w:num w:numId="38" w16cid:durableId="2075809090">
    <w:abstractNumId w:val="80"/>
  </w:num>
  <w:num w:numId="39" w16cid:durableId="1929728507">
    <w:abstractNumId w:val="15"/>
  </w:num>
  <w:num w:numId="40" w16cid:durableId="1269921823">
    <w:abstractNumId w:val="81"/>
  </w:num>
  <w:num w:numId="41" w16cid:durableId="1094784240">
    <w:abstractNumId w:val="43"/>
  </w:num>
  <w:num w:numId="42" w16cid:durableId="135416808">
    <w:abstractNumId w:val="63"/>
  </w:num>
  <w:num w:numId="43" w16cid:durableId="45109881">
    <w:abstractNumId w:val="57"/>
  </w:num>
  <w:num w:numId="44" w16cid:durableId="1060128359">
    <w:abstractNumId w:val="12"/>
  </w:num>
  <w:num w:numId="45" w16cid:durableId="1005593689">
    <w:abstractNumId w:val="49"/>
  </w:num>
  <w:num w:numId="46" w16cid:durableId="570385816">
    <w:abstractNumId w:val="60"/>
  </w:num>
  <w:num w:numId="47" w16cid:durableId="470367092">
    <w:abstractNumId w:val="59"/>
  </w:num>
  <w:num w:numId="48" w16cid:durableId="439836595">
    <w:abstractNumId w:val="13"/>
  </w:num>
  <w:num w:numId="49" w16cid:durableId="1936017893">
    <w:abstractNumId w:val="44"/>
  </w:num>
  <w:num w:numId="50" w16cid:durableId="2052266215">
    <w:abstractNumId w:val="77"/>
  </w:num>
  <w:num w:numId="51" w16cid:durableId="1594777326">
    <w:abstractNumId w:val="32"/>
  </w:num>
  <w:num w:numId="52" w16cid:durableId="1846699522">
    <w:abstractNumId w:val="23"/>
  </w:num>
  <w:num w:numId="53" w16cid:durableId="1813789399">
    <w:abstractNumId w:val="33"/>
  </w:num>
  <w:num w:numId="54" w16cid:durableId="845828333">
    <w:abstractNumId w:val="79"/>
  </w:num>
  <w:num w:numId="55" w16cid:durableId="1787508164">
    <w:abstractNumId w:val="22"/>
  </w:num>
  <w:num w:numId="56" w16cid:durableId="415247028">
    <w:abstractNumId w:val="17"/>
  </w:num>
  <w:num w:numId="57" w16cid:durableId="1703435576">
    <w:abstractNumId w:val="48"/>
  </w:num>
  <w:num w:numId="58" w16cid:durableId="1336031158">
    <w:abstractNumId w:val="62"/>
  </w:num>
  <w:num w:numId="59" w16cid:durableId="1251356055">
    <w:abstractNumId w:val="61"/>
  </w:num>
  <w:num w:numId="60" w16cid:durableId="1222446629">
    <w:abstractNumId w:val="70"/>
  </w:num>
  <w:num w:numId="61" w16cid:durableId="1594632572">
    <w:abstractNumId w:val="29"/>
  </w:num>
  <w:num w:numId="62" w16cid:durableId="1267038979">
    <w:abstractNumId w:val="82"/>
  </w:num>
  <w:num w:numId="63" w16cid:durableId="118571697">
    <w:abstractNumId w:val="38"/>
  </w:num>
  <w:num w:numId="64" w16cid:durableId="288053535">
    <w:abstractNumId w:val="31"/>
  </w:num>
  <w:num w:numId="65" w16cid:durableId="1710375326">
    <w:abstractNumId w:val="11"/>
  </w:num>
  <w:num w:numId="66" w16cid:durableId="124813070">
    <w:abstractNumId w:val="64"/>
  </w:num>
  <w:num w:numId="67" w16cid:durableId="338235371">
    <w:abstractNumId w:val="10"/>
  </w:num>
  <w:num w:numId="68" w16cid:durableId="76094567">
    <w:abstractNumId w:val="35"/>
  </w:num>
  <w:num w:numId="69" w16cid:durableId="1826512119">
    <w:abstractNumId w:val="28"/>
  </w:num>
  <w:num w:numId="70" w16cid:durableId="766921786">
    <w:abstractNumId w:val="78"/>
  </w:num>
  <w:num w:numId="71" w16cid:durableId="1570579020">
    <w:abstractNumId w:val="69"/>
  </w:num>
  <w:num w:numId="72" w16cid:durableId="2064719358">
    <w:abstractNumId w:val="47"/>
  </w:num>
  <w:num w:numId="73" w16cid:durableId="1278369715">
    <w:abstractNumId w:val="71"/>
  </w:num>
  <w:num w:numId="74" w16cid:durableId="1077677047">
    <w:abstractNumId w:val="21"/>
  </w:num>
  <w:num w:numId="75" w16cid:durableId="1356232845">
    <w:abstractNumId w:val="26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31"/>
    <w:rsid w:val="00000362"/>
    <w:rsid w:val="0000063D"/>
    <w:rsid w:val="00000CDC"/>
    <w:rsid w:val="00000D67"/>
    <w:rsid w:val="000010BD"/>
    <w:rsid w:val="000012AC"/>
    <w:rsid w:val="00001ACF"/>
    <w:rsid w:val="000021D5"/>
    <w:rsid w:val="000023C7"/>
    <w:rsid w:val="00002590"/>
    <w:rsid w:val="0000276C"/>
    <w:rsid w:val="0000277B"/>
    <w:rsid w:val="00002898"/>
    <w:rsid w:val="000028F2"/>
    <w:rsid w:val="0000294C"/>
    <w:rsid w:val="00003197"/>
    <w:rsid w:val="0000327D"/>
    <w:rsid w:val="000038FF"/>
    <w:rsid w:val="00003C34"/>
    <w:rsid w:val="00003EE4"/>
    <w:rsid w:val="000040CC"/>
    <w:rsid w:val="000042F2"/>
    <w:rsid w:val="00004439"/>
    <w:rsid w:val="0000473F"/>
    <w:rsid w:val="0000480F"/>
    <w:rsid w:val="000056B2"/>
    <w:rsid w:val="00005AB9"/>
    <w:rsid w:val="00005D3C"/>
    <w:rsid w:val="0000673C"/>
    <w:rsid w:val="00006E20"/>
    <w:rsid w:val="00007034"/>
    <w:rsid w:val="00007B05"/>
    <w:rsid w:val="00007C8D"/>
    <w:rsid w:val="0001075A"/>
    <w:rsid w:val="00010BE3"/>
    <w:rsid w:val="00011121"/>
    <w:rsid w:val="0001191B"/>
    <w:rsid w:val="00011F4D"/>
    <w:rsid w:val="000123BF"/>
    <w:rsid w:val="00012516"/>
    <w:rsid w:val="000128B0"/>
    <w:rsid w:val="00012929"/>
    <w:rsid w:val="00012EBA"/>
    <w:rsid w:val="00013216"/>
    <w:rsid w:val="00013A4E"/>
    <w:rsid w:val="00014503"/>
    <w:rsid w:val="00014665"/>
    <w:rsid w:val="00014858"/>
    <w:rsid w:val="00014D0A"/>
    <w:rsid w:val="0001566A"/>
    <w:rsid w:val="00015B6B"/>
    <w:rsid w:val="00016498"/>
    <w:rsid w:val="000164FD"/>
    <w:rsid w:val="000167B3"/>
    <w:rsid w:val="00016B8E"/>
    <w:rsid w:val="00016F54"/>
    <w:rsid w:val="00017B20"/>
    <w:rsid w:val="00017EC8"/>
    <w:rsid w:val="00017F67"/>
    <w:rsid w:val="00020015"/>
    <w:rsid w:val="0002013D"/>
    <w:rsid w:val="0002039A"/>
    <w:rsid w:val="00020A49"/>
    <w:rsid w:val="00020CD4"/>
    <w:rsid w:val="00020F5E"/>
    <w:rsid w:val="00021624"/>
    <w:rsid w:val="000226C0"/>
    <w:rsid w:val="00022A45"/>
    <w:rsid w:val="000238D5"/>
    <w:rsid w:val="00023AA5"/>
    <w:rsid w:val="00023B1A"/>
    <w:rsid w:val="00023EB3"/>
    <w:rsid w:val="000246ED"/>
    <w:rsid w:val="0002486F"/>
    <w:rsid w:val="0002574D"/>
    <w:rsid w:val="00025D17"/>
    <w:rsid w:val="00025D3E"/>
    <w:rsid w:val="00026003"/>
    <w:rsid w:val="000272E5"/>
    <w:rsid w:val="00027832"/>
    <w:rsid w:val="00030CA4"/>
    <w:rsid w:val="00031607"/>
    <w:rsid w:val="00031E1D"/>
    <w:rsid w:val="000323AF"/>
    <w:rsid w:val="00032513"/>
    <w:rsid w:val="000328FA"/>
    <w:rsid w:val="00032961"/>
    <w:rsid w:val="00032F0E"/>
    <w:rsid w:val="00033E25"/>
    <w:rsid w:val="00034231"/>
    <w:rsid w:val="0003433F"/>
    <w:rsid w:val="00034BAA"/>
    <w:rsid w:val="000353FC"/>
    <w:rsid w:val="000357A1"/>
    <w:rsid w:val="00035900"/>
    <w:rsid w:val="0003590E"/>
    <w:rsid w:val="000359A4"/>
    <w:rsid w:val="00035A21"/>
    <w:rsid w:val="00035CFC"/>
    <w:rsid w:val="00035E5A"/>
    <w:rsid w:val="00036286"/>
    <w:rsid w:val="00036347"/>
    <w:rsid w:val="000365B9"/>
    <w:rsid w:val="000365D0"/>
    <w:rsid w:val="000366F1"/>
    <w:rsid w:val="0003672F"/>
    <w:rsid w:val="00036B58"/>
    <w:rsid w:val="00036DC5"/>
    <w:rsid w:val="00036F5F"/>
    <w:rsid w:val="000370C6"/>
    <w:rsid w:val="00037125"/>
    <w:rsid w:val="0003723E"/>
    <w:rsid w:val="000373D6"/>
    <w:rsid w:val="00037932"/>
    <w:rsid w:val="00040B0D"/>
    <w:rsid w:val="00040BED"/>
    <w:rsid w:val="00040E34"/>
    <w:rsid w:val="00040FC0"/>
    <w:rsid w:val="0004137C"/>
    <w:rsid w:val="0004139C"/>
    <w:rsid w:val="000418AE"/>
    <w:rsid w:val="0004197A"/>
    <w:rsid w:val="00041DDC"/>
    <w:rsid w:val="000423F8"/>
    <w:rsid w:val="0004251D"/>
    <w:rsid w:val="000432BE"/>
    <w:rsid w:val="00043736"/>
    <w:rsid w:val="0004433D"/>
    <w:rsid w:val="0004475F"/>
    <w:rsid w:val="0004523D"/>
    <w:rsid w:val="00045C78"/>
    <w:rsid w:val="00045EB3"/>
    <w:rsid w:val="00045FE8"/>
    <w:rsid w:val="00045FFF"/>
    <w:rsid w:val="00046B6F"/>
    <w:rsid w:val="0005044E"/>
    <w:rsid w:val="000509BA"/>
    <w:rsid w:val="00050C39"/>
    <w:rsid w:val="00050EE0"/>
    <w:rsid w:val="000512F5"/>
    <w:rsid w:val="00051A9B"/>
    <w:rsid w:val="000523B2"/>
    <w:rsid w:val="00052D1A"/>
    <w:rsid w:val="000531AD"/>
    <w:rsid w:val="0005354A"/>
    <w:rsid w:val="000540A8"/>
    <w:rsid w:val="00054A4A"/>
    <w:rsid w:val="00055517"/>
    <w:rsid w:val="0005565D"/>
    <w:rsid w:val="00055E18"/>
    <w:rsid w:val="00055EE7"/>
    <w:rsid w:val="000561FC"/>
    <w:rsid w:val="00056AB7"/>
    <w:rsid w:val="000571FF"/>
    <w:rsid w:val="000573C5"/>
    <w:rsid w:val="00057F83"/>
    <w:rsid w:val="00060360"/>
    <w:rsid w:val="000603CC"/>
    <w:rsid w:val="00060F2F"/>
    <w:rsid w:val="00060FC4"/>
    <w:rsid w:val="000613C9"/>
    <w:rsid w:val="00061944"/>
    <w:rsid w:val="000619E9"/>
    <w:rsid w:val="00061D88"/>
    <w:rsid w:val="00061EEB"/>
    <w:rsid w:val="0006251D"/>
    <w:rsid w:val="00062789"/>
    <w:rsid w:val="00062AF4"/>
    <w:rsid w:val="00062D7C"/>
    <w:rsid w:val="0006479E"/>
    <w:rsid w:val="000648DC"/>
    <w:rsid w:val="00064C86"/>
    <w:rsid w:val="00064DDE"/>
    <w:rsid w:val="00064ED7"/>
    <w:rsid w:val="00065B8D"/>
    <w:rsid w:val="00065DE7"/>
    <w:rsid w:val="000660A2"/>
    <w:rsid w:val="000667EB"/>
    <w:rsid w:val="0006696B"/>
    <w:rsid w:val="000669F1"/>
    <w:rsid w:val="00066EE7"/>
    <w:rsid w:val="000674D6"/>
    <w:rsid w:val="00067589"/>
    <w:rsid w:val="00067CEA"/>
    <w:rsid w:val="00067DE4"/>
    <w:rsid w:val="00067F42"/>
    <w:rsid w:val="00070A06"/>
    <w:rsid w:val="00070B8C"/>
    <w:rsid w:val="00070EED"/>
    <w:rsid w:val="0007142E"/>
    <w:rsid w:val="000716F7"/>
    <w:rsid w:val="00071F03"/>
    <w:rsid w:val="00072362"/>
    <w:rsid w:val="0007258F"/>
    <w:rsid w:val="00072A48"/>
    <w:rsid w:val="000738FF"/>
    <w:rsid w:val="00074157"/>
    <w:rsid w:val="00075BDD"/>
    <w:rsid w:val="00075C02"/>
    <w:rsid w:val="0007674C"/>
    <w:rsid w:val="00076B65"/>
    <w:rsid w:val="000776FA"/>
    <w:rsid w:val="00077780"/>
    <w:rsid w:val="0008006F"/>
    <w:rsid w:val="00080329"/>
    <w:rsid w:val="0008051F"/>
    <w:rsid w:val="0008068F"/>
    <w:rsid w:val="000806C4"/>
    <w:rsid w:val="0008120A"/>
    <w:rsid w:val="0008136A"/>
    <w:rsid w:val="0008188D"/>
    <w:rsid w:val="00081DC6"/>
    <w:rsid w:val="00081F07"/>
    <w:rsid w:val="000822CC"/>
    <w:rsid w:val="000828B7"/>
    <w:rsid w:val="00082A16"/>
    <w:rsid w:val="00082B81"/>
    <w:rsid w:val="00082E5B"/>
    <w:rsid w:val="00083162"/>
    <w:rsid w:val="00083807"/>
    <w:rsid w:val="00083A56"/>
    <w:rsid w:val="00084108"/>
    <w:rsid w:val="00084116"/>
    <w:rsid w:val="00084325"/>
    <w:rsid w:val="000843BA"/>
    <w:rsid w:val="00084902"/>
    <w:rsid w:val="00084B58"/>
    <w:rsid w:val="000852E4"/>
    <w:rsid w:val="0008553F"/>
    <w:rsid w:val="00085818"/>
    <w:rsid w:val="00085F00"/>
    <w:rsid w:val="00086CD5"/>
    <w:rsid w:val="0008719D"/>
    <w:rsid w:val="000871C9"/>
    <w:rsid w:val="00087285"/>
    <w:rsid w:val="00087B2B"/>
    <w:rsid w:val="00087D3D"/>
    <w:rsid w:val="00087E72"/>
    <w:rsid w:val="000906B0"/>
    <w:rsid w:val="00090A2B"/>
    <w:rsid w:val="00090C8D"/>
    <w:rsid w:val="0009109F"/>
    <w:rsid w:val="00091E15"/>
    <w:rsid w:val="00091F6D"/>
    <w:rsid w:val="0009219C"/>
    <w:rsid w:val="000934BD"/>
    <w:rsid w:val="000937D7"/>
    <w:rsid w:val="00093A4D"/>
    <w:rsid w:val="00094779"/>
    <w:rsid w:val="00094C82"/>
    <w:rsid w:val="00094D2F"/>
    <w:rsid w:val="00094D64"/>
    <w:rsid w:val="00094FDC"/>
    <w:rsid w:val="00095DEC"/>
    <w:rsid w:val="00096058"/>
    <w:rsid w:val="0009635B"/>
    <w:rsid w:val="00096626"/>
    <w:rsid w:val="000968E4"/>
    <w:rsid w:val="00096CB6"/>
    <w:rsid w:val="000975D4"/>
    <w:rsid w:val="0009771F"/>
    <w:rsid w:val="00097C0D"/>
    <w:rsid w:val="00097C6A"/>
    <w:rsid w:val="000A0275"/>
    <w:rsid w:val="000A0611"/>
    <w:rsid w:val="000A0ED8"/>
    <w:rsid w:val="000A0F33"/>
    <w:rsid w:val="000A0F66"/>
    <w:rsid w:val="000A1389"/>
    <w:rsid w:val="000A13C1"/>
    <w:rsid w:val="000A142E"/>
    <w:rsid w:val="000A1C68"/>
    <w:rsid w:val="000A2230"/>
    <w:rsid w:val="000A2A90"/>
    <w:rsid w:val="000A2EAD"/>
    <w:rsid w:val="000A3490"/>
    <w:rsid w:val="000A3AF0"/>
    <w:rsid w:val="000A4452"/>
    <w:rsid w:val="000A4845"/>
    <w:rsid w:val="000A515F"/>
    <w:rsid w:val="000A53AB"/>
    <w:rsid w:val="000A6FE4"/>
    <w:rsid w:val="000B0489"/>
    <w:rsid w:val="000B069A"/>
    <w:rsid w:val="000B10BD"/>
    <w:rsid w:val="000B1197"/>
    <w:rsid w:val="000B1B9C"/>
    <w:rsid w:val="000B25BA"/>
    <w:rsid w:val="000B2FB3"/>
    <w:rsid w:val="000B3A60"/>
    <w:rsid w:val="000B3F2D"/>
    <w:rsid w:val="000B449E"/>
    <w:rsid w:val="000B45CA"/>
    <w:rsid w:val="000B469B"/>
    <w:rsid w:val="000B477F"/>
    <w:rsid w:val="000B4FAD"/>
    <w:rsid w:val="000B59F4"/>
    <w:rsid w:val="000B5C7D"/>
    <w:rsid w:val="000B63B2"/>
    <w:rsid w:val="000B64CB"/>
    <w:rsid w:val="000B6889"/>
    <w:rsid w:val="000B68D2"/>
    <w:rsid w:val="000B6CAB"/>
    <w:rsid w:val="000B6E49"/>
    <w:rsid w:val="000B6F3F"/>
    <w:rsid w:val="000B723C"/>
    <w:rsid w:val="000B738E"/>
    <w:rsid w:val="000B7B25"/>
    <w:rsid w:val="000C0D51"/>
    <w:rsid w:val="000C0FF8"/>
    <w:rsid w:val="000C312C"/>
    <w:rsid w:val="000C3CEB"/>
    <w:rsid w:val="000C4158"/>
    <w:rsid w:val="000C510B"/>
    <w:rsid w:val="000C51BD"/>
    <w:rsid w:val="000C52D8"/>
    <w:rsid w:val="000C5449"/>
    <w:rsid w:val="000C5537"/>
    <w:rsid w:val="000C5EFA"/>
    <w:rsid w:val="000C65A2"/>
    <w:rsid w:val="000C6867"/>
    <w:rsid w:val="000C6C07"/>
    <w:rsid w:val="000C7096"/>
    <w:rsid w:val="000C7619"/>
    <w:rsid w:val="000C7658"/>
    <w:rsid w:val="000D05DA"/>
    <w:rsid w:val="000D068C"/>
    <w:rsid w:val="000D06C7"/>
    <w:rsid w:val="000D0AD3"/>
    <w:rsid w:val="000D0B08"/>
    <w:rsid w:val="000D0E3B"/>
    <w:rsid w:val="000D0FD8"/>
    <w:rsid w:val="000D1297"/>
    <w:rsid w:val="000D18C8"/>
    <w:rsid w:val="000D1955"/>
    <w:rsid w:val="000D1D6F"/>
    <w:rsid w:val="000D236F"/>
    <w:rsid w:val="000D357A"/>
    <w:rsid w:val="000D4C21"/>
    <w:rsid w:val="000D4E4F"/>
    <w:rsid w:val="000D5083"/>
    <w:rsid w:val="000D59BF"/>
    <w:rsid w:val="000D600A"/>
    <w:rsid w:val="000D6066"/>
    <w:rsid w:val="000D622D"/>
    <w:rsid w:val="000D65ED"/>
    <w:rsid w:val="000D6F19"/>
    <w:rsid w:val="000D75E6"/>
    <w:rsid w:val="000D7BC0"/>
    <w:rsid w:val="000E07AF"/>
    <w:rsid w:val="000E07BF"/>
    <w:rsid w:val="000E12D5"/>
    <w:rsid w:val="000E1360"/>
    <w:rsid w:val="000E14E0"/>
    <w:rsid w:val="000E178B"/>
    <w:rsid w:val="000E1EEB"/>
    <w:rsid w:val="000E1FAB"/>
    <w:rsid w:val="000E26CE"/>
    <w:rsid w:val="000E2BAC"/>
    <w:rsid w:val="000E2D90"/>
    <w:rsid w:val="000E30C5"/>
    <w:rsid w:val="000E3AF3"/>
    <w:rsid w:val="000E3C09"/>
    <w:rsid w:val="000E4394"/>
    <w:rsid w:val="000E6F59"/>
    <w:rsid w:val="000E7B24"/>
    <w:rsid w:val="000E7E70"/>
    <w:rsid w:val="000F03F8"/>
    <w:rsid w:val="000F068E"/>
    <w:rsid w:val="000F095B"/>
    <w:rsid w:val="000F10D3"/>
    <w:rsid w:val="000F13EC"/>
    <w:rsid w:val="000F140E"/>
    <w:rsid w:val="000F1641"/>
    <w:rsid w:val="000F1700"/>
    <w:rsid w:val="000F2231"/>
    <w:rsid w:val="000F2975"/>
    <w:rsid w:val="000F2A34"/>
    <w:rsid w:val="000F3397"/>
    <w:rsid w:val="000F39CC"/>
    <w:rsid w:val="000F4182"/>
    <w:rsid w:val="000F4582"/>
    <w:rsid w:val="000F4756"/>
    <w:rsid w:val="000F50D7"/>
    <w:rsid w:val="000F54B0"/>
    <w:rsid w:val="000F56E8"/>
    <w:rsid w:val="000F570B"/>
    <w:rsid w:val="000F5D03"/>
    <w:rsid w:val="000F69F3"/>
    <w:rsid w:val="000F6B4F"/>
    <w:rsid w:val="000F71CB"/>
    <w:rsid w:val="001014CE"/>
    <w:rsid w:val="001018B5"/>
    <w:rsid w:val="00101923"/>
    <w:rsid w:val="00101CBE"/>
    <w:rsid w:val="00101CFE"/>
    <w:rsid w:val="0010268E"/>
    <w:rsid w:val="001026DD"/>
    <w:rsid w:val="00103592"/>
    <w:rsid w:val="00103D24"/>
    <w:rsid w:val="0010405E"/>
    <w:rsid w:val="001041CC"/>
    <w:rsid w:val="00104AB0"/>
    <w:rsid w:val="00104F00"/>
    <w:rsid w:val="001053EB"/>
    <w:rsid w:val="001056A5"/>
    <w:rsid w:val="001057B3"/>
    <w:rsid w:val="00105BDE"/>
    <w:rsid w:val="001064FD"/>
    <w:rsid w:val="0010689A"/>
    <w:rsid w:val="001068B5"/>
    <w:rsid w:val="00106D0D"/>
    <w:rsid w:val="00107444"/>
    <w:rsid w:val="001075F1"/>
    <w:rsid w:val="00107FEC"/>
    <w:rsid w:val="00110D09"/>
    <w:rsid w:val="00111267"/>
    <w:rsid w:val="0011197E"/>
    <w:rsid w:val="00112164"/>
    <w:rsid w:val="00112ADA"/>
    <w:rsid w:val="00113B95"/>
    <w:rsid w:val="00113DB4"/>
    <w:rsid w:val="001146D9"/>
    <w:rsid w:val="00114ABC"/>
    <w:rsid w:val="001152BF"/>
    <w:rsid w:val="001154DB"/>
    <w:rsid w:val="001159A1"/>
    <w:rsid w:val="00115A4F"/>
    <w:rsid w:val="00115B91"/>
    <w:rsid w:val="001166F2"/>
    <w:rsid w:val="00116B69"/>
    <w:rsid w:val="00117104"/>
    <w:rsid w:val="0011711B"/>
    <w:rsid w:val="001171AD"/>
    <w:rsid w:val="00117892"/>
    <w:rsid w:val="00117CC8"/>
    <w:rsid w:val="001202E1"/>
    <w:rsid w:val="001210D6"/>
    <w:rsid w:val="00121EF4"/>
    <w:rsid w:val="001221D1"/>
    <w:rsid w:val="00122333"/>
    <w:rsid w:val="001224AF"/>
    <w:rsid w:val="001224C6"/>
    <w:rsid w:val="00122557"/>
    <w:rsid w:val="0012261A"/>
    <w:rsid w:val="0012330C"/>
    <w:rsid w:val="001237FF"/>
    <w:rsid w:val="001239AA"/>
    <w:rsid w:val="00123A1E"/>
    <w:rsid w:val="00123D14"/>
    <w:rsid w:val="00124421"/>
    <w:rsid w:val="001244D6"/>
    <w:rsid w:val="00124687"/>
    <w:rsid w:val="00124D0B"/>
    <w:rsid w:val="001252FA"/>
    <w:rsid w:val="00125CA1"/>
    <w:rsid w:val="00126214"/>
    <w:rsid w:val="00126BF8"/>
    <w:rsid w:val="00126C64"/>
    <w:rsid w:val="00127025"/>
    <w:rsid w:val="00127158"/>
    <w:rsid w:val="00127240"/>
    <w:rsid w:val="00127643"/>
    <w:rsid w:val="001279BB"/>
    <w:rsid w:val="00130A29"/>
    <w:rsid w:val="00130BB4"/>
    <w:rsid w:val="00130C60"/>
    <w:rsid w:val="001314FA"/>
    <w:rsid w:val="001317B2"/>
    <w:rsid w:val="001317E8"/>
    <w:rsid w:val="001318B7"/>
    <w:rsid w:val="00132F03"/>
    <w:rsid w:val="00133C8F"/>
    <w:rsid w:val="00133FB6"/>
    <w:rsid w:val="00133FC8"/>
    <w:rsid w:val="00134C0E"/>
    <w:rsid w:val="0013501A"/>
    <w:rsid w:val="00135476"/>
    <w:rsid w:val="00135AFE"/>
    <w:rsid w:val="00135F16"/>
    <w:rsid w:val="00136142"/>
    <w:rsid w:val="00137BB8"/>
    <w:rsid w:val="001401AC"/>
    <w:rsid w:val="00140220"/>
    <w:rsid w:val="00140678"/>
    <w:rsid w:val="00141B80"/>
    <w:rsid w:val="00141BB0"/>
    <w:rsid w:val="00141E08"/>
    <w:rsid w:val="00141E13"/>
    <w:rsid w:val="00142684"/>
    <w:rsid w:val="001427AC"/>
    <w:rsid w:val="00142DFC"/>
    <w:rsid w:val="001449CA"/>
    <w:rsid w:val="00144F66"/>
    <w:rsid w:val="00145018"/>
    <w:rsid w:val="0014519B"/>
    <w:rsid w:val="00145265"/>
    <w:rsid w:val="00145573"/>
    <w:rsid w:val="00145D43"/>
    <w:rsid w:val="00146619"/>
    <w:rsid w:val="001466BA"/>
    <w:rsid w:val="001467D0"/>
    <w:rsid w:val="001468F8"/>
    <w:rsid w:val="0014708D"/>
    <w:rsid w:val="0014753F"/>
    <w:rsid w:val="001505F3"/>
    <w:rsid w:val="00150802"/>
    <w:rsid w:val="00151246"/>
    <w:rsid w:val="00151315"/>
    <w:rsid w:val="00151D9B"/>
    <w:rsid w:val="00151ECD"/>
    <w:rsid w:val="00151EF4"/>
    <w:rsid w:val="001528D9"/>
    <w:rsid w:val="0015299F"/>
    <w:rsid w:val="001529CD"/>
    <w:rsid w:val="00153A61"/>
    <w:rsid w:val="00153D3A"/>
    <w:rsid w:val="00153EBD"/>
    <w:rsid w:val="00154335"/>
    <w:rsid w:val="001546D9"/>
    <w:rsid w:val="00154815"/>
    <w:rsid w:val="00154CF5"/>
    <w:rsid w:val="00155300"/>
    <w:rsid w:val="00155568"/>
    <w:rsid w:val="001559F6"/>
    <w:rsid w:val="00155A89"/>
    <w:rsid w:val="00156102"/>
    <w:rsid w:val="001563D9"/>
    <w:rsid w:val="001568A8"/>
    <w:rsid w:val="00156963"/>
    <w:rsid w:val="0015696C"/>
    <w:rsid w:val="00156E5F"/>
    <w:rsid w:val="00157048"/>
    <w:rsid w:val="00157203"/>
    <w:rsid w:val="00160828"/>
    <w:rsid w:val="00160BA7"/>
    <w:rsid w:val="00160CE4"/>
    <w:rsid w:val="00161694"/>
    <w:rsid w:val="0016218F"/>
    <w:rsid w:val="001621BB"/>
    <w:rsid w:val="001623EB"/>
    <w:rsid w:val="0016283E"/>
    <w:rsid w:val="00162D43"/>
    <w:rsid w:val="001632E9"/>
    <w:rsid w:val="001635A9"/>
    <w:rsid w:val="00163AE3"/>
    <w:rsid w:val="00163F18"/>
    <w:rsid w:val="00164F58"/>
    <w:rsid w:val="0016591F"/>
    <w:rsid w:val="00165937"/>
    <w:rsid w:val="00165962"/>
    <w:rsid w:val="0016636A"/>
    <w:rsid w:val="00166E7A"/>
    <w:rsid w:val="001673BE"/>
    <w:rsid w:val="00167AD5"/>
    <w:rsid w:val="00167FE0"/>
    <w:rsid w:val="001706CB"/>
    <w:rsid w:val="00170746"/>
    <w:rsid w:val="0017171A"/>
    <w:rsid w:val="0017264B"/>
    <w:rsid w:val="001727A7"/>
    <w:rsid w:val="001735D1"/>
    <w:rsid w:val="001736B4"/>
    <w:rsid w:val="00173FD7"/>
    <w:rsid w:val="00175343"/>
    <w:rsid w:val="00175627"/>
    <w:rsid w:val="00176534"/>
    <w:rsid w:val="001766B3"/>
    <w:rsid w:val="00176758"/>
    <w:rsid w:val="00176889"/>
    <w:rsid w:val="0017718C"/>
    <w:rsid w:val="00177994"/>
    <w:rsid w:val="00177C2D"/>
    <w:rsid w:val="00177E0A"/>
    <w:rsid w:val="0018013D"/>
    <w:rsid w:val="001802FB"/>
    <w:rsid w:val="001806BC"/>
    <w:rsid w:val="00180A25"/>
    <w:rsid w:val="00180FD3"/>
    <w:rsid w:val="001810F8"/>
    <w:rsid w:val="001816B1"/>
    <w:rsid w:val="001818C8"/>
    <w:rsid w:val="00181A4B"/>
    <w:rsid w:val="001820C8"/>
    <w:rsid w:val="0018231D"/>
    <w:rsid w:val="0018254B"/>
    <w:rsid w:val="0018255E"/>
    <w:rsid w:val="0018271E"/>
    <w:rsid w:val="001827F2"/>
    <w:rsid w:val="00182977"/>
    <w:rsid w:val="0018311C"/>
    <w:rsid w:val="00183FA7"/>
    <w:rsid w:val="00184B57"/>
    <w:rsid w:val="00184B90"/>
    <w:rsid w:val="00184C14"/>
    <w:rsid w:val="00185404"/>
    <w:rsid w:val="00185441"/>
    <w:rsid w:val="001856DA"/>
    <w:rsid w:val="00185B5C"/>
    <w:rsid w:val="00185CD3"/>
    <w:rsid w:val="00186054"/>
    <w:rsid w:val="00186348"/>
    <w:rsid w:val="001865B0"/>
    <w:rsid w:val="00186616"/>
    <w:rsid w:val="001905F2"/>
    <w:rsid w:val="00190CE2"/>
    <w:rsid w:val="001911EB"/>
    <w:rsid w:val="00191736"/>
    <w:rsid w:val="00192094"/>
    <w:rsid w:val="0019237D"/>
    <w:rsid w:val="001923AC"/>
    <w:rsid w:val="00192659"/>
    <w:rsid w:val="00192E12"/>
    <w:rsid w:val="00192E99"/>
    <w:rsid w:val="001931FD"/>
    <w:rsid w:val="001933CB"/>
    <w:rsid w:val="00193768"/>
    <w:rsid w:val="00193B02"/>
    <w:rsid w:val="00194B2C"/>
    <w:rsid w:val="001950F1"/>
    <w:rsid w:val="00195881"/>
    <w:rsid w:val="00195DF5"/>
    <w:rsid w:val="00196640"/>
    <w:rsid w:val="001968CE"/>
    <w:rsid w:val="00196974"/>
    <w:rsid w:val="001969F3"/>
    <w:rsid w:val="001975AC"/>
    <w:rsid w:val="00197652"/>
    <w:rsid w:val="00197837"/>
    <w:rsid w:val="00197A3B"/>
    <w:rsid w:val="00197C78"/>
    <w:rsid w:val="001A0729"/>
    <w:rsid w:val="001A1861"/>
    <w:rsid w:val="001A1CA6"/>
    <w:rsid w:val="001A1FA9"/>
    <w:rsid w:val="001A230E"/>
    <w:rsid w:val="001A2FC4"/>
    <w:rsid w:val="001A31D3"/>
    <w:rsid w:val="001A3950"/>
    <w:rsid w:val="001A3C99"/>
    <w:rsid w:val="001A4683"/>
    <w:rsid w:val="001A49CE"/>
    <w:rsid w:val="001A4BD9"/>
    <w:rsid w:val="001A4D48"/>
    <w:rsid w:val="001A50AC"/>
    <w:rsid w:val="001A5470"/>
    <w:rsid w:val="001A59DB"/>
    <w:rsid w:val="001A5A59"/>
    <w:rsid w:val="001A5B8B"/>
    <w:rsid w:val="001A645E"/>
    <w:rsid w:val="001A6C56"/>
    <w:rsid w:val="001A6E30"/>
    <w:rsid w:val="001A73E0"/>
    <w:rsid w:val="001B028F"/>
    <w:rsid w:val="001B0698"/>
    <w:rsid w:val="001B1226"/>
    <w:rsid w:val="001B190E"/>
    <w:rsid w:val="001B1AB9"/>
    <w:rsid w:val="001B28CD"/>
    <w:rsid w:val="001B29B2"/>
    <w:rsid w:val="001B2BE9"/>
    <w:rsid w:val="001B2D72"/>
    <w:rsid w:val="001B2F29"/>
    <w:rsid w:val="001B37A5"/>
    <w:rsid w:val="001B3831"/>
    <w:rsid w:val="001B400C"/>
    <w:rsid w:val="001B4D3D"/>
    <w:rsid w:val="001B4E5C"/>
    <w:rsid w:val="001B55F9"/>
    <w:rsid w:val="001B5975"/>
    <w:rsid w:val="001B618A"/>
    <w:rsid w:val="001B6434"/>
    <w:rsid w:val="001C004B"/>
    <w:rsid w:val="001C0582"/>
    <w:rsid w:val="001C0787"/>
    <w:rsid w:val="001C0975"/>
    <w:rsid w:val="001C0AB8"/>
    <w:rsid w:val="001C1055"/>
    <w:rsid w:val="001C1628"/>
    <w:rsid w:val="001C1DE7"/>
    <w:rsid w:val="001C3A64"/>
    <w:rsid w:val="001C3BAD"/>
    <w:rsid w:val="001C43CA"/>
    <w:rsid w:val="001C4E3C"/>
    <w:rsid w:val="001C52FA"/>
    <w:rsid w:val="001C689D"/>
    <w:rsid w:val="001C75E5"/>
    <w:rsid w:val="001C782E"/>
    <w:rsid w:val="001C7B11"/>
    <w:rsid w:val="001D03E1"/>
    <w:rsid w:val="001D0865"/>
    <w:rsid w:val="001D0C9A"/>
    <w:rsid w:val="001D0D08"/>
    <w:rsid w:val="001D10CC"/>
    <w:rsid w:val="001D13DE"/>
    <w:rsid w:val="001D143A"/>
    <w:rsid w:val="001D16A2"/>
    <w:rsid w:val="001D1A76"/>
    <w:rsid w:val="001D26BD"/>
    <w:rsid w:val="001D280E"/>
    <w:rsid w:val="001D28E2"/>
    <w:rsid w:val="001D2D8E"/>
    <w:rsid w:val="001D30EB"/>
    <w:rsid w:val="001D36A0"/>
    <w:rsid w:val="001D3EB1"/>
    <w:rsid w:val="001D3FF4"/>
    <w:rsid w:val="001D429D"/>
    <w:rsid w:val="001D4429"/>
    <w:rsid w:val="001D49BB"/>
    <w:rsid w:val="001D4C46"/>
    <w:rsid w:val="001D4D28"/>
    <w:rsid w:val="001D4EB0"/>
    <w:rsid w:val="001D57CF"/>
    <w:rsid w:val="001D60CF"/>
    <w:rsid w:val="001D60F7"/>
    <w:rsid w:val="001D6519"/>
    <w:rsid w:val="001D6CDE"/>
    <w:rsid w:val="001D6EDC"/>
    <w:rsid w:val="001D70DE"/>
    <w:rsid w:val="001D7112"/>
    <w:rsid w:val="001D7C3B"/>
    <w:rsid w:val="001E0341"/>
    <w:rsid w:val="001E0F3B"/>
    <w:rsid w:val="001E10C1"/>
    <w:rsid w:val="001E1151"/>
    <w:rsid w:val="001E17AF"/>
    <w:rsid w:val="001E1A3C"/>
    <w:rsid w:val="001E1F6E"/>
    <w:rsid w:val="001E20A8"/>
    <w:rsid w:val="001E2193"/>
    <w:rsid w:val="001E2209"/>
    <w:rsid w:val="001E2761"/>
    <w:rsid w:val="001E27EE"/>
    <w:rsid w:val="001E33EB"/>
    <w:rsid w:val="001E34BE"/>
    <w:rsid w:val="001E3888"/>
    <w:rsid w:val="001E3927"/>
    <w:rsid w:val="001E395D"/>
    <w:rsid w:val="001E3D83"/>
    <w:rsid w:val="001E432D"/>
    <w:rsid w:val="001E459C"/>
    <w:rsid w:val="001E4A79"/>
    <w:rsid w:val="001E4CEF"/>
    <w:rsid w:val="001E72D0"/>
    <w:rsid w:val="001E73F1"/>
    <w:rsid w:val="001E751C"/>
    <w:rsid w:val="001F0E42"/>
    <w:rsid w:val="001F1451"/>
    <w:rsid w:val="001F1C46"/>
    <w:rsid w:val="001F1DBA"/>
    <w:rsid w:val="001F217F"/>
    <w:rsid w:val="001F2767"/>
    <w:rsid w:val="001F28B8"/>
    <w:rsid w:val="001F2C5A"/>
    <w:rsid w:val="001F3A4E"/>
    <w:rsid w:val="001F3CE4"/>
    <w:rsid w:val="001F46CC"/>
    <w:rsid w:val="001F56EE"/>
    <w:rsid w:val="001F6037"/>
    <w:rsid w:val="001F63DC"/>
    <w:rsid w:val="002002E3"/>
    <w:rsid w:val="002005E7"/>
    <w:rsid w:val="002005F1"/>
    <w:rsid w:val="00200854"/>
    <w:rsid w:val="00201204"/>
    <w:rsid w:val="00202117"/>
    <w:rsid w:val="0020231D"/>
    <w:rsid w:val="00202925"/>
    <w:rsid w:val="00203494"/>
    <w:rsid w:val="0020351E"/>
    <w:rsid w:val="00203C56"/>
    <w:rsid w:val="00204AF0"/>
    <w:rsid w:val="002053EA"/>
    <w:rsid w:val="00205C68"/>
    <w:rsid w:val="00205D48"/>
    <w:rsid w:val="0020672E"/>
    <w:rsid w:val="002067F7"/>
    <w:rsid w:val="00206ACE"/>
    <w:rsid w:val="00207F84"/>
    <w:rsid w:val="00207FE4"/>
    <w:rsid w:val="00210A85"/>
    <w:rsid w:val="00211105"/>
    <w:rsid w:val="002112C0"/>
    <w:rsid w:val="002117D3"/>
    <w:rsid w:val="00212453"/>
    <w:rsid w:val="00212F22"/>
    <w:rsid w:val="002130EC"/>
    <w:rsid w:val="0021314D"/>
    <w:rsid w:val="0021389A"/>
    <w:rsid w:val="002139DF"/>
    <w:rsid w:val="00213ADC"/>
    <w:rsid w:val="00213B4C"/>
    <w:rsid w:val="00213CFE"/>
    <w:rsid w:val="00213EA4"/>
    <w:rsid w:val="0021415E"/>
    <w:rsid w:val="002143CB"/>
    <w:rsid w:val="002145EA"/>
    <w:rsid w:val="0021461F"/>
    <w:rsid w:val="002147A8"/>
    <w:rsid w:val="00214EAF"/>
    <w:rsid w:val="00215408"/>
    <w:rsid w:val="00215CCD"/>
    <w:rsid w:val="0021678D"/>
    <w:rsid w:val="0021693C"/>
    <w:rsid w:val="002169C0"/>
    <w:rsid w:val="00216F37"/>
    <w:rsid w:val="00217399"/>
    <w:rsid w:val="00217979"/>
    <w:rsid w:val="002179DF"/>
    <w:rsid w:val="00217A27"/>
    <w:rsid w:val="002200DA"/>
    <w:rsid w:val="00220466"/>
    <w:rsid w:val="00220496"/>
    <w:rsid w:val="0022068C"/>
    <w:rsid w:val="00220A58"/>
    <w:rsid w:val="00220F86"/>
    <w:rsid w:val="0022101C"/>
    <w:rsid w:val="00221431"/>
    <w:rsid w:val="00222667"/>
    <w:rsid w:val="00222EF9"/>
    <w:rsid w:val="002238CC"/>
    <w:rsid w:val="00223C6F"/>
    <w:rsid w:val="00223E42"/>
    <w:rsid w:val="002240DE"/>
    <w:rsid w:val="00224586"/>
    <w:rsid w:val="00225126"/>
    <w:rsid w:val="00225237"/>
    <w:rsid w:val="00225272"/>
    <w:rsid w:val="002255B9"/>
    <w:rsid w:val="002257D8"/>
    <w:rsid w:val="00225C8C"/>
    <w:rsid w:val="00226084"/>
    <w:rsid w:val="0022617D"/>
    <w:rsid w:val="00226E05"/>
    <w:rsid w:val="00226ED0"/>
    <w:rsid w:val="00227601"/>
    <w:rsid w:val="00227856"/>
    <w:rsid w:val="00227A03"/>
    <w:rsid w:val="00227F72"/>
    <w:rsid w:val="0023034A"/>
    <w:rsid w:val="002306FB"/>
    <w:rsid w:val="00230B52"/>
    <w:rsid w:val="00231837"/>
    <w:rsid w:val="00231AF4"/>
    <w:rsid w:val="00232011"/>
    <w:rsid w:val="002322FC"/>
    <w:rsid w:val="002329CA"/>
    <w:rsid w:val="00232D8A"/>
    <w:rsid w:val="00233372"/>
    <w:rsid w:val="00233B8A"/>
    <w:rsid w:val="00233C4B"/>
    <w:rsid w:val="00233D58"/>
    <w:rsid w:val="002341C4"/>
    <w:rsid w:val="00234225"/>
    <w:rsid w:val="002347E6"/>
    <w:rsid w:val="00234C0C"/>
    <w:rsid w:val="00235915"/>
    <w:rsid w:val="0023594A"/>
    <w:rsid w:val="00235CB3"/>
    <w:rsid w:val="00236746"/>
    <w:rsid w:val="00236ADD"/>
    <w:rsid w:val="00236B75"/>
    <w:rsid w:val="00236E5D"/>
    <w:rsid w:val="002372F0"/>
    <w:rsid w:val="0024022C"/>
    <w:rsid w:val="002412C0"/>
    <w:rsid w:val="00241A99"/>
    <w:rsid w:val="00241EC7"/>
    <w:rsid w:val="00242282"/>
    <w:rsid w:val="00242C4F"/>
    <w:rsid w:val="002431E6"/>
    <w:rsid w:val="002433D5"/>
    <w:rsid w:val="00244477"/>
    <w:rsid w:val="00244D6E"/>
    <w:rsid w:val="00245082"/>
    <w:rsid w:val="00245148"/>
    <w:rsid w:val="0024514A"/>
    <w:rsid w:val="002454D3"/>
    <w:rsid w:val="0024622F"/>
    <w:rsid w:val="00246642"/>
    <w:rsid w:val="002467BF"/>
    <w:rsid w:val="002467F7"/>
    <w:rsid w:val="002469A2"/>
    <w:rsid w:val="0024787A"/>
    <w:rsid w:val="00247D73"/>
    <w:rsid w:val="00247E4D"/>
    <w:rsid w:val="0025055D"/>
    <w:rsid w:val="00250754"/>
    <w:rsid w:val="00250A28"/>
    <w:rsid w:val="00250CFE"/>
    <w:rsid w:val="00251237"/>
    <w:rsid w:val="00251609"/>
    <w:rsid w:val="00251657"/>
    <w:rsid w:val="002518F9"/>
    <w:rsid w:val="00251D0A"/>
    <w:rsid w:val="0025295B"/>
    <w:rsid w:val="002529F7"/>
    <w:rsid w:val="00252C82"/>
    <w:rsid w:val="00252D9C"/>
    <w:rsid w:val="00252DCF"/>
    <w:rsid w:val="00253BCC"/>
    <w:rsid w:val="0025418F"/>
    <w:rsid w:val="002546A5"/>
    <w:rsid w:val="002555AB"/>
    <w:rsid w:val="00255614"/>
    <w:rsid w:val="002558BD"/>
    <w:rsid w:val="00255A78"/>
    <w:rsid w:val="00255B79"/>
    <w:rsid w:val="00256535"/>
    <w:rsid w:val="00256553"/>
    <w:rsid w:val="00256C72"/>
    <w:rsid w:val="00256D32"/>
    <w:rsid w:val="00257154"/>
    <w:rsid w:val="0025724F"/>
    <w:rsid w:val="00260721"/>
    <w:rsid w:val="00260A21"/>
    <w:rsid w:val="00260EFF"/>
    <w:rsid w:val="002610EC"/>
    <w:rsid w:val="002613E6"/>
    <w:rsid w:val="00261AD9"/>
    <w:rsid w:val="00261C11"/>
    <w:rsid w:val="00261F82"/>
    <w:rsid w:val="002629C9"/>
    <w:rsid w:val="002630D2"/>
    <w:rsid w:val="00263BE1"/>
    <w:rsid w:val="002641B8"/>
    <w:rsid w:val="00264BC0"/>
    <w:rsid w:val="002650A7"/>
    <w:rsid w:val="00265626"/>
    <w:rsid w:val="00265944"/>
    <w:rsid w:val="00265BCA"/>
    <w:rsid w:val="00265F67"/>
    <w:rsid w:val="00266299"/>
    <w:rsid w:val="00267E24"/>
    <w:rsid w:val="0027177B"/>
    <w:rsid w:val="00271876"/>
    <w:rsid w:val="002718F7"/>
    <w:rsid w:val="002720B4"/>
    <w:rsid w:val="0027225E"/>
    <w:rsid w:val="00272321"/>
    <w:rsid w:val="0027262B"/>
    <w:rsid w:val="00272B03"/>
    <w:rsid w:val="002735D2"/>
    <w:rsid w:val="0027403C"/>
    <w:rsid w:val="0027422D"/>
    <w:rsid w:val="00274E3C"/>
    <w:rsid w:val="002756E4"/>
    <w:rsid w:val="0027575E"/>
    <w:rsid w:val="00275A0E"/>
    <w:rsid w:val="00275E78"/>
    <w:rsid w:val="00275F15"/>
    <w:rsid w:val="00276448"/>
    <w:rsid w:val="002767A0"/>
    <w:rsid w:val="00276A3D"/>
    <w:rsid w:val="002772EB"/>
    <w:rsid w:val="00277908"/>
    <w:rsid w:val="00277E58"/>
    <w:rsid w:val="00277F8E"/>
    <w:rsid w:val="00280265"/>
    <w:rsid w:val="002803A4"/>
    <w:rsid w:val="002809B8"/>
    <w:rsid w:val="00280D86"/>
    <w:rsid w:val="002811ED"/>
    <w:rsid w:val="0028127E"/>
    <w:rsid w:val="00281D17"/>
    <w:rsid w:val="002820CE"/>
    <w:rsid w:val="00282552"/>
    <w:rsid w:val="002825FA"/>
    <w:rsid w:val="00282DE3"/>
    <w:rsid w:val="0028345F"/>
    <w:rsid w:val="002836FA"/>
    <w:rsid w:val="00283D69"/>
    <w:rsid w:val="00283DFF"/>
    <w:rsid w:val="00283E55"/>
    <w:rsid w:val="00283F53"/>
    <w:rsid w:val="002848C5"/>
    <w:rsid w:val="00284AA8"/>
    <w:rsid w:val="00284CD2"/>
    <w:rsid w:val="0028529A"/>
    <w:rsid w:val="0028585B"/>
    <w:rsid w:val="00285E77"/>
    <w:rsid w:val="0028695B"/>
    <w:rsid w:val="00286BCB"/>
    <w:rsid w:val="00286D7A"/>
    <w:rsid w:val="0028743E"/>
    <w:rsid w:val="00287C9F"/>
    <w:rsid w:val="00287FC3"/>
    <w:rsid w:val="00290292"/>
    <w:rsid w:val="002902E9"/>
    <w:rsid w:val="00291199"/>
    <w:rsid w:val="00291795"/>
    <w:rsid w:val="0029191B"/>
    <w:rsid w:val="00292D10"/>
    <w:rsid w:val="0029346B"/>
    <w:rsid w:val="00293952"/>
    <w:rsid w:val="00294322"/>
    <w:rsid w:val="002945EC"/>
    <w:rsid w:val="0029528C"/>
    <w:rsid w:val="002954C3"/>
    <w:rsid w:val="002957A0"/>
    <w:rsid w:val="00295D46"/>
    <w:rsid w:val="00295DA7"/>
    <w:rsid w:val="002962F4"/>
    <w:rsid w:val="002967E5"/>
    <w:rsid w:val="0029686A"/>
    <w:rsid w:val="002979CA"/>
    <w:rsid w:val="00297BB2"/>
    <w:rsid w:val="002A0123"/>
    <w:rsid w:val="002A074E"/>
    <w:rsid w:val="002A26B9"/>
    <w:rsid w:val="002A27BB"/>
    <w:rsid w:val="002A2907"/>
    <w:rsid w:val="002A2B40"/>
    <w:rsid w:val="002A2CB0"/>
    <w:rsid w:val="002A32E5"/>
    <w:rsid w:val="002A3D12"/>
    <w:rsid w:val="002A3D52"/>
    <w:rsid w:val="002A4375"/>
    <w:rsid w:val="002A507B"/>
    <w:rsid w:val="002A5130"/>
    <w:rsid w:val="002A59FE"/>
    <w:rsid w:val="002A669F"/>
    <w:rsid w:val="002A66D4"/>
    <w:rsid w:val="002A6E4B"/>
    <w:rsid w:val="002A762A"/>
    <w:rsid w:val="002A7A5E"/>
    <w:rsid w:val="002A7C99"/>
    <w:rsid w:val="002B064C"/>
    <w:rsid w:val="002B0786"/>
    <w:rsid w:val="002B0862"/>
    <w:rsid w:val="002B16E8"/>
    <w:rsid w:val="002B1B0C"/>
    <w:rsid w:val="002B1B2E"/>
    <w:rsid w:val="002B1CF8"/>
    <w:rsid w:val="002B1F40"/>
    <w:rsid w:val="002B2B59"/>
    <w:rsid w:val="002B2CBC"/>
    <w:rsid w:val="002B3471"/>
    <w:rsid w:val="002B4279"/>
    <w:rsid w:val="002B4505"/>
    <w:rsid w:val="002B4ABE"/>
    <w:rsid w:val="002B502E"/>
    <w:rsid w:val="002B504F"/>
    <w:rsid w:val="002B586F"/>
    <w:rsid w:val="002B59A3"/>
    <w:rsid w:val="002B5CA7"/>
    <w:rsid w:val="002B630D"/>
    <w:rsid w:val="002B6417"/>
    <w:rsid w:val="002B67AB"/>
    <w:rsid w:val="002B76E5"/>
    <w:rsid w:val="002B7A9F"/>
    <w:rsid w:val="002B7E71"/>
    <w:rsid w:val="002B7EB0"/>
    <w:rsid w:val="002C02D4"/>
    <w:rsid w:val="002C1C04"/>
    <w:rsid w:val="002C2248"/>
    <w:rsid w:val="002C25E9"/>
    <w:rsid w:val="002C2BAE"/>
    <w:rsid w:val="002C3B33"/>
    <w:rsid w:val="002C3B4F"/>
    <w:rsid w:val="002C3F6B"/>
    <w:rsid w:val="002C4207"/>
    <w:rsid w:val="002C4947"/>
    <w:rsid w:val="002C4D0B"/>
    <w:rsid w:val="002C5057"/>
    <w:rsid w:val="002C5106"/>
    <w:rsid w:val="002C51A4"/>
    <w:rsid w:val="002C61D6"/>
    <w:rsid w:val="002C6258"/>
    <w:rsid w:val="002C6B82"/>
    <w:rsid w:val="002C759C"/>
    <w:rsid w:val="002C7E1E"/>
    <w:rsid w:val="002D0363"/>
    <w:rsid w:val="002D051A"/>
    <w:rsid w:val="002D1520"/>
    <w:rsid w:val="002D171B"/>
    <w:rsid w:val="002D21DC"/>
    <w:rsid w:val="002D22E8"/>
    <w:rsid w:val="002D2AF7"/>
    <w:rsid w:val="002D2D7A"/>
    <w:rsid w:val="002D2E44"/>
    <w:rsid w:val="002D3026"/>
    <w:rsid w:val="002D3AFC"/>
    <w:rsid w:val="002D3E9F"/>
    <w:rsid w:val="002D3F68"/>
    <w:rsid w:val="002D4725"/>
    <w:rsid w:val="002D4B10"/>
    <w:rsid w:val="002D5521"/>
    <w:rsid w:val="002D5B61"/>
    <w:rsid w:val="002D6653"/>
    <w:rsid w:val="002D665C"/>
    <w:rsid w:val="002D66E0"/>
    <w:rsid w:val="002E067B"/>
    <w:rsid w:val="002E086D"/>
    <w:rsid w:val="002E0FE9"/>
    <w:rsid w:val="002E1451"/>
    <w:rsid w:val="002E1D5C"/>
    <w:rsid w:val="002E1EAA"/>
    <w:rsid w:val="002E2584"/>
    <w:rsid w:val="002E260F"/>
    <w:rsid w:val="002E2925"/>
    <w:rsid w:val="002E2987"/>
    <w:rsid w:val="002E2ACB"/>
    <w:rsid w:val="002E30A2"/>
    <w:rsid w:val="002E32D0"/>
    <w:rsid w:val="002E378C"/>
    <w:rsid w:val="002E41E9"/>
    <w:rsid w:val="002E4870"/>
    <w:rsid w:val="002E539D"/>
    <w:rsid w:val="002E5426"/>
    <w:rsid w:val="002E547C"/>
    <w:rsid w:val="002E5745"/>
    <w:rsid w:val="002E6194"/>
    <w:rsid w:val="002E6259"/>
    <w:rsid w:val="002E6624"/>
    <w:rsid w:val="002E67EA"/>
    <w:rsid w:val="002E6A18"/>
    <w:rsid w:val="002E6B00"/>
    <w:rsid w:val="002E7079"/>
    <w:rsid w:val="002F02F9"/>
    <w:rsid w:val="002F060F"/>
    <w:rsid w:val="002F065C"/>
    <w:rsid w:val="002F07AB"/>
    <w:rsid w:val="002F0AD0"/>
    <w:rsid w:val="002F13C9"/>
    <w:rsid w:val="002F15E4"/>
    <w:rsid w:val="002F20AF"/>
    <w:rsid w:val="002F2256"/>
    <w:rsid w:val="002F2B4D"/>
    <w:rsid w:val="002F2D71"/>
    <w:rsid w:val="002F3522"/>
    <w:rsid w:val="002F39E5"/>
    <w:rsid w:val="002F3BD6"/>
    <w:rsid w:val="002F3F98"/>
    <w:rsid w:val="002F430D"/>
    <w:rsid w:val="002F4713"/>
    <w:rsid w:val="002F4A08"/>
    <w:rsid w:val="002F4FBF"/>
    <w:rsid w:val="002F5A8E"/>
    <w:rsid w:val="002F626C"/>
    <w:rsid w:val="002F6654"/>
    <w:rsid w:val="002F6798"/>
    <w:rsid w:val="002F7E8D"/>
    <w:rsid w:val="00301984"/>
    <w:rsid w:val="0030199F"/>
    <w:rsid w:val="00302095"/>
    <w:rsid w:val="0030228B"/>
    <w:rsid w:val="0030264C"/>
    <w:rsid w:val="00302C61"/>
    <w:rsid w:val="00302E3A"/>
    <w:rsid w:val="00302F8F"/>
    <w:rsid w:val="00303243"/>
    <w:rsid w:val="003036E1"/>
    <w:rsid w:val="003046C7"/>
    <w:rsid w:val="003065A3"/>
    <w:rsid w:val="003068CA"/>
    <w:rsid w:val="00306C2A"/>
    <w:rsid w:val="00306E39"/>
    <w:rsid w:val="00310DAF"/>
    <w:rsid w:val="00311C9F"/>
    <w:rsid w:val="003121EC"/>
    <w:rsid w:val="00312D71"/>
    <w:rsid w:val="003132C2"/>
    <w:rsid w:val="00313691"/>
    <w:rsid w:val="00313B16"/>
    <w:rsid w:val="00313FFF"/>
    <w:rsid w:val="00314379"/>
    <w:rsid w:val="0031440F"/>
    <w:rsid w:val="00314559"/>
    <w:rsid w:val="0031554F"/>
    <w:rsid w:val="00315FDB"/>
    <w:rsid w:val="00316450"/>
    <w:rsid w:val="00316762"/>
    <w:rsid w:val="003167E9"/>
    <w:rsid w:val="00317443"/>
    <w:rsid w:val="003176DF"/>
    <w:rsid w:val="00317FC3"/>
    <w:rsid w:val="00320068"/>
    <w:rsid w:val="00320140"/>
    <w:rsid w:val="0032025B"/>
    <w:rsid w:val="0032075F"/>
    <w:rsid w:val="003212F1"/>
    <w:rsid w:val="00321475"/>
    <w:rsid w:val="00321846"/>
    <w:rsid w:val="0032191B"/>
    <w:rsid w:val="0032234C"/>
    <w:rsid w:val="00322F72"/>
    <w:rsid w:val="003230E5"/>
    <w:rsid w:val="0032361C"/>
    <w:rsid w:val="0032399A"/>
    <w:rsid w:val="00323FDA"/>
    <w:rsid w:val="0032432F"/>
    <w:rsid w:val="00324443"/>
    <w:rsid w:val="00324AC4"/>
    <w:rsid w:val="00324FC0"/>
    <w:rsid w:val="00324FF6"/>
    <w:rsid w:val="00325287"/>
    <w:rsid w:val="003255C7"/>
    <w:rsid w:val="00325C40"/>
    <w:rsid w:val="003274FE"/>
    <w:rsid w:val="00327981"/>
    <w:rsid w:val="0033080A"/>
    <w:rsid w:val="00331B93"/>
    <w:rsid w:val="00331FA0"/>
    <w:rsid w:val="00332387"/>
    <w:rsid w:val="00332549"/>
    <w:rsid w:val="00332DCC"/>
    <w:rsid w:val="0033394F"/>
    <w:rsid w:val="003342B1"/>
    <w:rsid w:val="00334761"/>
    <w:rsid w:val="00335A5C"/>
    <w:rsid w:val="00335AAB"/>
    <w:rsid w:val="00335B67"/>
    <w:rsid w:val="00335E0A"/>
    <w:rsid w:val="00337E89"/>
    <w:rsid w:val="00340953"/>
    <w:rsid w:val="00340A40"/>
    <w:rsid w:val="00340D99"/>
    <w:rsid w:val="00341B33"/>
    <w:rsid w:val="00341B93"/>
    <w:rsid w:val="00341DB1"/>
    <w:rsid w:val="00341F9C"/>
    <w:rsid w:val="003421B6"/>
    <w:rsid w:val="00342369"/>
    <w:rsid w:val="003424FD"/>
    <w:rsid w:val="0034268C"/>
    <w:rsid w:val="0034276F"/>
    <w:rsid w:val="00342E6F"/>
    <w:rsid w:val="00343010"/>
    <w:rsid w:val="00343921"/>
    <w:rsid w:val="00343CE3"/>
    <w:rsid w:val="003444BE"/>
    <w:rsid w:val="00344CED"/>
    <w:rsid w:val="003453B3"/>
    <w:rsid w:val="00346E0C"/>
    <w:rsid w:val="00347361"/>
    <w:rsid w:val="003474A2"/>
    <w:rsid w:val="003474BA"/>
    <w:rsid w:val="003478B1"/>
    <w:rsid w:val="00347F30"/>
    <w:rsid w:val="00347F7C"/>
    <w:rsid w:val="00350730"/>
    <w:rsid w:val="0035076C"/>
    <w:rsid w:val="00350C56"/>
    <w:rsid w:val="00350CFA"/>
    <w:rsid w:val="00351522"/>
    <w:rsid w:val="00351C58"/>
    <w:rsid w:val="00351EB3"/>
    <w:rsid w:val="00352501"/>
    <w:rsid w:val="00352593"/>
    <w:rsid w:val="00352892"/>
    <w:rsid w:val="00352C72"/>
    <w:rsid w:val="00352FD6"/>
    <w:rsid w:val="00353EF4"/>
    <w:rsid w:val="003544ED"/>
    <w:rsid w:val="00354750"/>
    <w:rsid w:val="00354C6B"/>
    <w:rsid w:val="00354F6D"/>
    <w:rsid w:val="003550F6"/>
    <w:rsid w:val="0035598B"/>
    <w:rsid w:val="00355CB9"/>
    <w:rsid w:val="0035728F"/>
    <w:rsid w:val="003572D4"/>
    <w:rsid w:val="0035759C"/>
    <w:rsid w:val="00357956"/>
    <w:rsid w:val="0036019F"/>
    <w:rsid w:val="00360358"/>
    <w:rsid w:val="0036043E"/>
    <w:rsid w:val="00360664"/>
    <w:rsid w:val="003612E4"/>
    <w:rsid w:val="00361BE9"/>
    <w:rsid w:val="00361E00"/>
    <w:rsid w:val="00361E6B"/>
    <w:rsid w:val="00362180"/>
    <w:rsid w:val="00362705"/>
    <w:rsid w:val="00362BFD"/>
    <w:rsid w:val="0036336C"/>
    <w:rsid w:val="00363A18"/>
    <w:rsid w:val="00363DEF"/>
    <w:rsid w:val="00364D71"/>
    <w:rsid w:val="0036503D"/>
    <w:rsid w:val="003651BF"/>
    <w:rsid w:val="00365261"/>
    <w:rsid w:val="0036567B"/>
    <w:rsid w:val="00366F48"/>
    <w:rsid w:val="00367B3F"/>
    <w:rsid w:val="00370509"/>
    <w:rsid w:val="00370C02"/>
    <w:rsid w:val="00370FF0"/>
    <w:rsid w:val="00371073"/>
    <w:rsid w:val="00371B57"/>
    <w:rsid w:val="00371E58"/>
    <w:rsid w:val="00372245"/>
    <w:rsid w:val="00372346"/>
    <w:rsid w:val="00372374"/>
    <w:rsid w:val="00372D6A"/>
    <w:rsid w:val="00373048"/>
    <w:rsid w:val="003733D3"/>
    <w:rsid w:val="003737F6"/>
    <w:rsid w:val="00373F04"/>
    <w:rsid w:val="003749DD"/>
    <w:rsid w:val="00375AE4"/>
    <w:rsid w:val="00375E6C"/>
    <w:rsid w:val="00376913"/>
    <w:rsid w:val="00376968"/>
    <w:rsid w:val="00376EEB"/>
    <w:rsid w:val="003777A4"/>
    <w:rsid w:val="0037786B"/>
    <w:rsid w:val="0037795F"/>
    <w:rsid w:val="00377E8D"/>
    <w:rsid w:val="0038099F"/>
    <w:rsid w:val="00380BA4"/>
    <w:rsid w:val="00380C9E"/>
    <w:rsid w:val="003815E3"/>
    <w:rsid w:val="003818B6"/>
    <w:rsid w:val="00382094"/>
    <w:rsid w:val="0038267D"/>
    <w:rsid w:val="00382E61"/>
    <w:rsid w:val="003837A4"/>
    <w:rsid w:val="00383C78"/>
    <w:rsid w:val="00383DFA"/>
    <w:rsid w:val="00384473"/>
    <w:rsid w:val="00385432"/>
    <w:rsid w:val="003855C5"/>
    <w:rsid w:val="00385BB0"/>
    <w:rsid w:val="0038625F"/>
    <w:rsid w:val="0038668D"/>
    <w:rsid w:val="00386910"/>
    <w:rsid w:val="00386994"/>
    <w:rsid w:val="003871F8"/>
    <w:rsid w:val="003900D6"/>
    <w:rsid w:val="003911E9"/>
    <w:rsid w:val="00391873"/>
    <w:rsid w:val="00391CCA"/>
    <w:rsid w:val="00391F69"/>
    <w:rsid w:val="00392757"/>
    <w:rsid w:val="00392880"/>
    <w:rsid w:val="0039375B"/>
    <w:rsid w:val="003948C7"/>
    <w:rsid w:val="003953C4"/>
    <w:rsid w:val="00395785"/>
    <w:rsid w:val="003959EA"/>
    <w:rsid w:val="003964CA"/>
    <w:rsid w:val="00396880"/>
    <w:rsid w:val="003977F0"/>
    <w:rsid w:val="003A025D"/>
    <w:rsid w:val="003A052A"/>
    <w:rsid w:val="003A1062"/>
    <w:rsid w:val="003A1B6B"/>
    <w:rsid w:val="003A1E45"/>
    <w:rsid w:val="003A219C"/>
    <w:rsid w:val="003A21FD"/>
    <w:rsid w:val="003A23CD"/>
    <w:rsid w:val="003A2FAA"/>
    <w:rsid w:val="003A4B04"/>
    <w:rsid w:val="003A4B66"/>
    <w:rsid w:val="003A5C5B"/>
    <w:rsid w:val="003A5FB7"/>
    <w:rsid w:val="003A6723"/>
    <w:rsid w:val="003A74EE"/>
    <w:rsid w:val="003A7624"/>
    <w:rsid w:val="003A7B4A"/>
    <w:rsid w:val="003B07B6"/>
    <w:rsid w:val="003B0C0C"/>
    <w:rsid w:val="003B0C20"/>
    <w:rsid w:val="003B0F39"/>
    <w:rsid w:val="003B0F7E"/>
    <w:rsid w:val="003B127B"/>
    <w:rsid w:val="003B16BD"/>
    <w:rsid w:val="003B3194"/>
    <w:rsid w:val="003B386F"/>
    <w:rsid w:val="003B454B"/>
    <w:rsid w:val="003B4557"/>
    <w:rsid w:val="003B46C7"/>
    <w:rsid w:val="003B4E58"/>
    <w:rsid w:val="003B4E5E"/>
    <w:rsid w:val="003B4FBC"/>
    <w:rsid w:val="003B5291"/>
    <w:rsid w:val="003B5B4A"/>
    <w:rsid w:val="003B5F7E"/>
    <w:rsid w:val="003B698A"/>
    <w:rsid w:val="003B6C5D"/>
    <w:rsid w:val="003B727C"/>
    <w:rsid w:val="003B7679"/>
    <w:rsid w:val="003C13EA"/>
    <w:rsid w:val="003C1DD1"/>
    <w:rsid w:val="003C228C"/>
    <w:rsid w:val="003C2B7E"/>
    <w:rsid w:val="003C3117"/>
    <w:rsid w:val="003C33D3"/>
    <w:rsid w:val="003C3CA2"/>
    <w:rsid w:val="003C3CC1"/>
    <w:rsid w:val="003C4160"/>
    <w:rsid w:val="003C548B"/>
    <w:rsid w:val="003C593B"/>
    <w:rsid w:val="003C5BEF"/>
    <w:rsid w:val="003C6027"/>
    <w:rsid w:val="003C60C3"/>
    <w:rsid w:val="003C62AE"/>
    <w:rsid w:val="003C657B"/>
    <w:rsid w:val="003C6617"/>
    <w:rsid w:val="003C6A14"/>
    <w:rsid w:val="003C6CBD"/>
    <w:rsid w:val="003C6E58"/>
    <w:rsid w:val="003C700A"/>
    <w:rsid w:val="003C7B55"/>
    <w:rsid w:val="003D0699"/>
    <w:rsid w:val="003D07CE"/>
    <w:rsid w:val="003D0AC3"/>
    <w:rsid w:val="003D1519"/>
    <w:rsid w:val="003D1817"/>
    <w:rsid w:val="003D1827"/>
    <w:rsid w:val="003D19CA"/>
    <w:rsid w:val="003D209A"/>
    <w:rsid w:val="003D254E"/>
    <w:rsid w:val="003D2688"/>
    <w:rsid w:val="003D3538"/>
    <w:rsid w:val="003D35FF"/>
    <w:rsid w:val="003D3CBE"/>
    <w:rsid w:val="003D3F03"/>
    <w:rsid w:val="003D5052"/>
    <w:rsid w:val="003D5390"/>
    <w:rsid w:val="003D588C"/>
    <w:rsid w:val="003D5BAA"/>
    <w:rsid w:val="003D71D8"/>
    <w:rsid w:val="003D7642"/>
    <w:rsid w:val="003D7D3D"/>
    <w:rsid w:val="003E022D"/>
    <w:rsid w:val="003E0889"/>
    <w:rsid w:val="003E0A3F"/>
    <w:rsid w:val="003E0C4E"/>
    <w:rsid w:val="003E1578"/>
    <w:rsid w:val="003E17FB"/>
    <w:rsid w:val="003E198E"/>
    <w:rsid w:val="003E1C4D"/>
    <w:rsid w:val="003E2E3F"/>
    <w:rsid w:val="003E35E8"/>
    <w:rsid w:val="003E3884"/>
    <w:rsid w:val="003E3A1F"/>
    <w:rsid w:val="003E3BB5"/>
    <w:rsid w:val="003E3ED8"/>
    <w:rsid w:val="003E455C"/>
    <w:rsid w:val="003E497C"/>
    <w:rsid w:val="003E4E66"/>
    <w:rsid w:val="003E4F3E"/>
    <w:rsid w:val="003E511A"/>
    <w:rsid w:val="003E5248"/>
    <w:rsid w:val="003E6208"/>
    <w:rsid w:val="003E6B8D"/>
    <w:rsid w:val="003E6F21"/>
    <w:rsid w:val="003F0695"/>
    <w:rsid w:val="003F1AF7"/>
    <w:rsid w:val="003F1BF6"/>
    <w:rsid w:val="003F4558"/>
    <w:rsid w:val="003F46F3"/>
    <w:rsid w:val="003F47C4"/>
    <w:rsid w:val="003F577E"/>
    <w:rsid w:val="003F5C08"/>
    <w:rsid w:val="003F71A8"/>
    <w:rsid w:val="003F7252"/>
    <w:rsid w:val="003F755C"/>
    <w:rsid w:val="003F79B1"/>
    <w:rsid w:val="003F7C7E"/>
    <w:rsid w:val="003F7CDC"/>
    <w:rsid w:val="003F7EC6"/>
    <w:rsid w:val="004006E6"/>
    <w:rsid w:val="00400A02"/>
    <w:rsid w:val="004010FF"/>
    <w:rsid w:val="0040144E"/>
    <w:rsid w:val="00401488"/>
    <w:rsid w:val="004016C3"/>
    <w:rsid w:val="004018DA"/>
    <w:rsid w:val="00402067"/>
    <w:rsid w:val="00402538"/>
    <w:rsid w:val="004026AA"/>
    <w:rsid w:val="00402A3B"/>
    <w:rsid w:val="00403D52"/>
    <w:rsid w:val="0040421E"/>
    <w:rsid w:val="00404449"/>
    <w:rsid w:val="00404534"/>
    <w:rsid w:val="004046A3"/>
    <w:rsid w:val="00404972"/>
    <w:rsid w:val="00404AC4"/>
    <w:rsid w:val="00404D6F"/>
    <w:rsid w:val="0040556C"/>
    <w:rsid w:val="0040615C"/>
    <w:rsid w:val="00406F0F"/>
    <w:rsid w:val="00407106"/>
    <w:rsid w:val="00407EF5"/>
    <w:rsid w:val="0041093B"/>
    <w:rsid w:val="00411051"/>
    <w:rsid w:val="004115C7"/>
    <w:rsid w:val="00411A24"/>
    <w:rsid w:val="00411AD3"/>
    <w:rsid w:val="00411C7E"/>
    <w:rsid w:val="00411FAB"/>
    <w:rsid w:val="004128F7"/>
    <w:rsid w:val="00412956"/>
    <w:rsid w:val="004131CA"/>
    <w:rsid w:val="00413C34"/>
    <w:rsid w:val="0041476D"/>
    <w:rsid w:val="00414A00"/>
    <w:rsid w:val="004150FA"/>
    <w:rsid w:val="0041624D"/>
    <w:rsid w:val="004169A4"/>
    <w:rsid w:val="00417B03"/>
    <w:rsid w:val="00417D90"/>
    <w:rsid w:val="00420002"/>
    <w:rsid w:val="0042035D"/>
    <w:rsid w:val="004208CB"/>
    <w:rsid w:val="00420955"/>
    <w:rsid w:val="00421649"/>
    <w:rsid w:val="00421BAC"/>
    <w:rsid w:val="004227C2"/>
    <w:rsid w:val="004231F7"/>
    <w:rsid w:val="004233CA"/>
    <w:rsid w:val="00423435"/>
    <w:rsid w:val="00423511"/>
    <w:rsid w:val="00423D72"/>
    <w:rsid w:val="00424734"/>
    <w:rsid w:val="00424C4B"/>
    <w:rsid w:val="00425BE0"/>
    <w:rsid w:val="00425DE0"/>
    <w:rsid w:val="00426248"/>
    <w:rsid w:val="00426448"/>
    <w:rsid w:val="004264BD"/>
    <w:rsid w:val="00426A63"/>
    <w:rsid w:val="00426FEF"/>
    <w:rsid w:val="004271C3"/>
    <w:rsid w:val="004277E7"/>
    <w:rsid w:val="00427996"/>
    <w:rsid w:val="00430315"/>
    <w:rsid w:val="00430A38"/>
    <w:rsid w:val="004311A9"/>
    <w:rsid w:val="00431B37"/>
    <w:rsid w:val="00432F13"/>
    <w:rsid w:val="00432FCB"/>
    <w:rsid w:val="0043338E"/>
    <w:rsid w:val="004335D2"/>
    <w:rsid w:val="00434595"/>
    <w:rsid w:val="004346DD"/>
    <w:rsid w:val="00434772"/>
    <w:rsid w:val="004347EB"/>
    <w:rsid w:val="0043516C"/>
    <w:rsid w:val="004359A3"/>
    <w:rsid w:val="00436B36"/>
    <w:rsid w:val="00436DD0"/>
    <w:rsid w:val="0043700C"/>
    <w:rsid w:val="00437043"/>
    <w:rsid w:val="004373E0"/>
    <w:rsid w:val="00437864"/>
    <w:rsid w:val="00437C48"/>
    <w:rsid w:val="004406BD"/>
    <w:rsid w:val="004406E0"/>
    <w:rsid w:val="00440E97"/>
    <w:rsid w:val="004415E7"/>
    <w:rsid w:val="00441A78"/>
    <w:rsid w:val="00441AA3"/>
    <w:rsid w:val="00442207"/>
    <w:rsid w:val="0044238E"/>
    <w:rsid w:val="0044258C"/>
    <w:rsid w:val="0044271A"/>
    <w:rsid w:val="00442C05"/>
    <w:rsid w:val="00442CC0"/>
    <w:rsid w:val="00443381"/>
    <w:rsid w:val="00443416"/>
    <w:rsid w:val="00443C01"/>
    <w:rsid w:val="00443E17"/>
    <w:rsid w:val="00443F45"/>
    <w:rsid w:val="004447AB"/>
    <w:rsid w:val="00444B77"/>
    <w:rsid w:val="00444DD7"/>
    <w:rsid w:val="004453F0"/>
    <w:rsid w:val="00445767"/>
    <w:rsid w:val="004460A2"/>
    <w:rsid w:val="004460C7"/>
    <w:rsid w:val="00446526"/>
    <w:rsid w:val="004469E4"/>
    <w:rsid w:val="00446A7D"/>
    <w:rsid w:val="00446D49"/>
    <w:rsid w:val="00446E8A"/>
    <w:rsid w:val="0044736D"/>
    <w:rsid w:val="004502BC"/>
    <w:rsid w:val="00450402"/>
    <w:rsid w:val="004508FB"/>
    <w:rsid w:val="00450B4E"/>
    <w:rsid w:val="00451040"/>
    <w:rsid w:val="004513BF"/>
    <w:rsid w:val="0045144A"/>
    <w:rsid w:val="00451682"/>
    <w:rsid w:val="00451D09"/>
    <w:rsid w:val="0045203D"/>
    <w:rsid w:val="00452F71"/>
    <w:rsid w:val="00453568"/>
    <w:rsid w:val="00454147"/>
    <w:rsid w:val="00454268"/>
    <w:rsid w:val="00454307"/>
    <w:rsid w:val="004546CF"/>
    <w:rsid w:val="0045487E"/>
    <w:rsid w:val="00454921"/>
    <w:rsid w:val="00454D53"/>
    <w:rsid w:val="004551EC"/>
    <w:rsid w:val="00455269"/>
    <w:rsid w:val="00455AFE"/>
    <w:rsid w:val="00455F2D"/>
    <w:rsid w:val="00456153"/>
    <w:rsid w:val="004569B1"/>
    <w:rsid w:val="00456BEC"/>
    <w:rsid w:val="00456D4B"/>
    <w:rsid w:val="004570C0"/>
    <w:rsid w:val="004574E5"/>
    <w:rsid w:val="00457AE3"/>
    <w:rsid w:val="00457C87"/>
    <w:rsid w:val="00457E6F"/>
    <w:rsid w:val="00460B27"/>
    <w:rsid w:val="00461137"/>
    <w:rsid w:val="00461A2D"/>
    <w:rsid w:val="00461CE2"/>
    <w:rsid w:val="004620C2"/>
    <w:rsid w:val="004624E1"/>
    <w:rsid w:val="00462F6A"/>
    <w:rsid w:val="00463C83"/>
    <w:rsid w:val="0046410E"/>
    <w:rsid w:val="00464422"/>
    <w:rsid w:val="004645EA"/>
    <w:rsid w:val="00464A33"/>
    <w:rsid w:val="004652E0"/>
    <w:rsid w:val="00465454"/>
    <w:rsid w:val="004658FA"/>
    <w:rsid w:val="0046607C"/>
    <w:rsid w:val="00466980"/>
    <w:rsid w:val="00466BCC"/>
    <w:rsid w:val="00467084"/>
    <w:rsid w:val="004675FB"/>
    <w:rsid w:val="00467C0A"/>
    <w:rsid w:val="00467C38"/>
    <w:rsid w:val="00467C59"/>
    <w:rsid w:val="00467FC7"/>
    <w:rsid w:val="004703C8"/>
    <w:rsid w:val="00470C10"/>
    <w:rsid w:val="00471386"/>
    <w:rsid w:val="004714F8"/>
    <w:rsid w:val="00471723"/>
    <w:rsid w:val="004725FB"/>
    <w:rsid w:val="0047298D"/>
    <w:rsid w:val="004729A7"/>
    <w:rsid w:val="00472C64"/>
    <w:rsid w:val="004731F4"/>
    <w:rsid w:val="00473360"/>
    <w:rsid w:val="00473363"/>
    <w:rsid w:val="00473646"/>
    <w:rsid w:val="004742B9"/>
    <w:rsid w:val="0047470B"/>
    <w:rsid w:val="004757A8"/>
    <w:rsid w:val="004761D3"/>
    <w:rsid w:val="0047640B"/>
    <w:rsid w:val="00476420"/>
    <w:rsid w:val="00476532"/>
    <w:rsid w:val="00476B06"/>
    <w:rsid w:val="004771C3"/>
    <w:rsid w:val="004773AE"/>
    <w:rsid w:val="00477713"/>
    <w:rsid w:val="004778C1"/>
    <w:rsid w:val="004779B9"/>
    <w:rsid w:val="004806B7"/>
    <w:rsid w:val="0048099F"/>
    <w:rsid w:val="0048128C"/>
    <w:rsid w:val="004815D4"/>
    <w:rsid w:val="0048167F"/>
    <w:rsid w:val="00481FA1"/>
    <w:rsid w:val="004829C0"/>
    <w:rsid w:val="00482C2B"/>
    <w:rsid w:val="00482CCD"/>
    <w:rsid w:val="00482EC8"/>
    <w:rsid w:val="00483019"/>
    <w:rsid w:val="0048354A"/>
    <w:rsid w:val="00483E2C"/>
    <w:rsid w:val="00484961"/>
    <w:rsid w:val="00484BB4"/>
    <w:rsid w:val="004856E3"/>
    <w:rsid w:val="0048580E"/>
    <w:rsid w:val="00485ACC"/>
    <w:rsid w:val="00485B7D"/>
    <w:rsid w:val="004877BF"/>
    <w:rsid w:val="00487DF2"/>
    <w:rsid w:val="00487FC8"/>
    <w:rsid w:val="00490369"/>
    <w:rsid w:val="00490A4C"/>
    <w:rsid w:val="00491BCC"/>
    <w:rsid w:val="00491CDB"/>
    <w:rsid w:val="00491E50"/>
    <w:rsid w:val="00492C4B"/>
    <w:rsid w:val="0049323D"/>
    <w:rsid w:val="00493472"/>
    <w:rsid w:val="0049512A"/>
    <w:rsid w:val="00495F5B"/>
    <w:rsid w:val="00496160"/>
    <w:rsid w:val="004965A5"/>
    <w:rsid w:val="0049681D"/>
    <w:rsid w:val="00496B1C"/>
    <w:rsid w:val="00496DFE"/>
    <w:rsid w:val="00497D63"/>
    <w:rsid w:val="004A0ECD"/>
    <w:rsid w:val="004A153C"/>
    <w:rsid w:val="004A283C"/>
    <w:rsid w:val="004A2FF7"/>
    <w:rsid w:val="004A3218"/>
    <w:rsid w:val="004A38AE"/>
    <w:rsid w:val="004A3CEE"/>
    <w:rsid w:val="004A4416"/>
    <w:rsid w:val="004A45A1"/>
    <w:rsid w:val="004A532A"/>
    <w:rsid w:val="004A549C"/>
    <w:rsid w:val="004A560A"/>
    <w:rsid w:val="004A58B1"/>
    <w:rsid w:val="004A5CB7"/>
    <w:rsid w:val="004A612D"/>
    <w:rsid w:val="004A6142"/>
    <w:rsid w:val="004A61B2"/>
    <w:rsid w:val="004A65D7"/>
    <w:rsid w:val="004A6647"/>
    <w:rsid w:val="004A6FFC"/>
    <w:rsid w:val="004A7209"/>
    <w:rsid w:val="004A740B"/>
    <w:rsid w:val="004A7703"/>
    <w:rsid w:val="004B0646"/>
    <w:rsid w:val="004B0E07"/>
    <w:rsid w:val="004B211E"/>
    <w:rsid w:val="004B2448"/>
    <w:rsid w:val="004B2D81"/>
    <w:rsid w:val="004B2DD9"/>
    <w:rsid w:val="004B427E"/>
    <w:rsid w:val="004B466D"/>
    <w:rsid w:val="004B508E"/>
    <w:rsid w:val="004B516D"/>
    <w:rsid w:val="004B526B"/>
    <w:rsid w:val="004B5300"/>
    <w:rsid w:val="004B5375"/>
    <w:rsid w:val="004B54DB"/>
    <w:rsid w:val="004B5D6C"/>
    <w:rsid w:val="004B6508"/>
    <w:rsid w:val="004B6782"/>
    <w:rsid w:val="004B69A5"/>
    <w:rsid w:val="004B6F93"/>
    <w:rsid w:val="004B738D"/>
    <w:rsid w:val="004B7DA1"/>
    <w:rsid w:val="004C00E9"/>
    <w:rsid w:val="004C0638"/>
    <w:rsid w:val="004C06EB"/>
    <w:rsid w:val="004C078B"/>
    <w:rsid w:val="004C095E"/>
    <w:rsid w:val="004C09C1"/>
    <w:rsid w:val="004C10EC"/>
    <w:rsid w:val="004C13FB"/>
    <w:rsid w:val="004C15D7"/>
    <w:rsid w:val="004C2282"/>
    <w:rsid w:val="004C2305"/>
    <w:rsid w:val="004C2AF4"/>
    <w:rsid w:val="004C2EDB"/>
    <w:rsid w:val="004C3096"/>
    <w:rsid w:val="004C310D"/>
    <w:rsid w:val="004C31C6"/>
    <w:rsid w:val="004C32E2"/>
    <w:rsid w:val="004C3698"/>
    <w:rsid w:val="004C4379"/>
    <w:rsid w:val="004C491F"/>
    <w:rsid w:val="004C499F"/>
    <w:rsid w:val="004C5131"/>
    <w:rsid w:val="004C552D"/>
    <w:rsid w:val="004C580D"/>
    <w:rsid w:val="004C5C0F"/>
    <w:rsid w:val="004C64C8"/>
    <w:rsid w:val="004D0FE8"/>
    <w:rsid w:val="004D114A"/>
    <w:rsid w:val="004D1376"/>
    <w:rsid w:val="004D15FA"/>
    <w:rsid w:val="004D18DB"/>
    <w:rsid w:val="004D1F9B"/>
    <w:rsid w:val="004D312C"/>
    <w:rsid w:val="004D31EF"/>
    <w:rsid w:val="004D3C47"/>
    <w:rsid w:val="004D3CFF"/>
    <w:rsid w:val="004D3D1E"/>
    <w:rsid w:val="004D3E14"/>
    <w:rsid w:val="004D421F"/>
    <w:rsid w:val="004D4C8F"/>
    <w:rsid w:val="004D4D09"/>
    <w:rsid w:val="004D4DE7"/>
    <w:rsid w:val="004D5434"/>
    <w:rsid w:val="004D5BD2"/>
    <w:rsid w:val="004D5C7B"/>
    <w:rsid w:val="004D5E70"/>
    <w:rsid w:val="004D5FB3"/>
    <w:rsid w:val="004D60E5"/>
    <w:rsid w:val="004D6A44"/>
    <w:rsid w:val="004D6AE6"/>
    <w:rsid w:val="004D6D55"/>
    <w:rsid w:val="004D6DA7"/>
    <w:rsid w:val="004D7853"/>
    <w:rsid w:val="004D7CFE"/>
    <w:rsid w:val="004E0993"/>
    <w:rsid w:val="004E0F4D"/>
    <w:rsid w:val="004E124A"/>
    <w:rsid w:val="004E2B3B"/>
    <w:rsid w:val="004E2CAD"/>
    <w:rsid w:val="004E3035"/>
    <w:rsid w:val="004E3596"/>
    <w:rsid w:val="004E3925"/>
    <w:rsid w:val="004E3965"/>
    <w:rsid w:val="004E3FA8"/>
    <w:rsid w:val="004E4191"/>
    <w:rsid w:val="004E49E3"/>
    <w:rsid w:val="004E4A2B"/>
    <w:rsid w:val="004E50C6"/>
    <w:rsid w:val="004E5226"/>
    <w:rsid w:val="004E5286"/>
    <w:rsid w:val="004E54DD"/>
    <w:rsid w:val="004E61EB"/>
    <w:rsid w:val="004E660B"/>
    <w:rsid w:val="004E727E"/>
    <w:rsid w:val="004E7D6B"/>
    <w:rsid w:val="004F0758"/>
    <w:rsid w:val="004F1093"/>
    <w:rsid w:val="004F1493"/>
    <w:rsid w:val="004F1B61"/>
    <w:rsid w:val="004F1CD3"/>
    <w:rsid w:val="004F2782"/>
    <w:rsid w:val="004F2FEF"/>
    <w:rsid w:val="004F334E"/>
    <w:rsid w:val="004F3CD9"/>
    <w:rsid w:val="004F3D41"/>
    <w:rsid w:val="004F46E7"/>
    <w:rsid w:val="004F4862"/>
    <w:rsid w:val="004F5029"/>
    <w:rsid w:val="004F518D"/>
    <w:rsid w:val="004F626D"/>
    <w:rsid w:val="004F6348"/>
    <w:rsid w:val="004F6A98"/>
    <w:rsid w:val="004F729F"/>
    <w:rsid w:val="004F774A"/>
    <w:rsid w:val="0050027F"/>
    <w:rsid w:val="005006E8"/>
    <w:rsid w:val="005009F2"/>
    <w:rsid w:val="0050128C"/>
    <w:rsid w:val="005016AC"/>
    <w:rsid w:val="00501D66"/>
    <w:rsid w:val="0050243E"/>
    <w:rsid w:val="00502563"/>
    <w:rsid w:val="00502D36"/>
    <w:rsid w:val="005031D6"/>
    <w:rsid w:val="00503420"/>
    <w:rsid w:val="00503656"/>
    <w:rsid w:val="00503A21"/>
    <w:rsid w:val="00503BF5"/>
    <w:rsid w:val="0050428C"/>
    <w:rsid w:val="0050494B"/>
    <w:rsid w:val="00505673"/>
    <w:rsid w:val="00505F7C"/>
    <w:rsid w:val="00505FC7"/>
    <w:rsid w:val="0050626C"/>
    <w:rsid w:val="00506A99"/>
    <w:rsid w:val="0050701C"/>
    <w:rsid w:val="005100BD"/>
    <w:rsid w:val="0051022D"/>
    <w:rsid w:val="0051081A"/>
    <w:rsid w:val="00510D2A"/>
    <w:rsid w:val="005126F8"/>
    <w:rsid w:val="005127DC"/>
    <w:rsid w:val="0051306E"/>
    <w:rsid w:val="005130B6"/>
    <w:rsid w:val="00513DDE"/>
    <w:rsid w:val="00514832"/>
    <w:rsid w:val="005155F6"/>
    <w:rsid w:val="00515DE4"/>
    <w:rsid w:val="00516664"/>
    <w:rsid w:val="0051683D"/>
    <w:rsid w:val="00516A26"/>
    <w:rsid w:val="00517E4C"/>
    <w:rsid w:val="00520F24"/>
    <w:rsid w:val="00521435"/>
    <w:rsid w:val="005223D8"/>
    <w:rsid w:val="00522C93"/>
    <w:rsid w:val="005234AA"/>
    <w:rsid w:val="00523559"/>
    <w:rsid w:val="0052371F"/>
    <w:rsid w:val="0052372A"/>
    <w:rsid w:val="0052374D"/>
    <w:rsid w:val="00523CD5"/>
    <w:rsid w:val="0052422F"/>
    <w:rsid w:val="00524388"/>
    <w:rsid w:val="005245D9"/>
    <w:rsid w:val="0052494A"/>
    <w:rsid w:val="00524B0F"/>
    <w:rsid w:val="00524B7B"/>
    <w:rsid w:val="00524DFC"/>
    <w:rsid w:val="0052551A"/>
    <w:rsid w:val="0052556A"/>
    <w:rsid w:val="005256F7"/>
    <w:rsid w:val="00525736"/>
    <w:rsid w:val="005258FE"/>
    <w:rsid w:val="00525AC9"/>
    <w:rsid w:val="00525F98"/>
    <w:rsid w:val="005261B5"/>
    <w:rsid w:val="0052650B"/>
    <w:rsid w:val="005270DF"/>
    <w:rsid w:val="005276CB"/>
    <w:rsid w:val="005277C3"/>
    <w:rsid w:val="005301AB"/>
    <w:rsid w:val="00530386"/>
    <w:rsid w:val="00531414"/>
    <w:rsid w:val="0053189F"/>
    <w:rsid w:val="00531C01"/>
    <w:rsid w:val="0053219C"/>
    <w:rsid w:val="005326E7"/>
    <w:rsid w:val="0053290B"/>
    <w:rsid w:val="005329FD"/>
    <w:rsid w:val="00532E24"/>
    <w:rsid w:val="005336F3"/>
    <w:rsid w:val="00535437"/>
    <w:rsid w:val="00536142"/>
    <w:rsid w:val="005361E8"/>
    <w:rsid w:val="005367EA"/>
    <w:rsid w:val="0053738D"/>
    <w:rsid w:val="00537F6A"/>
    <w:rsid w:val="005405D0"/>
    <w:rsid w:val="00540CA9"/>
    <w:rsid w:val="0054112F"/>
    <w:rsid w:val="005411EC"/>
    <w:rsid w:val="005415A5"/>
    <w:rsid w:val="005419B6"/>
    <w:rsid w:val="0054217F"/>
    <w:rsid w:val="00542FE2"/>
    <w:rsid w:val="005434FD"/>
    <w:rsid w:val="00543544"/>
    <w:rsid w:val="00544233"/>
    <w:rsid w:val="00544449"/>
    <w:rsid w:val="005444B5"/>
    <w:rsid w:val="00544AB4"/>
    <w:rsid w:val="00544E5E"/>
    <w:rsid w:val="00545338"/>
    <w:rsid w:val="005458C5"/>
    <w:rsid w:val="00546068"/>
    <w:rsid w:val="005463D8"/>
    <w:rsid w:val="00546CF2"/>
    <w:rsid w:val="0054716A"/>
    <w:rsid w:val="0054729C"/>
    <w:rsid w:val="0054740A"/>
    <w:rsid w:val="005507CF"/>
    <w:rsid w:val="005508AB"/>
    <w:rsid w:val="0055121A"/>
    <w:rsid w:val="00551288"/>
    <w:rsid w:val="0055136D"/>
    <w:rsid w:val="005513DB"/>
    <w:rsid w:val="005514B4"/>
    <w:rsid w:val="00551584"/>
    <w:rsid w:val="00551B90"/>
    <w:rsid w:val="00552407"/>
    <w:rsid w:val="0055254D"/>
    <w:rsid w:val="005536BB"/>
    <w:rsid w:val="00554830"/>
    <w:rsid w:val="00554837"/>
    <w:rsid w:val="00554BE0"/>
    <w:rsid w:val="00555668"/>
    <w:rsid w:val="00555932"/>
    <w:rsid w:val="00555F5F"/>
    <w:rsid w:val="00555F85"/>
    <w:rsid w:val="00556147"/>
    <w:rsid w:val="00556189"/>
    <w:rsid w:val="005561BE"/>
    <w:rsid w:val="005563B8"/>
    <w:rsid w:val="005568AF"/>
    <w:rsid w:val="00556BD6"/>
    <w:rsid w:val="00556F10"/>
    <w:rsid w:val="005571AB"/>
    <w:rsid w:val="00557298"/>
    <w:rsid w:val="005578AD"/>
    <w:rsid w:val="00560ADE"/>
    <w:rsid w:val="005612A1"/>
    <w:rsid w:val="00561939"/>
    <w:rsid w:val="00561EEA"/>
    <w:rsid w:val="00562240"/>
    <w:rsid w:val="00562975"/>
    <w:rsid w:val="005629FB"/>
    <w:rsid w:val="00562ED7"/>
    <w:rsid w:val="005635A5"/>
    <w:rsid w:val="005635D2"/>
    <w:rsid w:val="005635ED"/>
    <w:rsid w:val="00563C89"/>
    <w:rsid w:val="00563D9A"/>
    <w:rsid w:val="00564916"/>
    <w:rsid w:val="00565206"/>
    <w:rsid w:val="005653B9"/>
    <w:rsid w:val="00565418"/>
    <w:rsid w:val="00565517"/>
    <w:rsid w:val="00565DFA"/>
    <w:rsid w:val="00565E3B"/>
    <w:rsid w:val="00565E8C"/>
    <w:rsid w:val="0056680E"/>
    <w:rsid w:val="00566ABA"/>
    <w:rsid w:val="005670D9"/>
    <w:rsid w:val="00567B6E"/>
    <w:rsid w:val="00567C50"/>
    <w:rsid w:val="005703CB"/>
    <w:rsid w:val="00570828"/>
    <w:rsid w:val="00570CD9"/>
    <w:rsid w:val="00571457"/>
    <w:rsid w:val="00571A9A"/>
    <w:rsid w:val="00572371"/>
    <w:rsid w:val="005723FB"/>
    <w:rsid w:val="00572C1A"/>
    <w:rsid w:val="005731E2"/>
    <w:rsid w:val="005734E2"/>
    <w:rsid w:val="00573E60"/>
    <w:rsid w:val="00574114"/>
    <w:rsid w:val="00575359"/>
    <w:rsid w:val="00575FF8"/>
    <w:rsid w:val="0057647E"/>
    <w:rsid w:val="00576934"/>
    <w:rsid w:val="00577210"/>
    <w:rsid w:val="005778C7"/>
    <w:rsid w:val="00577F73"/>
    <w:rsid w:val="0058025B"/>
    <w:rsid w:val="0058082C"/>
    <w:rsid w:val="00580859"/>
    <w:rsid w:val="00581792"/>
    <w:rsid w:val="00581B08"/>
    <w:rsid w:val="0058226F"/>
    <w:rsid w:val="00582397"/>
    <w:rsid w:val="005827A6"/>
    <w:rsid w:val="00582AC6"/>
    <w:rsid w:val="00582C6E"/>
    <w:rsid w:val="0058308D"/>
    <w:rsid w:val="005838F0"/>
    <w:rsid w:val="00583B94"/>
    <w:rsid w:val="00584270"/>
    <w:rsid w:val="005842E9"/>
    <w:rsid w:val="005845F9"/>
    <w:rsid w:val="00584FC1"/>
    <w:rsid w:val="005853E5"/>
    <w:rsid w:val="00585748"/>
    <w:rsid w:val="00585A2B"/>
    <w:rsid w:val="0058603A"/>
    <w:rsid w:val="00586DE6"/>
    <w:rsid w:val="00586FBB"/>
    <w:rsid w:val="005873ED"/>
    <w:rsid w:val="0058758D"/>
    <w:rsid w:val="0058796D"/>
    <w:rsid w:val="0059025F"/>
    <w:rsid w:val="005903F0"/>
    <w:rsid w:val="0059090C"/>
    <w:rsid w:val="00590F9B"/>
    <w:rsid w:val="005911FD"/>
    <w:rsid w:val="0059144C"/>
    <w:rsid w:val="00591695"/>
    <w:rsid w:val="005923C0"/>
    <w:rsid w:val="00592680"/>
    <w:rsid w:val="00592723"/>
    <w:rsid w:val="00592DFD"/>
    <w:rsid w:val="005935FD"/>
    <w:rsid w:val="00593605"/>
    <w:rsid w:val="00593BD7"/>
    <w:rsid w:val="00594824"/>
    <w:rsid w:val="005949C2"/>
    <w:rsid w:val="00594AD3"/>
    <w:rsid w:val="00594DE8"/>
    <w:rsid w:val="00595036"/>
    <w:rsid w:val="00595E4D"/>
    <w:rsid w:val="00596AE7"/>
    <w:rsid w:val="00596E64"/>
    <w:rsid w:val="005978E0"/>
    <w:rsid w:val="00597F40"/>
    <w:rsid w:val="005A04D9"/>
    <w:rsid w:val="005A0903"/>
    <w:rsid w:val="005A1690"/>
    <w:rsid w:val="005A1788"/>
    <w:rsid w:val="005A1960"/>
    <w:rsid w:val="005A2944"/>
    <w:rsid w:val="005A2C80"/>
    <w:rsid w:val="005A2E8D"/>
    <w:rsid w:val="005A3DB4"/>
    <w:rsid w:val="005A4D4A"/>
    <w:rsid w:val="005A6AC2"/>
    <w:rsid w:val="005A6CDC"/>
    <w:rsid w:val="005B043D"/>
    <w:rsid w:val="005B05C5"/>
    <w:rsid w:val="005B0BFE"/>
    <w:rsid w:val="005B1318"/>
    <w:rsid w:val="005B1DA4"/>
    <w:rsid w:val="005B1F9F"/>
    <w:rsid w:val="005B27EF"/>
    <w:rsid w:val="005B2821"/>
    <w:rsid w:val="005B2C0E"/>
    <w:rsid w:val="005B32B3"/>
    <w:rsid w:val="005B346E"/>
    <w:rsid w:val="005B3A6E"/>
    <w:rsid w:val="005B3FC0"/>
    <w:rsid w:val="005B42D5"/>
    <w:rsid w:val="005B4495"/>
    <w:rsid w:val="005B4B37"/>
    <w:rsid w:val="005B529A"/>
    <w:rsid w:val="005B5A1E"/>
    <w:rsid w:val="005B5B81"/>
    <w:rsid w:val="005B5C4A"/>
    <w:rsid w:val="005B5E9C"/>
    <w:rsid w:val="005B664C"/>
    <w:rsid w:val="005B683F"/>
    <w:rsid w:val="005B6E18"/>
    <w:rsid w:val="005B754F"/>
    <w:rsid w:val="005B7E3F"/>
    <w:rsid w:val="005C11D4"/>
    <w:rsid w:val="005C1796"/>
    <w:rsid w:val="005C1966"/>
    <w:rsid w:val="005C1A1A"/>
    <w:rsid w:val="005C1AE8"/>
    <w:rsid w:val="005C21C2"/>
    <w:rsid w:val="005C24F0"/>
    <w:rsid w:val="005C296D"/>
    <w:rsid w:val="005C3018"/>
    <w:rsid w:val="005C38B3"/>
    <w:rsid w:val="005C49B6"/>
    <w:rsid w:val="005C4A63"/>
    <w:rsid w:val="005C511F"/>
    <w:rsid w:val="005C5238"/>
    <w:rsid w:val="005C53E0"/>
    <w:rsid w:val="005C5CD1"/>
    <w:rsid w:val="005C62DA"/>
    <w:rsid w:val="005C6331"/>
    <w:rsid w:val="005C636F"/>
    <w:rsid w:val="005C6C45"/>
    <w:rsid w:val="005C6ED8"/>
    <w:rsid w:val="005C7097"/>
    <w:rsid w:val="005C7236"/>
    <w:rsid w:val="005C7915"/>
    <w:rsid w:val="005C79C7"/>
    <w:rsid w:val="005D009A"/>
    <w:rsid w:val="005D0613"/>
    <w:rsid w:val="005D10A7"/>
    <w:rsid w:val="005D17B0"/>
    <w:rsid w:val="005D19A2"/>
    <w:rsid w:val="005D2F34"/>
    <w:rsid w:val="005D3428"/>
    <w:rsid w:val="005D454A"/>
    <w:rsid w:val="005D6593"/>
    <w:rsid w:val="005D6A42"/>
    <w:rsid w:val="005D6E41"/>
    <w:rsid w:val="005D761F"/>
    <w:rsid w:val="005D7DDF"/>
    <w:rsid w:val="005E0774"/>
    <w:rsid w:val="005E0B61"/>
    <w:rsid w:val="005E0E9D"/>
    <w:rsid w:val="005E1338"/>
    <w:rsid w:val="005E15CE"/>
    <w:rsid w:val="005E18CE"/>
    <w:rsid w:val="005E2C7F"/>
    <w:rsid w:val="005E2FAC"/>
    <w:rsid w:val="005E3976"/>
    <w:rsid w:val="005E3E27"/>
    <w:rsid w:val="005E3F2D"/>
    <w:rsid w:val="005E40B0"/>
    <w:rsid w:val="005E4869"/>
    <w:rsid w:val="005E48A0"/>
    <w:rsid w:val="005E4BB7"/>
    <w:rsid w:val="005E51AF"/>
    <w:rsid w:val="005E51D3"/>
    <w:rsid w:val="005E5397"/>
    <w:rsid w:val="005E5865"/>
    <w:rsid w:val="005E5A7B"/>
    <w:rsid w:val="005E5CC7"/>
    <w:rsid w:val="005E5D2D"/>
    <w:rsid w:val="005E6895"/>
    <w:rsid w:val="005E6CBA"/>
    <w:rsid w:val="005E6E0D"/>
    <w:rsid w:val="005E7543"/>
    <w:rsid w:val="005F001C"/>
    <w:rsid w:val="005F00E1"/>
    <w:rsid w:val="005F03A5"/>
    <w:rsid w:val="005F0735"/>
    <w:rsid w:val="005F0DAF"/>
    <w:rsid w:val="005F1C40"/>
    <w:rsid w:val="005F23CC"/>
    <w:rsid w:val="005F2D3D"/>
    <w:rsid w:val="005F31FA"/>
    <w:rsid w:val="005F3CEA"/>
    <w:rsid w:val="005F3D8E"/>
    <w:rsid w:val="005F52B6"/>
    <w:rsid w:val="005F5AE2"/>
    <w:rsid w:val="005F5B28"/>
    <w:rsid w:val="005F6669"/>
    <w:rsid w:val="005F6822"/>
    <w:rsid w:val="005F6FF9"/>
    <w:rsid w:val="005F72A0"/>
    <w:rsid w:val="005F76D5"/>
    <w:rsid w:val="005F7B10"/>
    <w:rsid w:val="005F7FC2"/>
    <w:rsid w:val="00600283"/>
    <w:rsid w:val="00600E86"/>
    <w:rsid w:val="00600EFF"/>
    <w:rsid w:val="00601106"/>
    <w:rsid w:val="006013D4"/>
    <w:rsid w:val="00601D7A"/>
    <w:rsid w:val="00602132"/>
    <w:rsid w:val="00602349"/>
    <w:rsid w:val="00602904"/>
    <w:rsid w:val="006033E2"/>
    <w:rsid w:val="0060423E"/>
    <w:rsid w:val="0060499E"/>
    <w:rsid w:val="006055BB"/>
    <w:rsid w:val="00605C1C"/>
    <w:rsid w:val="006069B5"/>
    <w:rsid w:val="00606C49"/>
    <w:rsid w:val="006072C3"/>
    <w:rsid w:val="00607820"/>
    <w:rsid w:val="00607D8E"/>
    <w:rsid w:val="006102C3"/>
    <w:rsid w:val="0061031F"/>
    <w:rsid w:val="00610771"/>
    <w:rsid w:val="00610AFE"/>
    <w:rsid w:val="00610C50"/>
    <w:rsid w:val="00611743"/>
    <w:rsid w:val="00611F28"/>
    <w:rsid w:val="0061254C"/>
    <w:rsid w:val="006127EB"/>
    <w:rsid w:val="00612E66"/>
    <w:rsid w:val="00613286"/>
    <w:rsid w:val="006144E9"/>
    <w:rsid w:val="0061458C"/>
    <w:rsid w:val="00614745"/>
    <w:rsid w:val="006153F5"/>
    <w:rsid w:val="0061545C"/>
    <w:rsid w:val="006157AC"/>
    <w:rsid w:val="00615B54"/>
    <w:rsid w:val="00616190"/>
    <w:rsid w:val="006169EC"/>
    <w:rsid w:val="00616E59"/>
    <w:rsid w:val="00617078"/>
    <w:rsid w:val="00617090"/>
    <w:rsid w:val="0061712A"/>
    <w:rsid w:val="006172B5"/>
    <w:rsid w:val="00617748"/>
    <w:rsid w:val="00617930"/>
    <w:rsid w:val="0061797E"/>
    <w:rsid w:val="00617CD6"/>
    <w:rsid w:val="00617D13"/>
    <w:rsid w:val="00620013"/>
    <w:rsid w:val="0062063B"/>
    <w:rsid w:val="006209FE"/>
    <w:rsid w:val="00620DFD"/>
    <w:rsid w:val="00620FF1"/>
    <w:rsid w:val="00621437"/>
    <w:rsid w:val="0062149E"/>
    <w:rsid w:val="006222CF"/>
    <w:rsid w:val="0062234A"/>
    <w:rsid w:val="00622444"/>
    <w:rsid w:val="0062285C"/>
    <w:rsid w:val="0062404A"/>
    <w:rsid w:val="0062439B"/>
    <w:rsid w:val="00624917"/>
    <w:rsid w:val="006258FA"/>
    <w:rsid w:val="00625FDF"/>
    <w:rsid w:val="006264CD"/>
    <w:rsid w:val="0062694C"/>
    <w:rsid w:val="0062768A"/>
    <w:rsid w:val="00627E59"/>
    <w:rsid w:val="00630073"/>
    <w:rsid w:val="006300A5"/>
    <w:rsid w:val="00630DDC"/>
    <w:rsid w:val="006312CA"/>
    <w:rsid w:val="006314EF"/>
    <w:rsid w:val="00631FC7"/>
    <w:rsid w:val="0063222D"/>
    <w:rsid w:val="006337DD"/>
    <w:rsid w:val="00633C1D"/>
    <w:rsid w:val="00633D68"/>
    <w:rsid w:val="006347B1"/>
    <w:rsid w:val="00634F02"/>
    <w:rsid w:val="006354C7"/>
    <w:rsid w:val="00635909"/>
    <w:rsid w:val="00635CF8"/>
    <w:rsid w:val="0063616D"/>
    <w:rsid w:val="00636251"/>
    <w:rsid w:val="006363C1"/>
    <w:rsid w:val="00636B96"/>
    <w:rsid w:val="00636D43"/>
    <w:rsid w:val="006371E5"/>
    <w:rsid w:val="0063765A"/>
    <w:rsid w:val="0064030E"/>
    <w:rsid w:val="00640C33"/>
    <w:rsid w:val="00641413"/>
    <w:rsid w:val="006414BC"/>
    <w:rsid w:val="006418F1"/>
    <w:rsid w:val="00641952"/>
    <w:rsid w:val="006427E0"/>
    <w:rsid w:val="00642B17"/>
    <w:rsid w:val="00642CD6"/>
    <w:rsid w:val="00642E1B"/>
    <w:rsid w:val="006431F7"/>
    <w:rsid w:val="00643709"/>
    <w:rsid w:val="00643BF3"/>
    <w:rsid w:val="0064420C"/>
    <w:rsid w:val="00644234"/>
    <w:rsid w:val="006443E1"/>
    <w:rsid w:val="00644ADE"/>
    <w:rsid w:val="006454D7"/>
    <w:rsid w:val="00645A29"/>
    <w:rsid w:val="00645B21"/>
    <w:rsid w:val="006468DC"/>
    <w:rsid w:val="006500B2"/>
    <w:rsid w:val="006504E7"/>
    <w:rsid w:val="00650645"/>
    <w:rsid w:val="00650968"/>
    <w:rsid w:val="00650C9E"/>
    <w:rsid w:val="00651180"/>
    <w:rsid w:val="00652267"/>
    <w:rsid w:val="00652DF9"/>
    <w:rsid w:val="0065395D"/>
    <w:rsid w:val="00653C3B"/>
    <w:rsid w:val="006546CE"/>
    <w:rsid w:val="00654B9E"/>
    <w:rsid w:val="00654E33"/>
    <w:rsid w:val="006553CC"/>
    <w:rsid w:val="00655434"/>
    <w:rsid w:val="00655A3A"/>
    <w:rsid w:val="00655BF6"/>
    <w:rsid w:val="00655F5E"/>
    <w:rsid w:val="006566CC"/>
    <w:rsid w:val="006573CD"/>
    <w:rsid w:val="006578E6"/>
    <w:rsid w:val="00657A4E"/>
    <w:rsid w:val="00660941"/>
    <w:rsid w:val="00660CF3"/>
    <w:rsid w:val="00660E57"/>
    <w:rsid w:val="00661696"/>
    <w:rsid w:val="0066186A"/>
    <w:rsid w:val="00663344"/>
    <w:rsid w:val="00663A92"/>
    <w:rsid w:val="006640DC"/>
    <w:rsid w:val="0066424D"/>
    <w:rsid w:val="00664300"/>
    <w:rsid w:val="00664340"/>
    <w:rsid w:val="00664B45"/>
    <w:rsid w:val="00664B8C"/>
    <w:rsid w:val="00664F3F"/>
    <w:rsid w:val="00665A41"/>
    <w:rsid w:val="00665BBB"/>
    <w:rsid w:val="0066610F"/>
    <w:rsid w:val="00666165"/>
    <w:rsid w:val="00666471"/>
    <w:rsid w:val="006668F0"/>
    <w:rsid w:val="00666D76"/>
    <w:rsid w:val="00666FC2"/>
    <w:rsid w:val="006670A7"/>
    <w:rsid w:val="006671FB"/>
    <w:rsid w:val="00667465"/>
    <w:rsid w:val="006677DE"/>
    <w:rsid w:val="00667824"/>
    <w:rsid w:val="00667E45"/>
    <w:rsid w:val="00667E7F"/>
    <w:rsid w:val="00670956"/>
    <w:rsid w:val="00670CE1"/>
    <w:rsid w:val="00671605"/>
    <w:rsid w:val="006718B4"/>
    <w:rsid w:val="00672353"/>
    <w:rsid w:val="00672421"/>
    <w:rsid w:val="0067316D"/>
    <w:rsid w:val="00673911"/>
    <w:rsid w:val="00673DD0"/>
    <w:rsid w:val="00674001"/>
    <w:rsid w:val="00674476"/>
    <w:rsid w:val="00675918"/>
    <w:rsid w:val="00675EFC"/>
    <w:rsid w:val="0067651A"/>
    <w:rsid w:val="0067668C"/>
    <w:rsid w:val="00676B41"/>
    <w:rsid w:val="00676E4E"/>
    <w:rsid w:val="00676F28"/>
    <w:rsid w:val="0067746B"/>
    <w:rsid w:val="00677A37"/>
    <w:rsid w:val="00677E22"/>
    <w:rsid w:val="00680629"/>
    <w:rsid w:val="00680687"/>
    <w:rsid w:val="00680AFB"/>
    <w:rsid w:val="00681BB5"/>
    <w:rsid w:val="0068233B"/>
    <w:rsid w:val="0068268C"/>
    <w:rsid w:val="006826A3"/>
    <w:rsid w:val="0068274A"/>
    <w:rsid w:val="00682988"/>
    <w:rsid w:val="00683643"/>
    <w:rsid w:val="006837AF"/>
    <w:rsid w:val="00683EDA"/>
    <w:rsid w:val="00684A18"/>
    <w:rsid w:val="00685076"/>
    <w:rsid w:val="00685C3E"/>
    <w:rsid w:val="006862EB"/>
    <w:rsid w:val="0068705C"/>
    <w:rsid w:val="006870F0"/>
    <w:rsid w:val="00687666"/>
    <w:rsid w:val="00687B96"/>
    <w:rsid w:val="00687E27"/>
    <w:rsid w:val="00687E54"/>
    <w:rsid w:val="00687EED"/>
    <w:rsid w:val="00690D47"/>
    <w:rsid w:val="00691193"/>
    <w:rsid w:val="0069171E"/>
    <w:rsid w:val="006917CF"/>
    <w:rsid w:val="00691847"/>
    <w:rsid w:val="00692BCF"/>
    <w:rsid w:val="00692F6B"/>
    <w:rsid w:val="006932D1"/>
    <w:rsid w:val="00693421"/>
    <w:rsid w:val="00693BBE"/>
    <w:rsid w:val="00693CC3"/>
    <w:rsid w:val="00693D85"/>
    <w:rsid w:val="00694CCE"/>
    <w:rsid w:val="00695DA9"/>
    <w:rsid w:val="00695F61"/>
    <w:rsid w:val="006962C5"/>
    <w:rsid w:val="0069792B"/>
    <w:rsid w:val="00697A61"/>
    <w:rsid w:val="006A019C"/>
    <w:rsid w:val="006A0694"/>
    <w:rsid w:val="006A19D2"/>
    <w:rsid w:val="006A1D76"/>
    <w:rsid w:val="006A228E"/>
    <w:rsid w:val="006A2946"/>
    <w:rsid w:val="006A3948"/>
    <w:rsid w:val="006A3E97"/>
    <w:rsid w:val="006A4937"/>
    <w:rsid w:val="006A4C56"/>
    <w:rsid w:val="006A4DD3"/>
    <w:rsid w:val="006A51AF"/>
    <w:rsid w:val="006A57A1"/>
    <w:rsid w:val="006A603F"/>
    <w:rsid w:val="006A61C9"/>
    <w:rsid w:val="006A64FB"/>
    <w:rsid w:val="006A67E8"/>
    <w:rsid w:val="006A706C"/>
    <w:rsid w:val="006A76FC"/>
    <w:rsid w:val="006A7C78"/>
    <w:rsid w:val="006B02D8"/>
    <w:rsid w:val="006B0CF3"/>
    <w:rsid w:val="006B115C"/>
    <w:rsid w:val="006B128F"/>
    <w:rsid w:val="006B1A00"/>
    <w:rsid w:val="006B27C6"/>
    <w:rsid w:val="006B2A16"/>
    <w:rsid w:val="006B2AB0"/>
    <w:rsid w:val="006B3681"/>
    <w:rsid w:val="006B375B"/>
    <w:rsid w:val="006B3822"/>
    <w:rsid w:val="006B3995"/>
    <w:rsid w:val="006B3A8D"/>
    <w:rsid w:val="006B3C02"/>
    <w:rsid w:val="006B4015"/>
    <w:rsid w:val="006B4878"/>
    <w:rsid w:val="006B521F"/>
    <w:rsid w:val="006B56AA"/>
    <w:rsid w:val="006B5AB6"/>
    <w:rsid w:val="006B5BA8"/>
    <w:rsid w:val="006B5D62"/>
    <w:rsid w:val="006B70B7"/>
    <w:rsid w:val="006B7304"/>
    <w:rsid w:val="006B7711"/>
    <w:rsid w:val="006B7A58"/>
    <w:rsid w:val="006B7EAF"/>
    <w:rsid w:val="006C058C"/>
    <w:rsid w:val="006C0610"/>
    <w:rsid w:val="006C1CEC"/>
    <w:rsid w:val="006C2203"/>
    <w:rsid w:val="006C2533"/>
    <w:rsid w:val="006C26A9"/>
    <w:rsid w:val="006C2F4E"/>
    <w:rsid w:val="006C3B24"/>
    <w:rsid w:val="006C3C96"/>
    <w:rsid w:val="006C432B"/>
    <w:rsid w:val="006C44C0"/>
    <w:rsid w:val="006C4510"/>
    <w:rsid w:val="006C45FF"/>
    <w:rsid w:val="006C465B"/>
    <w:rsid w:val="006C4698"/>
    <w:rsid w:val="006C52FD"/>
    <w:rsid w:val="006C54E6"/>
    <w:rsid w:val="006C5CA9"/>
    <w:rsid w:val="006C603F"/>
    <w:rsid w:val="006C627B"/>
    <w:rsid w:val="006C6495"/>
    <w:rsid w:val="006C65EC"/>
    <w:rsid w:val="006C6CEE"/>
    <w:rsid w:val="006C78D9"/>
    <w:rsid w:val="006C7B77"/>
    <w:rsid w:val="006D12CA"/>
    <w:rsid w:val="006D2222"/>
    <w:rsid w:val="006D2AAA"/>
    <w:rsid w:val="006D2E2E"/>
    <w:rsid w:val="006D3503"/>
    <w:rsid w:val="006D3928"/>
    <w:rsid w:val="006D3C0A"/>
    <w:rsid w:val="006D4863"/>
    <w:rsid w:val="006D4E11"/>
    <w:rsid w:val="006D52E3"/>
    <w:rsid w:val="006D5ACF"/>
    <w:rsid w:val="006D601D"/>
    <w:rsid w:val="006D6479"/>
    <w:rsid w:val="006D76A9"/>
    <w:rsid w:val="006D7FB9"/>
    <w:rsid w:val="006E04EF"/>
    <w:rsid w:val="006E062F"/>
    <w:rsid w:val="006E0A6E"/>
    <w:rsid w:val="006E1312"/>
    <w:rsid w:val="006E189B"/>
    <w:rsid w:val="006E1B33"/>
    <w:rsid w:val="006E202F"/>
    <w:rsid w:val="006E2466"/>
    <w:rsid w:val="006E29AB"/>
    <w:rsid w:val="006E2ABC"/>
    <w:rsid w:val="006E30B3"/>
    <w:rsid w:val="006E3698"/>
    <w:rsid w:val="006E3D41"/>
    <w:rsid w:val="006E3E40"/>
    <w:rsid w:val="006E444B"/>
    <w:rsid w:val="006E455E"/>
    <w:rsid w:val="006E4957"/>
    <w:rsid w:val="006E4A88"/>
    <w:rsid w:val="006E5B3C"/>
    <w:rsid w:val="006E6627"/>
    <w:rsid w:val="006E6853"/>
    <w:rsid w:val="006E6E4F"/>
    <w:rsid w:val="006E79F3"/>
    <w:rsid w:val="006F009C"/>
    <w:rsid w:val="006F0151"/>
    <w:rsid w:val="006F02BC"/>
    <w:rsid w:val="006F0CFE"/>
    <w:rsid w:val="006F1597"/>
    <w:rsid w:val="006F212E"/>
    <w:rsid w:val="006F2471"/>
    <w:rsid w:val="006F26C1"/>
    <w:rsid w:val="006F3EB9"/>
    <w:rsid w:val="006F473D"/>
    <w:rsid w:val="006F47C1"/>
    <w:rsid w:val="006F5512"/>
    <w:rsid w:val="006F5616"/>
    <w:rsid w:val="006F5BD1"/>
    <w:rsid w:val="006F5E43"/>
    <w:rsid w:val="006F5F4C"/>
    <w:rsid w:val="006F69BE"/>
    <w:rsid w:val="006F6CFB"/>
    <w:rsid w:val="006F71C9"/>
    <w:rsid w:val="006F7317"/>
    <w:rsid w:val="006F757F"/>
    <w:rsid w:val="006F777F"/>
    <w:rsid w:val="006F7BC2"/>
    <w:rsid w:val="006F7EB1"/>
    <w:rsid w:val="007008C5"/>
    <w:rsid w:val="00701049"/>
    <w:rsid w:val="00701098"/>
    <w:rsid w:val="0070174E"/>
    <w:rsid w:val="0070272A"/>
    <w:rsid w:val="00703249"/>
    <w:rsid w:val="007040EE"/>
    <w:rsid w:val="00704571"/>
    <w:rsid w:val="007049B0"/>
    <w:rsid w:val="00704E35"/>
    <w:rsid w:val="00705558"/>
    <w:rsid w:val="00705A6A"/>
    <w:rsid w:val="00706D85"/>
    <w:rsid w:val="00706E97"/>
    <w:rsid w:val="007071B5"/>
    <w:rsid w:val="00707459"/>
    <w:rsid w:val="00707682"/>
    <w:rsid w:val="00707EA8"/>
    <w:rsid w:val="007104C3"/>
    <w:rsid w:val="00710B8F"/>
    <w:rsid w:val="00710C09"/>
    <w:rsid w:val="00711224"/>
    <w:rsid w:val="007120C4"/>
    <w:rsid w:val="00712432"/>
    <w:rsid w:val="00712A1C"/>
    <w:rsid w:val="007134B3"/>
    <w:rsid w:val="00713580"/>
    <w:rsid w:val="0071380F"/>
    <w:rsid w:val="0071383D"/>
    <w:rsid w:val="007138C9"/>
    <w:rsid w:val="00713DC0"/>
    <w:rsid w:val="00713F44"/>
    <w:rsid w:val="007140C2"/>
    <w:rsid w:val="00714B7E"/>
    <w:rsid w:val="00714E90"/>
    <w:rsid w:val="00714F15"/>
    <w:rsid w:val="007153B1"/>
    <w:rsid w:val="007157F8"/>
    <w:rsid w:val="00715803"/>
    <w:rsid w:val="00715A63"/>
    <w:rsid w:val="00715DAF"/>
    <w:rsid w:val="00716FD3"/>
    <w:rsid w:val="00717120"/>
    <w:rsid w:val="00717579"/>
    <w:rsid w:val="00717F49"/>
    <w:rsid w:val="00717FE2"/>
    <w:rsid w:val="00720296"/>
    <w:rsid w:val="00720848"/>
    <w:rsid w:val="00721CE1"/>
    <w:rsid w:val="00721F02"/>
    <w:rsid w:val="007222A7"/>
    <w:rsid w:val="00722AA4"/>
    <w:rsid w:val="00722B49"/>
    <w:rsid w:val="007231CD"/>
    <w:rsid w:val="00723A40"/>
    <w:rsid w:val="00724875"/>
    <w:rsid w:val="00724A92"/>
    <w:rsid w:val="00724E35"/>
    <w:rsid w:val="00724F34"/>
    <w:rsid w:val="00730797"/>
    <w:rsid w:val="007309DB"/>
    <w:rsid w:val="00730B8B"/>
    <w:rsid w:val="00731AB0"/>
    <w:rsid w:val="00731DAA"/>
    <w:rsid w:val="007323BF"/>
    <w:rsid w:val="00732D69"/>
    <w:rsid w:val="007333C8"/>
    <w:rsid w:val="007334CD"/>
    <w:rsid w:val="00734CDD"/>
    <w:rsid w:val="00735114"/>
    <w:rsid w:val="007357A8"/>
    <w:rsid w:val="00735889"/>
    <w:rsid w:val="007364F4"/>
    <w:rsid w:val="00736589"/>
    <w:rsid w:val="007366DB"/>
    <w:rsid w:val="00736C55"/>
    <w:rsid w:val="00736E6F"/>
    <w:rsid w:val="00736EF4"/>
    <w:rsid w:val="00737156"/>
    <w:rsid w:val="0073724C"/>
    <w:rsid w:val="00737CFF"/>
    <w:rsid w:val="0074007E"/>
    <w:rsid w:val="0074027A"/>
    <w:rsid w:val="007418CB"/>
    <w:rsid w:val="00741BCF"/>
    <w:rsid w:val="007430AB"/>
    <w:rsid w:val="0074327A"/>
    <w:rsid w:val="0074396D"/>
    <w:rsid w:val="0074427E"/>
    <w:rsid w:val="007442FA"/>
    <w:rsid w:val="00744DC5"/>
    <w:rsid w:val="00745829"/>
    <w:rsid w:val="00745DCB"/>
    <w:rsid w:val="00746727"/>
    <w:rsid w:val="00746876"/>
    <w:rsid w:val="0074687E"/>
    <w:rsid w:val="00746A15"/>
    <w:rsid w:val="00746CB8"/>
    <w:rsid w:val="0074721E"/>
    <w:rsid w:val="0074745F"/>
    <w:rsid w:val="0074781D"/>
    <w:rsid w:val="007478EC"/>
    <w:rsid w:val="00750262"/>
    <w:rsid w:val="007503E8"/>
    <w:rsid w:val="007512FB"/>
    <w:rsid w:val="0075142B"/>
    <w:rsid w:val="0075167B"/>
    <w:rsid w:val="007517BD"/>
    <w:rsid w:val="00751818"/>
    <w:rsid w:val="00751A8E"/>
    <w:rsid w:val="007521F5"/>
    <w:rsid w:val="007523FC"/>
    <w:rsid w:val="00752D59"/>
    <w:rsid w:val="007531DC"/>
    <w:rsid w:val="007551A8"/>
    <w:rsid w:val="0075565E"/>
    <w:rsid w:val="00755776"/>
    <w:rsid w:val="00755DCF"/>
    <w:rsid w:val="007560D5"/>
    <w:rsid w:val="00756164"/>
    <w:rsid w:val="00756AA5"/>
    <w:rsid w:val="0075706D"/>
    <w:rsid w:val="00757522"/>
    <w:rsid w:val="00757A79"/>
    <w:rsid w:val="0076000B"/>
    <w:rsid w:val="0076020E"/>
    <w:rsid w:val="0076044F"/>
    <w:rsid w:val="007609E1"/>
    <w:rsid w:val="00760E2C"/>
    <w:rsid w:val="0076124F"/>
    <w:rsid w:val="007618B0"/>
    <w:rsid w:val="00761BD0"/>
    <w:rsid w:val="00762110"/>
    <w:rsid w:val="007628AF"/>
    <w:rsid w:val="00762980"/>
    <w:rsid w:val="00762A23"/>
    <w:rsid w:val="007632B5"/>
    <w:rsid w:val="00763418"/>
    <w:rsid w:val="007634C1"/>
    <w:rsid w:val="0076419B"/>
    <w:rsid w:val="00765482"/>
    <w:rsid w:val="00765B05"/>
    <w:rsid w:val="00765E66"/>
    <w:rsid w:val="00766690"/>
    <w:rsid w:val="00766E05"/>
    <w:rsid w:val="00766F1D"/>
    <w:rsid w:val="00766FD7"/>
    <w:rsid w:val="00767BB2"/>
    <w:rsid w:val="0077011D"/>
    <w:rsid w:val="00770557"/>
    <w:rsid w:val="00770FC4"/>
    <w:rsid w:val="00771104"/>
    <w:rsid w:val="0077155F"/>
    <w:rsid w:val="007715FC"/>
    <w:rsid w:val="00771B90"/>
    <w:rsid w:val="00772700"/>
    <w:rsid w:val="007735E1"/>
    <w:rsid w:val="0077388F"/>
    <w:rsid w:val="00773B48"/>
    <w:rsid w:val="0077420E"/>
    <w:rsid w:val="00774A42"/>
    <w:rsid w:val="007752CA"/>
    <w:rsid w:val="00775775"/>
    <w:rsid w:val="007761FD"/>
    <w:rsid w:val="007762C9"/>
    <w:rsid w:val="007763C3"/>
    <w:rsid w:val="00776457"/>
    <w:rsid w:val="007764FC"/>
    <w:rsid w:val="00776C39"/>
    <w:rsid w:val="00776F56"/>
    <w:rsid w:val="007772F5"/>
    <w:rsid w:val="00777A5E"/>
    <w:rsid w:val="007805EF"/>
    <w:rsid w:val="00780CE8"/>
    <w:rsid w:val="00780E16"/>
    <w:rsid w:val="00781028"/>
    <w:rsid w:val="0078144A"/>
    <w:rsid w:val="00781640"/>
    <w:rsid w:val="00781D6D"/>
    <w:rsid w:val="00781E2B"/>
    <w:rsid w:val="00782351"/>
    <w:rsid w:val="00783D81"/>
    <w:rsid w:val="00783E4F"/>
    <w:rsid w:val="00783F64"/>
    <w:rsid w:val="00784571"/>
    <w:rsid w:val="007847A8"/>
    <w:rsid w:val="00784836"/>
    <w:rsid w:val="00784924"/>
    <w:rsid w:val="00784A7D"/>
    <w:rsid w:val="007850D3"/>
    <w:rsid w:val="00785C73"/>
    <w:rsid w:val="00785E36"/>
    <w:rsid w:val="00785F18"/>
    <w:rsid w:val="00786214"/>
    <w:rsid w:val="007867B1"/>
    <w:rsid w:val="00786D32"/>
    <w:rsid w:val="00787BDB"/>
    <w:rsid w:val="00787BFE"/>
    <w:rsid w:val="00787E01"/>
    <w:rsid w:val="007900E8"/>
    <w:rsid w:val="00790602"/>
    <w:rsid w:val="007906A4"/>
    <w:rsid w:val="00790F3C"/>
    <w:rsid w:val="0079198D"/>
    <w:rsid w:val="00791B2B"/>
    <w:rsid w:val="00791B7C"/>
    <w:rsid w:val="00791C55"/>
    <w:rsid w:val="00792501"/>
    <w:rsid w:val="007926B7"/>
    <w:rsid w:val="0079277C"/>
    <w:rsid w:val="00792AB9"/>
    <w:rsid w:val="00792D76"/>
    <w:rsid w:val="00792DEE"/>
    <w:rsid w:val="00792F01"/>
    <w:rsid w:val="00793456"/>
    <w:rsid w:val="007939C7"/>
    <w:rsid w:val="00794677"/>
    <w:rsid w:val="00794A15"/>
    <w:rsid w:val="00794EE8"/>
    <w:rsid w:val="007950D8"/>
    <w:rsid w:val="00795196"/>
    <w:rsid w:val="00795367"/>
    <w:rsid w:val="00795B59"/>
    <w:rsid w:val="00796173"/>
    <w:rsid w:val="00796AEB"/>
    <w:rsid w:val="00796D13"/>
    <w:rsid w:val="00796F7F"/>
    <w:rsid w:val="007A0711"/>
    <w:rsid w:val="007A0833"/>
    <w:rsid w:val="007A0BED"/>
    <w:rsid w:val="007A0EDF"/>
    <w:rsid w:val="007A1536"/>
    <w:rsid w:val="007A1AE9"/>
    <w:rsid w:val="007A25E9"/>
    <w:rsid w:val="007A2DEB"/>
    <w:rsid w:val="007A33D5"/>
    <w:rsid w:val="007A52C0"/>
    <w:rsid w:val="007A52E3"/>
    <w:rsid w:val="007A5A80"/>
    <w:rsid w:val="007A6060"/>
    <w:rsid w:val="007A69AC"/>
    <w:rsid w:val="007A7496"/>
    <w:rsid w:val="007A7714"/>
    <w:rsid w:val="007A7951"/>
    <w:rsid w:val="007A7CAC"/>
    <w:rsid w:val="007B01FF"/>
    <w:rsid w:val="007B0349"/>
    <w:rsid w:val="007B051F"/>
    <w:rsid w:val="007B0583"/>
    <w:rsid w:val="007B0DF7"/>
    <w:rsid w:val="007B2247"/>
    <w:rsid w:val="007B232A"/>
    <w:rsid w:val="007B29DE"/>
    <w:rsid w:val="007B2CB8"/>
    <w:rsid w:val="007B3102"/>
    <w:rsid w:val="007B3790"/>
    <w:rsid w:val="007B47F2"/>
    <w:rsid w:val="007B4837"/>
    <w:rsid w:val="007B547C"/>
    <w:rsid w:val="007B5663"/>
    <w:rsid w:val="007B585E"/>
    <w:rsid w:val="007B60B8"/>
    <w:rsid w:val="007B66B0"/>
    <w:rsid w:val="007B6E1F"/>
    <w:rsid w:val="007B6F3C"/>
    <w:rsid w:val="007B6F89"/>
    <w:rsid w:val="007B7F83"/>
    <w:rsid w:val="007C0866"/>
    <w:rsid w:val="007C0FF7"/>
    <w:rsid w:val="007C104C"/>
    <w:rsid w:val="007C1486"/>
    <w:rsid w:val="007C34D4"/>
    <w:rsid w:val="007C37B9"/>
    <w:rsid w:val="007C3B7D"/>
    <w:rsid w:val="007C3CE7"/>
    <w:rsid w:val="007C4429"/>
    <w:rsid w:val="007C455D"/>
    <w:rsid w:val="007C4C0C"/>
    <w:rsid w:val="007C50D4"/>
    <w:rsid w:val="007C54E6"/>
    <w:rsid w:val="007C6014"/>
    <w:rsid w:val="007C680F"/>
    <w:rsid w:val="007C6EBA"/>
    <w:rsid w:val="007C7458"/>
    <w:rsid w:val="007C7B4C"/>
    <w:rsid w:val="007C7B79"/>
    <w:rsid w:val="007C7C14"/>
    <w:rsid w:val="007C7FCA"/>
    <w:rsid w:val="007D0344"/>
    <w:rsid w:val="007D05FA"/>
    <w:rsid w:val="007D0671"/>
    <w:rsid w:val="007D0D3C"/>
    <w:rsid w:val="007D1584"/>
    <w:rsid w:val="007D15DE"/>
    <w:rsid w:val="007D18BA"/>
    <w:rsid w:val="007D226C"/>
    <w:rsid w:val="007D24B4"/>
    <w:rsid w:val="007D2967"/>
    <w:rsid w:val="007D2992"/>
    <w:rsid w:val="007D2B47"/>
    <w:rsid w:val="007D3789"/>
    <w:rsid w:val="007D3A48"/>
    <w:rsid w:val="007D3C71"/>
    <w:rsid w:val="007D4EF0"/>
    <w:rsid w:val="007D52F9"/>
    <w:rsid w:val="007D6290"/>
    <w:rsid w:val="007D67AF"/>
    <w:rsid w:val="007D6A83"/>
    <w:rsid w:val="007D7189"/>
    <w:rsid w:val="007D736B"/>
    <w:rsid w:val="007D7E9C"/>
    <w:rsid w:val="007E08D6"/>
    <w:rsid w:val="007E0AB0"/>
    <w:rsid w:val="007E1F7D"/>
    <w:rsid w:val="007E2FD4"/>
    <w:rsid w:val="007E39EE"/>
    <w:rsid w:val="007E3A07"/>
    <w:rsid w:val="007E5F14"/>
    <w:rsid w:val="007E6658"/>
    <w:rsid w:val="007E689A"/>
    <w:rsid w:val="007E69C8"/>
    <w:rsid w:val="007E6A6B"/>
    <w:rsid w:val="007E6F3B"/>
    <w:rsid w:val="007E7464"/>
    <w:rsid w:val="007E7A07"/>
    <w:rsid w:val="007E7B1D"/>
    <w:rsid w:val="007F086F"/>
    <w:rsid w:val="007F0BD2"/>
    <w:rsid w:val="007F0D54"/>
    <w:rsid w:val="007F151B"/>
    <w:rsid w:val="007F19ED"/>
    <w:rsid w:val="007F1C74"/>
    <w:rsid w:val="007F21E5"/>
    <w:rsid w:val="007F3069"/>
    <w:rsid w:val="007F383F"/>
    <w:rsid w:val="007F408D"/>
    <w:rsid w:val="007F482A"/>
    <w:rsid w:val="007F4973"/>
    <w:rsid w:val="007F57CF"/>
    <w:rsid w:val="007F5C42"/>
    <w:rsid w:val="007F5CC5"/>
    <w:rsid w:val="007F66F8"/>
    <w:rsid w:val="007F672D"/>
    <w:rsid w:val="007F6B2E"/>
    <w:rsid w:val="007F6B81"/>
    <w:rsid w:val="007F6E9C"/>
    <w:rsid w:val="007F7AB5"/>
    <w:rsid w:val="00800AA4"/>
    <w:rsid w:val="00800B65"/>
    <w:rsid w:val="00800BCE"/>
    <w:rsid w:val="00800E5A"/>
    <w:rsid w:val="00801857"/>
    <w:rsid w:val="00801BB2"/>
    <w:rsid w:val="00801CFF"/>
    <w:rsid w:val="00802803"/>
    <w:rsid w:val="00802A21"/>
    <w:rsid w:val="00802BB2"/>
    <w:rsid w:val="00802D56"/>
    <w:rsid w:val="0080343D"/>
    <w:rsid w:val="00803514"/>
    <w:rsid w:val="0080355B"/>
    <w:rsid w:val="0080388D"/>
    <w:rsid w:val="00803B31"/>
    <w:rsid w:val="00803BAE"/>
    <w:rsid w:val="008040F8"/>
    <w:rsid w:val="008041D8"/>
    <w:rsid w:val="00805CBC"/>
    <w:rsid w:val="00805CD2"/>
    <w:rsid w:val="00805D2E"/>
    <w:rsid w:val="0080679F"/>
    <w:rsid w:val="00806899"/>
    <w:rsid w:val="00807054"/>
    <w:rsid w:val="008072E6"/>
    <w:rsid w:val="00807830"/>
    <w:rsid w:val="00810548"/>
    <w:rsid w:val="00810785"/>
    <w:rsid w:val="008108AB"/>
    <w:rsid w:val="00811295"/>
    <w:rsid w:val="008112FC"/>
    <w:rsid w:val="0081170C"/>
    <w:rsid w:val="00811784"/>
    <w:rsid w:val="00811B2E"/>
    <w:rsid w:val="00811E53"/>
    <w:rsid w:val="00811F99"/>
    <w:rsid w:val="008128E2"/>
    <w:rsid w:val="00812B41"/>
    <w:rsid w:val="00813391"/>
    <w:rsid w:val="008134F5"/>
    <w:rsid w:val="00813B64"/>
    <w:rsid w:val="00813D16"/>
    <w:rsid w:val="00814A4D"/>
    <w:rsid w:val="0081519D"/>
    <w:rsid w:val="00815497"/>
    <w:rsid w:val="008154A0"/>
    <w:rsid w:val="008154C5"/>
    <w:rsid w:val="008159F3"/>
    <w:rsid w:val="00816807"/>
    <w:rsid w:val="0081783F"/>
    <w:rsid w:val="00820C4C"/>
    <w:rsid w:val="00820CE2"/>
    <w:rsid w:val="0082204C"/>
    <w:rsid w:val="0082205D"/>
    <w:rsid w:val="00822063"/>
    <w:rsid w:val="008228C8"/>
    <w:rsid w:val="008228CC"/>
    <w:rsid w:val="0082298B"/>
    <w:rsid w:val="00824489"/>
    <w:rsid w:val="00824585"/>
    <w:rsid w:val="00824C6C"/>
    <w:rsid w:val="00824EA7"/>
    <w:rsid w:val="00825EE7"/>
    <w:rsid w:val="008261DD"/>
    <w:rsid w:val="00826345"/>
    <w:rsid w:val="008273A4"/>
    <w:rsid w:val="008275B4"/>
    <w:rsid w:val="00827A32"/>
    <w:rsid w:val="00830032"/>
    <w:rsid w:val="008309A8"/>
    <w:rsid w:val="0083134E"/>
    <w:rsid w:val="00831384"/>
    <w:rsid w:val="00831755"/>
    <w:rsid w:val="008322DD"/>
    <w:rsid w:val="008334AA"/>
    <w:rsid w:val="00833697"/>
    <w:rsid w:val="00833A13"/>
    <w:rsid w:val="00833E25"/>
    <w:rsid w:val="0083439C"/>
    <w:rsid w:val="00834491"/>
    <w:rsid w:val="00834D43"/>
    <w:rsid w:val="00834EB2"/>
    <w:rsid w:val="008355CD"/>
    <w:rsid w:val="00835F32"/>
    <w:rsid w:val="008366D3"/>
    <w:rsid w:val="008366E8"/>
    <w:rsid w:val="00836EE6"/>
    <w:rsid w:val="00837005"/>
    <w:rsid w:val="00837321"/>
    <w:rsid w:val="00837843"/>
    <w:rsid w:val="00837F89"/>
    <w:rsid w:val="008402CF"/>
    <w:rsid w:val="008403C8"/>
    <w:rsid w:val="0084095B"/>
    <w:rsid w:val="00840C6B"/>
    <w:rsid w:val="00841227"/>
    <w:rsid w:val="00842C62"/>
    <w:rsid w:val="0084330B"/>
    <w:rsid w:val="008434E1"/>
    <w:rsid w:val="0084361C"/>
    <w:rsid w:val="008437FC"/>
    <w:rsid w:val="00843C5B"/>
    <w:rsid w:val="00843F07"/>
    <w:rsid w:val="00844F3A"/>
    <w:rsid w:val="008451F2"/>
    <w:rsid w:val="0084573F"/>
    <w:rsid w:val="00845C0D"/>
    <w:rsid w:val="00847072"/>
    <w:rsid w:val="008472A0"/>
    <w:rsid w:val="008474C4"/>
    <w:rsid w:val="0084796E"/>
    <w:rsid w:val="00850F86"/>
    <w:rsid w:val="0085104C"/>
    <w:rsid w:val="008510AD"/>
    <w:rsid w:val="00852BE4"/>
    <w:rsid w:val="00852DE9"/>
    <w:rsid w:val="00852FFD"/>
    <w:rsid w:val="008531F9"/>
    <w:rsid w:val="008537B9"/>
    <w:rsid w:val="00853DF8"/>
    <w:rsid w:val="00853E44"/>
    <w:rsid w:val="00853FE1"/>
    <w:rsid w:val="008540D7"/>
    <w:rsid w:val="0085463C"/>
    <w:rsid w:val="008546FB"/>
    <w:rsid w:val="00854CF3"/>
    <w:rsid w:val="00854F2E"/>
    <w:rsid w:val="008552A4"/>
    <w:rsid w:val="008553D7"/>
    <w:rsid w:val="00855965"/>
    <w:rsid w:val="00855B23"/>
    <w:rsid w:val="0085612E"/>
    <w:rsid w:val="00856A2C"/>
    <w:rsid w:val="00856BD3"/>
    <w:rsid w:val="00856D22"/>
    <w:rsid w:val="00857C11"/>
    <w:rsid w:val="008608B0"/>
    <w:rsid w:val="00860CCD"/>
    <w:rsid w:val="00861383"/>
    <w:rsid w:val="0086166B"/>
    <w:rsid w:val="0086210B"/>
    <w:rsid w:val="008626BA"/>
    <w:rsid w:val="0086301C"/>
    <w:rsid w:val="0086321B"/>
    <w:rsid w:val="0086324E"/>
    <w:rsid w:val="00864180"/>
    <w:rsid w:val="0086462D"/>
    <w:rsid w:val="0086517A"/>
    <w:rsid w:val="00865202"/>
    <w:rsid w:val="00865223"/>
    <w:rsid w:val="00865E04"/>
    <w:rsid w:val="008665BE"/>
    <w:rsid w:val="00866671"/>
    <w:rsid w:val="00866ED8"/>
    <w:rsid w:val="00866F90"/>
    <w:rsid w:val="00867386"/>
    <w:rsid w:val="008673F9"/>
    <w:rsid w:val="008674AD"/>
    <w:rsid w:val="008701F9"/>
    <w:rsid w:val="008702E2"/>
    <w:rsid w:val="008711A7"/>
    <w:rsid w:val="00871630"/>
    <w:rsid w:val="00871ABE"/>
    <w:rsid w:val="00871BCE"/>
    <w:rsid w:val="00871FE0"/>
    <w:rsid w:val="00872098"/>
    <w:rsid w:val="0087246C"/>
    <w:rsid w:val="00872770"/>
    <w:rsid w:val="008727EA"/>
    <w:rsid w:val="00872B5D"/>
    <w:rsid w:val="0087352C"/>
    <w:rsid w:val="00874587"/>
    <w:rsid w:val="008748F8"/>
    <w:rsid w:val="00874BEF"/>
    <w:rsid w:val="00875A6F"/>
    <w:rsid w:val="00875A90"/>
    <w:rsid w:val="0087663E"/>
    <w:rsid w:val="00876FE0"/>
    <w:rsid w:val="00877768"/>
    <w:rsid w:val="00877CDE"/>
    <w:rsid w:val="0088003F"/>
    <w:rsid w:val="0088119F"/>
    <w:rsid w:val="00881673"/>
    <w:rsid w:val="00881AE9"/>
    <w:rsid w:val="00882761"/>
    <w:rsid w:val="0088363B"/>
    <w:rsid w:val="00883BC0"/>
    <w:rsid w:val="00883CC1"/>
    <w:rsid w:val="00883F33"/>
    <w:rsid w:val="00884279"/>
    <w:rsid w:val="0088480A"/>
    <w:rsid w:val="00884C0A"/>
    <w:rsid w:val="00884C7D"/>
    <w:rsid w:val="008852A8"/>
    <w:rsid w:val="00885A6E"/>
    <w:rsid w:val="00885D64"/>
    <w:rsid w:val="0088645F"/>
    <w:rsid w:val="00887619"/>
    <w:rsid w:val="0088780C"/>
    <w:rsid w:val="00887AA7"/>
    <w:rsid w:val="00890176"/>
    <w:rsid w:val="0089025C"/>
    <w:rsid w:val="00890A30"/>
    <w:rsid w:val="00890BAF"/>
    <w:rsid w:val="00891C58"/>
    <w:rsid w:val="00891C8A"/>
    <w:rsid w:val="00892454"/>
    <w:rsid w:val="008925DF"/>
    <w:rsid w:val="0089336B"/>
    <w:rsid w:val="00893BF0"/>
    <w:rsid w:val="0089441C"/>
    <w:rsid w:val="008947DA"/>
    <w:rsid w:val="008956F9"/>
    <w:rsid w:val="0089599E"/>
    <w:rsid w:val="008961EC"/>
    <w:rsid w:val="00896568"/>
    <w:rsid w:val="00897297"/>
    <w:rsid w:val="008974E3"/>
    <w:rsid w:val="00897597"/>
    <w:rsid w:val="008978FE"/>
    <w:rsid w:val="008A00D8"/>
    <w:rsid w:val="008A0756"/>
    <w:rsid w:val="008A0A1E"/>
    <w:rsid w:val="008A0CC2"/>
    <w:rsid w:val="008A0E05"/>
    <w:rsid w:val="008A10CC"/>
    <w:rsid w:val="008A15D4"/>
    <w:rsid w:val="008A1896"/>
    <w:rsid w:val="008A1B2F"/>
    <w:rsid w:val="008A2076"/>
    <w:rsid w:val="008A2C49"/>
    <w:rsid w:val="008A3501"/>
    <w:rsid w:val="008A3E53"/>
    <w:rsid w:val="008A3FA7"/>
    <w:rsid w:val="008A40C8"/>
    <w:rsid w:val="008A5839"/>
    <w:rsid w:val="008A584F"/>
    <w:rsid w:val="008A598D"/>
    <w:rsid w:val="008A5E9B"/>
    <w:rsid w:val="008A5ECA"/>
    <w:rsid w:val="008A7509"/>
    <w:rsid w:val="008A78A8"/>
    <w:rsid w:val="008A7AD4"/>
    <w:rsid w:val="008A7F0A"/>
    <w:rsid w:val="008B009A"/>
    <w:rsid w:val="008B02A9"/>
    <w:rsid w:val="008B0D04"/>
    <w:rsid w:val="008B0D51"/>
    <w:rsid w:val="008B1908"/>
    <w:rsid w:val="008B24C0"/>
    <w:rsid w:val="008B2B9C"/>
    <w:rsid w:val="008B2C2A"/>
    <w:rsid w:val="008B3033"/>
    <w:rsid w:val="008B3D40"/>
    <w:rsid w:val="008B3DAC"/>
    <w:rsid w:val="008B3DF4"/>
    <w:rsid w:val="008B469B"/>
    <w:rsid w:val="008B4C90"/>
    <w:rsid w:val="008B5268"/>
    <w:rsid w:val="008B5F62"/>
    <w:rsid w:val="008B6772"/>
    <w:rsid w:val="008B7468"/>
    <w:rsid w:val="008B7722"/>
    <w:rsid w:val="008C03D6"/>
    <w:rsid w:val="008C045D"/>
    <w:rsid w:val="008C0EA8"/>
    <w:rsid w:val="008C1230"/>
    <w:rsid w:val="008C1A2E"/>
    <w:rsid w:val="008C1F0A"/>
    <w:rsid w:val="008C1F78"/>
    <w:rsid w:val="008C2116"/>
    <w:rsid w:val="008C2398"/>
    <w:rsid w:val="008C3C43"/>
    <w:rsid w:val="008C462B"/>
    <w:rsid w:val="008C4F07"/>
    <w:rsid w:val="008C5249"/>
    <w:rsid w:val="008C623B"/>
    <w:rsid w:val="008C6630"/>
    <w:rsid w:val="008C6CAA"/>
    <w:rsid w:val="008C70A8"/>
    <w:rsid w:val="008C7210"/>
    <w:rsid w:val="008C73B9"/>
    <w:rsid w:val="008C7D6C"/>
    <w:rsid w:val="008C7E78"/>
    <w:rsid w:val="008D0217"/>
    <w:rsid w:val="008D030A"/>
    <w:rsid w:val="008D0AA3"/>
    <w:rsid w:val="008D0C0B"/>
    <w:rsid w:val="008D1183"/>
    <w:rsid w:val="008D1839"/>
    <w:rsid w:val="008D1941"/>
    <w:rsid w:val="008D1BF4"/>
    <w:rsid w:val="008D2971"/>
    <w:rsid w:val="008D32ED"/>
    <w:rsid w:val="008D33B7"/>
    <w:rsid w:val="008D3454"/>
    <w:rsid w:val="008D377D"/>
    <w:rsid w:val="008D413A"/>
    <w:rsid w:val="008D4D2A"/>
    <w:rsid w:val="008D4D6E"/>
    <w:rsid w:val="008D4EA4"/>
    <w:rsid w:val="008D5256"/>
    <w:rsid w:val="008D5B85"/>
    <w:rsid w:val="008D5D87"/>
    <w:rsid w:val="008D5F12"/>
    <w:rsid w:val="008D5FCA"/>
    <w:rsid w:val="008D66F3"/>
    <w:rsid w:val="008D6ED3"/>
    <w:rsid w:val="008D79AD"/>
    <w:rsid w:val="008E024B"/>
    <w:rsid w:val="008E0AEA"/>
    <w:rsid w:val="008E0D66"/>
    <w:rsid w:val="008E0D92"/>
    <w:rsid w:val="008E1B40"/>
    <w:rsid w:val="008E1FA5"/>
    <w:rsid w:val="008E34D4"/>
    <w:rsid w:val="008E35C3"/>
    <w:rsid w:val="008E3A65"/>
    <w:rsid w:val="008E3F6E"/>
    <w:rsid w:val="008E4367"/>
    <w:rsid w:val="008E4386"/>
    <w:rsid w:val="008E43DF"/>
    <w:rsid w:val="008E495D"/>
    <w:rsid w:val="008E60F6"/>
    <w:rsid w:val="008E619E"/>
    <w:rsid w:val="008E62B4"/>
    <w:rsid w:val="008E6DDD"/>
    <w:rsid w:val="008E7063"/>
    <w:rsid w:val="008E7152"/>
    <w:rsid w:val="008E7754"/>
    <w:rsid w:val="008E78AF"/>
    <w:rsid w:val="008F0218"/>
    <w:rsid w:val="008F0D2B"/>
    <w:rsid w:val="008F10BF"/>
    <w:rsid w:val="008F116A"/>
    <w:rsid w:val="008F143D"/>
    <w:rsid w:val="008F1BF5"/>
    <w:rsid w:val="008F1CB8"/>
    <w:rsid w:val="008F3318"/>
    <w:rsid w:val="008F3409"/>
    <w:rsid w:val="008F3A58"/>
    <w:rsid w:val="008F43B8"/>
    <w:rsid w:val="008F44E9"/>
    <w:rsid w:val="008F4985"/>
    <w:rsid w:val="008F50DE"/>
    <w:rsid w:val="008F515D"/>
    <w:rsid w:val="008F549A"/>
    <w:rsid w:val="008F5A12"/>
    <w:rsid w:val="008F7133"/>
    <w:rsid w:val="008F7DE0"/>
    <w:rsid w:val="0090058D"/>
    <w:rsid w:val="00900781"/>
    <w:rsid w:val="009014C7"/>
    <w:rsid w:val="0090161E"/>
    <w:rsid w:val="00901B61"/>
    <w:rsid w:val="00901FAD"/>
    <w:rsid w:val="0090213E"/>
    <w:rsid w:val="00902702"/>
    <w:rsid w:val="00902E89"/>
    <w:rsid w:val="00903175"/>
    <w:rsid w:val="00903361"/>
    <w:rsid w:val="00903384"/>
    <w:rsid w:val="0090359D"/>
    <w:rsid w:val="00903CFF"/>
    <w:rsid w:val="00903E53"/>
    <w:rsid w:val="00903FFC"/>
    <w:rsid w:val="009040C3"/>
    <w:rsid w:val="009042A2"/>
    <w:rsid w:val="00905297"/>
    <w:rsid w:val="0090593F"/>
    <w:rsid w:val="00906980"/>
    <w:rsid w:val="00906FDC"/>
    <w:rsid w:val="0090708D"/>
    <w:rsid w:val="009070C7"/>
    <w:rsid w:val="00907341"/>
    <w:rsid w:val="00907371"/>
    <w:rsid w:val="00907481"/>
    <w:rsid w:val="0090785A"/>
    <w:rsid w:val="00907C71"/>
    <w:rsid w:val="00910C99"/>
    <w:rsid w:val="009119D7"/>
    <w:rsid w:val="00912393"/>
    <w:rsid w:val="009128A5"/>
    <w:rsid w:val="00912FE0"/>
    <w:rsid w:val="00913761"/>
    <w:rsid w:val="009138FC"/>
    <w:rsid w:val="00913BB6"/>
    <w:rsid w:val="00915018"/>
    <w:rsid w:val="0091535D"/>
    <w:rsid w:val="009158CB"/>
    <w:rsid w:val="00916829"/>
    <w:rsid w:val="00916A6E"/>
    <w:rsid w:val="00916ABC"/>
    <w:rsid w:val="00916CE5"/>
    <w:rsid w:val="0091744D"/>
    <w:rsid w:val="009179F0"/>
    <w:rsid w:val="009200C6"/>
    <w:rsid w:val="00920406"/>
    <w:rsid w:val="00921652"/>
    <w:rsid w:val="00921DE6"/>
    <w:rsid w:val="0092298C"/>
    <w:rsid w:val="00922D24"/>
    <w:rsid w:val="0092322E"/>
    <w:rsid w:val="0092369E"/>
    <w:rsid w:val="00923924"/>
    <w:rsid w:val="00923B2C"/>
    <w:rsid w:val="00923BC1"/>
    <w:rsid w:val="00924F22"/>
    <w:rsid w:val="009254B6"/>
    <w:rsid w:val="00925F39"/>
    <w:rsid w:val="00925FCC"/>
    <w:rsid w:val="009260C7"/>
    <w:rsid w:val="009263F0"/>
    <w:rsid w:val="009264E5"/>
    <w:rsid w:val="00926FDE"/>
    <w:rsid w:val="00927CFA"/>
    <w:rsid w:val="00927F03"/>
    <w:rsid w:val="00931671"/>
    <w:rsid w:val="00931769"/>
    <w:rsid w:val="009318AA"/>
    <w:rsid w:val="00931B4A"/>
    <w:rsid w:val="00932573"/>
    <w:rsid w:val="00932A77"/>
    <w:rsid w:val="009335D2"/>
    <w:rsid w:val="00933603"/>
    <w:rsid w:val="0093377A"/>
    <w:rsid w:val="009339A3"/>
    <w:rsid w:val="009340F9"/>
    <w:rsid w:val="0093446A"/>
    <w:rsid w:val="00934534"/>
    <w:rsid w:val="00934FA0"/>
    <w:rsid w:val="009354F8"/>
    <w:rsid w:val="00935634"/>
    <w:rsid w:val="009356CC"/>
    <w:rsid w:val="0093595A"/>
    <w:rsid w:val="00936027"/>
    <w:rsid w:val="00937144"/>
    <w:rsid w:val="009372FA"/>
    <w:rsid w:val="009400B0"/>
    <w:rsid w:val="00940840"/>
    <w:rsid w:val="009413BA"/>
    <w:rsid w:val="00941943"/>
    <w:rsid w:val="00942A6F"/>
    <w:rsid w:val="00942A78"/>
    <w:rsid w:val="00942F24"/>
    <w:rsid w:val="0094300F"/>
    <w:rsid w:val="00943356"/>
    <w:rsid w:val="0094354D"/>
    <w:rsid w:val="00943590"/>
    <w:rsid w:val="009439C8"/>
    <w:rsid w:val="0094473A"/>
    <w:rsid w:val="00944859"/>
    <w:rsid w:val="00944B1C"/>
    <w:rsid w:val="00944DC6"/>
    <w:rsid w:val="00945236"/>
    <w:rsid w:val="009452BC"/>
    <w:rsid w:val="00946473"/>
    <w:rsid w:val="00946478"/>
    <w:rsid w:val="00946665"/>
    <w:rsid w:val="00946A46"/>
    <w:rsid w:val="0094761B"/>
    <w:rsid w:val="00950CEB"/>
    <w:rsid w:val="009516E2"/>
    <w:rsid w:val="0095214D"/>
    <w:rsid w:val="00952720"/>
    <w:rsid w:val="00952CAC"/>
    <w:rsid w:val="00952FA5"/>
    <w:rsid w:val="00954662"/>
    <w:rsid w:val="00954CAB"/>
    <w:rsid w:val="00954CC5"/>
    <w:rsid w:val="00954DD8"/>
    <w:rsid w:val="00954EAE"/>
    <w:rsid w:val="009554A3"/>
    <w:rsid w:val="0095592F"/>
    <w:rsid w:val="00955C13"/>
    <w:rsid w:val="00955D7E"/>
    <w:rsid w:val="00956288"/>
    <w:rsid w:val="009565F2"/>
    <w:rsid w:val="0095733E"/>
    <w:rsid w:val="00957421"/>
    <w:rsid w:val="00957E54"/>
    <w:rsid w:val="00960004"/>
    <w:rsid w:val="00960BDD"/>
    <w:rsid w:val="009615F6"/>
    <w:rsid w:val="009615FD"/>
    <w:rsid w:val="009639D3"/>
    <w:rsid w:val="00964274"/>
    <w:rsid w:val="009642E6"/>
    <w:rsid w:val="0096460C"/>
    <w:rsid w:val="00964801"/>
    <w:rsid w:val="0096533E"/>
    <w:rsid w:val="009653F7"/>
    <w:rsid w:val="00965FF3"/>
    <w:rsid w:val="00966E7C"/>
    <w:rsid w:val="009670E9"/>
    <w:rsid w:val="00967718"/>
    <w:rsid w:val="009677F1"/>
    <w:rsid w:val="00967D79"/>
    <w:rsid w:val="00970047"/>
    <w:rsid w:val="009701B9"/>
    <w:rsid w:val="009702BA"/>
    <w:rsid w:val="009705BD"/>
    <w:rsid w:val="00970AD4"/>
    <w:rsid w:val="0097154E"/>
    <w:rsid w:val="00971F36"/>
    <w:rsid w:val="0097274A"/>
    <w:rsid w:val="00972907"/>
    <w:rsid w:val="009734E3"/>
    <w:rsid w:val="00973CC5"/>
    <w:rsid w:val="00974561"/>
    <w:rsid w:val="00974884"/>
    <w:rsid w:val="00975446"/>
    <w:rsid w:val="00975656"/>
    <w:rsid w:val="009756F3"/>
    <w:rsid w:val="00975E51"/>
    <w:rsid w:val="00976530"/>
    <w:rsid w:val="00976549"/>
    <w:rsid w:val="00976C20"/>
    <w:rsid w:val="00976CB9"/>
    <w:rsid w:val="0097700D"/>
    <w:rsid w:val="009773C3"/>
    <w:rsid w:val="0097787A"/>
    <w:rsid w:val="009778AB"/>
    <w:rsid w:val="00977A9E"/>
    <w:rsid w:val="00977C42"/>
    <w:rsid w:val="00980922"/>
    <w:rsid w:val="00980C6C"/>
    <w:rsid w:val="00981BAB"/>
    <w:rsid w:val="00981DCA"/>
    <w:rsid w:val="009824BE"/>
    <w:rsid w:val="00982EE0"/>
    <w:rsid w:val="00984251"/>
    <w:rsid w:val="0098442F"/>
    <w:rsid w:val="00984A5D"/>
    <w:rsid w:val="00984C03"/>
    <w:rsid w:val="00984C04"/>
    <w:rsid w:val="00984C80"/>
    <w:rsid w:val="00984EF7"/>
    <w:rsid w:val="00984F11"/>
    <w:rsid w:val="009852B4"/>
    <w:rsid w:val="0098659A"/>
    <w:rsid w:val="00986668"/>
    <w:rsid w:val="00986935"/>
    <w:rsid w:val="00987136"/>
    <w:rsid w:val="00987400"/>
    <w:rsid w:val="009876B0"/>
    <w:rsid w:val="00987B5A"/>
    <w:rsid w:val="00987E0F"/>
    <w:rsid w:val="00987FF1"/>
    <w:rsid w:val="0099018F"/>
    <w:rsid w:val="009904F9"/>
    <w:rsid w:val="00991312"/>
    <w:rsid w:val="00991334"/>
    <w:rsid w:val="00991409"/>
    <w:rsid w:val="00991F96"/>
    <w:rsid w:val="009925E8"/>
    <w:rsid w:val="00992AA7"/>
    <w:rsid w:val="00992AD8"/>
    <w:rsid w:val="009939D1"/>
    <w:rsid w:val="00993E1B"/>
    <w:rsid w:val="00994F39"/>
    <w:rsid w:val="009957ED"/>
    <w:rsid w:val="00995888"/>
    <w:rsid w:val="0099609F"/>
    <w:rsid w:val="00997806"/>
    <w:rsid w:val="00997AF7"/>
    <w:rsid w:val="00997EF8"/>
    <w:rsid w:val="009A0162"/>
    <w:rsid w:val="009A0965"/>
    <w:rsid w:val="009A3452"/>
    <w:rsid w:val="009A38C0"/>
    <w:rsid w:val="009A390A"/>
    <w:rsid w:val="009A4C31"/>
    <w:rsid w:val="009A4D96"/>
    <w:rsid w:val="009A4F27"/>
    <w:rsid w:val="009A56F5"/>
    <w:rsid w:val="009A5A93"/>
    <w:rsid w:val="009A5D1E"/>
    <w:rsid w:val="009A6452"/>
    <w:rsid w:val="009A671C"/>
    <w:rsid w:val="009A680E"/>
    <w:rsid w:val="009A6869"/>
    <w:rsid w:val="009A69C0"/>
    <w:rsid w:val="009A6D5D"/>
    <w:rsid w:val="009A78CA"/>
    <w:rsid w:val="009A7BDB"/>
    <w:rsid w:val="009B00A5"/>
    <w:rsid w:val="009B0904"/>
    <w:rsid w:val="009B0BF8"/>
    <w:rsid w:val="009B0F6F"/>
    <w:rsid w:val="009B1047"/>
    <w:rsid w:val="009B12D5"/>
    <w:rsid w:val="009B1C5B"/>
    <w:rsid w:val="009B26A5"/>
    <w:rsid w:val="009B287E"/>
    <w:rsid w:val="009B35C6"/>
    <w:rsid w:val="009B3620"/>
    <w:rsid w:val="009B41C5"/>
    <w:rsid w:val="009B49A5"/>
    <w:rsid w:val="009B4A0F"/>
    <w:rsid w:val="009B5B60"/>
    <w:rsid w:val="009B640E"/>
    <w:rsid w:val="009B7252"/>
    <w:rsid w:val="009B72F5"/>
    <w:rsid w:val="009B77F7"/>
    <w:rsid w:val="009B799B"/>
    <w:rsid w:val="009B7ABE"/>
    <w:rsid w:val="009B7B14"/>
    <w:rsid w:val="009B7B2B"/>
    <w:rsid w:val="009B7C1E"/>
    <w:rsid w:val="009C0D6D"/>
    <w:rsid w:val="009C0E07"/>
    <w:rsid w:val="009C207C"/>
    <w:rsid w:val="009C209C"/>
    <w:rsid w:val="009C258F"/>
    <w:rsid w:val="009C2AFB"/>
    <w:rsid w:val="009C2B2E"/>
    <w:rsid w:val="009C2BD5"/>
    <w:rsid w:val="009C2FD4"/>
    <w:rsid w:val="009C3147"/>
    <w:rsid w:val="009C3566"/>
    <w:rsid w:val="009C4659"/>
    <w:rsid w:val="009C66A6"/>
    <w:rsid w:val="009C6715"/>
    <w:rsid w:val="009C6812"/>
    <w:rsid w:val="009C72AE"/>
    <w:rsid w:val="009C7345"/>
    <w:rsid w:val="009C74DB"/>
    <w:rsid w:val="009C753C"/>
    <w:rsid w:val="009C77CA"/>
    <w:rsid w:val="009C7D87"/>
    <w:rsid w:val="009D00D9"/>
    <w:rsid w:val="009D0483"/>
    <w:rsid w:val="009D1095"/>
    <w:rsid w:val="009D115D"/>
    <w:rsid w:val="009D1497"/>
    <w:rsid w:val="009D23B1"/>
    <w:rsid w:val="009D33DB"/>
    <w:rsid w:val="009D3843"/>
    <w:rsid w:val="009D3945"/>
    <w:rsid w:val="009D4078"/>
    <w:rsid w:val="009D408C"/>
    <w:rsid w:val="009D4C56"/>
    <w:rsid w:val="009D5ABA"/>
    <w:rsid w:val="009D5B8D"/>
    <w:rsid w:val="009D5D19"/>
    <w:rsid w:val="009D643B"/>
    <w:rsid w:val="009D6ACE"/>
    <w:rsid w:val="009D6B37"/>
    <w:rsid w:val="009D6C75"/>
    <w:rsid w:val="009E071D"/>
    <w:rsid w:val="009E08F7"/>
    <w:rsid w:val="009E147B"/>
    <w:rsid w:val="009E1BAF"/>
    <w:rsid w:val="009E1DB2"/>
    <w:rsid w:val="009E3264"/>
    <w:rsid w:val="009E3267"/>
    <w:rsid w:val="009E37BC"/>
    <w:rsid w:val="009E3D37"/>
    <w:rsid w:val="009E4BD7"/>
    <w:rsid w:val="009E61C6"/>
    <w:rsid w:val="009E6B87"/>
    <w:rsid w:val="009E79A5"/>
    <w:rsid w:val="009E7F29"/>
    <w:rsid w:val="009F0607"/>
    <w:rsid w:val="009F1511"/>
    <w:rsid w:val="009F1BAA"/>
    <w:rsid w:val="009F21D8"/>
    <w:rsid w:val="009F237B"/>
    <w:rsid w:val="009F2BFA"/>
    <w:rsid w:val="009F3633"/>
    <w:rsid w:val="009F49D6"/>
    <w:rsid w:val="009F4BF8"/>
    <w:rsid w:val="009F565A"/>
    <w:rsid w:val="009F5B47"/>
    <w:rsid w:val="009F5F3E"/>
    <w:rsid w:val="009F6614"/>
    <w:rsid w:val="009F687B"/>
    <w:rsid w:val="009F68CB"/>
    <w:rsid w:val="009F69ED"/>
    <w:rsid w:val="009F6A7E"/>
    <w:rsid w:val="009F6E76"/>
    <w:rsid w:val="009F793A"/>
    <w:rsid w:val="009F79E3"/>
    <w:rsid w:val="009F7ECB"/>
    <w:rsid w:val="009F7ECF"/>
    <w:rsid w:val="00A00ABD"/>
    <w:rsid w:val="00A01960"/>
    <w:rsid w:val="00A01E07"/>
    <w:rsid w:val="00A01F11"/>
    <w:rsid w:val="00A02595"/>
    <w:rsid w:val="00A02A95"/>
    <w:rsid w:val="00A02C7F"/>
    <w:rsid w:val="00A03010"/>
    <w:rsid w:val="00A03EAB"/>
    <w:rsid w:val="00A04A58"/>
    <w:rsid w:val="00A05319"/>
    <w:rsid w:val="00A056A0"/>
    <w:rsid w:val="00A066A7"/>
    <w:rsid w:val="00A0688A"/>
    <w:rsid w:val="00A06964"/>
    <w:rsid w:val="00A06CC5"/>
    <w:rsid w:val="00A06D59"/>
    <w:rsid w:val="00A078F4"/>
    <w:rsid w:val="00A10474"/>
    <w:rsid w:val="00A105D4"/>
    <w:rsid w:val="00A1066A"/>
    <w:rsid w:val="00A10FC0"/>
    <w:rsid w:val="00A112D9"/>
    <w:rsid w:val="00A11351"/>
    <w:rsid w:val="00A1149A"/>
    <w:rsid w:val="00A115B9"/>
    <w:rsid w:val="00A11988"/>
    <w:rsid w:val="00A11A37"/>
    <w:rsid w:val="00A12489"/>
    <w:rsid w:val="00A12A6C"/>
    <w:rsid w:val="00A12DCA"/>
    <w:rsid w:val="00A12FDF"/>
    <w:rsid w:val="00A13172"/>
    <w:rsid w:val="00A137C0"/>
    <w:rsid w:val="00A13DC6"/>
    <w:rsid w:val="00A1506E"/>
    <w:rsid w:val="00A150AB"/>
    <w:rsid w:val="00A150FE"/>
    <w:rsid w:val="00A1556F"/>
    <w:rsid w:val="00A157D5"/>
    <w:rsid w:val="00A15931"/>
    <w:rsid w:val="00A159B7"/>
    <w:rsid w:val="00A1663E"/>
    <w:rsid w:val="00A16AF0"/>
    <w:rsid w:val="00A16C58"/>
    <w:rsid w:val="00A16F6E"/>
    <w:rsid w:val="00A17247"/>
    <w:rsid w:val="00A17333"/>
    <w:rsid w:val="00A17606"/>
    <w:rsid w:val="00A176DF"/>
    <w:rsid w:val="00A17A62"/>
    <w:rsid w:val="00A20811"/>
    <w:rsid w:val="00A20AAD"/>
    <w:rsid w:val="00A20E34"/>
    <w:rsid w:val="00A21561"/>
    <w:rsid w:val="00A21575"/>
    <w:rsid w:val="00A21609"/>
    <w:rsid w:val="00A21A60"/>
    <w:rsid w:val="00A21D0D"/>
    <w:rsid w:val="00A21FCA"/>
    <w:rsid w:val="00A2210A"/>
    <w:rsid w:val="00A22A42"/>
    <w:rsid w:val="00A2315D"/>
    <w:rsid w:val="00A23248"/>
    <w:rsid w:val="00A23493"/>
    <w:rsid w:val="00A2356B"/>
    <w:rsid w:val="00A24140"/>
    <w:rsid w:val="00A249F5"/>
    <w:rsid w:val="00A24AFD"/>
    <w:rsid w:val="00A24F02"/>
    <w:rsid w:val="00A273F0"/>
    <w:rsid w:val="00A276CD"/>
    <w:rsid w:val="00A27B53"/>
    <w:rsid w:val="00A27C91"/>
    <w:rsid w:val="00A27D42"/>
    <w:rsid w:val="00A300D7"/>
    <w:rsid w:val="00A30BEB"/>
    <w:rsid w:val="00A30CC6"/>
    <w:rsid w:val="00A3139E"/>
    <w:rsid w:val="00A31D2E"/>
    <w:rsid w:val="00A326CE"/>
    <w:rsid w:val="00A32935"/>
    <w:rsid w:val="00A33119"/>
    <w:rsid w:val="00A331ED"/>
    <w:rsid w:val="00A33492"/>
    <w:rsid w:val="00A33BD2"/>
    <w:rsid w:val="00A33D95"/>
    <w:rsid w:val="00A34141"/>
    <w:rsid w:val="00A342A0"/>
    <w:rsid w:val="00A34456"/>
    <w:rsid w:val="00A3477D"/>
    <w:rsid w:val="00A35230"/>
    <w:rsid w:val="00A36631"/>
    <w:rsid w:val="00A36769"/>
    <w:rsid w:val="00A36938"/>
    <w:rsid w:val="00A3700C"/>
    <w:rsid w:val="00A370F5"/>
    <w:rsid w:val="00A371D7"/>
    <w:rsid w:val="00A410BF"/>
    <w:rsid w:val="00A41861"/>
    <w:rsid w:val="00A4239F"/>
    <w:rsid w:val="00A42516"/>
    <w:rsid w:val="00A42E0C"/>
    <w:rsid w:val="00A438DB"/>
    <w:rsid w:val="00A43F35"/>
    <w:rsid w:val="00A43FB6"/>
    <w:rsid w:val="00A45635"/>
    <w:rsid w:val="00A45708"/>
    <w:rsid w:val="00A45800"/>
    <w:rsid w:val="00A45AF5"/>
    <w:rsid w:val="00A467F8"/>
    <w:rsid w:val="00A46CC5"/>
    <w:rsid w:val="00A4739E"/>
    <w:rsid w:val="00A4749E"/>
    <w:rsid w:val="00A4782B"/>
    <w:rsid w:val="00A47B32"/>
    <w:rsid w:val="00A47F1F"/>
    <w:rsid w:val="00A505C6"/>
    <w:rsid w:val="00A508E9"/>
    <w:rsid w:val="00A50D1D"/>
    <w:rsid w:val="00A521F7"/>
    <w:rsid w:val="00A52337"/>
    <w:rsid w:val="00A53075"/>
    <w:rsid w:val="00A53A1A"/>
    <w:rsid w:val="00A541D3"/>
    <w:rsid w:val="00A55F32"/>
    <w:rsid w:val="00A55FFB"/>
    <w:rsid w:val="00A564EA"/>
    <w:rsid w:val="00A56B1C"/>
    <w:rsid w:val="00A571A8"/>
    <w:rsid w:val="00A576F9"/>
    <w:rsid w:val="00A57B04"/>
    <w:rsid w:val="00A60CCF"/>
    <w:rsid w:val="00A618A4"/>
    <w:rsid w:val="00A619D2"/>
    <w:rsid w:val="00A61C5F"/>
    <w:rsid w:val="00A620FA"/>
    <w:rsid w:val="00A626C8"/>
    <w:rsid w:val="00A639ED"/>
    <w:rsid w:val="00A63E30"/>
    <w:rsid w:val="00A6401B"/>
    <w:rsid w:val="00A64956"/>
    <w:rsid w:val="00A65065"/>
    <w:rsid w:val="00A6645E"/>
    <w:rsid w:val="00A66909"/>
    <w:rsid w:val="00A67526"/>
    <w:rsid w:val="00A67A08"/>
    <w:rsid w:val="00A67FBA"/>
    <w:rsid w:val="00A707C6"/>
    <w:rsid w:val="00A70977"/>
    <w:rsid w:val="00A70F8A"/>
    <w:rsid w:val="00A713CB"/>
    <w:rsid w:val="00A71425"/>
    <w:rsid w:val="00A71706"/>
    <w:rsid w:val="00A71775"/>
    <w:rsid w:val="00A7218B"/>
    <w:rsid w:val="00A722B9"/>
    <w:rsid w:val="00A7284C"/>
    <w:rsid w:val="00A72CA9"/>
    <w:rsid w:val="00A734A7"/>
    <w:rsid w:val="00A74035"/>
    <w:rsid w:val="00A740C5"/>
    <w:rsid w:val="00A74203"/>
    <w:rsid w:val="00A74590"/>
    <w:rsid w:val="00A74906"/>
    <w:rsid w:val="00A74EEF"/>
    <w:rsid w:val="00A7508C"/>
    <w:rsid w:val="00A75258"/>
    <w:rsid w:val="00A800EB"/>
    <w:rsid w:val="00A807BE"/>
    <w:rsid w:val="00A814B8"/>
    <w:rsid w:val="00A817E5"/>
    <w:rsid w:val="00A81D6F"/>
    <w:rsid w:val="00A82E72"/>
    <w:rsid w:val="00A83102"/>
    <w:rsid w:val="00A831FD"/>
    <w:rsid w:val="00A832D1"/>
    <w:rsid w:val="00A83937"/>
    <w:rsid w:val="00A839D2"/>
    <w:rsid w:val="00A83A13"/>
    <w:rsid w:val="00A83E1F"/>
    <w:rsid w:val="00A83EC9"/>
    <w:rsid w:val="00A84295"/>
    <w:rsid w:val="00A843FE"/>
    <w:rsid w:val="00A84A49"/>
    <w:rsid w:val="00A852C4"/>
    <w:rsid w:val="00A872A5"/>
    <w:rsid w:val="00A8749E"/>
    <w:rsid w:val="00A87A27"/>
    <w:rsid w:val="00A87D0E"/>
    <w:rsid w:val="00A902FA"/>
    <w:rsid w:val="00A904A5"/>
    <w:rsid w:val="00A90DBE"/>
    <w:rsid w:val="00A911BE"/>
    <w:rsid w:val="00A918DB"/>
    <w:rsid w:val="00A918FD"/>
    <w:rsid w:val="00A92719"/>
    <w:rsid w:val="00A92798"/>
    <w:rsid w:val="00A92B46"/>
    <w:rsid w:val="00A93050"/>
    <w:rsid w:val="00A9369D"/>
    <w:rsid w:val="00A94314"/>
    <w:rsid w:val="00A94373"/>
    <w:rsid w:val="00A9473A"/>
    <w:rsid w:val="00A94B1B"/>
    <w:rsid w:val="00A94D69"/>
    <w:rsid w:val="00A950F1"/>
    <w:rsid w:val="00A95A1B"/>
    <w:rsid w:val="00A96488"/>
    <w:rsid w:val="00A96869"/>
    <w:rsid w:val="00AA08BE"/>
    <w:rsid w:val="00AA0962"/>
    <w:rsid w:val="00AA0B63"/>
    <w:rsid w:val="00AA22E6"/>
    <w:rsid w:val="00AA2B15"/>
    <w:rsid w:val="00AA3BBB"/>
    <w:rsid w:val="00AA3EC9"/>
    <w:rsid w:val="00AA415A"/>
    <w:rsid w:val="00AA6572"/>
    <w:rsid w:val="00AA68E5"/>
    <w:rsid w:val="00AA6B77"/>
    <w:rsid w:val="00AA6EFC"/>
    <w:rsid w:val="00AA70CF"/>
    <w:rsid w:val="00AB008B"/>
    <w:rsid w:val="00AB073E"/>
    <w:rsid w:val="00AB0E30"/>
    <w:rsid w:val="00AB190F"/>
    <w:rsid w:val="00AB2645"/>
    <w:rsid w:val="00AB26CF"/>
    <w:rsid w:val="00AB2792"/>
    <w:rsid w:val="00AB2B9F"/>
    <w:rsid w:val="00AB2DC6"/>
    <w:rsid w:val="00AB35A8"/>
    <w:rsid w:val="00AB4262"/>
    <w:rsid w:val="00AB49D2"/>
    <w:rsid w:val="00AB4E30"/>
    <w:rsid w:val="00AB62E5"/>
    <w:rsid w:val="00AB656A"/>
    <w:rsid w:val="00AB674A"/>
    <w:rsid w:val="00AB677B"/>
    <w:rsid w:val="00AB6F3E"/>
    <w:rsid w:val="00AB7524"/>
    <w:rsid w:val="00AB7F81"/>
    <w:rsid w:val="00AC03E0"/>
    <w:rsid w:val="00AC1B2D"/>
    <w:rsid w:val="00AC1BFF"/>
    <w:rsid w:val="00AC1C1D"/>
    <w:rsid w:val="00AC1E4A"/>
    <w:rsid w:val="00AC2007"/>
    <w:rsid w:val="00AC2316"/>
    <w:rsid w:val="00AC2560"/>
    <w:rsid w:val="00AC29C2"/>
    <w:rsid w:val="00AC2B60"/>
    <w:rsid w:val="00AC2D02"/>
    <w:rsid w:val="00AC3056"/>
    <w:rsid w:val="00AC587D"/>
    <w:rsid w:val="00AC596A"/>
    <w:rsid w:val="00AC61E5"/>
    <w:rsid w:val="00AC6A23"/>
    <w:rsid w:val="00AC6C8A"/>
    <w:rsid w:val="00AC6D37"/>
    <w:rsid w:val="00AC7472"/>
    <w:rsid w:val="00AC7C42"/>
    <w:rsid w:val="00AD1251"/>
    <w:rsid w:val="00AD1448"/>
    <w:rsid w:val="00AD1942"/>
    <w:rsid w:val="00AD19C6"/>
    <w:rsid w:val="00AD25A8"/>
    <w:rsid w:val="00AD3B59"/>
    <w:rsid w:val="00AD3D35"/>
    <w:rsid w:val="00AD3DA0"/>
    <w:rsid w:val="00AD425C"/>
    <w:rsid w:val="00AD42B1"/>
    <w:rsid w:val="00AD4916"/>
    <w:rsid w:val="00AD539C"/>
    <w:rsid w:val="00AD5C03"/>
    <w:rsid w:val="00AD6319"/>
    <w:rsid w:val="00AD65BA"/>
    <w:rsid w:val="00AD7092"/>
    <w:rsid w:val="00AD784B"/>
    <w:rsid w:val="00AD7F8E"/>
    <w:rsid w:val="00AE05C7"/>
    <w:rsid w:val="00AE169C"/>
    <w:rsid w:val="00AE1716"/>
    <w:rsid w:val="00AE23AD"/>
    <w:rsid w:val="00AE29C1"/>
    <w:rsid w:val="00AE2B20"/>
    <w:rsid w:val="00AE3043"/>
    <w:rsid w:val="00AE3257"/>
    <w:rsid w:val="00AE331B"/>
    <w:rsid w:val="00AE3A33"/>
    <w:rsid w:val="00AE3B30"/>
    <w:rsid w:val="00AE4290"/>
    <w:rsid w:val="00AE44B2"/>
    <w:rsid w:val="00AE4673"/>
    <w:rsid w:val="00AE561E"/>
    <w:rsid w:val="00AE5782"/>
    <w:rsid w:val="00AE59FA"/>
    <w:rsid w:val="00AE5CF5"/>
    <w:rsid w:val="00AE6A5C"/>
    <w:rsid w:val="00AE76A7"/>
    <w:rsid w:val="00AE77BF"/>
    <w:rsid w:val="00AE7809"/>
    <w:rsid w:val="00AE7C0B"/>
    <w:rsid w:val="00AE7DCE"/>
    <w:rsid w:val="00AE7E2F"/>
    <w:rsid w:val="00AF00F4"/>
    <w:rsid w:val="00AF08A4"/>
    <w:rsid w:val="00AF0CA9"/>
    <w:rsid w:val="00AF1188"/>
    <w:rsid w:val="00AF15B9"/>
    <w:rsid w:val="00AF15D7"/>
    <w:rsid w:val="00AF1A40"/>
    <w:rsid w:val="00AF23C2"/>
    <w:rsid w:val="00AF25B2"/>
    <w:rsid w:val="00AF2A67"/>
    <w:rsid w:val="00AF2D70"/>
    <w:rsid w:val="00AF2E12"/>
    <w:rsid w:val="00AF32B7"/>
    <w:rsid w:val="00AF3734"/>
    <w:rsid w:val="00AF3803"/>
    <w:rsid w:val="00AF3A37"/>
    <w:rsid w:val="00AF3B98"/>
    <w:rsid w:val="00AF3C45"/>
    <w:rsid w:val="00AF3CC4"/>
    <w:rsid w:val="00AF4737"/>
    <w:rsid w:val="00AF5351"/>
    <w:rsid w:val="00AF5676"/>
    <w:rsid w:val="00AF614F"/>
    <w:rsid w:val="00AF7089"/>
    <w:rsid w:val="00AF7563"/>
    <w:rsid w:val="00AF770B"/>
    <w:rsid w:val="00B00315"/>
    <w:rsid w:val="00B01380"/>
    <w:rsid w:val="00B01877"/>
    <w:rsid w:val="00B02A9B"/>
    <w:rsid w:val="00B02B81"/>
    <w:rsid w:val="00B033E2"/>
    <w:rsid w:val="00B03EE2"/>
    <w:rsid w:val="00B03F82"/>
    <w:rsid w:val="00B0484E"/>
    <w:rsid w:val="00B05287"/>
    <w:rsid w:val="00B05618"/>
    <w:rsid w:val="00B05A55"/>
    <w:rsid w:val="00B05CA1"/>
    <w:rsid w:val="00B0607A"/>
    <w:rsid w:val="00B06295"/>
    <w:rsid w:val="00B07760"/>
    <w:rsid w:val="00B0781D"/>
    <w:rsid w:val="00B1002A"/>
    <w:rsid w:val="00B10C67"/>
    <w:rsid w:val="00B11065"/>
    <w:rsid w:val="00B1124E"/>
    <w:rsid w:val="00B113D5"/>
    <w:rsid w:val="00B11587"/>
    <w:rsid w:val="00B123B7"/>
    <w:rsid w:val="00B12CE2"/>
    <w:rsid w:val="00B12D9C"/>
    <w:rsid w:val="00B12F05"/>
    <w:rsid w:val="00B13B5D"/>
    <w:rsid w:val="00B14389"/>
    <w:rsid w:val="00B147FE"/>
    <w:rsid w:val="00B15E8C"/>
    <w:rsid w:val="00B164BE"/>
    <w:rsid w:val="00B17630"/>
    <w:rsid w:val="00B178E7"/>
    <w:rsid w:val="00B17AFF"/>
    <w:rsid w:val="00B2013C"/>
    <w:rsid w:val="00B2167B"/>
    <w:rsid w:val="00B216B6"/>
    <w:rsid w:val="00B21871"/>
    <w:rsid w:val="00B21A49"/>
    <w:rsid w:val="00B22AB4"/>
    <w:rsid w:val="00B22CD4"/>
    <w:rsid w:val="00B22F00"/>
    <w:rsid w:val="00B23D00"/>
    <w:rsid w:val="00B2407A"/>
    <w:rsid w:val="00B24855"/>
    <w:rsid w:val="00B25CE1"/>
    <w:rsid w:val="00B26EA1"/>
    <w:rsid w:val="00B26FEA"/>
    <w:rsid w:val="00B275D3"/>
    <w:rsid w:val="00B27715"/>
    <w:rsid w:val="00B27C16"/>
    <w:rsid w:val="00B30A5B"/>
    <w:rsid w:val="00B31161"/>
    <w:rsid w:val="00B3173D"/>
    <w:rsid w:val="00B3192D"/>
    <w:rsid w:val="00B3223D"/>
    <w:rsid w:val="00B32342"/>
    <w:rsid w:val="00B32517"/>
    <w:rsid w:val="00B32656"/>
    <w:rsid w:val="00B32ACC"/>
    <w:rsid w:val="00B32D75"/>
    <w:rsid w:val="00B32E23"/>
    <w:rsid w:val="00B337DE"/>
    <w:rsid w:val="00B33C6A"/>
    <w:rsid w:val="00B33F98"/>
    <w:rsid w:val="00B34654"/>
    <w:rsid w:val="00B346E0"/>
    <w:rsid w:val="00B34EF6"/>
    <w:rsid w:val="00B34F1F"/>
    <w:rsid w:val="00B34F3E"/>
    <w:rsid w:val="00B3507A"/>
    <w:rsid w:val="00B35797"/>
    <w:rsid w:val="00B36BD1"/>
    <w:rsid w:val="00B36E28"/>
    <w:rsid w:val="00B3743E"/>
    <w:rsid w:val="00B37539"/>
    <w:rsid w:val="00B375D8"/>
    <w:rsid w:val="00B400BC"/>
    <w:rsid w:val="00B40525"/>
    <w:rsid w:val="00B40573"/>
    <w:rsid w:val="00B40AB4"/>
    <w:rsid w:val="00B41935"/>
    <w:rsid w:val="00B41EAF"/>
    <w:rsid w:val="00B41F04"/>
    <w:rsid w:val="00B42478"/>
    <w:rsid w:val="00B429D5"/>
    <w:rsid w:val="00B42C35"/>
    <w:rsid w:val="00B42F06"/>
    <w:rsid w:val="00B43320"/>
    <w:rsid w:val="00B436A0"/>
    <w:rsid w:val="00B44752"/>
    <w:rsid w:val="00B4477A"/>
    <w:rsid w:val="00B44BD3"/>
    <w:rsid w:val="00B45011"/>
    <w:rsid w:val="00B455F8"/>
    <w:rsid w:val="00B459FC"/>
    <w:rsid w:val="00B45A70"/>
    <w:rsid w:val="00B46505"/>
    <w:rsid w:val="00B477DB"/>
    <w:rsid w:val="00B4788B"/>
    <w:rsid w:val="00B47C2B"/>
    <w:rsid w:val="00B50620"/>
    <w:rsid w:val="00B5103E"/>
    <w:rsid w:val="00B52120"/>
    <w:rsid w:val="00B521B4"/>
    <w:rsid w:val="00B522DC"/>
    <w:rsid w:val="00B52404"/>
    <w:rsid w:val="00B52D6A"/>
    <w:rsid w:val="00B52FBD"/>
    <w:rsid w:val="00B531F0"/>
    <w:rsid w:val="00B535C2"/>
    <w:rsid w:val="00B547C1"/>
    <w:rsid w:val="00B54ABA"/>
    <w:rsid w:val="00B54F0A"/>
    <w:rsid w:val="00B55232"/>
    <w:rsid w:val="00B55433"/>
    <w:rsid w:val="00B55D6D"/>
    <w:rsid w:val="00B55FAA"/>
    <w:rsid w:val="00B56616"/>
    <w:rsid w:val="00B56B4E"/>
    <w:rsid w:val="00B56E82"/>
    <w:rsid w:val="00B570B8"/>
    <w:rsid w:val="00B57A31"/>
    <w:rsid w:val="00B57B01"/>
    <w:rsid w:val="00B600E8"/>
    <w:rsid w:val="00B60240"/>
    <w:rsid w:val="00B60A53"/>
    <w:rsid w:val="00B61142"/>
    <w:rsid w:val="00B61195"/>
    <w:rsid w:val="00B617BB"/>
    <w:rsid w:val="00B617BE"/>
    <w:rsid w:val="00B61F2F"/>
    <w:rsid w:val="00B6243A"/>
    <w:rsid w:val="00B624BD"/>
    <w:rsid w:val="00B62ABE"/>
    <w:rsid w:val="00B64162"/>
    <w:rsid w:val="00B6480F"/>
    <w:rsid w:val="00B66066"/>
    <w:rsid w:val="00B66157"/>
    <w:rsid w:val="00B66448"/>
    <w:rsid w:val="00B66872"/>
    <w:rsid w:val="00B66B6C"/>
    <w:rsid w:val="00B67383"/>
    <w:rsid w:val="00B6740F"/>
    <w:rsid w:val="00B675E0"/>
    <w:rsid w:val="00B679AF"/>
    <w:rsid w:val="00B67B94"/>
    <w:rsid w:val="00B67B9B"/>
    <w:rsid w:val="00B703E6"/>
    <w:rsid w:val="00B70457"/>
    <w:rsid w:val="00B708D7"/>
    <w:rsid w:val="00B70B65"/>
    <w:rsid w:val="00B715CC"/>
    <w:rsid w:val="00B71632"/>
    <w:rsid w:val="00B720A7"/>
    <w:rsid w:val="00B72674"/>
    <w:rsid w:val="00B72D2A"/>
    <w:rsid w:val="00B72FF9"/>
    <w:rsid w:val="00B73665"/>
    <w:rsid w:val="00B739EE"/>
    <w:rsid w:val="00B73B61"/>
    <w:rsid w:val="00B742D4"/>
    <w:rsid w:val="00B742E2"/>
    <w:rsid w:val="00B749C6"/>
    <w:rsid w:val="00B74CB8"/>
    <w:rsid w:val="00B74F4E"/>
    <w:rsid w:val="00B750AD"/>
    <w:rsid w:val="00B750FA"/>
    <w:rsid w:val="00B75B56"/>
    <w:rsid w:val="00B7643F"/>
    <w:rsid w:val="00B77157"/>
    <w:rsid w:val="00B77C56"/>
    <w:rsid w:val="00B77EFA"/>
    <w:rsid w:val="00B80093"/>
    <w:rsid w:val="00B8080E"/>
    <w:rsid w:val="00B80881"/>
    <w:rsid w:val="00B809B5"/>
    <w:rsid w:val="00B80E46"/>
    <w:rsid w:val="00B81A5D"/>
    <w:rsid w:val="00B81B97"/>
    <w:rsid w:val="00B81E75"/>
    <w:rsid w:val="00B81F5E"/>
    <w:rsid w:val="00B82022"/>
    <w:rsid w:val="00B8256D"/>
    <w:rsid w:val="00B8271D"/>
    <w:rsid w:val="00B828F6"/>
    <w:rsid w:val="00B82B11"/>
    <w:rsid w:val="00B82B91"/>
    <w:rsid w:val="00B82BDB"/>
    <w:rsid w:val="00B82D93"/>
    <w:rsid w:val="00B83106"/>
    <w:rsid w:val="00B8372A"/>
    <w:rsid w:val="00B83BE4"/>
    <w:rsid w:val="00B84689"/>
    <w:rsid w:val="00B84C18"/>
    <w:rsid w:val="00B851A0"/>
    <w:rsid w:val="00B85369"/>
    <w:rsid w:val="00B85509"/>
    <w:rsid w:val="00B856DB"/>
    <w:rsid w:val="00B86424"/>
    <w:rsid w:val="00B86AEE"/>
    <w:rsid w:val="00B87341"/>
    <w:rsid w:val="00B90135"/>
    <w:rsid w:val="00B90170"/>
    <w:rsid w:val="00B906FD"/>
    <w:rsid w:val="00B90DDB"/>
    <w:rsid w:val="00B91753"/>
    <w:rsid w:val="00B92202"/>
    <w:rsid w:val="00B92230"/>
    <w:rsid w:val="00B922FF"/>
    <w:rsid w:val="00B924F9"/>
    <w:rsid w:val="00B92740"/>
    <w:rsid w:val="00B939EB"/>
    <w:rsid w:val="00B93A76"/>
    <w:rsid w:val="00B93E44"/>
    <w:rsid w:val="00B94160"/>
    <w:rsid w:val="00B9497C"/>
    <w:rsid w:val="00B95518"/>
    <w:rsid w:val="00B9628B"/>
    <w:rsid w:val="00B9680D"/>
    <w:rsid w:val="00B96AB5"/>
    <w:rsid w:val="00B96B59"/>
    <w:rsid w:val="00B96DC7"/>
    <w:rsid w:val="00BA01A7"/>
    <w:rsid w:val="00BA052C"/>
    <w:rsid w:val="00BA0BAB"/>
    <w:rsid w:val="00BA0E73"/>
    <w:rsid w:val="00BA0ECE"/>
    <w:rsid w:val="00BA1026"/>
    <w:rsid w:val="00BA1A89"/>
    <w:rsid w:val="00BA2147"/>
    <w:rsid w:val="00BA2E0D"/>
    <w:rsid w:val="00BA2EBB"/>
    <w:rsid w:val="00BA32BA"/>
    <w:rsid w:val="00BA40BC"/>
    <w:rsid w:val="00BA47BC"/>
    <w:rsid w:val="00BA5072"/>
    <w:rsid w:val="00BA59C6"/>
    <w:rsid w:val="00BA65E3"/>
    <w:rsid w:val="00BA6DD8"/>
    <w:rsid w:val="00BA70C4"/>
    <w:rsid w:val="00BA7E5A"/>
    <w:rsid w:val="00BB0069"/>
    <w:rsid w:val="00BB03DC"/>
    <w:rsid w:val="00BB07D9"/>
    <w:rsid w:val="00BB0AFD"/>
    <w:rsid w:val="00BB1306"/>
    <w:rsid w:val="00BB15A2"/>
    <w:rsid w:val="00BB19C2"/>
    <w:rsid w:val="00BB2BE8"/>
    <w:rsid w:val="00BB2E20"/>
    <w:rsid w:val="00BB30A7"/>
    <w:rsid w:val="00BB3159"/>
    <w:rsid w:val="00BB3B93"/>
    <w:rsid w:val="00BB3E82"/>
    <w:rsid w:val="00BB3F87"/>
    <w:rsid w:val="00BB423A"/>
    <w:rsid w:val="00BB4608"/>
    <w:rsid w:val="00BB465B"/>
    <w:rsid w:val="00BB48B1"/>
    <w:rsid w:val="00BB4941"/>
    <w:rsid w:val="00BB4AEF"/>
    <w:rsid w:val="00BB558C"/>
    <w:rsid w:val="00BB5F03"/>
    <w:rsid w:val="00BB62B7"/>
    <w:rsid w:val="00BB6C90"/>
    <w:rsid w:val="00BB6F4F"/>
    <w:rsid w:val="00BB737C"/>
    <w:rsid w:val="00BB7465"/>
    <w:rsid w:val="00BB7AEB"/>
    <w:rsid w:val="00BB7DE1"/>
    <w:rsid w:val="00BC026C"/>
    <w:rsid w:val="00BC087D"/>
    <w:rsid w:val="00BC0AC7"/>
    <w:rsid w:val="00BC1316"/>
    <w:rsid w:val="00BC20B6"/>
    <w:rsid w:val="00BC21EF"/>
    <w:rsid w:val="00BC252D"/>
    <w:rsid w:val="00BC381C"/>
    <w:rsid w:val="00BC41D9"/>
    <w:rsid w:val="00BC4444"/>
    <w:rsid w:val="00BC4666"/>
    <w:rsid w:val="00BC4EC9"/>
    <w:rsid w:val="00BC559D"/>
    <w:rsid w:val="00BC6279"/>
    <w:rsid w:val="00BC6494"/>
    <w:rsid w:val="00BC6997"/>
    <w:rsid w:val="00BC69FD"/>
    <w:rsid w:val="00BC6BB1"/>
    <w:rsid w:val="00BC6DFC"/>
    <w:rsid w:val="00BC6E6F"/>
    <w:rsid w:val="00BC7EEF"/>
    <w:rsid w:val="00BD02C3"/>
    <w:rsid w:val="00BD0395"/>
    <w:rsid w:val="00BD080F"/>
    <w:rsid w:val="00BD0946"/>
    <w:rsid w:val="00BD0CEA"/>
    <w:rsid w:val="00BD1123"/>
    <w:rsid w:val="00BD1416"/>
    <w:rsid w:val="00BD1AAD"/>
    <w:rsid w:val="00BD1D75"/>
    <w:rsid w:val="00BD2704"/>
    <w:rsid w:val="00BD33C5"/>
    <w:rsid w:val="00BD386C"/>
    <w:rsid w:val="00BD3971"/>
    <w:rsid w:val="00BD3BA5"/>
    <w:rsid w:val="00BD3C22"/>
    <w:rsid w:val="00BD49B3"/>
    <w:rsid w:val="00BD4CC0"/>
    <w:rsid w:val="00BD4EB3"/>
    <w:rsid w:val="00BD5592"/>
    <w:rsid w:val="00BD5B31"/>
    <w:rsid w:val="00BD6144"/>
    <w:rsid w:val="00BD6418"/>
    <w:rsid w:val="00BD6733"/>
    <w:rsid w:val="00BD68E5"/>
    <w:rsid w:val="00BD7CDD"/>
    <w:rsid w:val="00BD7CDF"/>
    <w:rsid w:val="00BD7F14"/>
    <w:rsid w:val="00BE047B"/>
    <w:rsid w:val="00BE07A3"/>
    <w:rsid w:val="00BE2DD0"/>
    <w:rsid w:val="00BE3373"/>
    <w:rsid w:val="00BE3675"/>
    <w:rsid w:val="00BE3738"/>
    <w:rsid w:val="00BE37D0"/>
    <w:rsid w:val="00BE3A11"/>
    <w:rsid w:val="00BE3F2C"/>
    <w:rsid w:val="00BE4214"/>
    <w:rsid w:val="00BE4899"/>
    <w:rsid w:val="00BE4B72"/>
    <w:rsid w:val="00BE4E7A"/>
    <w:rsid w:val="00BE557D"/>
    <w:rsid w:val="00BE57E6"/>
    <w:rsid w:val="00BE5833"/>
    <w:rsid w:val="00BE778D"/>
    <w:rsid w:val="00BE7BA6"/>
    <w:rsid w:val="00BF0048"/>
    <w:rsid w:val="00BF062B"/>
    <w:rsid w:val="00BF075B"/>
    <w:rsid w:val="00BF0B15"/>
    <w:rsid w:val="00BF1B8D"/>
    <w:rsid w:val="00BF2DD7"/>
    <w:rsid w:val="00BF2EE8"/>
    <w:rsid w:val="00BF30E3"/>
    <w:rsid w:val="00BF3313"/>
    <w:rsid w:val="00BF3408"/>
    <w:rsid w:val="00BF3991"/>
    <w:rsid w:val="00BF3A35"/>
    <w:rsid w:val="00BF3F0B"/>
    <w:rsid w:val="00BF41F2"/>
    <w:rsid w:val="00BF43A4"/>
    <w:rsid w:val="00BF441F"/>
    <w:rsid w:val="00BF57FF"/>
    <w:rsid w:val="00BF58E2"/>
    <w:rsid w:val="00BF6A47"/>
    <w:rsid w:val="00BF6B12"/>
    <w:rsid w:val="00BF6FAF"/>
    <w:rsid w:val="00BF6FF8"/>
    <w:rsid w:val="00BF710F"/>
    <w:rsid w:val="00BF76AC"/>
    <w:rsid w:val="00BF7918"/>
    <w:rsid w:val="00C0018F"/>
    <w:rsid w:val="00C003A2"/>
    <w:rsid w:val="00C00718"/>
    <w:rsid w:val="00C00767"/>
    <w:rsid w:val="00C00AC1"/>
    <w:rsid w:val="00C00B9B"/>
    <w:rsid w:val="00C0140F"/>
    <w:rsid w:val="00C0141F"/>
    <w:rsid w:val="00C01703"/>
    <w:rsid w:val="00C01748"/>
    <w:rsid w:val="00C02716"/>
    <w:rsid w:val="00C0360F"/>
    <w:rsid w:val="00C03638"/>
    <w:rsid w:val="00C036F0"/>
    <w:rsid w:val="00C0395D"/>
    <w:rsid w:val="00C039FA"/>
    <w:rsid w:val="00C04889"/>
    <w:rsid w:val="00C04FD9"/>
    <w:rsid w:val="00C05127"/>
    <w:rsid w:val="00C05262"/>
    <w:rsid w:val="00C05856"/>
    <w:rsid w:val="00C059EF"/>
    <w:rsid w:val="00C0630C"/>
    <w:rsid w:val="00C06699"/>
    <w:rsid w:val="00C06D49"/>
    <w:rsid w:val="00C06F5B"/>
    <w:rsid w:val="00C1072E"/>
    <w:rsid w:val="00C1079C"/>
    <w:rsid w:val="00C109EA"/>
    <w:rsid w:val="00C10A74"/>
    <w:rsid w:val="00C10EA7"/>
    <w:rsid w:val="00C11431"/>
    <w:rsid w:val="00C114D2"/>
    <w:rsid w:val="00C1157D"/>
    <w:rsid w:val="00C11835"/>
    <w:rsid w:val="00C11A4C"/>
    <w:rsid w:val="00C124D9"/>
    <w:rsid w:val="00C127A1"/>
    <w:rsid w:val="00C12955"/>
    <w:rsid w:val="00C132CF"/>
    <w:rsid w:val="00C132F4"/>
    <w:rsid w:val="00C136E3"/>
    <w:rsid w:val="00C13CDF"/>
    <w:rsid w:val="00C13EA2"/>
    <w:rsid w:val="00C141F4"/>
    <w:rsid w:val="00C14926"/>
    <w:rsid w:val="00C14F46"/>
    <w:rsid w:val="00C14F48"/>
    <w:rsid w:val="00C15005"/>
    <w:rsid w:val="00C1548D"/>
    <w:rsid w:val="00C15ACF"/>
    <w:rsid w:val="00C16647"/>
    <w:rsid w:val="00C167F3"/>
    <w:rsid w:val="00C16B67"/>
    <w:rsid w:val="00C17151"/>
    <w:rsid w:val="00C172E1"/>
    <w:rsid w:val="00C1732F"/>
    <w:rsid w:val="00C17E91"/>
    <w:rsid w:val="00C20ECA"/>
    <w:rsid w:val="00C21254"/>
    <w:rsid w:val="00C2156A"/>
    <w:rsid w:val="00C215AC"/>
    <w:rsid w:val="00C21694"/>
    <w:rsid w:val="00C21886"/>
    <w:rsid w:val="00C219E3"/>
    <w:rsid w:val="00C221B7"/>
    <w:rsid w:val="00C221ED"/>
    <w:rsid w:val="00C22372"/>
    <w:rsid w:val="00C22C31"/>
    <w:rsid w:val="00C22D3C"/>
    <w:rsid w:val="00C22D76"/>
    <w:rsid w:val="00C23006"/>
    <w:rsid w:val="00C23621"/>
    <w:rsid w:val="00C23891"/>
    <w:rsid w:val="00C23DFD"/>
    <w:rsid w:val="00C240C6"/>
    <w:rsid w:val="00C24158"/>
    <w:rsid w:val="00C24260"/>
    <w:rsid w:val="00C2453D"/>
    <w:rsid w:val="00C252B2"/>
    <w:rsid w:val="00C252B9"/>
    <w:rsid w:val="00C253BB"/>
    <w:rsid w:val="00C2578E"/>
    <w:rsid w:val="00C258D8"/>
    <w:rsid w:val="00C25E22"/>
    <w:rsid w:val="00C26EBE"/>
    <w:rsid w:val="00C2754C"/>
    <w:rsid w:val="00C27C4F"/>
    <w:rsid w:val="00C27CF5"/>
    <w:rsid w:val="00C30686"/>
    <w:rsid w:val="00C30DEA"/>
    <w:rsid w:val="00C320EB"/>
    <w:rsid w:val="00C3248F"/>
    <w:rsid w:val="00C335F5"/>
    <w:rsid w:val="00C33FC0"/>
    <w:rsid w:val="00C34612"/>
    <w:rsid w:val="00C34790"/>
    <w:rsid w:val="00C34BB0"/>
    <w:rsid w:val="00C355C6"/>
    <w:rsid w:val="00C356BA"/>
    <w:rsid w:val="00C35A9D"/>
    <w:rsid w:val="00C36864"/>
    <w:rsid w:val="00C36923"/>
    <w:rsid w:val="00C37C07"/>
    <w:rsid w:val="00C40A46"/>
    <w:rsid w:val="00C40D8A"/>
    <w:rsid w:val="00C40F85"/>
    <w:rsid w:val="00C41DAF"/>
    <w:rsid w:val="00C439B4"/>
    <w:rsid w:val="00C43B57"/>
    <w:rsid w:val="00C43D77"/>
    <w:rsid w:val="00C43DD0"/>
    <w:rsid w:val="00C44993"/>
    <w:rsid w:val="00C449FB"/>
    <w:rsid w:val="00C44E97"/>
    <w:rsid w:val="00C457FD"/>
    <w:rsid w:val="00C45862"/>
    <w:rsid w:val="00C45DB3"/>
    <w:rsid w:val="00C4622B"/>
    <w:rsid w:val="00C464CC"/>
    <w:rsid w:val="00C46877"/>
    <w:rsid w:val="00C46DD7"/>
    <w:rsid w:val="00C46EBE"/>
    <w:rsid w:val="00C470AC"/>
    <w:rsid w:val="00C472EF"/>
    <w:rsid w:val="00C500F8"/>
    <w:rsid w:val="00C505FF"/>
    <w:rsid w:val="00C507E2"/>
    <w:rsid w:val="00C5083D"/>
    <w:rsid w:val="00C50AE9"/>
    <w:rsid w:val="00C50FEE"/>
    <w:rsid w:val="00C51C0A"/>
    <w:rsid w:val="00C529AE"/>
    <w:rsid w:val="00C52E6F"/>
    <w:rsid w:val="00C53061"/>
    <w:rsid w:val="00C53497"/>
    <w:rsid w:val="00C53F42"/>
    <w:rsid w:val="00C546C7"/>
    <w:rsid w:val="00C54AFD"/>
    <w:rsid w:val="00C552A5"/>
    <w:rsid w:val="00C554AB"/>
    <w:rsid w:val="00C554F3"/>
    <w:rsid w:val="00C55D56"/>
    <w:rsid w:val="00C56009"/>
    <w:rsid w:val="00C5636C"/>
    <w:rsid w:val="00C568F1"/>
    <w:rsid w:val="00C57C12"/>
    <w:rsid w:val="00C602BE"/>
    <w:rsid w:val="00C60A4A"/>
    <w:rsid w:val="00C612B8"/>
    <w:rsid w:val="00C61483"/>
    <w:rsid w:val="00C61875"/>
    <w:rsid w:val="00C619C8"/>
    <w:rsid w:val="00C61D38"/>
    <w:rsid w:val="00C62D07"/>
    <w:rsid w:val="00C638AB"/>
    <w:rsid w:val="00C642B2"/>
    <w:rsid w:val="00C64ED9"/>
    <w:rsid w:val="00C64F7A"/>
    <w:rsid w:val="00C65195"/>
    <w:rsid w:val="00C65510"/>
    <w:rsid w:val="00C65D43"/>
    <w:rsid w:val="00C661A4"/>
    <w:rsid w:val="00C661EC"/>
    <w:rsid w:val="00C66370"/>
    <w:rsid w:val="00C66639"/>
    <w:rsid w:val="00C66992"/>
    <w:rsid w:val="00C67F0F"/>
    <w:rsid w:val="00C7013B"/>
    <w:rsid w:val="00C70272"/>
    <w:rsid w:val="00C70521"/>
    <w:rsid w:val="00C70588"/>
    <w:rsid w:val="00C70A36"/>
    <w:rsid w:val="00C70B0A"/>
    <w:rsid w:val="00C70C6A"/>
    <w:rsid w:val="00C70F17"/>
    <w:rsid w:val="00C71C54"/>
    <w:rsid w:val="00C7233D"/>
    <w:rsid w:val="00C728CB"/>
    <w:rsid w:val="00C72C9A"/>
    <w:rsid w:val="00C73029"/>
    <w:rsid w:val="00C7369D"/>
    <w:rsid w:val="00C73F71"/>
    <w:rsid w:val="00C74393"/>
    <w:rsid w:val="00C74ABD"/>
    <w:rsid w:val="00C7508F"/>
    <w:rsid w:val="00C750B4"/>
    <w:rsid w:val="00C75E7A"/>
    <w:rsid w:val="00C76352"/>
    <w:rsid w:val="00C7663D"/>
    <w:rsid w:val="00C76EE5"/>
    <w:rsid w:val="00C7727B"/>
    <w:rsid w:val="00C772E9"/>
    <w:rsid w:val="00C775EA"/>
    <w:rsid w:val="00C8023D"/>
    <w:rsid w:val="00C809B0"/>
    <w:rsid w:val="00C8156A"/>
    <w:rsid w:val="00C8198E"/>
    <w:rsid w:val="00C81C53"/>
    <w:rsid w:val="00C82214"/>
    <w:rsid w:val="00C822F0"/>
    <w:rsid w:val="00C82B5E"/>
    <w:rsid w:val="00C82E5D"/>
    <w:rsid w:val="00C83386"/>
    <w:rsid w:val="00C83AA4"/>
    <w:rsid w:val="00C84D55"/>
    <w:rsid w:val="00C85131"/>
    <w:rsid w:val="00C8547A"/>
    <w:rsid w:val="00C8587C"/>
    <w:rsid w:val="00C85923"/>
    <w:rsid w:val="00C862E2"/>
    <w:rsid w:val="00C869E2"/>
    <w:rsid w:val="00C86E5E"/>
    <w:rsid w:val="00C87B31"/>
    <w:rsid w:val="00C9008E"/>
    <w:rsid w:val="00C902A3"/>
    <w:rsid w:val="00C906BF"/>
    <w:rsid w:val="00C91877"/>
    <w:rsid w:val="00C91943"/>
    <w:rsid w:val="00C91A22"/>
    <w:rsid w:val="00C91B8C"/>
    <w:rsid w:val="00C93390"/>
    <w:rsid w:val="00C93B9C"/>
    <w:rsid w:val="00C93D23"/>
    <w:rsid w:val="00C940B5"/>
    <w:rsid w:val="00C9478F"/>
    <w:rsid w:val="00C9495A"/>
    <w:rsid w:val="00C94BA4"/>
    <w:rsid w:val="00C94C05"/>
    <w:rsid w:val="00C94D9D"/>
    <w:rsid w:val="00C95F25"/>
    <w:rsid w:val="00C9613D"/>
    <w:rsid w:val="00C961FB"/>
    <w:rsid w:val="00C96366"/>
    <w:rsid w:val="00C964DB"/>
    <w:rsid w:val="00C96A92"/>
    <w:rsid w:val="00C9752A"/>
    <w:rsid w:val="00C97818"/>
    <w:rsid w:val="00C97ECD"/>
    <w:rsid w:val="00C97F30"/>
    <w:rsid w:val="00CA0195"/>
    <w:rsid w:val="00CA02D1"/>
    <w:rsid w:val="00CA034C"/>
    <w:rsid w:val="00CA073F"/>
    <w:rsid w:val="00CA0872"/>
    <w:rsid w:val="00CA0D7A"/>
    <w:rsid w:val="00CA11E8"/>
    <w:rsid w:val="00CA1506"/>
    <w:rsid w:val="00CA15D4"/>
    <w:rsid w:val="00CA1D2A"/>
    <w:rsid w:val="00CA1DDD"/>
    <w:rsid w:val="00CA3057"/>
    <w:rsid w:val="00CA4881"/>
    <w:rsid w:val="00CA4E2D"/>
    <w:rsid w:val="00CA5467"/>
    <w:rsid w:val="00CA6384"/>
    <w:rsid w:val="00CA6C40"/>
    <w:rsid w:val="00CA705A"/>
    <w:rsid w:val="00CA75D3"/>
    <w:rsid w:val="00CA7EBD"/>
    <w:rsid w:val="00CB00D7"/>
    <w:rsid w:val="00CB0305"/>
    <w:rsid w:val="00CB050E"/>
    <w:rsid w:val="00CB07C1"/>
    <w:rsid w:val="00CB08EF"/>
    <w:rsid w:val="00CB1C1C"/>
    <w:rsid w:val="00CB1D8F"/>
    <w:rsid w:val="00CB1E50"/>
    <w:rsid w:val="00CB30AC"/>
    <w:rsid w:val="00CB33AB"/>
    <w:rsid w:val="00CB38EC"/>
    <w:rsid w:val="00CB3A3D"/>
    <w:rsid w:val="00CB3AB2"/>
    <w:rsid w:val="00CB3E50"/>
    <w:rsid w:val="00CB4068"/>
    <w:rsid w:val="00CB4356"/>
    <w:rsid w:val="00CB4B23"/>
    <w:rsid w:val="00CB50D3"/>
    <w:rsid w:val="00CB5595"/>
    <w:rsid w:val="00CB61BA"/>
    <w:rsid w:val="00CB651C"/>
    <w:rsid w:val="00CB7018"/>
    <w:rsid w:val="00CB7481"/>
    <w:rsid w:val="00CB7EA0"/>
    <w:rsid w:val="00CB7EC5"/>
    <w:rsid w:val="00CC10BB"/>
    <w:rsid w:val="00CC15BB"/>
    <w:rsid w:val="00CC1DC9"/>
    <w:rsid w:val="00CC288E"/>
    <w:rsid w:val="00CC28FA"/>
    <w:rsid w:val="00CC2E66"/>
    <w:rsid w:val="00CC3088"/>
    <w:rsid w:val="00CC362F"/>
    <w:rsid w:val="00CC3767"/>
    <w:rsid w:val="00CC3CC5"/>
    <w:rsid w:val="00CC3DD5"/>
    <w:rsid w:val="00CC3E52"/>
    <w:rsid w:val="00CC3F24"/>
    <w:rsid w:val="00CC43A0"/>
    <w:rsid w:val="00CC45E5"/>
    <w:rsid w:val="00CC47A1"/>
    <w:rsid w:val="00CC4AE5"/>
    <w:rsid w:val="00CC4F8A"/>
    <w:rsid w:val="00CC552F"/>
    <w:rsid w:val="00CC58A2"/>
    <w:rsid w:val="00CC5A07"/>
    <w:rsid w:val="00CC5D90"/>
    <w:rsid w:val="00CC6C61"/>
    <w:rsid w:val="00CC6CAA"/>
    <w:rsid w:val="00CC79F4"/>
    <w:rsid w:val="00CD0E8E"/>
    <w:rsid w:val="00CD133A"/>
    <w:rsid w:val="00CD1513"/>
    <w:rsid w:val="00CD1F32"/>
    <w:rsid w:val="00CD210E"/>
    <w:rsid w:val="00CD3C36"/>
    <w:rsid w:val="00CD4129"/>
    <w:rsid w:val="00CD42BF"/>
    <w:rsid w:val="00CD43CF"/>
    <w:rsid w:val="00CD64F8"/>
    <w:rsid w:val="00CD69F3"/>
    <w:rsid w:val="00CD6FA5"/>
    <w:rsid w:val="00CD7E5D"/>
    <w:rsid w:val="00CD7FF5"/>
    <w:rsid w:val="00CE11C2"/>
    <w:rsid w:val="00CE1D28"/>
    <w:rsid w:val="00CE2885"/>
    <w:rsid w:val="00CE306D"/>
    <w:rsid w:val="00CE418D"/>
    <w:rsid w:val="00CE42B0"/>
    <w:rsid w:val="00CE43A4"/>
    <w:rsid w:val="00CE4539"/>
    <w:rsid w:val="00CE4A4E"/>
    <w:rsid w:val="00CE4BDA"/>
    <w:rsid w:val="00CE4D32"/>
    <w:rsid w:val="00CE4DD5"/>
    <w:rsid w:val="00CE4E8E"/>
    <w:rsid w:val="00CE51DA"/>
    <w:rsid w:val="00CE5904"/>
    <w:rsid w:val="00CE5C3F"/>
    <w:rsid w:val="00CE5D8C"/>
    <w:rsid w:val="00CE66B3"/>
    <w:rsid w:val="00CE68C1"/>
    <w:rsid w:val="00CE7667"/>
    <w:rsid w:val="00CE7835"/>
    <w:rsid w:val="00CE7B3B"/>
    <w:rsid w:val="00CE7D81"/>
    <w:rsid w:val="00CF0125"/>
    <w:rsid w:val="00CF02EB"/>
    <w:rsid w:val="00CF057D"/>
    <w:rsid w:val="00CF0703"/>
    <w:rsid w:val="00CF1126"/>
    <w:rsid w:val="00CF1449"/>
    <w:rsid w:val="00CF1C8B"/>
    <w:rsid w:val="00CF1DB9"/>
    <w:rsid w:val="00CF2210"/>
    <w:rsid w:val="00CF25D1"/>
    <w:rsid w:val="00CF2816"/>
    <w:rsid w:val="00CF2A75"/>
    <w:rsid w:val="00CF2B56"/>
    <w:rsid w:val="00CF358F"/>
    <w:rsid w:val="00CF42F1"/>
    <w:rsid w:val="00CF4469"/>
    <w:rsid w:val="00CF548C"/>
    <w:rsid w:val="00CF568A"/>
    <w:rsid w:val="00CF64EE"/>
    <w:rsid w:val="00CF6762"/>
    <w:rsid w:val="00CF77DD"/>
    <w:rsid w:val="00CF77E4"/>
    <w:rsid w:val="00CF7806"/>
    <w:rsid w:val="00CF7845"/>
    <w:rsid w:val="00D00C8B"/>
    <w:rsid w:val="00D00CA7"/>
    <w:rsid w:val="00D013DD"/>
    <w:rsid w:val="00D01807"/>
    <w:rsid w:val="00D0241B"/>
    <w:rsid w:val="00D0273F"/>
    <w:rsid w:val="00D02C1B"/>
    <w:rsid w:val="00D03DCB"/>
    <w:rsid w:val="00D03F20"/>
    <w:rsid w:val="00D04169"/>
    <w:rsid w:val="00D04498"/>
    <w:rsid w:val="00D0602D"/>
    <w:rsid w:val="00D066A4"/>
    <w:rsid w:val="00D06B16"/>
    <w:rsid w:val="00D06C11"/>
    <w:rsid w:val="00D07535"/>
    <w:rsid w:val="00D07A3B"/>
    <w:rsid w:val="00D07B7B"/>
    <w:rsid w:val="00D10079"/>
    <w:rsid w:val="00D103C2"/>
    <w:rsid w:val="00D110C4"/>
    <w:rsid w:val="00D11687"/>
    <w:rsid w:val="00D11908"/>
    <w:rsid w:val="00D11A14"/>
    <w:rsid w:val="00D11F04"/>
    <w:rsid w:val="00D12C88"/>
    <w:rsid w:val="00D12ECF"/>
    <w:rsid w:val="00D133BF"/>
    <w:rsid w:val="00D1384D"/>
    <w:rsid w:val="00D13FCE"/>
    <w:rsid w:val="00D15659"/>
    <w:rsid w:val="00D16145"/>
    <w:rsid w:val="00D16525"/>
    <w:rsid w:val="00D165EB"/>
    <w:rsid w:val="00D16CAB"/>
    <w:rsid w:val="00D1777A"/>
    <w:rsid w:val="00D17AFD"/>
    <w:rsid w:val="00D20082"/>
    <w:rsid w:val="00D21470"/>
    <w:rsid w:val="00D215A6"/>
    <w:rsid w:val="00D21B4D"/>
    <w:rsid w:val="00D21CAB"/>
    <w:rsid w:val="00D21D0C"/>
    <w:rsid w:val="00D21DDA"/>
    <w:rsid w:val="00D222EA"/>
    <w:rsid w:val="00D225A8"/>
    <w:rsid w:val="00D22A0A"/>
    <w:rsid w:val="00D22E12"/>
    <w:rsid w:val="00D22F5D"/>
    <w:rsid w:val="00D23096"/>
    <w:rsid w:val="00D235EC"/>
    <w:rsid w:val="00D24F44"/>
    <w:rsid w:val="00D251E4"/>
    <w:rsid w:val="00D256BC"/>
    <w:rsid w:val="00D258F2"/>
    <w:rsid w:val="00D25BF1"/>
    <w:rsid w:val="00D25E0E"/>
    <w:rsid w:val="00D25E39"/>
    <w:rsid w:val="00D264AB"/>
    <w:rsid w:val="00D26ACA"/>
    <w:rsid w:val="00D26BDF"/>
    <w:rsid w:val="00D270D1"/>
    <w:rsid w:val="00D27158"/>
    <w:rsid w:val="00D274D6"/>
    <w:rsid w:val="00D27F82"/>
    <w:rsid w:val="00D3049D"/>
    <w:rsid w:val="00D30E5A"/>
    <w:rsid w:val="00D31253"/>
    <w:rsid w:val="00D31B04"/>
    <w:rsid w:val="00D3230C"/>
    <w:rsid w:val="00D32481"/>
    <w:rsid w:val="00D324CC"/>
    <w:rsid w:val="00D324E3"/>
    <w:rsid w:val="00D32682"/>
    <w:rsid w:val="00D327FA"/>
    <w:rsid w:val="00D328E8"/>
    <w:rsid w:val="00D32B40"/>
    <w:rsid w:val="00D32F7B"/>
    <w:rsid w:val="00D33C3F"/>
    <w:rsid w:val="00D3439F"/>
    <w:rsid w:val="00D346A5"/>
    <w:rsid w:val="00D35113"/>
    <w:rsid w:val="00D351AE"/>
    <w:rsid w:val="00D352A9"/>
    <w:rsid w:val="00D3573B"/>
    <w:rsid w:val="00D35CC8"/>
    <w:rsid w:val="00D36096"/>
    <w:rsid w:val="00D364B6"/>
    <w:rsid w:val="00D3732E"/>
    <w:rsid w:val="00D3735B"/>
    <w:rsid w:val="00D376B6"/>
    <w:rsid w:val="00D3795C"/>
    <w:rsid w:val="00D37B33"/>
    <w:rsid w:val="00D40449"/>
    <w:rsid w:val="00D4044D"/>
    <w:rsid w:val="00D40797"/>
    <w:rsid w:val="00D40CE9"/>
    <w:rsid w:val="00D40E94"/>
    <w:rsid w:val="00D41FEF"/>
    <w:rsid w:val="00D42A8C"/>
    <w:rsid w:val="00D4322A"/>
    <w:rsid w:val="00D4351F"/>
    <w:rsid w:val="00D43E96"/>
    <w:rsid w:val="00D445B1"/>
    <w:rsid w:val="00D446EA"/>
    <w:rsid w:val="00D44E2C"/>
    <w:rsid w:val="00D450FB"/>
    <w:rsid w:val="00D4511F"/>
    <w:rsid w:val="00D4559E"/>
    <w:rsid w:val="00D46102"/>
    <w:rsid w:val="00D461BD"/>
    <w:rsid w:val="00D462B3"/>
    <w:rsid w:val="00D467A6"/>
    <w:rsid w:val="00D46A9E"/>
    <w:rsid w:val="00D4763E"/>
    <w:rsid w:val="00D47A0C"/>
    <w:rsid w:val="00D47F74"/>
    <w:rsid w:val="00D47FA2"/>
    <w:rsid w:val="00D50139"/>
    <w:rsid w:val="00D503AF"/>
    <w:rsid w:val="00D50726"/>
    <w:rsid w:val="00D50A00"/>
    <w:rsid w:val="00D515C7"/>
    <w:rsid w:val="00D518D9"/>
    <w:rsid w:val="00D51B26"/>
    <w:rsid w:val="00D51EBE"/>
    <w:rsid w:val="00D5231A"/>
    <w:rsid w:val="00D52CB8"/>
    <w:rsid w:val="00D52CBF"/>
    <w:rsid w:val="00D53F00"/>
    <w:rsid w:val="00D55570"/>
    <w:rsid w:val="00D55E83"/>
    <w:rsid w:val="00D560E8"/>
    <w:rsid w:val="00D561AC"/>
    <w:rsid w:val="00D57D6B"/>
    <w:rsid w:val="00D57DD7"/>
    <w:rsid w:val="00D60E4C"/>
    <w:rsid w:val="00D61D49"/>
    <w:rsid w:val="00D6200F"/>
    <w:rsid w:val="00D6224C"/>
    <w:rsid w:val="00D62407"/>
    <w:rsid w:val="00D62754"/>
    <w:rsid w:val="00D629C3"/>
    <w:rsid w:val="00D62C13"/>
    <w:rsid w:val="00D63260"/>
    <w:rsid w:val="00D63281"/>
    <w:rsid w:val="00D63AA5"/>
    <w:rsid w:val="00D63FE9"/>
    <w:rsid w:val="00D64228"/>
    <w:rsid w:val="00D6498F"/>
    <w:rsid w:val="00D653BB"/>
    <w:rsid w:val="00D655B7"/>
    <w:rsid w:val="00D65B59"/>
    <w:rsid w:val="00D6621E"/>
    <w:rsid w:val="00D6648E"/>
    <w:rsid w:val="00D6670E"/>
    <w:rsid w:val="00D66757"/>
    <w:rsid w:val="00D669CA"/>
    <w:rsid w:val="00D67679"/>
    <w:rsid w:val="00D67797"/>
    <w:rsid w:val="00D67842"/>
    <w:rsid w:val="00D6786F"/>
    <w:rsid w:val="00D679B8"/>
    <w:rsid w:val="00D67B5A"/>
    <w:rsid w:val="00D67BDF"/>
    <w:rsid w:val="00D7010A"/>
    <w:rsid w:val="00D70282"/>
    <w:rsid w:val="00D70ADE"/>
    <w:rsid w:val="00D70CE5"/>
    <w:rsid w:val="00D727BE"/>
    <w:rsid w:val="00D72B03"/>
    <w:rsid w:val="00D72F01"/>
    <w:rsid w:val="00D7302A"/>
    <w:rsid w:val="00D73031"/>
    <w:rsid w:val="00D73263"/>
    <w:rsid w:val="00D732BF"/>
    <w:rsid w:val="00D7365A"/>
    <w:rsid w:val="00D73978"/>
    <w:rsid w:val="00D74448"/>
    <w:rsid w:val="00D74A67"/>
    <w:rsid w:val="00D74C83"/>
    <w:rsid w:val="00D74E1A"/>
    <w:rsid w:val="00D75000"/>
    <w:rsid w:val="00D75060"/>
    <w:rsid w:val="00D755C1"/>
    <w:rsid w:val="00D75B9B"/>
    <w:rsid w:val="00D76D9B"/>
    <w:rsid w:val="00D772F9"/>
    <w:rsid w:val="00D77A33"/>
    <w:rsid w:val="00D77A6B"/>
    <w:rsid w:val="00D8011F"/>
    <w:rsid w:val="00D805A0"/>
    <w:rsid w:val="00D80757"/>
    <w:rsid w:val="00D80A20"/>
    <w:rsid w:val="00D819DF"/>
    <w:rsid w:val="00D81BC3"/>
    <w:rsid w:val="00D81C2A"/>
    <w:rsid w:val="00D82665"/>
    <w:rsid w:val="00D82938"/>
    <w:rsid w:val="00D82C34"/>
    <w:rsid w:val="00D82E4D"/>
    <w:rsid w:val="00D83193"/>
    <w:rsid w:val="00D832C8"/>
    <w:rsid w:val="00D8344C"/>
    <w:rsid w:val="00D83A8E"/>
    <w:rsid w:val="00D842F6"/>
    <w:rsid w:val="00D84ACE"/>
    <w:rsid w:val="00D850D7"/>
    <w:rsid w:val="00D851D4"/>
    <w:rsid w:val="00D853EF"/>
    <w:rsid w:val="00D85647"/>
    <w:rsid w:val="00D85659"/>
    <w:rsid w:val="00D8652A"/>
    <w:rsid w:val="00D86954"/>
    <w:rsid w:val="00D86998"/>
    <w:rsid w:val="00D86EC6"/>
    <w:rsid w:val="00D8707C"/>
    <w:rsid w:val="00D877B1"/>
    <w:rsid w:val="00D878FC"/>
    <w:rsid w:val="00D90A3F"/>
    <w:rsid w:val="00D90A4F"/>
    <w:rsid w:val="00D90C34"/>
    <w:rsid w:val="00D91227"/>
    <w:rsid w:val="00D91612"/>
    <w:rsid w:val="00D9201F"/>
    <w:rsid w:val="00D92152"/>
    <w:rsid w:val="00D92227"/>
    <w:rsid w:val="00D92430"/>
    <w:rsid w:val="00D92546"/>
    <w:rsid w:val="00D92C35"/>
    <w:rsid w:val="00D933C2"/>
    <w:rsid w:val="00D9406D"/>
    <w:rsid w:val="00D94555"/>
    <w:rsid w:val="00D9477F"/>
    <w:rsid w:val="00D94817"/>
    <w:rsid w:val="00D9483D"/>
    <w:rsid w:val="00D94BAC"/>
    <w:rsid w:val="00D95D42"/>
    <w:rsid w:val="00D95E61"/>
    <w:rsid w:val="00D963A3"/>
    <w:rsid w:val="00D9656D"/>
    <w:rsid w:val="00D96A5E"/>
    <w:rsid w:val="00D96AC9"/>
    <w:rsid w:val="00D96C06"/>
    <w:rsid w:val="00D97D20"/>
    <w:rsid w:val="00DA049C"/>
    <w:rsid w:val="00DA076E"/>
    <w:rsid w:val="00DA1017"/>
    <w:rsid w:val="00DA14B5"/>
    <w:rsid w:val="00DA1737"/>
    <w:rsid w:val="00DA1B70"/>
    <w:rsid w:val="00DA201C"/>
    <w:rsid w:val="00DA2290"/>
    <w:rsid w:val="00DA2791"/>
    <w:rsid w:val="00DA3916"/>
    <w:rsid w:val="00DA43C9"/>
    <w:rsid w:val="00DA4BA9"/>
    <w:rsid w:val="00DA55CA"/>
    <w:rsid w:val="00DA5804"/>
    <w:rsid w:val="00DA59EA"/>
    <w:rsid w:val="00DA5D4C"/>
    <w:rsid w:val="00DA5FF3"/>
    <w:rsid w:val="00DA639B"/>
    <w:rsid w:val="00DA6464"/>
    <w:rsid w:val="00DA64E2"/>
    <w:rsid w:val="00DA6A6D"/>
    <w:rsid w:val="00DA6D84"/>
    <w:rsid w:val="00DA6EBD"/>
    <w:rsid w:val="00DA7977"/>
    <w:rsid w:val="00DB0321"/>
    <w:rsid w:val="00DB0443"/>
    <w:rsid w:val="00DB06BE"/>
    <w:rsid w:val="00DB144F"/>
    <w:rsid w:val="00DB1F3B"/>
    <w:rsid w:val="00DB2703"/>
    <w:rsid w:val="00DB28AD"/>
    <w:rsid w:val="00DB2C8E"/>
    <w:rsid w:val="00DB2EDC"/>
    <w:rsid w:val="00DB309D"/>
    <w:rsid w:val="00DB3F30"/>
    <w:rsid w:val="00DB40EC"/>
    <w:rsid w:val="00DB41C8"/>
    <w:rsid w:val="00DB4F0E"/>
    <w:rsid w:val="00DB5918"/>
    <w:rsid w:val="00DB5BF2"/>
    <w:rsid w:val="00DB68AE"/>
    <w:rsid w:val="00DB6F94"/>
    <w:rsid w:val="00DB722B"/>
    <w:rsid w:val="00DB7248"/>
    <w:rsid w:val="00DB76C7"/>
    <w:rsid w:val="00DB76ED"/>
    <w:rsid w:val="00DB7A93"/>
    <w:rsid w:val="00DC00D7"/>
    <w:rsid w:val="00DC0759"/>
    <w:rsid w:val="00DC0814"/>
    <w:rsid w:val="00DC0E53"/>
    <w:rsid w:val="00DC2714"/>
    <w:rsid w:val="00DC36A7"/>
    <w:rsid w:val="00DC3D95"/>
    <w:rsid w:val="00DC4421"/>
    <w:rsid w:val="00DC44FB"/>
    <w:rsid w:val="00DC4519"/>
    <w:rsid w:val="00DC670F"/>
    <w:rsid w:val="00DC6D2E"/>
    <w:rsid w:val="00DC6DE0"/>
    <w:rsid w:val="00DC6E20"/>
    <w:rsid w:val="00DC6E74"/>
    <w:rsid w:val="00DC7040"/>
    <w:rsid w:val="00DC7115"/>
    <w:rsid w:val="00DC71D8"/>
    <w:rsid w:val="00DC7933"/>
    <w:rsid w:val="00DC7A09"/>
    <w:rsid w:val="00DC7AEC"/>
    <w:rsid w:val="00DC7B1C"/>
    <w:rsid w:val="00DC7F2C"/>
    <w:rsid w:val="00DD009A"/>
    <w:rsid w:val="00DD0505"/>
    <w:rsid w:val="00DD0E22"/>
    <w:rsid w:val="00DD119A"/>
    <w:rsid w:val="00DD1471"/>
    <w:rsid w:val="00DD14C9"/>
    <w:rsid w:val="00DD181C"/>
    <w:rsid w:val="00DD1889"/>
    <w:rsid w:val="00DD2336"/>
    <w:rsid w:val="00DD2358"/>
    <w:rsid w:val="00DD24A7"/>
    <w:rsid w:val="00DD29CE"/>
    <w:rsid w:val="00DD2B50"/>
    <w:rsid w:val="00DD304D"/>
    <w:rsid w:val="00DD3224"/>
    <w:rsid w:val="00DD32CF"/>
    <w:rsid w:val="00DD3CB0"/>
    <w:rsid w:val="00DD4560"/>
    <w:rsid w:val="00DD488E"/>
    <w:rsid w:val="00DD4BF2"/>
    <w:rsid w:val="00DD5E36"/>
    <w:rsid w:val="00DD6E21"/>
    <w:rsid w:val="00DD74EB"/>
    <w:rsid w:val="00DD7D43"/>
    <w:rsid w:val="00DE03C6"/>
    <w:rsid w:val="00DE072C"/>
    <w:rsid w:val="00DE1209"/>
    <w:rsid w:val="00DE152D"/>
    <w:rsid w:val="00DE157F"/>
    <w:rsid w:val="00DE2B7F"/>
    <w:rsid w:val="00DE364E"/>
    <w:rsid w:val="00DE3971"/>
    <w:rsid w:val="00DE3A5B"/>
    <w:rsid w:val="00DE3D6E"/>
    <w:rsid w:val="00DE411B"/>
    <w:rsid w:val="00DE4197"/>
    <w:rsid w:val="00DE4887"/>
    <w:rsid w:val="00DE4C14"/>
    <w:rsid w:val="00DE4CB5"/>
    <w:rsid w:val="00DE57F6"/>
    <w:rsid w:val="00DE5BB6"/>
    <w:rsid w:val="00DE5C49"/>
    <w:rsid w:val="00DE5E6F"/>
    <w:rsid w:val="00DE6939"/>
    <w:rsid w:val="00DE6948"/>
    <w:rsid w:val="00DE70A3"/>
    <w:rsid w:val="00DE7383"/>
    <w:rsid w:val="00DE7C44"/>
    <w:rsid w:val="00DF0403"/>
    <w:rsid w:val="00DF0661"/>
    <w:rsid w:val="00DF0ABB"/>
    <w:rsid w:val="00DF0B1F"/>
    <w:rsid w:val="00DF0E05"/>
    <w:rsid w:val="00DF1EC7"/>
    <w:rsid w:val="00DF1F88"/>
    <w:rsid w:val="00DF22E0"/>
    <w:rsid w:val="00DF2A9C"/>
    <w:rsid w:val="00DF3627"/>
    <w:rsid w:val="00DF38D9"/>
    <w:rsid w:val="00DF4F74"/>
    <w:rsid w:val="00DF58DC"/>
    <w:rsid w:val="00DF5A56"/>
    <w:rsid w:val="00DF60BE"/>
    <w:rsid w:val="00DF744D"/>
    <w:rsid w:val="00DF771B"/>
    <w:rsid w:val="00DF788B"/>
    <w:rsid w:val="00DF7D8A"/>
    <w:rsid w:val="00E00847"/>
    <w:rsid w:val="00E0106D"/>
    <w:rsid w:val="00E010A6"/>
    <w:rsid w:val="00E0120E"/>
    <w:rsid w:val="00E0129F"/>
    <w:rsid w:val="00E01A82"/>
    <w:rsid w:val="00E01CCE"/>
    <w:rsid w:val="00E01E60"/>
    <w:rsid w:val="00E023B2"/>
    <w:rsid w:val="00E02821"/>
    <w:rsid w:val="00E02A9F"/>
    <w:rsid w:val="00E02E1D"/>
    <w:rsid w:val="00E02F6A"/>
    <w:rsid w:val="00E02FE3"/>
    <w:rsid w:val="00E034B4"/>
    <w:rsid w:val="00E0352F"/>
    <w:rsid w:val="00E037FB"/>
    <w:rsid w:val="00E039A3"/>
    <w:rsid w:val="00E03AD0"/>
    <w:rsid w:val="00E049EA"/>
    <w:rsid w:val="00E05459"/>
    <w:rsid w:val="00E05A9E"/>
    <w:rsid w:val="00E05AFC"/>
    <w:rsid w:val="00E05F82"/>
    <w:rsid w:val="00E063C7"/>
    <w:rsid w:val="00E067A3"/>
    <w:rsid w:val="00E06D2C"/>
    <w:rsid w:val="00E07453"/>
    <w:rsid w:val="00E114A0"/>
    <w:rsid w:val="00E1218D"/>
    <w:rsid w:val="00E12D6C"/>
    <w:rsid w:val="00E1307C"/>
    <w:rsid w:val="00E13419"/>
    <w:rsid w:val="00E13F15"/>
    <w:rsid w:val="00E14B44"/>
    <w:rsid w:val="00E14E51"/>
    <w:rsid w:val="00E150E6"/>
    <w:rsid w:val="00E15958"/>
    <w:rsid w:val="00E16EFB"/>
    <w:rsid w:val="00E17787"/>
    <w:rsid w:val="00E17792"/>
    <w:rsid w:val="00E1788E"/>
    <w:rsid w:val="00E17B6E"/>
    <w:rsid w:val="00E17C96"/>
    <w:rsid w:val="00E201CA"/>
    <w:rsid w:val="00E201EB"/>
    <w:rsid w:val="00E20579"/>
    <w:rsid w:val="00E21312"/>
    <w:rsid w:val="00E21332"/>
    <w:rsid w:val="00E2148F"/>
    <w:rsid w:val="00E21F23"/>
    <w:rsid w:val="00E22122"/>
    <w:rsid w:val="00E22160"/>
    <w:rsid w:val="00E22398"/>
    <w:rsid w:val="00E2292B"/>
    <w:rsid w:val="00E23351"/>
    <w:rsid w:val="00E23720"/>
    <w:rsid w:val="00E23AE1"/>
    <w:rsid w:val="00E2453D"/>
    <w:rsid w:val="00E24914"/>
    <w:rsid w:val="00E24AD2"/>
    <w:rsid w:val="00E25694"/>
    <w:rsid w:val="00E2612C"/>
    <w:rsid w:val="00E2650D"/>
    <w:rsid w:val="00E26578"/>
    <w:rsid w:val="00E26AFE"/>
    <w:rsid w:val="00E270F0"/>
    <w:rsid w:val="00E277E1"/>
    <w:rsid w:val="00E27D47"/>
    <w:rsid w:val="00E27D54"/>
    <w:rsid w:val="00E30081"/>
    <w:rsid w:val="00E301CD"/>
    <w:rsid w:val="00E30564"/>
    <w:rsid w:val="00E30BE8"/>
    <w:rsid w:val="00E311A4"/>
    <w:rsid w:val="00E3122C"/>
    <w:rsid w:val="00E3150F"/>
    <w:rsid w:val="00E3190A"/>
    <w:rsid w:val="00E31CF5"/>
    <w:rsid w:val="00E325F7"/>
    <w:rsid w:val="00E32CDF"/>
    <w:rsid w:val="00E3302B"/>
    <w:rsid w:val="00E33B53"/>
    <w:rsid w:val="00E348E3"/>
    <w:rsid w:val="00E34A0F"/>
    <w:rsid w:val="00E34C5D"/>
    <w:rsid w:val="00E355B2"/>
    <w:rsid w:val="00E35BFC"/>
    <w:rsid w:val="00E36232"/>
    <w:rsid w:val="00E364C5"/>
    <w:rsid w:val="00E365D3"/>
    <w:rsid w:val="00E36829"/>
    <w:rsid w:val="00E37840"/>
    <w:rsid w:val="00E40A9E"/>
    <w:rsid w:val="00E40B69"/>
    <w:rsid w:val="00E40D69"/>
    <w:rsid w:val="00E41157"/>
    <w:rsid w:val="00E4156E"/>
    <w:rsid w:val="00E415E8"/>
    <w:rsid w:val="00E41812"/>
    <w:rsid w:val="00E41D66"/>
    <w:rsid w:val="00E41E18"/>
    <w:rsid w:val="00E429B3"/>
    <w:rsid w:val="00E431E8"/>
    <w:rsid w:val="00E443E3"/>
    <w:rsid w:val="00E44A6C"/>
    <w:rsid w:val="00E44D3A"/>
    <w:rsid w:val="00E45747"/>
    <w:rsid w:val="00E458CD"/>
    <w:rsid w:val="00E45984"/>
    <w:rsid w:val="00E46093"/>
    <w:rsid w:val="00E469DC"/>
    <w:rsid w:val="00E46D1F"/>
    <w:rsid w:val="00E475C4"/>
    <w:rsid w:val="00E47AB4"/>
    <w:rsid w:val="00E501C3"/>
    <w:rsid w:val="00E50728"/>
    <w:rsid w:val="00E50B9C"/>
    <w:rsid w:val="00E512CF"/>
    <w:rsid w:val="00E516B9"/>
    <w:rsid w:val="00E51830"/>
    <w:rsid w:val="00E51C2A"/>
    <w:rsid w:val="00E51E7C"/>
    <w:rsid w:val="00E526BC"/>
    <w:rsid w:val="00E52A74"/>
    <w:rsid w:val="00E533AA"/>
    <w:rsid w:val="00E54171"/>
    <w:rsid w:val="00E5432B"/>
    <w:rsid w:val="00E545E5"/>
    <w:rsid w:val="00E546D3"/>
    <w:rsid w:val="00E54D65"/>
    <w:rsid w:val="00E56174"/>
    <w:rsid w:val="00E56219"/>
    <w:rsid w:val="00E562A2"/>
    <w:rsid w:val="00E562DF"/>
    <w:rsid w:val="00E566E6"/>
    <w:rsid w:val="00E571C6"/>
    <w:rsid w:val="00E577AB"/>
    <w:rsid w:val="00E57C14"/>
    <w:rsid w:val="00E604C3"/>
    <w:rsid w:val="00E608C8"/>
    <w:rsid w:val="00E60BE2"/>
    <w:rsid w:val="00E60DEC"/>
    <w:rsid w:val="00E60E27"/>
    <w:rsid w:val="00E60F63"/>
    <w:rsid w:val="00E6111D"/>
    <w:rsid w:val="00E611A2"/>
    <w:rsid w:val="00E6199E"/>
    <w:rsid w:val="00E625CC"/>
    <w:rsid w:val="00E62C72"/>
    <w:rsid w:val="00E62E83"/>
    <w:rsid w:val="00E6306A"/>
    <w:rsid w:val="00E6308E"/>
    <w:rsid w:val="00E6321C"/>
    <w:rsid w:val="00E6385C"/>
    <w:rsid w:val="00E639CD"/>
    <w:rsid w:val="00E63EF4"/>
    <w:rsid w:val="00E63F04"/>
    <w:rsid w:val="00E648B3"/>
    <w:rsid w:val="00E65221"/>
    <w:rsid w:val="00E65DB1"/>
    <w:rsid w:val="00E664B7"/>
    <w:rsid w:val="00E66CE0"/>
    <w:rsid w:val="00E66D95"/>
    <w:rsid w:val="00E67169"/>
    <w:rsid w:val="00E672DD"/>
    <w:rsid w:val="00E67615"/>
    <w:rsid w:val="00E677A9"/>
    <w:rsid w:val="00E67A18"/>
    <w:rsid w:val="00E67A85"/>
    <w:rsid w:val="00E67C23"/>
    <w:rsid w:val="00E710FD"/>
    <w:rsid w:val="00E72FE5"/>
    <w:rsid w:val="00E734F4"/>
    <w:rsid w:val="00E73E71"/>
    <w:rsid w:val="00E743A9"/>
    <w:rsid w:val="00E74CB1"/>
    <w:rsid w:val="00E74D42"/>
    <w:rsid w:val="00E75735"/>
    <w:rsid w:val="00E75C7A"/>
    <w:rsid w:val="00E75D42"/>
    <w:rsid w:val="00E76027"/>
    <w:rsid w:val="00E761EA"/>
    <w:rsid w:val="00E76A5D"/>
    <w:rsid w:val="00E76F92"/>
    <w:rsid w:val="00E77E61"/>
    <w:rsid w:val="00E80101"/>
    <w:rsid w:val="00E8069A"/>
    <w:rsid w:val="00E812F3"/>
    <w:rsid w:val="00E8158A"/>
    <w:rsid w:val="00E826E5"/>
    <w:rsid w:val="00E82D1D"/>
    <w:rsid w:val="00E83049"/>
    <w:rsid w:val="00E84410"/>
    <w:rsid w:val="00E84A9F"/>
    <w:rsid w:val="00E84C30"/>
    <w:rsid w:val="00E84E5D"/>
    <w:rsid w:val="00E84F24"/>
    <w:rsid w:val="00E850D2"/>
    <w:rsid w:val="00E85364"/>
    <w:rsid w:val="00E856BD"/>
    <w:rsid w:val="00E85C65"/>
    <w:rsid w:val="00E85E81"/>
    <w:rsid w:val="00E8670A"/>
    <w:rsid w:val="00E86904"/>
    <w:rsid w:val="00E86ADB"/>
    <w:rsid w:val="00E874DF"/>
    <w:rsid w:val="00E87E96"/>
    <w:rsid w:val="00E90623"/>
    <w:rsid w:val="00E90850"/>
    <w:rsid w:val="00E90FD5"/>
    <w:rsid w:val="00E911FE"/>
    <w:rsid w:val="00E919D7"/>
    <w:rsid w:val="00E922B0"/>
    <w:rsid w:val="00E9307D"/>
    <w:rsid w:val="00E93B90"/>
    <w:rsid w:val="00E9423E"/>
    <w:rsid w:val="00E94727"/>
    <w:rsid w:val="00E94EAD"/>
    <w:rsid w:val="00E9534F"/>
    <w:rsid w:val="00E95684"/>
    <w:rsid w:val="00E957FF"/>
    <w:rsid w:val="00E95A57"/>
    <w:rsid w:val="00E9607B"/>
    <w:rsid w:val="00E96371"/>
    <w:rsid w:val="00E96C5D"/>
    <w:rsid w:val="00E96E0C"/>
    <w:rsid w:val="00E9746E"/>
    <w:rsid w:val="00E978B3"/>
    <w:rsid w:val="00E97980"/>
    <w:rsid w:val="00E97C40"/>
    <w:rsid w:val="00EA0081"/>
    <w:rsid w:val="00EA09BA"/>
    <w:rsid w:val="00EA0C5A"/>
    <w:rsid w:val="00EA0F0E"/>
    <w:rsid w:val="00EA21C4"/>
    <w:rsid w:val="00EA25BE"/>
    <w:rsid w:val="00EA27E6"/>
    <w:rsid w:val="00EA2BCA"/>
    <w:rsid w:val="00EA2EC8"/>
    <w:rsid w:val="00EA315B"/>
    <w:rsid w:val="00EA3177"/>
    <w:rsid w:val="00EA33BB"/>
    <w:rsid w:val="00EA4334"/>
    <w:rsid w:val="00EA471A"/>
    <w:rsid w:val="00EA5D6E"/>
    <w:rsid w:val="00EA699D"/>
    <w:rsid w:val="00EA7360"/>
    <w:rsid w:val="00EA7A6E"/>
    <w:rsid w:val="00EA7D83"/>
    <w:rsid w:val="00EB09E4"/>
    <w:rsid w:val="00EB10C3"/>
    <w:rsid w:val="00EB18CF"/>
    <w:rsid w:val="00EB1CEC"/>
    <w:rsid w:val="00EB2DC0"/>
    <w:rsid w:val="00EB303A"/>
    <w:rsid w:val="00EB36B3"/>
    <w:rsid w:val="00EB3820"/>
    <w:rsid w:val="00EB442B"/>
    <w:rsid w:val="00EB4790"/>
    <w:rsid w:val="00EB58FB"/>
    <w:rsid w:val="00EB5FB8"/>
    <w:rsid w:val="00EB604E"/>
    <w:rsid w:val="00EB6307"/>
    <w:rsid w:val="00EB6593"/>
    <w:rsid w:val="00EB73AE"/>
    <w:rsid w:val="00EB74A8"/>
    <w:rsid w:val="00EB7B67"/>
    <w:rsid w:val="00EC1984"/>
    <w:rsid w:val="00EC21D0"/>
    <w:rsid w:val="00EC31CA"/>
    <w:rsid w:val="00EC33C2"/>
    <w:rsid w:val="00EC34B7"/>
    <w:rsid w:val="00EC3B84"/>
    <w:rsid w:val="00EC3CE2"/>
    <w:rsid w:val="00EC3E50"/>
    <w:rsid w:val="00EC3E8F"/>
    <w:rsid w:val="00EC4230"/>
    <w:rsid w:val="00EC4445"/>
    <w:rsid w:val="00EC4455"/>
    <w:rsid w:val="00EC4654"/>
    <w:rsid w:val="00EC478C"/>
    <w:rsid w:val="00EC47A3"/>
    <w:rsid w:val="00EC47C1"/>
    <w:rsid w:val="00EC5555"/>
    <w:rsid w:val="00EC572D"/>
    <w:rsid w:val="00EC5A11"/>
    <w:rsid w:val="00EC5A91"/>
    <w:rsid w:val="00EC5E92"/>
    <w:rsid w:val="00EC5F1B"/>
    <w:rsid w:val="00EC6505"/>
    <w:rsid w:val="00EC6CF8"/>
    <w:rsid w:val="00EC6EEB"/>
    <w:rsid w:val="00EC73D4"/>
    <w:rsid w:val="00EC7F7F"/>
    <w:rsid w:val="00ED0661"/>
    <w:rsid w:val="00ED1B8E"/>
    <w:rsid w:val="00ED1E66"/>
    <w:rsid w:val="00ED1F84"/>
    <w:rsid w:val="00ED21F5"/>
    <w:rsid w:val="00ED2DCF"/>
    <w:rsid w:val="00ED2DE3"/>
    <w:rsid w:val="00ED2E7D"/>
    <w:rsid w:val="00ED303E"/>
    <w:rsid w:val="00ED325C"/>
    <w:rsid w:val="00ED35F6"/>
    <w:rsid w:val="00ED47E1"/>
    <w:rsid w:val="00ED4951"/>
    <w:rsid w:val="00ED4FA2"/>
    <w:rsid w:val="00ED50E1"/>
    <w:rsid w:val="00ED5D26"/>
    <w:rsid w:val="00ED633C"/>
    <w:rsid w:val="00ED6AE0"/>
    <w:rsid w:val="00ED6BBC"/>
    <w:rsid w:val="00ED70D6"/>
    <w:rsid w:val="00ED7436"/>
    <w:rsid w:val="00ED7AF9"/>
    <w:rsid w:val="00ED7B7E"/>
    <w:rsid w:val="00EE0300"/>
    <w:rsid w:val="00EE05A0"/>
    <w:rsid w:val="00EE08F8"/>
    <w:rsid w:val="00EE0AD0"/>
    <w:rsid w:val="00EE0CA6"/>
    <w:rsid w:val="00EE12A5"/>
    <w:rsid w:val="00EE1628"/>
    <w:rsid w:val="00EE1DF4"/>
    <w:rsid w:val="00EE1E8B"/>
    <w:rsid w:val="00EE21AF"/>
    <w:rsid w:val="00EE3165"/>
    <w:rsid w:val="00EE39DE"/>
    <w:rsid w:val="00EE4045"/>
    <w:rsid w:val="00EE43C9"/>
    <w:rsid w:val="00EE47D2"/>
    <w:rsid w:val="00EE4DF6"/>
    <w:rsid w:val="00EE4F7D"/>
    <w:rsid w:val="00EE57D0"/>
    <w:rsid w:val="00EE6CDB"/>
    <w:rsid w:val="00EE6DE1"/>
    <w:rsid w:val="00EE7077"/>
    <w:rsid w:val="00EE767F"/>
    <w:rsid w:val="00EE7F93"/>
    <w:rsid w:val="00EF03B7"/>
    <w:rsid w:val="00EF0F46"/>
    <w:rsid w:val="00EF127C"/>
    <w:rsid w:val="00EF1A95"/>
    <w:rsid w:val="00EF217A"/>
    <w:rsid w:val="00EF283B"/>
    <w:rsid w:val="00EF2A54"/>
    <w:rsid w:val="00EF2C63"/>
    <w:rsid w:val="00EF2D28"/>
    <w:rsid w:val="00EF3517"/>
    <w:rsid w:val="00EF44D1"/>
    <w:rsid w:val="00EF46BA"/>
    <w:rsid w:val="00EF4AE3"/>
    <w:rsid w:val="00EF5926"/>
    <w:rsid w:val="00EF5E6E"/>
    <w:rsid w:val="00EF60DF"/>
    <w:rsid w:val="00EF6986"/>
    <w:rsid w:val="00EF7CB2"/>
    <w:rsid w:val="00EF7E2B"/>
    <w:rsid w:val="00F00883"/>
    <w:rsid w:val="00F011D7"/>
    <w:rsid w:val="00F01E60"/>
    <w:rsid w:val="00F02070"/>
    <w:rsid w:val="00F026A7"/>
    <w:rsid w:val="00F0276C"/>
    <w:rsid w:val="00F02D39"/>
    <w:rsid w:val="00F0307C"/>
    <w:rsid w:val="00F038C4"/>
    <w:rsid w:val="00F03B49"/>
    <w:rsid w:val="00F04418"/>
    <w:rsid w:val="00F0509F"/>
    <w:rsid w:val="00F05691"/>
    <w:rsid w:val="00F059F2"/>
    <w:rsid w:val="00F05C60"/>
    <w:rsid w:val="00F06C14"/>
    <w:rsid w:val="00F0700D"/>
    <w:rsid w:val="00F07282"/>
    <w:rsid w:val="00F07615"/>
    <w:rsid w:val="00F077F5"/>
    <w:rsid w:val="00F07A02"/>
    <w:rsid w:val="00F07A45"/>
    <w:rsid w:val="00F07B8B"/>
    <w:rsid w:val="00F07C47"/>
    <w:rsid w:val="00F10D40"/>
    <w:rsid w:val="00F113DC"/>
    <w:rsid w:val="00F1189A"/>
    <w:rsid w:val="00F11C37"/>
    <w:rsid w:val="00F12303"/>
    <w:rsid w:val="00F12974"/>
    <w:rsid w:val="00F12AEF"/>
    <w:rsid w:val="00F1316A"/>
    <w:rsid w:val="00F1359D"/>
    <w:rsid w:val="00F136C0"/>
    <w:rsid w:val="00F136F3"/>
    <w:rsid w:val="00F13E01"/>
    <w:rsid w:val="00F13F54"/>
    <w:rsid w:val="00F14015"/>
    <w:rsid w:val="00F1494F"/>
    <w:rsid w:val="00F14B63"/>
    <w:rsid w:val="00F14B92"/>
    <w:rsid w:val="00F14C9E"/>
    <w:rsid w:val="00F14CB2"/>
    <w:rsid w:val="00F14F5B"/>
    <w:rsid w:val="00F15EF4"/>
    <w:rsid w:val="00F16098"/>
    <w:rsid w:val="00F1639A"/>
    <w:rsid w:val="00F165ED"/>
    <w:rsid w:val="00F16E26"/>
    <w:rsid w:val="00F20016"/>
    <w:rsid w:val="00F203F7"/>
    <w:rsid w:val="00F208EA"/>
    <w:rsid w:val="00F2104C"/>
    <w:rsid w:val="00F21651"/>
    <w:rsid w:val="00F21746"/>
    <w:rsid w:val="00F21D3C"/>
    <w:rsid w:val="00F22040"/>
    <w:rsid w:val="00F2253E"/>
    <w:rsid w:val="00F2274B"/>
    <w:rsid w:val="00F22E45"/>
    <w:rsid w:val="00F23033"/>
    <w:rsid w:val="00F23BC1"/>
    <w:rsid w:val="00F2446D"/>
    <w:rsid w:val="00F245F8"/>
    <w:rsid w:val="00F24650"/>
    <w:rsid w:val="00F24E4B"/>
    <w:rsid w:val="00F24E7B"/>
    <w:rsid w:val="00F2508B"/>
    <w:rsid w:val="00F25D94"/>
    <w:rsid w:val="00F262C6"/>
    <w:rsid w:val="00F26507"/>
    <w:rsid w:val="00F267AB"/>
    <w:rsid w:val="00F26AB1"/>
    <w:rsid w:val="00F26F49"/>
    <w:rsid w:val="00F2706B"/>
    <w:rsid w:val="00F276EB"/>
    <w:rsid w:val="00F2788D"/>
    <w:rsid w:val="00F2796A"/>
    <w:rsid w:val="00F3015F"/>
    <w:rsid w:val="00F30947"/>
    <w:rsid w:val="00F30E8F"/>
    <w:rsid w:val="00F30FD0"/>
    <w:rsid w:val="00F3107B"/>
    <w:rsid w:val="00F312CC"/>
    <w:rsid w:val="00F3173A"/>
    <w:rsid w:val="00F3190A"/>
    <w:rsid w:val="00F31C3E"/>
    <w:rsid w:val="00F31FEC"/>
    <w:rsid w:val="00F32AEA"/>
    <w:rsid w:val="00F332C7"/>
    <w:rsid w:val="00F33316"/>
    <w:rsid w:val="00F3362D"/>
    <w:rsid w:val="00F33886"/>
    <w:rsid w:val="00F33907"/>
    <w:rsid w:val="00F33ADA"/>
    <w:rsid w:val="00F34409"/>
    <w:rsid w:val="00F349AE"/>
    <w:rsid w:val="00F359F4"/>
    <w:rsid w:val="00F36099"/>
    <w:rsid w:val="00F3637A"/>
    <w:rsid w:val="00F3671B"/>
    <w:rsid w:val="00F36919"/>
    <w:rsid w:val="00F36B27"/>
    <w:rsid w:val="00F370BE"/>
    <w:rsid w:val="00F37459"/>
    <w:rsid w:val="00F37579"/>
    <w:rsid w:val="00F37872"/>
    <w:rsid w:val="00F37A83"/>
    <w:rsid w:val="00F37E17"/>
    <w:rsid w:val="00F37EE9"/>
    <w:rsid w:val="00F405AA"/>
    <w:rsid w:val="00F40918"/>
    <w:rsid w:val="00F4091C"/>
    <w:rsid w:val="00F40C0A"/>
    <w:rsid w:val="00F40C49"/>
    <w:rsid w:val="00F40F00"/>
    <w:rsid w:val="00F40FA8"/>
    <w:rsid w:val="00F41223"/>
    <w:rsid w:val="00F415F2"/>
    <w:rsid w:val="00F41EAA"/>
    <w:rsid w:val="00F429D0"/>
    <w:rsid w:val="00F4302C"/>
    <w:rsid w:val="00F436BA"/>
    <w:rsid w:val="00F43B82"/>
    <w:rsid w:val="00F43E7C"/>
    <w:rsid w:val="00F440B5"/>
    <w:rsid w:val="00F44255"/>
    <w:rsid w:val="00F442FD"/>
    <w:rsid w:val="00F44537"/>
    <w:rsid w:val="00F44E0F"/>
    <w:rsid w:val="00F44E10"/>
    <w:rsid w:val="00F4562A"/>
    <w:rsid w:val="00F45671"/>
    <w:rsid w:val="00F46758"/>
    <w:rsid w:val="00F46B99"/>
    <w:rsid w:val="00F47084"/>
    <w:rsid w:val="00F502F5"/>
    <w:rsid w:val="00F51180"/>
    <w:rsid w:val="00F51271"/>
    <w:rsid w:val="00F51275"/>
    <w:rsid w:val="00F512FF"/>
    <w:rsid w:val="00F517A0"/>
    <w:rsid w:val="00F52018"/>
    <w:rsid w:val="00F52347"/>
    <w:rsid w:val="00F525F1"/>
    <w:rsid w:val="00F52B38"/>
    <w:rsid w:val="00F5335B"/>
    <w:rsid w:val="00F535EF"/>
    <w:rsid w:val="00F536C6"/>
    <w:rsid w:val="00F53DC5"/>
    <w:rsid w:val="00F542BB"/>
    <w:rsid w:val="00F5463E"/>
    <w:rsid w:val="00F54976"/>
    <w:rsid w:val="00F54BB2"/>
    <w:rsid w:val="00F54E80"/>
    <w:rsid w:val="00F55119"/>
    <w:rsid w:val="00F554F9"/>
    <w:rsid w:val="00F55B63"/>
    <w:rsid w:val="00F55C8F"/>
    <w:rsid w:val="00F5731E"/>
    <w:rsid w:val="00F574CA"/>
    <w:rsid w:val="00F575BF"/>
    <w:rsid w:val="00F5766E"/>
    <w:rsid w:val="00F57C24"/>
    <w:rsid w:val="00F60C10"/>
    <w:rsid w:val="00F615D4"/>
    <w:rsid w:val="00F61C6D"/>
    <w:rsid w:val="00F635D5"/>
    <w:rsid w:val="00F63B0C"/>
    <w:rsid w:val="00F6407A"/>
    <w:rsid w:val="00F641F5"/>
    <w:rsid w:val="00F643CE"/>
    <w:rsid w:val="00F649D9"/>
    <w:rsid w:val="00F65508"/>
    <w:rsid w:val="00F6590A"/>
    <w:rsid w:val="00F65CFB"/>
    <w:rsid w:val="00F665B1"/>
    <w:rsid w:val="00F66E44"/>
    <w:rsid w:val="00F67073"/>
    <w:rsid w:val="00F670CA"/>
    <w:rsid w:val="00F67AB8"/>
    <w:rsid w:val="00F67E95"/>
    <w:rsid w:val="00F70056"/>
    <w:rsid w:val="00F7018A"/>
    <w:rsid w:val="00F70348"/>
    <w:rsid w:val="00F70EFA"/>
    <w:rsid w:val="00F71279"/>
    <w:rsid w:val="00F7166A"/>
    <w:rsid w:val="00F72075"/>
    <w:rsid w:val="00F7276F"/>
    <w:rsid w:val="00F727CA"/>
    <w:rsid w:val="00F73B5E"/>
    <w:rsid w:val="00F742B7"/>
    <w:rsid w:val="00F7460E"/>
    <w:rsid w:val="00F74B6D"/>
    <w:rsid w:val="00F74FA2"/>
    <w:rsid w:val="00F7584E"/>
    <w:rsid w:val="00F76D25"/>
    <w:rsid w:val="00F76E75"/>
    <w:rsid w:val="00F805D9"/>
    <w:rsid w:val="00F80C8C"/>
    <w:rsid w:val="00F80FAB"/>
    <w:rsid w:val="00F810BB"/>
    <w:rsid w:val="00F8236C"/>
    <w:rsid w:val="00F83504"/>
    <w:rsid w:val="00F83910"/>
    <w:rsid w:val="00F83BA5"/>
    <w:rsid w:val="00F85095"/>
    <w:rsid w:val="00F85333"/>
    <w:rsid w:val="00F85615"/>
    <w:rsid w:val="00F85627"/>
    <w:rsid w:val="00F85B14"/>
    <w:rsid w:val="00F862D5"/>
    <w:rsid w:val="00F87072"/>
    <w:rsid w:val="00F9000A"/>
    <w:rsid w:val="00F900A8"/>
    <w:rsid w:val="00F9055E"/>
    <w:rsid w:val="00F91C74"/>
    <w:rsid w:val="00F9245F"/>
    <w:rsid w:val="00F92CA5"/>
    <w:rsid w:val="00F93581"/>
    <w:rsid w:val="00F94337"/>
    <w:rsid w:val="00F94588"/>
    <w:rsid w:val="00F94BEA"/>
    <w:rsid w:val="00F95257"/>
    <w:rsid w:val="00F952B7"/>
    <w:rsid w:val="00F95723"/>
    <w:rsid w:val="00F957F8"/>
    <w:rsid w:val="00F958AF"/>
    <w:rsid w:val="00F95E2B"/>
    <w:rsid w:val="00F95FD3"/>
    <w:rsid w:val="00F960F1"/>
    <w:rsid w:val="00F96193"/>
    <w:rsid w:val="00F961AF"/>
    <w:rsid w:val="00F96650"/>
    <w:rsid w:val="00F966D0"/>
    <w:rsid w:val="00F96A1D"/>
    <w:rsid w:val="00F96B22"/>
    <w:rsid w:val="00F978BE"/>
    <w:rsid w:val="00FA066C"/>
    <w:rsid w:val="00FA0EC7"/>
    <w:rsid w:val="00FA1210"/>
    <w:rsid w:val="00FA16AF"/>
    <w:rsid w:val="00FA18AC"/>
    <w:rsid w:val="00FA29C0"/>
    <w:rsid w:val="00FA33D1"/>
    <w:rsid w:val="00FA370E"/>
    <w:rsid w:val="00FA3792"/>
    <w:rsid w:val="00FA4395"/>
    <w:rsid w:val="00FA4615"/>
    <w:rsid w:val="00FA4D30"/>
    <w:rsid w:val="00FA534E"/>
    <w:rsid w:val="00FA59B3"/>
    <w:rsid w:val="00FA5DEB"/>
    <w:rsid w:val="00FA5FF4"/>
    <w:rsid w:val="00FA6027"/>
    <w:rsid w:val="00FA6A7C"/>
    <w:rsid w:val="00FA72EC"/>
    <w:rsid w:val="00FA7B4B"/>
    <w:rsid w:val="00FA7FFE"/>
    <w:rsid w:val="00FB099D"/>
    <w:rsid w:val="00FB18D7"/>
    <w:rsid w:val="00FB1E8E"/>
    <w:rsid w:val="00FB211A"/>
    <w:rsid w:val="00FB2AE1"/>
    <w:rsid w:val="00FB2D95"/>
    <w:rsid w:val="00FB30B7"/>
    <w:rsid w:val="00FB38EE"/>
    <w:rsid w:val="00FB3BF1"/>
    <w:rsid w:val="00FB3C8B"/>
    <w:rsid w:val="00FB4595"/>
    <w:rsid w:val="00FB495D"/>
    <w:rsid w:val="00FB4C85"/>
    <w:rsid w:val="00FB4FBC"/>
    <w:rsid w:val="00FB5561"/>
    <w:rsid w:val="00FB5AED"/>
    <w:rsid w:val="00FB5B6B"/>
    <w:rsid w:val="00FB626A"/>
    <w:rsid w:val="00FB630C"/>
    <w:rsid w:val="00FB712A"/>
    <w:rsid w:val="00FB75B3"/>
    <w:rsid w:val="00FB7D65"/>
    <w:rsid w:val="00FC007B"/>
    <w:rsid w:val="00FC04EE"/>
    <w:rsid w:val="00FC09E2"/>
    <w:rsid w:val="00FC1094"/>
    <w:rsid w:val="00FC1426"/>
    <w:rsid w:val="00FC1502"/>
    <w:rsid w:val="00FC15F9"/>
    <w:rsid w:val="00FC1CD4"/>
    <w:rsid w:val="00FC1E71"/>
    <w:rsid w:val="00FC2663"/>
    <w:rsid w:val="00FC28B0"/>
    <w:rsid w:val="00FC2D42"/>
    <w:rsid w:val="00FC2E47"/>
    <w:rsid w:val="00FC2ED3"/>
    <w:rsid w:val="00FC34F7"/>
    <w:rsid w:val="00FC3F95"/>
    <w:rsid w:val="00FC425E"/>
    <w:rsid w:val="00FC4283"/>
    <w:rsid w:val="00FC4CF0"/>
    <w:rsid w:val="00FC4FF7"/>
    <w:rsid w:val="00FC5221"/>
    <w:rsid w:val="00FC577D"/>
    <w:rsid w:val="00FC5888"/>
    <w:rsid w:val="00FC679A"/>
    <w:rsid w:val="00FC6834"/>
    <w:rsid w:val="00FC6E49"/>
    <w:rsid w:val="00FC6F96"/>
    <w:rsid w:val="00FC731D"/>
    <w:rsid w:val="00FC7461"/>
    <w:rsid w:val="00FC7A8C"/>
    <w:rsid w:val="00FC7C24"/>
    <w:rsid w:val="00FD0242"/>
    <w:rsid w:val="00FD0E19"/>
    <w:rsid w:val="00FD0E74"/>
    <w:rsid w:val="00FD0F21"/>
    <w:rsid w:val="00FD2831"/>
    <w:rsid w:val="00FD29E7"/>
    <w:rsid w:val="00FD2A13"/>
    <w:rsid w:val="00FD2EAC"/>
    <w:rsid w:val="00FD3691"/>
    <w:rsid w:val="00FD3AC2"/>
    <w:rsid w:val="00FD47B1"/>
    <w:rsid w:val="00FD57B4"/>
    <w:rsid w:val="00FD5D83"/>
    <w:rsid w:val="00FD756B"/>
    <w:rsid w:val="00FE023F"/>
    <w:rsid w:val="00FE03F5"/>
    <w:rsid w:val="00FE0A73"/>
    <w:rsid w:val="00FE0BFB"/>
    <w:rsid w:val="00FE0D35"/>
    <w:rsid w:val="00FE15D9"/>
    <w:rsid w:val="00FE1948"/>
    <w:rsid w:val="00FE23B7"/>
    <w:rsid w:val="00FE2A69"/>
    <w:rsid w:val="00FE2B3F"/>
    <w:rsid w:val="00FE3BE7"/>
    <w:rsid w:val="00FE3E2B"/>
    <w:rsid w:val="00FE44B7"/>
    <w:rsid w:val="00FE4AA4"/>
    <w:rsid w:val="00FE5561"/>
    <w:rsid w:val="00FE5945"/>
    <w:rsid w:val="00FE62F9"/>
    <w:rsid w:val="00FE714E"/>
    <w:rsid w:val="00FE716B"/>
    <w:rsid w:val="00FE73DD"/>
    <w:rsid w:val="00FE7FA1"/>
    <w:rsid w:val="00FF01CE"/>
    <w:rsid w:val="00FF0331"/>
    <w:rsid w:val="00FF04F1"/>
    <w:rsid w:val="00FF17EE"/>
    <w:rsid w:val="00FF1F68"/>
    <w:rsid w:val="00FF2024"/>
    <w:rsid w:val="00FF21E1"/>
    <w:rsid w:val="00FF246E"/>
    <w:rsid w:val="00FF2B98"/>
    <w:rsid w:val="00FF2D4D"/>
    <w:rsid w:val="00FF355C"/>
    <w:rsid w:val="00FF3C2D"/>
    <w:rsid w:val="00FF3FB9"/>
    <w:rsid w:val="00FF3FD5"/>
    <w:rsid w:val="00FF449A"/>
    <w:rsid w:val="00FF55A2"/>
    <w:rsid w:val="00FF5784"/>
    <w:rsid w:val="00FF6203"/>
    <w:rsid w:val="00FF63AB"/>
    <w:rsid w:val="00FF6632"/>
    <w:rsid w:val="00FF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A0644"/>
  <w15:docId w15:val="{03A52D3A-F5E6-44F3-8165-9D1C49DB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04F"/>
  </w:style>
  <w:style w:type="paragraph" w:styleId="Heading1">
    <w:name w:val="heading 1"/>
    <w:basedOn w:val="Normal"/>
    <w:next w:val="Normal"/>
    <w:link w:val="Heading1Char"/>
    <w:uiPriority w:val="9"/>
    <w:qFormat/>
    <w:rsid w:val="009B28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8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8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57A3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7A31"/>
    <w:pPr>
      <w:ind w:left="720"/>
      <w:contextualSpacing/>
    </w:pPr>
    <w:rPr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9B287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67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35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010BD"/>
    <w:pPr>
      <w:spacing w:after="100"/>
      <w:ind w:left="440"/>
    </w:pPr>
  </w:style>
  <w:style w:type="paragraph" w:customStyle="1" w:styleId="Default">
    <w:name w:val="Default"/>
    <w:rsid w:val="00FB626A"/>
    <w:pPr>
      <w:autoSpaceDE w:val="0"/>
      <w:autoSpaceDN w:val="0"/>
      <w:adjustRightInd w:val="0"/>
      <w:spacing w:after="0" w:line="240" w:lineRule="auto"/>
    </w:pPr>
    <w:rPr>
      <w:rFonts w:ascii="Khmer OS Muol" w:eastAsia="Calibri" w:hAnsi="Khmer OS Muol" w:cs="Khmer OS Mu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2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21"/>
    <w:rPr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9B287E"/>
    <w:pPr>
      <w:spacing w:line="240" w:lineRule="auto"/>
    </w:pPr>
    <w:rPr>
      <w:b/>
      <w:bCs/>
      <w:smallCaps/>
      <w:color w:val="44546A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21461F"/>
    <w:pPr>
      <w:spacing w:after="0"/>
    </w:pPr>
  </w:style>
  <w:style w:type="paragraph" w:styleId="BalloonText">
    <w:name w:val="Balloon Text"/>
    <w:basedOn w:val="Normal"/>
    <w:link w:val="BalloonTextChar"/>
    <w:uiPriority w:val="99"/>
    <w:unhideWhenUsed/>
    <w:rsid w:val="008C1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230"/>
    <w:rPr>
      <w:rFonts w:ascii="Segoe UI" w:hAnsi="Segoe UI" w:cs="Segoe UI"/>
      <w:sz w:val="18"/>
      <w:szCs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customStyle="1" w:styleId="Heading11">
    <w:name w:val="Heading 11"/>
    <w:basedOn w:val="Normal"/>
    <w:next w:val="Normal"/>
    <w:uiPriority w:val="9"/>
    <w:qFormat/>
    <w:rsid w:val="00487DF2"/>
    <w:pPr>
      <w:pBdr>
        <w:top w:val="single" w:sz="8" w:space="0" w:color="71685A"/>
        <w:left w:val="single" w:sz="8" w:space="0" w:color="71685A"/>
        <w:bottom w:val="single" w:sz="8" w:space="0" w:color="71685A"/>
        <w:right w:val="single" w:sz="8" w:space="0" w:color="71685A"/>
      </w:pBdr>
      <w:shd w:val="clear" w:color="auto" w:fill="E3E0DC"/>
      <w:spacing w:before="480" w:after="100" w:line="269" w:lineRule="auto"/>
      <w:contextualSpacing/>
      <w:outlineLvl w:val="0"/>
    </w:pPr>
    <w:rPr>
      <w:rFonts w:ascii="Cambria" w:eastAsia="Times New Roman" w:hAnsi="Cambria" w:cs="MoolBoran"/>
      <w:b/>
      <w:bCs/>
      <w:i/>
      <w:iCs/>
      <w:color w:val="38332C"/>
      <w:sz w:val="20"/>
      <w:szCs w:val="20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87DF2"/>
    <w:pPr>
      <w:pBdr>
        <w:top w:val="single" w:sz="4" w:space="0" w:color="71685A"/>
        <w:left w:val="single" w:sz="48" w:space="2" w:color="71685A"/>
        <w:bottom w:val="single" w:sz="4" w:space="0" w:color="71685A"/>
        <w:right w:val="single" w:sz="4" w:space="4" w:color="71685A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487DF2"/>
    <w:pPr>
      <w:pBdr>
        <w:left w:val="single" w:sz="48" w:space="2" w:color="71685A"/>
        <w:bottom w:val="single" w:sz="4" w:space="0" w:color="71685A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41">
    <w:name w:val="Heading 41"/>
    <w:basedOn w:val="Normal"/>
    <w:next w:val="Normal"/>
    <w:uiPriority w:val="9"/>
    <w:unhideWhenUsed/>
    <w:qFormat/>
    <w:rsid w:val="00487DF2"/>
    <w:pPr>
      <w:pBdr>
        <w:left w:val="single" w:sz="4" w:space="2" w:color="71685A"/>
        <w:bottom w:val="single" w:sz="4" w:space="2" w:color="71685A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87DF2"/>
    <w:pPr>
      <w:pBdr>
        <w:left w:val="dotted" w:sz="4" w:space="2" w:color="71685A"/>
        <w:bottom w:val="dotted" w:sz="4" w:space="2" w:color="71685A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87DF2"/>
    <w:pPr>
      <w:pBdr>
        <w:bottom w:val="single" w:sz="4" w:space="2" w:color="C8C3BA"/>
      </w:pBdr>
      <w:spacing w:before="200" w:after="100" w:line="240" w:lineRule="auto"/>
      <w:contextualSpacing/>
      <w:outlineLvl w:val="5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87DF2"/>
    <w:pPr>
      <w:pBdr>
        <w:bottom w:val="dotted" w:sz="4" w:space="2" w:color="ADA598"/>
      </w:pBdr>
      <w:spacing w:before="200" w:after="100" w:line="240" w:lineRule="auto"/>
      <w:contextualSpacing/>
      <w:outlineLvl w:val="6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7"/>
    </w:pPr>
    <w:rPr>
      <w:rFonts w:ascii="Cambria" w:eastAsia="Times New Roman" w:hAnsi="Cambria" w:cs="MoolBoran"/>
      <w:i/>
      <w:iCs/>
      <w:color w:val="71685A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8"/>
    </w:pPr>
    <w:rPr>
      <w:rFonts w:ascii="Cambria" w:eastAsia="Times New Roman" w:hAnsi="Cambria" w:cs="MoolBoran"/>
      <w:i/>
      <w:iCs/>
      <w:color w:val="71685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87DF2"/>
  </w:style>
  <w:style w:type="paragraph" w:customStyle="1" w:styleId="Caption1">
    <w:name w:val="Caption1"/>
    <w:basedOn w:val="Normal"/>
    <w:next w:val="Normal"/>
    <w:uiPriority w:val="35"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paragraph" w:customStyle="1" w:styleId="Title1">
    <w:name w:val="Title1"/>
    <w:basedOn w:val="Normal"/>
    <w:next w:val="Normal"/>
    <w:uiPriority w:val="10"/>
    <w:qFormat/>
    <w:rsid w:val="00487DF2"/>
    <w:pPr>
      <w:pBdr>
        <w:top w:val="single" w:sz="48" w:space="0" w:color="71685A"/>
        <w:bottom w:val="single" w:sz="48" w:space="0" w:color="71685A"/>
      </w:pBdr>
      <w:shd w:val="clear" w:color="auto" w:fill="71685A"/>
      <w:spacing w:after="0" w:line="240" w:lineRule="auto"/>
      <w:jc w:val="center"/>
    </w:pPr>
    <w:rPr>
      <w:rFonts w:ascii="Cambria" w:eastAsia="Times New Roman" w:hAnsi="Cambria" w:cs="MoolBoran"/>
      <w:i/>
      <w:i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B287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ubtitle1">
    <w:name w:val="Subtitle1"/>
    <w:basedOn w:val="Normal"/>
    <w:next w:val="Normal"/>
    <w:uiPriority w:val="11"/>
    <w:qFormat/>
    <w:rsid w:val="00487DF2"/>
    <w:pPr>
      <w:pBdr>
        <w:bottom w:val="dotted" w:sz="8" w:space="10" w:color="71685A"/>
      </w:pBdr>
      <w:spacing w:before="200" w:after="900" w:line="240" w:lineRule="auto"/>
      <w:jc w:val="center"/>
    </w:pPr>
    <w:rPr>
      <w:rFonts w:ascii="Cambria" w:eastAsia="Times New Roman" w:hAnsi="Cambria" w:cs="MoolBoran"/>
      <w:i/>
      <w:iCs/>
      <w:color w:val="38332C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287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B287E"/>
    <w:rPr>
      <w:b/>
      <w:bCs/>
    </w:rPr>
  </w:style>
  <w:style w:type="character" w:customStyle="1" w:styleId="Emphasis1">
    <w:name w:val="Emphasis1"/>
    <w:uiPriority w:val="20"/>
    <w:qFormat/>
    <w:rsid w:val="00487DF2"/>
    <w:rPr>
      <w:rFonts w:ascii="Cambria" w:eastAsia="Times New Roman" w:hAnsi="Cambria" w:cs="MoolBoran"/>
      <w:b/>
      <w:bCs/>
      <w:i/>
      <w:iCs/>
      <w:color w:val="71685A"/>
      <w:bdr w:val="single" w:sz="18" w:space="0" w:color="E3E0DC"/>
      <w:shd w:val="clear" w:color="auto" w:fill="E3E0DC"/>
    </w:rPr>
  </w:style>
  <w:style w:type="paragraph" w:styleId="NoSpacing">
    <w:name w:val="No Spacing"/>
    <w:uiPriority w:val="1"/>
    <w:qFormat/>
    <w:rsid w:val="009B287E"/>
    <w:pPr>
      <w:spacing w:after="0" w:line="240" w:lineRule="auto"/>
    </w:pPr>
  </w:style>
  <w:style w:type="paragraph" w:customStyle="1" w:styleId="Quote1">
    <w:name w:val="Quote1"/>
    <w:basedOn w:val="Normal"/>
    <w:next w:val="Normal"/>
    <w:uiPriority w:val="29"/>
    <w:qFormat/>
    <w:rsid w:val="00487DF2"/>
    <w:pPr>
      <w:spacing w:after="200" w:line="288" w:lineRule="auto"/>
    </w:pPr>
    <w:rPr>
      <w:rFonts w:ascii="Calibri" w:eastAsia="Calibri" w:hAnsi="Calibri" w:cs="DaunPenh"/>
      <w:color w:val="544D43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B287E"/>
    <w:rPr>
      <w:color w:val="44546A" w:themeColor="text2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487DF2"/>
    <w:pPr>
      <w:pBdr>
        <w:top w:val="dotted" w:sz="8" w:space="10" w:color="71685A"/>
        <w:bottom w:val="dotted" w:sz="8" w:space="10" w:color="71685A"/>
      </w:pBdr>
      <w:spacing w:after="200" w:line="300" w:lineRule="auto"/>
      <w:ind w:left="2160" w:right="2160"/>
      <w:jc w:val="center"/>
    </w:pPr>
    <w:rPr>
      <w:rFonts w:ascii="Cambria" w:eastAsia="Times New Roman" w:hAnsi="Cambria" w:cs="MoolBoran"/>
      <w:b/>
      <w:bCs/>
      <w:i/>
      <w:iCs/>
      <w:color w:val="71685A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sid w:val="00487DF2"/>
    <w:rPr>
      <w:rFonts w:ascii="Cambria" w:eastAsia="Times New Roman" w:hAnsi="Cambria" w:cs="MoolBoran"/>
      <w:i/>
      <w:iCs/>
      <w:color w:val="71685A"/>
    </w:rPr>
  </w:style>
  <w:style w:type="character" w:customStyle="1" w:styleId="IntenseEmphasis1">
    <w:name w:val="Intense Emphasis1"/>
    <w:uiPriority w:val="21"/>
    <w:qFormat/>
    <w:rsid w:val="00487DF2"/>
    <w:rPr>
      <w:rFonts w:ascii="Cambria" w:eastAsia="Times New Roman" w:hAnsi="Cambria" w:cs="MoolBoran"/>
      <w:b/>
      <w:bCs/>
      <w:i/>
      <w:iCs/>
      <w:dstrike w:val="0"/>
      <w:color w:val="FFFFFF"/>
      <w:bdr w:val="single" w:sz="18" w:space="0" w:color="71685A"/>
      <w:shd w:val="clear" w:color="auto" w:fill="71685A"/>
      <w:vertAlign w:val="baseline"/>
    </w:rPr>
  </w:style>
  <w:style w:type="character" w:customStyle="1" w:styleId="SubtleReference1">
    <w:name w:val="Subtle Reference1"/>
    <w:uiPriority w:val="31"/>
    <w:qFormat/>
    <w:rsid w:val="00487DF2"/>
    <w:rPr>
      <w:i/>
      <w:iCs/>
      <w:smallCaps/>
      <w:color w:val="71685A"/>
      <w:u w:color="71685A"/>
    </w:rPr>
  </w:style>
  <w:style w:type="character" w:customStyle="1" w:styleId="IntenseReference1">
    <w:name w:val="Intense Reference1"/>
    <w:uiPriority w:val="32"/>
    <w:qFormat/>
    <w:rsid w:val="00487DF2"/>
    <w:rPr>
      <w:b/>
      <w:bCs/>
      <w:i/>
      <w:iCs/>
      <w:smallCaps/>
      <w:color w:val="71685A"/>
      <w:u w:color="71685A"/>
    </w:rPr>
  </w:style>
  <w:style w:type="character" w:customStyle="1" w:styleId="BookTitle1">
    <w:name w:val="Book Title1"/>
    <w:uiPriority w:val="33"/>
    <w:qFormat/>
    <w:rsid w:val="00487DF2"/>
    <w:rPr>
      <w:rFonts w:ascii="Cambria" w:eastAsia="Times New Roman" w:hAnsi="Cambria" w:cs="MoolBoran"/>
      <w:b/>
      <w:bCs/>
      <w:i/>
      <w:iCs/>
      <w:smallCaps/>
      <w:color w:val="544D43"/>
      <w:u w:val="single"/>
    </w:rPr>
  </w:style>
  <w:style w:type="character" w:customStyle="1" w:styleId="Heading1Char1">
    <w:name w:val="Heading 1 Char1"/>
    <w:basedOn w:val="DefaultParagraphFont"/>
    <w:uiPriority w:val="9"/>
    <w:rsid w:val="00487D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5"/>
    </w:rPr>
  </w:style>
  <w:style w:type="character" w:styleId="PlaceholderText">
    <w:name w:val="Placeholder Text"/>
    <w:basedOn w:val="DefaultParagraphFont"/>
    <w:uiPriority w:val="99"/>
    <w:semiHidden/>
    <w:rsid w:val="00487DF2"/>
    <w:rPr>
      <w:color w:val="808080"/>
    </w:rPr>
  </w:style>
  <w:style w:type="table" w:customStyle="1" w:styleId="PlainTable41">
    <w:name w:val="Plain Table 4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6"/>
      <w:szCs w:val="42"/>
    </w:rPr>
  </w:style>
  <w:style w:type="character" w:customStyle="1" w:styleId="Heading3Char1">
    <w:name w:val="Heading 3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2"/>
      <w:szCs w:val="36"/>
    </w:rPr>
  </w:style>
  <w:style w:type="character" w:customStyle="1" w:styleId="Heading4Char1">
    <w:name w:val="Heading 4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36"/>
    </w:rPr>
  </w:style>
  <w:style w:type="character" w:customStyle="1" w:styleId="Heading5Char1">
    <w:name w:val="Heading 5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1F4D78" w:themeColor="accent1" w:themeShade="7F"/>
      <w:sz w:val="22"/>
      <w:szCs w:val="36"/>
    </w:rPr>
  </w:style>
  <w:style w:type="character" w:customStyle="1" w:styleId="Heading6Char1">
    <w:name w:val="Heading 6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36"/>
    </w:rPr>
  </w:style>
  <w:style w:type="character" w:customStyle="1" w:styleId="Heading7Char1">
    <w:name w:val="Heading 7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36"/>
    </w:rPr>
  </w:style>
  <w:style w:type="character" w:customStyle="1" w:styleId="Heading8Char1">
    <w:name w:val="Heading 8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404040" w:themeColor="text1" w:themeTint="BF"/>
      <w:szCs w:val="32"/>
    </w:rPr>
  </w:style>
  <w:style w:type="character" w:customStyle="1" w:styleId="Heading9Char1">
    <w:name w:val="Heading 9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28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487DF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87DF2"/>
    <w:rPr>
      <w:rFonts w:eastAsiaTheme="minorEastAsia"/>
      <w:color w:val="5A5A5A" w:themeColor="text1" w:themeTint="A5"/>
      <w:spacing w:val="15"/>
      <w:szCs w:val="22"/>
      <w:lang w:bidi="ar-SA"/>
    </w:rPr>
  </w:style>
  <w:style w:type="character" w:styleId="Emphasis">
    <w:name w:val="Emphasis"/>
    <w:basedOn w:val="DefaultParagraphFont"/>
    <w:uiPriority w:val="20"/>
    <w:qFormat/>
    <w:rsid w:val="009B287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287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1">
    <w:name w:val="Quote Char1"/>
    <w:basedOn w:val="DefaultParagraphFont"/>
    <w:uiPriority w:val="29"/>
    <w:rsid w:val="00487DF2"/>
    <w:rPr>
      <w:i/>
      <w:iCs/>
      <w:color w:val="404040" w:themeColor="text1" w:themeTint="BF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87DF2"/>
    <w:rPr>
      <w:i/>
      <w:iCs/>
      <w:color w:val="5B9BD5" w:themeColor="accent1"/>
      <w:szCs w:val="22"/>
      <w:lang w:bidi="ar-SA"/>
    </w:rPr>
  </w:style>
  <w:style w:type="character" w:styleId="SubtleEmphasis">
    <w:name w:val="Subtle Emphasis"/>
    <w:basedOn w:val="DefaultParagraphFont"/>
    <w:uiPriority w:val="19"/>
    <w:qFormat/>
    <w:rsid w:val="009B287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B287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8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B287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B287E"/>
    <w:rPr>
      <w:b/>
      <w:bCs/>
      <w:smallCaps/>
      <w:spacing w:val="10"/>
    </w:rPr>
  </w:style>
  <w:style w:type="numbering" w:customStyle="1" w:styleId="NoList2">
    <w:name w:val="No List2"/>
    <w:next w:val="NoList"/>
    <w:uiPriority w:val="99"/>
    <w:semiHidden/>
    <w:unhideWhenUsed/>
    <w:rsid w:val="00487DF2"/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PlainTable411">
    <w:name w:val="Plain Table 41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">
    <w:name w:val="Table Grid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87DF2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">
    <w:name w:val="Plain Table 412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">
    <w:name w:val="No List4"/>
    <w:next w:val="NoList"/>
    <w:uiPriority w:val="99"/>
    <w:semiHidden/>
    <w:unhideWhenUsed/>
    <w:rsid w:val="00487DF2"/>
  </w:style>
  <w:style w:type="paragraph" w:customStyle="1" w:styleId="Caption4">
    <w:name w:val="Caption4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487DF2"/>
  </w:style>
  <w:style w:type="paragraph" w:customStyle="1" w:styleId="Caption5">
    <w:name w:val="Caption5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487DF2"/>
  </w:style>
  <w:style w:type="paragraph" w:customStyle="1" w:styleId="Caption6">
    <w:name w:val="Caption6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6">
    <w:name w:val="Table Grid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487DF2"/>
  </w:style>
  <w:style w:type="paragraph" w:customStyle="1" w:styleId="Caption7">
    <w:name w:val="Caption7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7">
    <w:name w:val="Table Grid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NoList"/>
    <w:uiPriority w:val="99"/>
    <w:semiHidden/>
    <w:unhideWhenUsed/>
    <w:rsid w:val="00487DF2"/>
  </w:style>
  <w:style w:type="paragraph" w:customStyle="1" w:styleId="Caption8">
    <w:name w:val="Caption8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8">
    <w:name w:val="Table Grid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A5C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44">
    <w:name w:val="Table Grid44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00ABD"/>
    <w:pPr>
      <w:spacing w:after="0" w:line="240" w:lineRule="auto"/>
    </w:pPr>
    <w:rPr>
      <w:rFonts w:ascii="Calibri" w:eastAsia="Calibri" w:hAnsi="Calibri" w:cs="DaunPenh"/>
    </w:rPr>
  </w:style>
  <w:style w:type="paragraph" w:customStyle="1" w:styleId="Standard">
    <w:name w:val="Standard"/>
    <w:rsid w:val="00A82E7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bidi="he-IL"/>
    </w:rPr>
  </w:style>
  <w:style w:type="table" w:customStyle="1" w:styleId="TableGrid47">
    <w:name w:val="Table Grid47"/>
    <w:basedOn w:val="TableNormal"/>
    <w:next w:val="TableGrid"/>
    <w:uiPriority w:val="39"/>
    <w:rsid w:val="00A8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A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28CB"/>
  </w:style>
  <w:style w:type="paragraph" w:customStyle="1" w:styleId="MTDisplayEquation">
    <w:name w:val="MTDisplayEquation"/>
    <w:basedOn w:val="Normal"/>
    <w:next w:val="Normal"/>
    <w:link w:val="MTDisplayEquationChar"/>
    <w:rsid w:val="00C728CB"/>
    <w:pPr>
      <w:tabs>
        <w:tab w:val="center" w:pos="5040"/>
        <w:tab w:val="right" w:pos="10100"/>
      </w:tabs>
      <w:spacing w:after="0" w:line="240" w:lineRule="auto"/>
    </w:pPr>
    <w:rPr>
      <w:rFonts w:ascii="Khmer OS" w:eastAsia="Times New Roman" w:hAnsi="Khmer OS" w:cs="Khmer OS"/>
    </w:rPr>
  </w:style>
  <w:style w:type="character" w:customStyle="1" w:styleId="MTDisplayEquationChar">
    <w:name w:val="MTDisplayEquation Char"/>
    <w:link w:val="MTDisplayEquation"/>
    <w:rsid w:val="00C728CB"/>
    <w:rPr>
      <w:rFonts w:ascii="Khmer OS" w:eastAsia="Times New Roman" w:hAnsi="Khmer OS" w:cs="Khmer OS"/>
      <w:szCs w:val="22"/>
    </w:rPr>
  </w:style>
  <w:style w:type="character" w:styleId="FollowedHyperlink">
    <w:name w:val="FollowedHyperlink"/>
    <w:uiPriority w:val="99"/>
    <w:unhideWhenUsed/>
    <w:rsid w:val="00C728CB"/>
    <w:rPr>
      <w:color w:val="800080"/>
      <w:u w:val="single"/>
    </w:rPr>
  </w:style>
  <w:style w:type="numbering" w:customStyle="1" w:styleId="MYSTYLE">
    <w:name w:val="MY STYLE"/>
    <w:uiPriority w:val="99"/>
    <w:rsid w:val="00C728CB"/>
  </w:style>
  <w:style w:type="numbering" w:customStyle="1" w:styleId="Style2">
    <w:name w:val="Style2"/>
    <w:uiPriority w:val="99"/>
    <w:rsid w:val="00C728CB"/>
  </w:style>
  <w:style w:type="numbering" w:customStyle="1" w:styleId="Style3">
    <w:name w:val="Style3"/>
    <w:uiPriority w:val="99"/>
    <w:rsid w:val="00C728CB"/>
  </w:style>
  <w:style w:type="numbering" w:customStyle="1" w:styleId="Style4">
    <w:name w:val="Style4"/>
    <w:uiPriority w:val="99"/>
    <w:rsid w:val="00C728CB"/>
  </w:style>
  <w:style w:type="numbering" w:customStyle="1" w:styleId="Style5">
    <w:name w:val="Style5"/>
    <w:uiPriority w:val="99"/>
    <w:rsid w:val="00C728CB"/>
  </w:style>
  <w:style w:type="numbering" w:customStyle="1" w:styleId="Style6">
    <w:name w:val="Style6"/>
    <w:uiPriority w:val="99"/>
    <w:rsid w:val="00C728CB"/>
  </w:style>
  <w:style w:type="numbering" w:customStyle="1" w:styleId="Style7">
    <w:name w:val="Style7"/>
    <w:uiPriority w:val="99"/>
    <w:rsid w:val="00C728CB"/>
  </w:style>
  <w:style w:type="numbering" w:customStyle="1" w:styleId="Style8">
    <w:name w:val="Style8"/>
    <w:uiPriority w:val="99"/>
    <w:rsid w:val="00C728CB"/>
  </w:style>
  <w:style w:type="numbering" w:customStyle="1" w:styleId="Style9">
    <w:name w:val="Style9"/>
    <w:uiPriority w:val="99"/>
    <w:rsid w:val="00C728CB"/>
  </w:style>
  <w:style w:type="paragraph" w:styleId="TOC4">
    <w:name w:val="toc 4"/>
    <w:basedOn w:val="Normal"/>
    <w:next w:val="Normal"/>
    <w:autoRedefine/>
    <w:uiPriority w:val="39"/>
    <w:unhideWhenUsed/>
    <w:rsid w:val="00C728CB"/>
    <w:pPr>
      <w:spacing w:after="200" w:line="276" w:lineRule="auto"/>
      <w:ind w:left="660"/>
    </w:pPr>
    <w:rPr>
      <w:rFonts w:ascii="Calibri" w:eastAsia="Calibri" w:hAnsi="Calibri" w:cs="DaunPenh"/>
    </w:rPr>
  </w:style>
  <w:style w:type="paragraph" w:styleId="BodyText">
    <w:name w:val="Body Text"/>
    <w:basedOn w:val="Normal"/>
    <w:link w:val="BodyTextChar"/>
    <w:rsid w:val="00C728C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C728CB"/>
    <w:rPr>
      <w:rFonts w:ascii="Times New Roman" w:eastAsia="Times New Roman" w:hAnsi="Times New Roman" w:cs="Times New Roman"/>
      <w:szCs w:val="22"/>
      <w:lang w:bidi="ar-SA"/>
    </w:rPr>
  </w:style>
  <w:style w:type="character" w:styleId="LineNumber">
    <w:name w:val="line number"/>
    <w:uiPriority w:val="99"/>
    <w:semiHidden/>
    <w:unhideWhenUsed/>
    <w:rsid w:val="00C728CB"/>
  </w:style>
  <w:style w:type="table" w:customStyle="1" w:styleId="TableGrid49">
    <w:name w:val="Table Grid49"/>
    <w:basedOn w:val="TableNormal"/>
    <w:next w:val="TableGrid"/>
    <w:uiPriority w:val="39"/>
    <w:rsid w:val="00C7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">
    <w:name w:val="Para"/>
    <w:basedOn w:val="Normal"/>
    <w:link w:val="ParaChar"/>
    <w:uiPriority w:val="3"/>
    <w:qFormat/>
    <w:rsid w:val="00715DAF"/>
    <w:pPr>
      <w:spacing w:before="120" w:beforeAutospacing="1" w:after="120" w:afterAutospacing="1" w:line="240" w:lineRule="auto"/>
      <w:ind w:left="680" w:right="680"/>
      <w:jc w:val="both"/>
    </w:pPr>
    <w:rPr>
      <w:rFonts w:ascii="Times New Roman" w:eastAsia="SimSun" w:hAnsi="Times New Roman" w:cs="Times New Roman"/>
      <w:szCs w:val="20"/>
    </w:rPr>
  </w:style>
  <w:style w:type="character" w:customStyle="1" w:styleId="ParaChar">
    <w:name w:val="Para Char"/>
    <w:basedOn w:val="DefaultParagraphFont"/>
    <w:link w:val="Para"/>
    <w:uiPriority w:val="3"/>
    <w:rsid w:val="00715DAF"/>
    <w:rPr>
      <w:rFonts w:ascii="Times New Roman" w:eastAsia="SimSun" w:hAnsi="Times New Roman" w:cs="Times New Roman"/>
      <w:szCs w:val="20"/>
      <w:lang w:bidi="ar-SA"/>
    </w:rPr>
  </w:style>
  <w:style w:type="numbering" w:customStyle="1" w:styleId="NoList9">
    <w:name w:val="No List9"/>
    <w:next w:val="NoList"/>
    <w:uiPriority w:val="99"/>
    <w:semiHidden/>
    <w:unhideWhenUsed/>
    <w:rsid w:val="00226E05"/>
  </w:style>
  <w:style w:type="table" w:customStyle="1" w:styleId="TableGrid50">
    <w:name w:val="Table Grid50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226E05"/>
  </w:style>
  <w:style w:type="numbering" w:customStyle="1" w:styleId="NoList21">
    <w:name w:val="No List21"/>
    <w:next w:val="NoList"/>
    <w:uiPriority w:val="99"/>
    <w:semiHidden/>
    <w:unhideWhenUsed/>
    <w:rsid w:val="00226E05"/>
  </w:style>
  <w:style w:type="numbering" w:customStyle="1" w:styleId="NoList31">
    <w:name w:val="No List31"/>
    <w:next w:val="NoList"/>
    <w:uiPriority w:val="99"/>
    <w:semiHidden/>
    <w:unhideWhenUsed/>
    <w:rsid w:val="00226E05"/>
  </w:style>
  <w:style w:type="numbering" w:customStyle="1" w:styleId="NoList41">
    <w:name w:val="No List41"/>
    <w:next w:val="NoList"/>
    <w:uiPriority w:val="99"/>
    <w:semiHidden/>
    <w:unhideWhenUsed/>
    <w:rsid w:val="00226E05"/>
  </w:style>
  <w:style w:type="numbering" w:customStyle="1" w:styleId="NoList51">
    <w:name w:val="No List51"/>
    <w:next w:val="NoList"/>
    <w:uiPriority w:val="99"/>
    <w:semiHidden/>
    <w:unhideWhenUsed/>
    <w:rsid w:val="00226E05"/>
  </w:style>
  <w:style w:type="numbering" w:customStyle="1" w:styleId="NoList61">
    <w:name w:val="No List61"/>
    <w:next w:val="NoList"/>
    <w:uiPriority w:val="99"/>
    <w:semiHidden/>
    <w:unhideWhenUsed/>
    <w:rsid w:val="00226E05"/>
  </w:style>
  <w:style w:type="numbering" w:customStyle="1" w:styleId="NoList71">
    <w:name w:val="No List71"/>
    <w:next w:val="NoList"/>
    <w:uiPriority w:val="99"/>
    <w:semiHidden/>
    <w:unhideWhenUsed/>
    <w:rsid w:val="00226E05"/>
  </w:style>
  <w:style w:type="numbering" w:customStyle="1" w:styleId="NoList81">
    <w:name w:val="No List81"/>
    <w:next w:val="NoList"/>
    <w:uiPriority w:val="99"/>
    <w:semiHidden/>
    <w:unhideWhenUsed/>
    <w:rsid w:val="00226E05"/>
  </w:style>
  <w:style w:type="table" w:customStyle="1" w:styleId="TableGrid93">
    <w:name w:val="Table Grid9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">
    <w:name w:val="Table Grid35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">
    <w:name w:val="Table Grid36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">
    <w:name w:val="Table Grid37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">
    <w:name w:val="Table Grid38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">
    <w:name w:val="Table Grid39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">
    <w:name w:val="Table Grid4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 Grid21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">
    <w:name w:val="Table Grid49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uiPriority w:val="47"/>
    <w:rsid w:val="000852E4"/>
    <w:pPr>
      <w:spacing w:after="0" w:line="240" w:lineRule="auto"/>
    </w:pPr>
    <w:rPr>
      <w:rFonts w:eastAsiaTheme="minorHAnsi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L4">
    <w:name w:val="NL4"/>
    <w:basedOn w:val="Para"/>
    <w:semiHidden/>
    <w:rsid w:val="000852E4"/>
    <w:pPr>
      <w:numPr>
        <w:numId w:val="10"/>
      </w:numPr>
      <w:tabs>
        <w:tab w:val="left" w:pos="340"/>
      </w:tabs>
      <w:spacing w:before="0" w:beforeAutospacing="0" w:afterAutospacing="0"/>
      <w:ind w:left="2410" w:hanging="369"/>
      <w:contextualSpacing/>
    </w:pPr>
    <w:rPr>
      <w:noProof/>
      <w:lang w:val="en-GB" w:bidi="ar-SA"/>
    </w:rPr>
  </w:style>
  <w:style w:type="table" w:customStyle="1" w:styleId="TableGrid53">
    <w:name w:val="Table Grid53"/>
    <w:basedOn w:val="TableNormal"/>
    <w:next w:val="TableGrid"/>
    <w:uiPriority w:val="39"/>
    <w:rsid w:val="000852E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52E4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52E4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852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85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2E4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2E4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2E4"/>
    <w:rPr>
      <w:b/>
      <w:bCs/>
      <w:sz w:val="20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852E4"/>
    <w:rPr>
      <w:szCs w:val="36"/>
    </w:rPr>
  </w:style>
  <w:style w:type="paragraph" w:customStyle="1" w:styleId="Pa75">
    <w:name w:val="Pa7+5"/>
    <w:basedOn w:val="Default"/>
    <w:next w:val="Default"/>
    <w:uiPriority w:val="99"/>
    <w:rsid w:val="004D15FA"/>
    <w:pPr>
      <w:spacing w:line="231" w:lineRule="atLeast"/>
    </w:pPr>
    <w:rPr>
      <w:rFonts w:ascii="Berkeley" w:eastAsiaTheme="minorEastAsia" w:hAnsi="Berkeley" w:cstheme="minorBidi"/>
      <w:color w:val="auto"/>
    </w:rPr>
  </w:style>
  <w:style w:type="table" w:customStyle="1" w:styleId="TableGrid531">
    <w:name w:val="Table Grid531"/>
    <w:basedOn w:val="TableNormal"/>
    <w:next w:val="TableGrid"/>
    <w:uiPriority w:val="39"/>
    <w:rsid w:val="005734E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1018B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39"/>
    <w:rsid w:val="003C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094FDC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B3A3D"/>
    <w:rPr>
      <w:szCs w:val="3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E42"/>
    <w:pPr>
      <w:spacing w:after="0" w:line="240" w:lineRule="auto"/>
    </w:pPr>
    <w:rPr>
      <w:sz w:val="20"/>
      <w:szCs w:val="32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F0E42"/>
    <w:rPr>
      <w:sz w:val="20"/>
      <w:szCs w:val="32"/>
    </w:rPr>
  </w:style>
  <w:style w:type="character" w:styleId="FootnoteReference">
    <w:name w:val="footnote reference"/>
    <w:basedOn w:val="DefaultParagraphFont"/>
    <w:uiPriority w:val="99"/>
    <w:semiHidden/>
    <w:unhideWhenUsed/>
    <w:rsid w:val="001F0E42"/>
    <w:rPr>
      <w:vertAlign w:val="superscript"/>
    </w:rPr>
  </w:style>
  <w:style w:type="table" w:customStyle="1" w:styleId="TableGrid56">
    <w:name w:val="Table Grid56"/>
    <w:basedOn w:val="TableNormal"/>
    <w:next w:val="TableGrid"/>
    <w:uiPriority w:val="59"/>
    <w:rsid w:val="009D1497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TableNormal"/>
    <w:next w:val="TableGrid"/>
    <w:uiPriority w:val="59"/>
    <w:rsid w:val="00B531F0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TableNormal"/>
    <w:next w:val="TableGrid"/>
    <w:uiPriority w:val="59"/>
    <w:rsid w:val="00407EF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TableNormal"/>
    <w:next w:val="TableGrid"/>
    <w:uiPriority w:val="59"/>
    <w:rsid w:val="006F5E43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">
    <w:name w:val="Table Grid76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">
    <w:name w:val="Table Grid77"/>
    <w:basedOn w:val="TableNormal"/>
    <w:next w:val="TableGrid"/>
    <w:uiPriority w:val="59"/>
    <w:rsid w:val="00FE5945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">
    <w:name w:val="Table Grid78"/>
    <w:basedOn w:val="TableNormal"/>
    <w:next w:val="TableGrid"/>
    <w:uiPriority w:val="59"/>
    <w:rsid w:val="000C553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">
    <w:name w:val="Table Grid79"/>
    <w:basedOn w:val="TableNormal"/>
    <w:next w:val="TableGrid"/>
    <w:uiPriority w:val="59"/>
    <w:rsid w:val="007F306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0"/>
    <w:basedOn w:val="TableNormal"/>
    <w:next w:val="TableGrid"/>
    <w:uiPriority w:val="59"/>
    <w:rsid w:val="0005551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">
    <w:name w:val="Table Grid83"/>
    <w:basedOn w:val="TableNormal"/>
    <w:next w:val="TableGrid"/>
    <w:uiPriority w:val="59"/>
    <w:rsid w:val="007157F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">
    <w:name w:val="Table Grid84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">
    <w:name w:val="Table Grid85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">
    <w:name w:val="Table Grid86"/>
    <w:basedOn w:val="TableNormal"/>
    <w:next w:val="TableGrid"/>
    <w:uiPriority w:val="59"/>
    <w:rsid w:val="0031554F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">
    <w:name w:val="Table Grid87"/>
    <w:basedOn w:val="TableNormal"/>
    <w:next w:val="TableGrid"/>
    <w:uiPriority w:val="59"/>
    <w:rsid w:val="001D280E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">
    <w:name w:val="Table Grid88"/>
    <w:basedOn w:val="TableNormal"/>
    <w:next w:val="TableGrid"/>
    <w:uiPriority w:val="59"/>
    <w:rsid w:val="001B1AB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">
    <w:name w:val="Table Grid152"/>
    <w:basedOn w:val="TableNormal"/>
    <w:next w:val="TableGrid"/>
    <w:uiPriority w:val="39"/>
    <w:rsid w:val="00980922"/>
    <w:pPr>
      <w:spacing w:after="0" w:line="240" w:lineRule="auto"/>
    </w:pPr>
    <w:rPr>
      <w:rFonts w:eastAsiaTheme="minorHAns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8">
    <w:name w:val="Table Grid158"/>
    <w:basedOn w:val="TableNormal"/>
    <w:next w:val="TableGrid"/>
    <w:uiPriority w:val="39"/>
    <w:rsid w:val="00980922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980922"/>
  </w:style>
  <w:style w:type="numbering" w:customStyle="1" w:styleId="NoList12">
    <w:name w:val="No List12"/>
    <w:next w:val="NoList"/>
    <w:uiPriority w:val="99"/>
    <w:semiHidden/>
    <w:unhideWhenUsed/>
    <w:rsid w:val="00980922"/>
  </w:style>
  <w:style w:type="table" w:customStyle="1" w:styleId="TableGrid89">
    <w:name w:val="Table Grid89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basedOn w:val="DefaultParagraphFont"/>
    <w:uiPriority w:val="99"/>
    <w:unhideWhenUsed/>
    <w:rsid w:val="00980922"/>
    <w:rPr>
      <w:color w:val="0563C1"/>
      <w:u w:val="single"/>
    </w:rPr>
  </w:style>
  <w:style w:type="table" w:customStyle="1" w:styleId="TableGrid113">
    <w:name w:val="Table Grid113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980922"/>
  </w:style>
  <w:style w:type="paragraph" w:customStyle="1" w:styleId="Title2">
    <w:name w:val="Title2"/>
    <w:basedOn w:val="Normal"/>
    <w:next w:val="Normal"/>
    <w:uiPriority w:val="10"/>
    <w:qFormat/>
    <w:rsid w:val="00980922"/>
    <w:pPr>
      <w:spacing w:after="0" w:line="204" w:lineRule="auto"/>
      <w:contextualSpacing/>
    </w:pPr>
    <w:rPr>
      <w:rFonts w:ascii="Calibri Light" w:eastAsia="Yu Gothic Light" w:hAnsi="Calibri Light" w:cs="MoolBoran"/>
      <w:caps/>
      <w:color w:val="44546A"/>
      <w:spacing w:val="-15"/>
      <w:sz w:val="72"/>
      <w:szCs w:val="72"/>
    </w:rPr>
  </w:style>
  <w:style w:type="paragraph" w:customStyle="1" w:styleId="Subtitle2">
    <w:name w:val="Subtitle2"/>
    <w:basedOn w:val="Normal"/>
    <w:next w:val="Normal"/>
    <w:uiPriority w:val="11"/>
    <w:qFormat/>
    <w:rsid w:val="00980922"/>
    <w:pPr>
      <w:numPr>
        <w:ilvl w:val="1"/>
      </w:numPr>
      <w:spacing w:after="240" w:line="240" w:lineRule="auto"/>
    </w:pPr>
    <w:rPr>
      <w:rFonts w:ascii="Calibri Light" w:eastAsia="Yu Gothic Light" w:hAnsi="Calibri Light" w:cs="MoolBoran"/>
      <w:color w:val="5B9BD5"/>
      <w:sz w:val="28"/>
      <w:szCs w:val="28"/>
    </w:rPr>
  </w:style>
  <w:style w:type="paragraph" w:customStyle="1" w:styleId="Quote2">
    <w:name w:val="Quote2"/>
    <w:basedOn w:val="Normal"/>
    <w:next w:val="Normal"/>
    <w:uiPriority w:val="29"/>
    <w:qFormat/>
    <w:rsid w:val="00980922"/>
    <w:pPr>
      <w:spacing w:before="120" w:after="120"/>
      <w:ind w:left="720"/>
    </w:pPr>
    <w:rPr>
      <w:rFonts w:eastAsia="Yu Mincho" w:cs="DaunPenh"/>
      <w:color w:val="44546A"/>
      <w:sz w:val="24"/>
      <w:szCs w:val="24"/>
    </w:rPr>
  </w:style>
  <w:style w:type="paragraph" w:customStyle="1" w:styleId="IntenseQuote2">
    <w:name w:val="Intense Quote2"/>
    <w:basedOn w:val="Normal"/>
    <w:next w:val="Normal"/>
    <w:uiPriority w:val="30"/>
    <w:qFormat/>
    <w:rsid w:val="00980922"/>
    <w:pPr>
      <w:spacing w:before="100" w:beforeAutospacing="1" w:after="240" w:line="240" w:lineRule="auto"/>
      <w:ind w:left="720"/>
      <w:jc w:val="center"/>
    </w:pPr>
    <w:rPr>
      <w:rFonts w:ascii="Calibri Light" w:eastAsia="Yu Gothic Light" w:hAnsi="Calibri Light" w:cs="MoolBoran"/>
      <w:color w:val="44546A"/>
      <w:spacing w:val="-6"/>
      <w:sz w:val="32"/>
      <w:szCs w:val="32"/>
    </w:rPr>
  </w:style>
  <w:style w:type="character" w:customStyle="1" w:styleId="SubtleEmphasis2">
    <w:name w:val="Subtle Emphasis2"/>
    <w:basedOn w:val="DefaultParagraphFont"/>
    <w:uiPriority w:val="19"/>
    <w:qFormat/>
    <w:rsid w:val="00980922"/>
    <w:rPr>
      <w:i/>
      <w:iCs/>
      <w:color w:val="595959"/>
    </w:rPr>
  </w:style>
  <w:style w:type="character" w:customStyle="1" w:styleId="SubtleReference2">
    <w:name w:val="Subtle Reference2"/>
    <w:basedOn w:val="DefaultParagraphFont"/>
    <w:uiPriority w:val="31"/>
    <w:qFormat/>
    <w:rsid w:val="00980922"/>
    <w:rPr>
      <w:smallCaps/>
      <w:color w:val="595959"/>
      <w:u w:val="none" w:color="7F7F7F"/>
      <w:bdr w:val="none" w:sz="0" w:space="0" w:color="auto"/>
    </w:rPr>
  </w:style>
  <w:style w:type="character" w:customStyle="1" w:styleId="IntenseReference2">
    <w:name w:val="Intense Reference2"/>
    <w:basedOn w:val="DefaultParagraphFont"/>
    <w:uiPriority w:val="32"/>
    <w:qFormat/>
    <w:rsid w:val="00980922"/>
    <w:rPr>
      <w:b/>
      <w:bCs/>
      <w:smallCaps/>
      <w:color w:val="44546A"/>
      <w:u w:val="single"/>
    </w:rPr>
  </w:style>
  <w:style w:type="numbering" w:customStyle="1" w:styleId="NoList22">
    <w:name w:val="No List22"/>
    <w:next w:val="NoList"/>
    <w:uiPriority w:val="99"/>
    <w:semiHidden/>
    <w:unhideWhenUsed/>
    <w:rsid w:val="00980922"/>
  </w:style>
  <w:style w:type="numbering" w:customStyle="1" w:styleId="NoList32">
    <w:name w:val="No List32"/>
    <w:next w:val="NoList"/>
    <w:uiPriority w:val="99"/>
    <w:semiHidden/>
    <w:unhideWhenUsed/>
    <w:rsid w:val="00980922"/>
  </w:style>
  <w:style w:type="numbering" w:customStyle="1" w:styleId="NoList42">
    <w:name w:val="No List42"/>
    <w:next w:val="NoList"/>
    <w:uiPriority w:val="99"/>
    <w:semiHidden/>
    <w:unhideWhenUsed/>
    <w:rsid w:val="00980922"/>
  </w:style>
  <w:style w:type="numbering" w:customStyle="1" w:styleId="NoList52">
    <w:name w:val="No List52"/>
    <w:next w:val="NoList"/>
    <w:uiPriority w:val="99"/>
    <w:semiHidden/>
    <w:unhideWhenUsed/>
    <w:rsid w:val="00980922"/>
  </w:style>
  <w:style w:type="numbering" w:customStyle="1" w:styleId="NoList62">
    <w:name w:val="No List62"/>
    <w:next w:val="NoList"/>
    <w:uiPriority w:val="99"/>
    <w:semiHidden/>
    <w:unhideWhenUsed/>
    <w:rsid w:val="00980922"/>
  </w:style>
  <w:style w:type="numbering" w:customStyle="1" w:styleId="NoList72">
    <w:name w:val="No List72"/>
    <w:next w:val="NoList"/>
    <w:uiPriority w:val="99"/>
    <w:semiHidden/>
    <w:unhideWhenUsed/>
    <w:rsid w:val="00980922"/>
  </w:style>
  <w:style w:type="numbering" w:customStyle="1" w:styleId="NoList82">
    <w:name w:val="No List82"/>
    <w:next w:val="NoList"/>
    <w:uiPriority w:val="99"/>
    <w:semiHidden/>
    <w:unhideWhenUsed/>
    <w:rsid w:val="00980922"/>
  </w:style>
  <w:style w:type="table" w:customStyle="1" w:styleId="TableGrid473">
    <w:name w:val="Table Grid473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2">
    <w:name w:val="Table Grid48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STYLE1">
    <w:name w:val="MY STYLE1"/>
    <w:uiPriority w:val="99"/>
    <w:rsid w:val="00980922"/>
  </w:style>
  <w:style w:type="numbering" w:customStyle="1" w:styleId="Style21">
    <w:name w:val="Style21"/>
    <w:uiPriority w:val="99"/>
    <w:rsid w:val="00980922"/>
  </w:style>
  <w:style w:type="numbering" w:customStyle="1" w:styleId="Style31">
    <w:name w:val="Style31"/>
    <w:uiPriority w:val="99"/>
    <w:rsid w:val="00980922"/>
  </w:style>
  <w:style w:type="numbering" w:customStyle="1" w:styleId="Style41">
    <w:name w:val="Style41"/>
    <w:uiPriority w:val="99"/>
    <w:rsid w:val="00980922"/>
  </w:style>
  <w:style w:type="numbering" w:customStyle="1" w:styleId="Style51">
    <w:name w:val="Style51"/>
    <w:uiPriority w:val="99"/>
    <w:rsid w:val="00980922"/>
  </w:style>
  <w:style w:type="numbering" w:customStyle="1" w:styleId="Style61">
    <w:name w:val="Style61"/>
    <w:uiPriority w:val="99"/>
    <w:rsid w:val="00980922"/>
  </w:style>
  <w:style w:type="numbering" w:customStyle="1" w:styleId="Style71">
    <w:name w:val="Style71"/>
    <w:uiPriority w:val="99"/>
    <w:rsid w:val="00980922"/>
  </w:style>
  <w:style w:type="numbering" w:customStyle="1" w:styleId="Style81">
    <w:name w:val="Style81"/>
    <w:uiPriority w:val="99"/>
    <w:rsid w:val="00980922"/>
  </w:style>
  <w:style w:type="numbering" w:customStyle="1" w:styleId="Style91">
    <w:name w:val="Style91"/>
    <w:uiPriority w:val="99"/>
    <w:rsid w:val="00980922"/>
  </w:style>
  <w:style w:type="table" w:customStyle="1" w:styleId="TableGrid492">
    <w:name w:val="Table Grid49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">
    <w:name w:val="No List91"/>
    <w:next w:val="NoList"/>
    <w:uiPriority w:val="99"/>
    <w:semiHidden/>
    <w:unhideWhenUsed/>
    <w:rsid w:val="00980922"/>
  </w:style>
  <w:style w:type="table" w:customStyle="1" w:styleId="TableGrid501">
    <w:name w:val="Table Grid50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">
    <w:name w:val="No List1111"/>
    <w:next w:val="NoList"/>
    <w:uiPriority w:val="99"/>
    <w:semiHidden/>
    <w:unhideWhenUsed/>
    <w:rsid w:val="00980922"/>
  </w:style>
  <w:style w:type="numbering" w:customStyle="1" w:styleId="NoList211">
    <w:name w:val="No List211"/>
    <w:next w:val="NoList"/>
    <w:uiPriority w:val="99"/>
    <w:semiHidden/>
    <w:unhideWhenUsed/>
    <w:rsid w:val="00980922"/>
  </w:style>
  <w:style w:type="numbering" w:customStyle="1" w:styleId="NoList311">
    <w:name w:val="No List311"/>
    <w:next w:val="NoList"/>
    <w:uiPriority w:val="99"/>
    <w:semiHidden/>
    <w:unhideWhenUsed/>
    <w:rsid w:val="00980922"/>
  </w:style>
  <w:style w:type="numbering" w:customStyle="1" w:styleId="NoList411">
    <w:name w:val="No List411"/>
    <w:next w:val="NoList"/>
    <w:uiPriority w:val="99"/>
    <w:semiHidden/>
    <w:unhideWhenUsed/>
    <w:rsid w:val="00980922"/>
  </w:style>
  <w:style w:type="numbering" w:customStyle="1" w:styleId="NoList511">
    <w:name w:val="No List511"/>
    <w:next w:val="NoList"/>
    <w:uiPriority w:val="99"/>
    <w:semiHidden/>
    <w:unhideWhenUsed/>
    <w:rsid w:val="00980922"/>
  </w:style>
  <w:style w:type="numbering" w:customStyle="1" w:styleId="NoList611">
    <w:name w:val="No List611"/>
    <w:next w:val="NoList"/>
    <w:uiPriority w:val="99"/>
    <w:semiHidden/>
    <w:unhideWhenUsed/>
    <w:rsid w:val="00980922"/>
  </w:style>
  <w:style w:type="numbering" w:customStyle="1" w:styleId="NoList711">
    <w:name w:val="No List711"/>
    <w:next w:val="NoList"/>
    <w:uiPriority w:val="99"/>
    <w:semiHidden/>
    <w:unhideWhenUsed/>
    <w:rsid w:val="00980922"/>
  </w:style>
  <w:style w:type="numbering" w:customStyle="1" w:styleId="NoList811">
    <w:name w:val="No List811"/>
    <w:next w:val="NoList"/>
    <w:uiPriority w:val="99"/>
    <w:semiHidden/>
    <w:unhideWhenUsed/>
    <w:rsid w:val="00980922"/>
  </w:style>
  <w:style w:type="table" w:customStyle="1" w:styleId="TableGrid4711">
    <w:name w:val="Table Grid47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1">
    <w:name w:val="Table Grid48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1">
    <w:name w:val="Table Grid49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1">
    <w:name w:val="Grid Table 211"/>
    <w:basedOn w:val="TableNormal"/>
    <w:uiPriority w:val="47"/>
    <w:rsid w:val="00980922"/>
    <w:pPr>
      <w:spacing w:after="0" w:line="240" w:lineRule="auto"/>
    </w:pPr>
    <w:rPr>
      <w:rFonts w:eastAsia="Calibri" w:cs="DaunPenh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532">
    <w:name w:val="Table Grid53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11">
    <w:name w:val="Table Grid5311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1">
    <w:name w:val="Table Grid54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1">
    <w:name w:val="Table Grid4721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1">
    <w:name w:val="Table Grid55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1">
    <w:name w:val="Table Grid5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1">
    <w:name w:val="Table Grid5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1">
    <w:name w:val="Table Grid5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1">
    <w:name w:val="Table Grid5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1">
    <w:name w:val="Table Grid6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1">
    <w:name w:val="Table Grid6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1">
    <w:name w:val="Table Grid6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1">
    <w:name w:val="Table Grid6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1">
    <w:name w:val="Table Grid6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1">
    <w:name w:val="Table Grid6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1">
    <w:name w:val="Table Grid6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1">
    <w:name w:val="Table Grid6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1">
    <w:name w:val="Table Grid7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1">
    <w:name w:val="Table Grid7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1">
    <w:name w:val="Table Grid7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1">
    <w:name w:val="Table Grid7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1">
    <w:name w:val="Table Grid7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1">
    <w:name w:val="Table Grid771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1">
    <w:name w:val="Table Grid7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1">
    <w:name w:val="Table Grid7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1">
    <w:name w:val="Table Grid8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">
    <w:name w:val="Table Grid8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1">
    <w:name w:val="Table Grid8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1">
    <w:name w:val="Table Grid8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1">
    <w:name w:val="Table Grid861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1">
    <w:name w:val="Table Grid8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1">
    <w:name w:val="Table Grid8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91">
    <w:name w:val="Table Grid8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0">
    <w:name w:val="Table Grid90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">
    <w:name w:val="Table Grid94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">
    <w:name w:val="Table Grid9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">
    <w:name w:val="Table Grid96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">
    <w:name w:val="Table Grid9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8">
    <w:name w:val="Table Grid9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9">
    <w:name w:val="Table Grid9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0"/>
    <w:basedOn w:val="TableNormal"/>
    <w:next w:val="TableGrid"/>
    <w:uiPriority w:val="59"/>
    <w:rsid w:val="00980922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4">
    <w:name w:val="Table Grid10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5">
    <w:name w:val="Table Grid10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6">
    <w:name w:val="Table Grid10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7">
    <w:name w:val="Table Grid10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1">
    <w:name w:val="Table Grid1131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8">
    <w:name w:val="Table Grid108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9">
    <w:name w:val="Table Grid10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">
    <w:name w:val="Table Grid12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">
    <w:name w:val="Table Grid122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">
    <w:name w:val="Table Grid12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">
    <w:name w:val="Table Grid124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">
    <w:name w:val="Table Grid12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">
    <w:name w:val="Table Grid12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">
    <w:name w:val="Table Grid127"/>
    <w:basedOn w:val="TableNormal"/>
    <w:next w:val="TableGrid"/>
    <w:uiPriority w:val="59"/>
    <w:rsid w:val="00980922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8">
    <w:name w:val="Table Grid12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">
    <w:name w:val="Table Grid12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">
    <w:name w:val="Table Grid13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">
    <w:name w:val="Table Grid132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">
    <w:name w:val="Table Grid13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4">
    <w:name w:val="Table Grid134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 Grid212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5">
    <w:name w:val="Table Grid13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6">
    <w:name w:val="Table Grid136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7">
    <w:name w:val="Table Grid13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8">
    <w:name w:val="Table Grid13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">
    <w:name w:val="Table Grid13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">
    <w:name w:val="Table Grid14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">
    <w:name w:val="Table Grid142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">
    <w:name w:val="Table Grid14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">
    <w:name w:val="Table Grid14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5">
    <w:name w:val="Table Grid14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6">
    <w:name w:val="Table Grid14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7">
    <w:name w:val="Table Grid14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8">
    <w:name w:val="Table Grid14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9">
    <w:name w:val="Table Grid14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">
    <w:name w:val="Table Grid15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3">
    <w:name w:val="Table Grid153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4">
    <w:name w:val="Table Grid154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5">
    <w:name w:val="Table Grid15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6">
    <w:name w:val="Table Grid15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2">
    <w:name w:val="Heading 2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E74B5"/>
      <w:sz w:val="26"/>
      <w:szCs w:val="42"/>
    </w:rPr>
  </w:style>
  <w:style w:type="character" w:customStyle="1" w:styleId="Heading3Char2">
    <w:name w:val="Heading 3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1F4D78"/>
      <w:szCs w:val="39"/>
    </w:rPr>
  </w:style>
  <w:style w:type="character" w:customStyle="1" w:styleId="Heading4Char2">
    <w:name w:val="Heading 4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2E74B5"/>
      <w:szCs w:val="39"/>
    </w:rPr>
  </w:style>
  <w:style w:type="character" w:customStyle="1" w:styleId="Heading5Char2">
    <w:name w:val="Heading 5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E74B5"/>
      <w:szCs w:val="39"/>
    </w:rPr>
  </w:style>
  <w:style w:type="character" w:customStyle="1" w:styleId="Heading6Char2">
    <w:name w:val="Heading 6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1F4D78"/>
      <w:szCs w:val="39"/>
    </w:rPr>
  </w:style>
  <w:style w:type="character" w:customStyle="1" w:styleId="Heading7Char2">
    <w:name w:val="Heading 7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1F4D78"/>
      <w:szCs w:val="39"/>
    </w:rPr>
  </w:style>
  <w:style w:type="character" w:customStyle="1" w:styleId="Heading8Char2">
    <w:name w:val="Heading 8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72727"/>
      <w:sz w:val="21"/>
      <w:szCs w:val="34"/>
    </w:rPr>
  </w:style>
  <w:style w:type="character" w:customStyle="1" w:styleId="Heading9Char2">
    <w:name w:val="Heading 9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272727"/>
      <w:sz w:val="21"/>
      <w:szCs w:val="34"/>
    </w:rPr>
  </w:style>
  <w:style w:type="character" w:customStyle="1" w:styleId="TitleChar2">
    <w:name w:val="Title Char2"/>
    <w:basedOn w:val="DefaultParagraphFont"/>
    <w:uiPriority w:val="10"/>
    <w:rsid w:val="00980922"/>
    <w:rPr>
      <w:rFonts w:ascii="Calibri Light" w:eastAsia="Times New Roman" w:hAnsi="Calibri Light" w:cs="MoolBoran"/>
      <w:spacing w:val="-10"/>
      <w:kern w:val="28"/>
      <w:sz w:val="56"/>
      <w:szCs w:val="91"/>
    </w:rPr>
  </w:style>
  <w:style w:type="character" w:customStyle="1" w:styleId="SubtitleChar2">
    <w:name w:val="Subtitle Char2"/>
    <w:basedOn w:val="DefaultParagraphFont"/>
    <w:uiPriority w:val="11"/>
    <w:rsid w:val="00980922"/>
    <w:rPr>
      <w:rFonts w:eastAsia="Times New Roman" w:cs="DaunPenh"/>
      <w:color w:val="5A5A5A"/>
      <w:spacing w:val="15"/>
      <w:sz w:val="22"/>
      <w:szCs w:val="36"/>
    </w:rPr>
  </w:style>
  <w:style w:type="character" w:customStyle="1" w:styleId="QuoteChar2">
    <w:name w:val="Quote Char2"/>
    <w:basedOn w:val="DefaultParagraphFont"/>
    <w:uiPriority w:val="29"/>
    <w:rsid w:val="00980922"/>
    <w:rPr>
      <w:i/>
      <w:iCs/>
      <w:color w:val="404040"/>
      <w:szCs w:val="39"/>
    </w:rPr>
  </w:style>
  <w:style w:type="character" w:customStyle="1" w:styleId="IntenseQuoteChar2">
    <w:name w:val="Intense Quote Char2"/>
    <w:basedOn w:val="DefaultParagraphFont"/>
    <w:uiPriority w:val="30"/>
    <w:rsid w:val="00980922"/>
    <w:rPr>
      <w:i/>
      <w:iCs/>
      <w:color w:val="5B9BD5"/>
      <w:szCs w:val="39"/>
    </w:rPr>
  </w:style>
  <w:style w:type="table" w:customStyle="1" w:styleId="TableGrid157">
    <w:name w:val="Table Grid157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">
    <w:name w:val="Table Grid159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">
    <w:name w:val="Table Grid160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">
    <w:name w:val="Table Grid162"/>
    <w:basedOn w:val="TableNormal"/>
    <w:next w:val="TableGrid"/>
    <w:uiPriority w:val="59"/>
    <w:rsid w:val="008510A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">
    <w:name w:val="Table Grid163"/>
    <w:basedOn w:val="TableNormal"/>
    <w:next w:val="TableGrid"/>
    <w:uiPriority w:val="59"/>
    <w:rsid w:val="009138FC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4">
    <w:name w:val="Table Grid164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5">
    <w:name w:val="Table Grid165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6">
    <w:name w:val="Table Grid166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7">
    <w:name w:val="Table Grid167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8">
    <w:name w:val="Table Grid168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9">
    <w:name w:val="Table Grid169"/>
    <w:basedOn w:val="TableNormal"/>
    <w:next w:val="TableGrid"/>
    <w:uiPriority w:val="59"/>
    <w:rsid w:val="008552A4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0">
    <w:name w:val="Table Grid170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2">
    <w:name w:val="Table Grid172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3">
    <w:name w:val="Table Grid173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4">
    <w:name w:val="Table Grid174"/>
    <w:basedOn w:val="TableNormal"/>
    <w:next w:val="TableGrid"/>
    <w:uiPriority w:val="39"/>
    <w:rsid w:val="00F958AF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5">
    <w:name w:val="Table Grid175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6">
    <w:name w:val="Table Grid176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7">
    <w:name w:val="Table Grid177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8">
    <w:name w:val="Table Grid178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9">
    <w:name w:val="Table Grid179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0">
    <w:name w:val="Table Grid180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2">
    <w:name w:val="Table Grid182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3">
    <w:name w:val="Table Grid183"/>
    <w:basedOn w:val="TableNormal"/>
    <w:next w:val="TableGrid"/>
    <w:uiPriority w:val="59"/>
    <w:rsid w:val="00F2274B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4">
    <w:name w:val="Table Grid184"/>
    <w:basedOn w:val="TableNormal"/>
    <w:next w:val="TableGrid"/>
    <w:uiPriority w:val="39"/>
    <w:rsid w:val="00233372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D9201F"/>
  </w:style>
  <w:style w:type="table" w:customStyle="1" w:styleId="TableGrid185">
    <w:name w:val="Table Grid185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6">
    <w:name w:val="Table Grid186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">
    <w:name w:val="Table Grid213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0">
    <w:name w:val="Table Grid3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0">
    <w:name w:val="Table Grid4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0">
    <w:name w:val="Table Grid5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0">
    <w:name w:val="Table Grid6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4">
    <w:name w:val="No List14"/>
    <w:next w:val="NoList"/>
    <w:uiPriority w:val="99"/>
    <w:semiHidden/>
    <w:unhideWhenUsed/>
    <w:rsid w:val="00563D9A"/>
  </w:style>
  <w:style w:type="table" w:customStyle="1" w:styleId="TableGrid187">
    <w:name w:val="Table Grid187"/>
    <w:basedOn w:val="TableNormal"/>
    <w:next w:val="TableGrid"/>
    <w:uiPriority w:val="39"/>
    <w:rsid w:val="00563D9A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8">
    <w:name w:val="Table Grid188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4">
    <w:name w:val="Table Grid214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">
    <w:name w:val="Table Grid3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">
    <w:name w:val="Table Grid5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1">
    <w:name w:val="Table Grid6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0">
    <w:name w:val="Table Grid710"/>
    <w:basedOn w:val="TableNormal"/>
    <w:next w:val="TableGrid"/>
    <w:uiPriority w:val="39"/>
    <w:rsid w:val="00563D9A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Normal"/>
    <w:next w:val="ListParagraph"/>
    <w:uiPriority w:val="34"/>
    <w:qFormat/>
    <w:rsid w:val="00156E5F"/>
    <w:pPr>
      <w:ind w:left="720"/>
      <w:contextualSpacing/>
    </w:pPr>
    <w:rPr>
      <w:rFonts w:ascii="Calibri" w:eastAsia="Times New Roman" w:hAnsi="Calibri" w:cs="DaunPenh"/>
      <w:szCs w:val="36"/>
    </w:rPr>
  </w:style>
  <w:style w:type="table" w:customStyle="1" w:styleId="TableGrid1521">
    <w:name w:val="Table Grid152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">
    <w:name w:val="Table Grid1592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4415E7"/>
  </w:style>
  <w:style w:type="numbering" w:customStyle="1" w:styleId="NoList16">
    <w:name w:val="No List16"/>
    <w:next w:val="NoList"/>
    <w:uiPriority w:val="99"/>
    <w:semiHidden/>
    <w:unhideWhenUsed/>
    <w:rsid w:val="004415E7"/>
  </w:style>
  <w:style w:type="table" w:customStyle="1" w:styleId="TableGrid189">
    <w:name w:val="Table Grid189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0">
    <w:name w:val="Table Grid190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unhideWhenUsed/>
    <w:rsid w:val="004415E7"/>
  </w:style>
  <w:style w:type="table" w:customStyle="1" w:styleId="PlainTable413">
    <w:name w:val="Plain Table 413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23">
    <w:name w:val="No List23"/>
    <w:next w:val="NoList"/>
    <w:uiPriority w:val="99"/>
    <w:semiHidden/>
    <w:unhideWhenUsed/>
    <w:rsid w:val="004415E7"/>
  </w:style>
  <w:style w:type="table" w:customStyle="1" w:styleId="PlainTable4111">
    <w:name w:val="Plain Table 4111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15">
    <w:name w:val="Table Grid215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3">
    <w:name w:val="No List33"/>
    <w:next w:val="NoList"/>
    <w:uiPriority w:val="99"/>
    <w:semiHidden/>
    <w:unhideWhenUsed/>
    <w:rsid w:val="004415E7"/>
  </w:style>
  <w:style w:type="table" w:customStyle="1" w:styleId="TableGrid312">
    <w:name w:val="Table Grid3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1">
    <w:name w:val="Plain Table 4121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3">
    <w:name w:val="No List43"/>
    <w:next w:val="NoList"/>
    <w:uiPriority w:val="99"/>
    <w:semiHidden/>
    <w:unhideWhenUsed/>
    <w:rsid w:val="004415E7"/>
  </w:style>
  <w:style w:type="table" w:customStyle="1" w:styleId="TableGrid412">
    <w:name w:val="Table Grid4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">
    <w:name w:val="No List53"/>
    <w:next w:val="NoList"/>
    <w:uiPriority w:val="99"/>
    <w:semiHidden/>
    <w:unhideWhenUsed/>
    <w:rsid w:val="004415E7"/>
  </w:style>
  <w:style w:type="table" w:customStyle="1" w:styleId="TableGrid512">
    <w:name w:val="Table Grid5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">
    <w:name w:val="No List63"/>
    <w:next w:val="NoList"/>
    <w:uiPriority w:val="99"/>
    <w:semiHidden/>
    <w:unhideWhenUsed/>
    <w:rsid w:val="004415E7"/>
  </w:style>
  <w:style w:type="table" w:customStyle="1" w:styleId="TableGrid612">
    <w:name w:val="Table Grid6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">
    <w:name w:val="No List73"/>
    <w:next w:val="NoList"/>
    <w:uiPriority w:val="99"/>
    <w:semiHidden/>
    <w:unhideWhenUsed/>
    <w:rsid w:val="004415E7"/>
  </w:style>
  <w:style w:type="table" w:customStyle="1" w:styleId="TableGrid711">
    <w:name w:val="Table Grid7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">
    <w:name w:val="No List83"/>
    <w:next w:val="NoList"/>
    <w:uiPriority w:val="99"/>
    <w:semiHidden/>
    <w:unhideWhenUsed/>
    <w:rsid w:val="004415E7"/>
  </w:style>
  <w:style w:type="table" w:customStyle="1" w:styleId="TableGrid810">
    <w:name w:val="Table Grid810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">
    <w:name w:val="Table Grid9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0">
    <w:name w:val="Table Grid10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">
    <w:name w:val="Table Grid216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0">
    <w:name w:val="Table Grid12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3">
    <w:name w:val="Table Grid3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3">
    <w:name w:val="Table Grid4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0">
    <w:name w:val="Table Grid13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0">
    <w:name w:val="Table Grid14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0">
    <w:name w:val="Table Grid15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3">
    <w:name w:val="Table Grid5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0">
    <w:name w:val="Table Grid16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3">
    <w:name w:val="Table Grid6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2">
    <w:name w:val="Table Grid7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1">
    <w:name w:val="Table Grid8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">
    <w:name w:val="Table Grid9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1">
    <w:name w:val="Table Grid1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0">
    <w:name w:val="Table Grid17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0">
    <w:name w:val="Table Grid18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2">
    <w:name w:val="Table Grid19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1">
    <w:name w:val="Table Grid3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">
    <w:name w:val="Table Grid4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2">
    <w:name w:val="Table Grid20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2">
    <w:name w:val="Table Grid23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2">
    <w:name w:val="Table Grid24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1">
    <w:name w:val="Table Grid5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2">
    <w:name w:val="Table Grid25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1">
    <w:name w:val="Table Grid6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1">
    <w:name w:val="Table Grid7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1">
    <w:name w:val="Table Grid8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1">
    <w:name w:val="Table Grid9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1">
    <w:name w:val="Table Grid10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1">
    <w:name w:val="Table Grid26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1">
    <w:name w:val="Table Grid27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1">
    <w:name w:val="Table Grid28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1">
    <w:name w:val="Table Grid29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1">
    <w:name w:val="Table Grid30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1">
    <w:name w:val="Table Grid110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1">
    <w:name w:val="Table Grid33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1">
    <w:name w:val="Table Grid3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2">
    <w:name w:val="Table Grid35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2">
    <w:name w:val="Table Grid36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2">
    <w:name w:val="Table Grid37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2">
    <w:name w:val="Table Grid38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2">
    <w:name w:val="Table Grid39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2">
    <w:name w:val="Table Grid40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2">
    <w:name w:val="Table Grid210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">
    <w:name w:val="Table Grid43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1">
    <w:name w:val="Table Grid4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1">
    <w:name w:val="Table Grid45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1">
    <w:name w:val="Table Grid46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4">
    <w:name w:val="Table Grid474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3">
    <w:name w:val="Table Grid48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STYLE2">
    <w:name w:val="MY STYLE2"/>
    <w:uiPriority w:val="99"/>
    <w:rsid w:val="004415E7"/>
    <w:pPr>
      <w:numPr>
        <w:numId w:val="1"/>
      </w:numPr>
    </w:pPr>
  </w:style>
  <w:style w:type="numbering" w:customStyle="1" w:styleId="Style22">
    <w:name w:val="Style22"/>
    <w:uiPriority w:val="99"/>
    <w:rsid w:val="004415E7"/>
    <w:pPr>
      <w:numPr>
        <w:numId w:val="2"/>
      </w:numPr>
    </w:pPr>
  </w:style>
  <w:style w:type="numbering" w:customStyle="1" w:styleId="Style32">
    <w:name w:val="Style32"/>
    <w:uiPriority w:val="99"/>
    <w:rsid w:val="004415E7"/>
    <w:pPr>
      <w:numPr>
        <w:numId w:val="3"/>
      </w:numPr>
    </w:pPr>
  </w:style>
  <w:style w:type="numbering" w:customStyle="1" w:styleId="Style42">
    <w:name w:val="Style42"/>
    <w:uiPriority w:val="99"/>
    <w:rsid w:val="004415E7"/>
    <w:pPr>
      <w:numPr>
        <w:numId w:val="4"/>
      </w:numPr>
    </w:pPr>
  </w:style>
  <w:style w:type="numbering" w:customStyle="1" w:styleId="Style52">
    <w:name w:val="Style52"/>
    <w:uiPriority w:val="99"/>
    <w:rsid w:val="004415E7"/>
    <w:pPr>
      <w:numPr>
        <w:numId w:val="5"/>
      </w:numPr>
    </w:pPr>
  </w:style>
  <w:style w:type="numbering" w:customStyle="1" w:styleId="Style62">
    <w:name w:val="Style62"/>
    <w:uiPriority w:val="99"/>
    <w:rsid w:val="004415E7"/>
    <w:pPr>
      <w:numPr>
        <w:numId w:val="6"/>
      </w:numPr>
    </w:pPr>
  </w:style>
  <w:style w:type="numbering" w:customStyle="1" w:styleId="Style72">
    <w:name w:val="Style72"/>
    <w:uiPriority w:val="99"/>
    <w:rsid w:val="004415E7"/>
    <w:pPr>
      <w:numPr>
        <w:numId w:val="7"/>
      </w:numPr>
    </w:pPr>
  </w:style>
  <w:style w:type="numbering" w:customStyle="1" w:styleId="Style82">
    <w:name w:val="Style82"/>
    <w:uiPriority w:val="99"/>
    <w:rsid w:val="004415E7"/>
    <w:pPr>
      <w:numPr>
        <w:numId w:val="8"/>
      </w:numPr>
    </w:pPr>
  </w:style>
  <w:style w:type="numbering" w:customStyle="1" w:styleId="Style92">
    <w:name w:val="Style92"/>
    <w:uiPriority w:val="99"/>
    <w:rsid w:val="004415E7"/>
    <w:pPr>
      <w:numPr>
        <w:numId w:val="9"/>
      </w:numPr>
    </w:pPr>
  </w:style>
  <w:style w:type="table" w:customStyle="1" w:styleId="TableGrid493">
    <w:name w:val="Table Grid49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">
    <w:name w:val="No List92"/>
    <w:next w:val="NoList"/>
    <w:uiPriority w:val="99"/>
    <w:semiHidden/>
    <w:unhideWhenUsed/>
    <w:rsid w:val="004415E7"/>
  </w:style>
  <w:style w:type="table" w:customStyle="1" w:styleId="TableGrid502">
    <w:name w:val="Table Grid50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2">
    <w:name w:val="No List1112"/>
    <w:next w:val="NoList"/>
    <w:uiPriority w:val="99"/>
    <w:semiHidden/>
    <w:unhideWhenUsed/>
    <w:rsid w:val="004415E7"/>
  </w:style>
  <w:style w:type="numbering" w:customStyle="1" w:styleId="NoList212">
    <w:name w:val="No List212"/>
    <w:next w:val="NoList"/>
    <w:uiPriority w:val="99"/>
    <w:semiHidden/>
    <w:unhideWhenUsed/>
    <w:rsid w:val="004415E7"/>
  </w:style>
  <w:style w:type="numbering" w:customStyle="1" w:styleId="NoList312">
    <w:name w:val="No List312"/>
    <w:next w:val="NoList"/>
    <w:uiPriority w:val="99"/>
    <w:semiHidden/>
    <w:unhideWhenUsed/>
    <w:rsid w:val="004415E7"/>
  </w:style>
  <w:style w:type="numbering" w:customStyle="1" w:styleId="NoList412">
    <w:name w:val="No List412"/>
    <w:next w:val="NoList"/>
    <w:uiPriority w:val="99"/>
    <w:semiHidden/>
    <w:unhideWhenUsed/>
    <w:rsid w:val="004415E7"/>
  </w:style>
  <w:style w:type="numbering" w:customStyle="1" w:styleId="NoList512">
    <w:name w:val="No List512"/>
    <w:next w:val="NoList"/>
    <w:uiPriority w:val="99"/>
    <w:semiHidden/>
    <w:unhideWhenUsed/>
    <w:rsid w:val="004415E7"/>
  </w:style>
  <w:style w:type="numbering" w:customStyle="1" w:styleId="NoList612">
    <w:name w:val="No List612"/>
    <w:next w:val="NoList"/>
    <w:uiPriority w:val="99"/>
    <w:semiHidden/>
    <w:unhideWhenUsed/>
    <w:rsid w:val="004415E7"/>
  </w:style>
  <w:style w:type="numbering" w:customStyle="1" w:styleId="NoList712">
    <w:name w:val="No List712"/>
    <w:next w:val="NoList"/>
    <w:uiPriority w:val="99"/>
    <w:semiHidden/>
    <w:unhideWhenUsed/>
    <w:rsid w:val="004415E7"/>
  </w:style>
  <w:style w:type="numbering" w:customStyle="1" w:styleId="NoList812">
    <w:name w:val="No List812"/>
    <w:next w:val="NoList"/>
    <w:uiPriority w:val="99"/>
    <w:semiHidden/>
    <w:unhideWhenUsed/>
    <w:rsid w:val="004415E7"/>
  </w:style>
  <w:style w:type="table" w:customStyle="1" w:styleId="TableGrid931">
    <w:name w:val="Table Grid93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1">
    <w:name w:val="Table Grid103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1">
    <w:name w:val="Table Grid112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1">
    <w:name w:val="Table Grid12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1">
    <w:name w:val="Table Grid13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1">
    <w:name w:val="Table Grid14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1">
    <w:name w:val="Table Grid15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1">
    <w:name w:val="Table Grid16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1">
    <w:name w:val="Table Grid17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1">
    <w:name w:val="Table Grid18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1">
    <w:name w:val="Table Grid19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1">
    <w:name w:val="Table Grid20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1">
    <w:name w:val="Table Grid23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1">
    <w:name w:val="Table Grid24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1">
    <w:name w:val="Table Grid25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1">
    <w:name w:val="Table Grid35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1">
    <w:name w:val="Table Grid36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1">
    <w:name w:val="Table Grid37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1">
    <w:name w:val="Table Grid38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1">
    <w:name w:val="Table Grid39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1">
    <w:name w:val="Table Grid4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1">
    <w:name w:val="Table Grid21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2">
    <w:name w:val="Table Grid47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2">
    <w:name w:val="Table Grid48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2">
    <w:name w:val="Table Grid49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2">
    <w:name w:val="Grid Table 212"/>
    <w:basedOn w:val="TableNormal"/>
    <w:uiPriority w:val="47"/>
    <w:rsid w:val="004415E7"/>
    <w:pPr>
      <w:spacing w:after="0" w:line="240" w:lineRule="auto"/>
    </w:pPr>
    <w:rPr>
      <w:rFonts w:eastAsia="Calibri" w:cs="DaunPenh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533">
    <w:name w:val="Table Grid53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12">
    <w:name w:val="Table Grid5312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2">
    <w:name w:val="Table Grid54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2">
    <w:name w:val="Table Grid4722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2">
    <w:name w:val="Table Grid55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2">
    <w:name w:val="Table Grid5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2">
    <w:name w:val="Table Grid5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2">
    <w:name w:val="Table Grid5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2">
    <w:name w:val="Table Grid5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2">
    <w:name w:val="Table Grid6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2">
    <w:name w:val="Table Grid6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2">
    <w:name w:val="Table Grid6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2">
    <w:name w:val="Table Grid6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2">
    <w:name w:val="Table Grid6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2">
    <w:name w:val="Table Grid6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2">
    <w:name w:val="Table Grid6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2">
    <w:name w:val="Table Grid6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2">
    <w:name w:val="Table Grid7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2">
    <w:name w:val="Table Grid7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2">
    <w:name w:val="Table Grid7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2">
    <w:name w:val="Table Grid7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2">
    <w:name w:val="Table Grid7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2">
    <w:name w:val="Table Grid772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2">
    <w:name w:val="Table Grid7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2">
    <w:name w:val="Table Grid7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2">
    <w:name w:val="Table Grid8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2">
    <w:name w:val="Table Grid8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2">
    <w:name w:val="Table Grid8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2">
    <w:name w:val="Table Grid8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2">
    <w:name w:val="Table Grid862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2">
    <w:name w:val="Table Grid8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2">
    <w:name w:val="Table Grid8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92">
    <w:name w:val="Table Grid8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01">
    <w:name w:val="Table Grid90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1">
    <w:name w:val="Table Grid94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1">
    <w:name w:val="Table Grid9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1">
    <w:name w:val="Table Grid96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1">
    <w:name w:val="Table Grid9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81">
    <w:name w:val="Table Grid9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91">
    <w:name w:val="Table Grid9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1">
    <w:name w:val="Table Grid1001"/>
    <w:basedOn w:val="TableNormal"/>
    <w:next w:val="TableGrid"/>
    <w:uiPriority w:val="59"/>
    <w:rsid w:val="004415E7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41">
    <w:name w:val="Table Grid10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51">
    <w:name w:val="Table Grid10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61">
    <w:name w:val="Table Grid10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71">
    <w:name w:val="Table Grid10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2">
    <w:name w:val="Table Grid113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">
    <w:name w:val="Table Grid21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81">
    <w:name w:val="Table Grid108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91">
    <w:name w:val="Table Grid10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1">
    <w:name w:val="Table Grid11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1">
    <w:name w:val="Table Grid11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1">
    <w:name w:val="Table Grid11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1">
    <w:name w:val="Table Grid11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1">
    <w:name w:val="Table Grid11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1">
    <w:name w:val="Table Grid11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">
    <w:name w:val="Table Grid12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1">
    <w:name w:val="Table Grid122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1">
    <w:name w:val="Table Grid12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1">
    <w:name w:val="Table Grid124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1">
    <w:name w:val="Table Grid12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1">
    <w:name w:val="Table Grid12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1">
    <w:name w:val="Table Grid1271"/>
    <w:basedOn w:val="TableNormal"/>
    <w:next w:val="TableGrid"/>
    <w:uiPriority w:val="59"/>
    <w:rsid w:val="004415E7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81">
    <w:name w:val="Table Grid12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1">
    <w:name w:val="Table Grid12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1">
    <w:name w:val="Table Grid13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1">
    <w:name w:val="Table Grid132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1">
    <w:name w:val="Table Grid13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41">
    <w:name w:val="Table Grid13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1">
    <w:name w:val="Table Grid21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11">
    <w:name w:val="Table Grid791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51">
    <w:name w:val="Table Grid13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61">
    <w:name w:val="Table Grid136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71">
    <w:name w:val="Table Grid13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81">
    <w:name w:val="Table Grid13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1">
    <w:name w:val="Table Grid13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1">
    <w:name w:val="Table Grid14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1">
    <w:name w:val="Table Grid142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1">
    <w:name w:val="Table Grid14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1">
    <w:name w:val="Table Grid14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51">
    <w:name w:val="Table Grid14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61">
    <w:name w:val="Table Grid14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71">
    <w:name w:val="Table Grid14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81">
    <w:name w:val="Table Grid14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91">
    <w:name w:val="Table Grid14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1">
    <w:name w:val="Table Grid15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2">
    <w:name w:val="Table Grid152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31">
    <w:name w:val="Table Grid153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41">
    <w:name w:val="Table Grid154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51">
    <w:name w:val="Table Grid15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61">
    <w:name w:val="Table Grid15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71">
    <w:name w:val="Table Grid157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81">
    <w:name w:val="Table Grid158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1">
    <w:name w:val="Table Grid159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1">
    <w:name w:val="Table Grid160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11">
    <w:name w:val="Table Grid1591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11">
    <w:name w:val="Table Grid1521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1">
    <w:name w:val="Table Grid1592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1">
    <w:name w:val="Table Grid162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1">
    <w:name w:val="Table Grid163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41">
    <w:name w:val="Table Grid164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51">
    <w:name w:val="Table Grid165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61">
    <w:name w:val="Table Grid166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71">
    <w:name w:val="Table Grid167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">
    <w:name w:val="No List17"/>
    <w:next w:val="NoList"/>
    <w:uiPriority w:val="99"/>
    <w:semiHidden/>
    <w:unhideWhenUsed/>
    <w:rsid w:val="00811E53"/>
  </w:style>
  <w:style w:type="table" w:customStyle="1" w:styleId="TableGrid193">
    <w:name w:val="Table Grid19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4">
    <w:name w:val="Table Grid19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">
    <w:name w:val="Table Grid217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4">
    <w:name w:val="Table Grid3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4">
    <w:name w:val="Table Grid4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4">
    <w:name w:val="Table Grid5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4">
    <w:name w:val="Table Grid6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3">
    <w:name w:val="Table Grid71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2">
    <w:name w:val="Table Grid8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">
    <w:name w:val="Table Grid9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2">
    <w:name w:val="Table Grid10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3">
    <w:name w:val="Table Grid111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2">
    <w:name w:val="Table Grid12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2">
    <w:name w:val="Table Grid13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2">
    <w:name w:val="Table Grid14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2">
    <w:name w:val="Table Grid15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2">
    <w:name w:val="Table Grid16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2">
    <w:name w:val="Table Grid17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2">
    <w:name w:val="Table Grid18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5">
    <w:name w:val="Table Grid195"/>
    <w:basedOn w:val="TableNormal"/>
    <w:next w:val="TableGrid"/>
    <w:uiPriority w:val="59"/>
    <w:rsid w:val="00F46B99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6">
    <w:name w:val="Table Grid196"/>
    <w:basedOn w:val="TableNormal"/>
    <w:next w:val="TableGrid"/>
    <w:uiPriority w:val="39"/>
    <w:rsid w:val="00F33316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7">
    <w:name w:val="Table Grid197"/>
    <w:basedOn w:val="TableNormal"/>
    <w:next w:val="TableGrid"/>
    <w:uiPriority w:val="59"/>
    <w:rsid w:val="00F3331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8">
    <w:name w:val="Table Grid198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9">
    <w:name w:val="Table Grid199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0">
    <w:name w:val="Table Grid200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3">
    <w:name w:val="Table Grid203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8">
    <w:name w:val="No List18"/>
    <w:next w:val="NoList"/>
    <w:uiPriority w:val="99"/>
    <w:semiHidden/>
    <w:unhideWhenUsed/>
    <w:rsid w:val="00FF6709"/>
  </w:style>
  <w:style w:type="table" w:customStyle="1" w:styleId="TableGrid1100">
    <w:name w:val="Table Grid1100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4">
    <w:name w:val="Table Grid204"/>
    <w:basedOn w:val="TableNormal"/>
    <w:next w:val="TableGrid"/>
    <w:uiPriority w:val="39"/>
    <w:rsid w:val="00FF6709"/>
    <w:pPr>
      <w:spacing w:after="0" w:line="240" w:lineRule="auto"/>
    </w:pPr>
    <w:rPr>
      <w:rFonts w:ascii="Calibri" w:eastAsia="Calibri" w:hAnsi="Calibri" w:cs="DaunPenh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">
    <w:name w:val="Table Grid218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5">
    <w:name w:val="Table Grid3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5">
    <w:name w:val="Table Grid4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5">
    <w:name w:val="Table Grid5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5">
    <w:name w:val="Table Grid6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4">
    <w:name w:val="Table Grid714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5">
    <w:name w:val="Table Grid205"/>
    <w:basedOn w:val="TableNormal"/>
    <w:next w:val="TableGrid"/>
    <w:uiPriority w:val="59"/>
    <w:rsid w:val="00ED6BBC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6">
    <w:name w:val="Table Grid206"/>
    <w:basedOn w:val="TableNormal"/>
    <w:next w:val="TableGrid"/>
    <w:uiPriority w:val="39"/>
    <w:rsid w:val="00627E59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7">
    <w:name w:val="Table Grid207"/>
    <w:basedOn w:val="TableNormal"/>
    <w:next w:val="TableGrid"/>
    <w:uiPriority w:val="59"/>
    <w:rsid w:val="00627E59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8">
    <w:name w:val="Table Grid208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9">
    <w:name w:val="Table Grid209"/>
    <w:basedOn w:val="TableNormal"/>
    <w:next w:val="TableGrid"/>
    <w:uiPriority w:val="3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6">
    <w:name w:val="Table Grid316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">
    <w:name w:val="Table Grid219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">
    <w:name w:val="Table Grid220"/>
    <w:basedOn w:val="TableNormal"/>
    <w:next w:val="TableGrid"/>
    <w:uiPriority w:val="59"/>
    <w:rsid w:val="004546C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 Grid222"/>
    <w:basedOn w:val="TableNormal"/>
    <w:next w:val="TableGrid"/>
    <w:uiPriority w:val="59"/>
    <w:rsid w:val="004546C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">
    <w:name w:val="Table Grid223"/>
    <w:basedOn w:val="TableNormal"/>
    <w:next w:val="TableGrid"/>
    <w:uiPriority w:val="39"/>
    <w:rsid w:val="00227A03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24">
    <w:name w:val="Table Grid224"/>
    <w:basedOn w:val="TableNormal"/>
    <w:next w:val="TableGrid"/>
    <w:uiPriority w:val="59"/>
    <w:rsid w:val="0022266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">
    <w:name w:val="Table Grid225"/>
    <w:basedOn w:val="TableNormal"/>
    <w:next w:val="TableGrid"/>
    <w:uiPriority w:val="59"/>
    <w:rsid w:val="0022266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">
    <w:name w:val="Table Grid226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">
    <w:name w:val="Table Grid227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8">
    <w:name w:val="Table Grid228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9">
    <w:name w:val="Table Grid229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0">
    <w:name w:val="Table Grid230"/>
    <w:basedOn w:val="TableNormal"/>
    <w:next w:val="TableGrid"/>
    <w:uiPriority w:val="39"/>
    <w:rsid w:val="004D4DE7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33">
    <w:name w:val="Table Grid233"/>
    <w:basedOn w:val="TableNormal"/>
    <w:next w:val="TableGrid"/>
    <w:uiPriority w:val="59"/>
    <w:rsid w:val="00B6740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4">
    <w:name w:val="Table Grid234"/>
    <w:basedOn w:val="TableNormal"/>
    <w:next w:val="TableGrid"/>
    <w:uiPriority w:val="39"/>
    <w:rsid w:val="00B6740F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5">
    <w:name w:val="Table Grid235"/>
    <w:basedOn w:val="TableNormal"/>
    <w:next w:val="TableGrid"/>
    <w:uiPriority w:val="39"/>
    <w:rsid w:val="00B84C18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2">
    <w:name w:val="Table Grid15922"/>
    <w:basedOn w:val="TableNormal"/>
    <w:next w:val="TableGrid"/>
    <w:uiPriority w:val="39"/>
    <w:rsid w:val="00A12489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2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1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5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1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5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{AFC40E66-2893-41EA-842C-F9A95E725BDA}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ក្របខណ្ឌរង្វាយតម្លៃលទ្ធផលសិក្សារបស់សិស្សកម្រិតមតេ្តយ្យសិក្សា និងអប់រំចំណេះទូទៅ</b:Title>
    <b:Year>២០១៨</b:Year>
    <b:Publisher>ក្រសួងអយក</b:Publisher>
    <b:LCID>en-US</b:LCID>
    <b:City>ភ្នំពេញ</b:City>
    <b:RefOrder>1</b:RefOrder>
  </b:Source>
  <b:Source>
    <b:Tag>ក្រ</b:Tag>
    <b:SourceType>Book</b:SourceType>
    <b:Guid>{EE96FAA8-21B5-41F1-A5E7-1DB71A10E146}</b:Guid>
    <b:Author>
      <b:Author>
        <b:NameList>
          <b:Person>
            <b:Last>នាយកដ្ឋានបឋមសិក្សា</b:Last>
          </b:Person>
        </b:NameList>
      </b:Author>
    </b:Author>
    <b:Title>បញ្ជីស្រង់ពិន្ទុ</b:Title>
    <b:Publisher>ក្រសួងអយក</b:Publisher>
    <b:Year>២០១៩</b:Year>
    <b:RefOrder>7</b:RefOrder>
  </b:Source>
  <b:Source>
    <b:Tag>MoE20</b:Tag>
    <b:SourceType>Report</b:SourceType>
    <b:Guid>{884BDA60-DBF1-4AC4-B539-939BE0A0C270}</b:Guid>
    <b:Title>សេចក្តីណែនាំដំណើរការគ្រឹះស្ថានបឋមសិក្សា និងមត្តេយ្យសិក្សាសាធារណៈឆ្នាំសិក្សា ២០១៩-២០២០</b:Title>
    <b:City>ភ្នំពេញ</b:City>
    <b:Publisher>ក្រសួងអយក</b:Publisher>
    <b:Author>
      <b:Author>
        <b:NameList>
          <b:Person>
            <b:Last>នាយកដ្ឋានបឋមសិក្សា</b:Last>
          </b:Person>
        </b:NameList>
      </b:Author>
    </b:Author>
    <b:Year>២០១៩</b:Year>
    <b:RefOrder>11</b:RefOrder>
  </b:Source>
  <b:Source>
    <b:Tag>ក្រ1</b:Tag>
    <b:SourceType>Book</b:SourceType>
    <b:Guid>{9A92B300-F4CD-4398-83D3-6F62985229BC}</b:Guid>
    <b:Title>កម្មវិធីសិក្សាគោល សម្រាប់អប់រំមូលដ្ឋានចំណេះទូទៅ</b:Title>
    <b:Publisher>ក្រសួងអយក</b:Publisher>
    <b:City>ភ្នំពេញ</b:City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Year>២០០៦</b:Year>
    <b:RefOrder>5</b:RefOrder>
  </b:Source>
  <b:Source>
    <b:Tag>Cla12</b:Tag>
    <b:SourceType>Book</b:SourceType>
    <b:Guid>{0E2B87F2-3A2F-411A-84FB-0DFC9965EDC8}</b:Guid>
    <b:Title>Classroom assessment: Concept and applications</b:Title>
    <b:Year>2012</b:Year>
    <b:Author>
      <b:Author>
        <b:NameList>
          <b:Person>
            <b:Last>Russell</b:Last>
            <b:First>Michael</b:First>
            <b:Middle>K.</b:Middle>
          </b:Person>
          <b:Person>
            <b:Last>Airasian</b:Last>
            <b:First>Peter</b:First>
            <b:Middle>W.</b:Middle>
          </b:Person>
        </b:NameList>
      </b:Author>
    </b:Author>
    <b:City>New York</b:City>
    <b:Publisher>McGraw-Hill</b:Publisher>
    <b:RefOrder>8</b:RefOrder>
  </b:Source>
  <b:Source>
    <b:Tag>TIM15</b:Tag>
    <b:SourceType>Book</b:SourceType>
    <b:Guid>{6A387F1E-A3E8-4C17-8764-B147A652CD9B}</b:Guid>
    <b:Author>
      <b:Author>
        <b:NameList>
          <b:Person>
            <b:Last>Mullis</b:Last>
            <b:First>Ina</b:First>
            <b:Middle>V.S.</b:Middle>
          </b:Person>
          <b:Person>
            <b:Last>Martin</b:Last>
            <b:First>Michael</b:First>
            <b:Middle>O.</b:Middle>
          </b:Person>
        </b:NameList>
      </b:Author>
    </b:Author>
    <b:Title>TIMSS: Item Writing Guideline</b:Title>
    <b:Year>2011</b:Year>
    <b:Publisher>TIMSS &amp; PIRLS: International Study Center</b:Publisher>
    <b:City>Boston</b:City>
    <b:RefOrder>9</b:RefOrder>
  </b:Source>
  <b:Source>
    <b:Tag>MDa09</b:Tag>
    <b:SourceType>Book</b:SourceType>
    <b:Guid>{0F4C85CD-D5DC-494C-9ECF-553C56443CB9}</b:Guid>
    <b:Author>
      <b:Author>
        <b:NameList>
          <b:Person>
            <b:Last>Miller</b:Last>
            <b:First>M.</b:First>
            <b:Middle>David</b:Middle>
          </b:Person>
          <b:Person>
            <b:Last>LINN</b:Last>
            <b:First>Robert</b:First>
            <b:Middle>L.</b:Middle>
          </b:Person>
          <b:Person>
            <b:Last>Gronlund</b:Last>
            <b:First>Norman</b:First>
            <b:Middle>E.</b:Middle>
          </b:Person>
        </b:NameList>
      </b:Author>
    </b:Author>
    <b:Title>Measurement and Assessment in Teaching</b:Title>
    <b:Year>2009</b:Year>
    <b:City>New Jersey</b:City>
    <b:Publisher>Pearson Education</b:Publisher>
    <b:RefOrder>2</b:RefOrder>
  </b:Source>
  <b:Source>
    <b:Tag>នាយ១៥</b:Tag>
    <b:SourceType>Book</b:SourceType>
    <b:Guid>{302C75CD-F3A7-4732-9CE7-9F5FAD7E7B4F}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ឯកសារណែនាំអភិវឌ្ឍន៍វិញ្ញាសាសម្រាប់ការប្រឡងសញ្ញាបត្រមធ្យមសិក្សាបឋមភូមិ</b:Title>
    <b:Year>២០១៥</b:Year>
    <b:Publisher>ក្រសួងអយក</b:Publisher>
    <b:City>ភ្នំពេញ</b:City>
    <b:RefOrder>6</b:RefOrder>
  </b:Source>
  <b:Source>
    <b:Tag>ឯកស</b:Tag>
    <b:SourceType>Book</b:SourceType>
    <b:Guid>{8134136A-79D4-4B7A-B792-7ECED966FA83}</b:Guid>
    <b:Title>ឯកសារបំប៉នសមត្ថភាពគ្រូបង្រៀនស្តីពីការបង្កើតវិញ្ញាសាតេស្តស្តង់ដាប្រចាំខែ និងដំណើរការធ្វើតេស្តស្តង់ដាប្រចាំខែនៅតាមសាលារៀន សម្រាប់ការអនុវត្តការគ្រប់គ្រងតាមសាលារៀន</b:Title>
    <b:Author>
      <b:Author>
        <b:NameList>
          <b:Person>
            <b:Last>នាយកដ្ឋានធានាគុណភាពអប់រំ</b:Last>
          </b:Person>
          <b:Person>
            <b:Last>Children</b:Last>
            <b:First>អង្គការ</b:First>
            <b:Middle>Save the</b:Middle>
          </b:Person>
        </b:NameList>
      </b:Author>
    </b:Author>
    <b:Year>២០១៨</b:Year>
    <b:City>ភ្នំពេញ</b:City>
    <b:Publisher>អង្គការ Save the Children</b:Publisher>
    <b:RefOrder>13</b:RefOrder>
  </b:Source>
  <b:Source>
    <b:Tag>នាយ២០</b:Tag>
    <b:SourceType>Book</b:SourceType>
    <b:Guid>{80B745E0-AA58-42C1-AA11-D46F423B96F1}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ឯកសារជំនួយស្មារតីស្តីពីការអភិវឌ្ឍវិញ្ញាសាប្រឡងឆមាសនៅកម្រិតមធ្យមសិក្សាបឋមភូមិ</b:Title>
    <b:Year>២០២០</b:Year>
    <b:City>ភ្នំពេញ</b:City>
    <b:Publisher>ក្រសួងអយក (គម្រោងកែលម្អការអប់រំនៅមធ្យមសិក្សា)</b:Publisher>
    <b:RefOrder>10</b:RefOrder>
  </b:Source>
  <b:Source>
    <b:Tag>នាយ១៨</b:Tag>
    <b:SourceType>Book</b:SourceType>
    <b:Guid>{D87BC35F-2E70-49F7-B987-B9DB95E9CADF}</b:Guid>
    <b:Author>
      <b:Author>
        <b:NameList>
          <b:Person>
            <b:Last>នាយកដ្ឋានបឋមសិក្សា</b:Last>
          </b:Person>
          <b:Person>
            <b:Last>Children</b:Last>
            <b:First>អង្គការ</b:First>
            <b:Middle>Save the</b:Middle>
          </b:Person>
        </b:NameList>
      </b:Author>
    </b:Author>
    <b:Title>ឯកសារជំនួយស្មារតីស្តីពីការគ្រប់គ្រងសាលារៀនផ្អែកលើលទ្ធផល (SBM)</b:Title>
    <b:Year>២០១៨</b:Year>
    <b:City>ភ្នំពេញ</b:City>
    <b:Publisher>ក្រសួងអយក</b:Publisher>
    <b:RefOrder>12</b:RefOrder>
  </b:Source>
  <b:Source>
    <b:Tag>ក្រ០៦1</b:Tag>
    <b:SourceType>Book</b:SourceType>
    <b:Guid>{A349478F-8992-4067-9FC4-9D866F6BCA50}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កម្មវិធីសិក្សាលម្អិតគណិតវិទ្យា សម្រាប់អប់រំមូលដ្ឋានចំណេះទូទៅ</b:Title>
    <b:Year>២០០៦</b:Year>
    <b:Publisher>ក្រសួងអយក</b:Publisher>
    <b:City>ភ្នំពេញ</b:City>
    <b:RefOrder>4</b:RefOrder>
  </b:Source>
  <b:Source>
    <b:Tag>នាយ០៦</b:Tag>
    <b:SourceType>Book</b:SourceType>
    <b:Guid>{C7079C13-F08B-40BB-89D9-F189AD028FAE}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កម្មវិធីសិក្សាលម្អិតភាសាខ្មែរ សម្រាប់អប់រំមូលដ្ឋានចំណេះទូទៅ</b:Title>
    <b:Year>២០០៦</b:Year>
    <b:Publisher>ក្រសួងអយក</b:Publisher>
    <b:City>ភ្នំពេញ</b:City>
    <b:RefOrder>3</b:RefOrder>
  </b:Source>
</b:Sources>
</file>

<file path=customXml/itemProps1.xml><?xml version="1.0" encoding="utf-8"?>
<ds:datastoreItem xmlns:ds="http://schemas.openxmlformats.org/officeDocument/2006/customXml" ds:itemID="{1BEE5003-3478-4975-BE98-E5B4DDC6F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 PAGNA</dc:creator>
  <cp:lastModifiedBy>Sophak Phorn</cp:lastModifiedBy>
  <cp:revision>3</cp:revision>
  <cp:lastPrinted>2021-04-11T05:12:00Z</cp:lastPrinted>
  <dcterms:created xsi:type="dcterms:W3CDTF">2024-08-23T12:01:00Z</dcterms:created>
  <dcterms:modified xsi:type="dcterms:W3CDTF">2026-08-05T09:13:00Z</dcterms:modified>
</cp:coreProperties>
</file>