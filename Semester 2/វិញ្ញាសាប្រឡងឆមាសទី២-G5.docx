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B43F" w14:textId="2A370909" w:rsidR="00C5083D" w:rsidRPr="0040227C" w:rsidRDefault="0051022D" w:rsidP="00502191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40227C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572FAF41" wp14:editId="79F67890">
                <wp:simplePos x="0" y="0"/>
                <wp:positionH relativeFrom="column">
                  <wp:posOffset>-213360</wp:posOffset>
                </wp:positionH>
                <wp:positionV relativeFrom="paragraph">
                  <wp:posOffset>8890</wp:posOffset>
                </wp:positionV>
                <wp:extent cx="6978650" cy="3422650"/>
                <wp:effectExtent l="0" t="0" r="0" b="635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422650"/>
                          <a:chOff x="22860" y="0"/>
                          <a:chExt cx="6978650" cy="3422650"/>
                        </a:xfrm>
                      </wpg:grpSpPr>
                      <wps:wsp>
                        <wps:cNvPr id="85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51BE5" w14:textId="77777777" w:rsidR="00F93B87" w:rsidRPr="006363C1" w:rsidRDefault="00F93B87" w:rsidP="00BD1F8C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7CBBF2E9" w14:textId="77777777" w:rsidR="00F93B87" w:rsidRPr="00B64460" w:rsidRDefault="00F93B87" w:rsidP="00931769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18" name="Group 918"/>
                        <wpg:cNvGrpSpPr/>
                        <wpg:grpSpPr>
                          <a:xfrm>
                            <a:off x="22860" y="0"/>
                            <a:ext cx="6890385" cy="3422650"/>
                            <a:chOff x="22860" y="0"/>
                            <a:chExt cx="6890385" cy="3422650"/>
                          </a:xfrm>
                        </wpg:grpSpPr>
                        <wps:wsp>
                          <wps:cNvPr id="867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81B042" w14:textId="77777777" w:rsidR="00F93B87" w:rsidRPr="006363C1" w:rsidRDefault="00F93B87" w:rsidP="00B73665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7E537AF0" w14:textId="77777777" w:rsidR="00F93B87" w:rsidRPr="006363C1" w:rsidRDefault="00F93B87" w:rsidP="00B73665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08AF92A0" w14:textId="77777777" w:rsidR="00F93B87" w:rsidRPr="00B64460" w:rsidRDefault="00F93B87" w:rsidP="00B73665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72" name="Group 872"/>
                          <wpg:cNvGrpSpPr/>
                          <wpg:grpSpPr>
                            <a:xfrm>
                              <a:off x="22860" y="298450"/>
                              <a:ext cx="6890385" cy="3124200"/>
                              <a:chOff x="22860" y="-38100"/>
                              <a:chExt cx="6890385" cy="3124200"/>
                            </a:xfrm>
                          </wpg:grpSpPr>
                          <wpg:grpSp>
                            <wpg:cNvPr id="865" name="Group 865"/>
                            <wpg:cNvGrpSpPr/>
                            <wpg:grpSpPr>
                              <a:xfrm>
                                <a:off x="22860" y="-38100"/>
                                <a:ext cx="6890385" cy="3124200"/>
                                <a:chOff x="22860" y="-38100"/>
                                <a:chExt cx="6890385" cy="3124200"/>
                              </a:xfrm>
                            </wpg:grpSpPr>
                            <wps:wsp>
                              <wps:cNvPr id="820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140" y="-38100"/>
                                  <a:ext cx="668210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A2394D" w14:textId="77777777" w:rsidR="00F93B87" w:rsidRPr="006363C1" w:rsidRDefault="00F93B87" w:rsidP="00931769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cs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</w:rPr>
                                      <w:t>សាលាបឋមសិក្សា....................................</w:t>
                                    </w:r>
                                  </w:p>
                                  <w:p w14:paraId="777D385A" w14:textId="77777777" w:rsidR="00F93B87" w:rsidRPr="006363C1" w:rsidRDefault="00F93B87" w:rsidP="00931769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ប្រឡង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ប្រចាំ....................................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>ថ្នាក់ទី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.........................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សម័យប្រឡងៈ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</w:t>
                                    </w:r>
                                  </w:p>
                                  <w:p w14:paraId="19E7DECA" w14:textId="77777777" w:rsidR="00F93B87" w:rsidRPr="006363C1" w:rsidRDefault="00F93B87" w:rsidP="00931769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ហត្ថលេខាអនុរក្សៈ</w:t>
                                    </w:r>
                                  </w:p>
                                  <w:p w14:paraId="6F5ABC3A" w14:textId="77777777" w:rsidR="00F93B87" w:rsidRPr="006363C1" w:rsidRDefault="00F93B87" w:rsidP="00931769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06F3FCE7" w14:textId="77777777" w:rsidR="00F93B87" w:rsidRPr="006363C1" w:rsidRDefault="00F93B87" w:rsidP="00931769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5939D8E6" w14:textId="77777777" w:rsidR="00F93B87" w:rsidRPr="006363C1" w:rsidRDefault="00F93B87" w:rsidP="00931769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64" name="Group 864"/>
                              <wpg:cNvGrpSpPr/>
                              <wpg:grpSpPr>
                                <a:xfrm>
                                  <a:off x="22860" y="546100"/>
                                  <a:ext cx="6818630" cy="2540000"/>
                                  <a:chOff x="22860" y="0"/>
                                  <a:chExt cx="6818630" cy="2540000"/>
                                </a:xfrm>
                              </wpg:grpSpPr>
                              <wps:wsp>
                                <wps:cNvPr id="852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3550" y="0"/>
                                    <a:ext cx="3448685" cy="974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133705" w14:textId="77777777" w:rsidR="00F93B87" w:rsidRPr="006363C1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នាមត្រកូល និងនាមខ្លួន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</w:t>
                                      </w:r>
                                    </w:p>
                                    <w:p w14:paraId="1E326920" w14:textId="77777777" w:rsidR="00F93B87" w:rsidRPr="006363C1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ថ្ងៃខែឆ្នាំកំណើត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.................................................</w:t>
                                      </w:r>
                                    </w:p>
                                    <w:p w14:paraId="0EF7ADD8" w14:textId="77777777" w:rsidR="00F93B87" w:rsidRPr="006363C1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ហត្ថលេខា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</w:rPr>
                                        <w:t>បេក្ខជន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</w:t>
                                      </w:r>
                                    </w:p>
                                    <w:p w14:paraId="4ED4FA4E" w14:textId="77777777" w:rsidR="00F93B87" w:rsidRPr="006363C1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b/>
                                          <w:bCs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33950" y="565150"/>
                                    <a:ext cx="1627505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935D13" w14:textId="77777777" w:rsidR="00F93B87" w:rsidRPr="00B64460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3F667A78" w14:textId="77777777" w:rsidR="00F93B87" w:rsidRPr="00635ACD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8" name="Oval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700" y="1676400"/>
                                    <a:ext cx="787400" cy="812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6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14900" y="1454150"/>
                                    <a:ext cx="1628140" cy="351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62C2DD" w14:textId="77777777" w:rsidR="00F93B87" w:rsidRPr="00B64460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54DA799E" w14:textId="77777777" w:rsidR="00F93B87" w:rsidRPr="00635ACD" w:rsidRDefault="00F93B87" w:rsidP="00931769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9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4100" y="1847850"/>
                                    <a:ext cx="538480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2FC7BD" w14:textId="77777777" w:rsidR="00F93B87" w:rsidRPr="006363C1" w:rsidRDefault="00F93B87" w:rsidP="006363C1">
                                      <w:pPr>
                                        <w:tabs>
                                          <w:tab w:val="left" w:pos="851"/>
                                          <w:tab w:val="left" w:pos="1110"/>
                                          <w:tab w:val="left" w:pos="1560"/>
                                        </w:tabs>
                                        <w:spacing w:after="0" w:line="240" w:lineRule="auto"/>
                                        <w:ind w:left="284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 xml:space="preserve">វិញ្ញាសាមុខវិជ្ជា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: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.............................................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  <w:tab/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  <w:tab/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 xml:space="preserve">រយៈពេល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៤០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នាទី</w:t>
                                      </w:r>
                                    </w:p>
                                    <w:p w14:paraId="2C86D89D" w14:textId="3EB7E097" w:rsidR="00F93B87" w:rsidRPr="00B64460" w:rsidRDefault="00F93B87" w:rsidP="006363C1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860" y="1083945"/>
                                    <a:ext cx="681863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73B727" w14:textId="341E791D" w:rsidR="00F93B87" w:rsidRPr="00B64460" w:rsidRDefault="00F93B87" w:rsidP="006363C1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sym w:font="Wingdings 2" w:char="F026"/>
                                      </w: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t>………………………………………………………………………………………………………………………………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2" name="Text Box 862"/>
                                <wps:cNvSpPr txBox="1"/>
                                <wps:spPr>
                                  <a:xfrm>
                                    <a:off x="374650" y="2070100"/>
                                    <a:ext cx="387350" cy="46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99DDA7B" w14:textId="15442290" w:rsidR="00F93B87" w:rsidRPr="006363C1" w:rsidRDefault="00F93B87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6363C1">
                                        <w:rPr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3" name="Text Box 863"/>
                                <wps:cNvSpPr txBox="1"/>
                                <wps:spPr>
                                  <a:xfrm>
                                    <a:off x="292100" y="1784350"/>
                                    <a:ext cx="54610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F44A14D" w14:textId="418516E8" w:rsidR="00F93B87" w:rsidRPr="006363C1" w:rsidRDefault="00F93B87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71" name="Straight Connector 871"/>
                            <wps:cNvCnPr/>
                            <wps:spPr>
                              <a:xfrm>
                                <a:off x="342900" y="2622550"/>
                                <a:ext cx="412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2FAF41" id="Group 51" o:spid="_x0000_s1026" style="position:absolute;margin-left:-16.8pt;margin-top:.7pt;width:549.5pt;height:269.5pt;z-index:251634688;mso-width-relative:margin" coordorigin="228" coordsize="69786,34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" filled="f" stroked="f">
                  <v:textbox>
                    <w:txbxContent>
                      <w:p w14:paraId="59751BE5" w14:textId="77777777" w:rsidR="00F93B87" w:rsidRPr="006363C1" w:rsidRDefault="00F93B87" w:rsidP="00BD1F8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7CBBF2E9" w14:textId="77777777" w:rsidR="00F93B87" w:rsidRPr="00B64460" w:rsidRDefault="00F93B87" w:rsidP="00931769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918" o:spid="_x0000_s1028" style="position:absolute;left:228;width:68904;height:34226" coordorigin="228" coordsize="68903,3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" filled="f" stroked="f">
                    <v:textbox>
                      <w:txbxContent>
                        <w:p w14:paraId="0481B042" w14:textId="77777777" w:rsidR="00F93B87" w:rsidRPr="006363C1" w:rsidRDefault="00F93B87" w:rsidP="00B73665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14:paraId="7E537AF0" w14:textId="77777777" w:rsidR="00F93B87" w:rsidRPr="006363C1" w:rsidRDefault="00F93B87" w:rsidP="00B73665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14:paraId="08AF92A0" w14:textId="77777777" w:rsidR="00F93B87" w:rsidRPr="00B64460" w:rsidRDefault="00F93B87" w:rsidP="00B73665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872" o:spid="_x0000_s1030" style="position:absolute;left:228;top:2984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4Rj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">
                    <v:group id="Group 865" o:spid="_x0000_s1031" style="position:absolute;left:228;top:-381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rK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jSBP7OhCMgN78AAAD//wMAUEsBAi0AFAAGAAgAAAAhANvh9svuAAAAhQEAABMAAAAAAAAA&#10;AAAAAAAAAAAAAFtDb250ZW50X1R5cGVzXS54bWxQSwECLQAUAAYACAAAACEAWvQsW78AAAAVAQAA&#10;CwAAAAAAAAAAAAAAAAAfAQAAX3JlbHMvLnJlbHNQSwECLQAUAAYACAAAACEAxpOKysYAAADcAAAA&#10;DwAAAAAAAAAAAAAAAAAHAgAAZHJzL2Rvd25yZXYueG1sUEsFBgAAAAADAAMAtwAAAPoCAAAAAA==&#10;">
                      <v:rect id="Rectangle 2" o:spid="_x0000_s1032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" filled="f" stroked="f">
                        <v:textbox>
                          <w:txbxContent>
                            <w:p w14:paraId="71A2394D" w14:textId="77777777" w:rsidR="00F93B87" w:rsidRPr="006363C1" w:rsidRDefault="00F93B87" w:rsidP="00931769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cs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សាលាបឋមសិក្សា....................................</w:t>
                              </w:r>
                            </w:p>
                            <w:p w14:paraId="777D385A" w14:textId="77777777" w:rsidR="00F93B87" w:rsidRPr="006363C1" w:rsidRDefault="00F93B87" w:rsidP="00931769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ប្រចាំ....................................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.........................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19E7DECA" w14:textId="77777777" w:rsidR="00F93B87" w:rsidRPr="006363C1" w:rsidRDefault="00F93B87" w:rsidP="00931769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14:paraId="6F5ABC3A" w14:textId="77777777" w:rsidR="00F93B87" w:rsidRPr="006363C1" w:rsidRDefault="00F93B87" w:rsidP="00931769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6F3FCE7" w14:textId="77777777" w:rsidR="00F93B87" w:rsidRPr="006363C1" w:rsidRDefault="00F93B87" w:rsidP="00931769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5939D8E6" w14:textId="77777777" w:rsidR="00F93B87" w:rsidRPr="006363C1" w:rsidRDefault="00F93B87" w:rsidP="00931769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group id="Group 864" o:spid="_x0000_s1033" style="position:absolute;left:228;top:5461;width:68186;height:25400" coordorigin="228" coordsize="6818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y9R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vXuD3TDgCMv0BAAD//wMAUEsBAi0AFAAGAAgAAAAhANvh9svuAAAAhQEAABMAAAAAAAAA&#10;AAAAAAAAAAAAAFtDb250ZW50X1R5cGVzXS54bWxQSwECLQAUAAYACAAAACEAWvQsW78AAAAVAQAA&#10;CwAAAAAAAAAAAAAAAAAfAQAAX3JlbHMvLnJlbHNQSwECLQAUAAYACAAAACEAqd8vUcYAAADcAAAA&#10;DwAAAAAAAAAAAAAAAAAHAgAAZHJzL2Rvd25yZXYueG1sUEsFBgAAAAADAAMAtwAAAPoCAAAAAA==&#10;">
                        <v:rect id="Rectangle 4" o:spid="_x0000_s1034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" filled="f" stroked="f">
                          <v:textbox>
                            <w:txbxContent>
                              <w:p w14:paraId="0A133705" w14:textId="77777777" w:rsidR="00F93B87" w:rsidRPr="006363C1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នាមត្រកូល និងនាមខ្លួន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</w:t>
                                </w:r>
                              </w:p>
                              <w:p w14:paraId="1E326920" w14:textId="77777777" w:rsidR="00F93B87" w:rsidRPr="006363C1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ថ្ងៃខែឆ្នាំកំណើត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.................................................</w:t>
                                </w:r>
                              </w:p>
                              <w:p w14:paraId="0EF7ADD8" w14:textId="77777777" w:rsidR="00F93B87" w:rsidRPr="006363C1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ហត្ថលេខា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</w:rPr>
                                  <w:t>បេក្ខជន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</w:t>
                                </w:r>
                              </w:p>
                              <w:p w14:paraId="4ED4FA4E" w14:textId="77777777" w:rsidR="00F93B87" w:rsidRPr="006363C1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b/>
                                    <w:bCs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" o:spid="_x0000_s1035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" filled="f" strokeweight="1.5pt">
                          <v:textbox>
                            <w:txbxContent>
                              <w:p w14:paraId="5B935D13" w14:textId="77777777" w:rsidR="00F93B87" w:rsidRPr="00B64460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3F667A78" w14:textId="77777777" w:rsidR="00F93B87" w:rsidRPr="00635ACD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oval id="Oval 35" o:spid="_x0000_s1036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"/>
                        <v:rect id="Rectangle 7" o:spid="_x0000_s1037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" filled="f" strokecolor="black [3213]" strokeweight="1.5pt">
                          <v:textbox>
                            <w:txbxContent>
                              <w:p w14:paraId="5162C2DD" w14:textId="77777777" w:rsidR="00F93B87" w:rsidRPr="00B64460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54DA799E" w14:textId="77777777" w:rsidR="00F93B87" w:rsidRPr="00635ACD" w:rsidRDefault="00F93B87" w:rsidP="00931769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8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" filled="f" stroked="f">
                          <v:textbox>
                            <w:txbxContent>
                              <w:p w14:paraId="2F2FC7BD" w14:textId="77777777" w:rsidR="00F93B87" w:rsidRPr="006363C1" w:rsidRDefault="00F93B87" w:rsidP="006363C1">
                                <w:pPr>
                                  <w:tabs>
                                    <w:tab w:val="left" w:pos="851"/>
                                    <w:tab w:val="left" w:pos="1110"/>
                                    <w:tab w:val="left" w:pos="1560"/>
                                  </w:tabs>
                                  <w:spacing w:after="0" w:line="240" w:lineRule="auto"/>
                                  <w:ind w:left="284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 xml:space="preserve">វិញ្ញាសាមុខវិជ្ជា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: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.............................................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  <w:tab/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  <w:tab/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 xml:space="preserve">រយៈពេល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៤០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នាទី</w:t>
                                </w:r>
                              </w:p>
                              <w:p w14:paraId="2C86D89D" w14:textId="3EB7E097" w:rsidR="00F93B87" w:rsidRPr="00B64460" w:rsidRDefault="00F93B87" w:rsidP="006363C1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9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" filled="f" stroked="f">
                          <v:textbox>
                            <w:txbxContent>
                              <w:p w14:paraId="4F73B727" w14:textId="341E791D" w:rsidR="00F93B87" w:rsidRPr="00B64460" w:rsidRDefault="00F93B87" w:rsidP="006363C1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sym w:font="Wingdings 2" w:char="F026"/>
                                </w: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t>………………………………………………………………………………………………………………………………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62" o:spid="_x0000_s1040" type="#_x0000_t202" style="position:absolute;left:3746;top:20701;width:3874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Lh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J0mcDfmXAE5PoGAAD//wMAUEsBAi0AFAAGAAgAAAAhANvh9svuAAAAhQEAABMAAAAAAAAA&#10;AAAAAAAAAAAAAFtDb250ZW50X1R5cGVzXS54bWxQSwECLQAUAAYACAAAACEAWvQsW78AAAAVAQAA&#10;CwAAAAAAAAAAAAAAAAAfAQAAX3JlbHMvLnJlbHNQSwECLQAUAAYACAAAACEAayqC4cYAAADcAAAA&#10;DwAAAAAAAAAAAAAAAAAHAgAAZHJzL2Rvd25yZXYueG1sUEsFBgAAAAADAAMAtwAAAPoCAAAAAA==&#10;" filled="f" stroked="f" strokeweight=".5pt">
                          <v:textbox>
                            <w:txbxContent>
                              <w:p w14:paraId="699DDA7B" w14:textId="15442290" w:rsidR="00F93B87" w:rsidRPr="006363C1" w:rsidRDefault="00F93B87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363C1"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  <v:shape id="Text Box 863" o:spid="_x0000_s1041" type="#_x0000_t202" style="position:absolute;left:2921;top:17843;width:54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" filled="f" stroked="f" strokeweight=".5pt">
                          <v:textbox>
                            <w:txbxContent>
                              <w:p w14:paraId="4F44A14D" w14:textId="418516E8" w:rsidR="00F93B87" w:rsidRPr="006363C1" w:rsidRDefault="00F93B87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Straight Connector 871" o:spid="_x0000_s1042" style="position:absolute;visibility:visible;mso-wrap-style:square" from="3429,26225" to="7556,2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" strokecolor="black [3200]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  <w:bookmarkStart w:id="1" w:name="_Toc36448936"/>
      <w:bookmarkStart w:id="2" w:name="_Toc37760080"/>
      <w:bookmarkEnd w:id="0"/>
    </w:p>
    <w:p w14:paraId="4CC251D5" w14:textId="5744C8CA" w:rsidR="00BD0CEA" w:rsidRPr="0040227C" w:rsidRDefault="00BD0CEA" w:rsidP="00594AD3">
      <w:pPr>
        <w:spacing w:after="0" w:line="240" w:lineRule="auto"/>
        <w:rPr>
          <w:rFonts w:ascii="Khmer OS Battambang" w:hAnsi="Khmer OS Battambang" w:cs="Khmer OS Battambang"/>
        </w:rPr>
      </w:pPr>
    </w:p>
    <w:p w14:paraId="7D40E123" w14:textId="171BDB8D" w:rsidR="00C5083D" w:rsidRPr="0040227C" w:rsidRDefault="00C5083D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bookmarkEnd w:id="1"/>
    <w:bookmarkEnd w:id="2"/>
    <w:p w14:paraId="5C787A5D" w14:textId="551D7067" w:rsidR="00931769" w:rsidRPr="0040227C" w:rsidRDefault="00931769" w:rsidP="00931769">
      <w:pPr>
        <w:tabs>
          <w:tab w:val="left" w:pos="851"/>
          <w:tab w:val="left" w:pos="1560"/>
        </w:tabs>
        <w:ind w:left="284"/>
        <w:rPr>
          <w:rFonts w:ascii="Khmer OS Battambang" w:hAnsi="Khmer OS Battambang" w:cs="Khmer OS Battambang"/>
          <w:szCs w:val="24"/>
          <w:cs/>
        </w:rPr>
      </w:pPr>
    </w:p>
    <w:p w14:paraId="14FB2511" w14:textId="2A371377" w:rsidR="00931769" w:rsidRPr="0040227C" w:rsidRDefault="00931769" w:rsidP="00931769">
      <w:pPr>
        <w:tabs>
          <w:tab w:val="left" w:pos="851"/>
          <w:tab w:val="left" w:pos="1560"/>
        </w:tabs>
        <w:ind w:left="284"/>
        <w:rPr>
          <w:rFonts w:ascii="Khmer OS Battambang" w:hAnsi="Khmer OS Battambang" w:cs="Khmer OS Battambang"/>
          <w:szCs w:val="24"/>
          <w:cs/>
        </w:rPr>
      </w:pPr>
    </w:p>
    <w:p w14:paraId="01C9CA82" w14:textId="7395A80B" w:rsidR="00931769" w:rsidRPr="0040227C" w:rsidRDefault="00931769" w:rsidP="00931769">
      <w:pPr>
        <w:tabs>
          <w:tab w:val="left" w:pos="851"/>
          <w:tab w:val="left" w:pos="1560"/>
        </w:tabs>
        <w:ind w:left="284"/>
        <w:rPr>
          <w:rFonts w:ascii="Khmer OS Battambang" w:hAnsi="Khmer OS Battambang" w:cs="Khmer OS Battambang"/>
          <w:szCs w:val="24"/>
          <w:cs/>
        </w:rPr>
      </w:pPr>
    </w:p>
    <w:p w14:paraId="51193F46" w14:textId="45291C31" w:rsidR="00931769" w:rsidRPr="0040227C" w:rsidRDefault="00931769" w:rsidP="006363C1">
      <w:pPr>
        <w:tabs>
          <w:tab w:val="left" w:pos="851"/>
          <w:tab w:val="left" w:pos="1560"/>
        </w:tabs>
        <w:ind w:left="284"/>
        <w:rPr>
          <w:rFonts w:ascii="Khmer OS Battambang" w:hAnsi="Khmer OS Battambang" w:cs="Khmer OS Battambang"/>
          <w:szCs w:val="24"/>
        </w:rPr>
      </w:pPr>
    </w:p>
    <w:p w14:paraId="35214854" w14:textId="61BF6C0D" w:rsidR="006363C1" w:rsidRPr="0040227C" w:rsidRDefault="00931769" w:rsidP="00931769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hAnsi="Khmer OS Battambang" w:cs="Khmer OS Battambang"/>
          <w:szCs w:val="24"/>
        </w:rPr>
      </w:pPr>
      <w:r w:rsidRPr="0040227C">
        <w:rPr>
          <w:rFonts w:ascii="Khmer OS Battambang" w:hAnsi="Khmer OS Battambang" w:cs="Khmer OS Battambang" w:hint="cs"/>
          <w:szCs w:val="24"/>
          <w:cs/>
        </w:rPr>
        <w:t xml:space="preserve">     ​​​​                  </w:t>
      </w:r>
    </w:p>
    <w:p w14:paraId="396A41F1" w14:textId="01976D8D" w:rsidR="006363C1" w:rsidRPr="0040227C" w:rsidRDefault="006363C1" w:rsidP="00931769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hAnsi="Khmer OS Battambang" w:cs="Khmer OS Battambang"/>
          <w:szCs w:val="24"/>
        </w:rPr>
      </w:pPr>
    </w:p>
    <w:p w14:paraId="28811678" w14:textId="59F72DF5" w:rsidR="00F95723" w:rsidRPr="0040227C" w:rsidRDefault="00F95723" w:rsidP="00395785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</w:p>
    <w:p w14:paraId="0A422D40" w14:textId="526A41B8" w:rsidR="00F95723" w:rsidRPr="0040227C" w:rsidRDefault="003820F3" w:rsidP="003820F3">
      <w:pPr>
        <w:tabs>
          <w:tab w:val="left" w:pos="851"/>
        </w:tabs>
        <w:rPr>
          <w:rFonts w:ascii="Khmer OS Battambang" w:hAnsi="Khmer OS Battambang" w:cs="Khmer OS Battambang"/>
          <w:b/>
          <w:bCs/>
          <w:lang w:val="fr-FR"/>
        </w:rPr>
      </w:pPr>
      <w:r w:rsidRPr="0040227C">
        <w:rPr>
          <w:rFonts w:ascii="Khmer OS Battambang" w:hAnsi="Khmer OS Battambang" w:cs="Khmer OS Battambang"/>
          <w:b/>
          <w:bCs/>
        </w:rPr>
        <w:tab/>
      </w:r>
      <w:r w:rsidR="00664B45" w:rsidRPr="0040227C">
        <w:rPr>
          <w:rFonts w:ascii="Khmer OS Battambang" w:hAnsi="Khmer OS Battambang" w:cs="Khmer OS Battambang" w:hint="cs"/>
          <w:b/>
          <w:bCs/>
          <w:cs/>
        </w:rPr>
        <w:t>ចូរគូសសញ្ញា</w:t>
      </w:r>
      <w:r w:rsidR="00664B45" w:rsidRPr="0040227C">
        <w:rPr>
          <w:rFonts w:ascii="Khmer OS Battambang" w:hAnsi="Khmer OS Battambang" w:cs="Khmer OS Battambang" w:hint="cs"/>
          <w:b/>
          <w:bCs/>
          <w:rtl/>
          <w:cs/>
        </w:rPr>
        <w:t xml:space="preserve"> </w:t>
      </w:r>
      <w:r w:rsidR="00664B45" w:rsidRPr="0040227C">
        <w:rPr>
          <w:rFonts w:ascii="Khmer OS Battambang" w:hAnsi="Khmer OS Battambang" w:cs="Khmer OS Battambang"/>
          <w:b/>
          <w:bCs/>
          <w:szCs w:val="28"/>
        </w:rPr>
        <w:sym w:font="Wingdings" w:char="F0FC"/>
      </w:r>
      <w:r w:rsidR="00664B45" w:rsidRPr="0040227C">
        <w:rPr>
          <w:rFonts w:ascii="Khmer OS Battambang" w:hAnsi="Khmer OS Battambang" w:cs="Khmer OS Battambang" w:hint="cs"/>
          <w:b/>
          <w:bCs/>
          <w:rtl/>
          <w:cs/>
        </w:rPr>
        <w:t xml:space="preserve"> </w:t>
      </w:r>
      <w:r w:rsidR="00664B45" w:rsidRPr="0040227C">
        <w:rPr>
          <w:rFonts w:ascii="Khmer OS Battambang" w:hAnsi="Khmer OS Battambang" w:cs="Khmer OS Battambang" w:hint="cs"/>
          <w:b/>
          <w:bCs/>
          <w:cs/>
        </w:rPr>
        <w:t xml:space="preserve">ក្នុង </w:t>
      </w:r>
      <w:r w:rsidR="00664B45" w:rsidRPr="0040227C">
        <w:rPr>
          <w:rFonts w:ascii="Khmer OS Battambang" w:eastAsia="Calibri" w:hAnsi="Khmer OS Battambang" w:cs="Khmer OS Battambang"/>
        </w:rPr>
        <w:sym w:font="Wingdings" w:char="F0A8"/>
      </w:r>
      <w:r w:rsidR="00664B45" w:rsidRPr="0040227C">
        <w:rPr>
          <w:rFonts w:ascii="Khmer OS Battambang" w:eastAsia="Calibri" w:hAnsi="Khmer OS Battambang" w:cs="Khmer OS Battambang" w:hint="cs"/>
          <w:rtl/>
          <w:cs/>
        </w:rPr>
        <w:t xml:space="preserve"> </w:t>
      </w:r>
      <w:r w:rsidR="00664B45" w:rsidRPr="0040227C">
        <w:rPr>
          <w:rFonts w:ascii="Khmer OS Battambang" w:hAnsi="Khmer OS Battambang" w:cs="Khmer OS Battambang" w:hint="cs"/>
          <w:b/>
          <w:bCs/>
          <w:cs/>
        </w:rPr>
        <w:t>ខាងមុខចម្លើយត្រឹមត្រូវតែមួយគត់។</w:t>
      </w:r>
    </w:p>
    <w:p w14:paraId="0D51FFB3" w14:textId="202A13A6" w:rsidR="009E1F56" w:rsidRPr="0040227C" w:rsidRDefault="00664B45" w:rsidP="001A2FC4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b/>
          <w:bCs/>
        </w:rPr>
      </w:pPr>
      <w:r w:rsidRPr="0040227C">
        <w:rPr>
          <w:rFonts w:ascii="Khmer OS Battambang" w:hAnsi="Khmer OS Battambang" w:cs="Khmer OS Battambang" w:hint="cs"/>
          <w:b/>
          <w:bCs/>
          <w:cs/>
        </w:rPr>
        <w:t>១.</w:t>
      </w:r>
      <w:r w:rsidR="00395785" w:rsidRPr="0040227C">
        <w:rPr>
          <w:rFonts w:ascii="Khmer OS Battambang" w:hAnsi="Khmer OS Battambang" w:cs="Khmer OS Battambang"/>
          <w:b/>
          <w:bCs/>
          <w:lang w:val="ca-ES"/>
        </w:rPr>
        <w:t xml:space="preserve"> </w:t>
      </w:r>
      <w:r w:rsidR="00395785" w:rsidRPr="0040227C">
        <w:rPr>
          <w:rFonts w:ascii="Khmer OS Battambang" w:hAnsi="Khmer OS Battambang" w:cs="Khmer OS Battambang"/>
          <w:lang w:val="ca-ES"/>
        </w:rPr>
        <w:t xml:space="preserve"> </w:t>
      </w:r>
      <w:r w:rsidR="00395785" w:rsidRPr="0040227C">
        <w:rPr>
          <w:rFonts w:ascii="Khmer OS Battambang" w:hAnsi="Khmer OS Battambang" w:cs="Khmer OS Battambang"/>
          <w:cs/>
          <w:lang w:val="ca-ES"/>
        </w:rPr>
        <w:t>ចូរ</w:t>
      </w:r>
      <w:r w:rsidR="003820F3" w:rsidRPr="0040227C">
        <w:rPr>
          <w:rFonts w:ascii="Khmer OS Battambang" w:hAnsi="Khmer OS Battambang" w:cs="Khmer OS Battambang" w:hint="cs"/>
          <w:cs/>
          <w:lang w:val="ca-ES"/>
        </w:rPr>
        <w:t xml:space="preserve">គណនាផលដកប្រភាគ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8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</m:t>
            </m:r>
          </m:den>
        </m:f>
      </m:oMath>
      <w:r w:rsidR="003820F3" w:rsidRPr="0040227C">
        <w:rPr>
          <w:rFonts w:ascii="Khmer OS Battambang" w:hAnsi="Khmer OS Battambang" w:cs="Khmer OS Battambang"/>
          <w:szCs w:val="24"/>
          <w:lang w:val="ca-ES"/>
        </w:rPr>
        <w:t xml:space="preserve"> -</w:t>
      </w:r>
      <m:oMath>
        <m:r>
          <w:rPr>
            <w:rFonts w:ascii="Khmer OS Battambang" w:hAnsi="Khmer OS Battambang" w:cs="Khmer OS Battambang"/>
            <w:szCs w:val="24"/>
            <w:lang w:val="ca-ES"/>
          </w:rPr>
          <m:t xml:space="preserve"> </m:t>
        </m:r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2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</m:t>
            </m:r>
          </m:den>
        </m:f>
      </m:oMath>
      <w:r w:rsidR="009E1F56" w:rsidRPr="0040227C">
        <w:rPr>
          <w:rFonts w:ascii="Khmer OS Battambang" w:hAnsi="Khmer OS Battambang" w:cs="Khmer OS Battambang"/>
          <w:lang w:val="ca-ES"/>
        </w:rPr>
        <w:t xml:space="preserve"> </w:t>
      </w:r>
      <w:r w:rsidR="009E1F56" w:rsidRPr="0040227C">
        <w:rPr>
          <w:rFonts w:ascii="Khmer OS Battambang" w:hAnsi="Khmer OS Battambang" w:cs="Khmer OS Battambang" w:hint="cs"/>
          <w:cs/>
          <w:lang w:val="ca-ES"/>
        </w:rPr>
        <w:t xml:space="preserve"> ឲ្យបានត្រឹមត្រូវ។ (</w:t>
      </w:r>
      <w:r w:rsidR="0076406B" w:rsidRPr="0040227C">
        <w:rPr>
          <w:rFonts w:ascii="Khmer OS Battambang" w:hAnsi="Khmer OS Battambang" w:cs="Khmer OS Battambang"/>
          <w:b/>
          <w:bCs/>
          <w:lang w:val="fr-FR"/>
        </w:rPr>
        <w:t>0.50</w:t>
      </w:r>
      <w:r w:rsidR="001A2FC4" w:rsidRPr="0040227C">
        <w:rPr>
          <w:rFonts w:ascii="Khmer OS Battambang" w:hAnsi="Khmer OS Battambang" w:cs="Khmer OS Battambang" w:hint="cs"/>
          <w:b/>
          <w:bCs/>
          <w:cs/>
        </w:rPr>
        <w:t>ពិន្ទុ)</w:t>
      </w:r>
    </w:p>
    <w:p w14:paraId="26711DC4" w14:textId="4F50A380" w:rsidR="009E1F56" w:rsidRPr="0040227C" w:rsidRDefault="00395785" w:rsidP="000613C9">
      <w:pPr>
        <w:spacing w:after="0" w:line="240" w:lineRule="auto"/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Pr="0040227C">
        <w:rPr>
          <w:rFonts w:ascii="Khmer OS Battambang" w:hAnsi="Khmer OS Battambang" w:cs="Khmer OS Battambang" w:hint="cs"/>
          <w:szCs w:val="36"/>
        </w:rPr>
        <w:sym w:font="Wingdings" w:char="F0A8"/>
      </w:r>
      <w:r w:rsidRPr="0040227C">
        <w:rPr>
          <w:rFonts w:ascii="Khmer OS Battambang" w:hAnsi="Khmer OS Battambang" w:cs="Khmer OS Battambang" w:hint="cs"/>
          <w:szCs w:val="36"/>
          <w:cs/>
        </w:rPr>
        <w:t xml:space="preserve"> </w:t>
      </w:r>
      <w:r w:rsidRPr="0040227C">
        <w:rPr>
          <w:rFonts w:ascii="Khmer OS Battambang" w:hAnsi="Khmer OS Battambang" w:cs="Khmer OS Battambang"/>
          <w:cs/>
          <w:lang w:val="ca-ES"/>
        </w:rPr>
        <w:t>ក.</w:t>
      </w:r>
      <w:r w:rsidR="009E1F56" w:rsidRPr="0040227C">
        <w:rPr>
          <w:rFonts w:ascii="Khmer OS Battambang" w:hAnsi="Khmer OS Battambang" w:cs="Khmer OS Battambang"/>
          <w:lang w:val="ca-ES"/>
        </w:rPr>
        <w:t xml:space="preserve"> </w:t>
      </w:r>
      <w:r w:rsidRPr="0040227C">
        <w:rPr>
          <w:rFonts w:ascii="Khmer OS Battambang" w:hAnsi="Khmer OS Battambang" w:cs="Khmer OS Battambang"/>
          <w:cs/>
          <w:lang w:val="ca-ES"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</w:rPr>
              <m:t>3</m:t>
            </m:r>
          </m:num>
          <m:den>
            <m:r>
              <w:rPr>
                <w:rFonts w:ascii="Khmer OS Battambang" w:hAnsi="Khmer OS Battambang" w:cs="Khmer OS Battambang"/>
                <w:lang w:val="ca-ES"/>
              </w:rPr>
              <m:t>5</m:t>
            </m:r>
          </m:den>
        </m:f>
      </m:oMath>
    </w:p>
    <w:p w14:paraId="1642D1D5" w14:textId="5C26A6A0" w:rsidR="00395785" w:rsidRPr="0040227C" w:rsidRDefault="00395785" w:rsidP="000613C9">
      <w:pPr>
        <w:spacing w:after="0" w:line="240" w:lineRule="auto"/>
        <w:rPr>
          <w:rFonts w:ascii="Khmer OS Battambang" w:hAnsi="Khmer OS Battambang" w:cs="Khmer OS Battambang"/>
          <w:i/>
          <w:iCs/>
          <w:szCs w:val="24"/>
          <w:lang w:val="ca-ES"/>
        </w:rPr>
      </w:pPr>
      <w:r w:rsidRPr="0040227C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Pr="0040227C">
        <w:rPr>
          <w:rFonts w:ascii="Khmer OS Battambang" w:hAnsi="Khmer OS Battambang" w:cs="Khmer OS Battambang" w:hint="cs"/>
          <w:szCs w:val="36"/>
        </w:rPr>
        <w:sym w:font="Wingdings" w:char="F0A8"/>
      </w:r>
      <w:r w:rsidRPr="0040227C">
        <w:rPr>
          <w:rFonts w:ascii="Khmer OS Battambang" w:hAnsi="Khmer OS Battambang" w:cs="Khmer OS Battambang" w:hint="cs"/>
          <w:szCs w:val="36"/>
          <w:cs/>
        </w:rPr>
        <w:t xml:space="preserve"> </w:t>
      </w:r>
      <w:r w:rsidRPr="0040227C">
        <w:rPr>
          <w:rFonts w:ascii="Khmer OS Battambang" w:hAnsi="Khmer OS Battambang" w:cs="Khmer OS Battambang" w:hint="cs"/>
          <w:cs/>
          <w:lang w:val="ca-ES"/>
        </w:rPr>
        <w:t xml:space="preserve">ខ. </w:t>
      </w:r>
      <m:oMath>
        <m:f>
          <m:fPr>
            <m:ctrlPr>
              <w:rPr>
                <w:rFonts w:ascii="Khmer OS Battambang" w:hAnsi="Khmer OS Battambang" w:cs="Khmer OS Battambang"/>
                <w:i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lang w:val="ca-ES"/>
              </w:rPr>
              <m:t>10</m:t>
            </m:r>
          </m:den>
        </m:f>
      </m:oMath>
    </w:p>
    <w:p w14:paraId="1C78899C" w14:textId="706AE142" w:rsidR="00395785" w:rsidRPr="0040227C" w:rsidRDefault="00395785" w:rsidP="000613C9">
      <w:pPr>
        <w:spacing w:after="0" w:line="240" w:lineRule="auto"/>
        <w:rPr>
          <w:rFonts w:ascii="Khmer OS Battambang" w:hAnsi="Khmer OS Battambang" w:cs="Khmer OS Battambang"/>
          <w:i/>
          <w:iCs/>
          <w:szCs w:val="24"/>
          <w:lang w:val="ca-ES"/>
        </w:rPr>
      </w:pPr>
      <w:r w:rsidRPr="0040227C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Pr="0040227C">
        <w:rPr>
          <w:rFonts w:ascii="Khmer OS Battambang" w:hAnsi="Khmer OS Battambang" w:cs="Khmer OS Battambang" w:hint="cs"/>
          <w:szCs w:val="36"/>
        </w:rPr>
        <w:sym w:font="Wingdings" w:char="F0A8"/>
      </w:r>
      <w:r w:rsidRPr="0040227C">
        <w:rPr>
          <w:rFonts w:ascii="Khmer OS Battambang" w:hAnsi="Khmer OS Battambang" w:cs="Khmer OS Battambang" w:hint="cs"/>
          <w:szCs w:val="36"/>
          <w:cs/>
        </w:rPr>
        <w:t xml:space="preserve"> </w:t>
      </w:r>
      <w:r w:rsidRPr="0040227C">
        <w:rPr>
          <w:rFonts w:ascii="Khmer OS Battambang" w:hAnsi="Khmer OS Battambang" w:cs="Khmer OS Battambang" w:hint="cs"/>
          <w:cs/>
          <w:lang w:val="ca-ES"/>
        </w:rPr>
        <w:t>គ.</w:t>
      </w:r>
      <w:r w:rsidR="009E1F56" w:rsidRPr="0040227C">
        <w:rPr>
          <w:rFonts w:ascii="Khmer OS Battambang" w:hAnsi="Khmer OS Battambang" w:cs="Khmer OS Battambang"/>
          <w:lang w:val="ca-ES"/>
        </w:rPr>
        <w:t xml:space="preserve"> </w:t>
      </w:r>
      <w:r w:rsidRPr="0040227C">
        <w:rPr>
          <w:rFonts w:ascii="Khmer OS Battambang" w:hAnsi="Khmer OS Battambang" w:cs="Khmer OS Battambang" w:hint="cs"/>
          <w:cs/>
          <w:lang w:val="ca-ES"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lang w:val="ca-ES"/>
              </w:rPr>
              <m:t>0</m:t>
            </m:r>
          </m:den>
        </m:f>
      </m:oMath>
    </w:p>
    <w:p w14:paraId="7DF1FD06" w14:textId="2441190E" w:rsidR="00F95723" w:rsidRPr="0040227C" w:rsidRDefault="00395785" w:rsidP="000613C9">
      <w:pPr>
        <w:spacing w:after="0" w:line="240" w:lineRule="auto"/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Pr="0040227C">
        <w:rPr>
          <w:rFonts w:ascii="Khmer OS Battambang" w:hAnsi="Khmer OS Battambang" w:cs="Khmer OS Battambang" w:hint="cs"/>
          <w:szCs w:val="36"/>
        </w:rPr>
        <w:sym w:font="Wingdings" w:char="F0A8"/>
      </w:r>
      <w:r w:rsidRPr="0040227C">
        <w:rPr>
          <w:rFonts w:ascii="Khmer OS Battambang" w:hAnsi="Khmer OS Battambang" w:cs="Khmer OS Battambang" w:hint="cs"/>
          <w:szCs w:val="36"/>
          <w:cs/>
        </w:rPr>
        <w:t xml:space="preserve"> </w:t>
      </w:r>
      <w:r w:rsidR="0076406B" w:rsidRPr="0040227C">
        <w:rPr>
          <w:rFonts w:ascii="Khmer OS Battambang" w:hAnsi="Khmer OS Battambang" w:cs="Khmer OS Battambang" w:hint="cs"/>
          <w:cs/>
          <w:lang w:val="ca-ES"/>
        </w:rPr>
        <w:t xml:space="preserve">ឃ.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3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</m:t>
            </m:r>
          </m:den>
        </m:f>
      </m:oMath>
    </w:p>
    <w:p w14:paraId="69749131" w14:textId="77777777" w:rsidR="00C822F0" w:rsidRPr="0040227C" w:rsidRDefault="00C822F0" w:rsidP="000613C9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</w:p>
    <w:p w14:paraId="1456CB59" w14:textId="2CEC92DD" w:rsidR="00F95723" w:rsidRPr="0040227C" w:rsidRDefault="009E1F56" w:rsidP="009E1F56">
      <w:pPr>
        <w:tabs>
          <w:tab w:val="left" w:pos="851"/>
        </w:tabs>
        <w:rPr>
          <w:rFonts w:ascii="Khmer OS Battambang" w:hAnsi="Khmer OS Battambang" w:cs="Khmer OS Battambang"/>
          <w:b/>
          <w:bCs/>
          <w:lang w:val="fr-FR"/>
        </w:rPr>
      </w:pPr>
      <w:r w:rsidRPr="0040227C">
        <w:rPr>
          <w:rFonts w:ascii="Khmer OS Battambang" w:hAnsi="Khmer OS Battambang" w:cs="Khmer OS Battambang"/>
          <w:b/>
          <w:bCs/>
        </w:rPr>
        <w:tab/>
      </w:r>
      <w:r w:rsidR="00AB7524" w:rsidRPr="0040227C">
        <w:rPr>
          <w:rFonts w:ascii="Khmer OS Battambang" w:hAnsi="Khmer OS Battambang" w:cs="Khmer OS Battambang" w:hint="cs"/>
          <w:b/>
          <w:bCs/>
          <w:cs/>
        </w:rPr>
        <w:t>ចូរបំពេញចន្លោះខាងក្រោមឱ្យបានត្រឹមត្រូវ</w:t>
      </w:r>
    </w:p>
    <w:p w14:paraId="441C98B0" w14:textId="5A8D4EC2" w:rsidR="00C822F0" w:rsidRPr="0040227C" w:rsidRDefault="00C822F0" w:rsidP="001A2FC4">
      <w:pPr>
        <w:tabs>
          <w:tab w:val="left" w:pos="8460"/>
        </w:tabs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cs/>
        </w:rPr>
        <w:t>២</w:t>
      </w:r>
      <w:r w:rsidRPr="0040227C">
        <w:rPr>
          <w:rFonts w:ascii="Khmer OS Battambang" w:hAnsi="Khmer OS Battambang" w:cs="Khmer OS Battambang" w:hint="cs"/>
          <w:b/>
          <w:bCs/>
          <w:cs/>
          <w:lang w:val="ca-ES"/>
        </w:rPr>
        <w:t xml:space="preserve">. </w:t>
      </w:r>
      <w:r w:rsidR="00B9094C" w:rsidRPr="0040227C">
        <w:rPr>
          <w:rFonts w:ascii="Khmer OS Battambang" w:hAnsi="Khmer OS Battambang" w:cs="Khmer OS Battambang" w:hint="cs"/>
          <w:cs/>
          <w:lang w:val="ca-ES"/>
        </w:rPr>
        <w:t>ចូរសរសេរប្រភាគជាចំនួនទសភាគ៖</w:t>
      </w:r>
      <w:r w:rsidRPr="0040227C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="001A2FC4" w:rsidRPr="0040227C">
        <w:rPr>
          <w:rFonts w:ascii="Khmer OS Battambang" w:hAnsi="Khmer OS Battambang" w:cs="Khmer OS Battambang" w:hint="cs"/>
          <w:b/>
          <w:bCs/>
          <w:cs/>
        </w:rPr>
        <w:t>(1.50ពិន្ទុ)</w:t>
      </w:r>
    </w:p>
    <w:p w14:paraId="181A7108" w14:textId="0F72C284" w:rsidR="00C822F0" w:rsidRPr="0040227C" w:rsidRDefault="000A0075" w:rsidP="000A0075">
      <w:pPr>
        <w:tabs>
          <w:tab w:val="left" w:pos="720"/>
          <w:tab w:val="left" w:pos="8460"/>
        </w:tabs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/>
          <w:cs/>
        </w:rPr>
        <w:tab/>
      </w:r>
      <w:r w:rsidR="00C822F0" w:rsidRPr="0040227C">
        <w:rPr>
          <w:rFonts w:ascii="Khmer OS Battambang" w:hAnsi="Khmer OS Battambang" w:cs="Khmer OS Battambang" w:hint="cs"/>
          <w:cs/>
        </w:rPr>
        <w:t xml:space="preserve">ក.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8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</m:t>
            </m:r>
          </m:den>
        </m:f>
      </m:oMath>
      <w:r w:rsidR="00C822F0" w:rsidRPr="0040227C">
        <w:rPr>
          <w:rFonts w:ascii="Khmer OS Battambang" w:hAnsi="Khmer OS Battambang" w:cs="Khmer OS Battambang" w:hint="cs"/>
          <w:cs/>
        </w:rPr>
        <w:t xml:space="preserve"> </w:t>
      </w:r>
      <w:r w:rsidR="00B9094C" w:rsidRPr="0040227C">
        <w:rPr>
          <w:rFonts w:ascii="Khmer OS Battambang" w:hAnsi="Khmer OS Battambang" w:cs="Khmer OS Battambang"/>
        </w:rPr>
        <w:t>=</w:t>
      </w:r>
      <w:r w:rsidR="00C822F0" w:rsidRPr="0040227C">
        <w:rPr>
          <w:rFonts w:ascii="Khmer OS Battambang" w:hAnsi="Khmer OS Battambang" w:cs="Khmer OS Battambang"/>
          <w:cs/>
        </w:rPr>
        <w:t>.....................................</w:t>
      </w:r>
      <w:r w:rsidRPr="0040227C">
        <w:rPr>
          <w:rFonts w:ascii="Khmer OS Battambang" w:hAnsi="Khmer OS Battambang" w:cs="Khmer OS Battambang" w:hint="cs"/>
          <w:cs/>
        </w:rPr>
        <w:t xml:space="preserve"> (</w:t>
      </w:r>
      <w:r w:rsidRPr="0040227C">
        <w:rPr>
          <w:rFonts w:ascii="Khmer OS Battambang" w:hAnsi="Khmer OS Battambang" w:cs="Khmer OS Battambang"/>
        </w:rPr>
        <w:t>0</w:t>
      </w:r>
      <w:r w:rsidRPr="0040227C">
        <w:rPr>
          <w:rFonts w:ascii="Khmer OS Battambang" w:hAnsi="Khmer OS Battambang" w:cs="Khmer OS Battambang" w:hint="cs"/>
          <w:cs/>
        </w:rPr>
        <w:t>.50ពិន្ទុ)</w:t>
      </w:r>
    </w:p>
    <w:p w14:paraId="496EF242" w14:textId="62FE71EC" w:rsidR="00C822F0" w:rsidRPr="0040227C" w:rsidRDefault="00B9094C" w:rsidP="00B9094C">
      <w:pPr>
        <w:tabs>
          <w:tab w:val="left" w:pos="709"/>
        </w:tabs>
        <w:spacing w:after="0" w:line="240" w:lineRule="auto"/>
        <w:rPr>
          <w:rFonts w:ascii="Khmer OS Battambang" w:hAnsi="Khmer OS Battambang" w:cs="Khmer OS Battambang"/>
          <w:b/>
          <w:bCs/>
          <w:lang w:val="ca-ES"/>
        </w:rPr>
      </w:pPr>
      <w:r w:rsidRPr="0040227C">
        <w:rPr>
          <w:rFonts w:ascii="Khmer OS Battambang" w:hAnsi="Khmer OS Battambang" w:cs="Khmer OS Battambang"/>
          <w:cs/>
        </w:rPr>
        <w:tab/>
      </w:r>
      <w:r w:rsidR="00C822F0" w:rsidRPr="0040227C">
        <w:rPr>
          <w:rFonts w:ascii="Khmer OS Battambang" w:hAnsi="Khmer OS Battambang" w:cs="Khmer OS Battambang" w:hint="cs"/>
          <w:cs/>
        </w:rPr>
        <w:t xml:space="preserve">ខ.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38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100</m:t>
            </m:r>
          </m:den>
        </m:f>
      </m:oMath>
      <w:r w:rsidRPr="0040227C">
        <w:rPr>
          <w:rFonts w:ascii="Khmer OS Battambang" w:hAnsi="Khmer OS Battambang" w:cs="Khmer OS Battambang"/>
        </w:rPr>
        <w:t xml:space="preserve"> =</w:t>
      </w:r>
      <w:r w:rsidR="00C822F0" w:rsidRPr="0040227C">
        <w:rPr>
          <w:rFonts w:ascii="Khmer OS Battambang" w:hAnsi="Khmer OS Battambang" w:cs="Khmer OS Battambang"/>
          <w:cs/>
        </w:rPr>
        <w:t>....................................</w:t>
      </w:r>
      <w:r w:rsidR="000A0075" w:rsidRPr="0040227C">
        <w:rPr>
          <w:rFonts w:ascii="Khmer OS Battambang" w:hAnsi="Khmer OS Battambang" w:cs="Khmer OS Battambang" w:hint="cs"/>
          <w:cs/>
        </w:rPr>
        <w:t>(</w:t>
      </w:r>
      <w:r w:rsidR="000A0075" w:rsidRPr="0040227C">
        <w:rPr>
          <w:rFonts w:ascii="Khmer OS Battambang" w:hAnsi="Khmer OS Battambang" w:cs="Khmer OS Battambang"/>
        </w:rPr>
        <w:t>0</w:t>
      </w:r>
      <w:r w:rsidR="000A0075" w:rsidRPr="0040227C">
        <w:rPr>
          <w:rFonts w:ascii="Khmer OS Battambang" w:hAnsi="Khmer OS Battambang" w:cs="Khmer OS Battambang" w:hint="cs"/>
          <w:cs/>
        </w:rPr>
        <w:t>.50ពិន្ទុ)</w:t>
      </w:r>
    </w:p>
    <w:p w14:paraId="1E2E6FF0" w14:textId="566549F8" w:rsidR="00C822F0" w:rsidRPr="0040227C" w:rsidRDefault="00C822F0" w:rsidP="00C822F0">
      <w:pPr>
        <w:spacing w:after="0" w:line="240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cs/>
        </w:rPr>
        <w:t xml:space="preserve">           គ</w:t>
      </w:r>
      <w:r w:rsidR="00B9094C" w:rsidRPr="0040227C">
        <w:rPr>
          <w:rFonts w:ascii="Khmer OS Battambang" w:hAnsi="Khmer OS Battambang" w:cs="Khmer OS Battambang" w:hint="cs"/>
          <w:cs/>
        </w:rPr>
        <w:t>.</w:t>
      </w:r>
      <w:r w:rsidR="00B9094C" w:rsidRPr="0040227C">
        <w:rPr>
          <w:rFonts w:ascii="Khmer OS Battambang" w:hAnsi="Khmer OS Battambang" w:cs="Khmer OS Battambang"/>
          <w:i/>
          <w:szCs w:val="24"/>
          <w:lang w:val="ca-ES"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84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1000</m:t>
            </m:r>
          </m:den>
        </m:f>
      </m:oMath>
      <w:r w:rsidR="00B9094C" w:rsidRPr="0040227C">
        <w:rPr>
          <w:rFonts w:ascii="Khmer OS Battambang" w:hAnsi="Khmer OS Battambang" w:cs="Khmer OS Battambang"/>
        </w:rPr>
        <w:t>=</w:t>
      </w:r>
      <w:r w:rsidRPr="0040227C">
        <w:rPr>
          <w:rFonts w:ascii="Khmer OS Battambang" w:hAnsi="Khmer OS Battambang" w:cs="Khmer OS Battambang"/>
          <w:cs/>
        </w:rPr>
        <w:t>...................................</w:t>
      </w:r>
      <w:r w:rsidR="000A0075" w:rsidRPr="0040227C">
        <w:rPr>
          <w:rFonts w:ascii="Khmer OS Battambang" w:hAnsi="Khmer OS Battambang" w:cs="Khmer OS Battambang" w:hint="cs"/>
          <w:cs/>
        </w:rPr>
        <w:t>(</w:t>
      </w:r>
      <w:r w:rsidR="000A0075" w:rsidRPr="0040227C">
        <w:rPr>
          <w:rFonts w:ascii="Khmer OS Battambang" w:hAnsi="Khmer OS Battambang" w:cs="Khmer OS Battambang"/>
        </w:rPr>
        <w:t>0</w:t>
      </w:r>
      <w:r w:rsidR="000A0075" w:rsidRPr="0040227C">
        <w:rPr>
          <w:rFonts w:ascii="Khmer OS Battambang" w:hAnsi="Khmer OS Battambang" w:cs="Khmer OS Battambang" w:hint="cs"/>
          <w:cs/>
        </w:rPr>
        <w:t>.50ពិន្ទុ)</w:t>
      </w:r>
    </w:p>
    <w:p w14:paraId="19D9B3B9" w14:textId="77777777" w:rsidR="00F9547E" w:rsidRPr="0040227C" w:rsidRDefault="00F9547E" w:rsidP="00C822F0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</w:p>
    <w:p w14:paraId="52462229" w14:textId="5E928998" w:rsidR="00C822F0" w:rsidRPr="0040227C" w:rsidRDefault="000613C9" w:rsidP="00F9547E">
      <w:pPr>
        <w:tabs>
          <w:tab w:val="left" w:pos="8460"/>
        </w:tabs>
        <w:rPr>
          <w:rFonts w:ascii="Khmer OS Battambang" w:hAnsi="Khmer OS Battambang" w:cs="Khmer OS Battambang"/>
          <w:cs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cs/>
          <w:lang w:val="ca-ES"/>
        </w:rPr>
        <w:t xml:space="preserve">៣. </w:t>
      </w:r>
      <w:r w:rsidR="00C822F0" w:rsidRPr="0040227C">
        <w:rPr>
          <w:rFonts w:ascii="Khmer OS Battambang" w:hAnsi="Khmer OS Battambang" w:cs="Khmer OS Battambang"/>
          <w:cs/>
          <w:lang w:val="ca-ES"/>
        </w:rPr>
        <w:t>ចូរ</w:t>
      </w:r>
      <w:r w:rsidR="00F9547E" w:rsidRPr="0040227C">
        <w:rPr>
          <w:rFonts w:ascii="Khmer OS Battambang" w:hAnsi="Khmer OS Battambang" w:cs="Khmer OS Battambang" w:hint="cs"/>
          <w:cs/>
          <w:lang w:val="ca-ES"/>
        </w:rPr>
        <w:t>សរសេរប្រភាគជាភាគរយ៖</w:t>
      </w:r>
      <w:r w:rsidR="00C822F0" w:rsidRPr="0040227C">
        <w:rPr>
          <w:rFonts w:ascii="Khmer OS Battambang" w:hAnsi="Khmer OS Battambang" w:cs="Khmer OS Battambang"/>
          <w:cs/>
          <w:lang w:val="ca-ES"/>
        </w:rPr>
        <w:t xml:space="preserve"> </w:t>
      </w:r>
      <w:r w:rsidR="001A2FC4" w:rsidRPr="0040227C">
        <w:rPr>
          <w:rFonts w:ascii="Khmer OS Battambang" w:hAnsi="Khmer OS Battambang" w:cs="Khmer OS Battambang" w:hint="cs"/>
          <w:b/>
          <w:bCs/>
          <w:cs/>
        </w:rPr>
        <w:t>(1.50ពិន្ទុ)</w:t>
      </w:r>
    </w:p>
    <w:p w14:paraId="7F7B26A6" w14:textId="68B50246" w:rsidR="00C822F0" w:rsidRPr="0040227C" w:rsidRDefault="00C822F0" w:rsidP="000A0075">
      <w:pPr>
        <w:tabs>
          <w:tab w:val="left" w:pos="720"/>
          <w:tab w:val="left" w:pos="8460"/>
        </w:tabs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cs/>
        </w:rPr>
        <w:t xml:space="preserve">            ក. </w:t>
      </w:r>
      <w:r w:rsidR="00F9547E" w:rsidRPr="0040227C">
        <w:rPr>
          <w:rFonts w:ascii="Khmer OS Battambang" w:hAnsi="Khmer OS Battambang" w:cs="Khmer OS Battambang" w:hint="cs"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</m:t>
            </m:r>
          </m:den>
        </m:f>
      </m:oMath>
      <w:r w:rsidRPr="0040227C">
        <w:rPr>
          <w:rFonts w:ascii="Khmer OS Battambang" w:hAnsi="Khmer OS Battambang" w:cs="Khmer OS Battambang" w:hint="cs"/>
          <w:cs/>
        </w:rPr>
        <w:t xml:space="preserve"> </w:t>
      </w:r>
      <w:r w:rsidR="00F9547E" w:rsidRPr="0040227C">
        <w:rPr>
          <w:rFonts w:ascii="Khmer OS Battambang" w:hAnsi="Khmer OS Battambang" w:cs="Khmer OS Battambang"/>
        </w:rPr>
        <w:t>=</w:t>
      </w:r>
      <w:r w:rsidRPr="0040227C">
        <w:rPr>
          <w:rFonts w:ascii="Khmer OS Battambang" w:hAnsi="Khmer OS Battambang" w:cs="Khmer OS Battambang" w:hint="cs"/>
          <w:cs/>
        </w:rPr>
        <w:t xml:space="preserve"> </w:t>
      </w:r>
      <w:r w:rsidR="00F9547E" w:rsidRPr="0040227C">
        <w:rPr>
          <w:rFonts w:ascii="Khmer OS Battambang" w:hAnsi="Khmer OS Battambang" w:cs="Khmer OS Battambang" w:hint="cs"/>
          <w:cs/>
        </w:rPr>
        <w:t>.......................................</w:t>
      </w:r>
      <w:r w:rsidRPr="0040227C">
        <w:rPr>
          <w:rFonts w:ascii="Khmer OS Battambang" w:hAnsi="Khmer OS Battambang" w:cs="Khmer OS Battambang" w:hint="cs"/>
          <w:cs/>
        </w:rPr>
        <w:t xml:space="preserve"> </w:t>
      </w:r>
      <w:r w:rsidR="000A0075" w:rsidRPr="0040227C">
        <w:rPr>
          <w:rFonts w:ascii="Khmer OS Battambang" w:hAnsi="Khmer OS Battambang" w:cs="Khmer OS Battambang" w:hint="cs"/>
          <w:cs/>
        </w:rPr>
        <w:t>(</w:t>
      </w:r>
      <w:r w:rsidR="000A0075" w:rsidRPr="0040227C">
        <w:rPr>
          <w:rFonts w:ascii="Khmer OS Battambang" w:hAnsi="Khmer OS Battambang" w:cs="Khmer OS Battambang"/>
        </w:rPr>
        <w:t>0</w:t>
      </w:r>
      <w:r w:rsidR="000A0075" w:rsidRPr="0040227C">
        <w:rPr>
          <w:rFonts w:ascii="Khmer OS Battambang" w:hAnsi="Khmer OS Battambang" w:cs="Khmer OS Battambang" w:hint="cs"/>
          <w:cs/>
        </w:rPr>
        <w:t>.50ពិន្ទុ)</w:t>
      </w:r>
    </w:p>
    <w:p w14:paraId="52CF8FD0" w14:textId="0F9736D3" w:rsidR="00C822F0" w:rsidRPr="0040227C" w:rsidRDefault="00C822F0" w:rsidP="000A0075">
      <w:pPr>
        <w:tabs>
          <w:tab w:val="left" w:pos="720"/>
          <w:tab w:val="left" w:pos="8460"/>
        </w:tabs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cs/>
        </w:rPr>
        <w:t xml:space="preserve">            ខ. </w:t>
      </w:r>
      <w:r w:rsidR="00F9547E" w:rsidRPr="0040227C">
        <w:rPr>
          <w:rFonts w:ascii="Khmer OS Battambang" w:hAnsi="Khmer OS Battambang" w:cs="Khmer OS Battambang" w:hint="cs"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45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50</m:t>
            </m:r>
          </m:den>
        </m:f>
      </m:oMath>
      <w:r w:rsidRPr="0040227C">
        <w:rPr>
          <w:rFonts w:ascii="Khmer OS Battambang" w:hAnsi="Khmer OS Battambang" w:cs="Khmer OS Battambang" w:hint="cs"/>
          <w:cs/>
        </w:rPr>
        <w:t xml:space="preserve"> </w:t>
      </w:r>
      <w:r w:rsidR="00F9547E" w:rsidRPr="0040227C">
        <w:rPr>
          <w:rFonts w:ascii="Khmer OS Battambang" w:hAnsi="Khmer OS Battambang" w:cs="Khmer OS Battambang"/>
        </w:rPr>
        <w:t>=</w:t>
      </w:r>
      <w:r w:rsidR="00F9547E" w:rsidRPr="0040227C">
        <w:rPr>
          <w:rFonts w:ascii="Khmer OS Battambang" w:hAnsi="Khmer OS Battambang" w:cs="Khmer OS Battambang" w:hint="cs"/>
          <w:cs/>
        </w:rPr>
        <w:t>.......................................</w:t>
      </w:r>
      <w:r w:rsidR="000A0075" w:rsidRPr="0040227C">
        <w:rPr>
          <w:rFonts w:ascii="Khmer OS Battambang" w:hAnsi="Khmer OS Battambang" w:cs="Khmer OS Battambang"/>
        </w:rPr>
        <w:t xml:space="preserve"> </w:t>
      </w:r>
      <w:r w:rsidR="000A0075" w:rsidRPr="0040227C">
        <w:rPr>
          <w:rFonts w:ascii="Khmer OS Battambang" w:hAnsi="Khmer OS Battambang" w:cs="Khmer OS Battambang" w:hint="cs"/>
          <w:cs/>
        </w:rPr>
        <w:t>(</w:t>
      </w:r>
      <w:r w:rsidR="000A0075" w:rsidRPr="0040227C">
        <w:rPr>
          <w:rFonts w:ascii="Khmer OS Battambang" w:hAnsi="Khmer OS Battambang" w:cs="Khmer OS Battambang"/>
        </w:rPr>
        <w:t>0</w:t>
      </w:r>
      <w:r w:rsidR="000A0075" w:rsidRPr="0040227C">
        <w:rPr>
          <w:rFonts w:ascii="Khmer OS Battambang" w:hAnsi="Khmer OS Battambang" w:cs="Khmer OS Battambang" w:hint="cs"/>
          <w:cs/>
        </w:rPr>
        <w:t>.50ពិន្ទុ)</w:t>
      </w:r>
    </w:p>
    <w:p w14:paraId="371EF586" w14:textId="2228AE6E" w:rsidR="000A0075" w:rsidRPr="0040227C" w:rsidRDefault="00C822F0" w:rsidP="000A0075">
      <w:pPr>
        <w:tabs>
          <w:tab w:val="left" w:pos="720"/>
          <w:tab w:val="left" w:pos="8460"/>
        </w:tabs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cs/>
        </w:rPr>
        <w:t xml:space="preserve">​​​            គ. </w:t>
      </w:r>
      <w:r w:rsidR="00F9547E" w:rsidRPr="0040227C">
        <w:rPr>
          <w:rFonts w:ascii="Khmer OS Battambang" w:hAnsi="Khmer OS Battambang" w:cs="Khmer OS Battambang" w:hint="cs"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24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szCs w:val="24"/>
              </w:rPr>
              <m:t>90</m:t>
            </m:r>
          </m:num>
          <m:den>
            <m:r>
              <w:rPr>
                <w:rFonts w:ascii="Khmer OS Battambang" w:hAnsi="Khmer OS Battambang" w:cs="Khmer OS Battambang"/>
                <w:szCs w:val="24"/>
                <w:lang w:val="ca-ES"/>
              </w:rPr>
              <m:t>100</m:t>
            </m:r>
          </m:den>
        </m:f>
      </m:oMath>
      <w:r w:rsidR="00F9547E" w:rsidRPr="0040227C">
        <w:rPr>
          <w:rFonts w:ascii="Khmer OS Battambang" w:hAnsi="Khmer OS Battambang" w:cs="Khmer OS Battambang"/>
          <w:szCs w:val="24"/>
          <w:lang w:val="ca-ES"/>
        </w:rPr>
        <w:t xml:space="preserve"> =</w:t>
      </w:r>
      <w:r w:rsidR="00F9547E" w:rsidRPr="0040227C">
        <w:rPr>
          <w:rFonts w:ascii="Khmer OS Battambang" w:hAnsi="Khmer OS Battambang" w:cs="Khmer OS Battambang" w:hint="cs"/>
          <w:szCs w:val="24"/>
          <w:cs/>
          <w:lang w:val="ca-ES"/>
        </w:rPr>
        <w:t>...................................</w:t>
      </w:r>
      <w:r w:rsidR="000A0075" w:rsidRPr="0040227C">
        <w:rPr>
          <w:rFonts w:ascii="Khmer OS Battambang" w:hAnsi="Khmer OS Battambang" w:cs="Khmer OS Battambang" w:hint="cs"/>
          <w:cs/>
        </w:rPr>
        <w:t>(</w:t>
      </w:r>
      <w:r w:rsidR="000A0075" w:rsidRPr="0040227C">
        <w:rPr>
          <w:rFonts w:ascii="Khmer OS Battambang" w:hAnsi="Khmer OS Battambang" w:cs="Khmer OS Battambang"/>
        </w:rPr>
        <w:t>0</w:t>
      </w:r>
      <w:r w:rsidR="000A0075" w:rsidRPr="0040227C">
        <w:rPr>
          <w:rFonts w:ascii="Khmer OS Battambang" w:hAnsi="Khmer OS Battambang" w:cs="Khmer OS Battambang" w:hint="cs"/>
          <w:cs/>
        </w:rPr>
        <w:t>.50ពិន្ទុ)</w:t>
      </w:r>
    </w:p>
    <w:p w14:paraId="7BBD075F" w14:textId="7EEE3562" w:rsidR="000613C9" w:rsidRPr="0040227C" w:rsidRDefault="000613C9" w:rsidP="00C822F0">
      <w:pPr>
        <w:tabs>
          <w:tab w:val="center" w:pos="4974"/>
        </w:tabs>
        <w:spacing w:line="276" w:lineRule="auto"/>
        <w:rPr>
          <w:rFonts w:ascii="Khmer OS Battambang" w:hAnsi="Khmer OS Battambang" w:cs="Khmer OS Battambang"/>
        </w:rPr>
      </w:pPr>
    </w:p>
    <w:p w14:paraId="549DBF6C" w14:textId="77777777" w:rsidR="0012658F" w:rsidRPr="0040227C" w:rsidRDefault="0012658F" w:rsidP="00C822F0">
      <w:pPr>
        <w:tabs>
          <w:tab w:val="center" w:pos="4974"/>
        </w:tabs>
        <w:spacing w:line="276" w:lineRule="auto"/>
        <w:rPr>
          <w:rFonts w:ascii="Khmer OS Battambang" w:hAnsi="Khmer OS Battambang" w:cs="Khmer OS Battambang"/>
        </w:rPr>
      </w:pPr>
    </w:p>
    <w:p w14:paraId="6AD95F6F" w14:textId="1382F7DA" w:rsidR="00F9547E" w:rsidRPr="0040227C" w:rsidRDefault="00512866" w:rsidP="00C822F0">
      <w:pPr>
        <w:tabs>
          <w:tab w:val="center" w:pos="4974"/>
        </w:tabs>
        <w:spacing w:line="276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/>
          <w:noProof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586560" behindDoc="0" locked="0" layoutInCell="1" allowOverlap="1" wp14:anchorId="3B0F53F8" wp14:editId="4E502E3D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6013450" cy="1885950"/>
                <wp:effectExtent l="0" t="0" r="25400" b="38100"/>
                <wp:wrapNone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450" cy="1885950"/>
                          <a:chOff x="17780" y="0"/>
                          <a:chExt cx="6720205" cy="2156460"/>
                        </a:xfrm>
                      </wpg:grpSpPr>
                      <wps:wsp>
                        <wps:cNvPr id="87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78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7780" y="1523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6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08" y="15236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5799E" w14:textId="77777777" w:rsidR="00F93B87" w:rsidRPr="00395785" w:rsidRDefault="00F93B87" w:rsidP="00395785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6C9760BD" w14:textId="77777777" w:rsidR="00F93B87" w:rsidRPr="00235E50" w:rsidRDefault="00F93B87" w:rsidP="00395785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F53F8" id="Group 873" o:spid="_x0000_s1043" style="position:absolute;margin-left:0;margin-top:-.3pt;width:473.5pt;height:148.5pt;z-index:251586560;mso-position-horizontal:center;mso-position-horizontal-relative:margin;mso-width-relative:margin;mso-height-relative:margin" coordorigin="177" coordsize="67202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">
                <v:rect id="Rectangle 8" o:spid="_x0000_s1044" style="position:absolute;left:177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5" type="#_x0000_t32" style="position:absolute;left:177;top:152;width:66986;height:214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" strokeweight="1.5pt"/>
                <v:shape id="AutoShape 12" o:spid="_x0000_s1046" type="#_x0000_t32" style="position:absolute;left:349;top:152;width:67030;height:212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" strokeweight="1.5pt"/>
                <v:rect id="Rectangle 13" o:spid="_x0000_s1047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" filled="f" stroked="f">
                  <v:textbox>
                    <w:txbxContent>
                      <w:p w14:paraId="0585799E" w14:textId="77777777" w:rsidR="00F93B87" w:rsidRPr="00395785" w:rsidRDefault="00F93B87" w:rsidP="00395785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6C9760BD" w14:textId="77777777" w:rsidR="00F93B87" w:rsidRPr="00235E50" w:rsidRDefault="00F93B87" w:rsidP="00395785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CDCBACC" w14:textId="33FC8A2B" w:rsidR="00395785" w:rsidRPr="0040227C" w:rsidRDefault="00395785" w:rsidP="000613C9">
      <w:pPr>
        <w:spacing w:after="0" w:line="240" w:lineRule="auto"/>
        <w:rPr>
          <w:rFonts w:ascii="Khmer OS Battambang" w:hAnsi="Khmer OS Battambang" w:cs="Khmer OS Battambang"/>
          <w:lang w:val="ca-ES"/>
        </w:rPr>
      </w:pPr>
    </w:p>
    <w:p w14:paraId="0890BD16" w14:textId="62ACFAEF" w:rsidR="000613C9" w:rsidRPr="0040227C" w:rsidRDefault="000613C9" w:rsidP="00395785">
      <w:pPr>
        <w:spacing w:after="0" w:line="240" w:lineRule="auto"/>
        <w:rPr>
          <w:rFonts w:ascii="Khmer OS Battambang" w:hAnsi="Khmer OS Battambang" w:cs="Khmer OS Battambang"/>
          <w:lang w:val="ca-ES"/>
        </w:rPr>
      </w:pPr>
    </w:p>
    <w:p w14:paraId="2AE1B86D" w14:textId="306CF634" w:rsidR="00F9547E" w:rsidRPr="0040227C" w:rsidRDefault="00F9547E" w:rsidP="00C5083D">
      <w:pPr>
        <w:spacing w:after="0" w:line="480" w:lineRule="auto"/>
        <w:rPr>
          <w:rFonts w:ascii="Khmer OS Battambang" w:hAnsi="Khmer OS Battambang" w:cs="Khmer OS Battambang"/>
          <w:lang w:val="ca-ES"/>
        </w:rPr>
      </w:pPr>
    </w:p>
    <w:p w14:paraId="54C73BB7" w14:textId="77777777" w:rsidR="00512866" w:rsidRPr="0040227C" w:rsidRDefault="00512866" w:rsidP="00C5083D">
      <w:pPr>
        <w:spacing w:after="0" w:line="480" w:lineRule="auto"/>
        <w:rPr>
          <w:rFonts w:ascii="Khmer OS Battambang" w:hAnsi="Khmer OS Battambang" w:cs="Khmer OS Battambang"/>
          <w:lang w:val="ca-ES"/>
        </w:rPr>
      </w:pPr>
    </w:p>
    <w:p w14:paraId="2B4C3800" w14:textId="77777777" w:rsidR="00512866" w:rsidRPr="0040227C" w:rsidRDefault="00512866" w:rsidP="00C5083D">
      <w:pPr>
        <w:spacing w:after="0" w:line="480" w:lineRule="auto"/>
        <w:rPr>
          <w:rFonts w:ascii="Khmer OS Battambang" w:hAnsi="Khmer OS Battambang" w:cs="Khmer OS Battambang"/>
          <w:lang w:val="ca-ES"/>
        </w:rPr>
      </w:pPr>
    </w:p>
    <w:p w14:paraId="38D3F245" w14:textId="20B9B778" w:rsidR="00F9547E" w:rsidRPr="0040227C" w:rsidRDefault="00F9547E" w:rsidP="00F9547E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cs/>
          <w:lang w:val="ca-ES"/>
        </w:rPr>
        <w:t>៤.</w:t>
      </w:r>
      <w:r w:rsidRPr="0040227C">
        <w:rPr>
          <w:rFonts w:ascii="Khmer OS Battambang" w:hAnsi="Khmer OS Battambang" w:cs="Khmer OS Battambang" w:hint="cs"/>
          <w:cs/>
          <w:lang w:val="ca-ES"/>
        </w:rPr>
        <w:t xml:space="preserve"> ចូរប្រាប់ឈ្ម</w:t>
      </w:r>
      <w:r w:rsidR="00EF0A79" w:rsidRPr="0040227C">
        <w:rPr>
          <w:rFonts w:ascii="Khmer OS Battambang" w:hAnsi="Khmer OS Battambang" w:cs="Khmer OS Battambang" w:hint="cs"/>
          <w:cs/>
          <w:lang w:val="ca-ES"/>
        </w:rPr>
        <w:t xml:space="preserve">ោះ និងប្រភេទមុំខាងក្រោម៖ </w:t>
      </w:r>
      <w:r w:rsidRPr="0040227C">
        <w:rPr>
          <w:rFonts w:ascii="Khmer OS Battambang" w:hAnsi="Khmer OS Battambang" w:cs="Khmer OS Battambang" w:hint="cs"/>
          <w:b/>
          <w:bCs/>
          <w:cs/>
        </w:rPr>
        <w:t>(1ពិន្ទុ)</w:t>
      </w:r>
    </w:p>
    <w:p w14:paraId="5815DF09" w14:textId="3A184F51" w:rsidR="00DB3540" w:rsidRPr="0040227C" w:rsidRDefault="008E1018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774976" behindDoc="0" locked="0" layoutInCell="1" allowOverlap="1" wp14:anchorId="59BD5EE8" wp14:editId="5A163A0E">
            <wp:simplePos x="0" y="0"/>
            <wp:positionH relativeFrom="column">
              <wp:posOffset>438150</wp:posOffset>
            </wp:positionH>
            <wp:positionV relativeFrom="paragraph">
              <wp:posOffset>241935</wp:posOffset>
            </wp:positionV>
            <wp:extent cx="1335405" cy="1095375"/>
            <wp:effectExtent l="0" t="0" r="0" b="0"/>
            <wp:wrapNone/>
            <wp:docPr id="2719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9744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227C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776000" behindDoc="0" locked="0" layoutInCell="1" allowOverlap="1" wp14:anchorId="762285AF" wp14:editId="6BDB609C">
            <wp:simplePos x="0" y="0"/>
            <wp:positionH relativeFrom="column">
              <wp:posOffset>3381426</wp:posOffset>
            </wp:positionH>
            <wp:positionV relativeFrom="paragraph">
              <wp:posOffset>36830</wp:posOffset>
            </wp:positionV>
            <wp:extent cx="1381125" cy="1338629"/>
            <wp:effectExtent l="0" t="0" r="0" b="0"/>
            <wp:wrapNone/>
            <wp:docPr id="50530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036" name="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t="9709" r="46721" b="-1457"/>
                    <a:stretch/>
                  </pic:blipFill>
                  <pic:spPr bwMode="auto">
                    <a:xfrm>
                      <a:off x="0" y="0"/>
                      <a:ext cx="1381125" cy="1338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DA7"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2CB8B9F" wp14:editId="287313B2">
                <wp:simplePos x="0" y="0"/>
                <wp:positionH relativeFrom="column">
                  <wp:posOffset>3082290</wp:posOffset>
                </wp:positionH>
                <wp:positionV relativeFrom="paragraph">
                  <wp:posOffset>8255</wp:posOffset>
                </wp:positionV>
                <wp:extent cx="428625" cy="3238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FBE77" w14:textId="1C3CF0C2" w:rsidR="00F93B87" w:rsidRPr="0069428B" w:rsidRDefault="00F93B87" w:rsidP="0069428B">
                            <w:pPr>
                              <w:spacing w:after="0" w:line="480" w:lineRule="auto"/>
                              <w:rPr>
                                <w:rFonts w:ascii="Khmer OS Battambang" w:hAnsi="Khmer OS Battambang" w:cs="Khmer OS Battambang"/>
                                <w:color w:val="000000" w:themeColor="text1"/>
                                <w:sz w:val="24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0000" w:themeColor="text1"/>
                                <w:sz w:val="24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8B9F" id="Text Box 20" o:spid="_x0000_s1048" type="#_x0000_t202" style="position:absolute;margin-left:242.7pt;margin-top:.65pt;width:33.75pt;height:25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" filled="f" stroked="f">
                <v:textbox>
                  <w:txbxContent>
                    <w:p w14:paraId="12DFBE77" w14:textId="1C3CF0C2" w:rsidR="00F93B87" w:rsidRPr="0069428B" w:rsidRDefault="00F93B87" w:rsidP="0069428B">
                      <w:pPr>
                        <w:spacing w:after="0" w:line="480" w:lineRule="auto"/>
                        <w:rPr>
                          <w:rFonts w:ascii="Khmer OS Battambang" w:hAnsi="Khmer OS Battambang" w:cs="Khmer OS Battambang"/>
                          <w:color w:val="000000" w:themeColor="text1"/>
                          <w:sz w:val="24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0000" w:themeColor="text1"/>
                          <w:sz w:val="24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ខ.</w:t>
                      </w:r>
                    </w:p>
                  </w:txbxContent>
                </v:textbox>
              </v:shape>
            </w:pict>
          </mc:Fallback>
        </mc:AlternateContent>
      </w:r>
      <w:r w:rsidR="0069428B"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66F0E47" wp14:editId="61C7652F">
                <wp:simplePos x="0" y="0"/>
                <wp:positionH relativeFrom="column">
                  <wp:posOffset>186690</wp:posOffset>
                </wp:positionH>
                <wp:positionV relativeFrom="paragraph">
                  <wp:posOffset>8255</wp:posOffset>
                </wp:positionV>
                <wp:extent cx="428625" cy="3238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15D19" w14:textId="023CE263" w:rsidR="00F93B87" w:rsidRPr="0069428B" w:rsidRDefault="00F93B87" w:rsidP="0069428B">
                            <w:pPr>
                              <w:spacing w:after="0" w:line="480" w:lineRule="auto"/>
                              <w:rPr>
                                <w:rFonts w:ascii="Khmer OS Battambang" w:hAnsi="Khmer OS Battambang" w:cs="Khmer OS Battambang"/>
                                <w:color w:val="000000" w:themeColor="text1"/>
                                <w:sz w:val="24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0000" w:themeColor="text1"/>
                                <w:sz w:val="24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F0E47" id="Text Box 16" o:spid="_x0000_s1049" type="#_x0000_t202" style="position:absolute;margin-left:14.7pt;margin-top:.65pt;width:33.75pt;height:25.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" filled="f" stroked="f">
                <v:textbox>
                  <w:txbxContent>
                    <w:p w14:paraId="23115D19" w14:textId="023CE263" w:rsidR="00F93B87" w:rsidRPr="0069428B" w:rsidRDefault="00F93B87" w:rsidP="0069428B">
                      <w:pPr>
                        <w:spacing w:after="0" w:line="480" w:lineRule="auto"/>
                        <w:rPr>
                          <w:rFonts w:ascii="Khmer OS Battambang" w:hAnsi="Khmer OS Battambang" w:cs="Khmer OS Battambang"/>
                          <w:color w:val="000000" w:themeColor="text1"/>
                          <w:sz w:val="24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0000" w:themeColor="text1"/>
                          <w:sz w:val="24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ក.</w:t>
                      </w:r>
                    </w:p>
                  </w:txbxContent>
                </v:textbox>
              </v:shape>
            </w:pict>
          </mc:Fallback>
        </mc:AlternateContent>
      </w:r>
      <w:r w:rsidR="00EF0A79" w:rsidRPr="0040227C">
        <w:rPr>
          <w:rFonts w:ascii="Khmer OS Battambang" w:hAnsi="Khmer OS Battambang" w:cs="Khmer OS Battambang" w:hint="cs"/>
          <w:szCs w:val="32"/>
          <w:cs/>
          <w:lang w:val="fr-FR"/>
        </w:rPr>
        <w:t xml:space="preserve">    </w:t>
      </w:r>
    </w:p>
    <w:p w14:paraId="3D26692F" w14:textId="70EEAF54" w:rsidR="00DB3540" w:rsidRPr="0040227C" w:rsidRDefault="00DB3540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5E9709BA" w14:textId="2053A8A8" w:rsidR="00DB3540" w:rsidRPr="0040227C" w:rsidRDefault="00DB3540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055EA85E" w14:textId="21DDCA6B" w:rsidR="00DB3540" w:rsidRPr="0040227C" w:rsidRDefault="00264F92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0F277D1" wp14:editId="0B7949B2">
                <wp:simplePos x="0" y="0"/>
                <wp:positionH relativeFrom="column">
                  <wp:posOffset>3665855</wp:posOffset>
                </wp:positionH>
                <wp:positionV relativeFrom="paragraph">
                  <wp:posOffset>266700</wp:posOffset>
                </wp:positionV>
                <wp:extent cx="1600200" cy="952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B86FC" id="Straight Connector 18" o:spid="_x0000_s1026" style="position:absolute;flip:y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65pt,21pt" to="414.6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5E747FC7" w14:textId="0F8AC938" w:rsidR="00DB3540" w:rsidRPr="0040227C" w:rsidRDefault="007A5DA7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562E0D" wp14:editId="33B7D6EA">
                <wp:simplePos x="0" y="0"/>
                <wp:positionH relativeFrom="column">
                  <wp:posOffset>3265805</wp:posOffset>
                </wp:positionH>
                <wp:positionV relativeFrom="paragraph">
                  <wp:posOffset>130810</wp:posOffset>
                </wp:positionV>
                <wp:extent cx="1828800" cy="447675"/>
                <wp:effectExtent l="0" t="0" r="0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077F0" w14:textId="77777777" w:rsidR="00F93B87" w:rsidRPr="007A5DA7" w:rsidRDefault="00F93B87" w:rsidP="007A5DA7">
                            <w:pPr>
                              <w:spacing w:after="0" w:line="480" w:lineRule="auto"/>
                              <w:jc w:val="center"/>
                              <w:rPr>
                                <w:rFonts w:ascii="Khmer OS" w:hAnsi="Khmer OS" w:cs="Khmer OS"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5DA7"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</w:t>
                            </w: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ុំ......................ជាមុំ.........................។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62E0D" id="Text Box 25" o:spid="_x0000_s1050" type="#_x0000_t202" style="position:absolute;margin-left:257.15pt;margin-top:10.3pt;width:2in;height:35.2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" filled="f" stroked="f">
                <v:textbox>
                  <w:txbxContent>
                    <w:p w14:paraId="365077F0" w14:textId="77777777" w:rsidR="00F93B87" w:rsidRPr="007A5DA7" w:rsidRDefault="00F93B87" w:rsidP="007A5DA7">
                      <w:pPr>
                        <w:spacing w:after="0" w:line="480" w:lineRule="auto"/>
                        <w:jc w:val="center"/>
                        <w:rPr>
                          <w:rFonts w:ascii="Khmer OS" w:hAnsi="Khmer OS" w:cs="Khmer OS"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5DA7">
                        <w:rPr>
                          <w:rFonts w:ascii="Khmer OS" w:hAnsi="Khmer OS" w:cs="Khmer OS"/>
                          <w:color w:val="000000" w:themeColor="text1"/>
                          <w:cs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</w:t>
                      </w:r>
                      <w:r>
                        <w:rPr>
                          <w:rFonts w:ascii="Khmer OS" w:hAnsi="Khmer OS" w:cs="Khmer OS" w:hint="cs"/>
                          <w:color w:val="000000" w:themeColor="text1"/>
                          <w:cs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ុំ......................ជាមុំ.........................។</w:t>
                      </w:r>
                    </w:p>
                  </w:txbxContent>
                </v:textbox>
              </v:shape>
            </w:pict>
          </mc:Fallback>
        </mc:AlternateContent>
      </w:r>
      <w:r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B35C17" wp14:editId="0AF3DB0E">
                <wp:simplePos x="0" y="0"/>
                <wp:positionH relativeFrom="column">
                  <wp:posOffset>-1270</wp:posOffset>
                </wp:positionH>
                <wp:positionV relativeFrom="paragraph">
                  <wp:posOffset>140335</wp:posOffset>
                </wp:positionV>
                <wp:extent cx="1828800" cy="44767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D4E98C" w14:textId="04C81E04" w:rsidR="00F93B87" w:rsidRPr="007A5DA7" w:rsidRDefault="00F93B87" w:rsidP="007A5DA7">
                            <w:pPr>
                              <w:spacing w:after="0" w:line="480" w:lineRule="auto"/>
                              <w:jc w:val="center"/>
                              <w:rPr>
                                <w:rFonts w:ascii="Khmer OS" w:hAnsi="Khmer OS" w:cs="Khmer OS"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5DA7"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</w:t>
                            </w: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ុំ......................ជាមុំ.........................។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5C17" id="Text Box 24" o:spid="_x0000_s1051" type="#_x0000_t202" style="position:absolute;margin-left:-.1pt;margin-top:11.05pt;width:2in;height:35.25pt;z-index:2516428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" filled="f" stroked="f">
                <v:textbox>
                  <w:txbxContent>
                    <w:p w14:paraId="02D4E98C" w14:textId="04C81E04" w:rsidR="00F93B87" w:rsidRPr="007A5DA7" w:rsidRDefault="00F93B87" w:rsidP="007A5DA7">
                      <w:pPr>
                        <w:spacing w:after="0" w:line="480" w:lineRule="auto"/>
                        <w:jc w:val="center"/>
                        <w:rPr>
                          <w:rFonts w:ascii="Khmer OS" w:hAnsi="Khmer OS" w:cs="Khmer OS"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5DA7">
                        <w:rPr>
                          <w:rFonts w:ascii="Khmer OS" w:hAnsi="Khmer OS" w:cs="Khmer OS"/>
                          <w:color w:val="000000" w:themeColor="text1"/>
                          <w:cs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</w:t>
                      </w:r>
                      <w:r>
                        <w:rPr>
                          <w:rFonts w:ascii="Khmer OS" w:hAnsi="Khmer OS" w:cs="Khmer OS" w:hint="cs"/>
                          <w:color w:val="000000" w:themeColor="text1"/>
                          <w:cs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ុំ......................ជាមុំ.........................។</w:t>
                      </w:r>
                    </w:p>
                  </w:txbxContent>
                </v:textbox>
              </v:shape>
            </w:pict>
          </mc:Fallback>
        </mc:AlternateContent>
      </w:r>
    </w:p>
    <w:p w14:paraId="3FDE68C7" w14:textId="227D8A62" w:rsidR="00DB3540" w:rsidRPr="0040227C" w:rsidRDefault="00DB3540" w:rsidP="00C5083D">
      <w:pPr>
        <w:spacing w:after="0" w:line="480" w:lineRule="auto"/>
        <w:rPr>
          <w:rFonts w:ascii="Khmer OS Battambang" w:hAnsi="Khmer OS Battambang" w:cs="Khmer OS Battambang"/>
          <w:szCs w:val="32"/>
          <w:cs/>
          <w:lang w:val="fr-FR"/>
        </w:rPr>
      </w:pPr>
    </w:p>
    <w:p w14:paraId="38BB8021" w14:textId="7F62B4A9" w:rsidR="00AE0192" w:rsidRPr="0040227C" w:rsidRDefault="00624CDA" w:rsidP="00624CDA">
      <w:pPr>
        <w:tabs>
          <w:tab w:val="left" w:pos="851"/>
          <w:tab w:val="left" w:pos="8460"/>
        </w:tabs>
        <w:spacing w:after="0" w:line="240" w:lineRule="auto"/>
        <w:rPr>
          <w:rFonts w:ascii="Khmer OS Battambang" w:hAnsi="Khmer OS Battambang" w:cs="Khmer OS Battambang"/>
          <w:b/>
          <w:bCs/>
          <w:lang w:val="ca-ES"/>
        </w:rPr>
      </w:pPr>
      <w:r w:rsidRPr="0040227C">
        <w:rPr>
          <w:rFonts w:ascii="Khmer OS Battambang" w:hAnsi="Khmer OS Battambang" w:cs="Khmer OS Battambang"/>
          <w:b/>
          <w:bCs/>
          <w:lang w:val="ca-ES"/>
        </w:rPr>
        <w:tab/>
      </w:r>
      <w:r w:rsidR="00AE0192" w:rsidRPr="0040227C">
        <w:rPr>
          <w:rFonts w:ascii="Khmer OS Battambang" w:hAnsi="Khmer OS Battambang" w:cs="Khmer OS Battambang" w:hint="cs"/>
          <w:b/>
          <w:bCs/>
          <w:cs/>
          <w:lang w:val="ca-ES"/>
        </w:rPr>
        <w:t xml:space="preserve">ចូរផ្គូរផ្គង់ពីផ្នែក ក ទៅផ្នែក ខ រួចបំពេញក្នុងប្រអប់ចម្លើយឲ្យបានត្រឹមត្រូវ៖ </w:t>
      </w:r>
    </w:p>
    <w:p w14:paraId="4B83B944" w14:textId="725109D5" w:rsidR="00AE0192" w:rsidRPr="0040227C" w:rsidRDefault="00624CDA" w:rsidP="00624CDA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cs/>
          <w:lang w:val="ca-ES"/>
        </w:rPr>
        <w:t>៥.</w:t>
      </w:r>
      <w:r w:rsidRPr="0040227C">
        <w:rPr>
          <w:rFonts w:ascii="Khmer OS Battambang" w:hAnsi="Khmer OS Battambang" w:cs="Khmer OS Battambang" w:hint="cs"/>
          <w:cs/>
          <w:lang w:val="ca-ES"/>
        </w:rPr>
        <w:t xml:space="preserve"> ចូរអានម៉ោងខាងក្រោម តាមទម្រង់ ២៤ ម៉ោង ៖ </w:t>
      </w:r>
      <w:r w:rsidRPr="0040227C">
        <w:rPr>
          <w:rFonts w:ascii="Khmer OS Battambang" w:hAnsi="Khmer OS Battambang" w:cs="Khmer OS Battambang" w:hint="cs"/>
          <w:b/>
          <w:bCs/>
          <w:cs/>
        </w:rPr>
        <w:t>(</w:t>
      </w:r>
      <w:r w:rsidR="007E42B3" w:rsidRPr="0040227C">
        <w:rPr>
          <w:rFonts w:ascii="Khmer OS Battambang" w:hAnsi="Khmer OS Battambang" w:cs="Khmer OS Battambang"/>
          <w:b/>
          <w:bCs/>
        </w:rPr>
        <w:t>1</w:t>
      </w:r>
      <w:r w:rsidRPr="0040227C">
        <w:rPr>
          <w:rFonts w:ascii="Khmer OS Battambang" w:hAnsi="Khmer OS Battambang" w:cs="Khmer OS Battambang" w:hint="cs"/>
          <w:b/>
          <w:bCs/>
          <w:cs/>
        </w:rPr>
        <w:t>ពិន្ទុ)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544"/>
        <w:gridCol w:w="3619"/>
        <w:gridCol w:w="1909"/>
      </w:tblGrid>
      <w:tr w:rsidR="00AE0192" w:rsidRPr="0040227C" w14:paraId="7B42DB10" w14:textId="77777777" w:rsidTr="00AE0192">
        <w:tc>
          <w:tcPr>
            <w:tcW w:w="3544" w:type="dxa"/>
          </w:tcPr>
          <w:p w14:paraId="17674910" w14:textId="77777777" w:rsidR="00AE0192" w:rsidRPr="0040227C" w:rsidRDefault="00AE0192" w:rsidP="00E14E66">
            <w:pPr>
              <w:pStyle w:val="ListParagraph"/>
              <w:ind w:left="0"/>
              <w:jc w:val="center"/>
              <w:rPr>
                <w:rFonts w:ascii="Khmer OS Battambang" w:hAnsi="Khmer OS Battambang" w:cs="Khmer OS Battambang"/>
                <w:b/>
                <w:bCs/>
                <w:szCs w:val="22"/>
              </w:rPr>
            </w:pPr>
            <w:r w:rsidRPr="0040227C">
              <w:rPr>
                <w:rFonts w:ascii="Khmer OS Battambang" w:hAnsi="Khmer OS Battambang" w:cs="Khmer OS Battambang"/>
                <w:b/>
                <w:bCs/>
                <w:szCs w:val="22"/>
                <w:cs/>
                <w:lang w:bidi="km-KH"/>
              </w:rPr>
              <w:t>ក</w:t>
            </w:r>
          </w:p>
        </w:tc>
        <w:tc>
          <w:tcPr>
            <w:tcW w:w="3619" w:type="dxa"/>
          </w:tcPr>
          <w:p w14:paraId="706A98BE" w14:textId="77777777" w:rsidR="00AE0192" w:rsidRPr="0040227C" w:rsidRDefault="00AE0192" w:rsidP="00E14E66">
            <w:pPr>
              <w:pStyle w:val="ListParagraph"/>
              <w:ind w:left="0"/>
              <w:jc w:val="center"/>
              <w:rPr>
                <w:rFonts w:ascii="Khmer OS Battambang" w:hAnsi="Khmer OS Battambang" w:cs="Khmer OS Battambang"/>
                <w:b/>
                <w:bCs/>
                <w:szCs w:val="22"/>
              </w:rPr>
            </w:pPr>
            <w:r w:rsidRPr="0040227C">
              <w:rPr>
                <w:rFonts w:ascii="Khmer OS Battambang" w:hAnsi="Khmer OS Battambang" w:cs="Khmer OS Battambang"/>
                <w:b/>
                <w:bCs/>
                <w:szCs w:val="22"/>
                <w:cs/>
                <w:lang w:bidi="km-KH"/>
              </w:rPr>
              <w:t>ខ</w:t>
            </w:r>
          </w:p>
        </w:tc>
        <w:tc>
          <w:tcPr>
            <w:tcW w:w="1909" w:type="dxa"/>
          </w:tcPr>
          <w:p w14:paraId="44729820" w14:textId="77777777" w:rsidR="00AE0192" w:rsidRPr="0040227C" w:rsidRDefault="00AE0192" w:rsidP="00E14E66">
            <w:pPr>
              <w:pStyle w:val="ListParagraph"/>
              <w:ind w:left="0"/>
              <w:jc w:val="center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szCs w:val="22"/>
                <w:cs/>
                <w:lang w:bidi="km-KH"/>
              </w:rPr>
              <w:t>ចម្លើយ</w:t>
            </w:r>
          </w:p>
        </w:tc>
      </w:tr>
      <w:tr w:rsidR="00AE0192" w:rsidRPr="0040227C" w14:paraId="44366CCB" w14:textId="77777777" w:rsidTr="0012658F">
        <w:trPr>
          <w:trHeight w:val="4337"/>
        </w:trPr>
        <w:tc>
          <w:tcPr>
            <w:tcW w:w="3544" w:type="dxa"/>
          </w:tcPr>
          <w:p w14:paraId="4EDAF40A" w14:textId="71AFD010" w:rsidR="00AE0192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62BDBA44" wp14:editId="39A82094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232410</wp:posOffset>
                      </wp:positionV>
                      <wp:extent cx="790575" cy="314325"/>
                      <wp:effectExtent l="0" t="0" r="28575" b="28575"/>
                      <wp:wrapNone/>
                      <wp:docPr id="30" name="Fram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143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81611" id="Frame 30" o:spid="_x0000_s1026" style="position:absolute;margin-left:14pt;margin-top:18.3pt;width:62.25pt;height:24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" path="m,l790575,r,314325l,314325,,xm39291,39291r,235743l751284,275034r,-235743l39291,39291xe" fillcolor="#5b9bd5 [3204]" strokecolor="#1f4d78 [1604]" strokeweight="1pt">
                      <v:stroke joinstyle="miter"/>
                      <v:path arrowok="t" o:connecttype="custom" o:connectlocs="0,0;790575,0;790575,314325;0,314325;0,0;39291,39291;39291,275034;751284,275034;751284,39291;39291,39291" o:connectangles="0,0,0,0,0,0,0,0,0,0"/>
                    </v:shape>
                  </w:pict>
                </mc:Fallback>
              </mc:AlternateContent>
            </w:r>
          </w:p>
          <w:p w14:paraId="5B9FD10B" w14:textId="6E545563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  <w:lang w:bidi="km-KH"/>
              </w:rPr>
            </w:pPr>
            <w:r w:rsidRPr="0040227C">
              <w:rPr>
                <w:rFonts w:ascii="Khmer OS Battambang" w:hAnsi="Khmer OS Battambang" w:cs="Khmer OS Battambang"/>
                <w:szCs w:val="22"/>
                <w:cs/>
                <w:lang w:bidi="km-KH"/>
              </w:rPr>
              <w:t xml:space="preserve">១.      </w:t>
            </w:r>
            <w:r w:rsidRPr="0040227C">
              <w:rPr>
                <w:rFonts w:ascii="Khmer OS Battambang" w:hAnsi="Khmer OS Battambang" w:cs="Khmer OS Battambang"/>
                <w:szCs w:val="22"/>
                <w:lang w:bidi="km-KH"/>
              </w:rPr>
              <w:t>1: 25</w:t>
            </w:r>
          </w:p>
          <w:p w14:paraId="7669DFF5" w14:textId="5CD4B5BF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3433565" wp14:editId="7F879133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205105</wp:posOffset>
                      </wp:positionV>
                      <wp:extent cx="790575" cy="314325"/>
                      <wp:effectExtent l="0" t="0" r="28575" b="28575"/>
                      <wp:wrapNone/>
                      <wp:docPr id="31" name="Fram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143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4AC4FE" id="Frame 31" o:spid="_x0000_s1026" style="position:absolute;margin-left:15.5pt;margin-top:16.15pt;width:62.25pt;height:24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" path="m,l790575,r,314325l,314325,,xm39291,39291r,235743l751284,275034r,-235743l39291,39291xe" fillcolor="#5b9bd5 [3204]" strokecolor="#1f4d78 [1604]" strokeweight="1pt">
                      <v:stroke joinstyle="miter"/>
                      <v:path arrowok="t" o:connecttype="custom" o:connectlocs="0,0;790575,0;790575,314325;0,314325;0,0;39291,39291;39291,275034;751284,275034;751284,39291;39291,39291" o:connectangles="0,0,0,0,0,0,0,0,0,0"/>
                    </v:shape>
                  </w:pict>
                </mc:Fallback>
              </mc:AlternateContent>
            </w:r>
          </w:p>
          <w:p w14:paraId="40D10DF5" w14:textId="60D014F1" w:rsidR="00AE0192" w:rsidRPr="0040227C" w:rsidRDefault="00AE0192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szCs w:val="22"/>
                <w:cs/>
                <w:lang w:bidi="km-KH"/>
              </w:rPr>
              <w:t>២</w:t>
            </w:r>
            <w:r w:rsidRPr="0040227C">
              <w:rPr>
                <w:rFonts w:ascii="Khmer OS Battambang" w:hAnsi="Khmer OS Battambang" w:cs="Khmer OS Battambang"/>
                <w:szCs w:val="22"/>
                <w:rtl/>
                <w:cs/>
              </w:rPr>
              <w:t>.</w:t>
            </w:r>
            <w:r w:rsidR="003A7C04" w:rsidRPr="0040227C">
              <w:rPr>
                <w:rFonts w:ascii="Khmer OS Battambang" w:hAnsi="Khmer OS Battambang" w:cs="Khmer OS Battambang"/>
                <w:szCs w:val="22"/>
              </w:rPr>
              <w:t xml:space="preserve">      9:45</w:t>
            </w:r>
          </w:p>
          <w:p w14:paraId="5D5B0F2B" w14:textId="497D3D1A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14836BB" wp14:editId="186F2F7F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224155</wp:posOffset>
                      </wp:positionV>
                      <wp:extent cx="790575" cy="314325"/>
                      <wp:effectExtent l="0" t="0" r="28575" b="28575"/>
                      <wp:wrapNone/>
                      <wp:docPr id="896" name="Frame 8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143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420CE" id="Frame 896" o:spid="_x0000_s1026" style="position:absolute;margin-left:16.25pt;margin-top:17.65pt;width:62.25pt;height:24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" path="m,l790575,r,314325l,314325,,xm39291,39291r,235743l751284,275034r,-235743l39291,39291xe" fillcolor="#5b9bd5 [3204]" strokecolor="#1f4d78 [1604]" strokeweight="1pt">
                      <v:stroke joinstyle="miter"/>
                      <v:path arrowok="t" o:connecttype="custom" o:connectlocs="0,0;790575,0;790575,314325;0,314325;0,0;39291,39291;39291,275034;751284,275034;751284,39291;39291,39291" o:connectangles="0,0,0,0,0,0,0,0,0,0"/>
                    </v:shape>
                  </w:pict>
                </mc:Fallback>
              </mc:AlternateContent>
            </w:r>
          </w:p>
          <w:p w14:paraId="2F11402E" w14:textId="147E898E" w:rsidR="00AE0192" w:rsidRPr="0040227C" w:rsidRDefault="00AE0192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szCs w:val="22"/>
                <w:cs/>
                <w:lang w:bidi="km-KH"/>
              </w:rPr>
              <w:t>៣</w:t>
            </w:r>
            <w:r w:rsidRPr="0040227C">
              <w:rPr>
                <w:rFonts w:ascii="Khmer OS Battambang" w:hAnsi="Khmer OS Battambang" w:cs="Khmer OS Battambang"/>
                <w:szCs w:val="22"/>
                <w:rtl/>
                <w:cs/>
              </w:rPr>
              <w:t>.</w:t>
            </w:r>
            <w:r w:rsidR="003A7C04" w:rsidRPr="0040227C">
              <w:rPr>
                <w:rFonts w:ascii="Khmer OS Battambang" w:hAnsi="Khmer OS Battambang" w:cs="Khmer OS Battambang"/>
                <w:szCs w:val="22"/>
              </w:rPr>
              <w:t xml:space="preserve">     20:15</w:t>
            </w:r>
          </w:p>
          <w:p w14:paraId="1820B263" w14:textId="556FD9E9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6E4EB2F" wp14:editId="21AE1F6C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196215</wp:posOffset>
                      </wp:positionV>
                      <wp:extent cx="790575" cy="314325"/>
                      <wp:effectExtent l="0" t="0" r="28575" b="28575"/>
                      <wp:wrapNone/>
                      <wp:docPr id="897" name="Frame 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143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679C9" id="Frame 897" o:spid="_x0000_s1026" style="position:absolute;margin-left:15.5pt;margin-top:15.45pt;width:62.25pt;height:24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" path="m,l790575,r,314325l,314325,,xm39291,39291r,235743l751284,275034r,-235743l39291,39291xe" fillcolor="#5b9bd5 [3204]" strokecolor="#1f4d78 [1604]" strokeweight="1pt">
                      <v:stroke joinstyle="miter"/>
                      <v:path arrowok="t" o:connecttype="custom" o:connectlocs="0,0;790575,0;790575,314325;0,314325;0,0;39291,39291;39291,275034;751284,275034;751284,39291;39291,39291" o:connectangles="0,0,0,0,0,0,0,0,0,0"/>
                    </v:shape>
                  </w:pict>
                </mc:Fallback>
              </mc:AlternateContent>
            </w:r>
          </w:p>
          <w:p w14:paraId="473AB14A" w14:textId="77777777" w:rsidR="00AE0192" w:rsidRPr="0040227C" w:rsidRDefault="00AE0192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szCs w:val="22"/>
                <w:cs/>
                <w:lang w:bidi="km-KH"/>
              </w:rPr>
              <w:t>៤</w:t>
            </w:r>
            <w:r w:rsidRPr="0040227C">
              <w:rPr>
                <w:rFonts w:ascii="Khmer OS Battambang" w:hAnsi="Khmer OS Battambang" w:cs="Khmer OS Battambang"/>
                <w:szCs w:val="22"/>
                <w:rtl/>
                <w:cs/>
              </w:rPr>
              <w:t>.</w:t>
            </w:r>
            <w:r w:rsidR="003A7C04" w:rsidRPr="0040227C">
              <w:rPr>
                <w:rFonts w:ascii="Khmer OS Battambang" w:hAnsi="Khmer OS Battambang" w:cs="Khmer OS Battambang"/>
                <w:szCs w:val="22"/>
              </w:rPr>
              <w:t xml:space="preserve">     22:30</w:t>
            </w:r>
          </w:p>
          <w:p w14:paraId="0CDF583D" w14:textId="77777777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</w:p>
          <w:p w14:paraId="43D7E5D3" w14:textId="29CBDCB8" w:rsidR="00861D98" w:rsidRPr="0040227C" w:rsidRDefault="00861D98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</w:p>
        </w:tc>
        <w:tc>
          <w:tcPr>
            <w:tcW w:w="3619" w:type="dxa"/>
          </w:tcPr>
          <w:p w14:paraId="7A8ED0F0" w14:textId="356147B4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</w:p>
          <w:p w14:paraId="1A7496C0" w14:textId="16A29153" w:rsidR="003A7C04" w:rsidRPr="0040227C" w:rsidRDefault="003A7C04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3DD2255" wp14:editId="2ACFE3A4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30480</wp:posOffset>
                      </wp:positionV>
                      <wp:extent cx="1828800" cy="1828800"/>
                      <wp:effectExtent l="0" t="0" r="0" b="0"/>
                      <wp:wrapNone/>
                      <wp:docPr id="901" name="Text Box 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EF666F" w14:textId="3A3BC77B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ក. ម៉ោងម្ភៃ ដប់ប្រាំនាទី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D2255" id="Text Box 901" o:spid="_x0000_s1052" type="#_x0000_t202" style="position:absolute;margin-left:-3.75pt;margin-top:2.4pt;width:2in;height:2in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" filled="f" stroked="f">
                      <v:textbox style="mso-fit-shape-to-text:t">
                        <w:txbxContent>
                          <w:p w14:paraId="48EF666F" w14:textId="3A3BC77B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ក. ម៉ោងម្ភៃ ដប់ប្រាំនាទី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80A95A" w14:textId="5CF81C44" w:rsidR="00AE0192" w:rsidRPr="0040227C" w:rsidRDefault="00861D98" w:rsidP="003A7C04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  <w:rtl/>
                <w:cs/>
              </w:rPr>
            </w:pPr>
            <w:r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4D1108" wp14:editId="121EB7FA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1396365</wp:posOffset>
                      </wp:positionV>
                      <wp:extent cx="1828800" cy="1828800"/>
                      <wp:effectExtent l="0" t="0" r="0" b="0"/>
                      <wp:wrapNone/>
                      <wp:docPr id="904" name="Text Box 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B3E219" w14:textId="3280876B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ឃ. ម៉ោងម្ភៃពីរ សាមសិបនាទី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4D1108" id="Text Box 904" o:spid="_x0000_s1053" type="#_x0000_t202" style="position:absolute;margin-left:-1.7pt;margin-top:109.9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QDg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" filled="f" stroked="f">
                      <v:textbox style="mso-fit-shape-to-text:t">
                        <w:txbxContent>
                          <w:p w14:paraId="11B3E219" w14:textId="3280876B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ឃ. ម៉ោងម្ភៃពីរ សាមសិបនាទី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8FBEDA2" wp14:editId="1E0F7350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1815465</wp:posOffset>
                      </wp:positionV>
                      <wp:extent cx="1828800" cy="1828800"/>
                      <wp:effectExtent l="0" t="0" r="0" b="0"/>
                      <wp:wrapNone/>
                      <wp:docPr id="905" name="Text Box 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30353" w14:textId="3E98381D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ង. ម៉ោងប្រាំបួន សែសិបប្រាំនាទី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FBEDA2" id="Text Box 905" o:spid="_x0000_s1054" type="#_x0000_t202" style="position:absolute;margin-left:-2.25pt;margin-top:142.95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" filled="f" stroked="f">
                      <v:textbox style="mso-fit-shape-to-text:t">
                        <w:txbxContent>
                          <w:p w14:paraId="25330353" w14:textId="3E98381D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ង. ម៉ោងប្រាំបួន សែសិបប្រាំនាទី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7C04"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6C8BD6" wp14:editId="5D8A3BF4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828675</wp:posOffset>
                      </wp:positionV>
                      <wp:extent cx="1828800" cy="1828800"/>
                      <wp:effectExtent l="0" t="0" r="0" b="0"/>
                      <wp:wrapNone/>
                      <wp:docPr id="903" name="Text Box 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42A8B8" w14:textId="51B2CA7F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គ. ម៉ោងមួយ ម្ភៃប្រាំនាទី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6C8BD6" id="Text Box 903" o:spid="_x0000_s1055" type="#_x0000_t202" style="position:absolute;margin-left:-2.45pt;margin-top:65.2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0Q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" filled="f" stroked="f">
                      <v:textbox style="mso-fit-shape-to-text:t">
                        <w:txbxContent>
                          <w:p w14:paraId="3642A8B8" w14:textId="51B2CA7F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គ. ម៉ោងមួយ ម្ភៃប្រាំនាទី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7C04"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B5E4A7" wp14:editId="5884C74A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304800</wp:posOffset>
                      </wp:positionV>
                      <wp:extent cx="1828800" cy="1828800"/>
                      <wp:effectExtent l="0" t="0" r="0" b="0"/>
                      <wp:wrapNone/>
                      <wp:docPr id="902" name="Text Box 9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5725C0" w14:textId="31F60871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ខ. ម៉ោងមួយ ម្ភៃនាទី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B5E4A7" id="Text Box 902" o:spid="_x0000_s1056" type="#_x0000_t202" style="position:absolute;margin-left:-3.75pt;margin-top:24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hqMDg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" filled="f" stroked="f">
                      <v:textbox style="mso-fit-shape-to-text:t">
                        <w:txbxContent>
                          <w:p w14:paraId="645725C0" w14:textId="31F60871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ខ. ម៉ោងមួយ ម្ភៃនាទី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09" w:type="dxa"/>
          </w:tcPr>
          <w:p w14:paraId="01ED99D2" w14:textId="03C2AB55" w:rsidR="00AE0192" w:rsidRPr="0040227C" w:rsidRDefault="00AE0192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</w:p>
          <w:p w14:paraId="1332C2A4" w14:textId="037E8AC7" w:rsidR="00AE0192" w:rsidRPr="0040227C" w:rsidRDefault="00AE0192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  <w:lang w:bidi="km-KH"/>
              </w:rPr>
            </w:pP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162425AF" wp14:editId="1D6F2E44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159385</wp:posOffset>
                      </wp:positionV>
                      <wp:extent cx="361950" cy="0"/>
                      <wp:effectExtent l="0" t="76200" r="19050" b="952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0014A" id="Straight Arrow Connector 27" o:spid="_x0000_s1026" type="#_x0000_t32" style="position:absolute;margin-left:14.75pt;margin-top:12.55pt;width:28.5pt;height:0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8F1DAB" w:rsidRPr="0040227C">
              <w:rPr>
                <w:rFonts w:ascii="Khmer OS Battambang" w:hAnsi="Khmer OS Battambang" w:cs="Khmer OS Battambang"/>
                <w:szCs w:val="22"/>
                <w:cs/>
                <w:lang w:bidi="km-KH"/>
              </w:rPr>
              <w:t>១.</w:t>
            </w:r>
          </w:p>
          <w:p w14:paraId="1D61CDA6" w14:textId="03FDCD60" w:rsidR="00AE0192" w:rsidRPr="0040227C" w:rsidRDefault="008F1DAB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</w:rPr>
            </w:pPr>
            <w:r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4DEECB" wp14:editId="417E5C65">
                      <wp:simplePos x="0" y="0"/>
                      <wp:positionH relativeFrom="column">
                        <wp:posOffset>-121920</wp:posOffset>
                      </wp:positionH>
                      <wp:positionV relativeFrom="paragraph">
                        <wp:posOffset>159385</wp:posOffset>
                      </wp:positionV>
                      <wp:extent cx="1114425" cy="1828800"/>
                      <wp:effectExtent l="0" t="0" r="0" b="5715"/>
                      <wp:wrapNone/>
                      <wp:docPr id="908" name="Text Box 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442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CDAA6B" w14:textId="10DE2F6C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២.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4DEECB" id="Text Box 908" o:spid="_x0000_s1057" type="#_x0000_t202" style="position:absolute;margin-left:-9.6pt;margin-top:12.55pt;width:87.75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" filled="f" stroked="f">
                      <v:textbox style="mso-fit-shape-to-text:t">
                        <w:txbxContent>
                          <w:p w14:paraId="49CDAA6B" w14:textId="10DE2F6C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1B0909" w14:textId="3ABC9858" w:rsidR="00AE0192" w:rsidRPr="0040227C" w:rsidRDefault="008F1DAB" w:rsidP="00E14E66">
            <w:pPr>
              <w:pStyle w:val="ListParagraph"/>
              <w:ind w:left="0"/>
              <w:rPr>
                <w:rFonts w:ascii="Khmer OS Battambang" w:hAnsi="Khmer OS Battambang" w:cs="Khmer OS Battambang"/>
                <w:szCs w:val="22"/>
                <w:rtl/>
                <w:cs/>
              </w:rPr>
            </w:pP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B4113D5" wp14:editId="6C5B4279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102870</wp:posOffset>
                      </wp:positionV>
                      <wp:extent cx="361950" cy="0"/>
                      <wp:effectExtent l="0" t="76200" r="1905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295B0" id="Straight Arrow Connector 28" o:spid="_x0000_s1026" type="#_x0000_t32" style="position:absolute;margin-left:15.5pt;margin-top:8.1pt;width:28.5pt;height: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27B5B0E" wp14:editId="5FED6277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636905</wp:posOffset>
                      </wp:positionV>
                      <wp:extent cx="361950" cy="0"/>
                      <wp:effectExtent l="0" t="76200" r="19050" b="952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589EB3" id="Straight Arrow Connector 29" o:spid="_x0000_s1026" type="#_x0000_t32" style="position:absolute;margin-left:15.5pt;margin-top:50.15pt;width:28.5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E9AE8A1" wp14:editId="09A18CD4">
                      <wp:simplePos x="0" y="0"/>
                      <wp:positionH relativeFrom="column">
                        <wp:posOffset>-112395</wp:posOffset>
                      </wp:positionH>
                      <wp:positionV relativeFrom="paragraph">
                        <wp:posOffset>424815</wp:posOffset>
                      </wp:positionV>
                      <wp:extent cx="1114425" cy="1828800"/>
                      <wp:effectExtent l="0" t="0" r="0" b="5715"/>
                      <wp:wrapNone/>
                      <wp:docPr id="907" name="Text Box 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442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71B95F" w14:textId="5C7275A2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៣.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9AE8A1" id="Text Box 907" o:spid="_x0000_s1058" type="#_x0000_t202" style="position:absolute;margin-left:-8.85pt;margin-top:33.45pt;width:87.75pt;height:2in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" filled="f" stroked="f">
                      <v:textbox style="mso-fit-shape-to-text:t">
                        <w:txbxContent>
                          <w:p w14:paraId="1471B95F" w14:textId="5C7275A2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៣.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0227C">
              <w:rPr>
                <w:rFonts w:ascii="Khmer OS Battambang" w:hAnsi="Khmer OS Battambang" w:cs="Khmer OS Battambang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76F88F5E" wp14:editId="05A91038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1143000</wp:posOffset>
                      </wp:positionV>
                      <wp:extent cx="361950" cy="0"/>
                      <wp:effectExtent l="0" t="76200" r="1905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166FD6" id="Straight Arrow Connector 26" o:spid="_x0000_s1026" type="#_x0000_t32" style="position:absolute;margin-left:14.85pt;margin-top:90pt;width:28.5pt;height: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40227C"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A737EE" wp14:editId="1E28BACF">
                      <wp:simplePos x="0" y="0"/>
                      <wp:positionH relativeFrom="column">
                        <wp:posOffset>-121921</wp:posOffset>
                      </wp:positionH>
                      <wp:positionV relativeFrom="paragraph">
                        <wp:posOffset>923925</wp:posOffset>
                      </wp:positionV>
                      <wp:extent cx="1114425" cy="1828800"/>
                      <wp:effectExtent l="0" t="0" r="0" b="5715"/>
                      <wp:wrapNone/>
                      <wp:docPr id="906" name="Text Box 9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442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067ED9" w14:textId="6F47E060" w:rsidR="00F93B87" w:rsidRPr="003A7C04" w:rsidRDefault="00F93B87" w:rsidP="003A7C04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" w:hAnsi="Khmer OS" w:cs="Khmer OS" w:hint="cs"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៤.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A737EE" id="Text Box 906" o:spid="_x0000_s1059" type="#_x0000_t202" style="position:absolute;margin-left:-9.6pt;margin-top:72.75pt;width:87.7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" filled="f" stroked="f">
                      <v:textbox style="mso-fit-shape-to-text:t">
                        <w:txbxContent>
                          <w:p w14:paraId="50067ED9" w14:textId="6F47E060" w:rsidR="00F93B87" w:rsidRPr="003A7C04" w:rsidRDefault="00F93B87" w:rsidP="003A7C04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" w:hAnsi="Khmer OS" w:cs="Khmer OS"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៤.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E769ED3" w14:textId="79BA28C9" w:rsidR="00AB7524" w:rsidRPr="0040227C" w:rsidRDefault="000A0075" w:rsidP="007E42B3">
      <w:pPr>
        <w:tabs>
          <w:tab w:val="left" w:pos="851"/>
        </w:tabs>
        <w:spacing w:after="0" w:line="480" w:lineRule="auto"/>
        <w:rPr>
          <w:rFonts w:ascii="Khmer OS Battambang" w:hAnsi="Khmer OS Battambang" w:cs="Khmer OS Battambang"/>
          <w:b/>
          <w:bCs/>
        </w:rPr>
      </w:pPr>
      <w:r w:rsidRPr="0040227C">
        <w:rPr>
          <w:rFonts w:ascii="Khmer OS Battambang" w:hAnsi="Khmer OS Battambang" w:cs="Khmer OS Battambang"/>
          <w:b/>
          <w:bCs/>
          <w:cs/>
        </w:rPr>
        <w:tab/>
      </w:r>
    </w:p>
    <w:p w14:paraId="33E916E4" w14:textId="77777777" w:rsidR="00512866" w:rsidRPr="0040227C" w:rsidRDefault="00512866" w:rsidP="001A2FC4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b/>
          <w:bCs/>
          <w:lang w:val="ca-ES"/>
        </w:rPr>
      </w:pPr>
    </w:p>
    <w:p w14:paraId="2993B4CD" w14:textId="77777777" w:rsidR="0012658F" w:rsidRPr="0040227C" w:rsidRDefault="0012658F" w:rsidP="001A2FC4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b/>
          <w:bCs/>
          <w:lang w:val="ca-ES"/>
        </w:rPr>
      </w:pPr>
    </w:p>
    <w:p w14:paraId="6D55B9AA" w14:textId="77777777" w:rsidR="0012658F" w:rsidRPr="0040227C" w:rsidRDefault="0012658F" w:rsidP="001A2FC4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b/>
          <w:bCs/>
          <w:lang w:val="ca-ES"/>
        </w:rPr>
      </w:pPr>
    </w:p>
    <w:p w14:paraId="76306F21" w14:textId="101FEA18" w:rsidR="00C90418" w:rsidRPr="0040227C" w:rsidRDefault="007E42B3" w:rsidP="001A2FC4">
      <w:pPr>
        <w:tabs>
          <w:tab w:val="left" w:pos="8460"/>
        </w:tabs>
        <w:spacing w:after="0" w:line="240" w:lineRule="auto"/>
        <w:rPr>
          <w:rFonts w:ascii="Khmer OS Battambang" w:hAnsi="Khmer OS Battambang" w:cs="Khmer OS Battambang"/>
          <w:b/>
          <w:bCs/>
        </w:rPr>
      </w:pPr>
      <w:r w:rsidRPr="0040227C">
        <w:rPr>
          <w:rFonts w:ascii="Khmer OS Battambang" w:hAnsi="Khmer OS Battambang" w:cs="Khmer OS Battambang" w:hint="cs"/>
          <w:b/>
          <w:bCs/>
          <w:cs/>
          <w:lang w:val="ca-ES"/>
        </w:rPr>
        <w:t>៦</w:t>
      </w:r>
      <w:r w:rsidR="00A16F6E" w:rsidRPr="0040227C">
        <w:rPr>
          <w:rFonts w:ascii="Khmer OS Battambang" w:hAnsi="Khmer OS Battambang" w:cs="Khmer OS Battambang" w:hint="cs"/>
          <w:b/>
          <w:bCs/>
          <w:cs/>
          <w:lang w:val="ca-ES"/>
        </w:rPr>
        <w:t>.</w:t>
      </w:r>
      <w:r w:rsidR="00A16F6E" w:rsidRPr="0040227C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Pr="0040227C">
        <w:rPr>
          <w:rFonts w:ascii="Khmer OS Battambang" w:hAnsi="Khmer OS Battambang" w:cs="Khmer OS Battambang" w:hint="cs"/>
          <w:cs/>
          <w:lang w:val="ca-ES"/>
        </w:rPr>
        <w:t>ចូរគណនាតម្លៃមធ្យម ៖</w:t>
      </w:r>
      <w:r w:rsidRPr="0040227C">
        <w:rPr>
          <w:rFonts w:ascii="Khmer OS Battambang" w:hAnsi="Khmer OS Battambang" w:cs="Khmer OS Battambang" w:hint="cs"/>
          <w:cs/>
        </w:rPr>
        <w:t xml:space="preserve"> </w:t>
      </w:r>
      <w:r w:rsidR="001A2FC4" w:rsidRPr="0040227C">
        <w:rPr>
          <w:rFonts w:ascii="Khmer OS Battambang" w:hAnsi="Khmer OS Battambang" w:cs="Khmer OS Battambang" w:hint="cs"/>
          <w:b/>
          <w:bCs/>
          <w:cs/>
        </w:rPr>
        <w:t>(</w:t>
      </w:r>
      <w:r w:rsidR="000D3ADA" w:rsidRPr="0040227C">
        <w:rPr>
          <w:rFonts w:ascii="Khmer OS Battambang" w:hAnsi="Khmer OS Battambang" w:cs="Khmer OS Battambang"/>
          <w:b/>
          <w:bCs/>
        </w:rPr>
        <w:t>0.5</w:t>
      </w:r>
      <w:r w:rsidR="001A2FC4" w:rsidRPr="0040227C">
        <w:rPr>
          <w:rFonts w:ascii="Khmer OS Battambang" w:hAnsi="Khmer OS Battambang" w:cs="Khmer OS Battambang" w:hint="cs"/>
          <w:b/>
          <w:bCs/>
          <w:cs/>
        </w:rPr>
        <w:t>ពិន្ទុ)</w:t>
      </w:r>
    </w:p>
    <w:p w14:paraId="497E4E8C" w14:textId="07075B36" w:rsidR="007E42B3" w:rsidRPr="0040227C" w:rsidRDefault="00C90418" w:rsidP="00C90418">
      <w:pPr>
        <w:pStyle w:val="ListParagraph"/>
        <w:numPr>
          <w:ilvl w:val="0"/>
          <w:numId w:val="20"/>
        </w:numPr>
        <w:tabs>
          <w:tab w:val="left" w:pos="709"/>
          <w:tab w:val="left" w:pos="8460"/>
        </w:tabs>
        <w:spacing w:after="0" w:line="240" w:lineRule="auto"/>
        <w:ind w:hanging="999"/>
        <w:rPr>
          <w:rFonts w:ascii="Khmer OS Battambang" w:hAnsi="Khmer OS Battambang" w:cs="Khmer OS Battambang"/>
          <w:szCs w:val="22"/>
          <w:lang w:val="ca-ES"/>
        </w:rPr>
      </w:pPr>
      <w:r w:rsidRPr="0040227C">
        <w:rPr>
          <w:rFonts w:ascii="Khmer OS Battambang" w:hAnsi="Khmer OS Battambang" w:cs="Khmer OS Battambang" w:hint="cs"/>
          <w:szCs w:val="22"/>
          <w:cs/>
        </w:rPr>
        <w:t xml:space="preserve">សុខទិញសៀវភៅ </w:t>
      </w:r>
      <w:r w:rsidRPr="0040227C">
        <w:rPr>
          <w:rFonts w:ascii="Khmer OS Battambang" w:hAnsi="Khmer OS Battambang" w:cs="Khmer OS Battambang"/>
          <w:szCs w:val="22"/>
        </w:rPr>
        <w:t>5</w:t>
      </w:r>
      <w:r w:rsidRPr="0040227C">
        <w:rPr>
          <w:rFonts w:ascii="Khmer OS Battambang" w:hAnsi="Khmer OS Battambang" w:cs="Khmer OS Battambang" w:hint="cs"/>
          <w:szCs w:val="22"/>
          <w:cs/>
        </w:rPr>
        <w:t>ក្បាល ពីបណ្ណាគា</w:t>
      </w:r>
      <w:r w:rsidRPr="0040227C">
        <w:rPr>
          <w:rFonts w:ascii="Khmer OS Battambang" w:hAnsi="Khmer OS Battambang" w:cs="Khmer OS Battambang"/>
          <w:szCs w:val="22"/>
        </w:rPr>
        <w:t xml:space="preserve"> 5</w:t>
      </w:r>
      <w:r w:rsidRPr="0040227C">
        <w:rPr>
          <w:rFonts w:ascii="Khmer OS Battambang" w:hAnsi="Khmer OS Battambang" w:cs="Khmer OS Battambang" w:hint="cs"/>
          <w:szCs w:val="22"/>
          <w:cs/>
        </w:rPr>
        <w:t>កន្លែងមានតម្លៃខុសៗគ្នា។បណ្ណាគាទី</w:t>
      </w:r>
      <w:r w:rsidRPr="0040227C">
        <w:rPr>
          <w:rFonts w:ascii="Khmer OS Battambang" w:hAnsi="Khmer OS Battambang" w:cs="Khmer OS Battambang"/>
          <w:szCs w:val="22"/>
        </w:rPr>
        <w:t>1</w:t>
      </w:r>
      <w:r w:rsidRPr="0040227C">
        <w:rPr>
          <w:rFonts w:ascii="Khmer OS Battambang" w:hAnsi="Khmer OS Battambang" w:cs="Khmer OS Battambang" w:hint="cs"/>
          <w:szCs w:val="22"/>
          <w:cs/>
        </w:rPr>
        <w:t xml:space="preserve"> លក់ថ្លៃ </w:t>
      </w:r>
      <w:r w:rsidRPr="0040227C">
        <w:rPr>
          <w:rFonts w:ascii="Khmer OS Battambang" w:hAnsi="Khmer OS Battambang" w:cs="Khmer OS Battambang"/>
          <w:szCs w:val="22"/>
        </w:rPr>
        <w:t>800</w:t>
      </w:r>
      <w:r w:rsidRPr="0040227C">
        <w:rPr>
          <w:rFonts w:ascii="Khmer OS Battambang" w:hAnsi="Khmer OS Battambang" w:cs="Khmer OS Battambang" w:hint="cs"/>
          <w:szCs w:val="22"/>
          <w:cs/>
        </w:rPr>
        <w:t xml:space="preserve">៛ </w:t>
      </w:r>
    </w:p>
    <w:p w14:paraId="4042E8A1" w14:textId="47A55005" w:rsidR="00C90418" w:rsidRPr="0040227C" w:rsidRDefault="00C90418" w:rsidP="00C90418">
      <w:pPr>
        <w:tabs>
          <w:tab w:val="left" w:pos="709"/>
          <w:tab w:val="left" w:pos="8460"/>
        </w:tabs>
        <w:spacing w:after="0" w:line="240" w:lineRule="auto"/>
        <w:ind w:left="426"/>
        <w:rPr>
          <w:rFonts w:ascii="Khmer OS Battambang" w:hAnsi="Khmer OS Battambang" w:cs="Khmer OS Battambang"/>
          <w:cs/>
        </w:rPr>
      </w:pPr>
      <w:r w:rsidRPr="0040227C">
        <w:rPr>
          <w:rFonts w:ascii="Khmer OS Battambang" w:hAnsi="Khmer OS Battambang" w:cs="Khmer OS Battambang" w:hint="cs"/>
          <w:cs/>
          <w:lang w:val="ca-ES"/>
        </w:rPr>
        <w:t>បណ្ណាគាទី</w:t>
      </w:r>
      <w:r w:rsidRPr="0040227C">
        <w:rPr>
          <w:rFonts w:ascii="Khmer OS Battambang" w:hAnsi="Khmer OS Battambang" w:cs="Khmer OS Battambang"/>
        </w:rPr>
        <w:t xml:space="preserve">2 </w:t>
      </w:r>
      <w:r w:rsidRPr="0040227C">
        <w:rPr>
          <w:rFonts w:ascii="Khmer OS Battambang" w:hAnsi="Khmer OS Battambang" w:cs="Khmer OS Battambang" w:hint="cs"/>
          <w:cs/>
        </w:rPr>
        <w:t xml:space="preserve">លក់ថ្លៃ </w:t>
      </w:r>
      <w:r w:rsidRPr="0040227C">
        <w:rPr>
          <w:rFonts w:ascii="Khmer OS Battambang" w:hAnsi="Khmer OS Battambang" w:cs="Khmer OS Battambang"/>
        </w:rPr>
        <w:t>500</w:t>
      </w:r>
      <w:r w:rsidRPr="0040227C">
        <w:rPr>
          <w:rFonts w:ascii="Khmer OS Battambang" w:hAnsi="Khmer OS Battambang" w:cs="Khmer OS Battambang" w:hint="cs"/>
          <w:cs/>
        </w:rPr>
        <w:t>៛  បណ្ណាគាទី</w:t>
      </w:r>
      <w:r w:rsidRPr="0040227C">
        <w:rPr>
          <w:rFonts w:ascii="Khmer OS Battambang" w:hAnsi="Khmer OS Battambang" w:cs="Khmer OS Battambang"/>
        </w:rPr>
        <w:t>3</w:t>
      </w:r>
      <w:r w:rsidRPr="0040227C">
        <w:rPr>
          <w:rFonts w:ascii="Khmer OS Battambang" w:hAnsi="Khmer OS Battambang" w:cs="Khmer OS Battambang" w:hint="cs"/>
          <w:cs/>
        </w:rPr>
        <w:t xml:space="preserve"> លក់ថ្លៃ </w:t>
      </w:r>
      <w:r w:rsidRPr="0040227C">
        <w:rPr>
          <w:rFonts w:ascii="Khmer OS Battambang" w:hAnsi="Khmer OS Battambang" w:cs="Khmer OS Battambang"/>
        </w:rPr>
        <w:t>600</w:t>
      </w:r>
      <w:r w:rsidRPr="0040227C">
        <w:rPr>
          <w:rFonts w:ascii="Khmer OS Battambang" w:hAnsi="Khmer OS Battambang" w:cs="Khmer OS Battambang" w:hint="cs"/>
          <w:cs/>
        </w:rPr>
        <w:t>៛ បណ្ណាគាទី</w:t>
      </w:r>
      <w:r w:rsidRPr="0040227C">
        <w:rPr>
          <w:rFonts w:ascii="Khmer OS Battambang" w:hAnsi="Khmer OS Battambang" w:cs="Khmer OS Battambang"/>
        </w:rPr>
        <w:t>4</w:t>
      </w:r>
      <w:r w:rsidRPr="0040227C">
        <w:rPr>
          <w:rFonts w:ascii="Khmer OS Battambang" w:hAnsi="Khmer OS Battambang" w:cs="Khmer OS Battambang" w:hint="cs"/>
          <w:cs/>
        </w:rPr>
        <w:t xml:space="preserve"> លក់ថ្លៃ </w:t>
      </w:r>
      <w:r w:rsidRPr="0040227C">
        <w:rPr>
          <w:rFonts w:ascii="Khmer OS Battambang" w:hAnsi="Khmer OS Battambang" w:cs="Khmer OS Battambang"/>
        </w:rPr>
        <w:t>900</w:t>
      </w:r>
      <w:r w:rsidRPr="0040227C">
        <w:rPr>
          <w:rFonts w:ascii="Khmer OS Battambang" w:hAnsi="Khmer OS Battambang" w:cs="Khmer OS Battambang" w:hint="cs"/>
          <w:cs/>
        </w:rPr>
        <w:t>៛ និងបណ្ណាគាទី</w:t>
      </w:r>
      <w:r w:rsidRPr="0040227C">
        <w:rPr>
          <w:rFonts w:ascii="Khmer OS Battambang" w:hAnsi="Khmer OS Battambang" w:cs="Khmer OS Battambang"/>
        </w:rPr>
        <w:t>5</w:t>
      </w:r>
      <w:r w:rsidRPr="0040227C">
        <w:rPr>
          <w:rFonts w:ascii="Khmer OS Battambang" w:hAnsi="Khmer OS Battambang" w:cs="Khmer OS Battambang" w:hint="cs"/>
          <w:cs/>
        </w:rPr>
        <w:t xml:space="preserve"> លក់ថ្លៃ </w:t>
      </w:r>
      <w:r w:rsidRPr="0040227C">
        <w:rPr>
          <w:rFonts w:ascii="Khmer OS Battambang" w:hAnsi="Khmer OS Battambang" w:cs="Khmer OS Battambang"/>
        </w:rPr>
        <w:t>1000</w:t>
      </w:r>
      <w:r w:rsidRPr="0040227C">
        <w:rPr>
          <w:rFonts w:ascii="Khmer OS Battambang" w:hAnsi="Khmer OS Battambang" w:cs="Khmer OS Battambang" w:hint="cs"/>
          <w:cs/>
        </w:rPr>
        <w:t xml:space="preserve">៛។តើជាមធ្យមសៀវភៅ </w:t>
      </w:r>
      <w:r w:rsidRPr="0040227C">
        <w:rPr>
          <w:rFonts w:ascii="Khmer OS Battambang" w:hAnsi="Khmer OS Battambang" w:cs="Khmer OS Battambang"/>
        </w:rPr>
        <w:t>1</w:t>
      </w:r>
      <w:r w:rsidRPr="0040227C">
        <w:rPr>
          <w:rFonts w:ascii="Khmer OS Battambang" w:hAnsi="Khmer OS Battambang" w:cs="Khmer OS Battambang" w:hint="cs"/>
          <w:cs/>
        </w:rPr>
        <w:t>ថ្លៃប៉ុន្មានរៀល?</w:t>
      </w:r>
    </w:p>
    <w:p w14:paraId="7E3EB799" w14:textId="4FA7EB36" w:rsidR="00A16F6E" w:rsidRPr="0040227C" w:rsidRDefault="00C822F0" w:rsidP="007E42B3">
      <w:pPr>
        <w:spacing w:after="0" w:line="240" w:lineRule="auto"/>
        <w:jc w:val="center"/>
        <w:rPr>
          <w:rFonts w:ascii="Khmer OS Battambang" w:hAnsi="Khmer OS Battambang" w:cs="Khmer OS Battambang"/>
          <w:b/>
          <w:bCs/>
          <w:u w:val="single"/>
        </w:rPr>
      </w:pPr>
      <w:r w:rsidRPr="0040227C">
        <w:rPr>
          <w:rFonts w:ascii="Khmer OS Battambang" w:hAnsi="Khmer OS Battambang" w:cs="Khmer OS Battambang" w:hint="cs"/>
          <w:b/>
          <w:bCs/>
          <w:u w:val="single"/>
          <w:cs/>
        </w:rPr>
        <w:t>ចម្លើ</w:t>
      </w:r>
      <w:r w:rsidR="007E42B3" w:rsidRPr="0040227C">
        <w:rPr>
          <w:rFonts w:ascii="Khmer OS Battambang" w:hAnsi="Khmer OS Battambang" w:cs="Khmer OS Battambang" w:hint="cs"/>
          <w:b/>
          <w:bCs/>
          <w:cs/>
        </w:rPr>
        <w:t>យ</w:t>
      </w:r>
      <w:r w:rsidR="00A16F6E" w:rsidRPr="0040227C">
        <w:rPr>
          <w:rFonts w:ascii="Khmer OS Battambang" w:hAnsi="Khmer OS Battambang" w:cs="Khmer OS Battambang" w:hint="cs"/>
          <w:cs/>
        </w:rPr>
        <w:t xml:space="preserve"> ..........................................................................................................................................................</w:t>
      </w:r>
      <w:r w:rsidR="007E42B3" w:rsidRPr="0040227C">
        <w:rPr>
          <w:rFonts w:ascii="Khmer OS Battambang" w:hAnsi="Khmer OS Battambang" w:cs="Khmer OS Battambang" w:hint="cs"/>
          <w:cs/>
        </w:rPr>
        <w:t>.......</w:t>
      </w:r>
      <w:r w:rsidR="0014404C"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E42B3" w:rsidRPr="0040227C">
        <w:rPr>
          <w:rFonts w:ascii="Khmer OS Battambang" w:hAnsi="Khmer OS Battambang" w:cs="Khmer OS Battambang" w:hint="cs"/>
          <w:cs/>
        </w:rPr>
        <w:t>.</w:t>
      </w:r>
    </w:p>
    <w:p w14:paraId="6BFA2A9C" w14:textId="0ED7E5E3" w:rsidR="00F95723" w:rsidRPr="0040227C" w:rsidRDefault="00F95723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42DD4548" w14:textId="77777777" w:rsidR="0014404C" w:rsidRPr="0040227C" w:rsidRDefault="0014404C" w:rsidP="0014404C">
      <w:pPr>
        <w:tabs>
          <w:tab w:val="left" w:pos="8460"/>
        </w:tabs>
        <w:spacing w:line="240" w:lineRule="auto"/>
        <w:jc w:val="both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b/>
          <w:bCs/>
          <w:cs/>
        </w:rPr>
        <w:t>៧</w:t>
      </w:r>
      <w:r w:rsidR="00A16F6E" w:rsidRPr="0040227C">
        <w:rPr>
          <w:rFonts w:ascii="Khmer OS Battambang" w:hAnsi="Khmer OS Battambang" w:cs="Khmer OS Battambang" w:hint="cs"/>
          <w:b/>
          <w:bCs/>
          <w:cs/>
        </w:rPr>
        <w:t xml:space="preserve">. </w:t>
      </w:r>
      <w:r w:rsidR="00A16F6E" w:rsidRPr="0040227C">
        <w:rPr>
          <w:rFonts w:ascii="Khmer OS Battambang" w:hAnsi="Khmer OS Battambang" w:cs="Khmer OS Battambang"/>
          <w:lang w:val="ca-ES"/>
        </w:rPr>
        <w:t xml:space="preserve">  </w:t>
      </w:r>
      <w:r w:rsidRPr="0040227C">
        <w:rPr>
          <w:rFonts w:ascii="Khmer OS Battambang" w:hAnsi="Khmer OS Battambang" w:cs="Khmer OS Battambang" w:hint="cs"/>
          <w:cs/>
          <w:lang w:val="ca-ES"/>
        </w:rPr>
        <w:t xml:space="preserve">រូបខាងក្រោមនេះ ជាប្លង់នៃស្រះទឹកមួយដែលមានបណ្តោយ </w:t>
      </w:r>
      <w:r w:rsidRPr="0040227C">
        <w:rPr>
          <w:rFonts w:ascii="Khmer OS Battambang" w:hAnsi="Khmer OS Battambang" w:cs="Khmer OS Battambang"/>
        </w:rPr>
        <w:t xml:space="preserve">30m </w:t>
      </w:r>
      <w:r w:rsidRPr="0040227C">
        <w:rPr>
          <w:rFonts w:ascii="Khmer OS Battambang" w:hAnsi="Khmer OS Battambang" w:cs="Khmer OS Battambang" w:hint="cs"/>
          <w:cs/>
        </w:rPr>
        <w:t xml:space="preserve">និងទទឹង </w:t>
      </w:r>
      <w:r w:rsidRPr="0040227C">
        <w:rPr>
          <w:rFonts w:ascii="Khmer OS Battambang" w:hAnsi="Khmer OS Battambang" w:cs="Khmer OS Battambang"/>
        </w:rPr>
        <w:t>15m</w:t>
      </w:r>
      <w:r w:rsidRPr="0040227C">
        <w:rPr>
          <w:rFonts w:ascii="Khmer OS Battambang" w:hAnsi="Khmer OS Battambang" w:cs="Khmer OS Battambang" w:hint="cs"/>
          <w:cs/>
        </w:rPr>
        <w:t>។ចូររកមាត្រដ្ឋាននៃ</w:t>
      </w:r>
    </w:p>
    <w:p w14:paraId="7DC27D8F" w14:textId="22767AE5" w:rsidR="00F95723" w:rsidRPr="0040227C" w:rsidRDefault="00B1590F" w:rsidP="0014404C">
      <w:pPr>
        <w:tabs>
          <w:tab w:val="left" w:pos="8460"/>
        </w:tabs>
        <w:spacing w:line="240" w:lineRule="auto"/>
        <w:jc w:val="both"/>
        <w:rPr>
          <w:rFonts w:ascii="Khmer OS Battambang" w:hAnsi="Khmer OS Battambang" w:cs="Khmer OS Battambang"/>
          <w:b/>
          <w:bCs/>
          <w:lang w:val="ca-ES"/>
        </w:rPr>
      </w:pPr>
      <w:r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918AB15" wp14:editId="03F603C5">
                <wp:simplePos x="0" y="0"/>
                <wp:positionH relativeFrom="column">
                  <wp:posOffset>2600325</wp:posOffset>
                </wp:positionH>
                <wp:positionV relativeFrom="paragraph">
                  <wp:posOffset>80645</wp:posOffset>
                </wp:positionV>
                <wp:extent cx="1828800" cy="18288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9FFCA" w14:textId="15117D4F" w:rsidR="00F93B87" w:rsidRPr="00B1590F" w:rsidRDefault="00F93B87" w:rsidP="00B1590F">
                            <w:pPr>
                              <w:tabs>
                                <w:tab w:val="left" w:pos="8460"/>
                              </w:tabs>
                              <w:spacing w:line="240" w:lineRule="auto"/>
                              <w:rPr>
                                <w:rFonts w:ascii="Khmer OS System" w:hAnsi="Khmer OS System" w:cs="Khmer OS System"/>
                                <w:bCs/>
                                <w:color w:val="000000" w:themeColor="text1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ystem" w:hAnsi="Khmer OS System" w:cs="Khmer OS System"/>
                                <w:bCs/>
                                <w:color w:val="000000" w:themeColor="text1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8AB15" id="Text Box 48" o:spid="_x0000_s1060" type="#_x0000_t202" style="position:absolute;left:0;text-align:left;margin-left:204.75pt;margin-top:6.35pt;width:2in;height:2in;z-index:251606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6si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fPpx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" filled="f" stroked="f">
                <v:textbox style="mso-fit-shape-to-text:t">
                  <w:txbxContent>
                    <w:p w14:paraId="3BB9FFCA" w14:textId="15117D4F" w:rsidR="00F93B87" w:rsidRPr="00B1590F" w:rsidRDefault="00F93B87" w:rsidP="00B1590F">
                      <w:pPr>
                        <w:tabs>
                          <w:tab w:val="left" w:pos="8460"/>
                        </w:tabs>
                        <w:spacing w:line="240" w:lineRule="auto"/>
                        <w:rPr>
                          <w:rFonts w:ascii="Khmer OS System" w:hAnsi="Khmer OS System" w:cs="Khmer OS System"/>
                          <w:bCs/>
                          <w:color w:val="000000" w:themeColor="text1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ystem" w:hAnsi="Khmer OS System" w:cs="Khmer OS System"/>
                          <w:bCs/>
                          <w:color w:val="000000" w:themeColor="text1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6cm</w:t>
                      </w:r>
                    </w:p>
                  </w:txbxContent>
                </v:textbox>
              </v:shape>
            </w:pict>
          </mc:Fallback>
        </mc:AlternateContent>
      </w:r>
      <w:r w:rsidR="0014404C" w:rsidRPr="0040227C">
        <w:rPr>
          <w:rFonts w:ascii="Khmer OS Battambang" w:hAnsi="Khmer OS Battambang" w:cs="Khmer OS Battambang" w:hint="cs"/>
          <w:cs/>
        </w:rPr>
        <w:t xml:space="preserve">ប្លង់ស្រះទឺកនេះ។ </w:t>
      </w:r>
      <w:r w:rsidR="0014404C" w:rsidRPr="0040227C">
        <w:rPr>
          <w:rFonts w:ascii="Khmer OS Battambang" w:hAnsi="Khmer OS Battambang" w:cs="Khmer OS Battambang" w:hint="cs"/>
          <w:b/>
          <w:bCs/>
          <w:cs/>
          <w:lang w:val="ca-ES"/>
        </w:rPr>
        <w:t>(</w:t>
      </w:r>
      <w:r w:rsidR="000D3ADA" w:rsidRPr="0040227C">
        <w:rPr>
          <w:rFonts w:ascii="Khmer OS Battambang" w:hAnsi="Khmer OS Battambang" w:cs="Khmer OS Battambang"/>
          <w:b/>
          <w:bCs/>
          <w:lang w:val="ca-ES"/>
        </w:rPr>
        <w:t>1</w:t>
      </w:r>
      <w:r w:rsidR="0014404C" w:rsidRPr="0040227C">
        <w:rPr>
          <w:rFonts w:ascii="Khmer OS Battambang" w:hAnsi="Khmer OS Battambang" w:cs="Khmer OS Battambang" w:hint="cs"/>
          <w:b/>
          <w:bCs/>
          <w:cs/>
          <w:lang w:val="ca-ES"/>
        </w:rPr>
        <w:t>ពិន្ទុ)</w:t>
      </w:r>
    </w:p>
    <w:p w14:paraId="073146FA" w14:textId="4A3F3FD9" w:rsidR="00B1590F" w:rsidRPr="0040227C" w:rsidRDefault="00B1590F" w:rsidP="0014404C">
      <w:pPr>
        <w:tabs>
          <w:tab w:val="left" w:pos="8460"/>
        </w:tabs>
        <w:spacing w:line="240" w:lineRule="auto"/>
        <w:jc w:val="both"/>
        <w:rPr>
          <w:rFonts w:ascii="Khmer OS Battambang" w:hAnsi="Khmer OS Battambang" w:cs="Khmer OS Battambang"/>
          <w:b/>
          <w:bCs/>
          <w:lang w:val="ca-ES"/>
        </w:rPr>
      </w:pPr>
      <w:r w:rsidRPr="0040227C">
        <w:rPr>
          <w:rFonts w:ascii="Khmer OS Battambang" w:hAnsi="Khmer OS Battambang" w:cs="Khmer OS Battambang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CAD6C96" wp14:editId="6D6AD3B0">
                <wp:simplePos x="0" y="0"/>
                <wp:positionH relativeFrom="column">
                  <wp:posOffset>1827530</wp:posOffset>
                </wp:positionH>
                <wp:positionV relativeFrom="paragraph">
                  <wp:posOffset>70485</wp:posOffset>
                </wp:positionV>
                <wp:extent cx="2219325" cy="1200150"/>
                <wp:effectExtent l="0" t="0" r="28575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20015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17596" id="Rectangle 34" o:spid="_x0000_s1026" style="position:absolute;margin-left:143.9pt;margin-top:5.55pt;width:174.75pt;height:94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" strokecolor="#70ad47 [3209]" strokeweight="1pt">
                <v:fill r:id="rId13" o:title="" recolor="t" rotate="t" type="tile"/>
              </v:rect>
            </w:pict>
          </mc:Fallback>
        </mc:AlternateContent>
      </w:r>
    </w:p>
    <w:p w14:paraId="30E276A7" w14:textId="1C8DCE84" w:rsidR="00B1590F" w:rsidRPr="0040227C" w:rsidRDefault="00B1590F" w:rsidP="0014404C">
      <w:pPr>
        <w:tabs>
          <w:tab w:val="left" w:pos="8460"/>
        </w:tabs>
        <w:spacing w:line="240" w:lineRule="auto"/>
        <w:jc w:val="both"/>
        <w:rPr>
          <w:rFonts w:ascii="Khmer OS Battambang" w:hAnsi="Khmer OS Battambang" w:cs="Khmer OS Battambang"/>
          <w:b/>
          <w:bCs/>
          <w:lang w:val="ca-ES"/>
        </w:rPr>
      </w:pPr>
      <w:r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386344" wp14:editId="791D127C">
                <wp:simplePos x="0" y="0"/>
                <wp:positionH relativeFrom="column">
                  <wp:posOffset>2419350</wp:posOffset>
                </wp:positionH>
                <wp:positionV relativeFrom="paragraph">
                  <wp:posOffset>106045</wp:posOffset>
                </wp:positionV>
                <wp:extent cx="1828800" cy="1828800"/>
                <wp:effectExtent l="0" t="0" r="0" b="0"/>
                <wp:wrapNone/>
                <wp:docPr id="929" name="Text Box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4748F" w14:textId="38ED1BDB" w:rsidR="00F93B87" w:rsidRPr="00B1590F" w:rsidRDefault="00F93B87" w:rsidP="00B1590F">
                            <w:pPr>
                              <w:tabs>
                                <w:tab w:val="left" w:pos="8460"/>
                              </w:tabs>
                              <w:spacing w:line="240" w:lineRule="auto"/>
                              <w:rPr>
                                <w:rFonts w:ascii="Khmer OS System" w:hAnsi="Khmer OS System" w:cs="Khmer OS System"/>
                                <w:bCs/>
                                <w:color w:val="000000" w:themeColor="text1"/>
                                <w:cs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bCs/>
                                <w:color w:val="000000" w:themeColor="text1"/>
                                <w:cs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ប្លង់នៃស្រះទឹក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86344" id="Text Box 929" o:spid="_x0000_s1061" type="#_x0000_t202" style="position:absolute;left:0;text-align:left;margin-left:190.5pt;margin-top:8.35pt;width:2in;height:2in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9C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7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" filled="f" stroked="f">
                <v:textbox style="mso-fit-shape-to-text:t">
                  <w:txbxContent>
                    <w:p w14:paraId="0674748F" w14:textId="38ED1BDB" w:rsidR="00F93B87" w:rsidRPr="00B1590F" w:rsidRDefault="00F93B87" w:rsidP="00B1590F">
                      <w:pPr>
                        <w:tabs>
                          <w:tab w:val="left" w:pos="8460"/>
                        </w:tabs>
                        <w:spacing w:line="240" w:lineRule="auto"/>
                        <w:rPr>
                          <w:rFonts w:ascii="Khmer OS System" w:hAnsi="Khmer OS System" w:cs="Khmer OS System"/>
                          <w:bCs/>
                          <w:color w:val="000000" w:themeColor="text1"/>
                          <w:cs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bCs/>
                          <w:color w:val="000000" w:themeColor="text1"/>
                          <w:cs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ប្លង់នៃស្រះទឹក</w:t>
                      </w:r>
                    </w:p>
                  </w:txbxContent>
                </v:textbox>
              </v:shape>
            </w:pict>
          </mc:Fallback>
        </mc:AlternateContent>
      </w:r>
      <w:r w:rsidRPr="0040227C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61B142D" wp14:editId="4CF47DDD">
                <wp:simplePos x="0" y="0"/>
                <wp:positionH relativeFrom="column">
                  <wp:posOffset>4067175</wp:posOffset>
                </wp:positionH>
                <wp:positionV relativeFrom="paragraph">
                  <wp:posOffset>163195</wp:posOffset>
                </wp:positionV>
                <wp:extent cx="1828800" cy="1828800"/>
                <wp:effectExtent l="0" t="0" r="0" b="0"/>
                <wp:wrapNone/>
                <wp:docPr id="928" name="Text Box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CB1B2" w14:textId="7BE26528" w:rsidR="00F93B87" w:rsidRPr="00B1590F" w:rsidRDefault="00F93B87" w:rsidP="00B1590F">
                            <w:pPr>
                              <w:tabs>
                                <w:tab w:val="left" w:pos="8460"/>
                              </w:tabs>
                              <w:spacing w:line="240" w:lineRule="auto"/>
                              <w:rPr>
                                <w:rFonts w:ascii="Khmer OS System" w:hAnsi="Khmer OS System" w:cs="Khmer OS System"/>
                                <w:bCs/>
                                <w:color w:val="000000" w:themeColor="text1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ystem" w:hAnsi="Khmer OS System" w:cs="Khmer OS System"/>
                                <w:bCs/>
                                <w:color w:val="000000" w:themeColor="text1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B142D" id="Text Box 928" o:spid="_x0000_s1062" type="#_x0000_t202" style="position:absolute;left:0;text-align:left;margin-left:320.25pt;margin-top:12.85pt;width:2in;height:2in;z-index:2516070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e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" filled="f" stroked="f">
                <v:textbox style="mso-fit-shape-to-text:t">
                  <w:txbxContent>
                    <w:p w14:paraId="02BCB1B2" w14:textId="7BE26528" w:rsidR="00F93B87" w:rsidRPr="00B1590F" w:rsidRDefault="00F93B87" w:rsidP="00B1590F">
                      <w:pPr>
                        <w:tabs>
                          <w:tab w:val="left" w:pos="8460"/>
                        </w:tabs>
                        <w:spacing w:line="240" w:lineRule="auto"/>
                        <w:rPr>
                          <w:rFonts w:ascii="Khmer OS System" w:hAnsi="Khmer OS System" w:cs="Khmer OS System"/>
                          <w:bCs/>
                          <w:color w:val="000000" w:themeColor="text1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ystem" w:hAnsi="Khmer OS System" w:cs="Khmer OS System"/>
                          <w:bCs/>
                          <w:color w:val="000000" w:themeColor="text1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3cm</w:t>
                      </w:r>
                    </w:p>
                  </w:txbxContent>
                </v:textbox>
              </v:shape>
            </w:pict>
          </mc:Fallback>
        </mc:AlternateContent>
      </w:r>
    </w:p>
    <w:p w14:paraId="2F666892" w14:textId="177CB609" w:rsidR="00B1590F" w:rsidRPr="0040227C" w:rsidRDefault="00B1590F" w:rsidP="0014404C">
      <w:pPr>
        <w:tabs>
          <w:tab w:val="left" w:pos="8460"/>
        </w:tabs>
        <w:spacing w:line="240" w:lineRule="auto"/>
        <w:jc w:val="both"/>
        <w:rPr>
          <w:rFonts w:ascii="Khmer OS Battambang" w:hAnsi="Khmer OS Battambang" w:cs="Khmer OS Battambang"/>
          <w:b/>
          <w:bCs/>
          <w:lang w:val="ca-ES"/>
        </w:rPr>
      </w:pPr>
    </w:p>
    <w:p w14:paraId="73176B4B" w14:textId="60010F81" w:rsidR="00B1590F" w:rsidRPr="0040227C" w:rsidRDefault="00B1590F" w:rsidP="0014404C">
      <w:pPr>
        <w:tabs>
          <w:tab w:val="left" w:pos="8460"/>
        </w:tabs>
        <w:spacing w:line="240" w:lineRule="auto"/>
        <w:jc w:val="both"/>
        <w:rPr>
          <w:rFonts w:ascii="Khmer OS Battambang" w:hAnsi="Khmer OS Battambang" w:cs="Khmer OS Battambang"/>
          <w:lang w:val="ca-ES"/>
        </w:rPr>
      </w:pPr>
    </w:p>
    <w:p w14:paraId="773DA203" w14:textId="57591077" w:rsidR="00C822F0" w:rsidRPr="0040227C" w:rsidRDefault="00C822F0" w:rsidP="00A80B1F">
      <w:pPr>
        <w:spacing w:after="0" w:line="240" w:lineRule="auto"/>
        <w:jc w:val="center"/>
        <w:rPr>
          <w:rFonts w:ascii="Khmer OS Battambang" w:hAnsi="Khmer OS Battambang" w:cs="Khmer OS Battambang"/>
          <w:b/>
          <w:bCs/>
          <w:u w:val="single"/>
        </w:rPr>
      </w:pPr>
      <w:r w:rsidRPr="0040227C">
        <w:rPr>
          <w:rFonts w:ascii="Khmer OS Battambang" w:hAnsi="Khmer OS Battambang" w:cs="Khmer OS Battambang" w:hint="cs"/>
          <w:b/>
          <w:bCs/>
          <w:u w:val="single"/>
          <w:cs/>
        </w:rPr>
        <w:t>ចម្លើយ</w:t>
      </w:r>
    </w:p>
    <w:p w14:paraId="68304EC4" w14:textId="68FC41F0" w:rsidR="00F95723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</w:t>
      </w:r>
    </w:p>
    <w:p w14:paraId="78B259A8" w14:textId="7368161C" w:rsidR="00AE59FA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</w:r>
    </w:p>
    <w:p w14:paraId="5D617D2C" w14:textId="77777777" w:rsidR="0014404C" w:rsidRPr="0040227C" w:rsidRDefault="0014404C" w:rsidP="0014404C">
      <w:pPr>
        <w:spacing w:after="0" w:line="240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</w:t>
      </w:r>
    </w:p>
    <w:p w14:paraId="7B2534A4" w14:textId="77777777" w:rsidR="0014404C" w:rsidRPr="0040227C" w:rsidRDefault="0014404C" w:rsidP="00A16F6E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</w:p>
    <w:p w14:paraId="7FDFDAA3" w14:textId="7082125C" w:rsidR="00C822F0" w:rsidRPr="0040227C" w:rsidRDefault="0014404C" w:rsidP="00A47B32">
      <w:pPr>
        <w:tabs>
          <w:tab w:val="left" w:pos="8460"/>
        </w:tabs>
        <w:rPr>
          <w:rFonts w:ascii="Khmer OS Battambang" w:hAnsi="Khmer OS Battambang" w:cs="Khmer OS Battambang"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cs/>
        </w:rPr>
        <w:t>៨</w:t>
      </w:r>
      <w:r w:rsidR="00A16F6E" w:rsidRPr="0040227C">
        <w:rPr>
          <w:rFonts w:ascii="Khmer OS Battambang" w:hAnsi="Khmer OS Battambang" w:cs="Khmer OS Battambang" w:hint="cs"/>
          <w:b/>
          <w:bCs/>
          <w:cs/>
        </w:rPr>
        <w:t>.</w:t>
      </w:r>
      <w:r w:rsidR="00A16F6E" w:rsidRPr="0040227C">
        <w:rPr>
          <w:rFonts w:ascii="Khmer OS Battambang" w:hAnsi="Khmer OS Battambang" w:cs="Khmer OS Battambang"/>
          <w:lang w:val="ca-ES"/>
        </w:rPr>
        <w:t xml:space="preserve">  </w:t>
      </w:r>
      <w:r w:rsidR="00C565E6" w:rsidRPr="0040227C">
        <w:rPr>
          <w:rFonts w:ascii="Khmer OS Battambang" w:hAnsi="Khmer OS Battambang" w:cs="Khmer OS Battambang" w:hint="cs"/>
          <w:cs/>
          <w:lang w:val="ca-ES"/>
        </w:rPr>
        <w:t>ចូរសង</w:t>
      </w:r>
      <w:r w:rsidR="00CA3BB6" w:rsidRPr="0040227C">
        <w:rPr>
          <w:rFonts w:ascii="Khmer OS Battambang" w:hAnsi="Khmer OS Battambang" w:cs="Khmer OS Battambang" w:hint="cs"/>
          <w:cs/>
          <w:lang w:val="ca-ES"/>
        </w:rPr>
        <w:t>់រង្វង់ និងដាក់ឈ្មោះនៃធាតុរង្វង់ឱ្យ</w:t>
      </w:r>
      <w:r w:rsidR="00C565E6" w:rsidRPr="0040227C">
        <w:rPr>
          <w:rFonts w:ascii="Khmer OS Battambang" w:hAnsi="Khmer OS Battambang" w:cs="Khmer OS Battambang" w:hint="cs"/>
          <w:cs/>
          <w:lang w:val="ca-ES"/>
        </w:rPr>
        <w:t>បានត្រឹមត្រូវ៖</w:t>
      </w:r>
      <w:r w:rsidR="00A47B32" w:rsidRPr="0040227C">
        <w:rPr>
          <w:rFonts w:ascii="Khmer OS Battambang" w:hAnsi="Khmer OS Battambang" w:cs="Khmer OS Battambang" w:hint="cs"/>
          <w:b/>
          <w:bCs/>
          <w:cs/>
        </w:rPr>
        <w:t>(1ពិន្ទុ)</w:t>
      </w:r>
    </w:p>
    <w:p w14:paraId="6D267BA3" w14:textId="3257CEFD" w:rsidR="00AE59FA" w:rsidRPr="0040227C" w:rsidRDefault="00C565E6" w:rsidP="008E1018">
      <w:pPr>
        <w:pStyle w:val="ListParagraph"/>
        <w:numPr>
          <w:ilvl w:val="0"/>
          <w:numId w:val="20"/>
        </w:numPr>
        <w:spacing w:after="0" w:line="360" w:lineRule="auto"/>
        <w:rPr>
          <w:rFonts w:ascii="Khmer OS Battambang" w:hAnsi="Khmer OS Battambang" w:cs="Khmer OS Battambang"/>
          <w:szCs w:val="22"/>
          <w:lang w:val="ca-ES"/>
        </w:rPr>
      </w:pPr>
      <w:r w:rsidRPr="0040227C">
        <w:rPr>
          <w:rFonts w:ascii="Khmer OS Battambang" w:hAnsi="Khmer OS Battambang" w:cs="Khmer OS Battambang" w:hint="cs"/>
          <w:szCs w:val="22"/>
          <w:cs/>
          <w:lang w:val="ca-ES"/>
        </w:rPr>
        <w:t xml:space="preserve">សង់រង្វង់ផ្ចិត </w:t>
      </w:r>
      <w:r w:rsidRPr="0040227C">
        <w:rPr>
          <w:rFonts w:ascii="Khmer OS Battambang" w:hAnsi="Khmer OS Battambang" w:cs="Khmer OS Battambang"/>
          <w:szCs w:val="22"/>
        </w:rPr>
        <w:t xml:space="preserve">P </w:t>
      </w:r>
      <w:r w:rsidRPr="0040227C">
        <w:rPr>
          <w:rFonts w:ascii="Khmer OS Battambang" w:hAnsi="Khmer OS Battambang" w:cs="Khmer OS Battambang" w:hint="cs"/>
          <w:szCs w:val="22"/>
          <w:cs/>
        </w:rPr>
        <w:t>កាំ</w:t>
      </w:r>
      <w:r w:rsidRPr="0040227C">
        <w:rPr>
          <w:rFonts w:ascii="Khmer OS Battambang" w:hAnsi="Khmer OS Battambang" w:cs="Khmer OS Battambang"/>
          <w:szCs w:val="22"/>
        </w:rPr>
        <w:t xml:space="preserve"> PQ</w:t>
      </w:r>
      <w:r w:rsidRPr="0040227C">
        <w:rPr>
          <w:rFonts w:ascii="Khmer OS Battambang" w:hAnsi="Khmer OS Battambang" w:cs="Khmer OS Battambang" w:hint="cs"/>
          <w:szCs w:val="22"/>
          <w:cs/>
        </w:rPr>
        <w:t xml:space="preserve"> </w:t>
      </w:r>
      <w:r w:rsidRPr="0040227C">
        <w:rPr>
          <w:rFonts w:ascii="Khmer OS Battambang" w:hAnsi="Khmer OS Battambang" w:cs="Khmer OS Battambang"/>
          <w:szCs w:val="22"/>
        </w:rPr>
        <w:t xml:space="preserve">= </w:t>
      </w:r>
      <w:r w:rsidR="00B01509" w:rsidRPr="0040227C">
        <w:rPr>
          <w:rFonts w:ascii="Khmer OS Battambang" w:hAnsi="Khmer OS Battambang" w:cs="Khmer OS Battambang"/>
          <w:szCs w:val="22"/>
        </w:rPr>
        <w:t>4cm</w:t>
      </w:r>
    </w:p>
    <w:p w14:paraId="5FB81CBF" w14:textId="737EE8A9" w:rsidR="00C822F0" w:rsidRPr="0040227C" w:rsidRDefault="00C822F0" w:rsidP="00C34612">
      <w:pPr>
        <w:spacing w:after="0" w:line="240" w:lineRule="auto"/>
        <w:jc w:val="center"/>
        <w:rPr>
          <w:rFonts w:ascii="Khmer OS Battambang" w:hAnsi="Khmer OS Battambang" w:cs="Khmer OS Battambang"/>
          <w:b/>
          <w:bCs/>
          <w:u w:val="single"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u w:val="single"/>
          <w:cs/>
        </w:rPr>
        <w:t>ចម្លើយ</w:t>
      </w:r>
    </w:p>
    <w:p w14:paraId="7A4E999C" w14:textId="750AAA1B" w:rsidR="00A80B1F" w:rsidRPr="0040227C" w:rsidRDefault="00A16F6E" w:rsidP="00B01509">
      <w:pPr>
        <w:spacing w:after="0" w:line="240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</w:t>
      </w:r>
      <w:r w:rsidR="00B01509" w:rsidRPr="0040227C">
        <w:rPr>
          <w:rFonts w:ascii="Khmer OS Battambang" w:hAnsi="Khmer OS Battambang" w:cs="Khmer OS Battambang" w:hint="eastAsia"/>
        </w:rPr>
        <w:t>.</w:t>
      </w:r>
      <w:r w:rsidR="00B01509" w:rsidRPr="0040227C">
        <w:rPr>
          <w:rFonts w:ascii="Khmer OS Battambang" w:hAnsi="Khmer OS Battambang" w:cs="Khmer OS Battamban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1B8264" w14:textId="77777777" w:rsidR="0012658F" w:rsidRPr="0040227C" w:rsidRDefault="0012658F" w:rsidP="00B01509">
      <w:pPr>
        <w:spacing w:after="0" w:line="240" w:lineRule="auto"/>
        <w:rPr>
          <w:rFonts w:ascii="Khmer OS Battambang" w:hAnsi="Khmer OS Battambang" w:cs="Khmer OS Battambang"/>
          <w:b/>
          <w:bCs/>
        </w:rPr>
      </w:pPr>
    </w:p>
    <w:p w14:paraId="12E0D2E6" w14:textId="30ED27C5" w:rsidR="00C34612" w:rsidRPr="0040227C" w:rsidRDefault="00B01509" w:rsidP="00B01509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 w:hint="cs"/>
          <w:b/>
          <w:bCs/>
          <w:cs/>
        </w:rPr>
        <w:t>៩</w:t>
      </w:r>
      <w:r w:rsidR="00A16F6E" w:rsidRPr="0040227C">
        <w:rPr>
          <w:rFonts w:ascii="Khmer OS Battambang" w:hAnsi="Khmer OS Battambang" w:cs="Khmer OS Battambang" w:hint="cs"/>
          <w:b/>
          <w:bCs/>
          <w:cs/>
        </w:rPr>
        <w:t>.</w:t>
      </w:r>
      <w:r w:rsidR="00A16F6E" w:rsidRPr="0040227C">
        <w:rPr>
          <w:rFonts w:ascii="Khmer OS Battambang" w:hAnsi="Khmer OS Battambang" w:cs="Khmer OS Battambang"/>
          <w:lang w:val="ca-ES"/>
        </w:rPr>
        <w:t xml:space="preserve">  </w:t>
      </w:r>
      <w:r w:rsidR="00C34612" w:rsidRPr="0040227C">
        <w:rPr>
          <w:rFonts w:ascii="Khmer OS Battambang" w:hAnsi="Khmer OS Battambang" w:cs="Khmer OS Battambang"/>
          <w:cs/>
          <w:lang w:val="ca-ES"/>
        </w:rPr>
        <w:t>ចូរ</w:t>
      </w:r>
      <w:r w:rsidR="00CA3BB6" w:rsidRPr="0040227C">
        <w:rPr>
          <w:rFonts w:ascii="Khmer OS Battambang" w:hAnsi="Khmer OS Battambang" w:cs="Khmer OS Battambang" w:hint="cs"/>
          <w:cs/>
          <w:lang w:val="ca-ES"/>
        </w:rPr>
        <w:t>សង់មុំខាងក្រោម</w:t>
      </w:r>
      <w:r w:rsidRPr="0040227C">
        <w:rPr>
          <w:rFonts w:ascii="Khmer OS Battambang" w:hAnsi="Khmer OS Battambang" w:cs="Khmer OS Battambang" w:hint="cs"/>
          <w:cs/>
          <w:lang w:val="ca-ES"/>
        </w:rPr>
        <w:t>ដោយប្រើរ៉ាប៉ទ័រ</w:t>
      </w:r>
      <w:r w:rsidR="00C34612" w:rsidRPr="0040227C">
        <w:rPr>
          <w:rFonts w:ascii="Khmer OS Battambang" w:hAnsi="Khmer OS Battambang" w:cs="Khmer OS Battambang"/>
          <w:cs/>
        </w:rPr>
        <w:t>។</w:t>
      </w:r>
      <w:r w:rsidR="00A47B32" w:rsidRPr="0040227C">
        <w:rPr>
          <w:rFonts w:ascii="Khmer OS Battambang" w:hAnsi="Khmer OS Battambang" w:cs="Khmer OS Battambang" w:hint="cs"/>
          <w:b/>
          <w:bCs/>
          <w:cs/>
        </w:rPr>
        <w:t>(</w:t>
      </w:r>
      <w:r w:rsidR="000D3ADA" w:rsidRPr="0040227C">
        <w:rPr>
          <w:rFonts w:ascii="Khmer OS Battambang" w:hAnsi="Khmer OS Battambang" w:cs="Khmer OS Battambang"/>
          <w:b/>
          <w:bCs/>
        </w:rPr>
        <w:t>2</w:t>
      </w:r>
      <w:r w:rsidR="00A47B32" w:rsidRPr="0040227C">
        <w:rPr>
          <w:rFonts w:ascii="Khmer OS Battambang" w:hAnsi="Khmer OS Battambang" w:cs="Khmer OS Battambang" w:hint="cs"/>
          <w:b/>
          <w:bCs/>
          <w:cs/>
        </w:rPr>
        <w:t>ពិន្ទុ)</w:t>
      </w:r>
    </w:p>
    <w:p w14:paraId="56078FDB" w14:textId="77777777" w:rsidR="00C34612" w:rsidRPr="0040227C" w:rsidRDefault="00C34612" w:rsidP="00C34612">
      <w:pPr>
        <w:rPr>
          <w:rFonts w:ascii="Khmer OS Battambang" w:hAnsi="Khmer OS Battambang" w:cs="Khmer OS Battambang"/>
          <w:szCs w:val="4"/>
          <w:lang w:val="ca-ES"/>
        </w:rPr>
      </w:pPr>
    </w:p>
    <w:p w14:paraId="4A10ED6C" w14:textId="4FB266B8" w:rsidR="00C34612" w:rsidRPr="0040227C" w:rsidRDefault="00C34612" w:rsidP="00C34612">
      <w:pPr>
        <w:rPr>
          <w:rFonts w:ascii="Khmer OS Battambang" w:hAnsi="Khmer OS Battambang" w:cs="Khmer OS Battambang"/>
          <w:cs/>
        </w:rPr>
      </w:pPr>
      <w:r w:rsidRPr="0040227C">
        <w:rPr>
          <w:rFonts w:ascii="Khmer OS Battambang" w:hAnsi="Khmer OS Battambang" w:cs="Khmer OS Battambang" w:hint="cs"/>
          <w:szCs w:val="24"/>
          <w:cs/>
          <w:lang w:val="ca-ES"/>
        </w:rPr>
        <w:tab/>
      </w:r>
      <w:r w:rsidR="00B01509" w:rsidRPr="0040227C">
        <w:rPr>
          <w:rFonts w:ascii="Khmer OS Battambang" w:hAnsi="Khmer OS Battambang" w:cs="Khmer OS Battambang" w:hint="cs"/>
          <w:cs/>
          <w:lang w:val="ca-ES"/>
        </w:rPr>
        <w:t xml:space="preserve">ក. មុំ </w:t>
      </w:r>
      <w:r w:rsidR="00B01509" w:rsidRPr="0040227C">
        <w:rPr>
          <w:rFonts w:ascii="Khmer OS Battambang" w:hAnsi="Khmer OS Battambang" w:cs="Khmer OS Battambang"/>
        </w:rPr>
        <w:t>ABC = 45</w:t>
      </w:r>
      <w:r w:rsidR="00B01509" w:rsidRPr="0040227C">
        <w:rPr>
          <w:rFonts w:ascii="Khmer OS Battambang" w:hAnsi="Khmer OS Battambang" w:cs="Khmer OS Battambang"/>
        </w:rPr>
        <w:sym w:font="Symbol" w:char="F0B0"/>
      </w:r>
      <w:r w:rsidR="000A0075" w:rsidRPr="0040227C">
        <w:rPr>
          <w:rFonts w:ascii="Khmer OS Battambang" w:hAnsi="Khmer OS Battambang" w:cs="Khmer OS Battambang"/>
        </w:rPr>
        <w:t xml:space="preserve"> (1</w:t>
      </w:r>
      <w:r w:rsidR="000A0075" w:rsidRPr="0040227C">
        <w:rPr>
          <w:rFonts w:ascii="Khmer OS Battambang" w:hAnsi="Khmer OS Battambang" w:cs="Khmer OS Battambang" w:hint="cs"/>
          <w:cs/>
        </w:rPr>
        <w:t>ពិន្ទុ)</w:t>
      </w:r>
    </w:p>
    <w:p w14:paraId="51FF70F8" w14:textId="3F3548C1" w:rsidR="00B01509" w:rsidRPr="0040227C" w:rsidRDefault="00B01509" w:rsidP="00C34612">
      <w:pPr>
        <w:rPr>
          <w:rFonts w:ascii="Khmer OS Battambang" w:hAnsi="Khmer OS Battambang" w:cs="Khmer OS Battambang"/>
          <w:szCs w:val="24"/>
          <w:lang w:val="ca-ES"/>
        </w:rPr>
      </w:pPr>
      <w:r w:rsidRPr="0040227C">
        <w:rPr>
          <w:rFonts w:ascii="Khmer OS Battambang" w:hAnsi="Khmer OS Battambang" w:cs="Khmer OS Battambang"/>
          <w:cs/>
        </w:rPr>
        <w:tab/>
      </w:r>
      <w:r w:rsidRPr="0040227C">
        <w:rPr>
          <w:rFonts w:ascii="Khmer OS Battambang" w:hAnsi="Khmer OS Battambang" w:cs="Khmer OS Battambang" w:hint="cs"/>
          <w:cs/>
        </w:rPr>
        <w:t xml:space="preserve">ខ. </w:t>
      </w:r>
      <w:r w:rsidR="000D3ADA" w:rsidRPr="0040227C">
        <w:rPr>
          <w:rFonts w:ascii="Khmer OS Battambang" w:hAnsi="Khmer OS Battambang" w:cs="Khmer OS Battambang" w:hint="cs"/>
          <w:cs/>
          <w:lang w:val="ca-ES"/>
        </w:rPr>
        <w:t xml:space="preserve">មុំ </w:t>
      </w:r>
      <w:r w:rsidR="000D3ADA" w:rsidRPr="0040227C">
        <w:rPr>
          <w:rFonts w:ascii="Khmer OS Battambang" w:hAnsi="Khmer OS Battambang" w:cs="Khmer OS Battambang"/>
        </w:rPr>
        <w:t>XYZ = 135</w:t>
      </w:r>
      <w:r w:rsidR="000D3ADA" w:rsidRPr="0040227C">
        <w:rPr>
          <w:rFonts w:ascii="Khmer OS Battambang" w:hAnsi="Khmer OS Battambang" w:cs="Khmer OS Battambang"/>
        </w:rPr>
        <w:sym w:font="Symbol" w:char="F0B0"/>
      </w:r>
      <w:r w:rsidR="000A0075" w:rsidRPr="0040227C">
        <w:rPr>
          <w:rFonts w:ascii="Khmer OS Battambang" w:hAnsi="Khmer OS Battambang" w:cs="Khmer OS Battambang" w:hint="cs"/>
          <w:cs/>
        </w:rPr>
        <w:t xml:space="preserve"> </w:t>
      </w:r>
      <w:r w:rsidR="000A0075" w:rsidRPr="0040227C">
        <w:rPr>
          <w:rFonts w:ascii="Khmer OS Battambang" w:hAnsi="Khmer OS Battambang" w:cs="Khmer OS Battambang"/>
        </w:rPr>
        <w:t>(1</w:t>
      </w:r>
      <w:r w:rsidR="000A0075" w:rsidRPr="0040227C">
        <w:rPr>
          <w:rFonts w:ascii="Khmer OS Battambang" w:hAnsi="Khmer OS Battambang" w:cs="Khmer OS Battambang" w:hint="cs"/>
          <w:cs/>
        </w:rPr>
        <w:t>ពិន្ទុ)</w:t>
      </w:r>
    </w:p>
    <w:p w14:paraId="06712034" w14:textId="0A238325" w:rsidR="00C34612" w:rsidRPr="0040227C" w:rsidRDefault="00C34612" w:rsidP="00C34612">
      <w:pPr>
        <w:spacing w:after="0" w:line="240" w:lineRule="auto"/>
        <w:jc w:val="center"/>
        <w:rPr>
          <w:rFonts w:ascii="Khmer OS Battambang" w:hAnsi="Khmer OS Battambang" w:cs="Khmer OS Battambang"/>
          <w:b/>
          <w:bCs/>
          <w:u w:val="single"/>
          <w:lang w:val="ca-ES"/>
        </w:rPr>
      </w:pPr>
      <w:r w:rsidRPr="0040227C">
        <w:rPr>
          <w:rFonts w:ascii="Khmer OS Battambang" w:hAnsi="Khmer OS Battambang" w:cs="Khmer OS Battambang" w:hint="cs"/>
          <w:b/>
          <w:bCs/>
          <w:u w:val="single"/>
          <w:cs/>
        </w:rPr>
        <w:t>ចម្លើយ</w:t>
      </w:r>
    </w:p>
    <w:p w14:paraId="7942B2C5" w14:textId="77777777" w:rsidR="00A16F6E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</w:r>
    </w:p>
    <w:p w14:paraId="5387ED39" w14:textId="77777777" w:rsidR="00A16F6E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</w:t>
      </w:r>
    </w:p>
    <w:p w14:paraId="20A48484" w14:textId="77777777" w:rsidR="00A16F6E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</w:t>
      </w:r>
    </w:p>
    <w:p w14:paraId="627C8981" w14:textId="77777777" w:rsidR="00A16F6E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</w:r>
    </w:p>
    <w:p w14:paraId="5EB3F3A0" w14:textId="77777777" w:rsidR="00A16F6E" w:rsidRPr="0040227C" w:rsidRDefault="00A16F6E" w:rsidP="00A16F6E">
      <w:pPr>
        <w:spacing w:after="0" w:line="240" w:lineRule="auto"/>
        <w:rPr>
          <w:rFonts w:ascii="Khmer OS Battambang" w:hAnsi="Khmer OS Battambang" w:cs="Khmer OS Battambang"/>
          <w:szCs w:val="32"/>
          <w:lang w:val="fr-FR"/>
        </w:rPr>
      </w:pPr>
      <w:r w:rsidRPr="0040227C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</w:t>
      </w:r>
    </w:p>
    <w:p w14:paraId="39817BB8" w14:textId="77777777" w:rsidR="00A16F6E" w:rsidRPr="0040227C" w:rsidRDefault="00A16F6E" w:rsidP="00A16F6E">
      <w:pPr>
        <w:spacing w:after="0" w:line="480" w:lineRule="auto"/>
        <w:rPr>
          <w:rFonts w:ascii="Khmer OS Battambang" w:hAnsi="Khmer OS Battambang" w:cs="Khmer OS Battambang"/>
        </w:rPr>
      </w:pPr>
    </w:p>
    <w:p w14:paraId="377417F0" w14:textId="77777777" w:rsidR="00A16F6E" w:rsidRPr="0040227C" w:rsidRDefault="00A16F6E" w:rsidP="00A16F6E">
      <w:pPr>
        <w:spacing w:after="0" w:line="480" w:lineRule="auto"/>
        <w:rPr>
          <w:rFonts w:ascii="Khmer OS Battambang" w:hAnsi="Khmer OS Battambang" w:cs="Khmer OS Battambang"/>
        </w:rPr>
      </w:pPr>
    </w:p>
    <w:p w14:paraId="398E3B40" w14:textId="77777777" w:rsidR="00A47B32" w:rsidRPr="0040227C" w:rsidRDefault="00A47B32" w:rsidP="00A16F6E">
      <w:pPr>
        <w:spacing w:after="0" w:line="480" w:lineRule="auto"/>
        <w:rPr>
          <w:rFonts w:ascii="Khmer OS Battambang" w:hAnsi="Khmer OS Battambang" w:cs="Khmer OS Battambang"/>
        </w:rPr>
      </w:pPr>
    </w:p>
    <w:p w14:paraId="4275B572" w14:textId="77777777" w:rsidR="00F95723" w:rsidRPr="0040227C" w:rsidRDefault="00F95723" w:rsidP="00C5083D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125F64E4" w14:textId="3EC78832" w:rsidR="00BA51C6" w:rsidRPr="0040227C" w:rsidRDefault="00BA51C6" w:rsidP="00BA51C6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sectPr w:rsidR="00BA51C6" w:rsidRPr="0040227C" w:rsidSect="0040227C">
      <w:footerReference w:type="default" r:id="rId14"/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177DC" w14:textId="77777777" w:rsidR="006A3D5B" w:rsidRDefault="006A3D5B" w:rsidP="00C70521">
      <w:pPr>
        <w:spacing w:after="0" w:line="240" w:lineRule="auto"/>
      </w:pPr>
      <w:r>
        <w:separator/>
      </w:r>
    </w:p>
  </w:endnote>
  <w:endnote w:type="continuationSeparator" w:id="0">
    <w:p w14:paraId="675E02F6" w14:textId="77777777" w:rsidR="006A3D5B" w:rsidRDefault="006A3D5B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1D19" w14:textId="3DD11DA6" w:rsidR="00F93B87" w:rsidRPr="00642E1B" w:rsidRDefault="00F93B87" w:rsidP="00E414A8">
    <w:pPr>
      <w:pStyle w:val="Footer"/>
      <w:pBdr>
        <w:top w:val="single" w:sz="4" w:space="1" w:color="auto"/>
      </w:pBdr>
      <w:spacing w:before="120"/>
      <w:rPr>
        <w:b/>
        <w:bCs/>
        <w:sz w:val="20"/>
        <w:szCs w:val="3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018F" w14:textId="77777777" w:rsidR="006A3D5B" w:rsidRDefault="006A3D5B" w:rsidP="00C70521">
      <w:pPr>
        <w:spacing w:after="0" w:line="240" w:lineRule="auto"/>
      </w:pPr>
      <w:r>
        <w:separator/>
      </w:r>
    </w:p>
  </w:footnote>
  <w:footnote w:type="continuationSeparator" w:id="0">
    <w:p w14:paraId="0A655B2B" w14:textId="77777777" w:rsidR="006A3D5B" w:rsidRDefault="006A3D5B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52E36E7"/>
    <w:multiLevelType w:val="hybridMultilevel"/>
    <w:tmpl w:val="6D9C581A"/>
    <w:lvl w:ilvl="0" w:tplc="617C2696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1" w15:restartNumberingAfterBreak="0">
    <w:nsid w:val="16986DAC"/>
    <w:multiLevelType w:val="hybridMultilevel"/>
    <w:tmpl w:val="5EDC7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CBF3558"/>
    <w:multiLevelType w:val="hybridMultilevel"/>
    <w:tmpl w:val="7B4EF5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08B21F6"/>
    <w:multiLevelType w:val="hybridMultilevel"/>
    <w:tmpl w:val="0FE62C26"/>
    <w:lvl w:ilvl="0" w:tplc="10C0164E">
      <w:start w:val="6"/>
      <w:numFmt w:val="bullet"/>
      <w:lvlText w:val="-"/>
      <w:lvlJc w:val="left"/>
      <w:pPr>
        <w:ind w:left="379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21" w15:restartNumberingAfterBreak="0">
    <w:nsid w:val="575B76EE"/>
    <w:multiLevelType w:val="hybridMultilevel"/>
    <w:tmpl w:val="EF205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C651D"/>
    <w:multiLevelType w:val="hybridMultilevel"/>
    <w:tmpl w:val="7878F60A"/>
    <w:lvl w:ilvl="0" w:tplc="F54CE8C6">
      <w:numFmt w:val="bullet"/>
      <w:lvlText w:val="-"/>
      <w:lvlJc w:val="left"/>
      <w:pPr>
        <w:ind w:left="1080" w:hanging="360"/>
      </w:pPr>
      <w:rPr>
        <w:rFonts w:ascii="Khmer OS Siemreap" w:eastAsiaTheme="minorEastAsia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ED56E3F"/>
    <w:multiLevelType w:val="hybridMultilevel"/>
    <w:tmpl w:val="15EE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9204E35"/>
    <w:multiLevelType w:val="hybridMultilevel"/>
    <w:tmpl w:val="1690F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8" w15:restartNumberingAfterBreak="0">
    <w:nsid w:val="73AD117D"/>
    <w:multiLevelType w:val="hybridMultilevel"/>
    <w:tmpl w:val="C36C8532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888878396">
    <w:abstractNumId w:val="16"/>
  </w:num>
  <w:num w:numId="2" w16cid:durableId="628440883">
    <w:abstractNumId w:val="9"/>
  </w:num>
  <w:num w:numId="3" w16cid:durableId="1473475639">
    <w:abstractNumId w:val="15"/>
  </w:num>
  <w:num w:numId="4" w16cid:durableId="1286429967">
    <w:abstractNumId w:val="23"/>
  </w:num>
  <w:num w:numId="5" w16cid:durableId="1571891259">
    <w:abstractNumId w:val="13"/>
  </w:num>
  <w:num w:numId="6" w16cid:durableId="1804811618">
    <w:abstractNumId w:val="19"/>
  </w:num>
  <w:num w:numId="7" w16cid:durableId="842278302">
    <w:abstractNumId w:val="18"/>
  </w:num>
  <w:num w:numId="8" w16cid:durableId="41441335">
    <w:abstractNumId w:val="12"/>
  </w:num>
  <w:num w:numId="9" w16cid:durableId="1407797930">
    <w:abstractNumId w:val="25"/>
  </w:num>
  <w:num w:numId="10" w16cid:durableId="451754435">
    <w:abstractNumId w:val="27"/>
  </w:num>
  <w:num w:numId="11" w16cid:durableId="834876967">
    <w:abstractNumId w:val="14"/>
  </w:num>
  <w:num w:numId="12" w16cid:durableId="1110978951">
    <w:abstractNumId w:val="10"/>
  </w:num>
  <w:num w:numId="13" w16cid:durableId="1706909941">
    <w:abstractNumId w:val="20"/>
  </w:num>
  <w:num w:numId="14" w16cid:durableId="1242988435">
    <w:abstractNumId w:val="24"/>
  </w:num>
  <w:num w:numId="15" w16cid:durableId="461121041">
    <w:abstractNumId w:val="26"/>
  </w:num>
  <w:num w:numId="16" w16cid:durableId="524288018">
    <w:abstractNumId w:val="21"/>
  </w:num>
  <w:num w:numId="17" w16cid:durableId="1914047866">
    <w:abstractNumId w:val="11"/>
  </w:num>
  <w:num w:numId="18" w16cid:durableId="1713649708">
    <w:abstractNumId w:val="22"/>
  </w:num>
  <w:num w:numId="19" w16cid:durableId="864253620">
    <w:abstractNumId w:val="17"/>
  </w:num>
  <w:num w:numId="20" w16cid:durableId="1158300282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2F2"/>
    <w:rsid w:val="00004439"/>
    <w:rsid w:val="0000473F"/>
    <w:rsid w:val="0000480F"/>
    <w:rsid w:val="00005D3C"/>
    <w:rsid w:val="0000673C"/>
    <w:rsid w:val="00006E20"/>
    <w:rsid w:val="00007034"/>
    <w:rsid w:val="00007B05"/>
    <w:rsid w:val="00007C8D"/>
    <w:rsid w:val="00010BE3"/>
    <w:rsid w:val="00011121"/>
    <w:rsid w:val="0001191B"/>
    <w:rsid w:val="00011F4D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4C2E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4190"/>
    <w:rsid w:val="0002486F"/>
    <w:rsid w:val="0002574D"/>
    <w:rsid w:val="00025D17"/>
    <w:rsid w:val="00025D3E"/>
    <w:rsid w:val="00026003"/>
    <w:rsid w:val="000272E5"/>
    <w:rsid w:val="00027832"/>
    <w:rsid w:val="00030CA4"/>
    <w:rsid w:val="00030E0D"/>
    <w:rsid w:val="00031607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53FC"/>
    <w:rsid w:val="000357A1"/>
    <w:rsid w:val="00035900"/>
    <w:rsid w:val="0003590E"/>
    <w:rsid w:val="000359A4"/>
    <w:rsid w:val="00035A21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0C6"/>
    <w:rsid w:val="00037125"/>
    <w:rsid w:val="0003723E"/>
    <w:rsid w:val="000373D6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33D"/>
    <w:rsid w:val="0004475F"/>
    <w:rsid w:val="0004523D"/>
    <w:rsid w:val="00045C78"/>
    <w:rsid w:val="00045EB3"/>
    <w:rsid w:val="00045FE8"/>
    <w:rsid w:val="00045FFF"/>
    <w:rsid w:val="0005044E"/>
    <w:rsid w:val="0005049C"/>
    <w:rsid w:val="00050C39"/>
    <w:rsid w:val="00050EE0"/>
    <w:rsid w:val="000512F5"/>
    <w:rsid w:val="00051A9B"/>
    <w:rsid w:val="000523B2"/>
    <w:rsid w:val="0005354A"/>
    <w:rsid w:val="00054A4A"/>
    <w:rsid w:val="00055517"/>
    <w:rsid w:val="0005565D"/>
    <w:rsid w:val="00055E18"/>
    <w:rsid w:val="00055EE7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204"/>
    <w:rsid w:val="000624F1"/>
    <w:rsid w:val="0006251D"/>
    <w:rsid w:val="00062789"/>
    <w:rsid w:val="00062AF4"/>
    <w:rsid w:val="00062D7C"/>
    <w:rsid w:val="0006479E"/>
    <w:rsid w:val="00064C86"/>
    <w:rsid w:val="00064DDE"/>
    <w:rsid w:val="00064ED7"/>
    <w:rsid w:val="00065DE7"/>
    <w:rsid w:val="000660A2"/>
    <w:rsid w:val="000667EB"/>
    <w:rsid w:val="000669F1"/>
    <w:rsid w:val="00066EE7"/>
    <w:rsid w:val="000674D6"/>
    <w:rsid w:val="00067DE4"/>
    <w:rsid w:val="00067F42"/>
    <w:rsid w:val="00070A06"/>
    <w:rsid w:val="00070B8C"/>
    <w:rsid w:val="0007142E"/>
    <w:rsid w:val="000716F7"/>
    <w:rsid w:val="00071F03"/>
    <w:rsid w:val="00072362"/>
    <w:rsid w:val="0007258F"/>
    <w:rsid w:val="00072A48"/>
    <w:rsid w:val="000738A8"/>
    <w:rsid w:val="000738FF"/>
    <w:rsid w:val="00073FBD"/>
    <w:rsid w:val="00074157"/>
    <w:rsid w:val="00075BDD"/>
    <w:rsid w:val="0007674C"/>
    <w:rsid w:val="000767B4"/>
    <w:rsid w:val="00076B65"/>
    <w:rsid w:val="000776FA"/>
    <w:rsid w:val="00077780"/>
    <w:rsid w:val="0008006F"/>
    <w:rsid w:val="00080329"/>
    <w:rsid w:val="0008068F"/>
    <w:rsid w:val="000806C4"/>
    <w:rsid w:val="0008120A"/>
    <w:rsid w:val="0008136A"/>
    <w:rsid w:val="0008188D"/>
    <w:rsid w:val="00081DC6"/>
    <w:rsid w:val="00081F07"/>
    <w:rsid w:val="000822CC"/>
    <w:rsid w:val="00082649"/>
    <w:rsid w:val="000828B7"/>
    <w:rsid w:val="00082A16"/>
    <w:rsid w:val="00082B81"/>
    <w:rsid w:val="00083162"/>
    <w:rsid w:val="00083807"/>
    <w:rsid w:val="00083A56"/>
    <w:rsid w:val="00084116"/>
    <w:rsid w:val="00084325"/>
    <w:rsid w:val="000843BA"/>
    <w:rsid w:val="000846FC"/>
    <w:rsid w:val="00084B58"/>
    <w:rsid w:val="000852E4"/>
    <w:rsid w:val="0008553F"/>
    <w:rsid w:val="00085818"/>
    <w:rsid w:val="00085AA0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0A2B"/>
    <w:rsid w:val="0009109F"/>
    <w:rsid w:val="00091E15"/>
    <w:rsid w:val="00091F6D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07"/>
    <w:rsid w:val="00096626"/>
    <w:rsid w:val="0009673E"/>
    <w:rsid w:val="000968E4"/>
    <w:rsid w:val="00096CB6"/>
    <w:rsid w:val="00096E01"/>
    <w:rsid w:val="000975D4"/>
    <w:rsid w:val="00097C0D"/>
    <w:rsid w:val="000A0075"/>
    <w:rsid w:val="000A0275"/>
    <w:rsid w:val="000A0611"/>
    <w:rsid w:val="000A0ED8"/>
    <w:rsid w:val="000A0F33"/>
    <w:rsid w:val="000A0F66"/>
    <w:rsid w:val="000A1389"/>
    <w:rsid w:val="000A13C1"/>
    <w:rsid w:val="000A142E"/>
    <w:rsid w:val="000A1C68"/>
    <w:rsid w:val="000A2230"/>
    <w:rsid w:val="000A28FD"/>
    <w:rsid w:val="000A2A90"/>
    <w:rsid w:val="000A3AF0"/>
    <w:rsid w:val="000A4452"/>
    <w:rsid w:val="000A4845"/>
    <w:rsid w:val="000A515F"/>
    <w:rsid w:val="000A53AB"/>
    <w:rsid w:val="000A6FE4"/>
    <w:rsid w:val="000B069A"/>
    <w:rsid w:val="000B10BD"/>
    <w:rsid w:val="000B1197"/>
    <w:rsid w:val="000B247F"/>
    <w:rsid w:val="000B25BA"/>
    <w:rsid w:val="000B2FB3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312C"/>
    <w:rsid w:val="000C3CEB"/>
    <w:rsid w:val="000C4141"/>
    <w:rsid w:val="000C4158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57A"/>
    <w:rsid w:val="000D3ADA"/>
    <w:rsid w:val="000D4C21"/>
    <w:rsid w:val="000D4E4F"/>
    <w:rsid w:val="000D4FF6"/>
    <w:rsid w:val="000D5083"/>
    <w:rsid w:val="000D59BF"/>
    <w:rsid w:val="000D600A"/>
    <w:rsid w:val="000D622D"/>
    <w:rsid w:val="000D65ED"/>
    <w:rsid w:val="000D6F19"/>
    <w:rsid w:val="000D75E6"/>
    <w:rsid w:val="000E07AF"/>
    <w:rsid w:val="000E07BF"/>
    <w:rsid w:val="000E12D5"/>
    <w:rsid w:val="000E1360"/>
    <w:rsid w:val="000E14E0"/>
    <w:rsid w:val="000E178B"/>
    <w:rsid w:val="000E1FAB"/>
    <w:rsid w:val="000E26CE"/>
    <w:rsid w:val="000E2BAC"/>
    <w:rsid w:val="000E2D90"/>
    <w:rsid w:val="000E30C5"/>
    <w:rsid w:val="000E3AF3"/>
    <w:rsid w:val="000E3C09"/>
    <w:rsid w:val="000E4394"/>
    <w:rsid w:val="000E57D6"/>
    <w:rsid w:val="000E7B24"/>
    <w:rsid w:val="000E7E70"/>
    <w:rsid w:val="000F03F8"/>
    <w:rsid w:val="000F068E"/>
    <w:rsid w:val="000F095B"/>
    <w:rsid w:val="000F10D3"/>
    <w:rsid w:val="000F140E"/>
    <w:rsid w:val="000F1641"/>
    <w:rsid w:val="000F1700"/>
    <w:rsid w:val="000F2231"/>
    <w:rsid w:val="000F2975"/>
    <w:rsid w:val="000F2A34"/>
    <w:rsid w:val="000F3302"/>
    <w:rsid w:val="000F3397"/>
    <w:rsid w:val="000F39CC"/>
    <w:rsid w:val="000F4182"/>
    <w:rsid w:val="000F4756"/>
    <w:rsid w:val="000F50D7"/>
    <w:rsid w:val="000F54B0"/>
    <w:rsid w:val="000F56E8"/>
    <w:rsid w:val="000F570B"/>
    <w:rsid w:val="000F5D03"/>
    <w:rsid w:val="000F6B4F"/>
    <w:rsid w:val="000F71CB"/>
    <w:rsid w:val="001018B5"/>
    <w:rsid w:val="00101923"/>
    <w:rsid w:val="00101CBE"/>
    <w:rsid w:val="00101CFE"/>
    <w:rsid w:val="0010268E"/>
    <w:rsid w:val="00102A93"/>
    <w:rsid w:val="00103592"/>
    <w:rsid w:val="00103D24"/>
    <w:rsid w:val="0010405E"/>
    <w:rsid w:val="001041CC"/>
    <w:rsid w:val="00104AB0"/>
    <w:rsid w:val="00104F00"/>
    <w:rsid w:val="001053EB"/>
    <w:rsid w:val="001056A5"/>
    <w:rsid w:val="001057B3"/>
    <w:rsid w:val="00105BDE"/>
    <w:rsid w:val="0010689A"/>
    <w:rsid w:val="00106D0D"/>
    <w:rsid w:val="00106F1C"/>
    <w:rsid w:val="00107444"/>
    <w:rsid w:val="001075F1"/>
    <w:rsid w:val="00107FEC"/>
    <w:rsid w:val="00111267"/>
    <w:rsid w:val="001115C7"/>
    <w:rsid w:val="0011197E"/>
    <w:rsid w:val="00112164"/>
    <w:rsid w:val="00112ADA"/>
    <w:rsid w:val="00113B8F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6F2"/>
    <w:rsid w:val="00117104"/>
    <w:rsid w:val="0011711B"/>
    <w:rsid w:val="001171AD"/>
    <w:rsid w:val="001202E1"/>
    <w:rsid w:val="001210D6"/>
    <w:rsid w:val="00121911"/>
    <w:rsid w:val="00121EF4"/>
    <w:rsid w:val="001221D1"/>
    <w:rsid w:val="00122333"/>
    <w:rsid w:val="001224AF"/>
    <w:rsid w:val="001224C6"/>
    <w:rsid w:val="00122557"/>
    <w:rsid w:val="00122CD5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214"/>
    <w:rsid w:val="0012658F"/>
    <w:rsid w:val="00126BF8"/>
    <w:rsid w:val="00126C64"/>
    <w:rsid w:val="00127025"/>
    <w:rsid w:val="00127158"/>
    <w:rsid w:val="00127240"/>
    <w:rsid w:val="00127643"/>
    <w:rsid w:val="001279BB"/>
    <w:rsid w:val="00127C2B"/>
    <w:rsid w:val="00130A29"/>
    <w:rsid w:val="00130BB4"/>
    <w:rsid w:val="00130C60"/>
    <w:rsid w:val="00130DE2"/>
    <w:rsid w:val="001314FA"/>
    <w:rsid w:val="001317B2"/>
    <w:rsid w:val="001317E8"/>
    <w:rsid w:val="001318B7"/>
    <w:rsid w:val="001326F0"/>
    <w:rsid w:val="00132F03"/>
    <w:rsid w:val="00133C8F"/>
    <w:rsid w:val="00133FC8"/>
    <w:rsid w:val="00134C0E"/>
    <w:rsid w:val="0013501A"/>
    <w:rsid w:val="00135476"/>
    <w:rsid w:val="00136142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404C"/>
    <w:rsid w:val="001449CA"/>
    <w:rsid w:val="00144F66"/>
    <w:rsid w:val="00145018"/>
    <w:rsid w:val="0014519B"/>
    <w:rsid w:val="00145265"/>
    <w:rsid w:val="00145D43"/>
    <w:rsid w:val="00146619"/>
    <w:rsid w:val="001467D0"/>
    <w:rsid w:val="001468F8"/>
    <w:rsid w:val="001505F3"/>
    <w:rsid w:val="00150802"/>
    <w:rsid w:val="00151087"/>
    <w:rsid w:val="00151246"/>
    <w:rsid w:val="00151277"/>
    <w:rsid w:val="00151315"/>
    <w:rsid w:val="00151ECD"/>
    <w:rsid w:val="00151EF4"/>
    <w:rsid w:val="001528D9"/>
    <w:rsid w:val="0015299F"/>
    <w:rsid w:val="001529CD"/>
    <w:rsid w:val="00153A61"/>
    <w:rsid w:val="00153D3A"/>
    <w:rsid w:val="00154335"/>
    <w:rsid w:val="001546D9"/>
    <w:rsid w:val="00154815"/>
    <w:rsid w:val="00154CF5"/>
    <w:rsid w:val="00155300"/>
    <w:rsid w:val="00155568"/>
    <w:rsid w:val="001559F6"/>
    <w:rsid w:val="00156102"/>
    <w:rsid w:val="001563D9"/>
    <w:rsid w:val="001568A8"/>
    <w:rsid w:val="00156963"/>
    <w:rsid w:val="00157048"/>
    <w:rsid w:val="00157203"/>
    <w:rsid w:val="00160828"/>
    <w:rsid w:val="00160BA7"/>
    <w:rsid w:val="00161694"/>
    <w:rsid w:val="0016218F"/>
    <w:rsid w:val="001621BB"/>
    <w:rsid w:val="001623EB"/>
    <w:rsid w:val="00162D43"/>
    <w:rsid w:val="001632E9"/>
    <w:rsid w:val="001635A9"/>
    <w:rsid w:val="00163AE3"/>
    <w:rsid w:val="00163F07"/>
    <w:rsid w:val="00163F18"/>
    <w:rsid w:val="00164F58"/>
    <w:rsid w:val="00165937"/>
    <w:rsid w:val="00165962"/>
    <w:rsid w:val="0016636A"/>
    <w:rsid w:val="00166E7A"/>
    <w:rsid w:val="001673BE"/>
    <w:rsid w:val="00167AD5"/>
    <w:rsid w:val="00167FE0"/>
    <w:rsid w:val="001706CB"/>
    <w:rsid w:val="00170746"/>
    <w:rsid w:val="0017171A"/>
    <w:rsid w:val="0017230F"/>
    <w:rsid w:val="0017264B"/>
    <w:rsid w:val="001727A7"/>
    <w:rsid w:val="001735D1"/>
    <w:rsid w:val="001736B4"/>
    <w:rsid w:val="00176534"/>
    <w:rsid w:val="001766B3"/>
    <w:rsid w:val="00176758"/>
    <w:rsid w:val="0017718C"/>
    <w:rsid w:val="00177994"/>
    <w:rsid w:val="00177C2D"/>
    <w:rsid w:val="00177E0A"/>
    <w:rsid w:val="0018006E"/>
    <w:rsid w:val="0018013D"/>
    <w:rsid w:val="001802FB"/>
    <w:rsid w:val="00180A25"/>
    <w:rsid w:val="00180FD3"/>
    <w:rsid w:val="00181215"/>
    <w:rsid w:val="001816B1"/>
    <w:rsid w:val="001818C8"/>
    <w:rsid w:val="00181A4B"/>
    <w:rsid w:val="00181D9F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11EB"/>
    <w:rsid w:val="00191736"/>
    <w:rsid w:val="00192094"/>
    <w:rsid w:val="0019237D"/>
    <w:rsid w:val="001923AC"/>
    <w:rsid w:val="00192659"/>
    <w:rsid w:val="00192E12"/>
    <w:rsid w:val="00192E99"/>
    <w:rsid w:val="001931FD"/>
    <w:rsid w:val="00193768"/>
    <w:rsid w:val="00193B02"/>
    <w:rsid w:val="00193B72"/>
    <w:rsid w:val="00194B2C"/>
    <w:rsid w:val="001950F1"/>
    <w:rsid w:val="00195881"/>
    <w:rsid w:val="00196640"/>
    <w:rsid w:val="001968CE"/>
    <w:rsid w:val="001969F3"/>
    <w:rsid w:val="001975AC"/>
    <w:rsid w:val="00197837"/>
    <w:rsid w:val="00197A3B"/>
    <w:rsid w:val="00197C78"/>
    <w:rsid w:val="001A0729"/>
    <w:rsid w:val="001A183B"/>
    <w:rsid w:val="001A18F1"/>
    <w:rsid w:val="001A1FA9"/>
    <w:rsid w:val="001A230E"/>
    <w:rsid w:val="001A2FC4"/>
    <w:rsid w:val="001A31D3"/>
    <w:rsid w:val="001A3950"/>
    <w:rsid w:val="001A4683"/>
    <w:rsid w:val="001A49CE"/>
    <w:rsid w:val="001A4BD9"/>
    <w:rsid w:val="001A4D48"/>
    <w:rsid w:val="001A50AC"/>
    <w:rsid w:val="001A581F"/>
    <w:rsid w:val="001A5A59"/>
    <w:rsid w:val="001A5B8B"/>
    <w:rsid w:val="001A645E"/>
    <w:rsid w:val="001A6C56"/>
    <w:rsid w:val="001A6E30"/>
    <w:rsid w:val="001A73E0"/>
    <w:rsid w:val="001B028F"/>
    <w:rsid w:val="001B0698"/>
    <w:rsid w:val="001B1226"/>
    <w:rsid w:val="001B1AB9"/>
    <w:rsid w:val="001B28CD"/>
    <w:rsid w:val="001B29B2"/>
    <w:rsid w:val="001B2BE9"/>
    <w:rsid w:val="001B2D72"/>
    <w:rsid w:val="001B2F29"/>
    <w:rsid w:val="001B37A5"/>
    <w:rsid w:val="001B3831"/>
    <w:rsid w:val="001B400C"/>
    <w:rsid w:val="001B4D3D"/>
    <w:rsid w:val="001B4E5C"/>
    <w:rsid w:val="001B55F9"/>
    <w:rsid w:val="001B5975"/>
    <w:rsid w:val="001B618A"/>
    <w:rsid w:val="001B6434"/>
    <w:rsid w:val="001B6E89"/>
    <w:rsid w:val="001C004B"/>
    <w:rsid w:val="001C0582"/>
    <w:rsid w:val="001C0787"/>
    <w:rsid w:val="001C0975"/>
    <w:rsid w:val="001C0AB8"/>
    <w:rsid w:val="001C1055"/>
    <w:rsid w:val="001C1628"/>
    <w:rsid w:val="001C1AFB"/>
    <w:rsid w:val="001C1DE7"/>
    <w:rsid w:val="001C3A64"/>
    <w:rsid w:val="001C3BAD"/>
    <w:rsid w:val="001C43CA"/>
    <w:rsid w:val="001C4E3C"/>
    <w:rsid w:val="001C689D"/>
    <w:rsid w:val="001D03E1"/>
    <w:rsid w:val="001D0865"/>
    <w:rsid w:val="001D0C9A"/>
    <w:rsid w:val="001D0D08"/>
    <w:rsid w:val="001D10CC"/>
    <w:rsid w:val="001D143A"/>
    <w:rsid w:val="001D16A2"/>
    <w:rsid w:val="001D26BD"/>
    <w:rsid w:val="001D280E"/>
    <w:rsid w:val="001D28E2"/>
    <w:rsid w:val="001D2B30"/>
    <w:rsid w:val="001D2D8E"/>
    <w:rsid w:val="001D30EB"/>
    <w:rsid w:val="001D36A0"/>
    <w:rsid w:val="001D3FF4"/>
    <w:rsid w:val="001D429D"/>
    <w:rsid w:val="001D4429"/>
    <w:rsid w:val="001D46A3"/>
    <w:rsid w:val="001D4D28"/>
    <w:rsid w:val="001D4EB0"/>
    <w:rsid w:val="001D60CF"/>
    <w:rsid w:val="001D60F7"/>
    <w:rsid w:val="001D6CDE"/>
    <w:rsid w:val="001D6EDC"/>
    <w:rsid w:val="001D70DE"/>
    <w:rsid w:val="001D7112"/>
    <w:rsid w:val="001E0341"/>
    <w:rsid w:val="001E0F3B"/>
    <w:rsid w:val="001E1151"/>
    <w:rsid w:val="001E16F2"/>
    <w:rsid w:val="001E17AF"/>
    <w:rsid w:val="001E1A3C"/>
    <w:rsid w:val="001E1F6E"/>
    <w:rsid w:val="001E20A8"/>
    <w:rsid w:val="001E2193"/>
    <w:rsid w:val="001E2209"/>
    <w:rsid w:val="001E2761"/>
    <w:rsid w:val="001E27EE"/>
    <w:rsid w:val="001E33EB"/>
    <w:rsid w:val="001E34BE"/>
    <w:rsid w:val="001E3888"/>
    <w:rsid w:val="001E3927"/>
    <w:rsid w:val="001E395D"/>
    <w:rsid w:val="001E459C"/>
    <w:rsid w:val="001E4A79"/>
    <w:rsid w:val="001E4CEF"/>
    <w:rsid w:val="001E52D4"/>
    <w:rsid w:val="001E72D0"/>
    <w:rsid w:val="001E751C"/>
    <w:rsid w:val="001F0580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6EE"/>
    <w:rsid w:val="001F63DC"/>
    <w:rsid w:val="001F7237"/>
    <w:rsid w:val="002002E3"/>
    <w:rsid w:val="002005E7"/>
    <w:rsid w:val="002005F1"/>
    <w:rsid w:val="00200854"/>
    <w:rsid w:val="00202117"/>
    <w:rsid w:val="0020231D"/>
    <w:rsid w:val="00202925"/>
    <w:rsid w:val="0020351E"/>
    <w:rsid w:val="00203C56"/>
    <w:rsid w:val="00204AF0"/>
    <w:rsid w:val="00205C68"/>
    <w:rsid w:val="00205D48"/>
    <w:rsid w:val="0020672E"/>
    <w:rsid w:val="00206ACE"/>
    <w:rsid w:val="0020725F"/>
    <w:rsid w:val="00207F84"/>
    <w:rsid w:val="00207FE4"/>
    <w:rsid w:val="00211105"/>
    <w:rsid w:val="002112C0"/>
    <w:rsid w:val="002117D3"/>
    <w:rsid w:val="00212453"/>
    <w:rsid w:val="0021294D"/>
    <w:rsid w:val="00212F22"/>
    <w:rsid w:val="002130EC"/>
    <w:rsid w:val="0021314D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1431"/>
    <w:rsid w:val="00222270"/>
    <w:rsid w:val="00222EF9"/>
    <w:rsid w:val="002238CC"/>
    <w:rsid w:val="00223C6F"/>
    <w:rsid w:val="00223CD4"/>
    <w:rsid w:val="00223E42"/>
    <w:rsid w:val="002240DE"/>
    <w:rsid w:val="00224586"/>
    <w:rsid w:val="00225126"/>
    <w:rsid w:val="00225237"/>
    <w:rsid w:val="00225272"/>
    <w:rsid w:val="002255B9"/>
    <w:rsid w:val="002257D8"/>
    <w:rsid w:val="00226084"/>
    <w:rsid w:val="0022618C"/>
    <w:rsid w:val="00226E05"/>
    <w:rsid w:val="00227601"/>
    <w:rsid w:val="00227856"/>
    <w:rsid w:val="00227F72"/>
    <w:rsid w:val="0023034A"/>
    <w:rsid w:val="002306FB"/>
    <w:rsid w:val="00230B52"/>
    <w:rsid w:val="00231444"/>
    <w:rsid w:val="00231837"/>
    <w:rsid w:val="00231AF4"/>
    <w:rsid w:val="00232011"/>
    <w:rsid w:val="002322F1"/>
    <w:rsid w:val="002322FC"/>
    <w:rsid w:val="002329CA"/>
    <w:rsid w:val="00233B8A"/>
    <w:rsid w:val="00233C4B"/>
    <w:rsid w:val="002341C4"/>
    <w:rsid w:val="00234225"/>
    <w:rsid w:val="002347E6"/>
    <w:rsid w:val="00234C0C"/>
    <w:rsid w:val="00235915"/>
    <w:rsid w:val="00235CB3"/>
    <w:rsid w:val="00236746"/>
    <w:rsid w:val="00236ADD"/>
    <w:rsid w:val="00236B75"/>
    <w:rsid w:val="00236E5D"/>
    <w:rsid w:val="002372F0"/>
    <w:rsid w:val="0024022C"/>
    <w:rsid w:val="0024085A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87A"/>
    <w:rsid w:val="00250754"/>
    <w:rsid w:val="00250CFE"/>
    <w:rsid w:val="00251609"/>
    <w:rsid w:val="002518F9"/>
    <w:rsid w:val="00251D0A"/>
    <w:rsid w:val="0025295B"/>
    <w:rsid w:val="002529F7"/>
    <w:rsid w:val="00252C82"/>
    <w:rsid w:val="00252D9C"/>
    <w:rsid w:val="00252DCF"/>
    <w:rsid w:val="0025418F"/>
    <w:rsid w:val="002541C0"/>
    <w:rsid w:val="002546A5"/>
    <w:rsid w:val="002555AB"/>
    <w:rsid w:val="00255614"/>
    <w:rsid w:val="00255B67"/>
    <w:rsid w:val="00255B79"/>
    <w:rsid w:val="00256535"/>
    <w:rsid w:val="00256553"/>
    <w:rsid w:val="00256C72"/>
    <w:rsid w:val="00256D32"/>
    <w:rsid w:val="0025724F"/>
    <w:rsid w:val="00260A21"/>
    <w:rsid w:val="002610EC"/>
    <w:rsid w:val="002613E6"/>
    <w:rsid w:val="00261AD9"/>
    <w:rsid w:val="00261C11"/>
    <w:rsid w:val="00261F82"/>
    <w:rsid w:val="002629C9"/>
    <w:rsid w:val="002630D2"/>
    <w:rsid w:val="00263BE1"/>
    <w:rsid w:val="002641B8"/>
    <w:rsid w:val="00264BC0"/>
    <w:rsid w:val="00264F92"/>
    <w:rsid w:val="002650A7"/>
    <w:rsid w:val="00265626"/>
    <w:rsid w:val="00265944"/>
    <w:rsid w:val="00265BCA"/>
    <w:rsid w:val="00265F67"/>
    <w:rsid w:val="00266299"/>
    <w:rsid w:val="00267E24"/>
    <w:rsid w:val="0027177B"/>
    <w:rsid w:val="00271876"/>
    <w:rsid w:val="002718F7"/>
    <w:rsid w:val="002720B4"/>
    <w:rsid w:val="0027225E"/>
    <w:rsid w:val="00272321"/>
    <w:rsid w:val="0027262B"/>
    <w:rsid w:val="00272B03"/>
    <w:rsid w:val="0027403C"/>
    <w:rsid w:val="0027422D"/>
    <w:rsid w:val="00274E3C"/>
    <w:rsid w:val="002756E4"/>
    <w:rsid w:val="0027575E"/>
    <w:rsid w:val="00275848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3A4"/>
    <w:rsid w:val="002809B8"/>
    <w:rsid w:val="002811ED"/>
    <w:rsid w:val="00281D17"/>
    <w:rsid w:val="002820CE"/>
    <w:rsid w:val="0028220E"/>
    <w:rsid w:val="00282552"/>
    <w:rsid w:val="002825FA"/>
    <w:rsid w:val="00282DE3"/>
    <w:rsid w:val="0028345F"/>
    <w:rsid w:val="002836FA"/>
    <w:rsid w:val="00283D69"/>
    <w:rsid w:val="00283DFF"/>
    <w:rsid w:val="00283F53"/>
    <w:rsid w:val="002845DC"/>
    <w:rsid w:val="002848C5"/>
    <w:rsid w:val="002849C9"/>
    <w:rsid w:val="00284AA8"/>
    <w:rsid w:val="00284CD2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1199"/>
    <w:rsid w:val="0029191B"/>
    <w:rsid w:val="00292D10"/>
    <w:rsid w:val="0029346B"/>
    <w:rsid w:val="00293894"/>
    <w:rsid w:val="00293952"/>
    <w:rsid w:val="002944B4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ABE"/>
    <w:rsid w:val="002B502E"/>
    <w:rsid w:val="002B59A3"/>
    <w:rsid w:val="002B5CA7"/>
    <w:rsid w:val="002B630D"/>
    <w:rsid w:val="002B6417"/>
    <w:rsid w:val="002B66BF"/>
    <w:rsid w:val="002B67AB"/>
    <w:rsid w:val="002B76E5"/>
    <w:rsid w:val="002B7A9F"/>
    <w:rsid w:val="002B7E71"/>
    <w:rsid w:val="002C02D4"/>
    <w:rsid w:val="002C1C04"/>
    <w:rsid w:val="002C2248"/>
    <w:rsid w:val="002C25E9"/>
    <w:rsid w:val="002C2BAE"/>
    <w:rsid w:val="002C3414"/>
    <w:rsid w:val="002C3B33"/>
    <w:rsid w:val="002C3F6B"/>
    <w:rsid w:val="002C4207"/>
    <w:rsid w:val="002C47E2"/>
    <w:rsid w:val="002C4947"/>
    <w:rsid w:val="002C4D0B"/>
    <w:rsid w:val="002C5057"/>
    <w:rsid w:val="002C5106"/>
    <w:rsid w:val="002C51A4"/>
    <w:rsid w:val="002C61D6"/>
    <w:rsid w:val="002C6258"/>
    <w:rsid w:val="002C6B82"/>
    <w:rsid w:val="002C7016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D7A"/>
    <w:rsid w:val="002D2E44"/>
    <w:rsid w:val="002D3026"/>
    <w:rsid w:val="002D3AFC"/>
    <w:rsid w:val="002D3E9F"/>
    <w:rsid w:val="002D3F68"/>
    <w:rsid w:val="002D4B10"/>
    <w:rsid w:val="002D5521"/>
    <w:rsid w:val="002D5B61"/>
    <w:rsid w:val="002D6653"/>
    <w:rsid w:val="002D665C"/>
    <w:rsid w:val="002D66E0"/>
    <w:rsid w:val="002E067B"/>
    <w:rsid w:val="002E086D"/>
    <w:rsid w:val="002E0FE9"/>
    <w:rsid w:val="002E1451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745"/>
    <w:rsid w:val="002E6194"/>
    <w:rsid w:val="002E6624"/>
    <w:rsid w:val="002E67EA"/>
    <w:rsid w:val="002E6A18"/>
    <w:rsid w:val="002E6B00"/>
    <w:rsid w:val="002E7079"/>
    <w:rsid w:val="002F02F9"/>
    <w:rsid w:val="002F05C5"/>
    <w:rsid w:val="002F060F"/>
    <w:rsid w:val="002F065C"/>
    <w:rsid w:val="002F0AD0"/>
    <w:rsid w:val="002F13C9"/>
    <w:rsid w:val="002F15E4"/>
    <w:rsid w:val="002F20AF"/>
    <w:rsid w:val="002F2B4D"/>
    <w:rsid w:val="002F2D71"/>
    <w:rsid w:val="002F3522"/>
    <w:rsid w:val="002F39E5"/>
    <w:rsid w:val="002F3BD6"/>
    <w:rsid w:val="002F3CE2"/>
    <w:rsid w:val="002F430D"/>
    <w:rsid w:val="002F4713"/>
    <w:rsid w:val="002F48B3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36E1"/>
    <w:rsid w:val="003046C7"/>
    <w:rsid w:val="003065A3"/>
    <w:rsid w:val="003068CA"/>
    <w:rsid w:val="00306C2A"/>
    <w:rsid w:val="00306E39"/>
    <w:rsid w:val="00310DAF"/>
    <w:rsid w:val="00311C9F"/>
    <w:rsid w:val="003121EC"/>
    <w:rsid w:val="00312CF1"/>
    <w:rsid w:val="00312D71"/>
    <w:rsid w:val="00313691"/>
    <w:rsid w:val="00313B16"/>
    <w:rsid w:val="00313FFF"/>
    <w:rsid w:val="00314379"/>
    <w:rsid w:val="0031440F"/>
    <w:rsid w:val="00314559"/>
    <w:rsid w:val="0031554F"/>
    <w:rsid w:val="00316450"/>
    <w:rsid w:val="00317443"/>
    <w:rsid w:val="003176DF"/>
    <w:rsid w:val="00317FC3"/>
    <w:rsid w:val="00320068"/>
    <w:rsid w:val="00320140"/>
    <w:rsid w:val="0032025B"/>
    <w:rsid w:val="0032075F"/>
    <w:rsid w:val="00321047"/>
    <w:rsid w:val="003212F1"/>
    <w:rsid w:val="00321846"/>
    <w:rsid w:val="00321C5C"/>
    <w:rsid w:val="0032234C"/>
    <w:rsid w:val="00322BFA"/>
    <w:rsid w:val="00322F72"/>
    <w:rsid w:val="0032361C"/>
    <w:rsid w:val="0032395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4FE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5A5C"/>
    <w:rsid w:val="00335B67"/>
    <w:rsid w:val="00335E0A"/>
    <w:rsid w:val="00336ABE"/>
    <w:rsid w:val="00337E89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76F"/>
    <w:rsid w:val="00342E6F"/>
    <w:rsid w:val="00343010"/>
    <w:rsid w:val="00343921"/>
    <w:rsid w:val="00343CE3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50730"/>
    <w:rsid w:val="00350C56"/>
    <w:rsid w:val="00350CFA"/>
    <w:rsid w:val="00351EB3"/>
    <w:rsid w:val="00352501"/>
    <w:rsid w:val="00352593"/>
    <w:rsid w:val="0035260C"/>
    <w:rsid w:val="00352892"/>
    <w:rsid w:val="00352C72"/>
    <w:rsid w:val="00352FD6"/>
    <w:rsid w:val="00353EF4"/>
    <w:rsid w:val="00354C6B"/>
    <w:rsid w:val="00354F6D"/>
    <w:rsid w:val="003550F6"/>
    <w:rsid w:val="0035598B"/>
    <w:rsid w:val="00355CB9"/>
    <w:rsid w:val="0035728F"/>
    <w:rsid w:val="003572D4"/>
    <w:rsid w:val="00357956"/>
    <w:rsid w:val="0036019F"/>
    <w:rsid w:val="0036043E"/>
    <w:rsid w:val="00360664"/>
    <w:rsid w:val="003612E4"/>
    <w:rsid w:val="00361BCB"/>
    <w:rsid w:val="00361E00"/>
    <w:rsid w:val="00361E6B"/>
    <w:rsid w:val="00362705"/>
    <w:rsid w:val="00363A18"/>
    <w:rsid w:val="00363DEF"/>
    <w:rsid w:val="00364D71"/>
    <w:rsid w:val="0036503D"/>
    <w:rsid w:val="003651BF"/>
    <w:rsid w:val="00365261"/>
    <w:rsid w:val="0036567B"/>
    <w:rsid w:val="00366F48"/>
    <w:rsid w:val="00367B3F"/>
    <w:rsid w:val="00370080"/>
    <w:rsid w:val="00370509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6913"/>
    <w:rsid w:val="00376968"/>
    <w:rsid w:val="00376EEB"/>
    <w:rsid w:val="003770BF"/>
    <w:rsid w:val="0037786B"/>
    <w:rsid w:val="0037795F"/>
    <w:rsid w:val="00377E8D"/>
    <w:rsid w:val="0038099F"/>
    <w:rsid w:val="00380BA4"/>
    <w:rsid w:val="00380C9E"/>
    <w:rsid w:val="00380F46"/>
    <w:rsid w:val="003815E3"/>
    <w:rsid w:val="003818B6"/>
    <w:rsid w:val="00382094"/>
    <w:rsid w:val="003820F3"/>
    <w:rsid w:val="00382E61"/>
    <w:rsid w:val="00383C78"/>
    <w:rsid w:val="00383DFA"/>
    <w:rsid w:val="00384DF8"/>
    <w:rsid w:val="00385432"/>
    <w:rsid w:val="003855C5"/>
    <w:rsid w:val="00385BB0"/>
    <w:rsid w:val="0038625F"/>
    <w:rsid w:val="0038668D"/>
    <w:rsid w:val="00386910"/>
    <w:rsid w:val="003900D6"/>
    <w:rsid w:val="003917E1"/>
    <w:rsid w:val="00391873"/>
    <w:rsid w:val="00391CCA"/>
    <w:rsid w:val="00391F69"/>
    <w:rsid w:val="00392880"/>
    <w:rsid w:val="003948C7"/>
    <w:rsid w:val="003953C4"/>
    <w:rsid w:val="00395785"/>
    <w:rsid w:val="003959EA"/>
    <w:rsid w:val="00396880"/>
    <w:rsid w:val="003977F0"/>
    <w:rsid w:val="00397AD3"/>
    <w:rsid w:val="003A025D"/>
    <w:rsid w:val="003A052A"/>
    <w:rsid w:val="003A1062"/>
    <w:rsid w:val="003A1B6B"/>
    <w:rsid w:val="003A1E45"/>
    <w:rsid w:val="003A219C"/>
    <w:rsid w:val="003A23CD"/>
    <w:rsid w:val="003A2FAA"/>
    <w:rsid w:val="003A38C1"/>
    <w:rsid w:val="003A4B66"/>
    <w:rsid w:val="003A5C5B"/>
    <w:rsid w:val="003A74EE"/>
    <w:rsid w:val="003A7B4A"/>
    <w:rsid w:val="003A7C04"/>
    <w:rsid w:val="003B07B6"/>
    <w:rsid w:val="003B0C0C"/>
    <w:rsid w:val="003B0C20"/>
    <w:rsid w:val="003B0F39"/>
    <w:rsid w:val="003B0F7E"/>
    <w:rsid w:val="003B16BD"/>
    <w:rsid w:val="003B1FAB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679"/>
    <w:rsid w:val="003C13EA"/>
    <w:rsid w:val="003C1DAF"/>
    <w:rsid w:val="003C1DD1"/>
    <w:rsid w:val="003C228C"/>
    <w:rsid w:val="003C2B7E"/>
    <w:rsid w:val="003C3117"/>
    <w:rsid w:val="003C3CC1"/>
    <w:rsid w:val="003C4160"/>
    <w:rsid w:val="003C548B"/>
    <w:rsid w:val="003C593B"/>
    <w:rsid w:val="003C5BEF"/>
    <w:rsid w:val="003C6027"/>
    <w:rsid w:val="003C60A2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15"/>
    <w:rsid w:val="003D119B"/>
    <w:rsid w:val="003D1519"/>
    <w:rsid w:val="003D1817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71D8"/>
    <w:rsid w:val="003D7642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558"/>
    <w:rsid w:val="003F46F3"/>
    <w:rsid w:val="003F577E"/>
    <w:rsid w:val="003F5C08"/>
    <w:rsid w:val="003F5DEE"/>
    <w:rsid w:val="003F71A8"/>
    <w:rsid w:val="003F7252"/>
    <w:rsid w:val="003F755C"/>
    <w:rsid w:val="003F77FC"/>
    <w:rsid w:val="003F7A88"/>
    <w:rsid w:val="003F7C7E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27C"/>
    <w:rsid w:val="00402538"/>
    <w:rsid w:val="004026AA"/>
    <w:rsid w:val="00402A3B"/>
    <w:rsid w:val="00403D52"/>
    <w:rsid w:val="0040421E"/>
    <w:rsid w:val="00404449"/>
    <w:rsid w:val="00404534"/>
    <w:rsid w:val="00404972"/>
    <w:rsid w:val="00404D6F"/>
    <w:rsid w:val="0040556C"/>
    <w:rsid w:val="00405AEB"/>
    <w:rsid w:val="00406F0F"/>
    <w:rsid w:val="00407106"/>
    <w:rsid w:val="00407C45"/>
    <w:rsid w:val="00407EF5"/>
    <w:rsid w:val="0041093B"/>
    <w:rsid w:val="00411051"/>
    <w:rsid w:val="004115C7"/>
    <w:rsid w:val="004116F2"/>
    <w:rsid w:val="00411A24"/>
    <w:rsid w:val="00411AD3"/>
    <w:rsid w:val="00411CB6"/>
    <w:rsid w:val="00411FAB"/>
    <w:rsid w:val="004128F7"/>
    <w:rsid w:val="00412956"/>
    <w:rsid w:val="004131CA"/>
    <w:rsid w:val="00413C34"/>
    <w:rsid w:val="00414A00"/>
    <w:rsid w:val="004150FA"/>
    <w:rsid w:val="00415187"/>
    <w:rsid w:val="004169A4"/>
    <w:rsid w:val="00417B03"/>
    <w:rsid w:val="00417D90"/>
    <w:rsid w:val="00420955"/>
    <w:rsid w:val="004227C2"/>
    <w:rsid w:val="004231F7"/>
    <w:rsid w:val="004233CA"/>
    <w:rsid w:val="00423435"/>
    <w:rsid w:val="00423511"/>
    <w:rsid w:val="00423D72"/>
    <w:rsid w:val="00424C4B"/>
    <w:rsid w:val="00425BE0"/>
    <w:rsid w:val="00425DE0"/>
    <w:rsid w:val="00426248"/>
    <w:rsid w:val="00426448"/>
    <w:rsid w:val="00426A63"/>
    <w:rsid w:val="00426FEF"/>
    <w:rsid w:val="004271C3"/>
    <w:rsid w:val="004277E7"/>
    <w:rsid w:val="004278A0"/>
    <w:rsid w:val="00427996"/>
    <w:rsid w:val="00430315"/>
    <w:rsid w:val="00430A38"/>
    <w:rsid w:val="004311A9"/>
    <w:rsid w:val="00431B37"/>
    <w:rsid w:val="00432F13"/>
    <w:rsid w:val="00432FAA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C01"/>
    <w:rsid w:val="00443E17"/>
    <w:rsid w:val="00443F45"/>
    <w:rsid w:val="004447AB"/>
    <w:rsid w:val="00444B77"/>
    <w:rsid w:val="00444DD7"/>
    <w:rsid w:val="00445767"/>
    <w:rsid w:val="004460A2"/>
    <w:rsid w:val="004460C7"/>
    <w:rsid w:val="00446526"/>
    <w:rsid w:val="004469E4"/>
    <w:rsid w:val="00446A7D"/>
    <w:rsid w:val="00446D49"/>
    <w:rsid w:val="00446E8A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269"/>
    <w:rsid w:val="00455AFE"/>
    <w:rsid w:val="00455F2D"/>
    <w:rsid w:val="00456153"/>
    <w:rsid w:val="004568D5"/>
    <w:rsid w:val="004569B1"/>
    <w:rsid w:val="00456BEC"/>
    <w:rsid w:val="004570C0"/>
    <w:rsid w:val="004574E5"/>
    <w:rsid w:val="0045792C"/>
    <w:rsid w:val="00457AE3"/>
    <w:rsid w:val="00457C87"/>
    <w:rsid w:val="00457E6F"/>
    <w:rsid w:val="00460A38"/>
    <w:rsid w:val="00461137"/>
    <w:rsid w:val="00461A2D"/>
    <w:rsid w:val="00461CE2"/>
    <w:rsid w:val="004620C2"/>
    <w:rsid w:val="004624E1"/>
    <w:rsid w:val="00462F6A"/>
    <w:rsid w:val="00463C83"/>
    <w:rsid w:val="0046410E"/>
    <w:rsid w:val="004645EA"/>
    <w:rsid w:val="00464A33"/>
    <w:rsid w:val="00465454"/>
    <w:rsid w:val="004658FA"/>
    <w:rsid w:val="0046607C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0C4E"/>
    <w:rsid w:val="00470CE7"/>
    <w:rsid w:val="004714F8"/>
    <w:rsid w:val="00471723"/>
    <w:rsid w:val="004725FB"/>
    <w:rsid w:val="0047298D"/>
    <w:rsid w:val="004729A7"/>
    <w:rsid w:val="00472C64"/>
    <w:rsid w:val="004731F4"/>
    <w:rsid w:val="00473363"/>
    <w:rsid w:val="00473646"/>
    <w:rsid w:val="004757A8"/>
    <w:rsid w:val="004761D3"/>
    <w:rsid w:val="0047640B"/>
    <w:rsid w:val="00476420"/>
    <w:rsid w:val="00476B06"/>
    <w:rsid w:val="004771C3"/>
    <w:rsid w:val="004773AE"/>
    <w:rsid w:val="00477713"/>
    <w:rsid w:val="004778C1"/>
    <w:rsid w:val="004779B9"/>
    <w:rsid w:val="004806B7"/>
    <w:rsid w:val="0048099F"/>
    <w:rsid w:val="0048128C"/>
    <w:rsid w:val="0048167F"/>
    <w:rsid w:val="00481FA1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D67"/>
    <w:rsid w:val="00491BCC"/>
    <w:rsid w:val="00491CDB"/>
    <w:rsid w:val="00492F38"/>
    <w:rsid w:val="0049323D"/>
    <w:rsid w:val="00493472"/>
    <w:rsid w:val="00495F5B"/>
    <w:rsid w:val="00496160"/>
    <w:rsid w:val="004965A5"/>
    <w:rsid w:val="0049681D"/>
    <w:rsid w:val="00497D63"/>
    <w:rsid w:val="004A0ECD"/>
    <w:rsid w:val="004A153C"/>
    <w:rsid w:val="004A25A4"/>
    <w:rsid w:val="004A2FF7"/>
    <w:rsid w:val="004A3218"/>
    <w:rsid w:val="004A38AE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647"/>
    <w:rsid w:val="004A6FFC"/>
    <w:rsid w:val="004A7209"/>
    <w:rsid w:val="004A740B"/>
    <w:rsid w:val="004A7703"/>
    <w:rsid w:val="004B0646"/>
    <w:rsid w:val="004B0E07"/>
    <w:rsid w:val="004B211E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508"/>
    <w:rsid w:val="004B6782"/>
    <w:rsid w:val="004B69A5"/>
    <w:rsid w:val="004B6F93"/>
    <w:rsid w:val="004B738D"/>
    <w:rsid w:val="004C00E9"/>
    <w:rsid w:val="004C0638"/>
    <w:rsid w:val="004C095E"/>
    <w:rsid w:val="004C09C1"/>
    <w:rsid w:val="004C13FB"/>
    <w:rsid w:val="004C15D7"/>
    <w:rsid w:val="004C2282"/>
    <w:rsid w:val="004C2305"/>
    <w:rsid w:val="004C2EDB"/>
    <w:rsid w:val="004C3096"/>
    <w:rsid w:val="004C310D"/>
    <w:rsid w:val="004C31C6"/>
    <w:rsid w:val="004C32E2"/>
    <w:rsid w:val="004C3698"/>
    <w:rsid w:val="004C4055"/>
    <w:rsid w:val="004C4379"/>
    <w:rsid w:val="004C491F"/>
    <w:rsid w:val="004C499F"/>
    <w:rsid w:val="004C5057"/>
    <w:rsid w:val="004C5131"/>
    <w:rsid w:val="004C5C0F"/>
    <w:rsid w:val="004C60EA"/>
    <w:rsid w:val="004C64C8"/>
    <w:rsid w:val="004D0FE8"/>
    <w:rsid w:val="004D114A"/>
    <w:rsid w:val="004D1376"/>
    <w:rsid w:val="004D15FA"/>
    <w:rsid w:val="004D18DB"/>
    <w:rsid w:val="004D1F9B"/>
    <w:rsid w:val="004D312C"/>
    <w:rsid w:val="004D31EF"/>
    <w:rsid w:val="004D3C47"/>
    <w:rsid w:val="004D3CFF"/>
    <w:rsid w:val="004D3D1E"/>
    <w:rsid w:val="004D3E14"/>
    <w:rsid w:val="004D3EC2"/>
    <w:rsid w:val="004D421F"/>
    <w:rsid w:val="004D4C8F"/>
    <w:rsid w:val="004D4D09"/>
    <w:rsid w:val="004D5434"/>
    <w:rsid w:val="004D5C7B"/>
    <w:rsid w:val="004D5FB3"/>
    <w:rsid w:val="004D60E5"/>
    <w:rsid w:val="004D6A44"/>
    <w:rsid w:val="004D6AE6"/>
    <w:rsid w:val="004D6D55"/>
    <w:rsid w:val="004D6DA7"/>
    <w:rsid w:val="004D7CFE"/>
    <w:rsid w:val="004E0F4D"/>
    <w:rsid w:val="004E124A"/>
    <w:rsid w:val="004E2B3B"/>
    <w:rsid w:val="004E2CAD"/>
    <w:rsid w:val="004E3596"/>
    <w:rsid w:val="004E3925"/>
    <w:rsid w:val="004E3965"/>
    <w:rsid w:val="004E3FA8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B61"/>
    <w:rsid w:val="004F1CD3"/>
    <w:rsid w:val="004F2782"/>
    <w:rsid w:val="004F2FEF"/>
    <w:rsid w:val="004F334E"/>
    <w:rsid w:val="004F3CD9"/>
    <w:rsid w:val="004F3D1E"/>
    <w:rsid w:val="004F3D41"/>
    <w:rsid w:val="004F46E7"/>
    <w:rsid w:val="004F5029"/>
    <w:rsid w:val="004F518D"/>
    <w:rsid w:val="004F619A"/>
    <w:rsid w:val="004F626D"/>
    <w:rsid w:val="004F6348"/>
    <w:rsid w:val="004F729F"/>
    <w:rsid w:val="004F774A"/>
    <w:rsid w:val="0050027F"/>
    <w:rsid w:val="005006E8"/>
    <w:rsid w:val="005009F2"/>
    <w:rsid w:val="005016AC"/>
    <w:rsid w:val="0050182C"/>
    <w:rsid w:val="00501D66"/>
    <w:rsid w:val="00502191"/>
    <w:rsid w:val="0050243E"/>
    <w:rsid w:val="00502563"/>
    <w:rsid w:val="00502D36"/>
    <w:rsid w:val="005031D6"/>
    <w:rsid w:val="005032A6"/>
    <w:rsid w:val="00503A21"/>
    <w:rsid w:val="00503BF5"/>
    <w:rsid w:val="0050428C"/>
    <w:rsid w:val="0050494B"/>
    <w:rsid w:val="00505673"/>
    <w:rsid w:val="00505F7C"/>
    <w:rsid w:val="00505FC7"/>
    <w:rsid w:val="0050626C"/>
    <w:rsid w:val="00506A99"/>
    <w:rsid w:val="0050701C"/>
    <w:rsid w:val="005100BD"/>
    <w:rsid w:val="0051022D"/>
    <w:rsid w:val="00510D2A"/>
    <w:rsid w:val="005126F8"/>
    <w:rsid w:val="00512866"/>
    <w:rsid w:val="0051306E"/>
    <w:rsid w:val="005130B6"/>
    <w:rsid w:val="00513DDE"/>
    <w:rsid w:val="00514832"/>
    <w:rsid w:val="005155F6"/>
    <w:rsid w:val="00515DE4"/>
    <w:rsid w:val="005165A5"/>
    <w:rsid w:val="00516664"/>
    <w:rsid w:val="0051683D"/>
    <w:rsid w:val="00516A26"/>
    <w:rsid w:val="00517E4C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94A"/>
    <w:rsid w:val="00524B0F"/>
    <w:rsid w:val="00524B7B"/>
    <w:rsid w:val="0052551A"/>
    <w:rsid w:val="0052556A"/>
    <w:rsid w:val="005256F7"/>
    <w:rsid w:val="00525736"/>
    <w:rsid w:val="00525F2C"/>
    <w:rsid w:val="00525F98"/>
    <w:rsid w:val="005261B5"/>
    <w:rsid w:val="0052650B"/>
    <w:rsid w:val="005276CB"/>
    <w:rsid w:val="00530057"/>
    <w:rsid w:val="00530386"/>
    <w:rsid w:val="00531414"/>
    <w:rsid w:val="0053189F"/>
    <w:rsid w:val="00531C01"/>
    <w:rsid w:val="0053219C"/>
    <w:rsid w:val="005326E7"/>
    <w:rsid w:val="0053290B"/>
    <w:rsid w:val="005329FD"/>
    <w:rsid w:val="00532E24"/>
    <w:rsid w:val="005336F3"/>
    <w:rsid w:val="00535437"/>
    <w:rsid w:val="00536142"/>
    <w:rsid w:val="00536598"/>
    <w:rsid w:val="005367EA"/>
    <w:rsid w:val="0053738D"/>
    <w:rsid w:val="00537F6A"/>
    <w:rsid w:val="005405D0"/>
    <w:rsid w:val="00540CA9"/>
    <w:rsid w:val="005411EC"/>
    <w:rsid w:val="005415A5"/>
    <w:rsid w:val="005419B6"/>
    <w:rsid w:val="0054217F"/>
    <w:rsid w:val="00542FE2"/>
    <w:rsid w:val="005434FD"/>
    <w:rsid w:val="00543544"/>
    <w:rsid w:val="00544233"/>
    <w:rsid w:val="005444B5"/>
    <w:rsid w:val="00544AB4"/>
    <w:rsid w:val="00544E5E"/>
    <w:rsid w:val="005458C5"/>
    <w:rsid w:val="005463D8"/>
    <w:rsid w:val="0054696E"/>
    <w:rsid w:val="00546CF2"/>
    <w:rsid w:val="0054716A"/>
    <w:rsid w:val="0054729C"/>
    <w:rsid w:val="0054740A"/>
    <w:rsid w:val="0055121A"/>
    <w:rsid w:val="00551288"/>
    <w:rsid w:val="005513DB"/>
    <w:rsid w:val="005514B4"/>
    <w:rsid w:val="00552407"/>
    <w:rsid w:val="0055254D"/>
    <w:rsid w:val="005536BB"/>
    <w:rsid w:val="005543B6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8AF"/>
    <w:rsid w:val="00556BD6"/>
    <w:rsid w:val="00556F10"/>
    <w:rsid w:val="005571AB"/>
    <w:rsid w:val="00557298"/>
    <w:rsid w:val="005578AD"/>
    <w:rsid w:val="00560ADE"/>
    <w:rsid w:val="005612A1"/>
    <w:rsid w:val="00561EEA"/>
    <w:rsid w:val="00562240"/>
    <w:rsid w:val="0056294C"/>
    <w:rsid w:val="00562975"/>
    <w:rsid w:val="005629FB"/>
    <w:rsid w:val="005635A5"/>
    <w:rsid w:val="00563C89"/>
    <w:rsid w:val="00564916"/>
    <w:rsid w:val="00565206"/>
    <w:rsid w:val="005653B9"/>
    <w:rsid w:val="00565418"/>
    <w:rsid w:val="00565517"/>
    <w:rsid w:val="00565DFA"/>
    <w:rsid w:val="00565E8C"/>
    <w:rsid w:val="0056680E"/>
    <w:rsid w:val="00566ABA"/>
    <w:rsid w:val="005670D9"/>
    <w:rsid w:val="00567B6E"/>
    <w:rsid w:val="00567C50"/>
    <w:rsid w:val="005703CB"/>
    <w:rsid w:val="00570CD9"/>
    <w:rsid w:val="00571457"/>
    <w:rsid w:val="00571A9A"/>
    <w:rsid w:val="0057208A"/>
    <w:rsid w:val="00572371"/>
    <w:rsid w:val="005723FB"/>
    <w:rsid w:val="00572C1A"/>
    <w:rsid w:val="005731E2"/>
    <w:rsid w:val="005734E2"/>
    <w:rsid w:val="00573E60"/>
    <w:rsid w:val="00574114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C6E"/>
    <w:rsid w:val="0058308D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17A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5FD"/>
    <w:rsid w:val="00593605"/>
    <w:rsid w:val="005949C2"/>
    <w:rsid w:val="00594AD3"/>
    <w:rsid w:val="00594DE8"/>
    <w:rsid w:val="00595036"/>
    <w:rsid w:val="00595E4D"/>
    <w:rsid w:val="00596AE7"/>
    <w:rsid w:val="00596E64"/>
    <w:rsid w:val="005978E0"/>
    <w:rsid w:val="005A04D9"/>
    <w:rsid w:val="005A1690"/>
    <w:rsid w:val="005A1960"/>
    <w:rsid w:val="005A2944"/>
    <w:rsid w:val="005A2C80"/>
    <w:rsid w:val="005A2E8D"/>
    <w:rsid w:val="005A3D78"/>
    <w:rsid w:val="005A3DB4"/>
    <w:rsid w:val="005A45AB"/>
    <w:rsid w:val="005A4D4A"/>
    <w:rsid w:val="005A6AC2"/>
    <w:rsid w:val="005A6CDC"/>
    <w:rsid w:val="005B043D"/>
    <w:rsid w:val="005B05C5"/>
    <w:rsid w:val="005B0BFE"/>
    <w:rsid w:val="005B1318"/>
    <w:rsid w:val="005B1DA4"/>
    <w:rsid w:val="005B1F9F"/>
    <w:rsid w:val="005B2821"/>
    <w:rsid w:val="005B2C0E"/>
    <w:rsid w:val="005B2FE8"/>
    <w:rsid w:val="005B32B3"/>
    <w:rsid w:val="005B346E"/>
    <w:rsid w:val="005B3A6E"/>
    <w:rsid w:val="005B42D5"/>
    <w:rsid w:val="005B4495"/>
    <w:rsid w:val="005B4B37"/>
    <w:rsid w:val="005B529A"/>
    <w:rsid w:val="005B5A1E"/>
    <w:rsid w:val="005B5B81"/>
    <w:rsid w:val="005B5C4A"/>
    <w:rsid w:val="005B5E9C"/>
    <w:rsid w:val="005B664C"/>
    <w:rsid w:val="005B683F"/>
    <w:rsid w:val="005B754F"/>
    <w:rsid w:val="005B7E3F"/>
    <w:rsid w:val="005C11D4"/>
    <w:rsid w:val="005C1796"/>
    <w:rsid w:val="005C1966"/>
    <w:rsid w:val="005C1A1A"/>
    <w:rsid w:val="005C1AE8"/>
    <w:rsid w:val="005C24F0"/>
    <w:rsid w:val="005C296D"/>
    <w:rsid w:val="005C38B3"/>
    <w:rsid w:val="005C49B6"/>
    <w:rsid w:val="005C511F"/>
    <w:rsid w:val="005C5238"/>
    <w:rsid w:val="005C5CD1"/>
    <w:rsid w:val="005C62DA"/>
    <w:rsid w:val="005C6331"/>
    <w:rsid w:val="005C636F"/>
    <w:rsid w:val="005C6C45"/>
    <w:rsid w:val="005C700E"/>
    <w:rsid w:val="005C7097"/>
    <w:rsid w:val="005C7236"/>
    <w:rsid w:val="005C7915"/>
    <w:rsid w:val="005C79C7"/>
    <w:rsid w:val="005D0613"/>
    <w:rsid w:val="005D10A7"/>
    <w:rsid w:val="005D17B0"/>
    <w:rsid w:val="005D19A2"/>
    <w:rsid w:val="005D31C9"/>
    <w:rsid w:val="005D3428"/>
    <w:rsid w:val="005D454A"/>
    <w:rsid w:val="005D4ADD"/>
    <w:rsid w:val="005D6593"/>
    <w:rsid w:val="005D6A42"/>
    <w:rsid w:val="005D761F"/>
    <w:rsid w:val="005D7DDF"/>
    <w:rsid w:val="005E0774"/>
    <w:rsid w:val="005E0E9D"/>
    <w:rsid w:val="005E1338"/>
    <w:rsid w:val="005E18CE"/>
    <w:rsid w:val="005E29AA"/>
    <w:rsid w:val="005E2C7F"/>
    <w:rsid w:val="005E2FAC"/>
    <w:rsid w:val="005E3976"/>
    <w:rsid w:val="005E3E27"/>
    <w:rsid w:val="005E40B0"/>
    <w:rsid w:val="005E4869"/>
    <w:rsid w:val="005E48A0"/>
    <w:rsid w:val="005E4BB7"/>
    <w:rsid w:val="005E51AF"/>
    <w:rsid w:val="005E51D3"/>
    <w:rsid w:val="005E5865"/>
    <w:rsid w:val="005E5CC7"/>
    <w:rsid w:val="005E5D2D"/>
    <w:rsid w:val="005E6895"/>
    <w:rsid w:val="005E6CBA"/>
    <w:rsid w:val="005E6E0D"/>
    <w:rsid w:val="005F001C"/>
    <w:rsid w:val="005F03A5"/>
    <w:rsid w:val="005F0DAF"/>
    <w:rsid w:val="005F23CC"/>
    <w:rsid w:val="005F2D3D"/>
    <w:rsid w:val="005F31FA"/>
    <w:rsid w:val="005F3A45"/>
    <w:rsid w:val="005F3CEA"/>
    <w:rsid w:val="005F3D8E"/>
    <w:rsid w:val="005F3DDC"/>
    <w:rsid w:val="005F52B6"/>
    <w:rsid w:val="005F5AE2"/>
    <w:rsid w:val="005F5B28"/>
    <w:rsid w:val="005F6822"/>
    <w:rsid w:val="005F6985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423E"/>
    <w:rsid w:val="0060499E"/>
    <w:rsid w:val="006055BB"/>
    <w:rsid w:val="00605C1C"/>
    <w:rsid w:val="006069B5"/>
    <w:rsid w:val="00606C49"/>
    <w:rsid w:val="00607820"/>
    <w:rsid w:val="00607D8E"/>
    <w:rsid w:val="006102C3"/>
    <w:rsid w:val="0061031F"/>
    <w:rsid w:val="00610771"/>
    <w:rsid w:val="00610AFE"/>
    <w:rsid w:val="00610C50"/>
    <w:rsid w:val="00611743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0FF1"/>
    <w:rsid w:val="00621437"/>
    <w:rsid w:val="0062149E"/>
    <w:rsid w:val="0062234A"/>
    <w:rsid w:val="00622444"/>
    <w:rsid w:val="0062285C"/>
    <w:rsid w:val="0062404A"/>
    <w:rsid w:val="0062439B"/>
    <w:rsid w:val="00624917"/>
    <w:rsid w:val="00624CDA"/>
    <w:rsid w:val="006258FA"/>
    <w:rsid w:val="00625FDF"/>
    <w:rsid w:val="006264CD"/>
    <w:rsid w:val="0062694C"/>
    <w:rsid w:val="0062768A"/>
    <w:rsid w:val="00630073"/>
    <w:rsid w:val="006300A5"/>
    <w:rsid w:val="006312CA"/>
    <w:rsid w:val="006314EF"/>
    <w:rsid w:val="00631FC7"/>
    <w:rsid w:val="006337DD"/>
    <w:rsid w:val="00633C1D"/>
    <w:rsid w:val="00633D68"/>
    <w:rsid w:val="006347B1"/>
    <w:rsid w:val="006354C7"/>
    <w:rsid w:val="00635909"/>
    <w:rsid w:val="00635CF8"/>
    <w:rsid w:val="0063616D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2267"/>
    <w:rsid w:val="00652DF9"/>
    <w:rsid w:val="0065395D"/>
    <w:rsid w:val="00653C3B"/>
    <w:rsid w:val="006546CE"/>
    <w:rsid w:val="00654B9E"/>
    <w:rsid w:val="00654E33"/>
    <w:rsid w:val="00655434"/>
    <w:rsid w:val="00655A3A"/>
    <w:rsid w:val="006566CC"/>
    <w:rsid w:val="006573CD"/>
    <w:rsid w:val="006578E6"/>
    <w:rsid w:val="00657A4E"/>
    <w:rsid w:val="00657E39"/>
    <w:rsid w:val="00660941"/>
    <w:rsid w:val="00660CF3"/>
    <w:rsid w:val="00660E57"/>
    <w:rsid w:val="00661696"/>
    <w:rsid w:val="00663344"/>
    <w:rsid w:val="00663A92"/>
    <w:rsid w:val="006640DC"/>
    <w:rsid w:val="0066424D"/>
    <w:rsid w:val="00664340"/>
    <w:rsid w:val="00664B45"/>
    <w:rsid w:val="00664B8C"/>
    <w:rsid w:val="00664F3F"/>
    <w:rsid w:val="00665BBB"/>
    <w:rsid w:val="0066610F"/>
    <w:rsid w:val="00666165"/>
    <w:rsid w:val="006668F0"/>
    <w:rsid w:val="00666D76"/>
    <w:rsid w:val="00666FC2"/>
    <w:rsid w:val="006670A7"/>
    <w:rsid w:val="006671FB"/>
    <w:rsid w:val="00667465"/>
    <w:rsid w:val="006677DE"/>
    <w:rsid w:val="00667812"/>
    <w:rsid w:val="00667824"/>
    <w:rsid w:val="00667E45"/>
    <w:rsid w:val="00667E7F"/>
    <w:rsid w:val="00670956"/>
    <w:rsid w:val="00670CE1"/>
    <w:rsid w:val="00671605"/>
    <w:rsid w:val="006718B4"/>
    <w:rsid w:val="00672421"/>
    <w:rsid w:val="00673911"/>
    <w:rsid w:val="00675918"/>
    <w:rsid w:val="00675EFC"/>
    <w:rsid w:val="0067668C"/>
    <w:rsid w:val="00676F28"/>
    <w:rsid w:val="0067746B"/>
    <w:rsid w:val="00677E22"/>
    <w:rsid w:val="00677F77"/>
    <w:rsid w:val="00680629"/>
    <w:rsid w:val="00680687"/>
    <w:rsid w:val="00680AFB"/>
    <w:rsid w:val="00680C6C"/>
    <w:rsid w:val="00681F22"/>
    <w:rsid w:val="0068233B"/>
    <w:rsid w:val="0068268C"/>
    <w:rsid w:val="0068274A"/>
    <w:rsid w:val="00682988"/>
    <w:rsid w:val="00683643"/>
    <w:rsid w:val="006837AF"/>
    <w:rsid w:val="00683EDA"/>
    <w:rsid w:val="00684A18"/>
    <w:rsid w:val="00685076"/>
    <w:rsid w:val="00685C3E"/>
    <w:rsid w:val="0068705C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1847"/>
    <w:rsid w:val="00692BCF"/>
    <w:rsid w:val="00692F6B"/>
    <w:rsid w:val="006932D1"/>
    <w:rsid w:val="00693421"/>
    <w:rsid w:val="00693BBE"/>
    <w:rsid w:val="00693CC3"/>
    <w:rsid w:val="00693D85"/>
    <w:rsid w:val="0069428B"/>
    <w:rsid w:val="00694B06"/>
    <w:rsid w:val="00694B62"/>
    <w:rsid w:val="00694CCE"/>
    <w:rsid w:val="00695DA9"/>
    <w:rsid w:val="00695F61"/>
    <w:rsid w:val="006962C5"/>
    <w:rsid w:val="0069792B"/>
    <w:rsid w:val="00697A61"/>
    <w:rsid w:val="006A019C"/>
    <w:rsid w:val="006A0694"/>
    <w:rsid w:val="006A19D2"/>
    <w:rsid w:val="006A1D76"/>
    <w:rsid w:val="006A228E"/>
    <w:rsid w:val="006A2946"/>
    <w:rsid w:val="006A388E"/>
    <w:rsid w:val="006A3948"/>
    <w:rsid w:val="006A3D5B"/>
    <w:rsid w:val="006A3E97"/>
    <w:rsid w:val="006A4937"/>
    <w:rsid w:val="006A4DD3"/>
    <w:rsid w:val="006A51AF"/>
    <w:rsid w:val="006A57A1"/>
    <w:rsid w:val="006A61C9"/>
    <w:rsid w:val="006A706C"/>
    <w:rsid w:val="006A76FC"/>
    <w:rsid w:val="006A7C78"/>
    <w:rsid w:val="006B02D8"/>
    <w:rsid w:val="006B0CF3"/>
    <w:rsid w:val="006B115C"/>
    <w:rsid w:val="006B128F"/>
    <w:rsid w:val="006B1A00"/>
    <w:rsid w:val="006B2A16"/>
    <w:rsid w:val="006B2AB0"/>
    <w:rsid w:val="006B3681"/>
    <w:rsid w:val="006B3822"/>
    <w:rsid w:val="006B3995"/>
    <w:rsid w:val="006B3A8D"/>
    <w:rsid w:val="006B3C02"/>
    <w:rsid w:val="006B3D4B"/>
    <w:rsid w:val="006B4015"/>
    <w:rsid w:val="006B4878"/>
    <w:rsid w:val="006B521F"/>
    <w:rsid w:val="006B56AA"/>
    <w:rsid w:val="006B5AB6"/>
    <w:rsid w:val="006B5BA8"/>
    <w:rsid w:val="006B70B7"/>
    <w:rsid w:val="006B7304"/>
    <w:rsid w:val="006B7A58"/>
    <w:rsid w:val="006B7EAF"/>
    <w:rsid w:val="006C00E6"/>
    <w:rsid w:val="006C058C"/>
    <w:rsid w:val="006C0610"/>
    <w:rsid w:val="006C1CEC"/>
    <w:rsid w:val="006C2203"/>
    <w:rsid w:val="006C242E"/>
    <w:rsid w:val="006C2533"/>
    <w:rsid w:val="006C26A9"/>
    <w:rsid w:val="006C2F4E"/>
    <w:rsid w:val="006C3B24"/>
    <w:rsid w:val="006C3C96"/>
    <w:rsid w:val="006C44C0"/>
    <w:rsid w:val="006C45FF"/>
    <w:rsid w:val="006C465B"/>
    <w:rsid w:val="006C4698"/>
    <w:rsid w:val="006C52FD"/>
    <w:rsid w:val="006C54E6"/>
    <w:rsid w:val="006C54ED"/>
    <w:rsid w:val="006C603F"/>
    <w:rsid w:val="006C627B"/>
    <w:rsid w:val="006C6495"/>
    <w:rsid w:val="006C65DA"/>
    <w:rsid w:val="006C65EC"/>
    <w:rsid w:val="006C78D9"/>
    <w:rsid w:val="006C7B77"/>
    <w:rsid w:val="006D12CA"/>
    <w:rsid w:val="006D2222"/>
    <w:rsid w:val="006D2AAA"/>
    <w:rsid w:val="006D2E2E"/>
    <w:rsid w:val="006D3503"/>
    <w:rsid w:val="006D3928"/>
    <w:rsid w:val="006D3C0A"/>
    <w:rsid w:val="006D4863"/>
    <w:rsid w:val="006D52E3"/>
    <w:rsid w:val="006D5ACF"/>
    <w:rsid w:val="006D601D"/>
    <w:rsid w:val="006D6479"/>
    <w:rsid w:val="006D6F87"/>
    <w:rsid w:val="006D76A9"/>
    <w:rsid w:val="006E04EF"/>
    <w:rsid w:val="006E062F"/>
    <w:rsid w:val="006E0A6E"/>
    <w:rsid w:val="006E1312"/>
    <w:rsid w:val="006E189B"/>
    <w:rsid w:val="006E1B33"/>
    <w:rsid w:val="006E202F"/>
    <w:rsid w:val="006E2466"/>
    <w:rsid w:val="006E29AB"/>
    <w:rsid w:val="006E2ABC"/>
    <w:rsid w:val="006E30B3"/>
    <w:rsid w:val="006E3698"/>
    <w:rsid w:val="006E3BF5"/>
    <w:rsid w:val="006E3E40"/>
    <w:rsid w:val="006E444B"/>
    <w:rsid w:val="006E4957"/>
    <w:rsid w:val="006E4A88"/>
    <w:rsid w:val="006E5AC2"/>
    <w:rsid w:val="006E5B3C"/>
    <w:rsid w:val="006E6627"/>
    <w:rsid w:val="006E6853"/>
    <w:rsid w:val="006E6E4F"/>
    <w:rsid w:val="006E79F3"/>
    <w:rsid w:val="006F0151"/>
    <w:rsid w:val="006F016B"/>
    <w:rsid w:val="006F02BC"/>
    <w:rsid w:val="006F046A"/>
    <w:rsid w:val="006F1597"/>
    <w:rsid w:val="006F212E"/>
    <w:rsid w:val="006F2471"/>
    <w:rsid w:val="006F26C1"/>
    <w:rsid w:val="006F2A36"/>
    <w:rsid w:val="006F3EB9"/>
    <w:rsid w:val="006F473D"/>
    <w:rsid w:val="006F47C1"/>
    <w:rsid w:val="006F5512"/>
    <w:rsid w:val="006F5BD1"/>
    <w:rsid w:val="006F5E43"/>
    <w:rsid w:val="006F5F4C"/>
    <w:rsid w:val="006F6CFB"/>
    <w:rsid w:val="006F71C9"/>
    <w:rsid w:val="006F755F"/>
    <w:rsid w:val="006F757F"/>
    <w:rsid w:val="006F777F"/>
    <w:rsid w:val="006F7BC2"/>
    <w:rsid w:val="007008C5"/>
    <w:rsid w:val="00700D3A"/>
    <w:rsid w:val="00701049"/>
    <w:rsid w:val="00701098"/>
    <w:rsid w:val="0070174E"/>
    <w:rsid w:val="00701B40"/>
    <w:rsid w:val="00702B29"/>
    <w:rsid w:val="00703249"/>
    <w:rsid w:val="00704571"/>
    <w:rsid w:val="007049B0"/>
    <w:rsid w:val="00704E35"/>
    <w:rsid w:val="00705558"/>
    <w:rsid w:val="00705A6A"/>
    <w:rsid w:val="00706C6A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20C4"/>
    <w:rsid w:val="00712432"/>
    <w:rsid w:val="007134B3"/>
    <w:rsid w:val="00713580"/>
    <w:rsid w:val="0071380F"/>
    <w:rsid w:val="0071383D"/>
    <w:rsid w:val="007138C9"/>
    <w:rsid w:val="007140C2"/>
    <w:rsid w:val="007145FA"/>
    <w:rsid w:val="00714E02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A3D"/>
    <w:rsid w:val="00721CE1"/>
    <w:rsid w:val="00721F02"/>
    <w:rsid w:val="007222A7"/>
    <w:rsid w:val="00722A57"/>
    <w:rsid w:val="00722AA4"/>
    <w:rsid w:val="00722B49"/>
    <w:rsid w:val="007231CD"/>
    <w:rsid w:val="00723A40"/>
    <w:rsid w:val="00724875"/>
    <w:rsid w:val="00724A92"/>
    <w:rsid w:val="00724E35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889"/>
    <w:rsid w:val="007364F4"/>
    <w:rsid w:val="007366DB"/>
    <w:rsid w:val="00736C55"/>
    <w:rsid w:val="00736E6F"/>
    <w:rsid w:val="00737156"/>
    <w:rsid w:val="00737A08"/>
    <w:rsid w:val="00737CFF"/>
    <w:rsid w:val="0074007E"/>
    <w:rsid w:val="0074130E"/>
    <w:rsid w:val="007414EB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A15"/>
    <w:rsid w:val="00746CB8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D59"/>
    <w:rsid w:val="007531DC"/>
    <w:rsid w:val="0075565E"/>
    <w:rsid w:val="00755776"/>
    <w:rsid w:val="00755DCF"/>
    <w:rsid w:val="007560D5"/>
    <w:rsid w:val="00756164"/>
    <w:rsid w:val="00756AA5"/>
    <w:rsid w:val="0075706D"/>
    <w:rsid w:val="00757522"/>
    <w:rsid w:val="00757A79"/>
    <w:rsid w:val="0076000B"/>
    <w:rsid w:val="00760489"/>
    <w:rsid w:val="007609E1"/>
    <w:rsid w:val="00760E2C"/>
    <w:rsid w:val="007618B0"/>
    <w:rsid w:val="00761BD0"/>
    <w:rsid w:val="00762110"/>
    <w:rsid w:val="00762220"/>
    <w:rsid w:val="007628AF"/>
    <w:rsid w:val="00762980"/>
    <w:rsid w:val="00762A23"/>
    <w:rsid w:val="00763418"/>
    <w:rsid w:val="007634C1"/>
    <w:rsid w:val="007637D9"/>
    <w:rsid w:val="0076406B"/>
    <w:rsid w:val="0076419B"/>
    <w:rsid w:val="007658CE"/>
    <w:rsid w:val="00765B05"/>
    <w:rsid w:val="00765E66"/>
    <w:rsid w:val="00766690"/>
    <w:rsid w:val="00766E05"/>
    <w:rsid w:val="00766F1D"/>
    <w:rsid w:val="00766FD7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805EF"/>
    <w:rsid w:val="00780CE8"/>
    <w:rsid w:val="00781028"/>
    <w:rsid w:val="0078144A"/>
    <w:rsid w:val="00781640"/>
    <w:rsid w:val="00781E2B"/>
    <w:rsid w:val="00782351"/>
    <w:rsid w:val="0078314E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7C"/>
    <w:rsid w:val="00791C55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677"/>
    <w:rsid w:val="00794A15"/>
    <w:rsid w:val="00794EE8"/>
    <w:rsid w:val="007950D8"/>
    <w:rsid w:val="00795196"/>
    <w:rsid w:val="00795367"/>
    <w:rsid w:val="00795939"/>
    <w:rsid w:val="0079596F"/>
    <w:rsid w:val="00795B59"/>
    <w:rsid w:val="00796173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33D5"/>
    <w:rsid w:val="007A52C0"/>
    <w:rsid w:val="007A52E3"/>
    <w:rsid w:val="007A5A80"/>
    <w:rsid w:val="007A5DA7"/>
    <w:rsid w:val="007A6060"/>
    <w:rsid w:val="007A69AC"/>
    <w:rsid w:val="007A7714"/>
    <w:rsid w:val="007A7951"/>
    <w:rsid w:val="007A7CAC"/>
    <w:rsid w:val="007B01FF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3A63"/>
    <w:rsid w:val="007B47F2"/>
    <w:rsid w:val="007B4E26"/>
    <w:rsid w:val="007B5663"/>
    <w:rsid w:val="007B585E"/>
    <w:rsid w:val="007B60B8"/>
    <w:rsid w:val="007B6E1F"/>
    <w:rsid w:val="007B6F89"/>
    <w:rsid w:val="007B7F83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572"/>
    <w:rsid w:val="007D3789"/>
    <w:rsid w:val="007D3A48"/>
    <w:rsid w:val="007D3C71"/>
    <w:rsid w:val="007D4EF0"/>
    <w:rsid w:val="007D52F9"/>
    <w:rsid w:val="007D6290"/>
    <w:rsid w:val="007D67AF"/>
    <w:rsid w:val="007D6A83"/>
    <w:rsid w:val="007D7189"/>
    <w:rsid w:val="007D736B"/>
    <w:rsid w:val="007D7E9C"/>
    <w:rsid w:val="007E08D6"/>
    <w:rsid w:val="007E0AB0"/>
    <w:rsid w:val="007E12B7"/>
    <w:rsid w:val="007E2FD4"/>
    <w:rsid w:val="007E42B3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86F"/>
    <w:rsid w:val="007F0DC1"/>
    <w:rsid w:val="007F1027"/>
    <w:rsid w:val="007F151B"/>
    <w:rsid w:val="007F19ED"/>
    <w:rsid w:val="007F1C74"/>
    <w:rsid w:val="007F24D4"/>
    <w:rsid w:val="007F3069"/>
    <w:rsid w:val="007F408D"/>
    <w:rsid w:val="007F482A"/>
    <w:rsid w:val="007F5C42"/>
    <w:rsid w:val="007F5CC5"/>
    <w:rsid w:val="007F65A3"/>
    <w:rsid w:val="007F66F8"/>
    <w:rsid w:val="007F672D"/>
    <w:rsid w:val="007F6B81"/>
    <w:rsid w:val="007F6E9C"/>
    <w:rsid w:val="007F7AB5"/>
    <w:rsid w:val="00800AA4"/>
    <w:rsid w:val="00800B65"/>
    <w:rsid w:val="00800BCE"/>
    <w:rsid w:val="00800E5A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3BAE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F99"/>
    <w:rsid w:val="008128E2"/>
    <w:rsid w:val="00812B41"/>
    <w:rsid w:val="00812D33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20C4C"/>
    <w:rsid w:val="0082204C"/>
    <w:rsid w:val="0082205D"/>
    <w:rsid w:val="00822063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27C03"/>
    <w:rsid w:val="00830032"/>
    <w:rsid w:val="008309A8"/>
    <w:rsid w:val="0083134E"/>
    <w:rsid w:val="00831384"/>
    <w:rsid w:val="00831755"/>
    <w:rsid w:val="00831BFC"/>
    <w:rsid w:val="008322DD"/>
    <w:rsid w:val="00833697"/>
    <w:rsid w:val="00833E25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37F89"/>
    <w:rsid w:val="008402CF"/>
    <w:rsid w:val="008403C8"/>
    <w:rsid w:val="00841227"/>
    <w:rsid w:val="00842372"/>
    <w:rsid w:val="0084330B"/>
    <w:rsid w:val="008434E1"/>
    <w:rsid w:val="0084361C"/>
    <w:rsid w:val="008437FC"/>
    <w:rsid w:val="00843C5B"/>
    <w:rsid w:val="00843F07"/>
    <w:rsid w:val="00844D14"/>
    <w:rsid w:val="00844F3A"/>
    <w:rsid w:val="008451F2"/>
    <w:rsid w:val="0084573F"/>
    <w:rsid w:val="00847072"/>
    <w:rsid w:val="008471A7"/>
    <w:rsid w:val="008472A0"/>
    <w:rsid w:val="0084796E"/>
    <w:rsid w:val="00850F86"/>
    <w:rsid w:val="0085104C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965"/>
    <w:rsid w:val="00855B23"/>
    <w:rsid w:val="0085612E"/>
    <w:rsid w:val="00856A2C"/>
    <w:rsid w:val="00856BD3"/>
    <w:rsid w:val="00856D22"/>
    <w:rsid w:val="00857C11"/>
    <w:rsid w:val="008608B0"/>
    <w:rsid w:val="00860CCD"/>
    <w:rsid w:val="00861383"/>
    <w:rsid w:val="0086166B"/>
    <w:rsid w:val="00861D98"/>
    <w:rsid w:val="008626BA"/>
    <w:rsid w:val="0086301C"/>
    <w:rsid w:val="0086321B"/>
    <w:rsid w:val="0086324E"/>
    <w:rsid w:val="00864180"/>
    <w:rsid w:val="0086462D"/>
    <w:rsid w:val="00865202"/>
    <w:rsid w:val="00865223"/>
    <w:rsid w:val="00865E04"/>
    <w:rsid w:val="008665BE"/>
    <w:rsid w:val="00866671"/>
    <w:rsid w:val="00866ED8"/>
    <w:rsid w:val="00866F90"/>
    <w:rsid w:val="00867386"/>
    <w:rsid w:val="008673F9"/>
    <w:rsid w:val="008701F9"/>
    <w:rsid w:val="008711A7"/>
    <w:rsid w:val="00871630"/>
    <w:rsid w:val="00871BCE"/>
    <w:rsid w:val="00871FE0"/>
    <w:rsid w:val="0087246C"/>
    <w:rsid w:val="00872770"/>
    <w:rsid w:val="008727EA"/>
    <w:rsid w:val="00872B5D"/>
    <w:rsid w:val="0087352C"/>
    <w:rsid w:val="00874587"/>
    <w:rsid w:val="008748F8"/>
    <w:rsid w:val="00874BEF"/>
    <w:rsid w:val="00875A6F"/>
    <w:rsid w:val="00875A90"/>
    <w:rsid w:val="0087663E"/>
    <w:rsid w:val="00877768"/>
    <w:rsid w:val="0088003F"/>
    <w:rsid w:val="0088119F"/>
    <w:rsid w:val="00881673"/>
    <w:rsid w:val="00881AE9"/>
    <w:rsid w:val="0088363B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176"/>
    <w:rsid w:val="00890A30"/>
    <w:rsid w:val="00890BAF"/>
    <w:rsid w:val="00891C58"/>
    <w:rsid w:val="00891C8A"/>
    <w:rsid w:val="00892454"/>
    <w:rsid w:val="0089336B"/>
    <w:rsid w:val="00893BF0"/>
    <w:rsid w:val="008947DA"/>
    <w:rsid w:val="00894F8D"/>
    <w:rsid w:val="008956F9"/>
    <w:rsid w:val="008961EC"/>
    <w:rsid w:val="00897297"/>
    <w:rsid w:val="008974E3"/>
    <w:rsid w:val="008978E7"/>
    <w:rsid w:val="008978FE"/>
    <w:rsid w:val="00897FBB"/>
    <w:rsid w:val="008A00D8"/>
    <w:rsid w:val="008A0756"/>
    <w:rsid w:val="008A0A1E"/>
    <w:rsid w:val="008A0CC2"/>
    <w:rsid w:val="008A10CC"/>
    <w:rsid w:val="008A15D4"/>
    <w:rsid w:val="008A1B2F"/>
    <w:rsid w:val="008A2076"/>
    <w:rsid w:val="008A2C49"/>
    <w:rsid w:val="008A3501"/>
    <w:rsid w:val="008A3E53"/>
    <w:rsid w:val="008A3FA7"/>
    <w:rsid w:val="008A40C8"/>
    <w:rsid w:val="008A5839"/>
    <w:rsid w:val="008A5E9B"/>
    <w:rsid w:val="008A7509"/>
    <w:rsid w:val="008A78A8"/>
    <w:rsid w:val="008A7AD4"/>
    <w:rsid w:val="008B0220"/>
    <w:rsid w:val="008B02A9"/>
    <w:rsid w:val="008B0D04"/>
    <w:rsid w:val="008B1908"/>
    <w:rsid w:val="008B2883"/>
    <w:rsid w:val="008B2B9C"/>
    <w:rsid w:val="008B3033"/>
    <w:rsid w:val="008B3D40"/>
    <w:rsid w:val="008B3DAC"/>
    <w:rsid w:val="008B3DF4"/>
    <w:rsid w:val="008B469B"/>
    <w:rsid w:val="008B4E27"/>
    <w:rsid w:val="008B5268"/>
    <w:rsid w:val="008B6772"/>
    <w:rsid w:val="008B7468"/>
    <w:rsid w:val="008B7722"/>
    <w:rsid w:val="008C03D6"/>
    <w:rsid w:val="008C0EA8"/>
    <w:rsid w:val="008C1230"/>
    <w:rsid w:val="008C1A2E"/>
    <w:rsid w:val="008C1F78"/>
    <w:rsid w:val="008C2116"/>
    <w:rsid w:val="008C2398"/>
    <w:rsid w:val="008C462B"/>
    <w:rsid w:val="008C4F07"/>
    <w:rsid w:val="008C5E43"/>
    <w:rsid w:val="008C623B"/>
    <w:rsid w:val="008C6CAA"/>
    <w:rsid w:val="008C70A8"/>
    <w:rsid w:val="008C7C26"/>
    <w:rsid w:val="008C7D6C"/>
    <w:rsid w:val="008C7E78"/>
    <w:rsid w:val="008D0217"/>
    <w:rsid w:val="008D0AA3"/>
    <w:rsid w:val="008D0C0B"/>
    <w:rsid w:val="008D1183"/>
    <w:rsid w:val="008D2971"/>
    <w:rsid w:val="008D33B7"/>
    <w:rsid w:val="008D3454"/>
    <w:rsid w:val="008D377D"/>
    <w:rsid w:val="008D413A"/>
    <w:rsid w:val="008D4D6E"/>
    <w:rsid w:val="008D5B85"/>
    <w:rsid w:val="008D5D87"/>
    <w:rsid w:val="008D5F12"/>
    <w:rsid w:val="008D5FCA"/>
    <w:rsid w:val="008D66F3"/>
    <w:rsid w:val="008D6ED3"/>
    <w:rsid w:val="008D79AD"/>
    <w:rsid w:val="008E024B"/>
    <w:rsid w:val="008E0D92"/>
    <w:rsid w:val="008E1018"/>
    <w:rsid w:val="008E1154"/>
    <w:rsid w:val="008E1B40"/>
    <w:rsid w:val="008E1FA5"/>
    <w:rsid w:val="008E34D4"/>
    <w:rsid w:val="008E3F6E"/>
    <w:rsid w:val="008E4367"/>
    <w:rsid w:val="008E4386"/>
    <w:rsid w:val="008E43DF"/>
    <w:rsid w:val="008E495D"/>
    <w:rsid w:val="008E4A97"/>
    <w:rsid w:val="008E60F6"/>
    <w:rsid w:val="008E62B4"/>
    <w:rsid w:val="008E6DDD"/>
    <w:rsid w:val="008E7063"/>
    <w:rsid w:val="008E7152"/>
    <w:rsid w:val="008E7754"/>
    <w:rsid w:val="008E78AF"/>
    <w:rsid w:val="008E79AC"/>
    <w:rsid w:val="008F0D2B"/>
    <w:rsid w:val="008F10BF"/>
    <w:rsid w:val="008F1BF5"/>
    <w:rsid w:val="008F1CB8"/>
    <w:rsid w:val="008F1DAB"/>
    <w:rsid w:val="008F3318"/>
    <w:rsid w:val="008F43B8"/>
    <w:rsid w:val="008F44E9"/>
    <w:rsid w:val="008F4985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B61"/>
    <w:rsid w:val="00901FAD"/>
    <w:rsid w:val="0090213E"/>
    <w:rsid w:val="00902702"/>
    <w:rsid w:val="00902E89"/>
    <w:rsid w:val="00903175"/>
    <w:rsid w:val="00903361"/>
    <w:rsid w:val="00903384"/>
    <w:rsid w:val="0090359D"/>
    <w:rsid w:val="00903E53"/>
    <w:rsid w:val="00903FFC"/>
    <w:rsid w:val="009040C3"/>
    <w:rsid w:val="009042A2"/>
    <w:rsid w:val="00905297"/>
    <w:rsid w:val="0090593F"/>
    <w:rsid w:val="00906980"/>
    <w:rsid w:val="00906CF4"/>
    <w:rsid w:val="00906FDC"/>
    <w:rsid w:val="0090708D"/>
    <w:rsid w:val="009070C7"/>
    <w:rsid w:val="00907341"/>
    <w:rsid w:val="00907371"/>
    <w:rsid w:val="00907481"/>
    <w:rsid w:val="0090785A"/>
    <w:rsid w:val="00907C71"/>
    <w:rsid w:val="00910C99"/>
    <w:rsid w:val="009119D7"/>
    <w:rsid w:val="00912393"/>
    <w:rsid w:val="009128A5"/>
    <w:rsid w:val="00912FE0"/>
    <w:rsid w:val="00913761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200C6"/>
    <w:rsid w:val="00921652"/>
    <w:rsid w:val="0092190D"/>
    <w:rsid w:val="00921DE6"/>
    <w:rsid w:val="0092298C"/>
    <w:rsid w:val="00922D24"/>
    <w:rsid w:val="0092322E"/>
    <w:rsid w:val="00923924"/>
    <w:rsid w:val="00923B2C"/>
    <w:rsid w:val="00923BC1"/>
    <w:rsid w:val="00924F22"/>
    <w:rsid w:val="009253B4"/>
    <w:rsid w:val="009254B6"/>
    <w:rsid w:val="00925F39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A77"/>
    <w:rsid w:val="009335D2"/>
    <w:rsid w:val="0093377A"/>
    <w:rsid w:val="009339A3"/>
    <w:rsid w:val="0093446A"/>
    <w:rsid w:val="00934534"/>
    <w:rsid w:val="00934FA0"/>
    <w:rsid w:val="009354F8"/>
    <w:rsid w:val="009356CC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473A"/>
    <w:rsid w:val="00944859"/>
    <w:rsid w:val="00944B1C"/>
    <w:rsid w:val="00944DC6"/>
    <w:rsid w:val="00945236"/>
    <w:rsid w:val="009452BC"/>
    <w:rsid w:val="00946478"/>
    <w:rsid w:val="00946A46"/>
    <w:rsid w:val="0094761B"/>
    <w:rsid w:val="00950CEB"/>
    <w:rsid w:val="009516E2"/>
    <w:rsid w:val="0095214D"/>
    <w:rsid w:val="00952720"/>
    <w:rsid w:val="00952FA5"/>
    <w:rsid w:val="00954662"/>
    <w:rsid w:val="00954CAB"/>
    <w:rsid w:val="00954CC5"/>
    <w:rsid w:val="00954DD8"/>
    <w:rsid w:val="00954EAE"/>
    <w:rsid w:val="009554A3"/>
    <w:rsid w:val="0095564C"/>
    <w:rsid w:val="0095592F"/>
    <w:rsid w:val="00955C13"/>
    <w:rsid w:val="009565F2"/>
    <w:rsid w:val="0095733E"/>
    <w:rsid w:val="00957421"/>
    <w:rsid w:val="00957E54"/>
    <w:rsid w:val="00960004"/>
    <w:rsid w:val="00960BDD"/>
    <w:rsid w:val="009615F6"/>
    <w:rsid w:val="009615FD"/>
    <w:rsid w:val="00962601"/>
    <w:rsid w:val="009642E6"/>
    <w:rsid w:val="0096460C"/>
    <w:rsid w:val="00964801"/>
    <w:rsid w:val="0096533E"/>
    <w:rsid w:val="009653F7"/>
    <w:rsid w:val="00965FF3"/>
    <w:rsid w:val="009662D6"/>
    <w:rsid w:val="00966E7C"/>
    <w:rsid w:val="009670E9"/>
    <w:rsid w:val="009676E1"/>
    <w:rsid w:val="00967718"/>
    <w:rsid w:val="00967D79"/>
    <w:rsid w:val="00970047"/>
    <w:rsid w:val="009701B9"/>
    <w:rsid w:val="00970AD4"/>
    <w:rsid w:val="00971F36"/>
    <w:rsid w:val="0097274A"/>
    <w:rsid w:val="00972907"/>
    <w:rsid w:val="009734E3"/>
    <w:rsid w:val="00973CC5"/>
    <w:rsid w:val="00974884"/>
    <w:rsid w:val="00975446"/>
    <w:rsid w:val="00975656"/>
    <w:rsid w:val="009756F3"/>
    <w:rsid w:val="00975E51"/>
    <w:rsid w:val="00976530"/>
    <w:rsid w:val="00976549"/>
    <w:rsid w:val="00976B65"/>
    <w:rsid w:val="00976C20"/>
    <w:rsid w:val="0097700D"/>
    <w:rsid w:val="009773C3"/>
    <w:rsid w:val="0097787A"/>
    <w:rsid w:val="009778AB"/>
    <w:rsid w:val="00977A9E"/>
    <w:rsid w:val="00977C42"/>
    <w:rsid w:val="00980C6C"/>
    <w:rsid w:val="00981DCA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97AF7"/>
    <w:rsid w:val="009A0162"/>
    <w:rsid w:val="009A0965"/>
    <w:rsid w:val="009A0D73"/>
    <w:rsid w:val="009A27D1"/>
    <w:rsid w:val="009A3452"/>
    <w:rsid w:val="009A38C0"/>
    <w:rsid w:val="009A390A"/>
    <w:rsid w:val="009A4C31"/>
    <w:rsid w:val="009A4D8F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91F"/>
    <w:rsid w:val="009A7BDB"/>
    <w:rsid w:val="009B0904"/>
    <w:rsid w:val="009B0BF8"/>
    <w:rsid w:val="009B0F6F"/>
    <w:rsid w:val="009B1047"/>
    <w:rsid w:val="009B12D5"/>
    <w:rsid w:val="009B287E"/>
    <w:rsid w:val="009B34B5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7F7"/>
    <w:rsid w:val="009B799B"/>
    <w:rsid w:val="009B7ABE"/>
    <w:rsid w:val="009B7C1E"/>
    <w:rsid w:val="009C0D0B"/>
    <w:rsid w:val="009C0D6D"/>
    <w:rsid w:val="009C0E07"/>
    <w:rsid w:val="009C207C"/>
    <w:rsid w:val="009C209C"/>
    <w:rsid w:val="009C258F"/>
    <w:rsid w:val="009C2B2E"/>
    <w:rsid w:val="009C2BD5"/>
    <w:rsid w:val="009C2CC7"/>
    <w:rsid w:val="009C2EBC"/>
    <w:rsid w:val="009C2FD4"/>
    <w:rsid w:val="009C3147"/>
    <w:rsid w:val="009C3566"/>
    <w:rsid w:val="009C4659"/>
    <w:rsid w:val="009C6715"/>
    <w:rsid w:val="009C72AE"/>
    <w:rsid w:val="009C7345"/>
    <w:rsid w:val="009C74DB"/>
    <w:rsid w:val="009C753C"/>
    <w:rsid w:val="009C77CA"/>
    <w:rsid w:val="009C7D87"/>
    <w:rsid w:val="009D00D9"/>
    <w:rsid w:val="009D0483"/>
    <w:rsid w:val="009D1095"/>
    <w:rsid w:val="009D115D"/>
    <w:rsid w:val="009D149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5D7A"/>
    <w:rsid w:val="009D643B"/>
    <w:rsid w:val="009D6ACE"/>
    <w:rsid w:val="009D6B37"/>
    <w:rsid w:val="009D6C75"/>
    <w:rsid w:val="009E071D"/>
    <w:rsid w:val="009E0F19"/>
    <w:rsid w:val="009E147B"/>
    <w:rsid w:val="009E1BAF"/>
    <w:rsid w:val="009E1F56"/>
    <w:rsid w:val="009E3264"/>
    <w:rsid w:val="009E37BC"/>
    <w:rsid w:val="009E3D37"/>
    <w:rsid w:val="009E4BD7"/>
    <w:rsid w:val="009E61C6"/>
    <w:rsid w:val="009E6B87"/>
    <w:rsid w:val="009E7F29"/>
    <w:rsid w:val="009F0607"/>
    <w:rsid w:val="009F1BAA"/>
    <w:rsid w:val="009F237B"/>
    <w:rsid w:val="009F2BFA"/>
    <w:rsid w:val="009F3633"/>
    <w:rsid w:val="009F4BF8"/>
    <w:rsid w:val="009F565A"/>
    <w:rsid w:val="009F5B47"/>
    <w:rsid w:val="009F5F3E"/>
    <w:rsid w:val="009F6614"/>
    <w:rsid w:val="009F687B"/>
    <w:rsid w:val="009F68CB"/>
    <w:rsid w:val="009F69ED"/>
    <w:rsid w:val="009F6A7E"/>
    <w:rsid w:val="009F793A"/>
    <w:rsid w:val="009F79E3"/>
    <w:rsid w:val="009F7ECB"/>
    <w:rsid w:val="009F7ECF"/>
    <w:rsid w:val="00A00ABD"/>
    <w:rsid w:val="00A01E07"/>
    <w:rsid w:val="00A01F11"/>
    <w:rsid w:val="00A02595"/>
    <w:rsid w:val="00A02A95"/>
    <w:rsid w:val="00A02B19"/>
    <w:rsid w:val="00A02C7F"/>
    <w:rsid w:val="00A03010"/>
    <w:rsid w:val="00A03EAB"/>
    <w:rsid w:val="00A05319"/>
    <w:rsid w:val="00A054D4"/>
    <w:rsid w:val="00A056A0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351"/>
    <w:rsid w:val="00A1149A"/>
    <w:rsid w:val="00A115B9"/>
    <w:rsid w:val="00A11A37"/>
    <w:rsid w:val="00A12A6C"/>
    <w:rsid w:val="00A12DCA"/>
    <w:rsid w:val="00A12FDF"/>
    <w:rsid w:val="00A13172"/>
    <w:rsid w:val="00A13452"/>
    <w:rsid w:val="00A137C0"/>
    <w:rsid w:val="00A13DC6"/>
    <w:rsid w:val="00A1506E"/>
    <w:rsid w:val="00A150AB"/>
    <w:rsid w:val="00A150FE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6CD"/>
    <w:rsid w:val="00A27B53"/>
    <w:rsid w:val="00A27C91"/>
    <w:rsid w:val="00A27D42"/>
    <w:rsid w:val="00A300D7"/>
    <w:rsid w:val="00A30BEB"/>
    <w:rsid w:val="00A3139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54D2"/>
    <w:rsid w:val="00A36631"/>
    <w:rsid w:val="00A36769"/>
    <w:rsid w:val="00A36938"/>
    <w:rsid w:val="00A3700C"/>
    <w:rsid w:val="00A370F5"/>
    <w:rsid w:val="00A371D7"/>
    <w:rsid w:val="00A377C9"/>
    <w:rsid w:val="00A410BF"/>
    <w:rsid w:val="00A4239F"/>
    <w:rsid w:val="00A42E0C"/>
    <w:rsid w:val="00A438DB"/>
    <w:rsid w:val="00A43F35"/>
    <w:rsid w:val="00A43FB6"/>
    <w:rsid w:val="00A44EB8"/>
    <w:rsid w:val="00A45635"/>
    <w:rsid w:val="00A45708"/>
    <w:rsid w:val="00A45800"/>
    <w:rsid w:val="00A45AF5"/>
    <w:rsid w:val="00A467F8"/>
    <w:rsid w:val="00A46CC5"/>
    <w:rsid w:val="00A4739E"/>
    <w:rsid w:val="00A4749E"/>
    <w:rsid w:val="00A4782B"/>
    <w:rsid w:val="00A47B32"/>
    <w:rsid w:val="00A47F1F"/>
    <w:rsid w:val="00A508E9"/>
    <w:rsid w:val="00A50D1D"/>
    <w:rsid w:val="00A521F7"/>
    <w:rsid w:val="00A52337"/>
    <w:rsid w:val="00A53075"/>
    <w:rsid w:val="00A55377"/>
    <w:rsid w:val="00A55F32"/>
    <w:rsid w:val="00A55FFB"/>
    <w:rsid w:val="00A564EA"/>
    <w:rsid w:val="00A56B1C"/>
    <w:rsid w:val="00A571A8"/>
    <w:rsid w:val="00A576F9"/>
    <w:rsid w:val="00A57B04"/>
    <w:rsid w:val="00A60CCF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5AD"/>
    <w:rsid w:val="00A66909"/>
    <w:rsid w:val="00A67526"/>
    <w:rsid w:val="00A67A08"/>
    <w:rsid w:val="00A70977"/>
    <w:rsid w:val="00A70F8A"/>
    <w:rsid w:val="00A713CB"/>
    <w:rsid w:val="00A71425"/>
    <w:rsid w:val="00A722B9"/>
    <w:rsid w:val="00A7284C"/>
    <w:rsid w:val="00A734A7"/>
    <w:rsid w:val="00A74035"/>
    <w:rsid w:val="00A740C5"/>
    <w:rsid w:val="00A74590"/>
    <w:rsid w:val="00A7508C"/>
    <w:rsid w:val="00A75258"/>
    <w:rsid w:val="00A800EB"/>
    <w:rsid w:val="00A8013A"/>
    <w:rsid w:val="00A807BE"/>
    <w:rsid w:val="00A80B1F"/>
    <w:rsid w:val="00A814B8"/>
    <w:rsid w:val="00A817E5"/>
    <w:rsid w:val="00A81D6F"/>
    <w:rsid w:val="00A82E72"/>
    <w:rsid w:val="00A83102"/>
    <w:rsid w:val="00A831FD"/>
    <w:rsid w:val="00A832D1"/>
    <w:rsid w:val="00A83937"/>
    <w:rsid w:val="00A839D2"/>
    <w:rsid w:val="00A83A13"/>
    <w:rsid w:val="00A83E1F"/>
    <w:rsid w:val="00A83EC9"/>
    <w:rsid w:val="00A84295"/>
    <w:rsid w:val="00A843FE"/>
    <w:rsid w:val="00A84A49"/>
    <w:rsid w:val="00A86804"/>
    <w:rsid w:val="00A872A5"/>
    <w:rsid w:val="00A8749E"/>
    <w:rsid w:val="00A87A27"/>
    <w:rsid w:val="00A87D0E"/>
    <w:rsid w:val="00A902FA"/>
    <w:rsid w:val="00A904A5"/>
    <w:rsid w:val="00A90DBE"/>
    <w:rsid w:val="00A911BE"/>
    <w:rsid w:val="00A9184B"/>
    <w:rsid w:val="00A918DB"/>
    <w:rsid w:val="00A91999"/>
    <w:rsid w:val="00A92719"/>
    <w:rsid w:val="00A92798"/>
    <w:rsid w:val="00A92B46"/>
    <w:rsid w:val="00A93050"/>
    <w:rsid w:val="00A94314"/>
    <w:rsid w:val="00A94373"/>
    <w:rsid w:val="00A9473A"/>
    <w:rsid w:val="00A94D69"/>
    <w:rsid w:val="00A950F1"/>
    <w:rsid w:val="00A95A1B"/>
    <w:rsid w:val="00A96488"/>
    <w:rsid w:val="00A96869"/>
    <w:rsid w:val="00AA08BE"/>
    <w:rsid w:val="00AA0962"/>
    <w:rsid w:val="00AA0B63"/>
    <w:rsid w:val="00AA186E"/>
    <w:rsid w:val="00AA1975"/>
    <w:rsid w:val="00AA22E6"/>
    <w:rsid w:val="00AA2B15"/>
    <w:rsid w:val="00AA3BBB"/>
    <w:rsid w:val="00AA3EC9"/>
    <w:rsid w:val="00AA415A"/>
    <w:rsid w:val="00AA6572"/>
    <w:rsid w:val="00AA68E5"/>
    <w:rsid w:val="00AA6EFC"/>
    <w:rsid w:val="00AB0E30"/>
    <w:rsid w:val="00AB190F"/>
    <w:rsid w:val="00AB2645"/>
    <w:rsid w:val="00AB2792"/>
    <w:rsid w:val="00AB2B9F"/>
    <w:rsid w:val="00AB2DC6"/>
    <w:rsid w:val="00AB4262"/>
    <w:rsid w:val="00AB49D2"/>
    <w:rsid w:val="00AB4E30"/>
    <w:rsid w:val="00AB62E5"/>
    <w:rsid w:val="00AB656A"/>
    <w:rsid w:val="00AB677B"/>
    <w:rsid w:val="00AB6F3E"/>
    <w:rsid w:val="00AB7524"/>
    <w:rsid w:val="00AB7F81"/>
    <w:rsid w:val="00AC1BFF"/>
    <w:rsid w:val="00AC1C1D"/>
    <w:rsid w:val="00AC1E4A"/>
    <w:rsid w:val="00AC2007"/>
    <w:rsid w:val="00AC2316"/>
    <w:rsid w:val="00AC239D"/>
    <w:rsid w:val="00AC2560"/>
    <w:rsid w:val="00AC29C2"/>
    <w:rsid w:val="00AC2B60"/>
    <w:rsid w:val="00AC2D02"/>
    <w:rsid w:val="00AC587D"/>
    <w:rsid w:val="00AC61E5"/>
    <w:rsid w:val="00AC66AD"/>
    <w:rsid w:val="00AC6A23"/>
    <w:rsid w:val="00AC6C8A"/>
    <w:rsid w:val="00AC6D37"/>
    <w:rsid w:val="00AC7472"/>
    <w:rsid w:val="00AC7C42"/>
    <w:rsid w:val="00AD1251"/>
    <w:rsid w:val="00AD1448"/>
    <w:rsid w:val="00AD19C6"/>
    <w:rsid w:val="00AD25A8"/>
    <w:rsid w:val="00AD3B59"/>
    <w:rsid w:val="00AD3D35"/>
    <w:rsid w:val="00AD3DA0"/>
    <w:rsid w:val="00AD425C"/>
    <w:rsid w:val="00AD42B1"/>
    <w:rsid w:val="00AD4916"/>
    <w:rsid w:val="00AD539C"/>
    <w:rsid w:val="00AD6319"/>
    <w:rsid w:val="00AD7092"/>
    <w:rsid w:val="00AD784B"/>
    <w:rsid w:val="00AD7F8E"/>
    <w:rsid w:val="00AE0192"/>
    <w:rsid w:val="00AE05C7"/>
    <w:rsid w:val="00AE169C"/>
    <w:rsid w:val="00AE1716"/>
    <w:rsid w:val="00AE29C1"/>
    <w:rsid w:val="00AE3257"/>
    <w:rsid w:val="00AE331B"/>
    <w:rsid w:val="00AE4290"/>
    <w:rsid w:val="00AE44B2"/>
    <w:rsid w:val="00AE4673"/>
    <w:rsid w:val="00AE561E"/>
    <w:rsid w:val="00AE5782"/>
    <w:rsid w:val="00AE59FA"/>
    <w:rsid w:val="00AE5CF5"/>
    <w:rsid w:val="00AE6A5C"/>
    <w:rsid w:val="00AE76A7"/>
    <w:rsid w:val="00AE77BF"/>
    <w:rsid w:val="00AE7C0B"/>
    <w:rsid w:val="00AE7DCE"/>
    <w:rsid w:val="00AE7E2F"/>
    <w:rsid w:val="00AF00F4"/>
    <w:rsid w:val="00AF026B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7089"/>
    <w:rsid w:val="00AF7563"/>
    <w:rsid w:val="00AF770B"/>
    <w:rsid w:val="00B00315"/>
    <w:rsid w:val="00B01380"/>
    <w:rsid w:val="00B01509"/>
    <w:rsid w:val="00B02A9B"/>
    <w:rsid w:val="00B02B81"/>
    <w:rsid w:val="00B033E2"/>
    <w:rsid w:val="00B0484E"/>
    <w:rsid w:val="00B05287"/>
    <w:rsid w:val="00B05A55"/>
    <w:rsid w:val="00B05CA1"/>
    <w:rsid w:val="00B0607A"/>
    <w:rsid w:val="00B06295"/>
    <w:rsid w:val="00B07760"/>
    <w:rsid w:val="00B0781D"/>
    <w:rsid w:val="00B1002A"/>
    <w:rsid w:val="00B10564"/>
    <w:rsid w:val="00B10C67"/>
    <w:rsid w:val="00B11065"/>
    <w:rsid w:val="00B1124E"/>
    <w:rsid w:val="00B11587"/>
    <w:rsid w:val="00B11B16"/>
    <w:rsid w:val="00B123B7"/>
    <w:rsid w:val="00B12D9C"/>
    <w:rsid w:val="00B12F05"/>
    <w:rsid w:val="00B13B5D"/>
    <w:rsid w:val="00B147FE"/>
    <w:rsid w:val="00B1590F"/>
    <w:rsid w:val="00B15E8C"/>
    <w:rsid w:val="00B164BE"/>
    <w:rsid w:val="00B17630"/>
    <w:rsid w:val="00B17AFF"/>
    <w:rsid w:val="00B2013C"/>
    <w:rsid w:val="00B20BC9"/>
    <w:rsid w:val="00B216B6"/>
    <w:rsid w:val="00B21871"/>
    <w:rsid w:val="00B21A49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342"/>
    <w:rsid w:val="00B32517"/>
    <w:rsid w:val="00B32656"/>
    <w:rsid w:val="00B32ACC"/>
    <w:rsid w:val="00B32D75"/>
    <w:rsid w:val="00B32E23"/>
    <w:rsid w:val="00B337DE"/>
    <w:rsid w:val="00B33C6A"/>
    <w:rsid w:val="00B34654"/>
    <w:rsid w:val="00B34EF6"/>
    <w:rsid w:val="00B34F1F"/>
    <w:rsid w:val="00B3507A"/>
    <w:rsid w:val="00B35797"/>
    <w:rsid w:val="00B36BD1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9FC"/>
    <w:rsid w:val="00B45A70"/>
    <w:rsid w:val="00B46505"/>
    <w:rsid w:val="00B477DB"/>
    <w:rsid w:val="00B4788B"/>
    <w:rsid w:val="00B47C2B"/>
    <w:rsid w:val="00B5103E"/>
    <w:rsid w:val="00B521B4"/>
    <w:rsid w:val="00B522DC"/>
    <w:rsid w:val="00B52404"/>
    <w:rsid w:val="00B52D6A"/>
    <w:rsid w:val="00B52FBD"/>
    <w:rsid w:val="00B531F0"/>
    <w:rsid w:val="00B535C2"/>
    <w:rsid w:val="00B53930"/>
    <w:rsid w:val="00B547C1"/>
    <w:rsid w:val="00B54ABA"/>
    <w:rsid w:val="00B54F0A"/>
    <w:rsid w:val="00B55232"/>
    <w:rsid w:val="00B55433"/>
    <w:rsid w:val="00B55D6D"/>
    <w:rsid w:val="00B55FAA"/>
    <w:rsid w:val="00B56E82"/>
    <w:rsid w:val="00B570B8"/>
    <w:rsid w:val="00B57A31"/>
    <w:rsid w:val="00B600E8"/>
    <w:rsid w:val="00B60240"/>
    <w:rsid w:val="00B60A53"/>
    <w:rsid w:val="00B61142"/>
    <w:rsid w:val="00B617BB"/>
    <w:rsid w:val="00B617BE"/>
    <w:rsid w:val="00B61F2F"/>
    <w:rsid w:val="00B6243A"/>
    <w:rsid w:val="00B624BD"/>
    <w:rsid w:val="00B62ABE"/>
    <w:rsid w:val="00B636D6"/>
    <w:rsid w:val="00B6480F"/>
    <w:rsid w:val="00B64CC4"/>
    <w:rsid w:val="00B65AF0"/>
    <w:rsid w:val="00B66066"/>
    <w:rsid w:val="00B66157"/>
    <w:rsid w:val="00B66448"/>
    <w:rsid w:val="00B66872"/>
    <w:rsid w:val="00B671B3"/>
    <w:rsid w:val="00B67383"/>
    <w:rsid w:val="00B675E0"/>
    <w:rsid w:val="00B679AF"/>
    <w:rsid w:val="00B67B9B"/>
    <w:rsid w:val="00B703E6"/>
    <w:rsid w:val="00B70457"/>
    <w:rsid w:val="00B708D7"/>
    <w:rsid w:val="00B70B65"/>
    <w:rsid w:val="00B720A7"/>
    <w:rsid w:val="00B72674"/>
    <w:rsid w:val="00B72D2A"/>
    <w:rsid w:val="00B72FF9"/>
    <w:rsid w:val="00B73665"/>
    <w:rsid w:val="00B739EE"/>
    <w:rsid w:val="00B73B61"/>
    <w:rsid w:val="00B73BA5"/>
    <w:rsid w:val="00B742D4"/>
    <w:rsid w:val="00B742E2"/>
    <w:rsid w:val="00B749C6"/>
    <w:rsid w:val="00B74CB8"/>
    <w:rsid w:val="00B74F4E"/>
    <w:rsid w:val="00B750AD"/>
    <w:rsid w:val="00B750FA"/>
    <w:rsid w:val="00B75B56"/>
    <w:rsid w:val="00B7643F"/>
    <w:rsid w:val="00B77157"/>
    <w:rsid w:val="00B777D7"/>
    <w:rsid w:val="00B77C56"/>
    <w:rsid w:val="00B77EFA"/>
    <w:rsid w:val="00B8080E"/>
    <w:rsid w:val="00B80881"/>
    <w:rsid w:val="00B80E46"/>
    <w:rsid w:val="00B81B97"/>
    <w:rsid w:val="00B81E75"/>
    <w:rsid w:val="00B81F5E"/>
    <w:rsid w:val="00B82022"/>
    <w:rsid w:val="00B8256D"/>
    <w:rsid w:val="00B828F6"/>
    <w:rsid w:val="00B82B11"/>
    <w:rsid w:val="00B82B9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6424"/>
    <w:rsid w:val="00B86836"/>
    <w:rsid w:val="00B86AEE"/>
    <w:rsid w:val="00B87341"/>
    <w:rsid w:val="00B90135"/>
    <w:rsid w:val="00B90170"/>
    <w:rsid w:val="00B906FD"/>
    <w:rsid w:val="00B9094C"/>
    <w:rsid w:val="00B90DDB"/>
    <w:rsid w:val="00B91753"/>
    <w:rsid w:val="00B92230"/>
    <w:rsid w:val="00B924F9"/>
    <w:rsid w:val="00B92740"/>
    <w:rsid w:val="00B939EB"/>
    <w:rsid w:val="00B93A76"/>
    <w:rsid w:val="00B93E44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BAB"/>
    <w:rsid w:val="00BA0E73"/>
    <w:rsid w:val="00BA0ECE"/>
    <w:rsid w:val="00BA1A89"/>
    <w:rsid w:val="00BA2147"/>
    <w:rsid w:val="00BA2E0D"/>
    <w:rsid w:val="00BA2EBB"/>
    <w:rsid w:val="00BA32BA"/>
    <w:rsid w:val="00BA40BC"/>
    <w:rsid w:val="00BA47BC"/>
    <w:rsid w:val="00BA5072"/>
    <w:rsid w:val="00BA51C6"/>
    <w:rsid w:val="00BA59C6"/>
    <w:rsid w:val="00BA5DD6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9C2"/>
    <w:rsid w:val="00BB2BE8"/>
    <w:rsid w:val="00BB2E20"/>
    <w:rsid w:val="00BB30A7"/>
    <w:rsid w:val="00BB3159"/>
    <w:rsid w:val="00BB3B93"/>
    <w:rsid w:val="00BB3E82"/>
    <w:rsid w:val="00BB423A"/>
    <w:rsid w:val="00BB465B"/>
    <w:rsid w:val="00BB48B1"/>
    <w:rsid w:val="00BB48D0"/>
    <w:rsid w:val="00BB4941"/>
    <w:rsid w:val="00BB4AEF"/>
    <w:rsid w:val="00BB4D68"/>
    <w:rsid w:val="00BB5F03"/>
    <w:rsid w:val="00BB62B7"/>
    <w:rsid w:val="00BB6C90"/>
    <w:rsid w:val="00BB6F4F"/>
    <w:rsid w:val="00BB737C"/>
    <w:rsid w:val="00BB7465"/>
    <w:rsid w:val="00BB761F"/>
    <w:rsid w:val="00BB7AEB"/>
    <w:rsid w:val="00BC026C"/>
    <w:rsid w:val="00BC087D"/>
    <w:rsid w:val="00BC0AC7"/>
    <w:rsid w:val="00BC1316"/>
    <w:rsid w:val="00BC20B6"/>
    <w:rsid w:val="00BC21EF"/>
    <w:rsid w:val="00BC252D"/>
    <w:rsid w:val="00BC381C"/>
    <w:rsid w:val="00BC4444"/>
    <w:rsid w:val="00BC4666"/>
    <w:rsid w:val="00BC4EC9"/>
    <w:rsid w:val="00BC4F61"/>
    <w:rsid w:val="00BC559D"/>
    <w:rsid w:val="00BC6494"/>
    <w:rsid w:val="00BC6997"/>
    <w:rsid w:val="00BC69FD"/>
    <w:rsid w:val="00BC6BB1"/>
    <w:rsid w:val="00BC6DFC"/>
    <w:rsid w:val="00BC7EEF"/>
    <w:rsid w:val="00BD02C3"/>
    <w:rsid w:val="00BD0946"/>
    <w:rsid w:val="00BD095F"/>
    <w:rsid w:val="00BD0CEA"/>
    <w:rsid w:val="00BD1123"/>
    <w:rsid w:val="00BD1416"/>
    <w:rsid w:val="00BD1AAD"/>
    <w:rsid w:val="00BD1D75"/>
    <w:rsid w:val="00BD1F8C"/>
    <w:rsid w:val="00BD2704"/>
    <w:rsid w:val="00BD33C5"/>
    <w:rsid w:val="00BD3971"/>
    <w:rsid w:val="00BD3BA5"/>
    <w:rsid w:val="00BD3C22"/>
    <w:rsid w:val="00BD49B3"/>
    <w:rsid w:val="00BD4CC0"/>
    <w:rsid w:val="00BD5B31"/>
    <w:rsid w:val="00BD6144"/>
    <w:rsid w:val="00BD6418"/>
    <w:rsid w:val="00BD68E5"/>
    <w:rsid w:val="00BD7CDD"/>
    <w:rsid w:val="00BD7CDF"/>
    <w:rsid w:val="00BE047B"/>
    <w:rsid w:val="00BE07A3"/>
    <w:rsid w:val="00BE2DD0"/>
    <w:rsid w:val="00BE3675"/>
    <w:rsid w:val="00BE37D0"/>
    <w:rsid w:val="00BE3A11"/>
    <w:rsid w:val="00BE3F2C"/>
    <w:rsid w:val="00BE4214"/>
    <w:rsid w:val="00BE4899"/>
    <w:rsid w:val="00BE4B72"/>
    <w:rsid w:val="00BE4E7A"/>
    <w:rsid w:val="00BE557D"/>
    <w:rsid w:val="00BE57E6"/>
    <w:rsid w:val="00BE5833"/>
    <w:rsid w:val="00BE7BA6"/>
    <w:rsid w:val="00BF0048"/>
    <w:rsid w:val="00BF062B"/>
    <w:rsid w:val="00BF075B"/>
    <w:rsid w:val="00BF0B15"/>
    <w:rsid w:val="00BF1B8D"/>
    <w:rsid w:val="00BF2DD7"/>
    <w:rsid w:val="00BF2EE8"/>
    <w:rsid w:val="00BF30E3"/>
    <w:rsid w:val="00BF3313"/>
    <w:rsid w:val="00BF3408"/>
    <w:rsid w:val="00BF3A35"/>
    <w:rsid w:val="00BF3F0B"/>
    <w:rsid w:val="00BF41F2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BF7F10"/>
    <w:rsid w:val="00C0018F"/>
    <w:rsid w:val="00C003A2"/>
    <w:rsid w:val="00C00718"/>
    <w:rsid w:val="00C00767"/>
    <w:rsid w:val="00C00AC1"/>
    <w:rsid w:val="00C00B9B"/>
    <w:rsid w:val="00C0140F"/>
    <w:rsid w:val="00C01748"/>
    <w:rsid w:val="00C02151"/>
    <w:rsid w:val="00C02716"/>
    <w:rsid w:val="00C03638"/>
    <w:rsid w:val="00C036F0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4D2"/>
    <w:rsid w:val="00C1157D"/>
    <w:rsid w:val="00C11A4C"/>
    <w:rsid w:val="00C124D9"/>
    <w:rsid w:val="00C127A1"/>
    <w:rsid w:val="00C12955"/>
    <w:rsid w:val="00C132CF"/>
    <w:rsid w:val="00C132F4"/>
    <w:rsid w:val="00C1348A"/>
    <w:rsid w:val="00C136E3"/>
    <w:rsid w:val="00C13CDF"/>
    <w:rsid w:val="00C13EA2"/>
    <w:rsid w:val="00C14F48"/>
    <w:rsid w:val="00C15005"/>
    <w:rsid w:val="00C15ACF"/>
    <w:rsid w:val="00C1602B"/>
    <w:rsid w:val="00C16647"/>
    <w:rsid w:val="00C16B67"/>
    <w:rsid w:val="00C16B91"/>
    <w:rsid w:val="00C172E1"/>
    <w:rsid w:val="00C1732F"/>
    <w:rsid w:val="00C17E91"/>
    <w:rsid w:val="00C20ECA"/>
    <w:rsid w:val="00C211E0"/>
    <w:rsid w:val="00C215AC"/>
    <w:rsid w:val="00C21886"/>
    <w:rsid w:val="00C219E3"/>
    <w:rsid w:val="00C221ED"/>
    <w:rsid w:val="00C22372"/>
    <w:rsid w:val="00C22C31"/>
    <w:rsid w:val="00C22D3C"/>
    <w:rsid w:val="00C22D76"/>
    <w:rsid w:val="00C2300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5E22"/>
    <w:rsid w:val="00C26EBE"/>
    <w:rsid w:val="00C2754C"/>
    <w:rsid w:val="00C27C4F"/>
    <w:rsid w:val="00C27CF5"/>
    <w:rsid w:val="00C30686"/>
    <w:rsid w:val="00C30DEA"/>
    <w:rsid w:val="00C32424"/>
    <w:rsid w:val="00C3248F"/>
    <w:rsid w:val="00C34612"/>
    <w:rsid w:val="00C34790"/>
    <w:rsid w:val="00C34BB0"/>
    <w:rsid w:val="00C355C6"/>
    <w:rsid w:val="00C356BA"/>
    <w:rsid w:val="00C35A9D"/>
    <w:rsid w:val="00C35FC3"/>
    <w:rsid w:val="00C36864"/>
    <w:rsid w:val="00C36923"/>
    <w:rsid w:val="00C37C07"/>
    <w:rsid w:val="00C40A46"/>
    <w:rsid w:val="00C40D8A"/>
    <w:rsid w:val="00C40F85"/>
    <w:rsid w:val="00C439B4"/>
    <w:rsid w:val="00C43B57"/>
    <w:rsid w:val="00C43DD0"/>
    <w:rsid w:val="00C44993"/>
    <w:rsid w:val="00C449FB"/>
    <w:rsid w:val="00C457FD"/>
    <w:rsid w:val="00C45DB3"/>
    <w:rsid w:val="00C4622B"/>
    <w:rsid w:val="00C46877"/>
    <w:rsid w:val="00C46DD7"/>
    <w:rsid w:val="00C46EBE"/>
    <w:rsid w:val="00C470AC"/>
    <w:rsid w:val="00C472E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5E6"/>
    <w:rsid w:val="00C568F1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7013B"/>
    <w:rsid w:val="00C70272"/>
    <w:rsid w:val="00C70521"/>
    <w:rsid w:val="00C70588"/>
    <w:rsid w:val="00C70A36"/>
    <w:rsid w:val="00C70C6A"/>
    <w:rsid w:val="00C70F17"/>
    <w:rsid w:val="00C71C54"/>
    <w:rsid w:val="00C7233D"/>
    <w:rsid w:val="00C728CB"/>
    <w:rsid w:val="00C72C9A"/>
    <w:rsid w:val="00C73442"/>
    <w:rsid w:val="00C7369D"/>
    <w:rsid w:val="00C73F71"/>
    <w:rsid w:val="00C74ABD"/>
    <w:rsid w:val="00C7508F"/>
    <w:rsid w:val="00C750B4"/>
    <w:rsid w:val="00C75E7A"/>
    <w:rsid w:val="00C76352"/>
    <w:rsid w:val="00C7663D"/>
    <w:rsid w:val="00C7727B"/>
    <w:rsid w:val="00C772E9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C"/>
    <w:rsid w:val="00C85923"/>
    <w:rsid w:val="00C86662"/>
    <w:rsid w:val="00C869E2"/>
    <w:rsid w:val="00C87B31"/>
    <w:rsid w:val="00C902A3"/>
    <w:rsid w:val="00C90418"/>
    <w:rsid w:val="00C906BF"/>
    <w:rsid w:val="00C91877"/>
    <w:rsid w:val="00C91943"/>
    <w:rsid w:val="00C91A22"/>
    <w:rsid w:val="00C91B8C"/>
    <w:rsid w:val="00C93B9C"/>
    <w:rsid w:val="00C940B5"/>
    <w:rsid w:val="00C9478F"/>
    <w:rsid w:val="00C9495A"/>
    <w:rsid w:val="00C94BA4"/>
    <w:rsid w:val="00C94C05"/>
    <w:rsid w:val="00C94D9D"/>
    <w:rsid w:val="00C95F25"/>
    <w:rsid w:val="00C96122"/>
    <w:rsid w:val="00C9613D"/>
    <w:rsid w:val="00C961FB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11E8"/>
    <w:rsid w:val="00CA1506"/>
    <w:rsid w:val="00CA15D4"/>
    <w:rsid w:val="00CA1D2A"/>
    <w:rsid w:val="00CA3057"/>
    <w:rsid w:val="00CA3BB6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C1C"/>
    <w:rsid w:val="00CB1D8F"/>
    <w:rsid w:val="00CB1E50"/>
    <w:rsid w:val="00CB30AC"/>
    <w:rsid w:val="00CB33AB"/>
    <w:rsid w:val="00CB3583"/>
    <w:rsid w:val="00CB38EC"/>
    <w:rsid w:val="00CB3A3D"/>
    <w:rsid w:val="00CB3AB2"/>
    <w:rsid w:val="00CB3E50"/>
    <w:rsid w:val="00CB4356"/>
    <w:rsid w:val="00CB4B23"/>
    <w:rsid w:val="00CB50D3"/>
    <w:rsid w:val="00CB5595"/>
    <w:rsid w:val="00CB5BC7"/>
    <w:rsid w:val="00CB651C"/>
    <w:rsid w:val="00CB7018"/>
    <w:rsid w:val="00CB7481"/>
    <w:rsid w:val="00CB7EA0"/>
    <w:rsid w:val="00CB7EC5"/>
    <w:rsid w:val="00CC15BB"/>
    <w:rsid w:val="00CC163E"/>
    <w:rsid w:val="00CC1DC9"/>
    <w:rsid w:val="00CC288E"/>
    <w:rsid w:val="00CC28FA"/>
    <w:rsid w:val="00CC2E66"/>
    <w:rsid w:val="00CC362F"/>
    <w:rsid w:val="00CC3767"/>
    <w:rsid w:val="00CC3CC5"/>
    <w:rsid w:val="00CC3DD5"/>
    <w:rsid w:val="00CC3E52"/>
    <w:rsid w:val="00CC3F24"/>
    <w:rsid w:val="00CC45E5"/>
    <w:rsid w:val="00CC47A1"/>
    <w:rsid w:val="00CC4AE5"/>
    <w:rsid w:val="00CC552F"/>
    <w:rsid w:val="00CC58A2"/>
    <w:rsid w:val="00CC5D90"/>
    <w:rsid w:val="00CC6C61"/>
    <w:rsid w:val="00CC6CAA"/>
    <w:rsid w:val="00CC79F4"/>
    <w:rsid w:val="00CC7E5C"/>
    <w:rsid w:val="00CD0E8E"/>
    <w:rsid w:val="00CD133A"/>
    <w:rsid w:val="00CD1513"/>
    <w:rsid w:val="00CD162D"/>
    <w:rsid w:val="00CD1F32"/>
    <w:rsid w:val="00CD35CD"/>
    <w:rsid w:val="00CD3C36"/>
    <w:rsid w:val="00CD4129"/>
    <w:rsid w:val="00CD43CF"/>
    <w:rsid w:val="00CD64F8"/>
    <w:rsid w:val="00CD69F3"/>
    <w:rsid w:val="00CD6FA5"/>
    <w:rsid w:val="00CD7E5D"/>
    <w:rsid w:val="00CD7FF5"/>
    <w:rsid w:val="00CE11C2"/>
    <w:rsid w:val="00CE1D28"/>
    <w:rsid w:val="00CE306D"/>
    <w:rsid w:val="00CE37B0"/>
    <w:rsid w:val="00CE418D"/>
    <w:rsid w:val="00CE42B0"/>
    <w:rsid w:val="00CE43A4"/>
    <w:rsid w:val="00CE4539"/>
    <w:rsid w:val="00CE4BDA"/>
    <w:rsid w:val="00CE4D32"/>
    <w:rsid w:val="00CE4DD5"/>
    <w:rsid w:val="00CE51DA"/>
    <w:rsid w:val="00CE5904"/>
    <w:rsid w:val="00CE5C3F"/>
    <w:rsid w:val="00CE5D8C"/>
    <w:rsid w:val="00CE66B3"/>
    <w:rsid w:val="00CE68C1"/>
    <w:rsid w:val="00CE7667"/>
    <w:rsid w:val="00CE7835"/>
    <w:rsid w:val="00CE7B3B"/>
    <w:rsid w:val="00CE7D81"/>
    <w:rsid w:val="00CF0125"/>
    <w:rsid w:val="00CF02EB"/>
    <w:rsid w:val="00CF057D"/>
    <w:rsid w:val="00CF0703"/>
    <w:rsid w:val="00CF1126"/>
    <w:rsid w:val="00CF1C8B"/>
    <w:rsid w:val="00CF1DB9"/>
    <w:rsid w:val="00CF2210"/>
    <w:rsid w:val="00CF2816"/>
    <w:rsid w:val="00CF2A75"/>
    <w:rsid w:val="00CF2B56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912"/>
    <w:rsid w:val="00D00C8B"/>
    <w:rsid w:val="00D00CA7"/>
    <w:rsid w:val="00D013DD"/>
    <w:rsid w:val="00D0241B"/>
    <w:rsid w:val="00D0246B"/>
    <w:rsid w:val="00D0273F"/>
    <w:rsid w:val="00D02C1B"/>
    <w:rsid w:val="00D03DC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834"/>
    <w:rsid w:val="00D16CAB"/>
    <w:rsid w:val="00D1771F"/>
    <w:rsid w:val="00D1777A"/>
    <w:rsid w:val="00D17AFD"/>
    <w:rsid w:val="00D20082"/>
    <w:rsid w:val="00D204E1"/>
    <w:rsid w:val="00D21470"/>
    <w:rsid w:val="00D215A6"/>
    <w:rsid w:val="00D21B4D"/>
    <w:rsid w:val="00D21D0C"/>
    <w:rsid w:val="00D21DDA"/>
    <w:rsid w:val="00D222EA"/>
    <w:rsid w:val="00D22A0A"/>
    <w:rsid w:val="00D22E12"/>
    <w:rsid w:val="00D22F5D"/>
    <w:rsid w:val="00D23096"/>
    <w:rsid w:val="00D235EC"/>
    <w:rsid w:val="00D23C98"/>
    <w:rsid w:val="00D24C3C"/>
    <w:rsid w:val="00D24F44"/>
    <w:rsid w:val="00D251E4"/>
    <w:rsid w:val="00D256BC"/>
    <w:rsid w:val="00D258F2"/>
    <w:rsid w:val="00D25BF1"/>
    <w:rsid w:val="00D25E39"/>
    <w:rsid w:val="00D264AB"/>
    <w:rsid w:val="00D26BDF"/>
    <w:rsid w:val="00D270D1"/>
    <w:rsid w:val="00D27158"/>
    <w:rsid w:val="00D274D6"/>
    <w:rsid w:val="00D27F82"/>
    <w:rsid w:val="00D3049D"/>
    <w:rsid w:val="00D31253"/>
    <w:rsid w:val="00D31B04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3795C"/>
    <w:rsid w:val="00D37B33"/>
    <w:rsid w:val="00D40449"/>
    <w:rsid w:val="00D4044D"/>
    <w:rsid w:val="00D40797"/>
    <w:rsid w:val="00D40CE9"/>
    <w:rsid w:val="00D41FEF"/>
    <w:rsid w:val="00D42A8C"/>
    <w:rsid w:val="00D4322A"/>
    <w:rsid w:val="00D4351F"/>
    <w:rsid w:val="00D43E96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763E"/>
    <w:rsid w:val="00D47A0C"/>
    <w:rsid w:val="00D47F74"/>
    <w:rsid w:val="00D47FA2"/>
    <w:rsid w:val="00D50139"/>
    <w:rsid w:val="00D503AF"/>
    <w:rsid w:val="00D50A00"/>
    <w:rsid w:val="00D515C7"/>
    <w:rsid w:val="00D518D9"/>
    <w:rsid w:val="00D51B26"/>
    <w:rsid w:val="00D51EBE"/>
    <w:rsid w:val="00D5231A"/>
    <w:rsid w:val="00D52CB8"/>
    <w:rsid w:val="00D52CBF"/>
    <w:rsid w:val="00D53F00"/>
    <w:rsid w:val="00D55570"/>
    <w:rsid w:val="00D55E83"/>
    <w:rsid w:val="00D560E8"/>
    <w:rsid w:val="00D561AC"/>
    <w:rsid w:val="00D5637D"/>
    <w:rsid w:val="00D57D6B"/>
    <w:rsid w:val="00D57DD7"/>
    <w:rsid w:val="00D60764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FE9"/>
    <w:rsid w:val="00D64228"/>
    <w:rsid w:val="00D6498F"/>
    <w:rsid w:val="00D653BB"/>
    <w:rsid w:val="00D655B7"/>
    <w:rsid w:val="00D65B59"/>
    <w:rsid w:val="00D6621E"/>
    <w:rsid w:val="00D6648E"/>
    <w:rsid w:val="00D66757"/>
    <w:rsid w:val="00D67679"/>
    <w:rsid w:val="00D67797"/>
    <w:rsid w:val="00D67842"/>
    <w:rsid w:val="00D6786F"/>
    <w:rsid w:val="00D679B8"/>
    <w:rsid w:val="00D67B5A"/>
    <w:rsid w:val="00D67C0B"/>
    <w:rsid w:val="00D7010A"/>
    <w:rsid w:val="00D70282"/>
    <w:rsid w:val="00D70ADE"/>
    <w:rsid w:val="00D727BE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60"/>
    <w:rsid w:val="00D755C1"/>
    <w:rsid w:val="00D75B9B"/>
    <w:rsid w:val="00D76D9B"/>
    <w:rsid w:val="00D772F9"/>
    <w:rsid w:val="00D7781D"/>
    <w:rsid w:val="00D77A33"/>
    <w:rsid w:val="00D77A6B"/>
    <w:rsid w:val="00D77EDE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193"/>
    <w:rsid w:val="00D832C8"/>
    <w:rsid w:val="00D83A8E"/>
    <w:rsid w:val="00D842F6"/>
    <w:rsid w:val="00D84ACE"/>
    <w:rsid w:val="00D850D7"/>
    <w:rsid w:val="00D851D4"/>
    <w:rsid w:val="00D853EF"/>
    <w:rsid w:val="00D85659"/>
    <w:rsid w:val="00D8652A"/>
    <w:rsid w:val="00D86954"/>
    <w:rsid w:val="00D8707C"/>
    <w:rsid w:val="00D877B1"/>
    <w:rsid w:val="00D9048F"/>
    <w:rsid w:val="00D90A3F"/>
    <w:rsid w:val="00D90A4F"/>
    <w:rsid w:val="00D90C34"/>
    <w:rsid w:val="00D91227"/>
    <w:rsid w:val="00D92152"/>
    <w:rsid w:val="00D92227"/>
    <w:rsid w:val="00D92546"/>
    <w:rsid w:val="00D933C2"/>
    <w:rsid w:val="00D9406D"/>
    <w:rsid w:val="00D94555"/>
    <w:rsid w:val="00D9477F"/>
    <w:rsid w:val="00D94817"/>
    <w:rsid w:val="00D9483D"/>
    <w:rsid w:val="00D95D42"/>
    <w:rsid w:val="00D95E61"/>
    <w:rsid w:val="00D963A3"/>
    <w:rsid w:val="00D9656D"/>
    <w:rsid w:val="00D96A5E"/>
    <w:rsid w:val="00D96AC2"/>
    <w:rsid w:val="00D96AC9"/>
    <w:rsid w:val="00D96C06"/>
    <w:rsid w:val="00D97642"/>
    <w:rsid w:val="00D97D20"/>
    <w:rsid w:val="00DA049C"/>
    <w:rsid w:val="00DA076E"/>
    <w:rsid w:val="00DA0A4E"/>
    <w:rsid w:val="00DA1017"/>
    <w:rsid w:val="00DA14B5"/>
    <w:rsid w:val="00DA1B70"/>
    <w:rsid w:val="00DA201C"/>
    <w:rsid w:val="00DA2290"/>
    <w:rsid w:val="00DA2791"/>
    <w:rsid w:val="00DA43C9"/>
    <w:rsid w:val="00DA4BA9"/>
    <w:rsid w:val="00DA55CA"/>
    <w:rsid w:val="00DA564A"/>
    <w:rsid w:val="00DA5804"/>
    <w:rsid w:val="00DA59EA"/>
    <w:rsid w:val="00DA5FF3"/>
    <w:rsid w:val="00DA6464"/>
    <w:rsid w:val="00DA6A6D"/>
    <w:rsid w:val="00DA6D84"/>
    <w:rsid w:val="00DA6EBD"/>
    <w:rsid w:val="00DA7977"/>
    <w:rsid w:val="00DB0321"/>
    <w:rsid w:val="00DB0443"/>
    <w:rsid w:val="00DB144F"/>
    <w:rsid w:val="00DB1F3B"/>
    <w:rsid w:val="00DB2C8E"/>
    <w:rsid w:val="00DB2EDC"/>
    <w:rsid w:val="00DB309D"/>
    <w:rsid w:val="00DB3540"/>
    <w:rsid w:val="00DB3F30"/>
    <w:rsid w:val="00DB40EC"/>
    <w:rsid w:val="00DB41C8"/>
    <w:rsid w:val="00DB4F0E"/>
    <w:rsid w:val="00DB5918"/>
    <w:rsid w:val="00DB5BF2"/>
    <w:rsid w:val="00DB68AE"/>
    <w:rsid w:val="00DB6F94"/>
    <w:rsid w:val="00DB722B"/>
    <w:rsid w:val="00DB7248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6E74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0E22"/>
    <w:rsid w:val="00DD119A"/>
    <w:rsid w:val="00DD14C9"/>
    <w:rsid w:val="00DD181C"/>
    <w:rsid w:val="00DD1889"/>
    <w:rsid w:val="00DD2336"/>
    <w:rsid w:val="00DD2358"/>
    <w:rsid w:val="00DD24A7"/>
    <w:rsid w:val="00DD29CE"/>
    <w:rsid w:val="00DD2B50"/>
    <w:rsid w:val="00DD3224"/>
    <w:rsid w:val="00DD32CF"/>
    <w:rsid w:val="00DD3CB0"/>
    <w:rsid w:val="00DD4560"/>
    <w:rsid w:val="00DD488E"/>
    <w:rsid w:val="00DD4BF2"/>
    <w:rsid w:val="00DD4C76"/>
    <w:rsid w:val="00DD5E36"/>
    <w:rsid w:val="00DD7AFC"/>
    <w:rsid w:val="00DD7D43"/>
    <w:rsid w:val="00DE152D"/>
    <w:rsid w:val="00DE157F"/>
    <w:rsid w:val="00DE2B7F"/>
    <w:rsid w:val="00DE364E"/>
    <w:rsid w:val="00DE3971"/>
    <w:rsid w:val="00DE3A5B"/>
    <w:rsid w:val="00DE3D6E"/>
    <w:rsid w:val="00DE411B"/>
    <w:rsid w:val="00DE4197"/>
    <w:rsid w:val="00DE41C2"/>
    <w:rsid w:val="00DE43B3"/>
    <w:rsid w:val="00DE4887"/>
    <w:rsid w:val="00DE4C14"/>
    <w:rsid w:val="00DE4CB5"/>
    <w:rsid w:val="00DE57F6"/>
    <w:rsid w:val="00DE5BB6"/>
    <w:rsid w:val="00DE5C49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1EC7"/>
    <w:rsid w:val="00DF1F88"/>
    <w:rsid w:val="00DF22E0"/>
    <w:rsid w:val="00DF2A9C"/>
    <w:rsid w:val="00DF3627"/>
    <w:rsid w:val="00DF38D9"/>
    <w:rsid w:val="00DF4F74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3B2"/>
    <w:rsid w:val="00E02821"/>
    <w:rsid w:val="00E02907"/>
    <w:rsid w:val="00E02A9F"/>
    <w:rsid w:val="00E02E1D"/>
    <w:rsid w:val="00E02F6A"/>
    <w:rsid w:val="00E0352F"/>
    <w:rsid w:val="00E037FB"/>
    <w:rsid w:val="00E039A3"/>
    <w:rsid w:val="00E03AD0"/>
    <w:rsid w:val="00E04322"/>
    <w:rsid w:val="00E049EA"/>
    <w:rsid w:val="00E04A46"/>
    <w:rsid w:val="00E05459"/>
    <w:rsid w:val="00E05A9E"/>
    <w:rsid w:val="00E05AFC"/>
    <w:rsid w:val="00E05F82"/>
    <w:rsid w:val="00E063C7"/>
    <w:rsid w:val="00E067A3"/>
    <w:rsid w:val="00E06D2C"/>
    <w:rsid w:val="00E07453"/>
    <w:rsid w:val="00E1117D"/>
    <w:rsid w:val="00E114A0"/>
    <w:rsid w:val="00E1218D"/>
    <w:rsid w:val="00E12D6C"/>
    <w:rsid w:val="00E1307C"/>
    <w:rsid w:val="00E13419"/>
    <w:rsid w:val="00E13F15"/>
    <w:rsid w:val="00E14B44"/>
    <w:rsid w:val="00E14E66"/>
    <w:rsid w:val="00E150E6"/>
    <w:rsid w:val="00E15958"/>
    <w:rsid w:val="00E16EFB"/>
    <w:rsid w:val="00E17787"/>
    <w:rsid w:val="00E17792"/>
    <w:rsid w:val="00E1788E"/>
    <w:rsid w:val="00E17C96"/>
    <w:rsid w:val="00E201CA"/>
    <w:rsid w:val="00E201EB"/>
    <w:rsid w:val="00E21312"/>
    <w:rsid w:val="00E21332"/>
    <w:rsid w:val="00E21511"/>
    <w:rsid w:val="00E21F23"/>
    <w:rsid w:val="00E22122"/>
    <w:rsid w:val="00E22160"/>
    <w:rsid w:val="00E22398"/>
    <w:rsid w:val="00E2292B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CD"/>
    <w:rsid w:val="00E30564"/>
    <w:rsid w:val="00E30BE8"/>
    <w:rsid w:val="00E3122C"/>
    <w:rsid w:val="00E31673"/>
    <w:rsid w:val="00E31CF5"/>
    <w:rsid w:val="00E325F7"/>
    <w:rsid w:val="00E32CDF"/>
    <w:rsid w:val="00E3302B"/>
    <w:rsid w:val="00E348E3"/>
    <w:rsid w:val="00E34A0F"/>
    <w:rsid w:val="00E34C5D"/>
    <w:rsid w:val="00E3555B"/>
    <w:rsid w:val="00E35BFC"/>
    <w:rsid w:val="00E35C4F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4A8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6093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6BC"/>
    <w:rsid w:val="00E52A74"/>
    <w:rsid w:val="00E533AA"/>
    <w:rsid w:val="00E54171"/>
    <w:rsid w:val="00E541EC"/>
    <w:rsid w:val="00E5432B"/>
    <w:rsid w:val="00E545E5"/>
    <w:rsid w:val="00E546D3"/>
    <w:rsid w:val="00E54D65"/>
    <w:rsid w:val="00E56174"/>
    <w:rsid w:val="00E56219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25CC"/>
    <w:rsid w:val="00E62C72"/>
    <w:rsid w:val="00E6308E"/>
    <w:rsid w:val="00E6322E"/>
    <w:rsid w:val="00E6385C"/>
    <w:rsid w:val="00E639CD"/>
    <w:rsid w:val="00E63F04"/>
    <w:rsid w:val="00E648B3"/>
    <w:rsid w:val="00E65221"/>
    <w:rsid w:val="00E65DB1"/>
    <w:rsid w:val="00E664B7"/>
    <w:rsid w:val="00E66CE0"/>
    <w:rsid w:val="00E66D95"/>
    <w:rsid w:val="00E67169"/>
    <w:rsid w:val="00E672DD"/>
    <w:rsid w:val="00E67615"/>
    <w:rsid w:val="00E677A9"/>
    <w:rsid w:val="00E67A18"/>
    <w:rsid w:val="00E67C23"/>
    <w:rsid w:val="00E710FD"/>
    <w:rsid w:val="00E72FE5"/>
    <w:rsid w:val="00E73E71"/>
    <w:rsid w:val="00E74CB1"/>
    <w:rsid w:val="00E74D42"/>
    <w:rsid w:val="00E75735"/>
    <w:rsid w:val="00E75C7A"/>
    <w:rsid w:val="00E76027"/>
    <w:rsid w:val="00E7606D"/>
    <w:rsid w:val="00E761EA"/>
    <w:rsid w:val="00E76A5D"/>
    <w:rsid w:val="00E76F92"/>
    <w:rsid w:val="00E77E61"/>
    <w:rsid w:val="00E80101"/>
    <w:rsid w:val="00E8069A"/>
    <w:rsid w:val="00E8158A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903"/>
    <w:rsid w:val="00E85C65"/>
    <w:rsid w:val="00E85E81"/>
    <w:rsid w:val="00E8670A"/>
    <w:rsid w:val="00E86904"/>
    <w:rsid w:val="00E86ADB"/>
    <w:rsid w:val="00E874DF"/>
    <w:rsid w:val="00E87E96"/>
    <w:rsid w:val="00E90623"/>
    <w:rsid w:val="00E90850"/>
    <w:rsid w:val="00E90FD5"/>
    <w:rsid w:val="00E911FE"/>
    <w:rsid w:val="00E919D7"/>
    <w:rsid w:val="00E922B0"/>
    <w:rsid w:val="00E9307D"/>
    <w:rsid w:val="00E93B90"/>
    <w:rsid w:val="00E94727"/>
    <w:rsid w:val="00E94EAD"/>
    <w:rsid w:val="00E9534F"/>
    <w:rsid w:val="00E95684"/>
    <w:rsid w:val="00E957FF"/>
    <w:rsid w:val="00E95A57"/>
    <w:rsid w:val="00E9607B"/>
    <w:rsid w:val="00E96371"/>
    <w:rsid w:val="00E96C5D"/>
    <w:rsid w:val="00E9746E"/>
    <w:rsid w:val="00E978B3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3177"/>
    <w:rsid w:val="00EA33BB"/>
    <w:rsid w:val="00EA4334"/>
    <w:rsid w:val="00EA471A"/>
    <w:rsid w:val="00EA58C4"/>
    <w:rsid w:val="00EA5D6E"/>
    <w:rsid w:val="00EA699D"/>
    <w:rsid w:val="00EA7360"/>
    <w:rsid w:val="00EA747C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307"/>
    <w:rsid w:val="00EB6593"/>
    <w:rsid w:val="00EB74A8"/>
    <w:rsid w:val="00EC120F"/>
    <w:rsid w:val="00EC21D0"/>
    <w:rsid w:val="00EC31CA"/>
    <w:rsid w:val="00EC33C2"/>
    <w:rsid w:val="00EC34B7"/>
    <w:rsid w:val="00EC37FE"/>
    <w:rsid w:val="00EC3B84"/>
    <w:rsid w:val="00EC3CE2"/>
    <w:rsid w:val="00EC3E50"/>
    <w:rsid w:val="00EC4230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818"/>
    <w:rsid w:val="00ED4951"/>
    <w:rsid w:val="00ED4FA2"/>
    <w:rsid w:val="00ED5D26"/>
    <w:rsid w:val="00ED633C"/>
    <w:rsid w:val="00ED6AE0"/>
    <w:rsid w:val="00ED70D6"/>
    <w:rsid w:val="00ED7436"/>
    <w:rsid w:val="00ED7B7E"/>
    <w:rsid w:val="00EE0300"/>
    <w:rsid w:val="00EE05A0"/>
    <w:rsid w:val="00EE08F8"/>
    <w:rsid w:val="00EE0AD0"/>
    <w:rsid w:val="00EE0CA6"/>
    <w:rsid w:val="00EE12A5"/>
    <w:rsid w:val="00EE1628"/>
    <w:rsid w:val="00EE1DF4"/>
    <w:rsid w:val="00EE39DE"/>
    <w:rsid w:val="00EE3EB0"/>
    <w:rsid w:val="00EE4045"/>
    <w:rsid w:val="00EE43C9"/>
    <w:rsid w:val="00EE47D2"/>
    <w:rsid w:val="00EE4DF6"/>
    <w:rsid w:val="00EE4F7D"/>
    <w:rsid w:val="00EE57D0"/>
    <w:rsid w:val="00EE5B1A"/>
    <w:rsid w:val="00EE7077"/>
    <w:rsid w:val="00EE767F"/>
    <w:rsid w:val="00EE7F93"/>
    <w:rsid w:val="00EF0A79"/>
    <w:rsid w:val="00EF127C"/>
    <w:rsid w:val="00EF1A95"/>
    <w:rsid w:val="00EF283B"/>
    <w:rsid w:val="00EF2A54"/>
    <w:rsid w:val="00EF2D28"/>
    <w:rsid w:val="00EF3517"/>
    <w:rsid w:val="00EF44D1"/>
    <w:rsid w:val="00EF46BA"/>
    <w:rsid w:val="00EF4AE3"/>
    <w:rsid w:val="00EF5926"/>
    <w:rsid w:val="00EF5E6E"/>
    <w:rsid w:val="00EF60DF"/>
    <w:rsid w:val="00EF6986"/>
    <w:rsid w:val="00EF7CB2"/>
    <w:rsid w:val="00EF7E2B"/>
    <w:rsid w:val="00EF7E7D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5C60"/>
    <w:rsid w:val="00F06C14"/>
    <w:rsid w:val="00F0700D"/>
    <w:rsid w:val="00F07282"/>
    <w:rsid w:val="00F07615"/>
    <w:rsid w:val="00F077F5"/>
    <w:rsid w:val="00F07A45"/>
    <w:rsid w:val="00F07B8B"/>
    <w:rsid w:val="00F07C47"/>
    <w:rsid w:val="00F07E3A"/>
    <w:rsid w:val="00F10D40"/>
    <w:rsid w:val="00F113DC"/>
    <w:rsid w:val="00F1189A"/>
    <w:rsid w:val="00F11C37"/>
    <w:rsid w:val="00F122ED"/>
    <w:rsid w:val="00F12303"/>
    <w:rsid w:val="00F12974"/>
    <w:rsid w:val="00F12AEF"/>
    <w:rsid w:val="00F1316A"/>
    <w:rsid w:val="00F1359D"/>
    <w:rsid w:val="00F136F3"/>
    <w:rsid w:val="00F13F54"/>
    <w:rsid w:val="00F14015"/>
    <w:rsid w:val="00F1494F"/>
    <w:rsid w:val="00F14B63"/>
    <w:rsid w:val="00F14C9E"/>
    <w:rsid w:val="00F14CB2"/>
    <w:rsid w:val="00F14F5B"/>
    <w:rsid w:val="00F15EF4"/>
    <w:rsid w:val="00F16098"/>
    <w:rsid w:val="00F1639A"/>
    <w:rsid w:val="00F16400"/>
    <w:rsid w:val="00F165ED"/>
    <w:rsid w:val="00F16E26"/>
    <w:rsid w:val="00F175A7"/>
    <w:rsid w:val="00F20016"/>
    <w:rsid w:val="00F2104C"/>
    <w:rsid w:val="00F21651"/>
    <w:rsid w:val="00F21D3C"/>
    <w:rsid w:val="00F22040"/>
    <w:rsid w:val="00F2253E"/>
    <w:rsid w:val="00F22E45"/>
    <w:rsid w:val="00F23033"/>
    <w:rsid w:val="00F23BC1"/>
    <w:rsid w:val="00F2446D"/>
    <w:rsid w:val="00F24650"/>
    <w:rsid w:val="00F24E4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88D"/>
    <w:rsid w:val="00F2796A"/>
    <w:rsid w:val="00F30E8F"/>
    <w:rsid w:val="00F30FD0"/>
    <w:rsid w:val="00F3107B"/>
    <w:rsid w:val="00F312CC"/>
    <w:rsid w:val="00F3190A"/>
    <w:rsid w:val="00F31C3E"/>
    <w:rsid w:val="00F31FEC"/>
    <w:rsid w:val="00F32AEA"/>
    <w:rsid w:val="00F332C7"/>
    <w:rsid w:val="00F33886"/>
    <w:rsid w:val="00F33907"/>
    <w:rsid w:val="00F33ADA"/>
    <w:rsid w:val="00F34409"/>
    <w:rsid w:val="00F34ED4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918"/>
    <w:rsid w:val="00F4091C"/>
    <w:rsid w:val="00F40C0A"/>
    <w:rsid w:val="00F40C49"/>
    <w:rsid w:val="00F40FA8"/>
    <w:rsid w:val="00F41223"/>
    <w:rsid w:val="00F415F2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E0F"/>
    <w:rsid w:val="00F4562A"/>
    <w:rsid w:val="00F45671"/>
    <w:rsid w:val="00F46758"/>
    <w:rsid w:val="00F47084"/>
    <w:rsid w:val="00F47F22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DC5"/>
    <w:rsid w:val="00F5463E"/>
    <w:rsid w:val="00F54976"/>
    <w:rsid w:val="00F54BB2"/>
    <w:rsid w:val="00F55119"/>
    <w:rsid w:val="00F554F9"/>
    <w:rsid w:val="00F55B63"/>
    <w:rsid w:val="00F55C8F"/>
    <w:rsid w:val="00F55EE1"/>
    <w:rsid w:val="00F5731E"/>
    <w:rsid w:val="00F574CA"/>
    <w:rsid w:val="00F575BF"/>
    <w:rsid w:val="00F5766E"/>
    <w:rsid w:val="00F606B8"/>
    <w:rsid w:val="00F60C10"/>
    <w:rsid w:val="00F615D4"/>
    <w:rsid w:val="00F61C6D"/>
    <w:rsid w:val="00F61F69"/>
    <w:rsid w:val="00F635D5"/>
    <w:rsid w:val="00F63704"/>
    <w:rsid w:val="00F63B0C"/>
    <w:rsid w:val="00F6407A"/>
    <w:rsid w:val="00F641F5"/>
    <w:rsid w:val="00F643CE"/>
    <w:rsid w:val="00F65508"/>
    <w:rsid w:val="00F6590A"/>
    <w:rsid w:val="00F65CFB"/>
    <w:rsid w:val="00F665B1"/>
    <w:rsid w:val="00F67073"/>
    <w:rsid w:val="00F670CA"/>
    <w:rsid w:val="00F67AB8"/>
    <w:rsid w:val="00F67E95"/>
    <w:rsid w:val="00F70056"/>
    <w:rsid w:val="00F7018A"/>
    <w:rsid w:val="00F70348"/>
    <w:rsid w:val="00F70EFA"/>
    <w:rsid w:val="00F71279"/>
    <w:rsid w:val="00F7166A"/>
    <w:rsid w:val="00F71EBB"/>
    <w:rsid w:val="00F72075"/>
    <w:rsid w:val="00F727CA"/>
    <w:rsid w:val="00F72F3F"/>
    <w:rsid w:val="00F73B5E"/>
    <w:rsid w:val="00F742B7"/>
    <w:rsid w:val="00F7460E"/>
    <w:rsid w:val="00F74B6D"/>
    <w:rsid w:val="00F74F75"/>
    <w:rsid w:val="00F7584E"/>
    <w:rsid w:val="00F76D25"/>
    <w:rsid w:val="00F76E75"/>
    <w:rsid w:val="00F778D7"/>
    <w:rsid w:val="00F805D9"/>
    <w:rsid w:val="00F80C8C"/>
    <w:rsid w:val="00F80FAB"/>
    <w:rsid w:val="00F810BB"/>
    <w:rsid w:val="00F8236C"/>
    <w:rsid w:val="00F83504"/>
    <w:rsid w:val="00F83910"/>
    <w:rsid w:val="00F83BA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11F1"/>
    <w:rsid w:val="00F91C74"/>
    <w:rsid w:val="00F9245F"/>
    <w:rsid w:val="00F92CA5"/>
    <w:rsid w:val="00F93581"/>
    <w:rsid w:val="00F936BA"/>
    <w:rsid w:val="00F93B87"/>
    <w:rsid w:val="00F9409C"/>
    <w:rsid w:val="00F94337"/>
    <w:rsid w:val="00F94588"/>
    <w:rsid w:val="00F94BEA"/>
    <w:rsid w:val="00F95257"/>
    <w:rsid w:val="00F9547E"/>
    <w:rsid w:val="00F95723"/>
    <w:rsid w:val="00F95E2B"/>
    <w:rsid w:val="00F95FD3"/>
    <w:rsid w:val="00F96193"/>
    <w:rsid w:val="00F96650"/>
    <w:rsid w:val="00F966D0"/>
    <w:rsid w:val="00F96B22"/>
    <w:rsid w:val="00F978BE"/>
    <w:rsid w:val="00FA066C"/>
    <w:rsid w:val="00FA0EC7"/>
    <w:rsid w:val="00FA1210"/>
    <w:rsid w:val="00FA18AC"/>
    <w:rsid w:val="00FA1A80"/>
    <w:rsid w:val="00FA29C0"/>
    <w:rsid w:val="00FA33D1"/>
    <w:rsid w:val="00FA370E"/>
    <w:rsid w:val="00FA3792"/>
    <w:rsid w:val="00FA4395"/>
    <w:rsid w:val="00FA4615"/>
    <w:rsid w:val="00FA4D30"/>
    <w:rsid w:val="00FA534E"/>
    <w:rsid w:val="00FA5DEB"/>
    <w:rsid w:val="00FA5FF4"/>
    <w:rsid w:val="00FA6A7C"/>
    <w:rsid w:val="00FA72EC"/>
    <w:rsid w:val="00FA7B4B"/>
    <w:rsid w:val="00FA7FFE"/>
    <w:rsid w:val="00FB08F6"/>
    <w:rsid w:val="00FB099D"/>
    <w:rsid w:val="00FB18D7"/>
    <w:rsid w:val="00FB211A"/>
    <w:rsid w:val="00FB2AE1"/>
    <w:rsid w:val="00FB2D95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626A"/>
    <w:rsid w:val="00FB712A"/>
    <w:rsid w:val="00FB75B3"/>
    <w:rsid w:val="00FB7D65"/>
    <w:rsid w:val="00FC007B"/>
    <w:rsid w:val="00FC04EE"/>
    <w:rsid w:val="00FC09E2"/>
    <w:rsid w:val="00FC1094"/>
    <w:rsid w:val="00FC1502"/>
    <w:rsid w:val="00FC15F9"/>
    <w:rsid w:val="00FC1CD4"/>
    <w:rsid w:val="00FC1E71"/>
    <w:rsid w:val="00FC28B0"/>
    <w:rsid w:val="00FC2E47"/>
    <w:rsid w:val="00FC34F7"/>
    <w:rsid w:val="00FC3F95"/>
    <w:rsid w:val="00FC425E"/>
    <w:rsid w:val="00FC4CF0"/>
    <w:rsid w:val="00FC5221"/>
    <w:rsid w:val="00FC5888"/>
    <w:rsid w:val="00FC679A"/>
    <w:rsid w:val="00FC6834"/>
    <w:rsid w:val="00FC6F96"/>
    <w:rsid w:val="00FC731D"/>
    <w:rsid w:val="00FC7461"/>
    <w:rsid w:val="00FC7A8C"/>
    <w:rsid w:val="00FD0242"/>
    <w:rsid w:val="00FD0E19"/>
    <w:rsid w:val="00FD0F21"/>
    <w:rsid w:val="00FD268B"/>
    <w:rsid w:val="00FD2831"/>
    <w:rsid w:val="00FD2A13"/>
    <w:rsid w:val="00FD2EAC"/>
    <w:rsid w:val="00FD3691"/>
    <w:rsid w:val="00FD3760"/>
    <w:rsid w:val="00FD3AC2"/>
    <w:rsid w:val="00FD47B1"/>
    <w:rsid w:val="00FD57B4"/>
    <w:rsid w:val="00FD5843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3E2B"/>
    <w:rsid w:val="00FE44B7"/>
    <w:rsid w:val="00FE4519"/>
    <w:rsid w:val="00FE4AA4"/>
    <w:rsid w:val="00FE5561"/>
    <w:rsid w:val="00FE5945"/>
    <w:rsid w:val="00FE62F9"/>
    <w:rsid w:val="00FE716B"/>
    <w:rsid w:val="00FE73DD"/>
    <w:rsid w:val="00FE7FA1"/>
    <w:rsid w:val="00FF01CE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C2D"/>
    <w:rsid w:val="00FF3FB9"/>
    <w:rsid w:val="00FF3FD5"/>
    <w:rsid w:val="00FF449A"/>
    <w:rsid w:val="00FF4EF2"/>
    <w:rsid w:val="00FF55A2"/>
    <w:rsid w:val="00FF5784"/>
    <w:rsid w:val="00FF6203"/>
    <w:rsid w:val="00FF63AB"/>
    <w:rsid w:val="00FF6632"/>
    <w:rsid w:val="00F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19C2EFB2-05EB-4BB5-87F5-989D52ED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71A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1"/>
      </w:numPr>
    </w:pPr>
  </w:style>
  <w:style w:type="numbering" w:customStyle="1" w:styleId="Style2">
    <w:name w:val="Style2"/>
    <w:uiPriority w:val="99"/>
    <w:rsid w:val="00C728CB"/>
    <w:pPr>
      <w:numPr>
        <w:numId w:val="2"/>
      </w:numPr>
    </w:pPr>
  </w:style>
  <w:style w:type="numbering" w:customStyle="1" w:styleId="Style3">
    <w:name w:val="Style3"/>
    <w:uiPriority w:val="99"/>
    <w:rsid w:val="00C728CB"/>
    <w:pPr>
      <w:numPr>
        <w:numId w:val="3"/>
      </w:numPr>
    </w:pPr>
  </w:style>
  <w:style w:type="numbering" w:customStyle="1" w:styleId="Style4">
    <w:name w:val="Style4"/>
    <w:uiPriority w:val="99"/>
    <w:rsid w:val="00C728CB"/>
    <w:pPr>
      <w:numPr>
        <w:numId w:val="4"/>
      </w:numPr>
    </w:pPr>
  </w:style>
  <w:style w:type="numbering" w:customStyle="1" w:styleId="Style5">
    <w:name w:val="Style5"/>
    <w:uiPriority w:val="99"/>
    <w:rsid w:val="00C728CB"/>
    <w:pPr>
      <w:numPr>
        <w:numId w:val="5"/>
      </w:numPr>
    </w:pPr>
  </w:style>
  <w:style w:type="numbering" w:customStyle="1" w:styleId="Style6">
    <w:name w:val="Style6"/>
    <w:uiPriority w:val="99"/>
    <w:rsid w:val="00C728CB"/>
    <w:pPr>
      <w:numPr>
        <w:numId w:val="6"/>
      </w:numPr>
    </w:pPr>
  </w:style>
  <w:style w:type="numbering" w:customStyle="1" w:styleId="Style7">
    <w:name w:val="Style7"/>
    <w:uiPriority w:val="99"/>
    <w:rsid w:val="00C728CB"/>
    <w:pPr>
      <w:numPr>
        <w:numId w:val="7"/>
      </w:numPr>
    </w:pPr>
  </w:style>
  <w:style w:type="numbering" w:customStyle="1" w:styleId="Style8">
    <w:name w:val="Style8"/>
    <w:uiPriority w:val="99"/>
    <w:rsid w:val="00C728CB"/>
    <w:pPr>
      <w:numPr>
        <w:numId w:val="8"/>
      </w:numPr>
    </w:pPr>
  </w:style>
  <w:style w:type="numbering" w:customStyle="1" w:styleId="Style9">
    <w:name w:val="Style9"/>
    <w:uiPriority w:val="99"/>
    <w:rsid w:val="00C728CB"/>
    <w:pPr>
      <w:numPr>
        <w:numId w:val="9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B70A1A7F-D9F2-40D5-B499-264EC55E7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 PAGNA</dc:creator>
  <cp:keywords/>
  <dc:description/>
  <cp:lastModifiedBy>Sophak Phorn</cp:lastModifiedBy>
  <cp:revision>3</cp:revision>
  <cp:lastPrinted>2021-09-13T02:53:00Z</cp:lastPrinted>
  <dcterms:created xsi:type="dcterms:W3CDTF">2024-08-23T13:13:00Z</dcterms:created>
  <dcterms:modified xsi:type="dcterms:W3CDTF">2026-08-05T09:13:00Z</dcterms:modified>
</cp:coreProperties>
</file>