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F540" w14:textId="60EB557B" w:rsidR="006418F1" w:rsidRPr="003059D4" w:rsidRDefault="005C4120" w:rsidP="006418F1">
      <w:pPr>
        <w:rPr>
          <w:rFonts w:ascii="Khmer OS Battambang" w:hAnsi="Khmer OS Battambang" w:cs="Khmer OS Battambang"/>
          <w:color w:val="1205BB"/>
          <w:szCs w:val="24"/>
        </w:rPr>
      </w:pPr>
      <w:bookmarkStart w:id="0" w:name="_Toc42185191"/>
      <w:r w:rsidRPr="003059D4">
        <w:rPr>
          <w:rFonts w:ascii="Khmer OS Battambang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810816" behindDoc="1" locked="0" layoutInCell="1" allowOverlap="1" wp14:anchorId="219ECA85" wp14:editId="605DB5AE">
                <wp:simplePos x="0" y="0"/>
                <wp:positionH relativeFrom="column">
                  <wp:posOffset>-433255</wp:posOffset>
                </wp:positionH>
                <wp:positionV relativeFrom="paragraph">
                  <wp:posOffset>0</wp:posOffset>
                </wp:positionV>
                <wp:extent cx="6818630" cy="2964180"/>
                <wp:effectExtent l="0" t="0" r="0" b="26670"/>
                <wp:wrapTight wrapText="bothSides">
                  <wp:wrapPolygon edited="0">
                    <wp:start x="603" y="0"/>
                    <wp:lineTo x="422" y="13604"/>
                    <wp:lineTo x="181" y="14437"/>
                    <wp:lineTo x="0" y="18602"/>
                    <wp:lineTo x="0" y="20545"/>
                    <wp:lineTo x="1086" y="21656"/>
                    <wp:lineTo x="1328" y="21656"/>
                    <wp:lineTo x="3017" y="21656"/>
                    <wp:lineTo x="3319" y="21656"/>
                    <wp:lineTo x="4345" y="20545"/>
                    <wp:lineTo x="20518" y="19990"/>
                    <wp:lineTo x="20578" y="18046"/>
                    <wp:lineTo x="21121" y="16242"/>
                    <wp:lineTo x="21423" y="13882"/>
                    <wp:lineTo x="21363" y="12632"/>
                    <wp:lineTo x="20880" y="11383"/>
                    <wp:lineTo x="20880" y="0"/>
                    <wp:lineTo x="603" y="0"/>
                  </wp:wrapPolygon>
                </wp:wrapTight>
                <wp:docPr id="1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2964180"/>
                          <a:chOff x="515" y="561"/>
                          <a:chExt cx="10867" cy="4668"/>
                        </a:xfrm>
                      </wpg:grpSpPr>
                      <wps:wsp>
                        <wps:cNvPr id="13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730" y="561"/>
                            <a:ext cx="10387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CECA0" w14:textId="12110EED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</w:t>
                              </w:r>
                              <w:r w:rsidR="00862744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 xml:space="preserve">៖ 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</w:t>
                              </w:r>
                            </w:p>
                            <w:p w14:paraId="47AE864C" w14:textId="63E70D54" w:rsidR="00544233" w:rsidRPr="00862744" w:rsidRDefault="00B94E6B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ប្រឡងប្រចំាឆមាស៖</w:t>
                              </w:r>
                              <w:r w:rsidR="007031D5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 xml:space="preserve"> ទី២</w:t>
                              </w:r>
                              <w:r w:rsidR="00544233" w:rsidRPr="00AE54C7">
                                <w:rPr>
                                  <w:rFonts w:ascii="Khmer OS System" w:hAnsi="Khmer OS System" w:cs="Khmer OS System"/>
                                </w:rPr>
                                <w:t xml:space="preserve"> 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៖</w:t>
                              </w:r>
                              <w:r w:rsidR="007031D5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 xml:space="preserve"> ១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សម័យប្រឡ</w:t>
                              </w:r>
                              <w:r w:rsidR="007031D5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ង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៖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0D62F917" w14:textId="145B2E47" w:rsidR="00544233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</w:t>
                              </w:r>
                            </w:p>
                            <w:p w14:paraId="28FA94EA" w14:textId="77777777" w:rsidR="00544233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302F9945" w14:textId="77777777" w:rsidR="00544233" w:rsidRPr="00635ACD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2D17B1C0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7995" y="655"/>
                            <a:ext cx="312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AE9BF" w14:textId="1099087D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លេខបន្ទប់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</w:t>
                              </w:r>
                            </w:p>
                            <w:p w14:paraId="1AB5F372" w14:textId="1ED9E7A7" w:rsidR="00544233" w:rsidRPr="00A13B9F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</w:pPr>
                              <w:r w:rsidRPr="00A13B9F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លេខតុ</w:t>
                              </w:r>
                              <w:r w:rsidR="00862744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.......................</w:t>
                              </w:r>
                              <w:r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</w:t>
                              </w:r>
                            </w:p>
                            <w:p w14:paraId="5149129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179" y="1635"/>
                            <a:ext cx="4986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AF658" w14:textId="23193A1E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នាមត្រកូល និងនាមខ្លួន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</w:t>
                              </w:r>
                            </w:p>
                            <w:p w14:paraId="6BA97B10" w14:textId="3D85C70B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ថ្ងៃខែឆ្នាំកំណើត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</w:t>
                              </w:r>
                            </w:p>
                            <w:p w14:paraId="5FE300A2" w14:textId="11D0DA80" w:rsidR="00544233" w:rsidRPr="004A06A3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ហត្ថលេខាបេក្ខជន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.............................................</w:t>
                              </w:r>
                              <w:r w:rsidRPr="004A06A3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4A06A3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.........................................................</w:t>
                              </w:r>
                            </w:p>
                            <w:p w14:paraId="229C2F61" w14:textId="77777777" w:rsidR="00544233" w:rsidRPr="000649F5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644" y="3214"/>
                            <a:ext cx="10738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25EA0" w14:textId="77777777" w:rsidR="00544233" w:rsidRPr="00862744" w:rsidRDefault="00544233" w:rsidP="00BD0CEA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0D84F76B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165" y="2600"/>
                            <a:ext cx="2563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48ECD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4CB71A8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8165" y="4296"/>
                            <a:ext cx="2564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816E88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2B7A27CE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15" y="4210"/>
                            <a:ext cx="2190" cy="10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515" y="3627"/>
                            <a:ext cx="10723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5DFDB" w14:textId="77777777" w:rsidR="00544233" w:rsidRPr="00A85045" w:rsidRDefault="00544233" w:rsidP="00BD0CEA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</w:rPr>
                                <w:t>……………………………………………………………………………………………………………………………</w:t>
                              </w:r>
                              <w:r w:rsidRPr="00084B58">
                                <w:rPr>
                                  <w:rFonts w:ascii="Khmer OS" w:hAnsi="Khmer OS" w:cs="Khmer OS"/>
                                </w:rPr>
                                <w:t>……………</w:t>
                              </w:r>
                            </w:p>
                            <w:p w14:paraId="61799C1D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875" y="4343"/>
                            <a:ext cx="729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CDBA4" w14:textId="77777777" w:rsidR="00544233" w:rsidRPr="00862744" w:rsidRDefault="00544233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" w:hAnsi="Khmer OS" w:cs="Khmer OS"/>
                                </w:rPr>
                                <w:t xml:space="preserve">                          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b/>
                                  <w:bCs/>
                                  <w:cs/>
                                </w:rPr>
                                <w:t xml:space="preserve">វិញ្ញាសា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: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…………………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………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នាទី</w:t>
                              </w:r>
                            </w:p>
                            <w:p w14:paraId="2F22E21E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ECA85" id="Group 20" o:spid="_x0000_s1026" style="position:absolute;margin-left:-34.1pt;margin-top:0;width:536.9pt;height:233.4pt;z-index:-251505664" coordorigin="515,561" coordsize="10867,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">
                <v:rect id="Rectangle 136" o:spid="_x0000_s1027" style="position:absolute;left:730;top:561;width:10387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<v:textbox>
                    <w:txbxContent>
                      <w:p w14:paraId="431CECA0" w14:textId="12110EED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</w:rPr>
                          <w:t>សាលាបឋមសិក្សា</w:t>
                        </w:r>
                        <w:r w:rsidR="00862744">
                          <w:rPr>
                            <w:rFonts w:ascii="Khmer OS Muol Light" w:hAnsi="Khmer OS Muol Light" w:cs="Khmer OS Muol Light" w:hint="cs"/>
                            <w:cs/>
                          </w:rPr>
                          <w:t xml:space="preserve">៖ 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</w:t>
                        </w:r>
                      </w:p>
                      <w:p w14:paraId="47AE864C" w14:textId="63E70D54" w:rsidR="00544233" w:rsidRPr="00862744" w:rsidRDefault="00B94E6B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ប្រឡងប្រចំាឆមាស៖</w:t>
                        </w:r>
                        <w:r w:rsidR="007031D5">
                          <w:rPr>
                            <w:rFonts w:ascii="Khmer OS System" w:hAnsi="Khmer OS System" w:cs="Khmer OS System" w:hint="cs"/>
                            <w:cs/>
                          </w:rPr>
                          <w:t xml:space="preserve"> ទី២</w:t>
                        </w:r>
                        <w:r w:rsidR="00544233" w:rsidRPr="00AE54C7">
                          <w:rPr>
                            <w:rFonts w:ascii="Khmer OS System" w:hAnsi="Khmer OS System" w:cs="Khmer OS System"/>
                          </w:rPr>
                          <w:t xml:space="preserve"> 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ថ្នាក់ទី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៖</w:t>
                        </w:r>
                        <w:r w:rsidR="007031D5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 xml:space="preserve"> ១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សម័យប្រឡ</w:t>
                        </w:r>
                        <w:r w:rsidR="007031D5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ង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៖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</w:t>
                        </w:r>
                      </w:p>
                      <w:p w14:paraId="0D62F917" w14:textId="145B2E47" w:rsidR="00544233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>ហត្ថលេខាអនុរក្ស</w:t>
                        </w:r>
                      </w:p>
                      <w:p w14:paraId="28FA94EA" w14:textId="77777777" w:rsidR="00544233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302F9945" w14:textId="77777777" w:rsidR="00544233" w:rsidRPr="00635ACD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2D17B1C0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7" o:spid="_x0000_s1028" style="position:absolute;left:7995;top:655;width:3122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<v:textbox>
                    <w:txbxContent>
                      <w:p w14:paraId="010AE9BF" w14:textId="1099087D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លេខបន្ទប់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</w:t>
                        </w:r>
                      </w:p>
                      <w:p w14:paraId="1AB5F372" w14:textId="1ED9E7A7" w:rsidR="00544233" w:rsidRPr="00A13B9F" w:rsidRDefault="00544233" w:rsidP="00BD0CEA">
                        <w:pPr>
                          <w:spacing w:after="0" w:line="240" w:lineRule="auto"/>
                          <w:rPr>
                            <w:rFonts w:ascii="Khmer OS Muol" w:hAnsi="Khmer OS Muol" w:cs="Khmer OS Muol"/>
                            <w:lang w:val="en-AU"/>
                          </w:rPr>
                        </w:pPr>
                        <w:r w:rsidRPr="00A13B9F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លេខតុ</w:t>
                        </w:r>
                        <w:r w:rsidR="00862744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.......................</w:t>
                        </w:r>
                        <w:r>
                          <w:rPr>
                            <w:rFonts w:ascii="Khmer OS Muol" w:hAnsi="Khmer OS Muol" w:cs="Khmer OS Muol"/>
                            <w:lang w:val="en-AU"/>
                          </w:rPr>
                          <w:t>....</w:t>
                        </w:r>
                      </w:p>
                      <w:p w14:paraId="5149129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8" o:spid="_x0000_s1029" style="position:absolute;left:3179;top:1635;width:498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<v:textbox>
                    <w:txbxContent>
                      <w:p w14:paraId="7B5AF658" w14:textId="23193A1E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នាមត្រកូល និងនាមខ្លួន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</w:t>
                        </w:r>
                      </w:p>
                      <w:p w14:paraId="6BA97B10" w14:textId="3D85C70B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ថ្ងៃខែឆ្នាំកំណើត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</w:t>
                        </w:r>
                      </w:p>
                      <w:p w14:paraId="5FE300A2" w14:textId="11D0DA80" w:rsidR="00544233" w:rsidRPr="004A06A3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ហត្ថលេខាបេក្ខជន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.............................................</w:t>
                        </w:r>
                        <w:r w:rsidRPr="004A06A3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4A06A3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.........................................................</w:t>
                        </w:r>
                      </w:p>
                      <w:p w14:paraId="229C2F61" w14:textId="77777777" w:rsidR="00544233" w:rsidRPr="000649F5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b/>
                            <w:bCs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9" o:spid="_x0000_s1030" style="position:absolute;left:644;top:3214;width:10738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ywwAAANwAAAAPAAAAZHJzL2Rvd25yZXYueG1sRE9Na8JA&#10;EL0X/A/LCF5EN1oo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cST4MsMAAADcAAAADwAA&#10;AAAAAAAAAAAAAAAHAgAAZHJzL2Rvd25yZXYueG1sUEsFBgAAAAADAAMAtwAAAPcCAAAAAA==&#10;" filled="f" stroked="f">
                  <v:textbox>
                    <w:txbxContent>
                      <w:p w14:paraId="5CD25EA0" w14:textId="77777777" w:rsidR="00544233" w:rsidRPr="00862744" w:rsidRDefault="00544233" w:rsidP="00BD0CEA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0" w:line="240" w:lineRule="auto"/>
                          <w:ind w:left="270" w:hanging="180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0D84F76B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140" o:spid="_x0000_s1031" style="position:absolute;left:8165;top:2600;width:256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" filled="f" strokeweight="1.5pt">
                  <v:textbox>
                    <w:txbxContent>
                      <w:p w14:paraId="41148ECD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4CB71A8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1" o:spid="_x0000_s1032" style="position:absolute;left:8165;top:4296;width:2564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" filled="f" strokeweight="1.5pt">
                  <v:textbox>
                    <w:txbxContent>
                      <w:p w14:paraId="27816E88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2B7A27CE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515;top:4210;width:2190;height:1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<v:rect id="Rectangle 143" o:spid="_x0000_s1034" style="position:absolute;left:515;top:3627;width:10723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>
                  <v:textbox>
                    <w:txbxContent>
                      <w:p w14:paraId="0855DFDB" w14:textId="77777777" w:rsidR="00544233" w:rsidRPr="00A85045" w:rsidRDefault="00544233" w:rsidP="00BD0CEA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A85045">
                          <w:rPr>
                            <w:rFonts w:ascii="Khmer OS" w:hAnsi="Khmer OS" w:cs="Khmer OS"/>
                          </w:rPr>
                          <w:sym w:font="Wingdings 2" w:char="F026"/>
                        </w:r>
                        <w:r w:rsidRPr="00A85045">
                          <w:rPr>
                            <w:rFonts w:ascii="Khmer OS" w:hAnsi="Khmer OS" w:cs="Khmer OS"/>
                          </w:rPr>
                          <w:t>……………………………………………………………………………………………………………………………</w:t>
                        </w:r>
                        <w:r w:rsidRPr="00084B58">
                          <w:rPr>
                            <w:rFonts w:ascii="Khmer OS" w:hAnsi="Khmer OS" w:cs="Khmer OS"/>
                          </w:rPr>
                          <w:t>……………</w:t>
                        </w:r>
                      </w:p>
                      <w:p w14:paraId="61799C1D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5" o:spid="_x0000_s1035" style="position:absolute;left:875;top:4343;width:7290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    <v:textbox>
                    <w:txbxContent>
                      <w:p w14:paraId="351CDBA4" w14:textId="77777777" w:rsidR="00544233" w:rsidRPr="00862744" w:rsidRDefault="00544233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" w:hAnsi="Khmer OS" w:cs="Khmer OS"/>
                          </w:rPr>
                          <w:t xml:space="preserve">                            </w:t>
                        </w:r>
                        <w:r w:rsidRPr="00862744">
                          <w:rPr>
                            <w:rFonts w:ascii="Khmer OS System" w:hAnsi="Khmer OS System" w:cs="Khmer OS System"/>
                            <w:b/>
                            <w:bCs/>
                            <w:cs/>
                          </w:rPr>
                          <w:t xml:space="preserve">វិញ្ញាសា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: 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…………………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  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រយៈពេល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………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នាទី</w:t>
                        </w:r>
                      </w:p>
                      <w:p w14:paraId="2F22E21E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</w:p>
    <w:p w14:paraId="2DEC7136" w14:textId="77777777" w:rsidR="00C7634F" w:rsidRDefault="00843374" w:rsidP="00843374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  <w:bookmarkStart w:id="1" w:name="_Toc36448936"/>
      <w:bookmarkStart w:id="2" w:name="_Toc37760080"/>
      <w:bookmarkEnd w:id="0"/>
      <w:r w:rsidRPr="003059D4">
        <w:rPr>
          <w:rFonts w:ascii="Khmer OS Battambang" w:hAnsi="Khmer OS Battambang" w:cs="Khmer OS Battambang" w:hint="cs"/>
          <w:cs/>
          <w:lang w:val="ca-ES"/>
        </w:rPr>
        <w:t xml:space="preserve"> </w:t>
      </w:r>
    </w:p>
    <w:p w14:paraId="79F94707" w14:textId="77777777" w:rsidR="00C7634F" w:rsidRDefault="00C7634F" w:rsidP="00843374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4A5B0123" w14:textId="77777777" w:rsidR="00C7634F" w:rsidRDefault="00C7634F" w:rsidP="00843374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73557926" w14:textId="77777777" w:rsidR="00C7634F" w:rsidRDefault="00C7634F" w:rsidP="00843374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23C3AB5C" w14:textId="77777777" w:rsidR="00C7634F" w:rsidRDefault="00C7634F" w:rsidP="00843374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02E56369" w14:textId="77777777" w:rsidR="00C7634F" w:rsidRDefault="00C7634F" w:rsidP="00843374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286167BE" w14:textId="77777777" w:rsidR="00C7634F" w:rsidRDefault="00C7634F" w:rsidP="00843374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214ABABF" w14:textId="35235ADC" w:rsidR="00862744" w:rsidRPr="003059D4" w:rsidRDefault="00843374" w:rsidP="00843374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  <w:r w:rsidRPr="003059D4">
        <w:rPr>
          <w:rFonts w:ascii="Khmer OS Battambang" w:hAnsi="Khmer OS Battambang" w:cs="Khmer OS Battambang" w:hint="cs"/>
          <w:cs/>
          <w:lang w:val="ca-ES"/>
        </w:rPr>
        <w:t xml:space="preserve"> </w:t>
      </w:r>
      <w:r w:rsidR="00862744" w:rsidRPr="003059D4">
        <w:rPr>
          <w:rFonts w:ascii="Khmer OS Battambang" w:hAnsi="Khmer OS Battambang" w:cs="Khmer OS Battambang"/>
          <w:b/>
          <w:bCs/>
          <w:szCs w:val="24"/>
          <w:cs/>
          <w:lang w:val="ca-ES"/>
        </w:rPr>
        <w:t>១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.</w:t>
      </w:r>
      <w:r w:rsidRPr="003059D4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 xml:space="preserve">ចូរ </w:t>
      </w:r>
      <w:r w:rsidRPr="003059D4">
        <w:rPr>
          <w:rFonts w:ascii="Khmer OS Battambang" w:hAnsi="Khmer OS Battambang" w:cs="Khmer OS Battambang" w:hint="cs"/>
          <w:b/>
          <w:bCs/>
          <w:szCs w:val="24"/>
        </w:rPr>
        <w:sym w:font="Wingdings" w:char="F0FC"/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</w:t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>ក្នុង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</w:t>
      </w:r>
      <w:r w:rsidRPr="003059D4">
        <w:rPr>
          <w:rFonts w:ascii="Khmer OS Battambang" w:hAnsi="Khmer OS Battambang" w:cs="Khmer OS Battambang" w:hint="cs"/>
          <w:szCs w:val="36"/>
        </w:rPr>
        <w:sym w:font="Wingdings" w:char="F0A8"/>
      </w:r>
      <w:r w:rsidRPr="003059D4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>តាមរូបខាងក្រោម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</w:t>
      </w:r>
      <w:r w:rsidR="00AE0847" w:rsidRPr="003059D4">
        <w:rPr>
          <w:rFonts w:ascii="Khmer OS Battambang" w:hAnsi="Khmer OS Battambang" w:cs="Khmer OS Battambang" w:hint="cs"/>
          <w:b/>
          <w:bCs/>
          <w:szCs w:val="24"/>
          <w:cs/>
        </w:rPr>
        <w:t>។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                           </w:t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9F3659"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    </w:t>
      </w:r>
      <w:r w:rsidR="00A27E65"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>(០,៥ពិន្ទុ)</w:t>
      </w:r>
    </w:p>
    <w:p w14:paraId="50665DC7" w14:textId="750A3573" w:rsidR="00FB2598" w:rsidRPr="003059D4" w:rsidRDefault="00843374" w:rsidP="00FB2598">
      <w:pPr>
        <w:spacing w:line="420" w:lineRule="exact"/>
        <w:jc w:val="both"/>
        <w:rPr>
          <w:rFonts w:ascii="Khmer OS Battambang" w:hAnsi="Khmer OS Battambang" w:cs="Khmer OS Battambang"/>
          <w:b/>
          <w:bCs/>
        </w:rPr>
      </w:pP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</w:t>
      </w:r>
      <w:r w:rsidR="00FB2598" w:rsidRPr="003059D4">
        <w:rPr>
          <w:rFonts w:ascii="Khmer OS Battambang" w:hAnsi="Khmer OS Battambang" w:cs="Khmer OS Battambang" w:hint="cs"/>
          <w:b/>
          <w:bCs/>
          <w:szCs w:val="24"/>
          <w:cs/>
        </w:rPr>
        <w:t>ប្រធាន៖</w:t>
      </w:r>
      <w:r w:rsidR="00FB2598" w:rsidRPr="003059D4">
        <w:rPr>
          <w:rFonts w:ascii="Khmer OS Battambang" w:hAnsi="Khmer OS Battambang" w:cs="Khmer OS Battambang"/>
          <w:b/>
          <w:bCs/>
          <w:cs/>
        </w:rPr>
        <w:t xml:space="preserve">ចូរ </w:t>
      </w:r>
      <w:r w:rsidR="00FB2598" w:rsidRPr="003059D4">
        <w:rPr>
          <w:rFonts w:ascii="Khmer OS Battambang" w:hAnsi="Khmer OS Battambang" w:cs="Khmer OS Battambang" w:hint="cs"/>
          <w:b/>
          <w:bCs/>
        </w:rPr>
        <w:sym w:font="Wingdings" w:char="F0FC"/>
      </w:r>
      <w:r w:rsidR="00FB2598" w:rsidRPr="003059D4">
        <w:rPr>
          <w:rFonts w:ascii="Khmer OS Battambang" w:hAnsi="Khmer OS Battambang" w:cs="Khmer OS Battambang" w:hint="cs"/>
          <w:b/>
          <w:bCs/>
          <w:cs/>
        </w:rPr>
        <w:t xml:space="preserve"> </w:t>
      </w:r>
      <w:r w:rsidR="00FB2598" w:rsidRPr="003059D4">
        <w:rPr>
          <w:rFonts w:ascii="Khmer OS Battambang" w:hAnsi="Khmer OS Battambang" w:cs="Khmer OS Battambang"/>
          <w:b/>
          <w:bCs/>
          <w:cs/>
        </w:rPr>
        <w:t>ក្</w:t>
      </w:r>
      <w:r w:rsidR="00FB2598" w:rsidRPr="003059D4">
        <w:rPr>
          <w:rFonts w:ascii="Khmer OS Battambang" w:hAnsi="Khmer OS Battambang" w:cs="Khmer OS Battambang" w:hint="cs"/>
          <w:b/>
          <w:bCs/>
          <w:cs/>
        </w:rPr>
        <w:t xml:space="preserve">នុង </w:t>
      </w:r>
      <w:r w:rsidR="00FB2598" w:rsidRPr="003059D4">
        <w:rPr>
          <w:rFonts w:ascii="Khmer OS Battambang" w:hAnsi="Khmer OS Battambang" w:cs="Khmer OS Battambang" w:hint="cs"/>
          <w:szCs w:val="36"/>
        </w:rPr>
        <w:sym w:font="Wingdings" w:char="F0A8"/>
      </w:r>
      <w:r w:rsidR="00FB2598" w:rsidRPr="003059D4">
        <w:rPr>
          <w:rFonts w:ascii="Khmer OS Battambang" w:hAnsi="Khmer OS Battambang" w:cs="Khmer OS Battambang" w:hint="cs"/>
          <w:szCs w:val="36"/>
          <w:cs/>
        </w:rPr>
        <w:t xml:space="preserve"> </w:t>
      </w:r>
      <w:r w:rsidR="00FB2598" w:rsidRPr="003059D4">
        <w:rPr>
          <w:rFonts w:ascii="Khmer OS Battambang" w:hAnsi="Khmer OS Battambang" w:cs="Khmer OS Battambang"/>
          <w:b/>
          <w:bCs/>
          <w:cs/>
        </w:rPr>
        <w:t>តាមរូបខាងក្រោម</w:t>
      </w:r>
      <w:r w:rsidR="00FB2598" w:rsidRPr="003059D4">
        <w:rPr>
          <w:rFonts w:ascii="Khmer OS Battambang" w:hAnsi="Khmer OS Battambang" w:cs="Khmer OS Battambang" w:hint="cs"/>
          <w:b/>
          <w:bCs/>
          <w:cs/>
        </w:rPr>
        <w:t>។</w:t>
      </w:r>
    </w:p>
    <w:p w14:paraId="02287283" w14:textId="40E578AF" w:rsidR="00FB2598" w:rsidRPr="003059D4" w:rsidRDefault="00FB2598" w:rsidP="00FB2598">
      <w:pPr>
        <w:spacing w:line="420" w:lineRule="exact"/>
        <w:jc w:val="both"/>
        <w:rPr>
          <w:rFonts w:ascii="Khmer OS Battambang" w:hAnsi="Khmer OS Battambang" w:cs="Khmer OS Battambang"/>
          <w:b/>
          <w:bCs/>
        </w:rPr>
      </w:pPr>
      <w:r w:rsidRPr="003059D4">
        <w:rPr>
          <w:rFonts w:ascii="Khmer OS Battambang" w:hAnsi="Khmer OS Battambang" w:cs="Khmer OS Battambang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B73DD18" wp14:editId="630E73DE">
                <wp:simplePos x="0" y="0"/>
                <wp:positionH relativeFrom="column">
                  <wp:posOffset>513715</wp:posOffset>
                </wp:positionH>
                <wp:positionV relativeFrom="paragraph">
                  <wp:posOffset>70485</wp:posOffset>
                </wp:positionV>
                <wp:extent cx="4648200" cy="1924050"/>
                <wp:effectExtent l="19050" t="19050" r="19050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192405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FBC6E5" id="Rectangle: Rounded Corners 8" o:spid="_x0000_s1026" style="position:absolute;margin-left:40.45pt;margin-top:5.55pt;width:366pt;height:151.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" fillcolor="white [3201]" strokecolor="black [3200]" strokeweight="2.25pt">
                <v:stroke joinstyle="miter"/>
              </v:roundrect>
            </w:pict>
          </mc:Fallback>
        </mc:AlternateContent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85568" behindDoc="0" locked="0" layoutInCell="1" allowOverlap="1" wp14:anchorId="71BBDBCB" wp14:editId="57B4C75A">
            <wp:simplePos x="0" y="0"/>
            <wp:positionH relativeFrom="column">
              <wp:posOffset>1660569</wp:posOffset>
            </wp:positionH>
            <wp:positionV relativeFrom="paragraph">
              <wp:posOffset>271145</wp:posOffset>
            </wp:positionV>
            <wp:extent cx="762000" cy="824278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88640" behindDoc="0" locked="0" layoutInCell="1" allowOverlap="1" wp14:anchorId="0C292EA0" wp14:editId="22EE6327">
            <wp:simplePos x="0" y="0"/>
            <wp:positionH relativeFrom="column">
              <wp:posOffset>4337050</wp:posOffset>
            </wp:positionH>
            <wp:positionV relativeFrom="paragraph">
              <wp:posOffset>264795</wp:posOffset>
            </wp:positionV>
            <wp:extent cx="762000" cy="824278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89664" behindDoc="0" locked="0" layoutInCell="1" allowOverlap="1" wp14:anchorId="2E5E9D65" wp14:editId="7EC8F771">
            <wp:simplePos x="0" y="0"/>
            <wp:positionH relativeFrom="column">
              <wp:posOffset>3422650</wp:posOffset>
            </wp:positionH>
            <wp:positionV relativeFrom="paragraph">
              <wp:posOffset>255270</wp:posOffset>
            </wp:positionV>
            <wp:extent cx="762000" cy="824278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86592" behindDoc="0" locked="0" layoutInCell="1" allowOverlap="1" wp14:anchorId="7EC99C63" wp14:editId="1781895D">
            <wp:simplePos x="0" y="0"/>
            <wp:positionH relativeFrom="column">
              <wp:posOffset>2555875</wp:posOffset>
            </wp:positionH>
            <wp:positionV relativeFrom="paragraph">
              <wp:posOffset>255270</wp:posOffset>
            </wp:positionV>
            <wp:extent cx="762000" cy="824278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84544" behindDoc="0" locked="0" layoutInCell="1" allowOverlap="1" wp14:anchorId="5F7F70F3" wp14:editId="371D1503">
            <wp:simplePos x="0" y="0"/>
            <wp:positionH relativeFrom="column">
              <wp:posOffset>788670</wp:posOffset>
            </wp:positionH>
            <wp:positionV relativeFrom="paragraph">
              <wp:posOffset>260350</wp:posOffset>
            </wp:positionV>
            <wp:extent cx="762000" cy="824278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DCF8C" w14:textId="446D04FF" w:rsidR="00FB2598" w:rsidRPr="003059D4" w:rsidRDefault="00FB2598" w:rsidP="00FB2598">
      <w:pPr>
        <w:spacing w:line="420" w:lineRule="exact"/>
        <w:jc w:val="both"/>
        <w:rPr>
          <w:rFonts w:ascii="Khmer OS Battambang" w:hAnsi="Khmer OS Battambang" w:cs="Khmer OS Battambang"/>
          <w:b/>
          <w:bCs/>
          <w:szCs w:val="24"/>
        </w:rPr>
      </w:pPr>
    </w:p>
    <w:p w14:paraId="60D02466" w14:textId="71AB595B" w:rsidR="00FB2598" w:rsidRPr="003059D4" w:rsidRDefault="00FB2598" w:rsidP="00FB2598">
      <w:pPr>
        <w:spacing w:line="420" w:lineRule="exact"/>
        <w:jc w:val="both"/>
        <w:rPr>
          <w:rFonts w:ascii="Khmer OS Battambang" w:hAnsi="Khmer OS Battambang" w:cs="Khmer OS Battambang"/>
          <w:b/>
          <w:bCs/>
          <w:szCs w:val="24"/>
        </w:rPr>
      </w:pPr>
    </w:p>
    <w:p w14:paraId="2C11352C" w14:textId="17614E87" w:rsidR="00FB2598" w:rsidRPr="003059D4" w:rsidRDefault="00FB2598" w:rsidP="00FB2598">
      <w:pPr>
        <w:spacing w:line="420" w:lineRule="exact"/>
        <w:jc w:val="both"/>
        <w:rPr>
          <w:rFonts w:ascii="Khmer OS Battambang" w:hAnsi="Khmer OS Battambang" w:cs="Khmer OS Battambang"/>
          <w:b/>
          <w:bCs/>
          <w:szCs w:val="24"/>
        </w:rPr>
      </w:pP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87616" behindDoc="0" locked="0" layoutInCell="1" allowOverlap="1" wp14:anchorId="4D0CF933" wp14:editId="41894466">
            <wp:simplePos x="0" y="0"/>
            <wp:positionH relativeFrom="column">
              <wp:posOffset>860425</wp:posOffset>
            </wp:positionH>
            <wp:positionV relativeFrom="paragraph">
              <wp:posOffset>13970</wp:posOffset>
            </wp:positionV>
            <wp:extent cx="762000" cy="824278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1A3D7" w14:textId="30D93AE3" w:rsidR="00FB2598" w:rsidRPr="003059D4" w:rsidRDefault="00FB2598" w:rsidP="00FB2598">
      <w:pPr>
        <w:spacing w:line="420" w:lineRule="exact"/>
        <w:jc w:val="both"/>
        <w:rPr>
          <w:rFonts w:ascii="Khmer OS Battambang" w:hAnsi="Khmer OS Battambang" w:cs="Khmer OS Battambang"/>
          <w:b/>
          <w:bCs/>
          <w:szCs w:val="24"/>
        </w:rPr>
      </w:pP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94784" behindDoc="0" locked="0" layoutInCell="1" allowOverlap="1" wp14:anchorId="6386FF1B" wp14:editId="6BCDA78C">
            <wp:simplePos x="0" y="0"/>
            <wp:positionH relativeFrom="column">
              <wp:posOffset>3160395</wp:posOffset>
            </wp:positionH>
            <wp:positionV relativeFrom="paragraph">
              <wp:posOffset>53340</wp:posOffset>
            </wp:positionV>
            <wp:extent cx="304165" cy="295275"/>
            <wp:effectExtent l="0" t="0" r="635" b="952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95808" behindDoc="0" locked="0" layoutInCell="1" allowOverlap="1" wp14:anchorId="5830B8B4" wp14:editId="30CD4FAA">
            <wp:simplePos x="0" y="0"/>
            <wp:positionH relativeFrom="column">
              <wp:posOffset>3522345</wp:posOffset>
            </wp:positionH>
            <wp:positionV relativeFrom="paragraph">
              <wp:posOffset>34290</wp:posOffset>
            </wp:positionV>
            <wp:extent cx="304165" cy="285750"/>
            <wp:effectExtent l="0" t="0" r="635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90688" behindDoc="0" locked="0" layoutInCell="1" allowOverlap="1" wp14:anchorId="4A942B30" wp14:editId="799AB0B6">
            <wp:simplePos x="0" y="0"/>
            <wp:positionH relativeFrom="column">
              <wp:posOffset>1674495</wp:posOffset>
            </wp:positionH>
            <wp:positionV relativeFrom="paragraph">
              <wp:posOffset>72390</wp:posOffset>
            </wp:positionV>
            <wp:extent cx="302895" cy="295275"/>
            <wp:effectExtent l="0" t="0" r="1905" b="952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93760" behindDoc="0" locked="0" layoutInCell="1" allowOverlap="1" wp14:anchorId="6B308EDE" wp14:editId="3CA74F51">
            <wp:simplePos x="0" y="0"/>
            <wp:positionH relativeFrom="column">
              <wp:posOffset>2036445</wp:posOffset>
            </wp:positionH>
            <wp:positionV relativeFrom="paragraph">
              <wp:posOffset>72390</wp:posOffset>
            </wp:positionV>
            <wp:extent cx="304165" cy="285750"/>
            <wp:effectExtent l="0" t="0" r="63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91712" behindDoc="0" locked="0" layoutInCell="1" allowOverlap="1" wp14:anchorId="3E56A7F8" wp14:editId="1A4DFB1D">
            <wp:simplePos x="0" y="0"/>
            <wp:positionH relativeFrom="column">
              <wp:posOffset>2417445</wp:posOffset>
            </wp:positionH>
            <wp:positionV relativeFrom="paragraph">
              <wp:posOffset>62865</wp:posOffset>
            </wp:positionV>
            <wp:extent cx="304165" cy="283210"/>
            <wp:effectExtent l="0" t="0" r="635" b="254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92736" behindDoc="0" locked="0" layoutInCell="1" allowOverlap="1" wp14:anchorId="07E8FC08" wp14:editId="52BB8F60">
            <wp:simplePos x="0" y="0"/>
            <wp:positionH relativeFrom="column">
              <wp:posOffset>2788920</wp:posOffset>
            </wp:positionH>
            <wp:positionV relativeFrom="paragraph">
              <wp:posOffset>50800</wp:posOffset>
            </wp:positionV>
            <wp:extent cx="304165" cy="295275"/>
            <wp:effectExtent l="0" t="0" r="635" b="952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73431" w14:textId="76F77D80" w:rsidR="00FB2598" w:rsidRPr="003059D4" w:rsidRDefault="00FB2598" w:rsidP="00FB2598">
      <w:pPr>
        <w:spacing w:line="420" w:lineRule="exact"/>
        <w:jc w:val="both"/>
        <w:rPr>
          <w:rFonts w:ascii="Khmer OS Battambang" w:hAnsi="Khmer OS Battambang" w:cs="Khmer OS Battambang"/>
          <w:b/>
          <w:bCs/>
        </w:rPr>
      </w:pPr>
    </w:p>
    <w:p w14:paraId="298C1CA0" w14:textId="2542C513" w:rsidR="009F3659" w:rsidRPr="003059D4" w:rsidRDefault="00FB2598" w:rsidP="00FB2598">
      <w:pPr>
        <w:tabs>
          <w:tab w:val="left" w:pos="2505"/>
          <w:tab w:val="left" w:pos="4425"/>
          <w:tab w:val="left" w:pos="6555"/>
        </w:tabs>
        <w:spacing w:line="420" w:lineRule="exact"/>
        <w:jc w:val="both"/>
        <w:rPr>
          <w:rFonts w:ascii="Khmer OS Battambang" w:hAnsi="Khmer OS Battambang" w:cs="Khmer OS Battambang"/>
          <w:b/>
          <w:bCs/>
        </w:rPr>
      </w:pPr>
      <w:r w:rsidRPr="003059D4">
        <w:rPr>
          <w:rFonts w:ascii="Khmer OS Battambang" w:hAnsi="Khmer OS Battambang" w:cs="Khmer OS Battambang" w:hint="cs"/>
          <w:b/>
          <w:bCs/>
          <w:cs/>
        </w:rPr>
        <w:t xml:space="preserve">    </w:t>
      </w:r>
      <w:r w:rsidRPr="003059D4">
        <w:rPr>
          <w:rFonts w:ascii="Khmer OS Battambang" w:hAnsi="Khmer OS Battambang" w:cs="Khmer OS Battambang"/>
          <w:b/>
          <w:bCs/>
        </w:rPr>
        <w:t xml:space="preserve">                        </w:t>
      </w:r>
      <w:r w:rsidR="006C34DB"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</w:t>
      </w:r>
      <w:r w:rsidR="00843374" w:rsidRPr="003059D4">
        <w:rPr>
          <w:rFonts w:ascii="Khmer OS Battambang" w:hAnsi="Khmer OS Battambang" w:cs="Khmer OS Battambang"/>
          <w:b/>
          <w:bCs/>
          <w:szCs w:val="24"/>
          <w:cs/>
        </w:rPr>
        <w:t xml:space="preserve">ក. </w:t>
      </w:r>
      <w:r w:rsidR="00843374" w:rsidRPr="003059D4">
        <w:rPr>
          <w:rFonts w:ascii="Khmer OS Battambang" w:hAnsi="Khmer OS Battambang" w:cs="Khmer OS Battambang"/>
          <w:szCs w:val="36"/>
        </w:rPr>
        <w:sym w:font="Wingdings" w:char="F0A8"/>
      </w:r>
      <w:r w:rsidR="00843374" w:rsidRPr="003059D4">
        <w:rPr>
          <w:rFonts w:ascii="Khmer OS Battambang" w:hAnsi="Khmer OS Battambang" w:cs="Khmer OS Battambang"/>
          <w:szCs w:val="24"/>
          <w:cs/>
        </w:rPr>
        <w:t>៦</w:t>
      </w:r>
      <w:r w:rsidR="006C34DB" w:rsidRPr="003059D4">
        <w:rPr>
          <w:rFonts w:ascii="Khmer OS Battambang" w:hAnsi="Khmer OS Battambang" w:cs="Khmer OS Battambang" w:hint="cs"/>
          <w:szCs w:val="24"/>
          <w:cs/>
        </w:rPr>
        <w:t xml:space="preserve">០     </w:t>
      </w:r>
      <w:r w:rsidR="00843374" w:rsidRPr="003059D4">
        <w:rPr>
          <w:rFonts w:ascii="Khmer OS Battambang" w:hAnsi="Khmer OS Battambang" w:cs="Khmer OS Battambang"/>
          <w:b/>
          <w:bCs/>
          <w:szCs w:val="24"/>
          <w:cs/>
        </w:rPr>
        <w:t>ខ.</w:t>
      </w:r>
      <w:r w:rsidR="00843374" w:rsidRPr="003059D4">
        <w:rPr>
          <w:rFonts w:ascii="Khmer OS Battambang" w:hAnsi="Khmer OS Battambang" w:cs="Khmer OS Battambang"/>
          <w:szCs w:val="36"/>
        </w:rPr>
        <w:t xml:space="preserve"> </w:t>
      </w:r>
      <w:r w:rsidR="00843374" w:rsidRPr="003059D4">
        <w:rPr>
          <w:rFonts w:ascii="Khmer OS Battambang" w:hAnsi="Khmer OS Battambang" w:cs="Khmer OS Battambang"/>
          <w:szCs w:val="36"/>
        </w:rPr>
        <w:sym w:font="Wingdings" w:char="F0A8"/>
      </w:r>
      <w:r w:rsidR="00843374" w:rsidRPr="003059D4">
        <w:rPr>
          <w:rFonts w:ascii="Khmer OS Battambang" w:hAnsi="Khmer OS Battambang" w:cs="Khmer OS Battambang"/>
          <w:szCs w:val="24"/>
          <w:cs/>
        </w:rPr>
        <w:t>៦</w:t>
      </w:r>
      <w:r w:rsidR="006C34DB" w:rsidRPr="003059D4">
        <w:rPr>
          <w:rFonts w:ascii="Khmer OS Battambang" w:hAnsi="Khmer OS Battambang" w:cs="Khmer OS Battambang" w:hint="cs"/>
          <w:szCs w:val="24"/>
          <w:cs/>
        </w:rPr>
        <w:t xml:space="preserve">៦    </w:t>
      </w:r>
      <w:r w:rsidR="00843374" w:rsidRPr="003059D4">
        <w:rPr>
          <w:rFonts w:ascii="Khmer OS Battambang" w:hAnsi="Khmer OS Battambang" w:cs="Khmer OS Battambang"/>
          <w:szCs w:val="24"/>
          <w:cs/>
        </w:rPr>
        <w:t xml:space="preserve"> </w:t>
      </w:r>
      <w:r w:rsidR="00843374" w:rsidRPr="003059D4">
        <w:rPr>
          <w:rFonts w:ascii="Khmer OS Battambang" w:hAnsi="Khmer OS Battambang" w:cs="Khmer OS Battambang"/>
          <w:b/>
          <w:bCs/>
          <w:szCs w:val="24"/>
          <w:cs/>
        </w:rPr>
        <w:t>គ.</w:t>
      </w:r>
      <w:r w:rsidR="00843374" w:rsidRPr="003059D4">
        <w:rPr>
          <w:rFonts w:ascii="Khmer OS Battambang" w:hAnsi="Khmer OS Battambang" w:cs="Khmer OS Battambang"/>
          <w:szCs w:val="24"/>
          <w:cs/>
        </w:rPr>
        <w:t xml:space="preserve"> </w:t>
      </w:r>
      <w:r w:rsidR="00843374" w:rsidRPr="003059D4">
        <w:rPr>
          <w:rFonts w:ascii="Khmer OS Battambang" w:hAnsi="Khmer OS Battambang" w:cs="Khmer OS Battambang"/>
          <w:szCs w:val="36"/>
        </w:rPr>
        <w:sym w:font="Wingdings" w:char="F0A8"/>
      </w:r>
      <w:r w:rsidR="00843374" w:rsidRPr="003059D4">
        <w:rPr>
          <w:rFonts w:ascii="Khmer OS Battambang" w:hAnsi="Khmer OS Battambang" w:cs="Khmer OS Battambang"/>
          <w:szCs w:val="24"/>
          <w:cs/>
        </w:rPr>
        <w:t>៦</w:t>
      </w:r>
      <w:r w:rsidR="006C34DB" w:rsidRPr="003059D4">
        <w:rPr>
          <w:rFonts w:ascii="Khmer OS Battambang" w:hAnsi="Khmer OS Battambang" w:cs="Khmer OS Battambang" w:hint="cs"/>
          <w:szCs w:val="24"/>
          <w:cs/>
        </w:rPr>
        <w:t xml:space="preserve">៧     </w:t>
      </w:r>
      <w:r w:rsidR="00843374" w:rsidRPr="003059D4">
        <w:rPr>
          <w:rFonts w:ascii="Khmer OS Battambang" w:hAnsi="Khmer OS Battambang" w:cs="Khmer OS Battambang"/>
          <w:b/>
          <w:bCs/>
          <w:szCs w:val="24"/>
          <w:cs/>
        </w:rPr>
        <w:t>ឃ.</w:t>
      </w:r>
      <w:r w:rsidR="00843374" w:rsidRPr="003059D4">
        <w:rPr>
          <w:rFonts w:ascii="Khmer OS Battambang" w:hAnsi="Khmer OS Battambang" w:cs="Khmer OS Battambang"/>
          <w:szCs w:val="24"/>
          <w:cs/>
        </w:rPr>
        <w:t xml:space="preserve"> </w:t>
      </w:r>
      <w:r w:rsidR="00843374" w:rsidRPr="003059D4">
        <w:rPr>
          <w:rFonts w:ascii="Khmer OS Battambang" w:hAnsi="Khmer OS Battambang" w:cs="Khmer OS Battambang"/>
          <w:szCs w:val="36"/>
        </w:rPr>
        <w:sym w:font="Wingdings" w:char="F0A8"/>
      </w:r>
      <w:r w:rsidR="007031D5" w:rsidRPr="003059D4">
        <w:rPr>
          <w:rFonts w:ascii="Khmer OS Battambang" w:hAnsi="Khmer OS Battambang" w:cs="Khmer OS Battambang" w:hint="cs"/>
          <w:szCs w:val="24"/>
          <w:cs/>
        </w:rPr>
        <w:t>៦</w:t>
      </w:r>
      <w:r w:rsidR="006C34DB" w:rsidRPr="003059D4">
        <w:rPr>
          <w:rFonts w:ascii="Khmer OS Battambang" w:hAnsi="Khmer OS Battambang" w:cs="Khmer OS Battambang" w:hint="cs"/>
          <w:szCs w:val="24"/>
          <w:cs/>
        </w:rPr>
        <w:t>៩</w:t>
      </w:r>
    </w:p>
    <w:p w14:paraId="4AEB0322" w14:textId="0A4F9629" w:rsidR="00862744" w:rsidRPr="003059D4" w:rsidRDefault="00D72A83" w:rsidP="009F3659">
      <w:pPr>
        <w:tabs>
          <w:tab w:val="left" w:pos="2505"/>
          <w:tab w:val="left" w:pos="4425"/>
          <w:tab w:val="left" w:pos="6555"/>
        </w:tabs>
        <w:spacing w:line="420" w:lineRule="exact"/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3059D4">
        <w:rPr>
          <w:rFonts w:ascii="Khmer OS Battambang" w:hAnsi="Khmer OS Battambang" w:cs="Khmer OS Battambang" w:hint="cs"/>
          <w:b/>
          <w:bCs/>
          <w:noProof/>
          <w:lang w:val="km-KH"/>
        </w:rPr>
        <w:drawing>
          <wp:anchor distT="0" distB="0" distL="114300" distR="114300" simplePos="0" relativeHeight="251815936" behindDoc="0" locked="0" layoutInCell="1" allowOverlap="1" wp14:anchorId="79C5B719" wp14:editId="5A9EC984">
            <wp:simplePos x="0" y="0"/>
            <wp:positionH relativeFrom="margin">
              <wp:posOffset>542290</wp:posOffset>
            </wp:positionH>
            <wp:positionV relativeFrom="paragraph">
              <wp:posOffset>311785</wp:posOffset>
            </wp:positionV>
            <wp:extent cx="4829175" cy="1590675"/>
            <wp:effectExtent l="0" t="0" r="952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744" w:rsidRPr="003059D4">
        <w:rPr>
          <w:rFonts w:ascii="Khmer OS Battambang" w:hAnsi="Khmer OS Battambang" w:cs="Khmer OS Battambang"/>
          <w:b/>
          <w:bCs/>
          <w:szCs w:val="24"/>
          <w:cs/>
          <w:lang w:val="ca-ES"/>
        </w:rPr>
        <w:t>២</w:t>
      </w:r>
      <w:r w:rsidR="009F3659"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. ចូរសរសេរលេខតាងចំនួនខាងក្រោម</w:t>
      </w:r>
      <w:r w:rsidR="00AE0847"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។</w:t>
      </w:r>
      <w:r w:rsidR="009F3659" w:rsidRPr="003059D4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="009F3659" w:rsidRPr="003059D4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="009F3659" w:rsidRPr="003059D4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="009F3659"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 xml:space="preserve">                 </w:t>
      </w:r>
      <w:r w:rsidR="00A27E65"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 xml:space="preserve">    </w:t>
      </w:r>
      <w:r w:rsidR="009F3659"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 xml:space="preserve"> </w:t>
      </w:r>
      <w:r w:rsidR="00A27E65"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 xml:space="preserve">  </w:t>
      </w:r>
      <w:r w:rsidR="009F3659"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(០,៥ពិន្ទុ)</w:t>
      </w:r>
    </w:p>
    <w:p w14:paraId="3D116C78" w14:textId="6DE6A043" w:rsidR="009F3659" w:rsidRPr="003059D4" w:rsidRDefault="009F3659" w:rsidP="009F3659">
      <w:pPr>
        <w:tabs>
          <w:tab w:val="left" w:pos="2505"/>
          <w:tab w:val="left" w:pos="4425"/>
          <w:tab w:val="left" w:pos="6555"/>
        </w:tabs>
        <w:spacing w:line="420" w:lineRule="exact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70824DB2" w14:textId="77AADD1B" w:rsidR="009F3659" w:rsidRPr="003059D4" w:rsidRDefault="009F3659" w:rsidP="009F3659">
      <w:pPr>
        <w:tabs>
          <w:tab w:val="left" w:pos="2505"/>
          <w:tab w:val="left" w:pos="4425"/>
          <w:tab w:val="left" w:pos="6555"/>
        </w:tabs>
        <w:spacing w:line="420" w:lineRule="exact"/>
        <w:rPr>
          <w:rFonts w:ascii="Khmer OS Battambang" w:hAnsi="Khmer OS Battambang" w:cs="Khmer OS Battambang"/>
          <w:b/>
          <w:bCs/>
          <w:szCs w:val="24"/>
        </w:rPr>
      </w:pPr>
    </w:p>
    <w:p w14:paraId="49988EF7" w14:textId="77777777" w:rsidR="009F3659" w:rsidRPr="003059D4" w:rsidRDefault="009F3659" w:rsidP="009F3659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26AE5E8B" w14:textId="77777777" w:rsidR="009F3659" w:rsidRPr="003059D4" w:rsidRDefault="009F3659" w:rsidP="009F3659">
      <w:pPr>
        <w:spacing w:after="0" w:line="276" w:lineRule="auto"/>
        <w:ind w:left="710"/>
        <w:jc w:val="both"/>
        <w:rPr>
          <w:rFonts w:ascii="Khmer OS Battambang" w:hAnsi="Khmer OS Battambang" w:cs="Khmer OS Battambang"/>
          <w:lang w:val="ca-ES"/>
        </w:rPr>
      </w:pPr>
    </w:p>
    <w:p w14:paraId="31BCE152" w14:textId="77777777" w:rsidR="009F3659" w:rsidRPr="003059D4" w:rsidRDefault="009F3659" w:rsidP="009F3659">
      <w:pPr>
        <w:spacing w:after="0" w:line="276" w:lineRule="auto"/>
        <w:ind w:left="710"/>
        <w:jc w:val="both"/>
        <w:rPr>
          <w:rFonts w:ascii="Khmer OS Battambang" w:hAnsi="Khmer OS Battambang" w:cs="Khmer OS Battambang"/>
          <w:lang w:val="ca-ES"/>
        </w:rPr>
      </w:pPr>
    </w:p>
    <w:p w14:paraId="2F04FA8E" w14:textId="2675D7B2" w:rsidR="00C9675E" w:rsidRPr="003059D4" w:rsidRDefault="0092234E" w:rsidP="00D72A83">
      <w:pPr>
        <w:pStyle w:val="ListParagraph"/>
        <w:tabs>
          <w:tab w:val="left" w:pos="8085"/>
        </w:tabs>
        <w:spacing w:after="0" w:line="276" w:lineRule="auto"/>
        <w:ind w:left="1714"/>
        <w:contextualSpacing w:val="0"/>
        <w:jc w:val="both"/>
        <w:rPr>
          <w:rFonts w:ascii="Khmer OS Battambang" w:hAnsi="Khmer OS Battambang" w:cs="Khmer OS Battambang"/>
          <w:szCs w:val="24"/>
          <w:lang w:val="ca-ES"/>
        </w:rPr>
      </w:pPr>
      <w:r w:rsidRPr="003059D4">
        <w:rPr>
          <w:rFonts w:ascii="Khmer OS Battambang" w:hAnsi="Khmer OS Battambang" w:cs="Khmer OS Battambang" w:hint="cs"/>
          <w:szCs w:val="24"/>
          <w:cs/>
          <w:lang w:val="ca-ES"/>
        </w:rPr>
        <w:t xml:space="preserve">  </w:t>
      </w:r>
      <w:r w:rsidR="00D72A83" w:rsidRPr="003059D4">
        <w:rPr>
          <w:rFonts w:ascii="Khmer OS Battambang" w:hAnsi="Khmer OS Battambang" w:cs="Khmer OS Battambang"/>
          <w:szCs w:val="24"/>
          <w:lang w:val="ca-ES"/>
        </w:rPr>
        <w:t xml:space="preserve">             </w:t>
      </w:r>
      <w:r w:rsidR="00FB2598" w:rsidRPr="003059D4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="006C34DB" w:rsidRPr="003059D4">
        <w:rPr>
          <w:rFonts w:ascii="Khmer OS Battambang" w:hAnsi="Khmer OS Battambang" w:cs="Khmer OS Battambang" w:hint="cs"/>
          <w:szCs w:val="24"/>
          <w:cs/>
          <w:lang w:val="ca-ES"/>
        </w:rPr>
        <w:t>...............................................</w:t>
      </w:r>
      <w:r w:rsidR="009F3659" w:rsidRPr="003059D4">
        <w:rPr>
          <w:rFonts w:ascii="Khmer OS Battambang" w:hAnsi="Khmer OS Battambang" w:cs="Khmer OS Battambang"/>
          <w:szCs w:val="22"/>
          <w:cs/>
          <w:lang w:val="ca-ES"/>
        </w:rPr>
        <w:tab/>
      </w:r>
    </w:p>
    <w:p w14:paraId="35C6F5B2" w14:textId="7455B267" w:rsidR="00862744" w:rsidRPr="003059D4" w:rsidRDefault="00862744" w:rsidP="00950B76">
      <w:pPr>
        <w:pStyle w:val="ListParagraph"/>
        <w:spacing w:after="0" w:line="27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p w14:paraId="2B42CFA6" w14:textId="3D492302" w:rsidR="00D72A83" w:rsidRPr="003059D4" w:rsidRDefault="00D72A83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789D9C9E" w14:textId="769AB773" w:rsidR="0092234E" w:rsidRPr="003059D4" w:rsidRDefault="0092234E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5AB775CB" w14:textId="3BB577B4" w:rsidR="0092234E" w:rsidRPr="003059D4" w:rsidRDefault="00C7634F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3059D4">
        <w:rPr>
          <w:rFonts w:ascii="Khmer OS Battambang" w:hAnsi="Khmer OS Battambang" w:cs="Khmer OS Battambang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0849C3C5" wp14:editId="735B3CCB">
                <wp:simplePos x="0" y="0"/>
                <wp:positionH relativeFrom="margin">
                  <wp:posOffset>320040</wp:posOffset>
                </wp:positionH>
                <wp:positionV relativeFrom="paragraph">
                  <wp:posOffset>-251460</wp:posOffset>
                </wp:positionV>
                <wp:extent cx="5968365" cy="2209800"/>
                <wp:effectExtent l="0" t="0" r="32385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365" cy="2209800"/>
                          <a:chOff x="0" y="0"/>
                          <a:chExt cx="6720205" cy="2165985"/>
                        </a:xfrm>
                      </wpg:grpSpPr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66675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31684" y="171831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94CA2" w14:textId="77777777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246DB6B3" w14:textId="77777777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9C3C5" id="Group 10" o:spid="_x0000_s1036" style="position:absolute;left:0;text-align:left;margin-left:25.2pt;margin-top:-19.8pt;width:469.95pt;height:174pt;z-index:251811840;mso-position-horizontal-relative:margin;mso-width-relative:margin;mso-height-relative:margin" coordsize="67202,21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">
                <v:rect id="Rectangle 8" o:spid="_x0000_s1037" style="position:absolute;top:95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38" type="#_x0000_t32" style="position:absolute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" strokeweight="1.5pt"/>
                <v:shape id="AutoShape 12" o:spid="_x0000_s1039" type="#_x0000_t32" style="position:absolute;top:666;width:66770;height:20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  <v:rect id="Rectangle 13" o:spid="_x0000_s1040" style="position:absolute;left:16316;top:17183;width:3589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>
                  <v:textbox>
                    <w:txbxContent>
                      <w:p w14:paraId="2D294CA2" w14:textId="77777777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246DB6B3" w14:textId="77777777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122A502" w14:textId="77777777" w:rsidR="0092234E" w:rsidRPr="003059D4" w:rsidRDefault="0092234E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5A630FDE" w14:textId="77777777" w:rsidR="0092234E" w:rsidRPr="003059D4" w:rsidRDefault="0092234E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1DA1606C" w14:textId="77777777" w:rsidR="0092234E" w:rsidRPr="003059D4" w:rsidRDefault="0092234E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4739611B" w14:textId="77777777" w:rsidR="0092234E" w:rsidRPr="003059D4" w:rsidRDefault="0092234E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5EF68907" w14:textId="77777777" w:rsidR="00C7634F" w:rsidRDefault="00C7634F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4B194838" w14:textId="77777777" w:rsidR="00C7634F" w:rsidRDefault="00C7634F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70054C47" w14:textId="32F3B952" w:rsidR="00C9675E" w:rsidRPr="003059D4" w:rsidRDefault="00C9675E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៣. ចូរគូសភ្ជាប់ពីចំនួនទៅពាក្យឱ្យបានត្រឹមត្រូវ</w:t>
      </w:r>
      <w:r w:rsidR="00AE0847"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។</w:t>
      </w:r>
      <w:r w:rsidRPr="003059D4">
        <w:rPr>
          <w:rFonts w:ascii="Khmer OS Battambang" w:hAnsi="Khmer OS Battambang" w:cs="Khmer OS Battambang"/>
          <w:b/>
          <w:bCs/>
          <w:szCs w:val="24"/>
          <w:cs/>
          <w:lang w:val="ca-ES"/>
        </w:rPr>
        <w:tab/>
      </w:r>
      <w:r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 xml:space="preserve">     </w:t>
      </w:r>
      <w:r w:rsidR="00A27E65"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 xml:space="preserve">     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(១,៥ពិន្ទុ)</w:t>
      </w:r>
    </w:p>
    <w:p w14:paraId="6B9815E3" w14:textId="02025CA8" w:rsidR="00C9675E" w:rsidRPr="003059D4" w:rsidRDefault="00440D31" w:rsidP="00C9675E">
      <w:pPr>
        <w:tabs>
          <w:tab w:val="left" w:pos="8085"/>
        </w:tabs>
        <w:spacing w:after="0" w:line="276" w:lineRule="auto"/>
        <w:jc w:val="both"/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3059D4">
        <w:rPr>
          <w:rFonts w:ascii="Khmer OS Battambang" w:hAnsi="Khmer OS Battambang" w:cs="Khmer OS Battambang" w:hint="cs"/>
          <w:i/>
          <w:iCs/>
          <w:noProof/>
          <w:lang w:val="ca-E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7592CAE" wp14:editId="460A7379">
                <wp:simplePos x="0" y="0"/>
                <wp:positionH relativeFrom="column">
                  <wp:posOffset>561340</wp:posOffset>
                </wp:positionH>
                <wp:positionV relativeFrom="paragraph">
                  <wp:posOffset>107315</wp:posOffset>
                </wp:positionV>
                <wp:extent cx="946785" cy="1971675"/>
                <wp:effectExtent l="0" t="0" r="2476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197167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E4F36" w14:textId="77777777" w:rsidR="00C9675E" w:rsidRPr="00C9675E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</w:pPr>
                            <w:r w:rsidRPr="00C9675E"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  <w:cs/>
                              </w:rPr>
                              <w:t>ក.</w:t>
                            </w: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 xml:space="preserve">   </w:t>
                            </w:r>
                            <w:r w:rsidRPr="00C9675E"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៨៤</w:t>
                            </w:r>
                          </w:p>
                          <w:p w14:paraId="21E18DD4" w14:textId="13200CEA" w:rsidR="00C9675E" w:rsidRPr="00C9675E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</w:pPr>
                            <w:r w:rsidRPr="00C9675E"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  <w:cs/>
                              </w:rPr>
                              <w:t>ខ.</w:t>
                            </w:r>
                            <w:r w:rsidRPr="00C9675E"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៦៧</w:t>
                            </w:r>
                          </w:p>
                          <w:p w14:paraId="650AD53B" w14:textId="4F9C3311" w:rsidR="00C9675E" w:rsidRPr="00C9675E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</w:pPr>
                            <w:r w:rsidRPr="00C9675E"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  <w:cs/>
                              </w:rPr>
                              <w:t>គ.</w:t>
                            </w: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C9675E"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៧៦</w:t>
                            </w:r>
                          </w:p>
                          <w:p w14:paraId="6BA322C1" w14:textId="77777777" w:rsidR="00C9675E" w:rsidRPr="00C9675E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</w:pPr>
                            <w:r w:rsidRPr="00C9675E"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  <w:cs/>
                              </w:rPr>
                              <w:t>ឃ</w:t>
                            </w: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.</w:t>
                            </w:r>
                            <w:r w:rsidRPr="00C9675E"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​​​​  ៦២</w:t>
                            </w:r>
                          </w:p>
                          <w:p w14:paraId="6C793CA6" w14:textId="77777777" w:rsidR="00C9675E" w:rsidRPr="00C03A14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92CAE" id="Rectangle 3" o:spid="_x0000_s1041" style="position:absolute;left:0;text-align:left;margin-left:44.2pt;margin-top:8.45pt;width:74.55pt;height:155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" fillcolor="white [3201]" strokecolor="black [3200]" strokeweight="1.5pt">
                <v:textbox>
                  <w:txbxContent>
                    <w:p w14:paraId="0B6E4F36" w14:textId="77777777" w:rsidR="00C9675E" w:rsidRPr="00C9675E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</w:pPr>
                      <w:r w:rsidRPr="00C9675E">
                        <w:rPr>
                          <w:rFonts w:ascii="Khmer OS System" w:hAnsi="Khmer OS System" w:cs="Khmer OS System"/>
                          <w:sz w:val="24"/>
                          <w:szCs w:val="24"/>
                          <w:cs/>
                        </w:rPr>
                        <w:t>ក.</w:t>
                      </w: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 xml:space="preserve">   </w:t>
                      </w:r>
                      <w:r w:rsidRPr="00C9675E"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  <w:t xml:space="preserve"> </w:t>
                      </w: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៨៤</w:t>
                      </w:r>
                    </w:p>
                    <w:p w14:paraId="21E18DD4" w14:textId="13200CEA" w:rsidR="00C9675E" w:rsidRPr="00C9675E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</w:pPr>
                      <w:r w:rsidRPr="00C9675E">
                        <w:rPr>
                          <w:rFonts w:ascii="Khmer OS System" w:hAnsi="Khmer OS System" w:cs="Khmer OS System"/>
                          <w:sz w:val="24"/>
                          <w:szCs w:val="24"/>
                          <w:cs/>
                        </w:rPr>
                        <w:t>ខ.</w:t>
                      </w:r>
                      <w:r w:rsidRPr="00C9675E"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  <w:t xml:space="preserve">    </w:t>
                      </w: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៦៧</w:t>
                      </w:r>
                    </w:p>
                    <w:p w14:paraId="650AD53B" w14:textId="4F9C3311" w:rsidR="00C9675E" w:rsidRPr="00C9675E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</w:pPr>
                      <w:r w:rsidRPr="00C9675E">
                        <w:rPr>
                          <w:rFonts w:ascii="Khmer OS System" w:hAnsi="Khmer OS System" w:cs="Khmer OS System"/>
                          <w:sz w:val="24"/>
                          <w:szCs w:val="24"/>
                          <w:cs/>
                        </w:rPr>
                        <w:t>គ.</w:t>
                      </w: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C9675E"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  <w:t xml:space="preserve">   </w:t>
                      </w: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៧៦</w:t>
                      </w:r>
                    </w:p>
                    <w:p w14:paraId="6BA322C1" w14:textId="77777777" w:rsidR="00C9675E" w:rsidRPr="00C9675E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</w:pPr>
                      <w:r w:rsidRPr="00C9675E">
                        <w:rPr>
                          <w:rFonts w:ascii="Khmer OS System" w:hAnsi="Khmer OS System" w:cs="Khmer OS System"/>
                          <w:sz w:val="24"/>
                          <w:szCs w:val="24"/>
                          <w:cs/>
                        </w:rPr>
                        <w:t>ឃ</w:t>
                      </w: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.</w:t>
                      </w:r>
                      <w:r w:rsidRPr="00C9675E"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  <w:t xml:space="preserve"> </w:t>
                      </w: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​​​​  ៦២</w:t>
                      </w:r>
                    </w:p>
                    <w:p w14:paraId="6C793CA6" w14:textId="77777777" w:rsidR="00C9675E" w:rsidRPr="00C03A14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059D4">
        <w:rPr>
          <w:rFonts w:ascii="Khmer OS Battambang" w:hAnsi="Khmer OS Battambang" w:cs="Khmer OS Battambang" w:hint="cs"/>
          <w:i/>
          <w:iCs/>
          <w:noProof/>
          <w:lang w:val="ca-E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37C3992" wp14:editId="6B1E4180">
                <wp:simplePos x="0" y="0"/>
                <wp:positionH relativeFrom="margin">
                  <wp:posOffset>1961515</wp:posOffset>
                </wp:positionH>
                <wp:positionV relativeFrom="paragraph">
                  <wp:posOffset>116840</wp:posOffset>
                </wp:positionV>
                <wp:extent cx="1571625" cy="19526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9526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8D7E3" w14:textId="77777777" w:rsidR="00C9675E" w:rsidRPr="00C9675E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</w:pP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 xml:space="preserve">១.​​   </w:t>
                            </w: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ហុកសិបពីរ</w:t>
                            </w:r>
                          </w:p>
                          <w:p w14:paraId="4C3EE9F1" w14:textId="25074B2A" w:rsidR="00C9675E" w:rsidRPr="00C9675E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</w:pP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​២.   ចិតសិបប្រាំ</w:t>
                            </w:r>
                            <w:r w:rsidR="004C1950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មួយ</w:t>
                            </w:r>
                          </w:p>
                          <w:p w14:paraId="24A1B186" w14:textId="77777777" w:rsidR="00C9675E" w:rsidRPr="00C9675E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</w:pP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៣.   ប៉ែតសិបបួន</w:t>
                            </w:r>
                          </w:p>
                          <w:p w14:paraId="6A241587" w14:textId="77777777" w:rsidR="00C9675E" w:rsidRPr="00C9675E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</w:pP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៤.   ហុកសិបប្រាំពីរ</w:t>
                            </w:r>
                          </w:p>
                          <w:p w14:paraId="055AD08F" w14:textId="77777777" w:rsidR="00C9675E" w:rsidRPr="00C9675E" w:rsidRDefault="00C9675E" w:rsidP="0092234E">
                            <w:pPr>
                              <w:spacing w:line="240" w:lineRule="auto"/>
                              <w:rPr>
                                <w:rFonts w:ascii="Khmer OS System" w:hAnsi="Khmer OS System" w:cs="Khmer OS System"/>
                                <w:sz w:val="24"/>
                                <w:szCs w:val="24"/>
                              </w:rPr>
                            </w:pPr>
                            <w:r w:rsidRPr="00C9675E">
                              <w:rPr>
                                <w:rFonts w:ascii="Khmer OS System" w:hAnsi="Khmer OS System" w:cs="Khmer OS System" w:hint="cs"/>
                                <w:sz w:val="24"/>
                                <w:szCs w:val="24"/>
                                <w:cs/>
                              </w:rPr>
                              <w:t>៥.   ចិតសិបប្រាំមួយ</w:t>
                            </w:r>
                          </w:p>
                          <w:p w14:paraId="07FFC2BD" w14:textId="77777777" w:rsidR="00C9675E" w:rsidRDefault="00C9675E" w:rsidP="0092234E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C3992" id="Rectangle 5" o:spid="_x0000_s1042" style="position:absolute;left:0;text-align:left;margin-left:154.45pt;margin-top:9.2pt;width:123.75pt;height:153.7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" fillcolor="white [3201]" strokecolor="black [3200]" strokeweight="1.5pt">
                <v:textbox>
                  <w:txbxContent>
                    <w:p w14:paraId="16B8D7E3" w14:textId="77777777" w:rsidR="00C9675E" w:rsidRPr="00C9675E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</w:pP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 xml:space="preserve">១.​​   </w:t>
                      </w: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ហុកសិបពីរ</w:t>
                      </w:r>
                    </w:p>
                    <w:p w14:paraId="4C3EE9F1" w14:textId="25074B2A" w:rsidR="00C9675E" w:rsidRPr="00C9675E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</w:pP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​២.   ចិតសិបប្រាំ</w:t>
                      </w:r>
                      <w:r w:rsidR="004C1950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មួយ</w:t>
                      </w:r>
                    </w:p>
                    <w:p w14:paraId="24A1B186" w14:textId="77777777" w:rsidR="00C9675E" w:rsidRPr="00C9675E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</w:pP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៣.   ប៉ែតសិបបួន</w:t>
                      </w:r>
                    </w:p>
                    <w:p w14:paraId="6A241587" w14:textId="77777777" w:rsidR="00C9675E" w:rsidRPr="00C9675E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</w:pP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៤.   ហុកសិបប្រាំពីរ</w:t>
                      </w:r>
                    </w:p>
                    <w:p w14:paraId="055AD08F" w14:textId="77777777" w:rsidR="00C9675E" w:rsidRPr="00C9675E" w:rsidRDefault="00C9675E" w:rsidP="0092234E">
                      <w:pPr>
                        <w:spacing w:line="240" w:lineRule="auto"/>
                        <w:rPr>
                          <w:rFonts w:ascii="Khmer OS System" w:hAnsi="Khmer OS System" w:cs="Khmer OS System"/>
                          <w:sz w:val="24"/>
                          <w:szCs w:val="24"/>
                        </w:rPr>
                      </w:pPr>
                      <w:r w:rsidRPr="00C9675E">
                        <w:rPr>
                          <w:rFonts w:ascii="Khmer OS System" w:hAnsi="Khmer OS System" w:cs="Khmer OS System" w:hint="cs"/>
                          <w:sz w:val="24"/>
                          <w:szCs w:val="24"/>
                          <w:cs/>
                        </w:rPr>
                        <w:t>៥.   ចិតសិបប្រាំមួយ</w:t>
                      </w:r>
                    </w:p>
                    <w:p w14:paraId="07FFC2BD" w14:textId="77777777" w:rsidR="00C9675E" w:rsidRDefault="00C9675E" w:rsidP="0092234E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AB3792" w14:textId="2020F5A1" w:rsidR="00862744" w:rsidRPr="003059D4" w:rsidRDefault="0092234E" w:rsidP="00862744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  <w:r w:rsidRPr="003059D4">
        <w:rPr>
          <w:rFonts w:ascii="Khmer OS Battambang" w:hAnsi="Khmer OS Battambang" w:cs="Khmer OS Battambang"/>
          <w:noProof/>
          <w:szCs w:val="22"/>
          <w:lang w:val="ca-E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F9074C2" wp14:editId="70238494">
                <wp:simplePos x="0" y="0"/>
                <wp:positionH relativeFrom="column">
                  <wp:posOffset>1247140</wp:posOffset>
                </wp:positionH>
                <wp:positionV relativeFrom="paragraph">
                  <wp:posOffset>66675</wp:posOffset>
                </wp:positionV>
                <wp:extent cx="809625" cy="666750"/>
                <wp:effectExtent l="0" t="0" r="47625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6667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852AD" id="Straight Arrow Connector 1" o:spid="_x0000_s1026" type="#_x0000_t32" style="position:absolute;margin-left:98.2pt;margin-top:5.25pt;width:63.75pt;height:52.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" strokecolor="black [3200]" strokeweight="1pt">
                <v:stroke endarrow="block" joinstyle="miter"/>
              </v:shape>
            </w:pict>
          </mc:Fallback>
        </mc:AlternateContent>
      </w:r>
      <w:r w:rsidR="00C9675E" w:rsidRPr="003059D4">
        <w:rPr>
          <w:rFonts w:ascii="Khmer OS Battambang" w:hAnsi="Khmer OS Battambang" w:cs="Khmer OS Battambang" w:hint="cs"/>
          <w:szCs w:val="22"/>
          <w:cs/>
          <w:lang w:val="ca-ES"/>
        </w:rPr>
        <w:t xml:space="preserve">                          </w:t>
      </w:r>
    </w:p>
    <w:p w14:paraId="30EB0A0A" w14:textId="788EFA30" w:rsidR="00862744" w:rsidRPr="003059D4" w:rsidRDefault="00862744" w:rsidP="00862744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p w14:paraId="748C6D3B" w14:textId="1A459C0D" w:rsidR="00862744" w:rsidRPr="003059D4" w:rsidRDefault="00862744" w:rsidP="00862744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p w14:paraId="4DCB9728" w14:textId="75A94DA7" w:rsidR="00C5083D" w:rsidRPr="003059D4" w:rsidRDefault="00C5083D" w:rsidP="006F3D9C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7B150676" w14:textId="1BAB8F32" w:rsidR="009B2BD0" w:rsidRPr="003059D4" w:rsidRDefault="009B2BD0" w:rsidP="006F3D9C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1FA12BAF" w14:textId="0515AD19" w:rsidR="009B2BD0" w:rsidRPr="003059D4" w:rsidRDefault="009B2BD0" w:rsidP="006F3D9C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2B9E475D" w14:textId="722485DC" w:rsidR="009B2BD0" w:rsidRPr="003059D4" w:rsidRDefault="009B2BD0" w:rsidP="006F3D9C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7E304945" w14:textId="4E2B7205" w:rsidR="009B2BD0" w:rsidRPr="003059D4" w:rsidRDefault="009B2BD0" w:rsidP="009B2BD0">
      <w:pPr>
        <w:tabs>
          <w:tab w:val="left" w:pos="6285"/>
        </w:tabs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  <w:r w:rsidRPr="003059D4">
        <w:rPr>
          <w:rFonts w:ascii="Khmer OS Battambang" w:hAnsi="Khmer OS Battambang" w:cs="Khmer OS Battambang"/>
          <w:szCs w:val="32"/>
          <w:cs/>
          <w:lang w:val="fr-FR"/>
        </w:rPr>
        <w:tab/>
      </w:r>
    </w:p>
    <w:p w14:paraId="73C200F5" w14:textId="32D8D93E" w:rsidR="009B2BD0" w:rsidRPr="003059D4" w:rsidRDefault="009B2BD0" w:rsidP="0092234E">
      <w:pPr>
        <w:tabs>
          <w:tab w:val="left" w:pos="6285"/>
        </w:tabs>
        <w:spacing w:after="0" w:line="240" w:lineRule="auto"/>
        <w:rPr>
          <w:rFonts w:ascii="Khmer OS Battambang" w:hAnsi="Khmer OS Battambang" w:cs="Khmer OS Battambang"/>
          <w:szCs w:val="36"/>
        </w:rPr>
      </w:pP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៤. ចូរបំពេញសញ្ញា( </w:t>
      </w:r>
      <w:r w:rsidRPr="003059D4">
        <w:rPr>
          <w:rFonts w:ascii="Khmer OS Battambang" w:hAnsi="Khmer OS Battambang" w:cs="Khmer OS Battambang"/>
          <w:b/>
          <w:bCs/>
          <w:szCs w:val="24"/>
        </w:rPr>
        <w:t>&lt; ; &gt; ; =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)ក្នុង</w:t>
      </w:r>
      <w:r w:rsidRPr="003059D4">
        <w:rPr>
          <w:rFonts w:ascii="Khmer OS Battambang" w:hAnsi="Khmer OS Battambang" w:cs="Khmer OS Battambang" w:hint="cs"/>
          <w:b/>
          <w:bCs/>
          <w:szCs w:val="36"/>
        </w:rPr>
        <w:sym w:font="Wingdings" w:char="F0A8"/>
      </w:r>
      <w:r w:rsidR="00E20551" w:rsidRPr="003059D4">
        <w:rPr>
          <w:rFonts w:ascii="Khmer OS Battambang" w:hAnsi="Khmer OS Battambang" w:cs="Khmer OS Battambang"/>
          <w:b/>
          <w:bCs/>
          <w:szCs w:val="36"/>
          <w:cs/>
        </w:rPr>
        <w:tab/>
      </w:r>
      <w:r w:rsidR="00E20551" w:rsidRPr="003059D4">
        <w:rPr>
          <w:rFonts w:ascii="Khmer OS Battambang" w:hAnsi="Khmer OS Battambang" w:cs="Khmer OS Battambang"/>
          <w:b/>
          <w:bCs/>
          <w:szCs w:val="36"/>
          <w:cs/>
        </w:rPr>
        <w:tab/>
      </w:r>
      <w:r w:rsidR="00E20551" w:rsidRPr="003059D4">
        <w:rPr>
          <w:rFonts w:ascii="Khmer OS Battambang" w:hAnsi="Khmer OS Battambang" w:cs="Khmer OS Battambang"/>
          <w:b/>
          <w:bCs/>
          <w:szCs w:val="36"/>
          <w:cs/>
        </w:rPr>
        <w:tab/>
      </w:r>
      <w:r w:rsidR="00E20551" w:rsidRPr="003059D4">
        <w:rPr>
          <w:rFonts w:ascii="Khmer OS Battambang" w:hAnsi="Khmer OS Battambang" w:cs="Khmer OS Battambang"/>
          <w:b/>
          <w:bCs/>
          <w:szCs w:val="36"/>
          <w:cs/>
        </w:rPr>
        <w:tab/>
        <w:t xml:space="preserve">      </w:t>
      </w:r>
      <w:r w:rsidR="00A27E65" w:rsidRPr="003059D4">
        <w:rPr>
          <w:rFonts w:ascii="Khmer OS Battambang" w:hAnsi="Khmer OS Battambang" w:cs="Khmer OS Battambang" w:hint="cs"/>
          <w:b/>
          <w:bCs/>
          <w:szCs w:val="36"/>
          <w:cs/>
        </w:rPr>
        <w:t xml:space="preserve">    </w:t>
      </w:r>
      <w:r w:rsidR="00E20551" w:rsidRPr="003059D4">
        <w:rPr>
          <w:rFonts w:ascii="Khmer OS Battambang" w:hAnsi="Khmer OS Battambang" w:cs="Khmer OS Battambang"/>
          <w:b/>
          <w:bCs/>
          <w:szCs w:val="36"/>
          <w:cs/>
        </w:rPr>
        <w:t xml:space="preserve"> </w:t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>(២ពិន្ទុ)</w:t>
      </w:r>
    </w:p>
    <w:p w14:paraId="6599600F" w14:textId="4E46BE50" w:rsidR="009B2BD0" w:rsidRPr="003059D4" w:rsidRDefault="009B2BD0" w:rsidP="0092234E">
      <w:pPr>
        <w:spacing w:line="240" w:lineRule="auto"/>
        <w:ind w:left="131" w:firstLine="720"/>
        <w:rPr>
          <w:rFonts w:ascii="Khmer OS Battambang" w:hAnsi="Khmer OS Battambang" w:cs="Khmer OS Battambang"/>
          <w:szCs w:val="24"/>
        </w:rPr>
      </w:pPr>
      <w:bookmarkStart w:id="3" w:name="_Hlk81299326"/>
      <w:r w:rsidRPr="003059D4">
        <w:rPr>
          <w:rFonts w:ascii="Khmer OS Battambang" w:hAnsi="Khmer OS Battambang" w:cs="Khmer OS Battambang"/>
          <w:szCs w:val="24"/>
          <w:cs/>
        </w:rPr>
        <w:t xml:space="preserve">ក.  </w:t>
      </w:r>
      <w:r w:rsidRPr="003059D4">
        <w:rPr>
          <w:rFonts w:ascii="Khmer OS Battambang" w:hAnsi="Khmer OS Battambang" w:cs="Khmer OS Battambang" w:hint="cs"/>
          <w:szCs w:val="24"/>
          <w:cs/>
        </w:rPr>
        <w:t>៤៥</w:t>
      </w:r>
      <w:r w:rsidRPr="003059D4">
        <w:rPr>
          <w:rFonts w:ascii="Khmer OS Battambang" w:hAnsi="Khmer OS Battambang" w:cs="Khmer OS Battambang"/>
          <w:szCs w:val="24"/>
        </w:rPr>
        <w:t xml:space="preserve"> </w:t>
      </w:r>
      <w:r w:rsidRPr="003059D4">
        <w:rPr>
          <w:rFonts w:ascii="Khmer OS Battambang" w:hAnsi="Khmer OS Battambang" w:cs="Khmer OS Battambang"/>
          <w:szCs w:val="36"/>
        </w:rPr>
        <w:sym w:font="Wingdings" w:char="F0A8"/>
      </w:r>
      <w:r w:rsidRPr="003059D4">
        <w:rPr>
          <w:rFonts w:ascii="Khmer OS Battambang" w:hAnsi="Khmer OS Battambang" w:cs="Khmer OS Battambang"/>
          <w:szCs w:val="24"/>
        </w:rPr>
        <w:t xml:space="preserve"> </w:t>
      </w:r>
      <w:r w:rsidRPr="003059D4">
        <w:rPr>
          <w:rFonts w:ascii="Khmer OS Battambang" w:hAnsi="Khmer OS Battambang" w:cs="Khmer OS Battambang" w:hint="cs"/>
          <w:szCs w:val="24"/>
          <w:cs/>
        </w:rPr>
        <w:t>៥៤</w:t>
      </w:r>
    </w:p>
    <w:p w14:paraId="480708B9" w14:textId="77777777" w:rsidR="009B2BD0" w:rsidRPr="003059D4" w:rsidRDefault="009B2BD0" w:rsidP="0092234E">
      <w:pPr>
        <w:spacing w:line="240" w:lineRule="auto"/>
        <w:ind w:left="851"/>
        <w:rPr>
          <w:rFonts w:ascii="Khmer OS Battambang" w:hAnsi="Khmer OS Battambang" w:cs="Khmer OS Battambang"/>
          <w:szCs w:val="24"/>
        </w:rPr>
      </w:pPr>
      <w:r w:rsidRPr="003059D4">
        <w:rPr>
          <w:rFonts w:ascii="Khmer OS Battambang" w:hAnsi="Khmer OS Battambang" w:cs="Khmer OS Battambang"/>
          <w:szCs w:val="24"/>
          <w:cs/>
        </w:rPr>
        <w:t xml:space="preserve">ខ.  </w:t>
      </w:r>
      <w:r w:rsidRPr="003059D4">
        <w:rPr>
          <w:rFonts w:ascii="Khmer OS Battambang" w:hAnsi="Khmer OS Battambang" w:cs="Khmer OS Battambang" w:hint="cs"/>
          <w:szCs w:val="24"/>
          <w:cs/>
        </w:rPr>
        <w:t>៥៧</w:t>
      </w:r>
      <w:r w:rsidRPr="003059D4">
        <w:rPr>
          <w:rFonts w:ascii="Khmer OS Battambang" w:hAnsi="Khmer OS Battambang" w:cs="Khmer OS Battambang"/>
          <w:szCs w:val="24"/>
        </w:rPr>
        <w:t xml:space="preserve"> </w:t>
      </w:r>
      <w:r w:rsidRPr="003059D4">
        <w:rPr>
          <w:rFonts w:ascii="Khmer OS Battambang" w:hAnsi="Khmer OS Battambang" w:cs="Khmer OS Battambang"/>
          <w:szCs w:val="36"/>
        </w:rPr>
        <w:sym w:font="Wingdings" w:char="F0A8"/>
      </w:r>
      <w:r w:rsidRPr="003059D4">
        <w:rPr>
          <w:rFonts w:ascii="Khmer OS Battambang" w:hAnsi="Khmer OS Battambang" w:cs="Khmer OS Battambang"/>
          <w:szCs w:val="24"/>
        </w:rPr>
        <w:t xml:space="preserve"> </w:t>
      </w:r>
      <w:r w:rsidRPr="003059D4">
        <w:rPr>
          <w:rFonts w:ascii="Khmer OS Battambang" w:hAnsi="Khmer OS Battambang" w:cs="Khmer OS Battambang" w:hint="cs"/>
          <w:szCs w:val="24"/>
          <w:cs/>
        </w:rPr>
        <w:t>៦២</w:t>
      </w:r>
    </w:p>
    <w:p w14:paraId="50E682EA" w14:textId="77777777" w:rsidR="009B2BD0" w:rsidRPr="003059D4" w:rsidRDefault="009B2BD0" w:rsidP="0092234E">
      <w:pPr>
        <w:spacing w:line="240" w:lineRule="auto"/>
        <w:ind w:left="851"/>
        <w:rPr>
          <w:rFonts w:ascii="Khmer OS Battambang" w:hAnsi="Khmer OS Battambang" w:cs="Khmer OS Battambang"/>
          <w:szCs w:val="24"/>
        </w:rPr>
      </w:pPr>
      <w:r w:rsidRPr="003059D4">
        <w:rPr>
          <w:rFonts w:ascii="Khmer OS Battambang" w:hAnsi="Khmer OS Battambang" w:cs="Khmer OS Battambang"/>
          <w:szCs w:val="24"/>
          <w:cs/>
        </w:rPr>
        <w:t xml:space="preserve">គ.  </w:t>
      </w:r>
      <w:r w:rsidRPr="003059D4">
        <w:rPr>
          <w:rFonts w:ascii="Khmer OS Battambang" w:hAnsi="Khmer OS Battambang" w:cs="Khmer OS Battambang" w:hint="cs"/>
          <w:szCs w:val="24"/>
          <w:cs/>
        </w:rPr>
        <w:t>៨៦</w:t>
      </w:r>
      <w:r w:rsidRPr="003059D4">
        <w:rPr>
          <w:rFonts w:ascii="Khmer OS Battambang" w:hAnsi="Khmer OS Battambang" w:cs="Khmer OS Battambang"/>
          <w:szCs w:val="24"/>
        </w:rPr>
        <w:t xml:space="preserve"> </w:t>
      </w:r>
      <w:r w:rsidRPr="003059D4">
        <w:rPr>
          <w:rFonts w:ascii="Khmer OS Battambang" w:hAnsi="Khmer OS Battambang" w:cs="Khmer OS Battambang"/>
          <w:szCs w:val="36"/>
        </w:rPr>
        <w:sym w:font="Wingdings" w:char="F0A8"/>
      </w:r>
      <w:r w:rsidRPr="003059D4">
        <w:rPr>
          <w:rFonts w:ascii="Khmer OS Battambang" w:hAnsi="Khmer OS Battambang" w:cs="Khmer OS Battambang"/>
          <w:szCs w:val="24"/>
        </w:rPr>
        <w:t xml:space="preserve"> </w:t>
      </w:r>
      <w:r w:rsidRPr="003059D4">
        <w:rPr>
          <w:rFonts w:ascii="Khmer OS Battambang" w:hAnsi="Khmer OS Battambang" w:cs="Khmer OS Battambang" w:hint="cs"/>
          <w:szCs w:val="24"/>
          <w:cs/>
        </w:rPr>
        <w:t>៦៨</w:t>
      </w:r>
    </w:p>
    <w:p w14:paraId="36391F74" w14:textId="5B0B49F3" w:rsidR="009B2BD0" w:rsidRPr="003059D4" w:rsidRDefault="009B2BD0" w:rsidP="00BE4A51">
      <w:pPr>
        <w:spacing w:line="240" w:lineRule="auto"/>
        <w:ind w:left="851"/>
        <w:rPr>
          <w:rFonts w:ascii="Khmer OS Battambang" w:hAnsi="Khmer OS Battambang" w:cs="Khmer OS Battambang"/>
          <w:szCs w:val="24"/>
        </w:rPr>
      </w:pPr>
      <w:r w:rsidRPr="003059D4">
        <w:rPr>
          <w:rFonts w:ascii="Khmer OS Battambang" w:hAnsi="Khmer OS Battambang" w:cs="Khmer OS Battambang"/>
          <w:szCs w:val="24"/>
          <w:cs/>
        </w:rPr>
        <w:t xml:space="preserve">ឃ. </w:t>
      </w:r>
      <w:r w:rsidRPr="003059D4">
        <w:rPr>
          <w:rFonts w:ascii="Khmer OS Battambang" w:hAnsi="Khmer OS Battambang" w:cs="Khmer OS Battambang" w:hint="cs"/>
          <w:szCs w:val="24"/>
          <w:cs/>
        </w:rPr>
        <w:t>៩៦</w:t>
      </w:r>
      <w:r w:rsidRPr="003059D4">
        <w:rPr>
          <w:rFonts w:ascii="Khmer OS Battambang" w:hAnsi="Khmer OS Battambang" w:cs="Khmer OS Battambang"/>
          <w:szCs w:val="24"/>
        </w:rPr>
        <w:t xml:space="preserve"> </w:t>
      </w:r>
      <w:r w:rsidRPr="003059D4">
        <w:rPr>
          <w:rFonts w:ascii="Khmer OS Battambang" w:hAnsi="Khmer OS Battambang" w:cs="Khmer OS Battambang"/>
          <w:szCs w:val="36"/>
        </w:rPr>
        <w:sym w:font="Wingdings" w:char="F0A8"/>
      </w:r>
      <w:r w:rsidRPr="003059D4">
        <w:rPr>
          <w:rFonts w:ascii="Khmer OS Battambang" w:hAnsi="Khmer OS Battambang" w:cs="Khmer OS Battambang"/>
          <w:szCs w:val="24"/>
        </w:rPr>
        <w:t xml:space="preserve"> </w:t>
      </w:r>
      <w:r w:rsidRPr="003059D4">
        <w:rPr>
          <w:rFonts w:ascii="Khmer OS Battambang" w:hAnsi="Khmer OS Battambang" w:cs="Khmer OS Battambang" w:hint="cs"/>
          <w:szCs w:val="24"/>
          <w:cs/>
        </w:rPr>
        <w:t>៩៦</w:t>
      </w:r>
    </w:p>
    <w:p w14:paraId="1B83E78F" w14:textId="1E86C24D" w:rsidR="00E20551" w:rsidRPr="003059D4" w:rsidRDefault="00E20551" w:rsidP="00BE4A51">
      <w:pPr>
        <w:spacing w:line="240" w:lineRule="auto"/>
        <w:rPr>
          <w:rFonts w:ascii="Khmer OS Battambang" w:hAnsi="Khmer OS Battambang" w:cs="Khmer OS Battambang"/>
          <w:b/>
          <w:bCs/>
          <w:szCs w:val="24"/>
        </w:rPr>
      </w:pP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>៥. ចូរសរសេរចំនួនក្នុងតារាងរួចបំពេញចន្លោះ</w:t>
      </w:r>
      <w:r w:rsidR="00AE0847" w:rsidRPr="003059D4">
        <w:rPr>
          <w:rFonts w:ascii="Khmer OS Battambang" w:hAnsi="Khmer OS Battambang" w:cs="Khmer OS Battambang" w:hint="cs"/>
          <w:b/>
          <w:bCs/>
          <w:szCs w:val="24"/>
          <w:cs/>
        </w:rPr>
        <w:t>។</w:t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A27E65"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(២ពិន្ទុ)</w:t>
      </w:r>
    </w:p>
    <w:p w14:paraId="74714258" w14:textId="179EA1E4" w:rsidR="00E9689B" w:rsidRPr="003059D4" w:rsidRDefault="00E9689B" w:rsidP="00E20551">
      <w:pPr>
        <w:spacing w:line="420" w:lineRule="exact"/>
        <w:rPr>
          <w:rFonts w:ascii="Khmer OS Battambang" w:hAnsi="Khmer OS Battambang" w:cs="Khmer OS Battambang"/>
          <w:b/>
          <w:bCs/>
          <w:szCs w:val="24"/>
        </w:rPr>
      </w:pP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   </w:t>
      </w:r>
      <w:r w:rsidR="00A27E65"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>ក. ២៦</w:t>
      </w:r>
    </w:p>
    <w:tbl>
      <w:tblPr>
        <w:tblStyle w:val="TableGrid"/>
        <w:tblpPr w:leftFromText="180" w:rightFromText="180" w:vertAnchor="page" w:horzAnchor="page" w:tblpX="1801" w:tblpY="1239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6"/>
        <w:gridCol w:w="1985"/>
      </w:tblGrid>
      <w:tr w:rsidR="00A27E65" w:rsidRPr="003059D4" w14:paraId="5F9B955F" w14:textId="77777777" w:rsidTr="00A27E65">
        <w:trPr>
          <w:trHeight w:val="434"/>
        </w:trPr>
        <w:tc>
          <w:tcPr>
            <w:tcW w:w="2126" w:type="dxa"/>
            <w:vAlign w:val="center"/>
          </w:tcPr>
          <w:p w14:paraId="64BEAE3B" w14:textId="77777777" w:rsidR="00A27E65" w:rsidRPr="003059D4" w:rsidRDefault="00A27E65" w:rsidP="00A27E65">
            <w:pPr>
              <w:spacing w:line="420" w:lineRule="exact"/>
              <w:jc w:val="center"/>
              <w:rPr>
                <w:rFonts w:ascii="Khmer OS Battambang" w:hAnsi="Khmer OS Battambang" w:cs="Khmer OS Battambang"/>
                <w:b/>
                <w:bCs/>
                <w:szCs w:val="24"/>
                <w:lang w:bidi="km-KH"/>
              </w:rPr>
            </w:pPr>
            <w:r w:rsidRPr="003059D4">
              <w:rPr>
                <w:rFonts w:ascii="Khmer OS Battambang" w:hAnsi="Khmer OS Battambang" w:cs="Khmer OS Battambang" w:hint="cs"/>
                <w:b/>
                <w:bCs/>
                <w:szCs w:val="24"/>
                <w:cs/>
                <w:lang w:bidi="km-KH"/>
              </w:rPr>
              <w:lastRenderedPageBreak/>
              <w:t>ខ្ទង់ដប់</w:t>
            </w:r>
          </w:p>
        </w:tc>
        <w:tc>
          <w:tcPr>
            <w:tcW w:w="1985" w:type="dxa"/>
            <w:vAlign w:val="center"/>
          </w:tcPr>
          <w:p w14:paraId="022EFC8E" w14:textId="77777777" w:rsidR="00A27E65" w:rsidRPr="003059D4" w:rsidRDefault="00A27E65" w:rsidP="00A27E65">
            <w:pPr>
              <w:spacing w:line="420" w:lineRule="exact"/>
              <w:jc w:val="center"/>
              <w:rPr>
                <w:rFonts w:ascii="Khmer OS Battambang" w:hAnsi="Khmer OS Battambang" w:cs="Khmer OS Battambang"/>
                <w:b/>
                <w:bCs/>
                <w:szCs w:val="24"/>
                <w:lang w:bidi="km-KH"/>
              </w:rPr>
            </w:pPr>
            <w:r w:rsidRPr="003059D4">
              <w:rPr>
                <w:rFonts w:ascii="Khmer OS Battambang" w:hAnsi="Khmer OS Battambang" w:cs="Khmer OS Battambang" w:hint="cs"/>
                <w:b/>
                <w:bCs/>
                <w:szCs w:val="24"/>
                <w:cs/>
                <w:lang w:bidi="km-KH"/>
              </w:rPr>
              <w:t>ខ្ទង់រាយ</w:t>
            </w:r>
          </w:p>
        </w:tc>
      </w:tr>
      <w:tr w:rsidR="00A27E65" w:rsidRPr="003059D4" w14:paraId="414DAE03" w14:textId="77777777" w:rsidTr="00A27E65">
        <w:trPr>
          <w:trHeight w:val="1638"/>
        </w:trPr>
        <w:tc>
          <w:tcPr>
            <w:tcW w:w="2126" w:type="dxa"/>
          </w:tcPr>
          <w:p w14:paraId="6EBE49C8" w14:textId="77777777" w:rsidR="00A27E65" w:rsidRPr="003059D4" w:rsidRDefault="00A27E65" w:rsidP="00A27E65">
            <w:pPr>
              <w:spacing w:line="420" w:lineRule="exact"/>
              <w:rPr>
                <w:rFonts w:ascii="Khmer OS Battambang" w:hAnsi="Khmer OS Battambang" w:cs="Khmer OS Battambang"/>
                <w:szCs w:val="24"/>
              </w:rPr>
            </w:pPr>
            <w:r w:rsidRPr="003059D4">
              <w:rPr>
                <w:rFonts w:ascii="Khmer OS Battambang" w:hAnsi="Khmer OS Battambang" w:cs="Khmer OS Battambang"/>
                <w:noProof/>
                <w:szCs w:val="24"/>
              </w:rPr>
              <w:drawing>
                <wp:anchor distT="0" distB="0" distL="114300" distR="114300" simplePos="0" relativeHeight="251897856" behindDoc="0" locked="0" layoutInCell="1" allowOverlap="1" wp14:anchorId="225549AE" wp14:editId="3CF85B3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78740</wp:posOffset>
                  </wp:positionV>
                  <wp:extent cx="1246924" cy="923925"/>
                  <wp:effectExtent l="0" t="0" r="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924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5" w:type="dxa"/>
          </w:tcPr>
          <w:p w14:paraId="1521808F" w14:textId="77777777" w:rsidR="00A27E65" w:rsidRPr="003059D4" w:rsidRDefault="00A27E65" w:rsidP="00A27E65">
            <w:pPr>
              <w:spacing w:line="420" w:lineRule="exact"/>
              <w:rPr>
                <w:rFonts w:ascii="Khmer OS Battambang" w:hAnsi="Khmer OS Battambang" w:cs="Khmer OS Battambang"/>
                <w:szCs w:val="24"/>
              </w:rPr>
            </w:pPr>
            <w:r w:rsidRPr="003059D4">
              <w:rPr>
                <w:rFonts w:ascii="Khmer OS Battambang" w:hAnsi="Khmer OS Battambang" w:cs="Khmer OS Battambang"/>
                <w:noProof/>
              </w:rPr>
              <w:drawing>
                <wp:anchor distT="0" distB="0" distL="114300" distR="114300" simplePos="0" relativeHeight="251898880" behindDoc="0" locked="0" layoutInCell="1" allowOverlap="1" wp14:anchorId="1ECF75D7" wp14:editId="17E8896E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375285</wp:posOffset>
                  </wp:positionV>
                  <wp:extent cx="479759" cy="55245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59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27E65" w:rsidRPr="003059D4" w14:paraId="15BA2CCC" w14:textId="77777777" w:rsidTr="00A27E65">
        <w:trPr>
          <w:trHeight w:val="742"/>
        </w:trPr>
        <w:tc>
          <w:tcPr>
            <w:tcW w:w="2126" w:type="dxa"/>
            <w:vAlign w:val="center"/>
          </w:tcPr>
          <w:p w14:paraId="5C198E8B" w14:textId="77777777" w:rsidR="00A27E65" w:rsidRPr="003059D4" w:rsidRDefault="00A27E65" w:rsidP="00A27E65">
            <w:pPr>
              <w:spacing w:line="420" w:lineRule="exact"/>
              <w:jc w:val="center"/>
              <w:rPr>
                <w:rFonts w:ascii="Khmer OS Battambang" w:hAnsi="Khmer OS Battambang" w:cs="Khmer OS Battambang"/>
                <w:b/>
                <w:bCs/>
                <w:szCs w:val="24"/>
                <w:cs/>
                <w:lang w:bidi="km-KH"/>
              </w:rPr>
            </w:pPr>
            <w:r w:rsidRPr="003059D4">
              <w:rPr>
                <w:rFonts w:ascii="Khmer OS Battambang" w:hAnsi="Khmer OS Battambang" w:cs="Khmer OS Battambang" w:hint="cs"/>
                <w:b/>
                <w:bCs/>
                <w:szCs w:val="24"/>
                <w:cs/>
                <w:lang w:bidi="km-KH"/>
              </w:rPr>
              <w:t>.........................</w:t>
            </w:r>
          </w:p>
        </w:tc>
        <w:tc>
          <w:tcPr>
            <w:tcW w:w="1985" w:type="dxa"/>
            <w:vAlign w:val="center"/>
          </w:tcPr>
          <w:p w14:paraId="5B7E4216" w14:textId="77777777" w:rsidR="00A27E65" w:rsidRPr="003059D4" w:rsidRDefault="00A27E65" w:rsidP="00A27E65">
            <w:pPr>
              <w:spacing w:line="420" w:lineRule="exact"/>
              <w:jc w:val="center"/>
              <w:rPr>
                <w:rFonts w:ascii="Khmer OS Battambang" w:hAnsi="Khmer OS Battambang" w:cs="Khmer OS Battambang"/>
                <w:b/>
                <w:bCs/>
                <w:szCs w:val="24"/>
                <w:lang w:bidi="km-KH"/>
              </w:rPr>
            </w:pPr>
            <w:r w:rsidRPr="003059D4">
              <w:rPr>
                <w:rFonts w:ascii="Khmer OS Battambang" w:hAnsi="Khmer OS Battambang" w:cs="Khmer OS Battambang" w:hint="cs"/>
                <w:b/>
                <w:bCs/>
                <w:szCs w:val="24"/>
                <w:cs/>
                <w:lang w:bidi="km-KH"/>
              </w:rPr>
              <w:t>.........................</w:t>
            </w:r>
          </w:p>
        </w:tc>
      </w:tr>
    </w:tbl>
    <w:p w14:paraId="1247EF56" w14:textId="571E5A5A" w:rsidR="00E9689B" w:rsidRPr="003059D4" w:rsidRDefault="00E9689B" w:rsidP="00E9689B">
      <w:pPr>
        <w:spacing w:line="276" w:lineRule="auto"/>
        <w:rPr>
          <w:rFonts w:ascii="Khmer OS Battambang" w:hAnsi="Khmer OS Battambang" w:cs="Khmer OS Battambang"/>
          <w:b/>
          <w:bCs/>
          <w:szCs w:val="24"/>
        </w:rPr>
      </w:pPr>
      <w:r w:rsidRPr="003059D4">
        <w:rPr>
          <w:rFonts w:ascii="Khmer OS Battambang" w:hAnsi="Khmer OS Battambang" w:cs="Khmer OS Battambang" w:hint="cs"/>
          <w:szCs w:val="24"/>
          <w:cs/>
        </w:rPr>
        <w:t xml:space="preserve">           </w:t>
      </w:r>
    </w:p>
    <w:p w14:paraId="05209C10" w14:textId="42516E0F" w:rsidR="00E20551" w:rsidRPr="003059D4" w:rsidRDefault="00E9689B" w:rsidP="00A27E65">
      <w:pPr>
        <w:pStyle w:val="NoSpacing"/>
        <w:ind w:firstLine="720"/>
        <w:rPr>
          <w:rFonts w:ascii="Khmer OS Battambang" w:hAnsi="Khmer OS Battambang" w:cs="Khmer OS Battambang"/>
          <w:b/>
          <w:bCs/>
          <w:szCs w:val="24"/>
        </w:rPr>
      </w:pPr>
      <w:r w:rsidRPr="003059D4">
        <w:rPr>
          <w:rFonts w:ascii="Khmer OS Battambang" w:hAnsi="Khmer OS Battambang" w:cs="Khmer OS Battambang" w:hint="cs"/>
          <w:szCs w:val="24"/>
          <w:cs/>
        </w:rPr>
        <w:t xml:space="preserve"> </w:t>
      </w:r>
    </w:p>
    <w:p w14:paraId="718FF5D7" w14:textId="390949E5" w:rsidR="00A27E65" w:rsidRPr="003059D4" w:rsidRDefault="00D72A83" w:rsidP="00A27E65">
      <w:pPr>
        <w:spacing w:line="360" w:lineRule="auto"/>
        <w:ind w:left="720"/>
        <w:rPr>
          <w:rFonts w:ascii="Khmer OS Battambang" w:hAnsi="Khmer OS Battambang" w:cs="Khmer OS Battambang"/>
          <w:szCs w:val="24"/>
        </w:rPr>
      </w:pPr>
      <w:r w:rsidRPr="003059D4">
        <w:rPr>
          <w:rFonts w:ascii="Khmer OS Battambang" w:hAnsi="Khmer OS Battambang" w:cs="Khmer OS Battambang" w:hint="cs"/>
          <w:szCs w:val="24"/>
          <w:cs/>
        </w:rPr>
        <w:t xml:space="preserve"> </w:t>
      </w:r>
      <w:r w:rsidR="00A27E65" w:rsidRPr="003059D4">
        <w:rPr>
          <w:rFonts w:ascii="Khmer OS Battambang" w:hAnsi="Khmer OS Battambang" w:cs="Khmer OS Battambang" w:hint="cs"/>
          <w:szCs w:val="24"/>
          <w:cs/>
        </w:rPr>
        <w:t>-</w:t>
      </w:r>
      <w:r w:rsidR="00E9689B" w:rsidRPr="003059D4">
        <w:rPr>
          <w:rFonts w:ascii="Khmer OS Battambang" w:hAnsi="Khmer OS Battambang" w:cs="Khmer OS Battambang"/>
          <w:szCs w:val="24"/>
          <w:cs/>
        </w:rPr>
        <w:t xml:space="preserve">លេខ </w:t>
      </w:r>
      <w:r w:rsidR="00E9689B" w:rsidRPr="003059D4">
        <w:rPr>
          <w:rFonts w:ascii="Khmer OS Battambang" w:hAnsi="Khmer OS Battambang" w:cs="Khmer OS Battambang"/>
          <w:b/>
          <w:bCs/>
          <w:szCs w:val="24"/>
          <w:cs/>
        </w:rPr>
        <w:t>២</w:t>
      </w:r>
      <w:r w:rsidR="00E9689B" w:rsidRPr="003059D4">
        <w:rPr>
          <w:rFonts w:ascii="Khmer OS Battambang" w:hAnsi="Khmer OS Battambang" w:cs="Khmer OS Battambang"/>
          <w:szCs w:val="24"/>
          <w:cs/>
        </w:rPr>
        <w:t xml:space="preserve"> នៅ ខ្ទង់ដប់ មានតម្លៃ..............</w:t>
      </w:r>
      <w:r w:rsidR="00A27E65" w:rsidRPr="003059D4">
        <w:rPr>
          <w:rFonts w:ascii="Khmer OS Battambang" w:hAnsi="Khmer OS Battambang" w:cs="Khmer OS Battambang" w:hint="cs"/>
          <w:szCs w:val="24"/>
          <w:cs/>
        </w:rPr>
        <w:t>។</w:t>
      </w:r>
      <w:r w:rsidR="00E9689B" w:rsidRPr="003059D4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3059D4">
        <w:rPr>
          <w:rFonts w:ascii="Khmer OS Battambang" w:hAnsi="Khmer OS Battambang" w:cs="Khmer OS Battambang"/>
          <w:szCs w:val="24"/>
        </w:rPr>
        <w:t xml:space="preserve">                                      </w:t>
      </w:r>
      <w:r w:rsidRPr="003059D4">
        <w:rPr>
          <w:rFonts w:ascii="Khmer OS Battambang" w:hAnsi="Khmer OS Battambang" w:cs="Khmer OS Battambang" w:hint="cs"/>
          <w:szCs w:val="24"/>
          <w:cs/>
        </w:rPr>
        <w:t xml:space="preserve">                                               </w:t>
      </w:r>
    </w:p>
    <w:p w14:paraId="70808B07" w14:textId="3464A11F" w:rsidR="00E9689B" w:rsidRPr="003059D4" w:rsidRDefault="00A27E65" w:rsidP="00A27E65">
      <w:pPr>
        <w:spacing w:line="360" w:lineRule="auto"/>
        <w:ind w:left="720"/>
        <w:rPr>
          <w:rFonts w:ascii="Khmer OS Battambang" w:hAnsi="Khmer OS Battambang" w:cs="Khmer OS Battambang"/>
          <w:szCs w:val="24"/>
        </w:rPr>
      </w:pPr>
      <w:r w:rsidRPr="003059D4">
        <w:rPr>
          <w:rFonts w:ascii="Khmer OS Battambang" w:hAnsi="Khmer OS Battambang" w:cs="Khmer OS Battambang" w:hint="cs"/>
          <w:szCs w:val="24"/>
          <w:cs/>
        </w:rPr>
        <w:t xml:space="preserve"> </w:t>
      </w:r>
      <w:r w:rsidR="00E9689B" w:rsidRPr="003059D4">
        <w:rPr>
          <w:rFonts w:ascii="Khmer OS Battambang" w:hAnsi="Khmer OS Battambang" w:cs="Khmer OS Battambang"/>
          <w:szCs w:val="24"/>
          <w:cs/>
        </w:rPr>
        <w:t>-លេខ</w:t>
      </w:r>
      <w:r w:rsidR="00E9689B" w:rsidRPr="003059D4">
        <w:rPr>
          <w:rFonts w:ascii="Khmer OS Battambang" w:hAnsi="Khmer OS Battambang" w:cs="Khmer OS Battambang"/>
          <w:b/>
          <w:bCs/>
          <w:szCs w:val="24"/>
          <w:cs/>
        </w:rPr>
        <w:t>៦</w:t>
      </w:r>
      <w:r w:rsidR="00E9689B" w:rsidRPr="003059D4">
        <w:rPr>
          <w:rFonts w:ascii="Khmer OS Battambang" w:hAnsi="Khmer OS Battambang" w:cs="Khmer OS Battambang"/>
          <w:szCs w:val="24"/>
          <w:cs/>
        </w:rPr>
        <w:t xml:space="preserve"> នៅ ខ្ទង់រាយ មានតម្លៃ..............</w:t>
      </w:r>
      <w:r w:rsidRPr="003059D4">
        <w:rPr>
          <w:rFonts w:ascii="Khmer OS Battambang" w:hAnsi="Khmer OS Battambang" w:cs="Khmer OS Battambang" w:hint="cs"/>
          <w:szCs w:val="24"/>
          <w:cs/>
        </w:rPr>
        <w:t>។</w:t>
      </w:r>
    </w:p>
    <w:p w14:paraId="6EC2E350" w14:textId="77777777" w:rsidR="00A27E65" w:rsidRPr="003059D4" w:rsidRDefault="00A27E65" w:rsidP="00E9689B">
      <w:pPr>
        <w:spacing w:line="420" w:lineRule="exact"/>
        <w:rPr>
          <w:rFonts w:ascii="Khmer OS Battambang" w:hAnsi="Khmer OS Battambang" w:cs="Khmer OS Battambang"/>
          <w:b/>
          <w:bCs/>
          <w:szCs w:val="24"/>
        </w:rPr>
      </w:pPr>
    </w:p>
    <w:p w14:paraId="78FBBA62" w14:textId="35CACA08" w:rsidR="007515AF" w:rsidRPr="003059D4" w:rsidRDefault="007912D7" w:rsidP="00E9689B">
      <w:pPr>
        <w:spacing w:line="420" w:lineRule="exact"/>
        <w:rPr>
          <w:rFonts w:ascii="Khmer OS Battambang" w:hAnsi="Khmer OS Battambang" w:cs="Khmer OS Battambang"/>
          <w:b/>
          <w:bCs/>
          <w:szCs w:val="24"/>
        </w:rPr>
      </w:pPr>
      <w:r w:rsidRPr="003059D4">
        <w:rPr>
          <w:rFonts w:ascii="Khmer OS Battambang" w:hAnsi="Khmer OS Battambang" w:cs="Khmer OS Battambang" w:hint="cs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03FB6DF" wp14:editId="37E373E7">
                <wp:simplePos x="0" y="0"/>
                <wp:positionH relativeFrom="column">
                  <wp:posOffset>1485265</wp:posOffset>
                </wp:positionH>
                <wp:positionV relativeFrom="paragraph">
                  <wp:posOffset>8890</wp:posOffset>
                </wp:positionV>
                <wp:extent cx="428625" cy="285750"/>
                <wp:effectExtent l="0" t="0" r="28575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D31A2" id="Rectangle 29" o:spid="_x0000_s1026" style="position:absolute;margin-left:116.95pt;margin-top:.7pt;width:33.75pt;height:22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" fillcolor="white [3201]" strokecolor="black [3200]" strokeweight="1pt"/>
            </w:pict>
          </mc:Fallback>
        </mc:AlternateContent>
      </w:r>
      <w:r w:rsidR="00F47C66" w:rsidRPr="003059D4">
        <w:rPr>
          <w:rFonts w:ascii="Khmer OS Battambang" w:hAnsi="Khmer OS Battambang" w:cs="Khmer OS Battambang" w:hint="cs"/>
          <w:b/>
          <w:bCs/>
          <w:szCs w:val="24"/>
          <w:cs/>
        </w:rPr>
        <w:t>៦.</w:t>
      </w:r>
      <w:r w:rsidR="006870BA" w:rsidRPr="003059D4">
        <w:rPr>
          <w:rFonts w:ascii="Khmer OS Battambang" w:hAnsi="Khmer OS Battambang" w:cs="Khmer OS Battambang"/>
          <w:b/>
          <w:bCs/>
          <w:szCs w:val="24"/>
        </w:rPr>
        <w:t xml:space="preserve"> </w:t>
      </w:r>
      <w:r w:rsidR="00F47C66" w:rsidRPr="003059D4">
        <w:rPr>
          <w:rFonts w:ascii="Khmer OS Battambang" w:hAnsi="Khmer OS Battambang" w:cs="Khmer OS Battambang" w:hint="cs"/>
          <w:b/>
          <w:bCs/>
          <w:szCs w:val="24"/>
          <w:cs/>
        </w:rPr>
        <w:t>ចូរបំពេញចំនួនក្នុ</w:t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>ង</w:t>
      </w:r>
      <w:r w:rsidR="006870BA"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6870BA"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6870BA"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6870BA"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6870BA"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6870BA"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6870BA"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6870BA"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="006870BA"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   </w:t>
      </w:r>
      <w:r w:rsidR="00A27E65"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 </w:t>
      </w:r>
      <w:r w:rsidR="006870BA"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(១,៥ពិន្ទុ)</w:t>
      </w:r>
    </w:p>
    <w:p w14:paraId="27B40B3C" w14:textId="37E629A4" w:rsidR="007515AF" w:rsidRPr="003059D4" w:rsidRDefault="00065F80" w:rsidP="00E9689B">
      <w:pPr>
        <w:spacing w:line="420" w:lineRule="exact"/>
        <w:rPr>
          <w:rFonts w:ascii="Khmer OS Battambang" w:hAnsi="Khmer OS Battambang" w:cs="Khmer OS Battambang"/>
          <w:b/>
          <w:bCs/>
          <w:szCs w:val="24"/>
        </w:rPr>
      </w:pPr>
      <w:r w:rsidRPr="003059D4">
        <w:rPr>
          <w:rFonts w:ascii="Khmer OS Battambang" w:hAnsi="Khmer OS Battambang" w:cs="Khmer OS Battambang" w:hint="cs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56E97BBB" wp14:editId="4D0CE4A4">
                <wp:simplePos x="0" y="0"/>
                <wp:positionH relativeFrom="margin">
                  <wp:posOffset>218440</wp:posOffset>
                </wp:positionH>
                <wp:positionV relativeFrom="paragraph">
                  <wp:posOffset>69215</wp:posOffset>
                </wp:positionV>
                <wp:extent cx="4381500" cy="2352675"/>
                <wp:effectExtent l="19050" t="19050" r="19050" b="2857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2352675"/>
                        </a:xfrm>
                        <a:prstGeom prst="roundRect">
                          <a:avLst>
                            <a:gd name="adj" fmla="val 14004"/>
                          </a:avLst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DE99A0" id="Rectangle: Rounded Corners 24" o:spid="_x0000_s1026" style="position:absolute;margin-left:17.2pt;margin-top:5.45pt;width:345pt;height:185.25pt;z-index:-251467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91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" fillcolor="white [3201]" strokecolor="black [3200]" strokeweight="3pt">
                <v:stroke joinstyle="miter"/>
                <w10:wrap anchorx="margin"/>
              </v:roundrect>
            </w:pict>
          </mc:Fallback>
        </mc:AlternateContent>
      </w:r>
      <w:r w:rsidR="004660B3" w:rsidRPr="003059D4">
        <w:rPr>
          <w:rFonts w:ascii="Khmer OS Battambang" w:hAnsi="Khmer OS Battambang" w:cs="Khmer OS Battambang" w:hint="cs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2DB4E5F" wp14:editId="35786242">
                <wp:simplePos x="0" y="0"/>
                <wp:positionH relativeFrom="column">
                  <wp:posOffset>3495040</wp:posOffset>
                </wp:positionH>
                <wp:positionV relativeFrom="paragraph">
                  <wp:posOffset>316865</wp:posOffset>
                </wp:positionV>
                <wp:extent cx="419100" cy="2571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DE2E5" id="Rectangle 4" o:spid="_x0000_s1026" style="position:absolute;margin-left:275.2pt;margin-top:24.95pt;width:33pt;height:20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" fillcolor="white [3201]" strokecolor="black [3200]" strokeweight="1pt"/>
            </w:pict>
          </mc:Fallback>
        </mc:AlternateContent>
      </w:r>
    </w:p>
    <w:p w14:paraId="44400234" w14:textId="5F73819E" w:rsidR="00F47C66" w:rsidRPr="003059D4" w:rsidRDefault="004660B3" w:rsidP="007515AF">
      <w:pPr>
        <w:tabs>
          <w:tab w:val="left" w:pos="5685"/>
        </w:tabs>
        <w:spacing w:line="240" w:lineRule="auto"/>
        <w:ind w:firstLine="3600"/>
        <w:rPr>
          <w:rFonts w:ascii="Khmer OS Battambang" w:hAnsi="Khmer OS Battambang" w:cs="Khmer OS Battambang"/>
          <w:szCs w:val="24"/>
          <w:cs/>
        </w:rPr>
      </w:pPr>
      <w:r w:rsidRPr="003059D4">
        <w:rPr>
          <w:rFonts w:ascii="Khmer OS Battambang" w:hAnsi="Khmer OS Battambang" w:cs="Khmer OS Battambang" w:hint="cs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0010BEC" wp14:editId="25D73066">
                <wp:simplePos x="0" y="0"/>
                <wp:positionH relativeFrom="column">
                  <wp:posOffset>3495040</wp:posOffset>
                </wp:positionH>
                <wp:positionV relativeFrom="paragraph">
                  <wp:posOffset>320040</wp:posOffset>
                </wp:positionV>
                <wp:extent cx="419100" cy="2762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CA09F" id="Rectangle 2" o:spid="_x0000_s1026" style="position:absolute;margin-left:275.2pt;margin-top:25.2pt;width:33pt;height:21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" fillcolor="white [3201]" strokecolor="black [3200]" strokeweight="1pt"/>
            </w:pict>
          </mc:Fallback>
        </mc:AlternateContent>
      </w:r>
      <w:r w:rsidR="007515AF" w:rsidRPr="003059D4">
        <w:rPr>
          <w:rFonts w:ascii="Khmer OS Battambang" w:hAnsi="Khmer OS Battambang" w:cs="Khmer OS Battambang" w:hint="cs"/>
          <w:b/>
          <w:bCs/>
          <w:noProof/>
          <w:szCs w:val="24"/>
        </w:rPr>
        <w:drawing>
          <wp:anchor distT="0" distB="0" distL="114300" distR="114300" simplePos="0" relativeHeight="251828224" behindDoc="0" locked="0" layoutInCell="1" allowOverlap="1" wp14:anchorId="681E1F14" wp14:editId="0A1CF43E">
            <wp:simplePos x="0" y="0"/>
            <wp:positionH relativeFrom="column">
              <wp:posOffset>351790</wp:posOffset>
            </wp:positionH>
            <wp:positionV relativeFrom="paragraph">
              <wp:posOffset>2540</wp:posOffset>
            </wp:positionV>
            <wp:extent cx="1103630" cy="752475"/>
            <wp:effectExtent l="0" t="0" r="127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C66" w:rsidRPr="003059D4">
        <w:rPr>
          <w:rFonts w:ascii="Khmer OS Battambang" w:hAnsi="Khmer OS Battambang" w:cs="Khmer OS Battambang" w:hint="cs"/>
          <w:szCs w:val="24"/>
          <w:cs/>
        </w:rPr>
        <w:t>កែវទាំងអស់ចំនួន</w:t>
      </w:r>
    </w:p>
    <w:p w14:paraId="3B11765F" w14:textId="70D2EE60" w:rsidR="007515AF" w:rsidRPr="003059D4" w:rsidRDefault="007515AF" w:rsidP="007515AF">
      <w:pPr>
        <w:tabs>
          <w:tab w:val="left" w:pos="5715"/>
          <w:tab w:val="left" w:pos="7230"/>
        </w:tabs>
        <w:spacing w:line="240" w:lineRule="auto"/>
        <w:ind w:firstLine="3600"/>
        <w:rPr>
          <w:rFonts w:ascii="Khmer OS Battambang" w:hAnsi="Khmer OS Battambang" w:cs="Khmer OS Battambang"/>
          <w:szCs w:val="24"/>
        </w:rPr>
      </w:pPr>
      <w:r w:rsidRPr="003059D4">
        <w:rPr>
          <w:rFonts w:ascii="Khmer OS Battambang" w:hAnsi="Khmer OS Battambang" w:cs="Khmer OS Battambang" w:hint="cs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FAA9077" wp14:editId="119E5D28">
                <wp:simplePos x="0" y="0"/>
                <wp:positionH relativeFrom="column">
                  <wp:posOffset>3504565</wp:posOffset>
                </wp:positionH>
                <wp:positionV relativeFrom="paragraph">
                  <wp:posOffset>314326</wp:posOffset>
                </wp:positionV>
                <wp:extent cx="409575" cy="266700"/>
                <wp:effectExtent l="0" t="0" r="28575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9B48E" id="Rectangle 36" o:spid="_x0000_s1026" style="position:absolute;margin-left:275.95pt;margin-top:24.75pt;width:32.25pt;height:21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" fillcolor="white [3201]" strokecolor="black [3200]" strokeweight="1pt"/>
            </w:pict>
          </mc:Fallback>
        </mc:AlternateContent>
      </w:r>
      <w:r w:rsidR="00F47C66" w:rsidRPr="003059D4">
        <w:rPr>
          <w:rFonts w:ascii="Khmer OS Battambang" w:hAnsi="Khmer OS Battambang" w:cs="Khmer OS Battambang" w:hint="cs"/>
          <w:szCs w:val="24"/>
          <w:cs/>
        </w:rPr>
        <w:t>កែវបែកអស់ចំនួន</w:t>
      </w:r>
      <w:r w:rsidR="00F47C66" w:rsidRPr="003059D4">
        <w:rPr>
          <w:rFonts w:ascii="Khmer OS Battambang" w:hAnsi="Khmer OS Battambang" w:cs="Khmer OS Battambang"/>
          <w:szCs w:val="24"/>
        </w:rPr>
        <w:tab/>
      </w:r>
      <w:r w:rsidR="00F47C66" w:rsidRPr="003059D4">
        <w:rPr>
          <w:rFonts w:ascii="Khmer OS Battambang" w:hAnsi="Khmer OS Battambang" w:cs="Khmer OS Battambang" w:hint="cs"/>
          <w:szCs w:val="24"/>
          <w:cs/>
        </w:rPr>
        <w:t>​​​​​​</w:t>
      </w:r>
    </w:p>
    <w:p w14:paraId="71013EC7" w14:textId="30003794" w:rsidR="007515AF" w:rsidRPr="003059D4" w:rsidRDefault="007515AF" w:rsidP="007515AF">
      <w:pPr>
        <w:tabs>
          <w:tab w:val="left" w:pos="5715"/>
          <w:tab w:val="left" w:pos="7230"/>
        </w:tabs>
        <w:spacing w:line="360" w:lineRule="auto"/>
        <w:ind w:firstLine="3600"/>
        <w:rPr>
          <w:rFonts w:ascii="Khmer OS Battambang" w:hAnsi="Khmer OS Battambang" w:cs="Khmer OS Battambang"/>
          <w:szCs w:val="24"/>
        </w:rPr>
      </w:pPr>
      <w:r w:rsidRPr="003059D4">
        <w:rPr>
          <w:rFonts w:ascii="Khmer OS Battambang" w:hAnsi="Khmer OS Battambang" w:cs="Khmer OS Battambang" w:hint="cs"/>
          <w:b/>
          <w:bCs/>
          <w:noProof/>
          <w:szCs w:val="24"/>
        </w:rPr>
        <w:drawing>
          <wp:anchor distT="0" distB="0" distL="114300" distR="114300" simplePos="0" relativeHeight="251830272" behindDoc="0" locked="0" layoutInCell="1" allowOverlap="1" wp14:anchorId="47DC2582" wp14:editId="0B20EC52">
            <wp:simplePos x="0" y="0"/>
            <wp:positionH relativeFrom="column">
              <wp:posOffset>579755</wp:posOffset>
            </wp:positionH>
            <wp:positionV relativeFrom="paragraph">
              <wp:posOffset>13970</wp:posOffset>
            </wp:positionV>
            <wp:extent cx="1105469" cy="411480"/>
            <wp:effectExtent l="0" t="0" r="0" b="762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469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D4">
        <w:rPr>
          <w:rFonts w:ascii="Khmer OS Battambang" w:hAnsi="Khmer OS Battambang" w:cs="Khmer OS Battambang" w:hint="cs"/>
          <w:b/>
          <w:bCs/>
          <w:noProof/>
          <w:szCs w:val="24"/>
        </w:rPr>
        <w:drawing>
          <wp:anchor distT="0" distB="0" distL="114300" distR="114300" simplePos="0" relativeHeight="251832320" behindDoc="0" locked="0" layoutInCell="1" allowOverlap="1" wp14:anchorId="542B718E" wp14:editId="08903D4B">
            <wp:simplePos x="0" y="0"/>
            <wp:positionH relativeFrom="margin">
              <wp:posOffset>332740</wp:posOffset>
            </wp:positionH>
            <wp:positionV relativeFrom="paragraph">
              <wp:posOffset>15240</wp:posOffset>
            </wp:positionV>
            <wp:extent cx="219075" cy="375557"/>
            <wp:effectExtent l="0" t="0" r="0" b="571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75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C66" w:rsidRPr="003059D4">
        <w:rPr>
          <w:rFonts w:ascii="Khmer OS Battambang" w:hAnsi="Khmer OS Battambang" w:cs="Khmer OS Battambang" w:hint="cs"/>
          <w:szCs w:val="24"/>
          <w:cs/>
        </w:rPr>
        <w:t>កែវនៅសល់ចំនួន</w:t>
      </w:r>
    </w:p>
    <w:p w14:paraId="4FB3A38D" w14:textId="3506379E" w:rsidR="007515AF" w:rsidRPr="003059D4" w:rsidRDefault="004660B3" w:rsidP="007515AF">
      <w:pPr>
        <w:tabs>
          <w:tab w:val="left" w:pos="5715"/>
          <w:tab w:val="left" w:pos="7230"/>
        </w:tabs>
        <w:spacing w:line="360" w:lineRule="auto"/>
        <w:rPr>
          <w:rFonts w:ascii="Khmer OS Battambang" w:hAnsi="Khmer OS Battambang" w:cs="Khmer OS Battambang"/>
          <w:szCs w:val="24"/>
        </w:rPr>
      </w:pPr>
      <w:r w:rsidRPr="003059D4">
        <w:rPr>
          <w:rFonts w:ascii="Khmer OS Battambang" w:hAnsi="Khmer OS Battambang" w:cs="Khmer OS Battambang"/>
          <w:noProof/>
          <w:lang w:val="km-KH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DDF824E" wp14:editId="638F3926">
                <wp:simplePos x="0" y="0"/>
                <wp:positionH relativeFrom="column">
                  <wp:posOffset>2161540</wp:posOffset>
                </wp:positionH>
                <wp:positionV relativeFrom="paragraph">
                  <wp:posOffset>13335</wp:posOffset>
                </wp:positionV>
                <wp:extent cx="466725" cy="2952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4B076" id="Rectangle 7" o:spid="_x0000_s1026" style="position:absolute;margin-left:170.2pt;margin-top:1.05pt;width:36.75pt;height:23.2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" fillcolor="white [3201]" strokecolor="black [3200]" strokeweight="1pt"/>
            </w:pict>
          </mc:Fallback>
        </mc:AlternateContent>
      </w:r>
      <w:r w:rsidRPr="003059D4">
        <w:rPr>
          <w:rFonts w:ascii="Khmer OS Battambang" w:hAnsi="Khmer OS Battambang" w:cs="Khmer OS Battambang"/>
          <w:noProof/>
          <w:lang w:val="km-KH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1EC2201" wp14:editId="40252717">
                <wp:simplePos x="0" y="0"/>
                <wp:positionH relativeFrom="column">
                  <wp:posOffset>1399540</wp:posOffset>
                </wp:positionH>
                <wp:positionV relativeFrom="paragraph">
                  <wp:posOffset>22859</wp:posOffset>
                </wp:positionV>
                <wp:extent cx="457200" cy="2952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B725E" id="Rectangle 6" o:spid="_x0000_s1026" style="position:absolute;margin-left:110.2pt;margin-top:1.8pt;width:36pt;height:23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" fillcolor="white [3201]" strokecolor="black [3200]" strokeweight="1pt"/>
            </w:pict>
          </mc:Fallback>
        </mc:AlternateContent>
      </w:r>
      <w:r w:rsidRPr="003059D4">
        <w:rPr>
          <w:rFonts w:ascii="Khmer OS Battambang" w:hAnsi="Khmer OS Battambang" w:cs="Khmer OS Battambang"/>
          <w:noProof/>
          <w:lang w:val="km-KH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ED9FDAF" wp14:editId="24553559">
                <wp:simplePos x="0" y="0"/>
                <wp:positionH relativeFrom="column">
                  <wp:posOffset>666114</wp:posOffset>
                </wp:positionH>
                <wp:positionV relativeFrom="paragraph">
                  <wp:posOffset>13335</wp:posOffset>
                </wp:positionV>
                <wp:extent cx="447675" cy="2952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5EF0D" id="Rectangle 15" o:spid="_x0000_s1026" style="position:absolute;margin-left:52.45pt;margin-top:1.05pt;width:35.25pt;height:23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" fillcolor="white [3201]" strokecolor="black [3200]" strokeweight="1pt"/>
            </w:pict>
          </mc:Fallback>
        </mc:AlternateContent>
      </w:r>
      <w:r w:rsidR="007515AF" w:rsidRPr="003059D4">
        <w:rPr>
          <w:rFonts w:ascii="Khmer OS Battambang" w:hAnsi="Khmer OS Battambang" w:cs="Khmer OS Battambang" w:hint="cs"/>
          <w:szCs w:val="24"/>
          <w:cs/>
        </w:rPr>
        <w:t xml:space="preserve">                           +               =</w:t>
      </w:r>
    </w:p>
    <w:p w14:paraId="632A51E0" w14:textId="77777777" w:rsidR="00BE4A51" w:rsidRPr="003059D4" w:rsidRDefault="00BE4A51" w:rsidP="00BE4A51">
      <w:pPr>
        <w:pStyle w:val="NoSpacing"/>
        <w:spacing w:line="360" w:lineRule="auto"/>
        <w:rPr>
          <w:rFonts w:ascii="Khmer OS Battambang" w:hAnsi="Khmer OS Battambang" w:cs="Khmer OS Battambang"/>
          <w:b/>
          <w:bCs/>
          <w:szCs w:val="24"/>
        </w:rPr>
      </w:pPr>
      <w:bookmarkStart w:id="4" w:name="_Hlk81297891"/>
      <w:bookmarkEnd w:id="3"/>
    </w:p>
    <w:p w14:paraId="46004AA7" w14:textId="2E328523" w:rsidR="009B2BD0" w:rsidRPr="003059D4" w:rsidRDefault="006870BA" w:rsidP="00BE4A51">
      <w:pPr>
        <w:pStyle w:val="NoSpacing"/>
        <w:rPr>
          <w:rFonts w:ascii="Khmer OS Battambang" w:hAnsi="Khmer OS Battambang" w:cs="Khmer OS Battambang"/>
          <w:b/>
          <w:bCs/>
          <w:szCs w:val="24"/>
        </w:rPr>
      </w:pP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>៧. ចូរធ្វើប្រមាណវិធីបូក</w:t>
      </w:r>
      <w:bookmarkEnd w:id="4"/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/>
          <w:b/>
          <w:bCs/>
          <w:szCs w:val="24"/>
          <w:cs/>
        </w:rPr>
        <w:tab/>
      </w:r>
      <w:r w:rsidRPr="003059D4">
        <w:rPr>
          <w:rFonts w:ascii="Khmer OS Battambang" w:hAnsi="Khmer OS Battambang" w:cs="Khmer OS Battambang" w:hint="cs"/>
          <w:b/>
          <w:bCs/>
          <w:szCs w:val="24"/>
          <w:cs/>
        </w:rPr>
        <w:t xml:space="preserve">       (២ពិន្ទុ)</w:t>
      </w:r>
    </w:p>
    <w:p w14:paraId="1E713B17" w14:textId="5725F5AD" w:rsidR="006870BA" w:rsidRPr="003059D4" w:rsidRDefault="00000000" w:rsidP="00BE4A51">
      <w:pPr>
        <w:tabs>
          <w:tab w:val="left" w:pos="3615"/>
          <w:tab w:val="left" w:pos="3675"/>
        </w:tabs>
        <w:spacing w:line="240" w:lineRule="auto"/>
        <w:rPr>
          <w:rFonts w:ascii="Khmer OS Battambang" w:hAnsi="Khmer OS Battambang" w:cs="Khmer OS Battambang"/>
          <w:b/>
          <w:bCs/>
          <w:szCs w:val="24"/>
        </w:rPr>
      </w:pPr>
      <w:bookmarkStart w:id="5" w:name="_Hlk81297976"/>
      <w:r>
        <w:rPr>
          <w:rFonts w:ascii="Khmer OS Battambang" w:hAnsi="Khmer OS Battambang" w:cs="Khmer OS Battambang"/>
          <w:noProof/>
          <w:szCs w:val="24"/>
        </w:rPr>
        <w:object w:dxaOrig="1356" w:dyaOrig="2183" w14:anchorId="61BBCC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262.95pt;margin-top:29.05pt;width:80.5pt;height:101.2pt;z-index:251856896;mso-position-horizontal-relative:text;mso-position-vertical-relative:text">
            <v:imagedata r:id="rId18" o:title=""/>
          </v:shape>
          <o:OLEObject Type="Embed" ProgID="FXDraw.Graphic" ShapeID="_x0000_s2052" DrawAspect="Content" ObjectID="_1847451655" r:id="rId19"/>
        </w:object>
      </w:r>
      <w:r>
        <w:rPr>
          <w:rFonts w:ascii="Khmer OS Battambang" w:hAnsi="Khmer OS Battambang" w:cs="Khmer OS Battambang"/>
          <w:noProof/>
          <w:szCs w:val="24"/>
          <w:lang w:val="fr-FR"/>
        </w:rPr>
        <w:object w:dxaOrig="1356" w:dyaOrig="2183" w14:anchorId="6BC23F2D">
          <v:shape id="_x0000_s2053" type="#_x0000_t75" style="position:absolute;margin-left:381.85pt;margin-top:27.15pt;width:76.35pt;height:108.45pt;z-index:251857920;mso-position-horizontal-relative:text;mso-position-vertical-relative:text">
            <v:imagedata r:id="rId20" o:title=""/>
          </v:shape>
          <o:OLEObject Type="Embed" ProgID="FXDraw.Graphic" ShapeID="_x0000_s2053" DrawAspect="Content" ObjectID="_1847451656" r:id="rId21"/>
        </w:object>
      </w:r>
      <w:r>
        <w:rPr>
          <w:rFonts w:ascii="Khmer OS Battambang" w:hAnsi="Khmer OS Battambang" w:cs="Khmer OS Battambang"/>
          <w:noProof/>
          <w:szCs w:val="24"/>
          <w:lang w:val="km-KH"/>
        </w:rPr>
        <w:object w:dxaOrig="1356" w:dyaOrig="2183" w14:anchorId="4DEDC704">
          <v:shape id="_x0000_s2051" type="#_x0000_t75" style="position:absolute;margin-left:150.75pt;margin-top:27.15pt;width:70.45pt;height:108.45pt;z-index:251851776;mso-position-horizontal-relative:text;mso-position-vertical-relative:text">
            <v:imagedata r:id="rId22" o:title=""/>
          </v:shape>
          <o:OLEObject Type="Embed" ProgID="FXDraw.Graphic" ShapeID="_x0000_s2051" DrawAspect="Content" ObjectID="_1847451657" r:id="rId23"/>
        </w:object>
      </w:r>
    </w:p>
    <w:p w14:paraId="0BC05A42" w14:textId="1ABE61EC" w:rsidR="006870BA" w:rsidRPr="003059D4" w:rsidRDefault="004660B3" w:rsidP="00BE4A51">
      <w:pPr>
        <w:tabs>
          <w:tab w:val="left" w:pos="3615"/>
          <w:tab w:val="left" w:pos="3675"/>
        </w:tabs>
        <w:spacing w:line="240" w:lineRule="auto"/>
        <w:rPr>
          <w:rFonts w:ascii="Khmer OS Battambang" w:hAnsi="Khmer OS Battambang" w:cs="Khmer OS Battambang"/>
          <w:szCs w:val="24"/>
        </w:rPr>
      </w:pPr>
      <w:r w:rsidRPr="003059D4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854848" behindDoc="1" locked="0" layoutInCell="1" allowOverlap="1" wp14:anchorId="2F78B373" wp14:editId="0B4599DA">
                <wp:simplePos x="0" y="0"/>
                <wp:positionH relativeFrom="column">
                  <wp:posOffset>2840355</wp:posOffset>
                </wp:positionH>
                <wp:positionV relativeFrom="paragraph">
                  <wp:posOffset>325755</wp:posOffset>
                </wp:positionV>
                <wp:extent cx="2008505" cy="1072514"/>
                <wp:effectExtent l="11113" t="26987" r="21907" b="40958"/>
                <wp:wrapNone/>
                <wp:docPr id="25" name="Arrow: Pentag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08505" cy="1072514"/>
                        </a:xfrm>
                        <a:prstGeom prst="homePlat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C37F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25" o:spid="_x0000_s1026" type="#_x0000_t15" style="position:absolute;margin-left:223.65pt;margin-top:25.65pt;width:158.15pt;height:84.45pt;rotation:90;z-index:-25146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" adj="15833" fillcolor="white [3201]" strokecolor="black [3200]" strokeweight="2.25pt"/>
            </w:pict>
          </mc:Fallback>
        </mc:AlternateContent>
      </w:r>
      <w:r w:rsidR="007912D7" w:rsidRPr="003059D4">
        <w:rPr>
          <w:rFonts w:ascii="Khmer OS Battambang" w:hAnsi="Khmer OS Battambang" w:cs="Khmer OS Battambang" w:hint="cs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52800" behindDoc="1" locked="0" layoutInCell="1" allowOverlap="1" wp14:anchorId="190E0B33" wp14:editId="0DF62611">
                <wp:simplePos x="0" y="0"/>
                <wp:positionH relativeFrom="column">
                  <wp:posOffset>-187008</wp:posOffset>
                </wp:positionH>
                <wp:positionV relativeFrom="paragraph">
                  <wp:posOffset>329883</wp:posOffset>
                </wp:positionV>
                <wp:extent cx="2000250" cy="1057275"/>
                <wp:effectExtent l="14287" t="23813" r="14288" b="33337"/>
                <wp:wrapNone/>
                <wp:docPr id="26" name="Arrow: Pentag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00250" cy="1057275"/>
                        </a:xfrm>
                        <a:prstGeom prst="homePlat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A8F5D" id="Arrow: Pentagon 26" o:spid="_x0000_s1026" type="#_x0000_t15" style="position:absolute;margin-left:-14.75pt;margin-top:26pt;width:157.5pt;height:83.25pt;rotation:90;z-index:-251463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" adj="15891" fillcolor="white [3201]" strokecolor="black [3200]" strokeweight="2.25pt"/>
            </w:pict>
          </mc:Fallback>
        </mc:AlternateContent>
      </w:r>
      <w:r w:rsidR="007912D7" w:rsidRPr="003059D4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3904EC3D" wp14:editId="073E114D">
                <wp:simplePos x="0" y="0"/>
                <wp:positionH relativeFrom="column">
                  <wp:posOffset>4314824</wp:posOffset>
                </wp:positionH>
                <wp:positionV relativeFrom="paragraph">
                  <wp:posOffset>295910</wp:posOffset>
                </wp:positionV>
                <wp:extent cx="2011045" cy="1057275"/>
                <wp:effectExtent l="19685" t="18415" r="27940" b="46990"/>
                <wp:wrapNone/>
                <wp:docPr id="27" name="Arrow: Pentag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11045" cy="1057275"/>
                        </a:xfrm>
                        <a:prstGeom prst="homePlat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8E089" w14:textId="77777777" w:rsidR="00DA264B" w:rsidRDefault="00DA264B" w:rsidP="00DA26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04EC3D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27" o:spid="_x0000_s1043" type="#_x0000_t15" style="position:absolute;margin-left:339.75pt;margin-top:23.3pt;width:158.35pt;height:83.25pt;rotation:90;z-index:-251460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" adj="15922" fillcolor="white [3201]" strokecolor="black [3200]" strokeweight="2.25pt">
                <v:textbox>
                  <w:txbxContent>
                    <w:p w14:paraId="1538E089" w14:textId="77777777" w:rsidR="00DA264B" w:rsidRDefault="00DA264B" w:rsidP="00DA264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Khmer OS Battambang" w:hAnsi="Khmer OS Battambang" w:cs="Khmer OS Battambang"/>
          <w:noProof/>
          <w:szCs w:val="24"/>
          <w:lang w:val="km-KH"/>
        </w:rPr>
        <w:object w:dxaOrig="1356" w:dyaOrig="2183" w14:anchorId="35F8CD34">
          <v:shape id="_x0000_s2050" type="#_x0000_t75" style="position:absolute;margin-left:29.2pt;margin-top:2.25pt;width:68.25pt;height:104.35pt;z-index:251850752;mso-position-horizontal-relative:text;mso-position-vertical-relative:text">
            <v:imagedata r:id="rId24" o:title=""/>
          </v:shape>
          <o:OLEObject Type="Embed" ProgID="FXDraw.Graphic" ShapeID="_x0000_s2050" DrawAspect="Content" ObjectID="_1847451658" r:id="rId25"/>
        </w:object>
      </w:r>
      <w:r w:rsidR="00DA264B" w:rsidRPr="003059D4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5BA5A4DC" wp14:editId="42E32D30">
                <wp:simplePos x="0" y="0"/>
                <wp:positionH relativeFrom="column">
                  <wp:posOffset>1347153</wp:posOffset>
                </wp:positionH>
                <wp:positionV relativeFrom="paragraph">
                  <wp:posOffset>305752</wp:posOffset>
                </wp:positionV>
                <wp:extent cx="2001520" cy="1095375"/>
                <wp:effectExtent l="14922" t="23178" r="13653" b="32702"/>
                <wp:wrapNone/>
                <wp:docPr id="28" name="Arrow: Pentago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01520" cy="1095375"/>
                        </a:xfrm>
                        <a:prstGeom prst="homePlat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74A091" id="Arrow: Pentagon 28" o:spid="_x0000_s1026" type="#_x0000_t15" style="position:absolute;margin-left:106.1pt;margin-top:24.05pt;width:157.6pt;height:86.25pt;rotation:90;z-index:-251462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" adj="15689" fillcolor="white [3201]" strokecolor="black [3200]" strokeweight="2.25pt"/>
            </w:pict>
          </mc:Fallback>
        </mc:AlternateContent>
      </w:r>
      <w:r w:rsidR="006870BA" w:rsidRPr="003059D4">
        <w:rPr>
          <w:rFonts w:ascii="Khmer OS Battambang" w:hAnsi="Khmer OS Battambang" w:cs="Khmer OS Battambang" w:hint="cs"/>
          <w:szCs w:val="24"/>
          <w:cs/>
        </w:rPr>
        <w:t xml:space="preserve">ក.                            </w:t>
      </w:r>
      <w:r w:rsidR="00DA264B" w:rsidRPr="003059D4">
        <w:rPr>
          <w:rFonts w:ascii="Khmer OS Battambang" w:hAnsi="Khmer OS Battambang" w:cs="Khmer OS Battambang" w:hint="cs"/>
          <w:szCs w:val="24"/>
          <w:cs/>
        </w:rPr>
        <w:t xml:space="preserve">  </w:t>
      </w:r>
      <w:r w:rsidR="006870BA" w:rsidRPr="003059D4">
        <w:rPr>
          <w:rFonts w:ascii="Khmer OS Battambang" w:hAnsi="Khmer OS Battambang" w:cs="Khmer OS Battambang" w:hint="cs"/>
          <w:szCs w:val="24"/>
          <w:cs/>
        </w:rPr>
        <w:t xml:space="preserve"> </w:t>
      </w:r>
      <w:r w:rsidR="00DA264B" w:rsidRPr="003059D4">
        <w:rPr>
          <w:rFonts w:ascii="Khmer OS Battambang" w:hAnsi="Khmer OS Battambang" w:cs="Khmer OS Battambang" w:hint="cs"/>
          <w:szCs w:val="24"/>
          <w:cs/>
        </w:rPr>
        <w:t xml:space="preserve"> </w:t>
      </w:r>
      <w:r w:rsidR="006870BA" w:rsidRPr="003059D4">
        <w:rPr>
          <w:rFonts w:ascii="Khmer OS Battambang" w:hAnsi="Khmer OS Battambang" w:cs="Khmer OS Battambang" w:hint="cs"/>
          <w:szCs w:val="24"/>
          <w:cs/>
        </w:rPr>
        <w:t xml:space="preserve">ខ.                              គ.                             ឃ.                      </w:t>
      </w:r>
    </w:p>
    <w:p w14:paraId="6D535B5C" w14:textId="0752B134" w:rsidR="006870BA" w:rsidRPr="003059D4" w:rsidRDefault="006870BA" w:rsidP="006870BA">
      <w:pPr>
        <w:rPr>
          <w:rFonts w:ascii="Khmer OS Battambang" w:hAnsi="Khmer OS Battambang" w:cs="Khmer OS Battambang"/>
          <w:szCs w:val="24"/>
        </w:rPr>
      </w:pPr>
    </w:p>
    <w:p w14:paraId="31E4B9E8" w14:textId="77777777" w:rsidR="006870BA" w:rsidRPr="003059D4" w:rsidRDefault="006870BA" w:rsidP="006870BA">
      <w:pPr>
        <w:rPr>
          <w:rFonts w:ascii="Khmer OS Battambang" w:hAnsi="Khmer OS Battambang" w:cs="Khmer OS Battambang"/>
          <w:szCs w:val="24"/>
        </w:rPr>
      </w:pPr>
    </w:p>
    <w:bookmarkEnd w:id="5"/>
    <w:p w14:paraId="4FC574F5" w14:textId="2EBCB8E6" w:rsidR="006870BA" w:rsidRPr="003059D4" w:rsidRDefault="006870BA" w:rsidP="006870BA">
      <w:pPr>
        <w:pStyle w:val="NoSpacing"/>
        <w:rPr>
          <w:rFonts w:ascii="Khmer OS Battambang" w:hAnsi="Khmer OS Battambang" w:cs="Khmer OS Battambang"/>
          <w:b/>
          <w:bCs/>
          <w:szCs w:val="24"/>
        </w:rPr>
      </w:pPr>
    </w:p>
    <w:p w14:paraId="6B9D7B8A" w14:textId="5C1C08CB" w:rsidR="006870BA" w:rsidRPr="003059D4" w:rsidRDefault="006870BA" w:rsidP="006870BA">
      <w:pPr>
        <w:pStyle w:val="NoSpacing"/>
        <w:rPr>
          <w:rFonts w:ascii="Khmer OS Battambang" w:hAnsi="Khmer OS Battambang" w:cs="Khmer OS Battambang"/>
          <w:lang w:val="fr-FR"/>
        </w:rPr>
      </w:pPr>
    </w:p>
    <w:p w14:paraId="7CC4C6F4" w14:textId="241169F1" w:rsidR="009B2BD0" w:rsidRPr="003059D4" w:rsidRDefault="009B2BD0" w:rsidP="006F3D9C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4B19FA39" w14:textId="3EA134F9" w:rsidR="009B2BD0" w:rsidRPr="003059D4" w:rsidRDefault="009B2BD0" w:rsidP="006F3D9C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</w:p>
    <w:p w14:paraId="2F33536D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lastRenderedPageBreak/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5F1445F3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27CC74D0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69AA1ADD" w14:textId="1BB63BA1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</w:t>
      </w:r>
      <w:r w:rsidR="00DA264B" w:rsidRPr="003059D4">
        <w:rPr>
          <w:rFonts w:ascii="Khmer OS Battambang" w:hAnsi="Khmer OS Battambang" w:cs="Khmer OS Battambang" w:hint="cs"/>
          <w:szCs w:val="18"/>
          <w:cs/>
          <w:lang w:val="fr-FR"/>
        </w:rPr>
        <w:t>......................................................................................................</w:t>
      </w:r>
    </w:p>
    <w:p w14:paraId="3DD57F2E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427CDAF5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4AE8BB46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5D655733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13CF3983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0FDE2558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lastRenderedPageBreak/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584B50C6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5C66916C" w14:textId="77777777" w:rsidR="000A5BCA" w:rsidRPr="003059D4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3059D4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3059D4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  <w:bookmarkEnd w:id="1"/>
      <w:bookmarkEnd w:id="2"/>
    </w:p>
    <w:sectPr w:rsidR="000A5BCA" w:rsidRPr="003059D4" w:rsidSect="003059D4">
      <w:pgSz w:w="11907" w:h="16839" w:code="9"/>
      <w:pgMar w:top="720" w:right="720" w:bottom="720" w:left="720" w:header="720" w:footer="720" w:gutter="0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D663" w14:textId="77777777" w:rsidR="00335BF3" w:rsidRDefault="00335BF3" w:rsidP="00C70521">
      <w:pPr>
        <w:spacing w:after="0" w:line="240" w:lineRule="auto"/>
      </w:pPr>
      <w:r>
        <w:separator/>
      </w:r>
    </w:p>
  </w:endnote>
  <w:endnote w:type="continuationSeparator" w:id="0">
    <w:p w14:paraId="53418372" w14:textId="77777777" w:rsidR="00335BF3" w:rsidRDefault="00335BF3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6747B" w14:textId="77777777" w:rsidR="00335BF3" w:rsidRDefault="00335BF3" w:rsidP="00C70521">
      <w:pPr>
        <w:spacing w:after="0" w:line="240" w:lineRule="auto"/>
      </w:pPr>
      <w:r>
        <w:separator/>
      </w:r>
    </w:p>
  </w:footnote>
  <w:footnote w:type="continuationSeparator" w:id="0">
    <w:p w14:paraId="284F9A98" w14:textId="77777777" w:rsidR="00335BF3" w:rsidRDefault="00335BF3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D87E9D"/>
    <w:multiLevelType w:val="hybridMultilevel"/>
    <w:tmpl w:val="67DCC92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14C6F66"/>
    <w:multiLevelType w:val="hybridMultilevel"/>
    <w:tmpl w:val="FB14B048"/>
    <w:lvl w:ilvl="0" w:tplc="04090003">
      <w:start w:val="1"/>
      <w:numFmt w:val="bullet"/>
      <w:lvlText w:val="o"/>
      <w:lvlJc w:val="left"/>
      <w:pPr>
        <w:ind w:left="7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037F5125"/>
    <w:multiLevelType w:val="hybridMultilevel"/>
    <w:tmpl w:val="8326D4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44D2C70"/>
    <w:multiLevelType w:val="hybridMultilevel"/>
    <w:tmpl w:val="FBEA0A48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3" w15:restartNumberingAfterBreak="0">
    <w:nsid w:val="0AEB0958"/>
    <w:multiLevelType w:val="hybridMultilevel"/>
    <w:tmpl w:val="CABE8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887F5F"/>
    <w:multiLevelType w:val="multilevel"/>
    <w:tmpl w:val="6DB05CEC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BB00C4E"/>
    <w:multiLevelType w:val="hybridMultilevel"/>
    <w:tmpl w:val="5CDCEEB4"/>
    <w:lvl w:ilvl="0" w:tplc="69507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63B0789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43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1A7821AE"/>
    <w:multiLevelType w:val="multilevel"/>
    <w:tmpl w:val="A7063216"/>
    <w:styleLink w:val="Style8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0B91966"/>
    <w:multiLevelType w:val="hybridMultilevel"/>
    <w:tmpl w:val="EB5EF632"/>
    <w:lvl w:ilvl="0" w:tplc="A7A263CA">
      <w:start w:val="1"/>
      <w:numFmt w:val="upp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3D848BD"/>
    <w:multiLevelType w:val="hybridMultilevel"/>
    <w:tmpl w:val="827E93B4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0" w15:restartNumberingAfterBreak="0">
    <w:nsid w:val="25E57C22"/>
    <w:multiLevelType w:val="multilevel"/>
    <w:tmpl w:val="1098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B83F31"/>
    <w:multiLevelType w:val="hybridMultilevel"/>
    <w:tmpl w:val="E54E9920"/>
    <w:lvl w:ilvl="0" w:tplc="5914D3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lang w:bidi="km-K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B97D6E"/>
    <w:multiLevelType w:val="multilevel"/>
    <w:tmpl w:val="72A0F4AC"/>
    <w:styleLink w:val="Style5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C41E6A"/>
    <w:multiLevelType w:val="hybridMultilevel"/>
    <w:tmpl w:val="FAD8E4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D24AB"/>
    <w:multiLevelType w:val="multilevel"/>
    <w:tmpl w:val="0840EDCA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3933998"/>
    <w:multiLevelType w:val="multilevel"/>
    <w:tmpl w:val="3C586C20"/>
    <w:styleLink w:val="MYSTYLE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53310A5"/>
    <w:multiLevelType w:val="hybridMultilevel"/>
    <w:tmpl w:val="2B245DE6"/>
    <w:lvl w:ilvl="0" w:tplc="69507A5A">
      <w:start w:val="1"/>
      <w:numFmt w:val="bullet"/>
      <w:lvlText w:val="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D77512F"/>
    <w:multiLevelType w:val="hybridMultilevel"/>
    <w:tmpl w:val="7A36ECD2"/>
    <w:lvl w:ilvl="0" w:tplc="C8E0DA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3C3EE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B0FE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5851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EA0B5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300E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721A2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1208C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5E42C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423503"/>
    <w:multiLevelType w:val="hybridMultilevel"/>
    <w:tmpl w:val="A2F28E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1EF29BD"/>
    <w:multiLevelType w:val="multilevel"/>
    <w:tmpl w:val="D698053E"/>
    <w:styleLink w:val="Style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8633EB1"/>
    <w:multiLevelType w:val="hybridMultilevel"/>
    <w:tmpl w:val="0442BC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EE7724"/>
    <w:multiLevelType w:val="hybridMultilevel"/>
    <w:tmpl w:val="046049EA"/>
    <w:lvl w:ilvl="0" w:tplc="FEDA83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6CF1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9C8E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CFD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FCE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186A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0689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727E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40B2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735178"/>
    <w:multiLevelType w:val="multilevel"/>
    <w:tmpl w:val="B9EAE0AA"/>
    <w:styleLink w:val="Style6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C150C9B"/>
    <w:multiLevelType w:val="hybridMultilevel"/>
    <w:tmpl w:val="165C1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CC6F64"/>
    <w:multiLevelType w:val="hybridMultilevel"/>
    <w:tmpl w:val="60840560"/>
    <w:lvl w:ilvl="0" w:tplc="69507A5A">
      <w:start w:val="1"/>
      <w:numFmt w:val="bullet"/>
      <w:lvlText w:val="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6" w15:restartNumberingAfterBreak="0">
    <w:nsid w:val="57E24225"/>
    <w:multiLevelType w:val="hybridMultilevel"/>
    <w:tmpl w:val="76CA959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37" w15:restartNumberingAfterBreak="0">
    <w:nsid w:val="5D5546F0"/>
    <w:multiLevelType w:val="hybridMultilevel"/>
    <w:tmpl w:val="2C12F3CE"/>
    <w:lvl w:ilvl="0" w:tplc="C2F25E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A2C9F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24A4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621B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46C19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2EEC3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AE2DA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DC0FA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60FDA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BB6E89"/>
    <w:multiLevelType w:val="multilevel"/>
    <w:tmpl w:val="D1425BBE"/>
    <w:styleLink w:val="Styl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FB60EE1"/>
    <w:multiLevelType w:val="multilevel"/>
    <w:tmpl w:val="FC4ED8DE"/>
    <w:styleLink w:val="Style9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2330190"/>
    <w:multiLevelType w:val="hybridMultilevel"/>
    <w:tmpl w:val="7274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341E78"/>
    <w:multiLevelType w:val="hybridMultilevel"/>
    <w:tmpl w:val="408457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506303"/>
    <w:multiLevelType w:val="hybridMultilevel"/>
    <w:tmpl w:val="641273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9313E0"/>
    <w:multiLevelType w:val="hybridMultilevel"/>
    <w:tmpl w:val="457893F4"/>
    <w:lvl w:ilvl="0" w:tplc="9F9A57C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DED8A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8AF6F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0472C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A4B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60A6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1A6E5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0874A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24DE5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65222C"/>
    <w:multiLevelType w:val="hybridMultilevel"/>
    <w:tmpl w:val="759A1E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6" w15:restartNumberingAfterBreak="0">
    <w:nsid w:val="6D441F5C"/>
    <w:multiLevelType w:val="hybridMultilevel"/>
    <w:tmpl w:val="D3DA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4C20D1"/>
    <w:multiLevelType w:val="hybridMultilevel"/>
    <w:tmpl w:val="65E8D20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8" w15:restartNumberingAfterBreak="0">
    <w:nsid w:val="6F8629FA"/>
    <w:multiLevelType w:val="hybridMultilevel"/>
    <w:tmpl w:val="3252D982"/>
    <w:lvl w:ilvl="0" w:tplc="69507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541066B"/>
    <w:multiLevelType w:val="hybridMultilevel"/>
    <w:tmpl w:val="E91449CE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0" w15:restartNumberingAfterBreak="0">
    <w:nsid w:val="79CA0627"/>
    <w:multiLevelType w:val="hybridMultilevel"/>
    <w:tmpl w:val="47B68ACC"/>
    <w:lvl w:ilvl="0" w:tplc="1414C1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A46F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BC28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587EB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66F90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22887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32674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8C40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923DE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694E87"/>
    <w:multiLevelType w:val="hybridMultilevel"/>
    <w:tmpl w:val="90CA2AFE"/>
    <w:lvl w:ilvl="0" w:tplc="69507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FCC7B43"/>
    <w:multiLevelType w:val="hybridMultilevel"/>
    <w:tmpl w:val="2AF8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066071">
    <w:abstractNumId w:val="24"/>
  </w:num>
  <w:num w:numId="2" w16cid:durableId="1720856908">
    <w:abstractNumId w:val="46"/>
  </w:num>
  <w:num w:numId="3" w16cid:durableId="2039697460">
    <w:abstractNumId w:val="52"/>
  </w:num>
  <w:num w:numId="4" w16cid:durableId="789127602">
    <w:abstractNumId w:val="41"/>
  </w:num>
  <w:num w:numId="5" w16cid:durableId="692850942">
    <w:abstractNumId w:val="26"/>
  </w:num>
  <w:num w:numId="6" w16cid:durableId="1124159123">
    <w:abstractNumId w:val="14"/>
  </w:num>
  <w:num w:numId="7" w16cid:durableId="914513519">
    <w:abstractNumId w:val="25"/>
  </w:num>
  <w:num w:numId="8" w16cid:durableId="1143430212">
    <w:abstractNumId w:val="38"/>
  </w:num>
  <w:num w:numId="9" w16cid:durableId="239752145">
    <w:abstractNumId w:val="22"/>
  </w:num>
  <w:num w:numId="10" w16cid:durableId="515000340">
    <w:abstractNumId w:val="33"/>
  </w:num>
  <w:num w:numId="11" w16cid:durableId="851646729">
    <w:abstractNumId w:val="30"/>
  </w:num>
  <w:num w:numId="12" w16cid:durableId="1627201009">
    <w:abstractNumId w:val="17"/>
  </w:num>
  <w:num w:numId="13" w16cid:durableId="2127969689">
    <w:abstractNumId w:val="39"/>
  </w:num>
  <w:num w:numId="14" w16cid:durableId="839394248">
    <w:abstractNumId w:val="36"/>
  </w:num>
  <w:num w:numId="15" w16cid:durableId="479154317">
    <w:abstractNumId w:val="12"/>
  </w:num>
  <w:num w:numId="16" w16cid:durableId="397559310">
    <w:abstractNumId w:val="19"/>
  </w:num>
  <w:num w:numId="17" w16cid:durableId="1648893234">
    <w:abstractNumId w:val="34"/>
  </w:num>
  <w:num w:numId="18" w16cid:durableId="1788816975">
    <w:abstractNumId w:val="21"/>
  </w:num>
  <w:num w:numId="19" w16cid:durableId="952829744">
    <w:abstractNumId w:val="45"/>
  </w:num>
  <w:num w:numId="20" w16cid:durableId="104807480">
    <w:abstractNumId w:val="27"/>
  </w:num>
  <w:num w:numId="21" w16cid:durableId="286618577">
    <w:abstractNumId w:val="20"/>
  </w:num>
  <w:num w:numId="22" w16cid:durableId="645477385">
    <w:abstractNumId w:val="0"/>
  </w:num>
  <w:num w:numId="23" w16cid:durableId="501434317">
    <w:abstractNumId w:val="1"/>
  </w:num>
  <w:num w:numId="24" w16cid:durableId="58601620">
    <w:abstractNumId w:val="9"/>
  </w:num>
  <w:num w:numId="25" w16cid:durableId="224604316">
    <w:abstractNumId w:val="42"/>
  </w:num>
  <w:num w:numId="26" w16cid:durableId="1205866216">
    <w:abstractNumId w:val="44"/>
  </w:num>
  <w:num w:numId="27" w16cid:durableId="1913738209">
    <w:abstractNumId w:val="37"/>
  </w:num>
  <w:num w:numId="28" w16cid:durableId="1377851729">
    <w:abstractNumId w:val="43"/>
  </w:num>
  <w:num w:numId="29" w16cid:durableId="310640918">
    <w:abstractNumId w:val="28"/>
  </w:num>
  <w:num w:numId="30" w16cid:durableId="859785075">
    <w:abstractNumId w:val="32"/>
  </w:num>
  <w:num w:numId="31" w16cid:durableId="713965501">
    <w:abstractNumId w:val="18"/>
  </w:num>
  <w:num w:numId="32" w16cid:durableId="55784696">
    <w:abstractNumId w:val="47"/>
  </w:num>
  <w:num w:numId="33" w16cid:durableId="1878076975">
    <w:abstractNumId w:val="48"/>
  </w:num>
  <w:num w:numId="34" w16cid:durableId="1257784574">
    <w:abstractNumId w:val="51"/>
  </w:num>
  <w:num w:numId="35" w16cid:durableId="1067610568">
    <w:abstractNumId w:val="50"/>
  </w:num>
  <w:num w:numId="36" w16cid:durableId="2111511623">
    <w:abstractNumId w:val="16"/>
  </w:num>
  <w:num w:numId="37" w16cid:durableId="1332292606">
    <w:abstractNumId w:val="49"/>
  </w:num>
  <w:num w:numId="38" w16cid:durableId="143592751">
    <w:abstractNumId w:val="23"/>
  </w:num>
  <w:num w:numId="39" w16cid:durableId="1812020986">
    <w:abstractNumId w:val="13"/>
  </w:num>
  <w:num w:numId="40" w16cid:durableId="202405343">
    <w:abstractNumId w:val="31"/>
  </w:num>
  <w:num w:numId="41" w16cid:durableId="574634365">
    <w:abstractNumId w:val="11"/>
  </w:num>
  <w:num w:numId="42" w16cid:durableId="482279983">
    <w:abstractNumId w:val="29"/>
  </w:num>
  <w:num w:numId="43" w16cid:durableId="751200972">
    <w:abstractNumId w:val="40"/>
  </w:num>
  <w:num w:numId="44" w16cid:durableId="2049529243">
    <w:abstractNumId w:val="10"/>
  </w:num>
  <w:num w:numId="45" w16cid:durableId="117384356">
    <w:abstractNumId w:val="15"/>
  </w:num>
  <w:num w:numId="46" w16cid:durableId="714501850">
    <w:abstractNumId w:val="3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CDC"/>
    <w:rsid w:val="00000D67"/>
    <w:rsid w:val="000010BD"/>
    <w:rsid w:val="000012AC"/>
    <w:rsid w:val="00001ACF"/>
    <w:rsid w:val="000021D5"/>
    <w:rsid w:val="000023C7"/>
    <w:rsid w:val="0000276C"/>
    <w:rsid w:val="0000277B"/>
    <w:rsid w:val="00002898"/>
    <w:rsid w:val="000028F2"/>
    <w:rsid w:val="0000294C"/>
    <w:rsid w:val="00003197"/>
    <w:rsid w:val="0000327D"/>
    <w:rsid w:val="000038FF"/>
    <w:rsid w:val="00003EE4"/>
    <w:rsid w:val="000040CC"/>
    <w:rsid w:val="00004439"/>
    <w:rsid w:val="0000480F"/>
    <w:rsid w:val="00005D3C"/>
    <w:rsid w:val="0000673C"/>
    <w:rsid w:val="00006E20"/>
    <w:rsid w:val="00007034"/>
    <w:rsid w:val="00007B05"/>
    <w:rsid w:val="00010BE3"/>
    <w:rsid w:val="00011121"/>
    <w:rsid w:val="0001191B"/>
    <w:rsid w:val="00011F4D"/>
    <w:rsid w:val="00012516"/>
    <w:rsid w:val="00012929"/>
    <w:rsid w:val="00012EBA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EC8"/>
    <w:rsid w:val="00017F67"/>
    <w:rsid w:val="00020015"/>
    <w:rsid w:val="0002039A"/>
    <w:rsid w:val="00020A49"/>
    <w:rsid w:val="00020CD4"/>
    <w:rsid w:val="00020F5E"/>
    <w:rsid w:val="00021624"/>
    <w:rsid w:val="000226C0"/>
    <w:rsid w:val="00022A45"/>
    <w:rsid w:val="000238D5"/>
    <w:rsid w:val="00023B1A"/>
    <w:rsid w:val="0002486F"/>
    <w:rsid w:val="0002574D"/>
    <w:rsid w:val="00025D17"/>
    <w:rsid w:val="00026003"/>
    <w:rsid w:val="000272E5"/>
    <w:rsid w:val="00027832"/>
    <w:rsid w:val="00030CA4"/>
    <w:rsid w:val="000323AF"/>
    <w:rsid w:val="00032513"/>
    <w:rsid w:val="000328FA"/>
    <w:rsid w:val="00032961"/>
    <w:rsid w:val="00032F0E"/>
    <w:rsid w:val="00033E25"/>
    <w:rsid w:val="0003433F"/>
    <w:rsid w:val="000353FC"/>
    <w:rsid w:val="000357A1"/>
    <w:rsid w:val="00035900"/>
    <w:rsid w:val="0003590E"/>
    <w:rsid w:val="000359A4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125"/>
    <w:rsid w:val="0003723E"/>
    <w:rsid w:val="000373D6"/>
    <w:rsid w:val="00040B0D"/>
    <w:rsid w:val="00040BED"/>
    <w:rsid w:val="00040FC0"/>
    <w:rsid w:val="0004137C"/>
    <w:rsid w:val="0004139C"/>
    <w:rsid w:val="000418AE"/>
    <w:rsid w:val="00041DDC"/>
    <w:rsid w:val="000423F8"/>
    <w:rsid w:val="0004251D"/>
    <w:rsid w:val="00043736"/>
    <w:rsid w:val="00043F68"/>
    <w:rsid w:val="0004433D"/>
    <w:rsid w:val="0004523D"/>
    <w:rsid w:val="00045C78"/>
    <w:rsid w:val="00045EB3"/>
    <w:rsid w:val="00045FE8"/>
    <w:rsid w:val="00045FFF"/>
    <w:rsid w:val="0005044E"/>
    <w:rsid w:val="00050C39"/>
    <w:rsid w:val="00050EE0"/>
    <w:rsid w:val="000512F5"/>
    <w:rsid w:val="00051A9B"/>
    <w:rsid w:val="000523B2"/>
    <w:rsid w:val="0005354A"/>
    <w:rsid w:val="00054A4A"/>
    <w:rsid w:val="0005565D"/>
    <w:rsid w:val="00055E18"/>
    <w:rsid w:val="00055EE7"/>
    <w:rsid w:val="00056AB7"/>
    <w:rsid w:val="000571FF"/>
    <w:rsid w:val="000573C5"/>
    <w:rsid w:val="00057F83"/>
    <w:rsid w:val="00060360"/>
    <w:rsid w:val="000603CC"/>
    <w:rsid w:val="00060F2F"/>
    <w:rsid w:val="00060FC4"/>
    <w:rsid w:val="000619E9"/>
    <w:rsid w:val="00061D88"/>
    <w:rsid w:val="0006251D"/>
    <w:rsid w:val="00062789"/>
    <w:rsid w:val="0006479E"/>
    <w:rsid w:val="00064C86"/>
    <w:rsid w:val="00064DDE"/>
    <w:rsid w:val="00064ED7"/>
    <w:rsid w:val="00065DE7"/>
    <w:rsid w:val="00065F80"/>
    <w:rsid w:val="000660A2"/>
    <w:rsid w:val="000669F1"/>
    <w:rsid w:val="00066EE7"/>
    <w:rsid w:val="00067DE4"/>
    <w:rsid w:val="00067F42"/>
    <w:rsid w:val="00070B8C"/>
    <w:rsid w:val="0007142E"/>
    <w:rsid w:val="000716F7"/>
    <w:rsid w:val="00071F03"/>
    <w:rsid w:val="00072362"/>
    <w:rsid w:val="0007258F"/>
    <w:rsid w:val="000738FF"/>
    <w:rsid w:val="00074157"/>
    <w:rsid w:val="0007674C"/>
    <w:rsid w:val="00076B65"/>
    <w:rsid w:val="000776FA"/>
    <w:rsid w:val="00077780"/>
    <w:rsid w:val="0008006F"/>
    <w:rsid w:val="00080329"/>
    <w:rsid w:val="0008068F"/>
    <w:rsid w:val="000806C4"/>
    <w:rsid w:val="0008136A"/>
    <w:rsid w:val="0008188D"/>
    <w:rsid w:val="00081F07"/>
    <w:rsid w:val="00082A16"/>
    <w:rsid w:val="00082B81"/>
    <w:rsid w:val="00083807"/>
    <w:rsid w:val="00083A56"/>
    <w:rsid w:val="00084325"/>
    <w:rsid w:val="00084B58"/>
    <w:rsid w:val="000852E4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109F"/>
    <w:rsid w:val="00091E15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26"/>
    <w:rsid w:val="00096CB6"/>
    <w:rsid w:val="00097C0D"/>
    <w:rsid w:val="000A0275"/>
    <w:rsid w:val="000A0611"/>
    <w:rsid w:val="000A0F66"/>
    <w:rsid w:val="000A1389"/>
    <w:rsid w:val="000A13C1"/>
    <w:rsid w:val="000A1C68"/>
    <w:rsid w:val="000A1D0B"/>
    <w:rsid w:val="000A2A90"/>
    <w:rsid w:val="000A3AF0"/>
    <w:rsid w:val="000A4845"/>
    <w:rsid w:val="000A515F"/>
    <w:rsid w:val="000A53AB"/>
    <w:rsid w:val="000A5BCA"/>
    <w:rsid w:val="000A6FE4"/>
    <w:rsid w:val="000B069A"/>
    <w:rsid w:val="000B10BD"/>
    <w:rsid w:val="000B1197"/>
    <w:rsid w:val="000B25BA"/>
    <w:rsid w:val="000B2FB3"/>
    <w:rsid w:val="000B3A60"/>
    <w:rsid w:val="000B3F2D"/>
    <w:rsid w:val="000B449E"/>
    <w:rsid w:val="000B45CA"/>
    <w:rsid w:val="000B469B"/>
    <w:rsid w:val="000B477F"/>
    <w:rsid w:val="000B59F4"/>
    <w:rsid w:val="000B5C7D"/>
    <w:rsid w:val="000B64CB"/>
    <w:rsid w:val="000B6889"/>
    <w:rsid w:val="000B6E49"/>
    <w:rsid w:val="000B6F3F"/>
    <w:rsid w:val="000B723C"/>
    <w:rsid w:val="000B738E"/>
    <w:rsid w:val="000B7B25"/>
    <w:rsid w:val="000C0D51"/>
    <w:rsid w:val="000C312C"/>
    <w:rsid w:val="000C3CEB"/>
    <w:rsid w:val="000C4158"/>
    <w:rsid w:val="000C510B"/>
    <w:rsid w:val="000C51BD"/>
    <w:rsid w:val="000C52D8"/>
    <w:rsid w:val="000C5449"/>
    <w:rsid w:val="000C5EFA"/>
    <w:rsid w:val="000C6867"/>
    <w:rsid w:val="000C6C07"/>
    <w:rsid w:val="000C7096"/>
    <w:rsid w:val="000C7619"/>
    <w:rsid w:val="000C7658"/>
    <w:rsid w:val="000D068C"/>
    <w:rsid w:val="000D0AD3"/>
    <w:rsid w:val="000D0B08"/>
    <w:rsid w:val="000D0E3B"/>
    <w:rsid w:val="000D0FD8"/>
    <w:rsid w:val="000D1297"/>
    <w:rsid w:val="000D18C8"/>
    <w:rsid w:val="000D1D6F"/>
    <w:rsid w:val="000D236F"/>
    <w:rsid w:val="000D357A"/>
    <w:rsid w:val="000D4C21"/>
    <w:rsid w:val="000D5083"/>
    <w:rsid w:val="000D59BF"/>
    <w:rsid w:val="000D600A"/>
    <w:rsid w:val="000D622D"/>
    <w:rsid w:val="000D6F19"/>
    <w:rsid w:val="000D75E6"/>
    <w:rsid w:val="000E07AF"/>
    <w:rsid w:val="000E07BF"/>
    <w:rsid w:val="000E12D5"/>
    <w:rsid w:val="000E14E0"/>
    <w:rsid w:val="000E178B"/>
    <w:rsid w:val="000E1FAB"/>
    <w:rsid w:val="000E26CE"/>
    <w:rsid w:val="000E2BAC"/>
    <w:rsid w:val="000E2D90"/>
    <w:rsid w:val="000E3AF3"/>
    <w:rsid w:val="000E7B24"/>
    <w:rsid w:val="000F03F8"/>
    <w:rsid w:val="000F068E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756"/>
    <w:rsid w:val="000F50D7"/>
    <w:rsid w:val="000F54B0"/>
    <w:rsid w:val="000F56E8"/>
    <w:rsid w:val="000F570B"/>
    <w:rsid w:val="001018B5"/>
    <w:rsid w:val="00101923"/>
    <w:rsid w:val="00101CBE"/>
    <w:rsid w:val="00101CFE"/>
    <w:rsid w:val="0010268E"/>
    <w:rsid w:val="00103D24"/>
    <w:rsid w:val="0010405E"/>
    <w:rsid w:val="001041CC"/>
    <w:rsid w:val="00104AB0"/>
    <w:rsid w:val="001056A5"/>
    <w:rsid w:val="00105BDE"/>
    <w:rsid w:val="0010689A"/>
    <w:rsid w:val="00107444"/>
    <w:rsid w:val="001075F1"/>
    <w:rsid w:val="00107FEC"/>
    <w:rsid w:val="00111267"/>
    <w:rsid w:val="0011197E"/>
    <w:rsid w:val="00112164"/>
    <w:rsid w:val="00112ADA"/>
    <w:rsid w:val="00113DB4"/>
    <w:rsid w:val="001146D9"/>
    <w:rsid w:val="00114ABC"/>
    <w:rsid w:val="001152BF"/>
    <w:rsid w:val="001154DB"/>
    <w:rsid w:val="001159A1"/>
    <w:rsid w:val="00115B91"/>
    <w:rsid w:val="001166F2"/>
    <w:rsid w:val="00117104"/>
    <w:rsid w:val="001171AD"/>
    <w:rsid w:val="001202E1"/>
    <w:rsid w:val="00121EF4"/>
    <w:rsid w:val="001221D1"/>
    <w:rsid w:val="00122333"/>
    <w:rsid w:val="001224AF"/>
    <w:rsid w:val="001224C6"/>
    <w:rsid w:val="00122557"/>
    <w:rsid w:val="0012330C"/>
    <w:rsid w:val="001237FF"/>
    <w:rsid w:val="001239AA"/>
    <w:rsid w:val="00123A1E"/>
    <w:rsid w:val="00123D14"/>
    <w:rsid w:val="001244D6"/>
    <w:rsid w:val="00124687"/>
    <w:rsid w:val="00124D0B"/>
    <w:rsid w:val="00125CA1"/>
    <w:rsid w:val="00125D54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14FA"/>
    <w:rsid w:val="001317E8"/>
    <w:rsid w:val="001318B7"/>
    <w:rsid w:val="00132F03"/>
    <w:rsid w:val="00133C8F"/>
    <w:rsid w:val="00133FC8"/>
    <w:rsid w:val="00134C0E"/>
    <w:rsid w:val="00135476"/>
    <w:rsid w:val="00137BB8"/>
    <w:rsid w:val="001401AC"/>
    <w:rsid w:val="00140678"/>
    <w:rsid w:val="00141B80"/>
    <w:rsid w:val="00141E13"/>
    <w:rsid w:val="00142684"/>
    <w:rsid w:val="001427AC"/>
    <w:rsid w:val="001449CA"/>
    <w:rsid w:val="00144F66"/>
    <w:rsid w:val="0014519B"/>
    <w:rsid w:val="00145265"/>
    <w:rsid w:val="00145D43"/>
    <w:rsid w:val="00146619"/>
    <w:rsid w:val="001467D0"/>
    <w:rsid w:val="001468F8"/>
    <w:rsid w:val="00150802"/>
    <w:rsid w:val="00151246"/>
    <w:rsid w:val="00151315"/>
    <w:rsid w:val="00151EF4"/>
    <w:rsid w:val="001528D9"/>
    <w:rsid w:val="001529CD"/>
    <w:rsid w:val="00153A61"/>
    <w:rsid w:val="00153D3A"/>
    <w:rsid w:val="00154335"/>
    <w:rsid w:val="001546D9"/>
    <w:rsid w:val="00154CF5"/>
    <w:rsid w:val="00155300"/>
    <w:rsid w:val="00155568"/>
    <w:rsid w:val="00156102"/>
    <w:rsid w:val="001563D9"/>
    <w:rsid w:val="001568A8"/>
    <w:rsid w:val="00156963"/>
    <w:rsid w:val="00157048"/>
    <w:rsid w:val="00160BA7"/>
    <w:rsid w:val="00161694"/>
    <w:rsid w:val="001623EB"/>
    <w:rsid w:val="00163AE3"/>
    <w:rsid w:val="00163F18"/>
    <w:rsid w:val="00164F58"/>
    <w:rsid w:val="00165937"/>
    <w:rsid w:val="0016636A"/>
    <w:rsid w:val="00166E7A"/>
    <w:rsid w:val="001673BE"/>
    <w:rsid w:val="00167AD5"/>
    <w:rsid w:val="00167FE0"/>
    <w:rsid w:val="0017171A"/>
    <w:rsid w:val="0017264B"/>
    <w:rsid w:val="001735D1"/>
    <w:rsid w:val="001736B4"/>
    <w:rsid w:val="00176534"/>
    <w:rsid w:val="0017718C"/>
    <w:rsid w:val="00177994"/>
    <w:rsid w:val="00177C2D"/>
    <w:rsid w:val="0018013D"/>
    <w:rsid w:val="00180A25"/>
    <w:rsid w:val="00180FD3"/>
    <w:rsid w:val="001816B1"/>
    <w:rsid w:val="00181A4B"/>
    <w:rsid w:val="001820C8"/>
    <w:rsid w:val="0018254B"/>
    <w:rsid w:val="0018255E"/>
    <w:rsid w:val="0018271E"/>
    <w:rsid w:val="001827F2"/>
    <w:rsid w:val="00182977"/>
    <w:rsid w:val="0018311C"/>
    <w:rsid w:val="00183FA7"/>
    <w:rsid w:val="00184B90"/>
    <w:rsid w:val="00185404"/>
    <w:rsid w:val="001856DA"/>
    <w:rsid w:val="00185CD3"/>
    <w:rsid w:val="00186054"/>
    <w:rsid w:val="00186348"/>
    <w:rsid w:val="001905F2"/>
    <w:rsid w:val="00190CE2"/>
    <w:rsid w:val="001911EB"/>
    <w:rsid w:val="00191736"/>
    <w:rsid w:val="0019237D"/>
    <w:rsid w:val="001923AC"/>
    <w:rsid w:val="00192659"/>
    <w:rsid w:val="00192E12"/>
    <w:rsid w:val="00192E99"/>
    <w:rsid w:val="00193768"/>
    <w:rsid w:val="00193B02"/>
    <w:rsid w:val="00194B2C"/>
    <w:rsid w:val="001950F1"/>
    <w:rsid w:val="00195881"/>
    <w:rsid w:val="00196640"/>
    <w:rsid w:val="001968CE"/>
    <w:rsid w:val="001975AC"/>
    <w:rsid w:val="00197837"/>
    <w:rsid w:val="00197A3B"/>
    <w:rsid w:val="00197C78"/>
    <w:rsid w:val="001A1FA9"/>
    <w:rsid w:val="001A230E"/>
    <w:rsid w:val="001A31D3"/>
    <w:rsid w:val="001A3950"/>
    <w:rsid w:val="001A49CE"/>
    <w:rsid w:val="001A4BD9"/>
    <w:rsid w:val="001A4D48"/>
    <w:rsid w:val="001A50AC"/>
    <w:rsid w:val="001A5A59"/>
    <w:rsid w:val="001A5B8B"/>
    <w:rsid w:val="001A645E"/>
    <w:rsid w:val="001A6E30"/>
    <w:rsid w:val="001B0698"/>
    <w:rsid w:val="001B0C2D"/>
    <w:rsid w:val="001B1226"/>
    <w:rsid w:val="001B28CD"/>
    <w:rsid w:val="001B2BE9"/>
    <w:rsid w:val="001B2D72"/>
    <w:rsid w:val="001B2F29"/>
    <w:rsid w:val="001B37A5"/>
    <w:rsid w:val="001B3831"/>
    <w:rsid w:val="001B400C"/>
    <w:rsid w:val="001B4E5C"/>
    <w:rsid w:val="001B55F9"/>
    <w:rsid w:val="001B5975"/>
    <w:rsid w:val="001C004B"/>
    <w:rsid w:val="001C0582"/>
    <w:rsid w:val="001C0975"/>
    <w:rsid w:val="001C0AB8"/>
    <w:rsid w:val="001C1628"/>
    <w:rsid w:val="001C1DE7"/>
    <w:rsid w:val="001C3A64"/>
    <w:rsid w:val="001C3BAD"/>
    <w:rsid w:val="001C43CA"/>
    <w:rsid w:val="001C4E3C"/>
    <w:rsid w:val="001C58A9"/>
    <w:rsid w:val="001C652D"/>
    <w:rsid w:val="001C689D"/>
    <w:rsid w:val="001D03E1"/>
    <w:rsid w:val="001D0C9A"/>
    <w:rsid w:val="001D0D08"/>
    <w:rsid w:val="001D143A"/>
    <w:rsid w:val="001D16A2"/>
    <w:rsid w:val="001D26BD"/>
    <w:rsid w:val="001D28E2"/>
    <w:rsid w:val="001D2D8E"/>
    <w:rsid w:val="001D30EB"/>
    <w:rsid w:val="001D36A0"/>
    <w:rsid w:val="001D3FF4"/>
    <w:rsid w:val="001D429D"/>
    <w:rsid w:val="001D4429"/>
    <w:rsid w:val="001D4D28"/>
    <w:rsid w:val="001D4EB0"/>
    <w:rsid w:val="001D58A2"/>
    <w:rsid w:val="001D60CF"/>
    <w:rsid w:val="001D60F7"/>
    <w:rsid w:val="001D6EDC"/>
    <w:rsid w:val="001D70DE"/>
    <w:rsid w:val="001E0F3B"/>
    <w:rsid w:val="001E1151"/>
    <w:rsid w:val="001E17AF"/>
    <w:rsid w:val="001E1A3C"/>
    <w:rsid w:val="001E1F6E"/>
    <w:rsid w:val="001E2761"/>
    <w:rsid w:val="001E27EE"/>
    <w:rsid w:val="001E3888"/>
    <w:rsid w:val="001E3927"/>
    <w:rsid w:val="001E459C"/>
    <w:rsid w:val="001E4A79"/>
    <w:rsid w:val="001E4CEF"/>
    <w:rsid w:val="001E72D0"/>
    <w:rsid w:val="001E751C"/>
    <w:rsid w:val="001F1451"/>
    <w:rsid w:val="001F1C46"/>
    <w:rsid w:val="001F1DBA"/>
    <w:rsid w:val="001F2767"/>
    <w:rsid w:val="001F2C5A"/>
    <w:rsid w:val="001F3A4E"/>
    <w:rsid w:val="001F3CE4"/>
    <w:rsid w:val="001F46CC"/>
    <w:rsid w:val="001F56EE"/>
    <w:rsid w:val="001F63DC"/>
    <w:rsid w:val="002002E3"/>
    <w:rsid w:val="002005E7"/>
    <w:rsid w:val="00200854"/>
    <w:rsid w:val="00202117"/>
    <w:rsid w:val="0020231D"/>
    <w:rsid w:val="00202925"/>
    <w:rsid w:val="00204AF0"/>
    <w:rsid w:val="00205C68"/>
    <w:rsid w:val="00205D48"/>
    <w:rsid w:val="00206ACE"/>
    <w:rsid w:val="00207F84"/>
    <w:rsid w:val="00207FE4"/>
    <w:rsid w:val="00211105"/>
    <w:rsid w:val="002112C0"/>
    <w:rsid w:val="002117D3"/>
    <w:rsid w:val="00212453"/>
    <w:rsid w:val="00212F22"/>
    <w:rsid w:val="002130EC"/>
    <w:rsid w:val="0021389A"/>
    <w:rsid w:val="002139DF"/>
    <w:rsid w:val="00213ADC"/>
    <w:rsid w:val="00213CFE"/>
    <w:rsid w:val="00213EA4"/>
    <w:rsid w:val="0021415E"/>
    <w:rsid w:val="002143CB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200DA"/>
    <w:rsid w:val="00220466"/>
    <w:rsid w:val="00220496"/>
    <w:rsid w:val="0022068C"/>
    <w:rsid w:val="00220A58"/>
    <w:rsid w:val="00220F86"/>
    <w:rsid w:val="0022101C"/>
    <w:rsid w:val="00222EF9"/>
    <w:rsid w:val="002238CC"/>
    <w:rsid w:val="00223C6F"/>
    <w:rsid w:val="002240DE"/>
    <w:rsid w:val="00224586"/>
    <w:rsid w:val="00225237"/>
    <w:rsid w:val="002257D8"/>
    <w:rsid w:val="00226084"/>
    <w:rsid w:val="00226E05"/>
    <w:rsid w:val="00227601"/>
    <w:rsid w:val="00227856"/>
    <w:rsid w:val="00227F72"/>
    <w:rsid w:val="0023034A"/>
    <w:rsid w:val="002306FB"/>
    <w:rsid w:val="00230B52"/>
    <w:rsid w:val="00231837"/>
    <w:rsid w:val="00231AF4"/>
    <w:rsid w:val="002322FC"/>
    <w:rsid w:val="00233B8A"/>
    <w:rsid w:val="00233C4B"/>
    <w:rsid w:val="002341C4"/>
    <w:rsid w:val="00234225"/>
    <w:rsid w:val="002347E6"/>
    <w:rsid w:val="00234C0C"/>
    <w:rsid w:val="00235915"/>
    <w:rsid w:val="00235CB3"/>
    <w:rsid w:val="00236746"/>
    <w:rsid w:val="00236ADD"/>
    <w:rsid w:val="00236B75"/>
    <w:rsid w:val="00236E5D"/>
    <w:rsid w:val="002372F0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4D3"/>
    <w:rsid w:val="0024622F"/>
    <w:rsid w:val="00246642"/>
    <w:rsid w:val="002467BF"/>
    <w:rsid w:val="002467F7"/>
    <w:rsid w:val="002469A2"/>
    <w:rsid w:val="0024787A"/>
    <w:rsid w:val="00250CFE"/>
    <w:rsid w:val="00251609"/>
    <w:rsid w:val="002518F9"/>
    <w:rsid w:val="00251D0A"/>
    <w:rsid w:val="00252C82"/>
    <w:rsid w:val="00252D9C"/>
    <w:rsid w:val="0025418F"/>
    <w:rsid w:val="002546A5"/>
    <w:rsid w:val="002555AB"/>
    <w:rsid w:val="00255614"/>
    <w:rsid w:val="00255B79"/>
    <w:rsid w:val="00256553"/>
    <w:rsid w:val="00256C72"/>
    <w:rsid w:val="00256D32"/>
    <w:rsid w:val="0025724F"/>
    <w:rsid w:val="00260A21"/>
    <w:rsid w:val="002610EC"/>
    <w:rsid w:val="00261AD9"/>
    <w:rsid w:val="00261F82"/>
    <w:rsid w:val="002629C9"/>
    <w:rsid w:val="002630D2"/>
    <w:rsid w:val="00263BE1"/>
    <w:rsid w:val="00264BC0"/>
    <w:rsid w:val="002650A7"/>
    <w:rsid w:val="00265626"/>
    <w:rsid w:val="00265BCA"/>
    <w:rsid w:val="00265F67"/>
    <w:rsid w:val="00266299"/>
    <w:rsid w:val="0027177B"/>
    <w:rsid w:val="00271876"/>
    <w:rsid w:val="002718F7"/>
    <w:rsid w:val="002720B4"/>
    <w:rsid w:val="0027225E"/>
    <w:rsid w:val="00272321"/>
    <w:rsid w:val="00272B03"/>
    <w:rsid w:val="00274E3C"/>
    <w:rsid w:val="002756E4"/>
    <w:rsid w:val="0027575E"/>
    <w:rsid w:val="00275A0E"/>
    <w:rsid w:val="00275F15"/>
    <w:rsid w:val="00276A3D"/>
    <w:rsid w:val="00277908"/>
    <w:rsid w:val="00277E58"/>
    <w:rsid w:val="00277F8E"/>
    <w:rsid w:val="002809B8"/>
    <w:rsid w:val="00281D17"/>
    <w:rsid w:val="002820CE"/>
    <w:rsid w:val="00282552"/>
    <w:rsid w:val="002825FA"/>
    <w:rsid w:val="00282DE3"/>
    <w:rsid w:val="002836FA"/>
    <w:rsid w:val="00283D69"/>
    <w:rsid w:val="00283DFF"/>
    <w:rsid w:val="00283F53"/>
    <w:rsid w:val="002848C5"/>
    <w:rsid w:val="00284AA8"/>
    <w:rsid w:val="0028529A"/>
    <w:rsid w:val="00285E77"/>
    <w:rsid w:val="0028695B"/>
    <w:rsid w:val="00286BCB"/>
    <w:rsid w:val="00286D7A"/>
    <w:rsid w:val="00287C9F"/>
    <w:rsid w:val="00287FC3"/>
    <w:rsid w:val="00290292"/>
    <w:rsid w:val="002902E9"/>
    <w:rsid w:val="00292D10"/>
    <w:rsid w:val="0029346B"/>
    <w:rsid w:val="00293952"/>
    <w:rsid w:val="002945EC"/>
    <w:rsid w:val="0029528C"/>
    <w:rsid w:val="002957A0"/>
    <w:rsid w:val="00295D46"/>
    <w:rsid w:val="002967E5"/>
    <w:rsid w:val="00297BB2"/>
    <w:rsid w:val="002A074E"/>
    <w:rsid w:val="002A26B9"/>
    <w:rsid w:val="002A2907"/>
    <w:rsid w:val="002A32E5"/>
    <w:rsid w:val="002A3D12"/>
    <w:rsid w:val="002A4375"/>
    <w:rsid w:val="002A507B"/>
    <w:rsid w:val="002A5130"/>
    <w:rsid w:val="002A669F"/>
    <w:rsid w:val="002A66D4"/>
    <w:rsid w:val="002A762A"/>
    <w:rsid w:val="002A7A5E"/>
    <w:rsid w:val="002A7C99"/>
    <w:rsid w:val="002A7F48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502E"/>
    <w:rsid w:val="002B59A3"/>
    <w:rsid w:val="002B5CA7"/>
    <w:rsid w:val="002B630D"/>
    <w:rsid w:val="002B6417"/>
    <w:rsid w:val="002B67AB"/>
    <w:rsid w:val="002B76E5"/>
    <w:rsid w:val="002B7A9F"/>
    <w:rsid w:val="002B7E71"/>
    <w:rsid w:val="002C02D4"/>
    <w:rsid w:val="002C1C04"/>
    <w:rsid w:val="002C2248"/>
    <w:rsid w:val="002C25E9"/>
    <w:rsid w:val="002C2BAE"/>
    <w:rsid w:val="002C3B33"/>
    <w:rsid w:val="002C3F6B"/>
    <w:rsid w:val="002C4207"/>
    <w:rsid w:val="002C4947"/>
    <w:rsid w:val="002C4D0B"/>
    <w:rsid w:val="002C5106"/>
    <w:rsid w:val="002C51A4"/>
    <w:rsid w:val="002C61D6"/>
    <w:rsid w:val="002C6258"/>
    <w:rsid w:val="002C6B82"/>
    <w:rsid w:val="002C759C"/>
    <w:rsid w:val="002C7E1E"/>
    <w:rsid w:val="002D051A"/>
    <w:rsid w:val="002D1520"/>
    <w:rsid w:val="002D171B"/>
    <w:rsid w:val="002D21DC"/>
    <w:rsid w:val="002D2E44"/>
    <w:rsid w:val="002D3026"/>
    <w:rsid w:val="002D354D"/>
    <w:rsid w:val="002D3E9F"/>
    <w:rsid w:val="002D4B10"/>
    <w:rsid w:val="002D5521"/>
    <w:rsid w:val="002D5B61"/>
    <w:rsid w:val="002D6653"/>
    <w:rsid w:val="002D665C"/>
    <w:rsid w:val="002D66E0"/>
    <w:rsid w:val="002E086D"/>
    <w:rsid w:val="002E0FE9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6194"/>
    <w:rsid w:val="002E67EA"/>
    <w:rsid w:val="002E6B00"/>
    <w:rsid w:val="002E7079"/>
    <w:rsid w:val="002F02F9"/>
    <w:rsid w:val="002F060F"/>
    <w:rsid w:val="002F065C"/>
    <w:rsid w:val="002F0AD0"/>
    <w:rsid w:val="002F13C9"/>
    <w:rsid w:val="002F15E4"/>
    <w:rsid w:val="002F20AF"/>
    <w:rsid w:val="002F2B4D"/>
    <w:rsid w:val="002F3522"/>
    <w:rsid w:val="002F3BD6"/>
    <w:rsid w:val="002F430D"/>
    <w:rsid w:val="002F4A08"/>
    <w:rsid w:val="002F4FBF"/>
    <w:rsid w:val="002F626C"/>
    <w:rsid w:val="002F6654"/>
    <w:rsid w:val="002F6798"/>
    <w:rsid w:val="00301984"/>
    <w:rsid w:val="0030199F"/>
    <w:rsid w:val="00302095"/>
    <w:rsid w:val="0030264C"/>
    <w:rsid w:val="00302C61"/>
    <w:rsid w:val="00302E3A"/>
    <w:rsid w:val="00302F8F"/>
    <w:rsid w:val="00303243"/>
    <w:rsid w:val="003046C7"/>
    <w:rsid w:val="003059D4"/>
    <w:rsid w:val="003068CA"/>
    <w:rsid w:val="00306C2A"/>
    <w:rsid w:val="00311C9F"/>
    <w:rsid w:val="003121EC"/>
    <w:rsid w:val="00312D71"/>
    <w:rsid w:val="00313691"/>
    <w:rsid w:val="00313B16"/>
    <w:rsid w:val="00313FFF"/>
    <w:rsid w:val="0031440F"/>
    <w:rsid w:val="00314559"/>
    <w:rsid w:val="00316450"/>
    <w:rsid w:val="00317443"/>
    <w:rsid w:val="003176DF"/>
    <w:rsid w:val="00317FC3"/>
    <w:rsid w:val="00320068"/>
    <w:rsid w:val="00320140"/>
    <w:rsid w:val="0032025B"/>
    <w:rsid w:val="0032075F"/>
    <w:rsid w:val="003212F1"/>
    <w:rsid w:val="0032234C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5A5C"/>
    <w:rsid w:val="00335B67"/>
    <w:rsid w:val="00335BF3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369"/>
    <w:rsid w:val="003424FD"/>
    <w:rsid w:val="0034276F"/>
    <w:rsid w:val="00342E6F"/>
    <w:rsid w:val="00343010"/>
    <w:rsid w:val="00343921"/>
    <w:rsid w:val="003444BE"/>
    <w:rsid w:val="00344CED"/>
    <w:rsid w:val="003453B3"/>
    <w:rsid w:val="00346E0C"/>
    <w:rsid w:val="00347361"/>
    <w:rsid w:val="003474A2"/>
    <w:rsid w:val="003474BA"/>
    <w:rsid w:val="003478B1"/>
    <w:rsid w:val="00347F30"/>
    <w:rsid w:val="003504A3"/>
    <w:rsid w:val="00350730"/>
    <w:rsid w:val="00350C56"/>
    <w:rsid w:val="00351EB3"/>
    <w:rsid w:val="00352501"/>
    <w:rsid w:val="00352593"/>
    <w:rsid w:val="00352892"/>
    <w:rsid w:val="00352C72"/>
    <w:rsid w:val="00352FD6"/>
    <w:rsid w:val="00353EF4"/>
    <w:rsid w:val="00354C6B"/>
    <w:rsid w:val="00354F6D"/>
    <w:rsid w:val="0035598B"/>
    <w:rsid w:val="00355CB9"/>
    <w:rsid w:val="003572D4"/>
    <w:rsid w:val="00357956"/>
    <w:rsid w:val="0036019F"/>
    <w:rsid w:val="0036043E"/>
    <w:rsid w:val="00360664"/>
    <w:rsid w:val="003612E4"/>
    <w:rsid w:val="00361E00"/>
    <w:rsid w:val="00361E6B"/>
    <w:rsid w:val="00362705"/>
    <w:rsid w:val="00363DEF"/>
    <w:rsid w:val="00364D71"/>
    <w:rsid w:val="0036503D"/>
    <w:rsid w:val="00365261"/>
    <w:rsid w:val="0036567B"/>
    <w:rsid w:val="00366F48"/>
    <w:rsid w:val="00370C02"/>
    <w:rsid w:val="00370FF0"/>
    <w:rsid w:val="00371073"/>
    <w:rsid w:val="00371B57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6913"/>
    <w:rsid w:val="00376968"/>
    <w:rsid w:val="00376EEB"/>
    <w:rsid w:val="0037795F"/>
    <w:rsid w:val="00377E8D"/>
    <w:rsid w:val="00380BA4"/>
    <w:rsid w:val="00380C9E"/>
    <w:rsid w:val="003815E3"/>
    <w:rsid w:val="00382094"/>
    <w:rsid w:val="00382E61"/>
    <w:rsid w:val="00383C78"/>
    <w:rsid w:val="00383DFA"/>
    <w:rsid w:val="00385432"/>
    <w:rsid w:val="003855C5"/>
    <w:rsid w:val="00385BB0"/>
    <w:rsid w:val="0038625F"/>
    <w:rsid w:val="0038668D"/>
    <w:rsid w:val="00386910"/>
    <w:rsid w:val="003900D6"/>
    <w:rsid w:val="00391873"/>
    <w:rsid w:val="00391CCA"/>
    <w:rsid w:val="00391F69"/>
    <w:rsid w:val="003948C7"/>
    <w:rsid w:val="003953C4"/>
    <w:rsid w:val="00396880"/>
    <w:rsid w:val="003977F0"/>
    <w:rsid w:val="003A025D"/>
    <w:rsid w:val="003A052A"/>
    <w:rsid w:val="003A1062"/>
    <w:rsid w:val="003A1B6B"/>
    <w:rsid w:val="003A1C25"/>
    <w:rsid w:val="003A1E45"/>
    <w:rsid w:val="003A219C"/>
    <w:rsid w:val="003A23CD"/>
    <w:rsid w:val="003A4B66"/>
    <w:rsid w:val="003A5C5B"/>
    <w:rsid w:val="003A74EE"/>
    <w:rsid w:val="003A7B4A"/>
    <w:rsid w:val="003B07B6"/>
    <w:rsid w:val="003B0C0C"/>
    <w:rsid w:val="003B0C20"/>
    <w:rsid w:val="003B0F39"/>
    <w:rsid w:val="003B0F7E"/>
    <w:rsid w:val="003B386F"/>
    <w:rsid w:val="003B46C7"/>
    <w:rsid w:val="003B4E5E"/>
    <w:rsid w:val="003B4FBC"/>
    <w:rsid w:val="003B5291"/>
    <w:rsid w:val="003B5B4A"/>
    <w:rsid w:val="003B5F7E"/>
    <w:rsid w:val="003B698A"/>
    <w:rsid w:val="003B6C5D"/>
    <w:rsid w:val="003B7679"/>
    <w:rsid w:val="003C1DD1"/>
    <w:rsid w:val="003C3117"/>
    <w:rsid w:val="003C4160"/>
    <w:rsid w:val="003C548B"/>
    <w:rsid w:val="003C593B"/>
    <w:rsid w:val="003C5BEF"/>
    <w:rsid w:val="003C62AE"/>
    <w:rsid w:val="003C657B"/>
    <w:rsid w:val="003C6617"/>
    <w:rsid w:val="003C6A14"/>
    <w:rsid w:val="003C6CBD"/>
    <w:rsid w:val="003C6E58"/>
    <w:rsid w:val="003C700A"/>
    <w:rsid w:val="003D0699"/>
    <w:rsid w:val="003D07CE"/>
    <w:rsid w:val="003D1519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390"/>
    <w:rsid w:val="003D588C"/>
    <w:rsid w:val="003D71D8"/>
    <w:rsid w:val="003D7D3D"/>
    <w:rsid w:val="003E022D"/>
    <w:rsid w:val="003E0889"/>
    <w:rsid w:val="003E0A3F"/>
    <w:rsid w:val="003E1578"/>
    <w:rsid w:val="003E17FB"/>
    <w:rsid w:val="003E198E"/>
    <w:rsid w:val="003E1C4D"/>
    <w:rsid w:val="003E2E3F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F0695"/>
    <w:rsid w:val="003F1AF7"/>
    <w:rsid w:val="003F46F3"/>
    <w:rsid w:val="003F5C08"/>
    <w:rsid w:val="003F71A8"/>
    <w:rsid w:val="003F7252"/>
    <w:rsid w:val="003F755C"/>
    <w:rsid w:val="003F7C7E"/>
    <w:rsid w:val="003F7EC6"/>
    <w:rsid w:val="004006E6"/>
    <w:rsid w:val="00400A02"/>
    <w:rsid w:val="004010FF"/>
    <w:rsid w:val="00401488"/>
    <w:rsid w:val="004018DA"/>
    <w:rsid w:val="00402067"/>
    <w:rsid w:val="004026AA"/>
    <w:rsid w:val="00403D52"/>
    <w:rsid w:val="0040421E"/>
    <w:rsid w:val="00404449"/>
    <w:rsid w:val="00404534"/>
    <w:rsid w:val="00404972"/>
    <w:rsid w:val="00404D6F"/>
    <w:rsid w:val="0040556C"/>
    <w:rsid w:val="00407106"/>
    <w:rsid w:val="004115C7"/>
    <w:rsid w:val="00411AD3"/>
    <w:rsid w:val="00411FAB"/>
    <w:rsid w:val="004128F7"/>
    <w:rsid w:val="00412956"/>
    <w:rsid w:val="004131CA"/>
    <w:rsid w:val="00413C34"/>
    <w:rsid w:val="00414A00"/>
    <w:rsid w:val="004150FA"/>
    <w:rsid w:val="004169A4"/>
    <w:rsid w:val="00417B03"/>
    <w:rsid w:val="00420955"/>
    <w:rsid w:val="004227C2"/>
    <w:rsid w:val="004231F7"/>
    <w:rsid w:val="00423435"/>
    <w:rsid w:val="00423511"/>
    <w:rsid w:val="00423D72"/>
    <w:rsid w:val="00424C4B"/>
    <w:rsid w:val="00425DE0"/>
    <w:rsid w:val="00426248"/>
    <w:rsid w:val="00426448"/>
    <w:rsid w:val="00426A63"/>
    <w:rsid w:val="00426FEF"/>
    <w:rsid w:val="00427996"/>
    <w:rsid w:val="00430315"/>
    <w:rsid w:val="00430388"/>
    <w:rsid w:val="004311A9"/>
    <w:rsid w:val="00431B37"/>
    <w:rsid w:val="00432F13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406BD"/>
    <w:rsid w:val="004406E0"/>
    <w:rsid w:val="00440D31"/>
    <w:rsid w:val="00441A78"/>
    <w:rsid w:val="00442207"/>
    <w:rsid w:val="0044238E"/>
    <w:rsid w:val="0044258C"/>
    <w:rsid w:val="00442CC0"/>
    <w:rsid w:val="00443381"/>
    <w:rsid w:val="00443416"/>
    <w:rsid w:val="00443C01"/>
    <w:rsid w:val="00443F45"/>
    <w:rsid w:val="00444B77"/>
    <w:rsid w:val="00444DD7"/>
    <w:rsid w:val="00445767"/>
    <w:rsid w:val="004460A2"/>
    <w:rsid w:val="00446526"/>
    <w:rsid w:val="004469E4"/>
    <w:rsid w:val="00446A7D"/>
    <w:rsid w:val="00446E8A"/>
    <w:rsid w:val="0044736D"/>
    <w:rsid w:val="004502BC"/>
    <w:rsid w:val="00450402"/>
    <w:rsid w:val="00450B4E"/>
    <w:rsid w:val="00451040"/>
    <w:rsid w:val="004513BF"/>
    <w:rsid w:val="00451682"/>
    <w:rsid w:val="00451D09"/>
    <w:rsid w:val="0045203D"/>
    <w:rsid w:val="00452F71"/>
    <w:rsid w:val="00453568"/>
    <w:rsid w:val="00454147"/>
    <w:rsid w:val="00454268"/>
    <w:rsid w:val="00454307"/>
    <w:rsid w:val="0045487E"/>
    <w:rsid w:val="00454921"/>
    <w:rsid w:val="00454D53"/>
    <w:rsid w:val="004551EC"/>
    <w:rsid w:val="00455F2D"/>
    <w:rsid w:val="00456153"/>
    <w:rsid w:val="00456BEC"/>
    <w:rsid w:val="004570C0"/>
    <w:rsid w:val="004574E5"/>
    <w:rsid w:val="00461137"/>
    <w:rsid w:val="00461A2D"/>
    <w:rsid w:val="00461CE2"/>
    <w:rsid w:val="00462F6A"/>
    <w:rsid w:val="00463C83"/>
    <w:rsid w:val="0046410E"/>
    <w:rsid w:val="004645EA"/>
    <w:rsid w:val="00464A33"/>
    <w:rsid w:val="00465454"/>
    <w:rsid w:val="0046607C"/>
    <w:rsid w:val="004660B3"/>
    <w:rsid w:val="00466980"/>
    <w:rsid w:val="00467084"/>
    <w:rsid w:val="004675FB"/>
    <w:rsid w:val="00467C0A"/>
    <w:rsid w:val="00467C38"/>
    <w:rsid w:val="00467C59"/>
    <w:rsid w:val="00467FC7"/>
    <w:rsid w:val="004703C8"/>
    <w:rsid w:val="00470C10"/>
    <w:rsid w:val="00470F63"/>
    <w:rsid w:val="004714F8"/>
    <w:rsid w:val="00471723"/>
    <w:rsid w:val="004725FB"/>
    <w:rsid w:val="004729A7"/>
    <w:rsid w:val="00472C64"/>
    <w:rsid w:val="004731F4"/>
    <w:rsid w:val="00473363"/>
    <w:rsid w:val="00473646"/>
    <w:rsid w:val="004757A8"/>
    <w:rsid w:val="004761D3"/>
    <w:rsid w:val="00476420"/>
    <w:rsid w:val="00476B06"/>
    <w:rsid w:val="004771C3"/>
    <w:rsid w:val="004773AE"/>
    <w:rsid w:val="004778C1"/>
    <w:rsid w:val="004779B9"/>
    <w:rsid w:val="004806B7"/>
    <w:rsid w:val="0048099F"/>
    <w:rsid w:val="0048167F"/>
    <w:rsid w:val="00481FA1"/>
    <w:rsid w:val="00482C2B"/>
    <w:rsid w:val="00482CCD"/>
    <w:rsid w:val="0048354A"/>
    <w:rsid w:val="00483E2C"/>
    <w:rsid w:val="00484961"/>
    <w:rsid w:val="00485ACC"/>
    <w:rsid w:val="00485B7D"/>
    <w:rsid w:val="004877BF"/>
    <w:rsid w:val="00487DF2"/>
    <w:rsid w:val="00490369"/>
    <w:rsid w:val="00491BCC"/>
    <w:rsid w:val="00491CDB"/>
    <w:rsid w:val="0049323D"/>
    <w:rsid w:val="00493472"/>
    <w:rsid w:val="00495F5B"/>
    <w:rsid w:val="00496160"/>
    <w:rsid w:val="004965A5"/>
    <w:rsid w:val="0049681D"/>
    <w:rsid w:val="00497D63"/>
    <w:rsid w:val="004A38AE"/>
    <w:rsid w:val="004A45A1"/>
    <w:rsid w:val="004A532A"/>
    <w:rsid w:val="004A549C"/>
    <w:rsid w:val="004A560A"/>
    <w:rsid w:val="004A58B1"/>
    <w:rsid w:val="004A5CB7"/>
    <w:rsid w:val="004A6142"/>
    <w:rsid w:val="004A61B2"/>
    <w:rsid w:val="004A6647"/>
    <w:rsid w:val="004A6FFC"/>
    <w:rsid w:val="004A7209"/>
    <w:rsid w:val="004A740B"/>
    <w:rsid w:val="004A7703"/>
    <w:rsid w:val="004B0E07"/>
    <w:rsid w:val="004B211E"/>
    <w:rsid w:val="004B427E"/>
    <w:rsid w:val="004B466D"/>
    <w:rsid w:val="004B508E"/>
    <w:rsid w:val="004B516D"/>
    <w:rsid w:val="004B5300"/>
    <w:rsid w:val="004B5375"/>
    <w:rsid w:val="004B54DB"/>
    <w:rsid w:val="004B5D6C"/>
    <w:rsid w:val="004B6508"/>
    <w:rsid w:val="004B6782"/>
    <w:rsid w:val="004B69A5"/>
    <w:rsid w:val="004C00E9"/>
    <w:rsid w:val="004C095E"/>
    <w:rsid w:val="004C09C1"/>
    <w:rsid w:val="004C13FB"/>
    <w:rsid w:val="004C15D7"/>
    <w:rsid w:val="004C1950"/>
    <w:rsid w:val="004C2282"/>
    <w:rsid w:val="004C2305"/>
    <w:rsid w:val="004C2EDB"/>
    <w:rsid w:val="004C310D"/>
    <w:rsid w:val="004C31C6"/>
    <w:rsid w:val="004C32E2"/>
    <w:rsid w:val="004C3698"/>
    <w:rsid w:val="004C4379"/>
    <w:rsid w:val="004C491F"/>
    <w:rsid w:val="004C499F"/>
    <w:rsid w:val="004C5131"/>
    <w:rsid w:val="004C5C0F"/>
    <w:rsid w:val="004C64C8"/>
    <w:rsid w:val="004D0FE8"/>
    <w:rsid w:val="004D114A"/>
    <w:rsid w:val="004D1376"/>
    <w:rsid w:val="004D15FA"/>
    <w:rsid w:val="004D18DB"/>
    <w:rsid w:val="004D1F9B"/>
    <w:rsid w:val="004D31EF"/>
    <w:rsid w:val="004D3C47"/>
    <w:rsid w:val="004D3CFF"/>
    <w:rsid w:val="004D3D1E"/>
    <w:rsid w:val="004D3E14"/>
    <w:rsid w:val="004D4C8F"/>
    <w:rsid w:val="004D4D09"/>
    <w:rsid w:val="004D5434"/>
    <w:rsid w:val="004D5C7B"/>
    <w:rsid w:val="004D5FB3"/>
    <w:rsid w:val="004D6A44"/>
    <w:rsid w:val="004D6D55"/>
    <w:rsid w:val="004D7CFE"/>
    <w:rsid w:val="004E0F4D"/>
    <w:rsid w:val="004E124A"/>
    <w:rsid w:val="004E2B3B"/>
    <w:rsid w:val="004E2CAD"/>
    <w:rsid w:val="004E3596"/>
    <w:rsid w:val="004E3965"/>
    <w:rsid w:val="004E3FA8"/>
    <w:rsid w:val="004E43E3"/>
    <w:rsid w:val="004E4A2B"/>
    <w:rsid w:val="004E50C6"/>
    <w:rsid w:val="004E5226"/>
    <w:rsid w:val="004E5286"/>
    <w:rsid w:val="004E54DD"/>
    <w:rsid w:val="004E61EB"/>
    <w:rsid w:val="004E660B"/>
    <w:rsid w:val="004E7D6B"/>
    <w:rsid w:val="004F0758"/>
    <w:rsid w:val="004F1093"/>
    <w:rsid w:val="004F1493"/>
    <w:rsid w:val="004F1CD3"/>
    <w:rsid w:val="004F2782"/>
    <w:rsid w:val="004F2FEF"/>
    <w:rsid w:val="004F334E"/>
    <w:rsid w:val="004F3CD9"/>
    <w:rsid w:val="004F3D41"/>
    <w:rsid w:val="004F46E7"/>
    <w:rsid w:val="004F5029"/>
    <w:rsid w:val="004F518D"/>
    <w:rsid w:val="004F6348"/>
    <w:rsid w:val="004F729F"/>
    <w:rsid w:val="004F774A"/>
    <w:rsid w:val="0050027F"/>
    <w:rsid w:val="005006E8"/>
    <w:rsid w:val="005009F2"/>
    <w:rsid w:val="005016AC"/>
    <w:rsid w:val="0050243E"/>
    <w:rsid w:val="00502563"/>
    <w:rsid w:val="00502D36"/>
    <w:rsid w:val="005031D6"/>
    <w:rsid w:val="00503A21"/>
    <w:rsid w:val="0050428C"/>
    <w:rsid w:val="0050494B"/>
    <w:rsid w:val="00505673"/>
    <w:rsid w:val="00505F7C"/>
    <w:rsid w:val="0050626C"/>
    <w:rsid w:val="00506A99"/>
    <w:rsid w:val="0050701C"/>
    <w:rsid w:val="005100BD"/>
    <w:rsid w:val="00510D2A"/>
    <w:rsid w:val="005126F8"/>
    <w:rsid w:val="005130B6"/>
    <w:rsid w:val="00513DDE"/>
    <w:rsid w:val="00514832"/>
    <w:rsid w:val="005155F6"/>
    <w:rsid w:val="00516664"/>
    <w:rsid w:val="00516677"/>
    <w:rsid w:val="0051683D"/>
    <w:rsid w:val="00517E4C"/>
    <w:rsid w:val="00521435"/>
    <w:rsid w:val="005223D8"/>
    <w:rsid w:val="00522C93"/>
    <w:rsid w:val="005234AA"/>
    <w:rsid w:val="00523559"/>
    <w:rsid w:val="0052371F"/>
    <w:rsid w:val="0052374D"/>
    <w:rsid w:val="00523CD5"/>
    <w:rsid w:val="00524388"/>
    <w:rsid w:val="0052494A"/>
    <w:rsid w:val="00524B0F"/>
    <w:rsid w:val="00524B7B"/>
    <w:rsid w:val="0052551A"/>
    <w:rsid w:val="0052556A"/>
    <w:rsid w:val="005256F7"/>
    <w:rsid w:val="005261B5"/>
    <w:rsid w:val="0052650B"/>
    <w:rsid w:val="005276CB"/>
    <w:rsid w:val="00530BD9"/>
    <w:rsid w:val="00531414"/>
    <w:rsid w:val="0053189F"/>
    <w:rsid w:val="00531C01"/>
    <w:rsid w:val="0053219C"/>
    <w:rsid w:val="005326E7"/>
    <w:rsid w:val="0053290B"/>
    <w:rsid w:val="005329FD"/>
    <w:rsid w:val="00532E24"/>
    <w:rsid w:val="00535437"/>
    <w:rsid w:val="00536142"/>
    <w:rsid w:val="005367EA"/>
    <w:rsid w:val="0053738D"/>
    <w:rsid w:val="00537F6A"/>
    <w:rsid w:val="005405D0"/>
    <w:rsid w:val="00540CA9"/>
    <w:rsid w:val="005415A5"/>
    <w:rsid w:val="005419B6"/>
    <w:rsid w:val="00542FE2"/>
    <w:rsid w:val="00543544"/>
    <w:rsid w:val="00544233"/>
    <w:rsid w:val="00544AB4"/>
    <w:rsid w:val="00544E5E"/>
    <w:rsid w:val="005458C5"/>
    <w:rsid w:val="005463D8"/>
    <w:rsid w:val="0054716A"/>
    <w:rsid w:val="0054729C"/>
    <w:rsid w:val="0054740A"/>
    <w:rsid w:val="00551288"/>
    <w:rsid w:val="005513DB"/>
    <w:rsid w:val="005514B4"/>
    <w:rsid w:val="00552407"/>
    <w:rsid w:val="0055254D"/>
    <w:rsid w:val="00554830"/>
    <w:rsid w:val="00554837"/>
    <w:rsid w:val="00554BE0"/>
    <w:rsid w:val="005553C4"/>
    <w:rsid w:val="00555668"/>
    <w:rsid w:val="00555932"/>
    <w:rsid w:val="00556147"/>
    <w:rsid w:val="00556189"/>
    <w:rsid w:val="005561BE"/>
    <w:rsid w:val="005568AF"/>
    <w:rsid w:val="00556BD6"/>
    <w:rsid w:val="00556F10"/>
    <w:rsid w:val="00557298"/>
    <w:rsid w:val="005578AD"/>
    <w:rsid w:val="00560ADE"/>
    <w:rsid w:val="005612A1"/>
    <w:rsid w:val="00561EEA"/>
    <w:rsid w:val="005629FB"/>
    <w:rsid w:val="005635A5"/>
    <w:rsid w:val="00563C89"/>
    <w:rsid w:val="00565206"/>
    <w:rsid w:val="005653B9"/>
    <w:rsid w:val="00565517"/>
    <w:rsid w:val="00565DFA"/>
    <w:rsid w:val="00566ABA"/>
    <w:rsid w:val="005670D9"/>
    <w:rsid w:val="00567B6E"/>
    <w:rsid w:val="00567C50"/>
    <w:rsid w:val="005703CB"/>
    <w:rsid w:val="00570CD9"/>
    <w:rsid w:val="00571457"/>
    <w:rsid w:val="00571A9A"/>
    <w:rsid w:val="00572371"/>
    <w:rsid w:val="005723FB"/>
    <w:rsid w:val="00572C1A"/>
    <w:rsid w:val="005731E2"/>
    <w:rsid w:val="005734E2"/>
    <w:rsid w:val="00575359"/>
    <w:rsid w:val="00575FF8"/>
    <w:rsid w:val="0057647E"/>
    <w:rsid w:val="00576934"/>
    <w:rsid w:val="00577210"/>
    <w:rsid w:val="005778C7"/>
    <w:rsid w:val="00577F73"/>
    <w:rsid w:val="0058025B"/>
    <w:rsid w:val="0058082C"/>
    <w:rsid w:val="00580859"/>
    <w:rsid w:val="00581792"/>
    <w:rsid w:val="00581B08"/>
    <w:rsid w:val="0058226F"/>
    <w:rsid w:val="0058281D"/>
    <w:rsid w:val="00583B94"/>
    <w:rsid w:val="00584270"/>
    <w:rsid w:val="005842E9"/>
    <w:rsid w:val="005845F9"/>
    <w:rsid w:val="00584FC1"/>
    <w:rsid w:val="005853E5"/>
    <w:rsid w:val="00585A2B"/>
    <w:rsid w:val="00586DE6"/>
    <w:rsid w:val="00586FBB"/>
    <w:rsid w:val="005873ED"/>
    <w:rsid w:val="0058758D"/>
    <w:rsid w:val="0059025F"/>
    <w:rsid w:val="005903F0"/>
    <w:rsid w:val="0059090C"/>
    <w:rsid w:val="00590F9B"/>
    <w:rsid w:val="0059144C"/>
    <w:rsid w:val="00592723"/>
    <w:rsid w:val="00592DFD"/>
    <w:rsid w:val="00593605"/>
    <w:rsid w:val="005949C2"/>
    <w:rsid w:val="00595E4D"/>
    <w:rsid w:val="00596AE7"/>
    <w:rsid w:val="00596E64"/>
    <w:rsid w:val="005978E0"/>
    <w:rsid w:val="005A1690"/>
    <w:rsid w:val="005A1960"/>
    <w:rsid w:val="005A2944"/>
    <w:rsid w:val="005A2C80"/>
    <w:rsid w:val="005A2E8D"/>
    <w:rsid w:val="005A3DB4"/>
    <w:rsid w:val="005A6AC2"/>
    <w:rsid w:val="005A6CDC"/>
    <w:rsid w:val="005B0BFE"/>
    <w:rsid w:val="005B1DA4"/>
    <w:rsid w:val="005B2821"/>
    <w:rsid w:val="005B32B3"/>
    <w:rsid w:val="005B346E"/>
    <w:rsid w:val="005B3A6E"/>
    <w:rsid w:val="005B42D5"/>
    <w:rsid w:val="005B4495"/>
    <w:rsid w:val="005B529A"/>
    <w:rsid w:val="005B5A1E"/>
    <w:rsid w:val="005B5B81"/>
    <w:rsid w:val="005B5C4A"/>
    <w:rsid w:val="005B5E9C"/>
    <w:rsid w:val="005B664C"/>
    <w:rsid w:val="005B683F"/>
    <w:rsid w:val="005B7E3F"/>
    <w:rsid w:val="005C11D4"/>
    <w:rsid w:val="005C1796"/>
    <w:rsid w:val="005C1966"/>
    <w:rsid w:val="005C24F0"/>
    <w:rsid w:val="005C296D"/>
    <w:rsid w:val="005C38B3"/>
    <w:rsid w:val="005C4120"/>
    <w:rsid w:val="005C49B6"/>
    <w:rsid w:val="005C511F"/>
    <w:rsid w:val="005C5238"/>
    <w:rsid w:val="005C5CD1"/>
    <w:rsid w:val="005C62DA"/>
    <w:rsid w:val="005C6331"/>
    <w:rsid w:val="005C6C45"/>
    <w:rsid w:val="005C7097"/>
    <w:rsid w:val="005C7236"/>
    <w:rsid w:val="005C7915"/>
    <w:rsid w:val="005C79C7"/>
    <w:rsid w:val="005D0613"/>
    <w:rsid w:val="005D17B0"/>
    <w:rsid w:val="005D19A2"/>
    <w:rsid w:val="005D3428"/>
    <w:rsid w:val="005D454A"/>
    <w:rsid w:val="005D6593"/>
    <w:rsid w:val="005D6A42"/>
    <w:rsid w:val="005D761F"/>
    <w:rsid w:val="005D7DDF"/>
    <w:rsid w:val="005E0774"/>
    <w:rsid w:val="005E0E9D"/>
    <w:rsid w:val="005E1338"/>
    <w:rsid w:val="005E18CE"/>
    <w:rsid w:val="005E2FAC"/>
    <w:rsid w:val="005E3E27"/>
    <w:rsid w:val="005E40B0"/>
    <w:rsid w:val="005E4869"/>
    <w:rsid w:val="005E48A0"/>
    <w:rsid w:val="005E51D3"/>
    <w:rsid w:val="005E5CC7"/>
    <w:rsid w:val="005E5D2D"/>
    <w:rsid w:val="005E6CBA"/>
    <w:rsid w:val="005E6E0D"/>
    <w:rsid w:val="005F001C"/>
    <w:rsid w:val="005F0DAF"/>
    <w:rsid w:val="005F23CC"/>
    <w:rsid w:val="005F2D3D"/>
    <w:rsid w:val="005F3CEA"/>
    <w:rsid w:val="005F3D8E"/>
    <w:rsid w:val="005F52B6"/>
    <w:rsid w:val="005F5AE2"/>
    <w:rsid w:val="005F5B28"/>
    <w:rsid w:val="005F6822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423E"/>
    <w:rsid w:val="0060499E"/>
    <w:rsid w:val="006055BB"/>
    <w:rsid w:val="006069B5"/>
    <w:rsid w:val="00607820"/>
    <w:rsid w:val="00607D8E"/>
    <w:rsid w:val="006102C3"/>
    <w:rsid w:val="0061031F"/>
    <w:rsid w:val="00610771"/>
    <w:rsid w:val="00610AFE"/>
    <w:rsid w:val="00611743"/>
    <w:rsid w:val="00611F28"/>
    <w:rsid w:val="0061254C"/>
    <w:rsid w:val="006127EB"/>
    <w:rsid w:val="00612E66"/>
    <w:rsid w:val="00613286"/>
    <w:rsid w:val="006144E9"/>
    <w:rsid w:val="0061458C"/>
    <w:rsid w:val="00614FF9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2B5"/>
    <w:rsid w:val="00617748"/>
    <w:rsid w:val="00617930"/>
    <w:rsid w:val="0061797E"/>
    <w:rsid w:val="00617CD6"/>
    <w:rsid w:val="00617D13"/>
    <w:rsid w:val="00620013"/>
    <w:rsid w:val="0062063B"/>
    <w:rsid w:val="00620DFD"/>
    <w:rsid w:val="00621437"/>
    <w:rsid w:val="0062149E"/>
    <w:rsid w:val="0062234A"/>
    <w:rsid w:val="00622444"/>
    <w:rsid w:val="0062285C"/>
    <w:rsid w:val="0062404A"/>
    <w:rsid w:val="0062439B"/>
    <w:rsid w:val="00624917"/>
    <w:rsid w:val="006258FA"/>
    <w:rsid w:val="00625FDF"/>
    <w:rsid w:val="006264CD"/>
    <w:rsid w:val="0062694C"/>
    <w:rsid w:val="00630073"/>
    <w:rsid w:val="006300A5"/>
    <w:rsid w:val="006312CA"/>
    <w:rsid w:val="00631FC7"/>
    <w:rsid w:val="006337DD"/>
    <w:rsid w:val="00633C1D"/>
    <w:rsid w:val="00633D68"/>
    <w:rsid w:val="006347B1"/>
    <w:rsid w:val="00635909"/>
    <w:rsid w:val="00635CF8"/>
    <w:rsid w:val="0063616D"/>
    <w:rsid w:val="00636B96"/>
    <w:rsid w:val="00636D43"/>
    <w:rsid w:val="006371E5"/>
    <w:rsid w:val="0063765A"/>
    <w:rsid w:val="0064030E"/>
    <w:rsid w:val="00640C33"/>
    <w:rsid w:val="00641413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34"/>
    <w:rsid w:val="006443E1"/>
    <w:rsid w:val="00644ADE"/>
    <w:rsid w:val="006454D7"/>
    <w:rsid w:val="00645B21"/>
    <w:rsid w:val="006468DC"/>
    <w:rsid w:val="0064796C"/>
    <w:rsid w:val="006500B2"/>
    <w:rsid w:val="006504E7"/>
    <w:rsid w:val="00650645"/>
    <w:rsid w:val="00650968"/>
    <w:rsid w:val="00650C9E"/>
    <w:rsid w:val="00652267"/>
    <w:rsid w:val="00652DF9"/>
    <w:rsid w:val="0065395D"/>
    <w:rsid w:val="00653C3B"/>
    <w:rsid w:val="00654B9E"/>
    <w:rsid w:val="00655434"/>
    <w:rsid w:val="00655A3A"/>
    <w:rsid w:val="006566CC"/>
    <w:rsid w:val="006573CD"/>
    <w:rsid w:val="006578E6"/>
    <w:rsid w:val="00657A4E"/>
    <w:rsid w:val="00660941"/>
    <w:rsid w:val="00660CF3"/>
    <w:rsid w:val="00660E57"/>
    <w:rsid w:val="00661696"/>
    <w:rsid w:val="00663378"/>
    <w:rsid w:val="00663A92"/>
    <w:rsid w:val="006640DC"/>
    <w:rsid w:val="0066424D"/>
    <w:rsid w:val="00664340"/>
    <w:rsid w:val="00664B8C"/>
    <w:rsid w:val="00664F3F"/>
    <w:rsid w:val="00665BBB"/>
    <w:rsid w:val="0066610F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2421"/>
    <w:rsid w:val="00673911"/>
    <w:rsid w:val="00675918"/>
    <w:rsid w:val="00675EFC"/>
    <w:rsid w:val="0067668C"/>
    <w:rsid w:val="00676F28"/>
    <w:rsid w:val="0067746B"/>
    <w:rsid w:val="00677E22"/>
    <w:rsid w:val="00680687"/>
    <w:rsid w:val="00680AFB"/>
    <w:rsid w:val="0068233B"/>
    <w:rsid w:val="0068268C"/>
    <w:rsid w:val="0068274A"/>
    <w:rsid w:val="00682988"/>
    <w:rsid w:val="006837AF"/>
    <w:rsid w:val="00683EDA"/>
    <w:rsid w:val="00684A18"/>
    <w:rsid w:val="00685076"/>
    <w:rsid w:val="00685C3E"/>
    <w:rsid w:val="0068705C"/>
    <w:rsid w:val="006870BA"/>
    <w:rsid w:val="006870F0"/>
    <w:rsid w:val="00687666"/>
    <w:rsid w:val="00687B96"/>
    <w:rsid w:val="00687E54"/>
    <w:rsid w:val="00687EED"/>
    <w:rsid w:val="00690D47"/>
    <w:rsid w:val="00691193"/>
    <w:rsid w:val="0069171E"/>
    <w:rsid w:val="006917CF"/>
    <w:rsid w:val="00692BCF"/>
    <w:rsid w:val="00692F6B"/>
    <w:rsid w:val="0069325E"/>
    <w:rsid w:val="00693421"/>
    <w:rsid w:val="00694CCE"/>
    <w:rsid w:val="00695F61"/>
    <w:rsid w:val="006962C5"/>
    <w:rsid w:val="0069792B"/>
    <w:rsid w:val="00697A61"/>
    <w:rsid w:val="006A0694"/>
    <w:rsid w:val="006A19D2"/>
    <w:rsid w:val="006A228E"/>
    <w:rsid w:val="006A2946"/>
    <w:rsid w:val="006A3948"/>
    <w:rsid w:val="006A3E97"/>
    <w:rsid w:val="006A4937"/>
    <w:rsid w:val="006A4DD3"/>
    <w:rsid w:val="006A51AF"/>
    <w:rsid w:val="006A57A1"/>
    <w:rsid w:val="006A61C9"/>
    <w:rsid w:val="006A706C"/>
    <w:rsid w:val="006A7C78"/>
    <w:rsid w:val="006B02D8"/>
    <w:rsid w:val="006B0CF3"/>
    <w:rsid w:val="006B128F"/>
    <w:rsid w:val="006B1A00"/>
    <w:rsid w:val="006B2A16"/>
    <w:rsid w:val="006B2AB0"/>
    <w:rsid w:val="006B3681"/>
    <w:rsid w:val="006B3A8D"/>
    <w:rsid w:val="006B3C02"/>
    <w:rsid w:val="006B521F"/>
    <w:rsid w:val="006B56AA"/>
    <w:rsid w:val="006B5AB6"/>
    <w:rsid w:val="006B5BA8"/>
    <w:rsid w:val="006B70B7"/>
    <w:rsid w:val="006B7304"/>
    <w:rsid w:val="006B7A58"/>
    <w:rsid w:val="006B7EAF"/>
    <w:rsid w:val="006C058C"/>
    <w:rsid w:val="006C0610"/>
    <w:rsid w:val="006C2203"/>
    <w:rsid w:val="006C2533"/>
    <w:rsid w:val="006C26A9"/>
    <w:rsid w:val="006C2F4E"/>
    <w:rsid w:val="006C34DB"/>
    <w:rsid w:val="006C3B24"/>
    <w:rsid w:val="006C3C96"/>
    <w:rsid w:val="006C44C0"/>
    <w:rsid w:val="006C45FF"/>
    <w:rsid w:val="006C465B"/>
    <w:rsid w:val="006C4698"/>
    <w:rsid w:val="006C52FD"/>
    <w:rsid w:val="006C603F"/>
    <w:rsid w:val="006C6495"/>
    <w:rsid w:val="006C65EC"/>
    <w:rsid w:val="006C78D9"/>
    <w:rsid w:val="006C7B77"/>
    <w:rsid w:val="006D12CA"/>
    <w:rsid w:val="006D2E2E"/>
    <w:rsid w:val="006D3503"/>
    <w:rsid w:val="006D3928"/>
    <w:rsid w:val="006D3C0A"/>
    <w:rsid w:val="006D4863"/>
    <w:rsid w:val="006D5ACF"/>
    <w:rsid w:val="006D601D"/>
    <w:rsid w:val="006D6479"/>
    <w:rsid w:val="006D76A9"/>
    <w:rsid w:val="006E04EF"/>
    <w:rsid w:val="006E062F"/>
    <w:rsid w:val="006E0A6E"/>
    <w:rsid w:val="006E1312"/>
    <w:rsid w:val="006E189B"/>
    <w:rsid w:val="006E202F"/>
    <w:rsid w:val="006E29AB"/>
    <w:rsid w:val="006E30B3"/>
    <w:rsid w:val="006E3698"/>
    <w:rsid w:val="006E3E40"/>
    <w:rsid w:val="006E444B"/>
    <w:rsid w:val="006E4957"/>
    <w:rsid w:val="006E4A88"/>
    <w:rsid w:val="006E5B3C"/>
    <w:rsid w:val="006E6627"/>
    <w:rsid w:val="006E6853"/>
    <w:rsid w:val="006E6E4F"/>
    <w:rsid w:val="006E79F3"/>
    <w:rsid w:val="006F0151"/>
    <w:rsid w:val="006F02BC"/>
    <w:rsid w:val="006F1597"/>
    <w:rsid w:val="006F212E"/>
    <w:rsid w:val="006F2471"/>
    <w:rsid w:val="006F26C1"/>
    <w:rsid w:val="006F3D9C"/>
    <w:rsid w:val="006F3EB9"/>
    <w:rsid w:val="006F473D"/>
    <w:rsid w:val="006F47C1"/>
    <w:rsid w:val="006F5512"/>
    <w:rsid w:val="006F6CFB"/>
    <w:rsid w:val="006F71C9"/>
    <w:rsid w:val="006F757F"/>
    <w:rsid w:val="006F777F"/>
    <w:rsid w:val="006F7BC2"/>
    <w:rsid w:val="007008C5"/>
    <w:rsid w:val="00701049"/>
    <w:rsid w:val="00701098"/>
    <w:rsid w:val="0070174E"/>
    <w:rsid w:val="007031D5"/>
    <w:rsid w:val="00703249"/>
    <w:rsid w:val="00704571"/>
    <w:rsid w:val="007049B0"/>
    <w:rsid w:val="00704E35"/>
    <w:rsid w:val="00705558"/>
    <w:rsid w:val="00705A6A"/>
    <w:rsid w:val="00705D17"/>
    <w:rsid w:val="00706D85"/>
    <w:rsid w:val="00706E97"/>
    <w:rsid w:val="007071B5"/>
    <w:rsid w:val="00707459"/>
    <w:rsid w:val="00707EA8"/>
    <w:rsid w:val="007104C3"/>
    <w:rsid w:val="00710C09"/>
    <w:rsid w:val="00711224"/>
    <w:rsid w:val="00712432"/>
    <w:rsid w:val="007134B3"/>
    <w:rsid w:val="00713580"/>
    <w:rsid w:val="0071380F"/>
    <w:rsid w:val="0071383D"/>
    <w:rsid w:val="007138C9"/>
    <w:rsid w:val="007140C2"/>
    <w:rsid w:val="00714F15"/>
    <w:rsid w:val="00715803"/>
    <w:rsid w:val="00715A63"/>
    <w:rsid w:val="00715DAF"/>
    <w:rsid w:val="00717579"/>
    <w:rsid w:val="00717F49"/>
    <w:rsid w:val="00717FE2"/>
    <w:rsid w:val="00720296"/>
    <w:rsid w:val="00720848"/>
    <w:rsid w:val="00721F02"/>
    <w:rsid w:val="00722AA4"/>
    <w:rsid w:val="007231CD"/>
    <w:rsid w:val="00723A40"/>
    <w:rsid w:val="00724875"/>
    <w:rsid w:val="00724A92"/>
    <w:rsid w:val="00724E35"/>
    <w:rsid w:val="007309DB"/>
    <w:rsid w:val="00731DAA"/>
    <w:rsid w:val="007323BF"/>
    <w:rsid w:val="00732D69"/>
    <w:rsid w:val="007333C8"/>
    <w:rsid w:val="00734CDD"/>
    <w:rsid w:val="00735889"/>
    <w:rsid w:val="007366DB"/>
    <w:rsid w:val="00736C55"/>
    <w:rsid w:val="00736E6F"/>
    <w:rsid w:val="00737156"/>
    <w:rsid w:val="00737CFF"/>
    <w:rsid w:val="0074007E"/>
    <w:rsid w:val="007418CB"/>
    <w:rsid w:val="00741BCF"/>
    <w:rsid w:val="007430AB"/>
    <w:rsid w:val="0074327A"/>
    <w:rsid w:val="0074427E"/>
    <w:rsid w:val="007442FA"/>
    <w:rsid w:val="00744DC5"/>
    <w:rsid w:val="00745829"/>
    <w:rsid w:val="00745DCB"/>
    <w:rsid w:val="00746727"/>
    <w:rsid w:val="00746876"/>
    <w:rsid w:val="0074687E"/>
    <w:rsid w:val="00746CB8"/>
    <w:rsid w:val="0074745F"/>
    <w:rsid w:val="0074781D"/>
    <w:rsid w:val="007478EC"/>
    <w:rsid w:val="00750262"/>
    <w:rsid w:val="007503E8"/>
    <w:rsid w:val="007512FB"/>
    <w:rsid w:val="0075142B"/>
    <w:rsid w:val="007515AF"/>
    <w:rsid w:val="0075167B"/>
    <w:rsid w:val="007517BD"/>
    <w:rsid w:val="00751818"/>
    <w:rsid w:val="00751A8E"/>
    <w:rsid w:val="007521F5"/>
    <w:rsid w:val="00752D59"/>
    <w:rsid w:val="007531DC"/>
    <w:rsid w:val="0075565E"/>
    <w:rsid w:val="00755DCF"/>
    <w:rsid w:val="007560D5"/>
    <w:rsid w:val="00756164"/>
    <w:rsid w:val="0075706D"/>
    <w:rsid w:val="00757522"/>
    <w:rsid w:val="0076000B"/>
    <w:rsid w:val="007609E1"/>
    <w:rsid w:val="00760E2C"/>
    <w:rsid w:val="007618B0"/>
    <w:rsid w:val="00762110"/>
    <w:rsid w:val="007628AF"/>
    <w:rsid w:val="00762980"/>
    <w:rsid w:val="00762A23"/>
    <w:rsid w:val="00763418"/>
    <w:rsid w:val="007634C1"/>
    <w:rsid w:val="00765B05"/>
    <w:rsid w:val="00765E66"/>
    <w:rsid w:val="00766690"/>
    <w:rsid w:val="00766E05"/>
    <w:rsid w:val="00766F1D"/>
    <w:rsid w:val="00766FD7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B48"/>
    <w:rsid w:val="0077420E"/>
    <w:rsid w:val="00774A42"/>
    <w:rsid w:val="007752CA"/>
    <w:rsid w:val="00775775"/>
    <w:rsid w:val="007761FD"/>
    <w:rsid w:val="007762C9"/>
    <w:rsid w:val="00776C39"/>
    <w:rsid w:val="00776F56"/>
    <w:rsid w:val="007805EF"/>
    <w:rsid w:val="00780CE8"/>
    <w:rsid w:val="00781028"/>
    <w:rsid w:val="0078144A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F18"/>
    <w:rsid w:val="00786214"/>
    <w:rsid w:val="007867B1"/>
    <w:rsid w:val="00786D32"/>
    <w:rsid w:val="00787BDB"/>
    <w:rsid w:val="007900E8"/>
    <w:rsid w:val="00790602"/>
    <w:rsid w:val="007906A4"/>
    <w:rsid w:val="00790F3C"/>
    <w:rsid w:val="007912D7"/>
    <w:rsid w:val="0079198D"/>
    <w:rsid w:val="00791B7C"/>
    <w:rsid w:val="00791C55"/>
    <w:rsid w:val="00792501"/>
    <w:rsid w:val="0079277C"/>
    <w:rsid w:val="00792AB9"/>
    <w:rsid w:val="00792D76"/>
    <w:rsid w:val="00792DEE"/>
    <w:rsid w:val="00792F01"/>
    <w:rsid w:val="00793456"/>
    <w:rsid w:val="007939C7"/>
    <w:rsid w:val="00794677"/>
    <w:rsid w:val="00794EE8"/>
    <w:rsid w:val="007950D8"/>
    <w:rsid w:val="00795196"/>
    <w:rsid w:val="00795367"/>
    <w:rsid w:val="00795B59"/>
    <w:rsid w:val="00796173"/>
    <w:rsid w:val="00796D13"/>
    <w:rsid w:val="007A0711"/>
    <w:rsid w:val="007A0833"/>
    <w:rsid w:val="007A0EDF"/>
    <w:rsid w:val="007A1AE9"/>
    <w:rsid w:val="007A25E9"/>
    <w:rsid w:val="007A33D5"/>
    <w:rsid w:val="007A52E3"/>
    <w:rsid w:val="007A5A80"/>
    <w:rsid w:val="007A69AC"/>
    <w:rsid w:val="007A7951"/>
    <w:rsid w:val="007A7CAC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5663"/>
    <w:rsid w:val="007B585E"/>
    <w:rsid w:val="007B60B8"/>
    <w:rsid w:val="007B6E1F"/>
    <w:rsid w:val="007B6F89"/>
    <w:rsid w:val="007B7F83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6014"/>
    <w:rsid w:val="007C680F"/>
    <w:rsid w:val="007C6EBA"/>
    <w:rsid w:val="007C7458"/>
    <w:rsid w:val="007C7B4C"/>
    <w:rsid w:val="007C7C14"/>
    <w:rsid w:val="007C7FCA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3789"/>
    <w:rsid w:val="007D3A48"/>
    <w:rsid w:val="007D3C71"/>
    <w:rsid w:val="007D52F9"/>
    <w:rsid w:val="007D6290"/>
    <w:rsid w:val="007D67AF"/>
    <w:rsid w:val="007D6A83"/>
    <w:rsid w:val="007D7189"/>
    <w:rsid w:val="007D736B"/>
    <w:rsid w:val="007D7E9C"/>
    <w:rsid w:val="007E0AB0"/>
    <w:rsid w:val="007E2FD4"/>
    <w:rsid w:val="007E5F14"/>
    <w:rsid w:val="007E6658"/>
    <w:rsid w:val="007E689A"/>
    <w:rsid w:val="007E69C8"/>
    <w:rsid w:val="007E6A6B"/>
    <w:rsid w:val="007E6F3B"/>
    <w:rsid w:val="007E7A07"/>
    <w:rsid w:val="007F086F"/>
    <w:rsid w:val="007F19ED"/>
    <w:rsid w:val="007F408D"/>
    <w:rsid w:val="007F482A"/>
    <w:rsid w:val="007F5C42"/>
    <w:rsid w:val="007F5CC5"/>
    <w:rsid w:val="007F66F8"/>
    <w:rsid w:val="007F672D"/>
    <w:rsid w:val="007F6E9C"/>
    <w:rsid w:val="00800AA4"/>
    <w:rsid w:val="00800B65"/>
    <w:rsid w:val="00800BCE"/>
    <w:rsid w:val="00801857"/>
    <w:rsid w:val="00801BB2"/>
    <w:rsid w:val="00801CFF"/>
    <w:rsid w:val="00802803"/>
    <w:rsid w:val="00802A21"/>
    <w:rsid w:val="00802D56"/>
    <w:rsid w:val="0080343D"/>
    <w:rsid w:val="0080388D"/>
    <w:rsid w:val="00803B31"/>
    <w:rsid w:val="008040F8"/>
    <w:rsid w:val="008041D8"/>
    <w:rsid w:val="00805CBC"/>
    <w:rsid w:val="00805CD2"/>
    <w:rsid w:val="00805D2E"/>
    <w:rsid w:val="0080679F"/>
    <w:rsid w:val="00806899"/>
    <w:rsid w:val="00807054"/>
    <w:rsid w:val="008072E6"/>
    <w:rsid w:val="00810548"/>
    <w:rsid w:val="00810785"/>
    <w:rsid w:val="008108AB"/>
    <w:rsid w:val="00811295"/>
    <w:rsid w:val="0081170C"/>
    <w:rsid w:val="00811784"/>
    <w:rsid w:val="00811B2E"/>
    <w:rsid w:val="00811F99"/>
    <w:rsid w:val="008128E2"/>
    <w:rsid w:val="00812B41"/>
    <w:rsid w:val="00813391"/>
    <w:rsid w:val="008134F5"/>
    <w:rsid w:val="00813B64"/>
    <w:rsid w:val="00814A4D"/>
    <w:rsid w:val="0081519D"/>
    <w:rsid w:val="008154A0"/>
    <w:rsid w:val="008154C5"/>
    <w:rsid w:val="008159F3"/>
    <w:rsid w:val="00816807"/>
    <w:rsid w:val="0081783F"/>
    <w:rsid w:val="00820C4C"/>
    <w:rsid w:val="0082204C"/>
    <w:rsid w:val="008228C8"/>
    <w:rsid w:val="008228CC"/>
    <w:rsid w:val="0082298B"/>
    <w:rsid w:val="00824585"/>
    <w:rsid w:val="00824C6C"/>
    <w:rsid w:val="00825EE7"/>
    <w:rsid w:val="008261DD"/>
    <w:rsid w:val="00826345"/>
    <w:rsid w:val="008273A4"/>
    <w:rsid w:val="00827A32"/>
    <w:rsid w:val="00830032"/>
    <w:rsid w:val="008309A8"/>
    <w:rsid w:val="0083134E"/>
    <w:rsid w:val="008322DD"/>
    <w:rsid w:val="00833697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843"/>
    <w:rsid w:val="008402CF"/>
    <w:rsid w:val="008403C8"/>
    <w:rsid w:val="00841227"/>
    <w:rsid w:val="0084330B"/>
    <w:rsid w:val="00843374"/>
    <w:rsid w:val="0084361C"/>
    <w:rsid w:val="008437FC"/>
    <w:rsid w:val="00843C5B"/>
    <w:rsid w:val="00843F07"/>
    <w:rsid w:val="00844F3A"/>
    <w:rsid w:val="008451F2"/>
    <w:rsid w:val="0084573F"/>
    <w:rsid w:val="00847072"/>
    <w:rsid w:val="008472A0"/>
    <w:rsid w:val="0084796E"/>
    <w:rsid w:val="00850F86"/>
    <w:rsid w:val="0085104C"/>
    <w:rsid w:val="00852BE4"/>
    <w:rsid w:val="00852FFD"/>
    <w:rsid w:val="008537B9"/>
    <w:rsid w:val="00853E44"/>
    <w:rsid w:val="008540D7"/>
    <w:rsid w:val="0085463C"/>
    <w:rsid w:val="008546FB"/>
    <w:rsid w:val="00854CF3"/>
    <w:rsid w:val="00855965"/>
    <w:rsid w:val="00855B23"/>
    <w:rsid w:val="0085612E"/>
    <w:rsid w:val="00856D22"/>
    <w:rsid w:val="008608B0"/>
    <w:rsid w:val="00860CCD"/>
    <w:rsid w:val="0086166B"/>
    <w:rsid w:val="008626BA"/>
    <w:rsid w:val="00862744"/>
    <w:rsid w:val="0086321B"/>
    <w:rsid w:val="0086324E"/>
    <w:rsid w:val="00864180"/>
    <w:rsid w:val="00865202"/>
    <w:rsid w:val="00865E04"/>
    <w:rsid w:val="008665BE"/>
    <w:rsid w:val="00866671"/>
    <w:rsid w:val="00866F90"/>
    <w:rsid w:val="00867386"/>
    <w:rsid w:val="008701F9"/>
    <w:rsid w:val="008711A7"/>
    <w:rsid w:val="00871630"/>
    <w:rsid w:val="00871BCE"/>
    <w:rsid w:val="0087246C"/>
    <w:rsid w:val="00872770"/>
    <w:rsid w:val="008727EA"/>
    <w:rsid w:val="0087352C"/>
    <w:rsid w:val="00874587"/>
    <w:rsid w:val="008748F8"/>
    <w:rsid w:val="00874BEF"/>
    <w:rsid w:val="00875A90"/>
    <w:rsid w:val="0087663E"/>
    <w:rsid w:val="00877768"/>
    <w:rsid w:val="0088003F"/>
    <w:rsid w:val="0088119F"/>
    <w:rsid w:val="00881673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90A30"/>
    <w:rsid w:val="00890BAF"/>
    <w:rsid w:val="00891C58"/>
    <w:rsid w:val="00891C8A"/>
    <w:rsid w:val="00892454"/>
    <w:rsid w:val="0089336B"/>
    <w:rsid w:val="008947DA"/>
    <w:rsid w:val="008961EC"/>
    <w:rsid w:val="008974E3"/>
    <w:rsid w:val="008978FE"/>
    <w:rsid w:val="008A00D8"/>
    <w:rsid w:val="008A0756"/>
    <w:rsid w:val="008A0A1E"/>
    <w:rsid w:val="008A0CC2"/>
    <w:rsid w:val="008A10CC"/>
    <w:rsid w:val="008A1B2F"/>
    <w:rsid w:val="008A2076"/>
    <w:rsid w:val="008A2C49"/>
    <w:rsid w:val="008A3501"/>
    <w:rsid w:val="008A3E53"/>
    <w:rsid w:val="008A3FA7"/>
    <w:rsid w:val="008A40C8"/>
    <w:rsid w:val="008A5839"/>
    <w:rsid w:val="008A5E9B"/>
    <w:rsid w:val="008A7509"/>
    <w:rsid w:val="008A78A8"/>
    <w:rsid w:val="008A7AD4"/>
    <w:rsid w:val="008B02A9"/>
    <w:rsid w:val="008B0D04"/>
    <w:rsid w:val="008B1908"/>
    <w:rsid w:val="008B2B9C"/>
    <w:rsid w:val="008B3033"/>
    <w:rsid w:val="008B3D40"/>
    <w:rsid w:val="008B3DF4"/>
    <w:rsid w:val="008B469B"/>
    <w:rsid w:val="008B5268"/>
    <w:rsid w:val="008B6772"/>
    <w:rsid w:val="008B7468"/>
    <w:rsid w:val="008B7722"/>
    <w:rsid w:val="008C0EA8"/>
    <w:rsid w:val="008C1230"/>
    <w:rsid w:val="008C1A2E"/>
    <w:rsid w:val="008C2116"/>
    <w:rsid w:val="008C2398"/>
    <w:rsid w:val="008C462B"/>
    <w:rsid w:val="008C623B"/>
    <w:rsid w:val="008C6CAA"/>
    <w:rsid w:val="008C70A8"/>
    <w:rsid w:val="008C7D6C"/>
    <w:rsid w:val="008C7E78"/>
    <w:rsid w:val="008D0217"/>
    <w:rsid w:val="008D0AA3"/>
    <w:rsid w:val="008D0C0B"/>
    <w:rsid w:val="008D1183"/>
    <w:rsid w:val="008D2971"/>
    <w:rsid w:val="008D377D"/>
    <w:rsid w:val="008D5B85"/>
    <w:rsid w:val="008D5F12"/>
    <w:rsid w:val="008D5FCA"/>
    <w:rsid w:val="008D66F3"/>
    <w:rsid w:val="008D6ED3"/>
    <w:rsid w:val="008D79AD"/>
    <w:rsid w:val="008E024B"/>
    <w:rsid w:val="008E0D92"/>
    <w:rsid w:val="008E1B40"/>
    <w:rsid w:val="008E1FA5"/>
    <w:rsid w:val="008E3F6E"/>
    <w:rsid w:val="008E4367"/>
    <w:rsid w:val="008E4386"/>
    <w:rsid w:val="008E43DF"/>
    <w:rsid w:val="008E495D"/>
    <w:rsid w:val="008E60F6"/>
    <w:rsid w:val="008E62B4"/>
    <w:rsid w:val="008E7063"/>
    <w:rsid w:val="008E7152"/>
    <w:rsid w:val="008E7754"/>
    <w:rsid w:val="008E78AF"/>
    <w:rsid w:val="008F10BF"/>
    <w:rsid w:val="008F1BF5"/>
    <w:rsid w:val="008F1CB8"/>
    <w:rsid w:val="008F3318"/>
    <w:rsid w:val="008F43B8"/>
    <w:rsid w:val="008F44E9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FAD"/>
    <w:rsid w:val="0090213E"/>
    <w:rsid w:val="00902702"/>
    <w:rsid w:val="00902E89"/>
    <w:rsid w:val="00903361"/>
    <w:rsid w:val="00903384"/>
    <w:rsid w:val="0090359D"/>
    <w:rsid w:val="00903E53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C71"/>
    <w:rsid w:val="00910C99"/>
    <w:rsid w:val="009119D7"/>
    <w:rsid w:val="00912393"/>
    <w:rsid w:val="009128A5"/>
    <w:rsid w:val="00912FE0"/>
    <w:rsid w:val="00913761"/>
    <w:rsid w:val="00913BB6"/>
    <w:rsid w:val="00915018"/>
    <w:rsid w:val="0091535D"/>
    <w:rsid w:val="009158CB"/>
    <w:rsid w:val="00916829"/>
    <w:rsid w:val="00916A6E"/>
    <w:rsid w:val="00916ABC"/>
    <w:rsid w:val="00916CE5"/>
    <w:rsid w:val="009179F0"/>
    <w:rsid w:val="009200C6"/>
    <w:rsid w:val="00921652"/>
    <w:rsid w:val="00921DE6"/>
    <w:rsid w:val="0092234E"/>
    <w:rsid w:val="0092298C"/>
    <w:rsid w:val="00922D24"/>
    <w:rsid w:val="0092322E"/>
    <w:rsid w:val="00923B2C"/>
    <w:rsid w:val="00923BC1"/>
    <w:rsid w:val="00924F22"/>
    <w:rsid w:val="009254B6"/>
    <w:rsid w:val="00925F39"/>
    <w:rsid w:val="009260C7"/>
    <w:rsid w:val="009263F0"/>
    <w:rsid w:val="00926FDE"/>
    <w:rsid w:val="00927F03"/>
    <w:rsid w:val="00931671"/>
    <w:rsid w:val="009318AA"/>
    <w:rsid w:val="00931B4A"/>
    <w:rsid w:val="0093377A"/>
    <w:rsid w:val="009339A3"/>
    <w:rsid w:val="0093446A"/>
    <w:rsid w:val="00934534"/>
    <w:rsid w:val="009354F8"/>
    <w:rsid w:val="009356CC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356"/>
    <w:rsid w:val="0094354D"/>
    <w:rsid w:val="00943590"/>
    <w:rsid w:val="0094473A"/>
    <w:rsid w:val="00944859"/>
    <w:rsid w:val="00945236"/>
    <w:rsid w:val="00946478"/>
    <w:rsid w:val="0094761B"/>
    <w:rsid w:val="00950B76"/>
    <w:rsid w:val="00950CEB"/>
    <w:rsid w:val="009516E2"/>
    <w:rsid w:val="0095214D"/>
    <w:rsid w:val="00952720"/>
    <w:rsid w:val="00952FA5"/>
    <w:rsid w:val="00954CAB"/>
    <w:rsid w:val="00954CC5"/>
    <w:rsid w:val="00954DD8"/>
    <w:rsid w:val="00954EAE"/>
    <w:rsid w:val="0095592F"/>
    <w:rsid w:val="00955C13"/>
    <w:rsid w:val="009565F2"/>
    <w:rsid w:val="00957421"/>
    <w:rsid w:val="00957E54"/>
    <w:rsid w:val="00960004"/>
    <w:rsid w:val="00960BDD"/>
    <w:rsid w:val="009615F6"/>
    <w:rsid w:val="009642E6"/>
    <w:rsid w:val="0096460C"/>
    <w:rsid w:val="00964801"/>
    <w:rsid w:val="0096533E"/>
    <w:rsid w:val="009653F7"/>
    <w:rsid w:val="00965FF3"/>
    <w:rsid w:val="00966E7C"/>
    <w:rsid w:val="009670E9"/>
    <w:rsid w:val="00967425"/>
    <w:rsid w:val="00967718"/>
    <w:rsid w:val="00967D79"/>
    <w:rsid w:val="00970047"/>
    <w:rsid w:val="00970AD4"/>
    <w:rsid w:val="00971F36"/>
    <w:rsid w:val="0097274A"/>
    <w:rsid w:val="00972907"/>
    <w:rsid w:val="009734E3"/>
    <w:rsid w:val="00973CC5"/>
    <w:rsid w:val="00974884"/>
    <w:rsid w:val="00975446"/>
    <w:rsid w:val="00975656"/>
    <w:rsid w:val="009756F3"/>
    <w:rsid w:val="00975E51"/>
    <w:rsid w:val="00976549"/>
    <w:rsid w:val="00976C20"/>
    <w:rsid w:val="009773C3"/>
    <w:rsid w:val="0097787A"/>
    <w:rsid w:val="00977A9E"/>
    <w:rsid w:val="00977C42"/>
    <w:rsid w:val="00980C6C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904F9"/>
    <w:rsid w:val="00991312"/>
    <w:rsid w:val="00991334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609F"/>
    <w:rsid w:val="00997806"/>
    <w:rsid w:val="009A0162"/>
    <w:rsid w:val="009A0965"/>
    <w:rsid w:val="009A3452"/>
    <w:rsid w:val="009A38C0"/>
    <w:rsid w:val="009A390A"/>
    <w:rsid w:val="009A4C31"/>
    <w:rsid w:val="009A4D96"/>
    <w:rsid w:val="009A56F5"/>
    <w:rsid w:val="009A5A93"/>
    <w:rsid w:val="009A5D1E"/>
    <w:rsid w:val="009A6452"/>
    <w:rsid w:val="009A671C"/>
    <w:rsid w:val="009A680E"/>
    <w:rsid w:val="009A69C0"/>
    <w:rsid w:val="009A6D5D"/>
    <w:rsid w:val="009A78CA"/>
    <w:rsid w:val="009A7BDB"/>
    <w:rsid w:val="009B0BF8"/>
    <w:rsid w:val="009B0F6F"/>
    <w:rsid w:val="009B12D5"/>
    <w:rsid w:val="009B287E"/>
    <w:rsid w:val="009B2BD0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99B"/>
    <w:rsid w:val="009B7ABE"/>
    <w:rsid w:val="009B7C1E"/>
    <w:rsid w:val="009C0D6D"/>
    <w:rsid w:val="009C0E07"/>
    <w:rsid w:val="009C207C"/>
    <w:rsid w:val="009C209C"/>
    <w:rsid w:val="009C258F"/>
    <w:rsid w:val="009C2B2E"/>
    <w:rsid w:val="009C2BD5"/>
    <w:rsid w:val="009C2FD4"/>
    <w:rsid w:val="009C3147"/>
    <w:rsid w:val="009C3566"/>
    <w:rsid w:val="009C6715"/>
    <w:rsid w:val="009C72AE"/>
    <w:rsid w:val="009C7345"/>
    <w:rsid w:val="009C74DB"/>
    <w:rsid w:val="009C753C"/>
    <w:rsid w:val="009C77CA"/>
    <w:rsid w:val="009D00D9"/>
    <w:rsid w:val="009D0483"/>
    <w:rsid w:val="009D1095"/>
    <w:rsid w:val="009D115D"/>
    <w:rsid w:val="009D23B1"/>
    <w:rsid w:val="009D33DB"/>
    <w:rsid w:val="009D3843"/>
    <w:rsid w:val="009D3945"/>
    <w:rsid w:val="009D4078"/>
    <w:rsid w:val="009D408C"/>
    <w:rsid w:val="009D5ABA"/>
    <w:rsid w:val="009D5B8D"/>
    <w:rsid w:val="009D643B"/>
    <w:rsid w:val="009D6ACE"/>
    <w:rsid w:val="009D6B37"/>
    <w:rsid w:val="009E071D"/>
    <w:rsid w:val="009E1BAF"/>
    <w:rsid w:val="009E3264"/>
    <w:rsid w:val="009E3D37"/>
    <w:rsid w:val="009E4BD7"/>
    <w:rsid w:val="009E61C6"/>
    <w:rsid w:val="009E7F29"/>
    <w:rsid w:val="009F0607"/>
    <w:rsid w:val="009F1BAA"/>
    <w:rsid w:val="009F237B"/>
    <w:rsid w:val="009F2BFA"/>
    <w:rsid w:val="009F3633"/>
    <w:rsid w:val="009F3659"/>
    <w:rsid w:val="009F4BF8"/>
    <w:rsid w:val="009F565A"/>
    <w:rsid w:val="009F5B47"/>
    <w:rsid w:val="009F5F3E"/>
    <w:rsid w:val="009F6614"/>
    <w:rsid w:val="009F68CB"/>
    <w:rsid w:val="009F69ED"/>
    <w:rsid w:val="009F793A"/>
    <w:rsid w:val="009F79E3"/>
    <w:rsid w:val="009F7ECB"/>
    <w:rsid w:val="009F7ECF"/>
    <w:rsid w:val="00A00ABD"/>
    <w:rsid w:val="00A01E07"/>
    <w:rsid w:val="00A01F11"/>
    <w:rsid w:val="00A02C7F"/>
    <w:rsid w:val="00A03010"/>
    <w:rsid w:val="00A03EAB"/>
    <w:rsid w:val="00A05319"/>
    <w:rsid w:val="00A056A0"/>
    <w:rsid w:val="00A0688A"/>
    <w:rsid w:val="00A06964"/>
    <w:rsid w:val="00A06CC5"/>
    <w:rsid w:val="00A06D59"/>
    <w:rsid w:val="00A10474"/>
    <w:rsid w:val="00A10FC0"/>
    <w:rsid w:val="00A11351"/>
    <w:rsid w:val="00A1149A"/>
    <w:rsid w:val="00A115B9"/>
    <w:rsid w:val="00A11A37"/>
    <w:rsid w:val="00A12DCA"/>
    <w:rsid w:val="00A12FDF"/>
    <w:rsid w:val="00A13DC6"/>
    <w:rsid w:val="00A1506E"/>
    <w:rsid w:val="00A150AB"/>
    <w:rsid w:val="00A157D5"/>
    <w:rsid w:val="00A15931"/>
    <w:rsid w:val="00A1663E"/>
    <w:rsid w:val="00A17247"/>
    <w:rsid w:val="00A17333"/>
    <w:rsid w:val="00A17606"/>
    <w:rsid w:val="00A17A62"/>
    <w:rsid w:val="00A20811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9F5"/>
    <w:rsid w:val="00A24F02"/>
    <w:rsid w:val="00A273F0"/>
    <w:rsid w:val="00A27B53"/>
    <w:rsid w:val="00A27C91"/>
    <w:rsid w:val="00A27D42"/>
    <w:rsid w:val="00A27E65"/>
    <w:rsid w:val="00A30BEB"/>
    <w:rsid w:val="00A3139E"/>
    <w:rsid w:val="00A31D2E"/>
    <w:rsid w:val="00A326CE"/>
    <w:rsid w:val="00A32935"/>
    <w:rsid w:val="00A331ED"/>
    <w:rsid w:val="00A33492"/>
    <w:rsid w:val="00A33BD2"/>
    <w:rsid w:val="00A33D95"/>
    <w:rsid w:val="00A34141"/>
    <w:rsid w:val="00A342A0"/>
    <w:rsid w:val="00A3477D"/>
    <w:rsid w:val="00A36631"/>
    <w:rsid w:val="00A36769"/>
    <w:rsid w:val="00A36938"/>
    <w:rsid w:val="00A370F5"/>
    <w:rsid w:val="00A410BF"/>
    <w:rsid w:val="00A4239F"/>
    <w:rsid w:val="00A42E0C"/>
    <w:rsid w:val="00A438DB"/>
    <w:rsid w:val="00A43F35"/>
    <w:rsid w:val="00A43FB6"/>
    <w:rsid w:val="00A45635"/>
    <w:rsid w:val="00A45708"/>
    <w:rsid w:val="00A45800"/>
    <w:rsid w:val="00A467F8"/>
    <w:rsid w:val="00A4739E"/>
    <w:rsid w:val="00A4749E"/>
    <w:rsid w:val="00A4782B"/>
    <w:rsid w:val="00A47F1F"/>
    <w:rsid w:val="00A50D1D"/>
    <w:rsid w:val="00A51A28"/>
    <w:rsid w:val="00A521F7"/>
    <w:rsid w:val="00A52337"/>
    <w:rsid w:val="00A53075"/>
    <w:rsid w:val="00A55F32"/>
    <w:rsid w:val="00A55FFB"/>
    <w:rsid w:val="00A564EA"/>
    <w:rsid w:val="00A56B1C"/>
    <w:rsid w:val="00A571A8"/>
    <w:rsid w:val="00A576F9"/>
    <w:rsid w:val="00A57B04"/>
    <w:rsid w:val="00A60CCF"/>
    <w:rsid w:val="00A619D2"/>
    <w:rsid w:val="00A61C5F"/>
    <w:rsid w:val="00A620FA"/>
    <w:rsid w:val="00A626C8"/>
    <w:rsid w:val="00A63E30"/>
    <w:rsid w:val="00A65065"/>
    <w:rsid w:val="00A67526"/>
    <w:rsid w:val="00A67A08"/>
    <w:rsid w:val="00A70F8A"/>
    <w:rsid w:val="00A713CB"/>
    <w:rsid w:val="00A71425"/>
    <w:rsid w:val="00A7284C"/>
    <w:rsid w:val="00A734A7"/>
    <w:rsid w:val="00A74035"/>
    <w:rsid w:val="00A740C5"/>
    <w:rsid w:val="00A800EB"/>
    <w:rsid w:val="00A807BE"/>
    <w:rsid w:val="00A814B8"/>
    <w:rsid w:val="00A817E5"/>
    <w:rsid w:val="00A82E72"/>
    <w:rsid w:val="00A83102"/>
    <w:rsid w:val="00A831FD"/>
    <w:rsid w:val="00A832D1"/>
    <w:rsid w:val="00A839D2"/>
    <w:rsid w:val="00A83E1F"/>
    <w:rsid w:val="00A83EC9"/>
    <w:rsid w:val="00A84295"/>
    <w:rsid w:val="00A843FE"/>
    <w:rsid w:val="00A84A49"/>
    <w:rsid w:val="00A872A5"/>
    <w:rsid w:val="00A8749E"/>
    <w:rsid w:val="00A87A27"/>
    <w:rsid w:val="00A87D0E"/>
    <w:rsid w:val="00A902FA"/>
    <w:rsid w:val="00A904A5"/>
    <w:rsid w:val="00A90DBE"/>
    <w:rsid w:val="00A911BE"/>
    <w:rsid w:val="00A92719"/>
    <w:rsid w:val="00A92798"/>
    <w:rsid w:val="00A92B46"/>
    <w:rsid w:val="00A93050"/>
    <w:rsid w:val="00A94314"/>
    <w:rsid w:val="00A94373"/>
    <w:rsid w:val="00A9473A"/>
    <w:rsid w:val="00A94D69"/>
    <w:rsid w:val="00A95A1B"/>
    <w:rsid w:val="00A96488"/>
    <w:rsid w:val="00A96869"/>
    <w:rsid w:val="00AA08BE"/>
    <w:rsid w:val="00AA0962"/>
    <w:rsid w:val="00AA0B63"/>
    <w:rsid w:val="00AA22E6"/>
    <w:rsid w:val="00AA3BBB"/>
    <w:rsid w:val="00AA3EC9"/>
    <w:rsid w:val="00AA6572"/>
    <w:rsid w:val="00AA68E5"/>
    <w:rsid w:val="00AA6EFC"/>
    <w:rsid w:val="00AB0E30"/>
    <w:rsid w:val="00AB2645"/>
    <w:rsid w:val="00AB2B9F"/>
    <w:rsid w:val="00AB2DC6"/>
    <w:rsid w:val="00AB4262"/>
    <w:rsid w:val="00AB62E5"/>
    <w:rsid w:val="00AB656A"/>
    <w:rsid w:val="00AB677B"/>
    <w:rsid w:val="00AB6F3E"/>
    <w:rsid w:val="00AB7F81"/>
    <w:rsid w:val="00AC1BFF"/>
    <w:rsid w:val="00AC1C1D"/>
    <w:rsid w:val="00AC1E4A"/>
    <w:rsid w:val="00AC2316"/>
    <w:rsid w:val="00AC2560"/>
    <w:rsid w:val="00AC2B60"/>
    <w:rsid w:val="00AC2D02"/>
    <w:rsid w:val="00AC587D"/>
    <w:rsid w:val="00AC61E5"/>
    <w:rsid w:val="00AC6C8A"/>
    <w:rsid w:val="00AC6D37"/>
    <w:rsid w:val="00AC7C42"/>
    <w:rsid w:val="00AD1251"/>
    <w:rsid w:val="00AD1448"/>
    <w:rsid w:val="00AD19C6"/>
    <w:rsid w:val="00AD25A8"/>
    <w:rsid w:val="00AD3B59"/>
    <w:rsid w:val="00AD3DA0"/>
    <w:rsid w:val="00AD425C"/>
    <w:rsid w:val="00AD4916"/>
    <w:rsid w:val="00AD6319"/>
    <w:rsid w:val="00AD6A99"/>
    <w:rsid w:val="00AD7092"/>
    <w:rsid w:val="00AD7F8E"/>
    <w:rsid w:val="00AE05C7"/>
    <w:rsid w:val="00AE0847"/>
    <w:rsid w:val="00AE169C"/>
    <w:rsid w:val="00AE1716"/>
    <w:rsid w:val="00AE29C1"/>
    <w:rsid w:val="00AE3257"/>
    <w:rsid w:val="00AE331B"/>
    <w:rsid w:val="00AE4290"/>
    <w:rsid w:val="00AE44B2"/>
    <w:rsid w:val="00AE4673"/>
    <w:rsid w:val="00AE54C7"/>
    <w:rsid w:val="00AE561E"/>
    <w:rsid w:val="00AE5CF5"/>
    <w:rsid w:val="00AE76A7"/>
    <w:rsid w:val="00AE77BF"/>
    <w:rsid w:val="00AE7C0B"/>
    <w:rsid w:val="00AE7DCE"/>
    <w:rsid w:val="00AF00F4"/>
    <w:rsid w:val="00AF08A4"/>
    <w:rsid w:val="00AF0CA9"/>
    <w:rsid w:val="00AF1188"/>
    <w:rsid w:val="00AF15B9"/>
    <w:rsid w:val="00AF15D7"/>
    <w:rsid w:val="00AF23C2"/>
    <w:rsid w:val="00AF25B2"/>
    <w:rsid w:val="00AF2A67"/>
    <w:rsid w:val="00AF2D70"/>
    <w:rsid w:val="00AF2E12"/>
    <w:rsid w:val="00AF32B7"/>
    <w:rsid w:val="00AF3734"/>
    <w:rsid w:val="00AF3803"/>
    <w:rsid w:val="00AF3B98"/>
    <w:rsid w:val="00AF3C45"/>
    <w:rsid w:val="00AF5351"/>
    <w:rsid w:val="00AF5676"/>
    <w:rsid w:val="00AF614F"/>
    <w:rsid w:val="00AF7089"/>
    <w:rsid w:val="00AF7563"/>
    <w:rsid w:val="00AF770B"/>
    <w:rsid w:val="00B00315"/>
    <w:rsid w:val="00B01380"/>
    <w:rsid w:val="00B033E2"/>
    <w:rsid w:val="00B05287"/>
    <w:rsid w:val="00B05CA1"/>
    <w:rsid w:val="00B0607A"/>
    <w:rsid w:val="00B06295"/>
    <w:rsid w:val="00B0651B"/>
    <w:rsid w:val="00B07760"/>
    <w:rsid w:val="00B0781D"/>
    <w:rsid w:val="00B10C67"/>
    <w:rsid w:val="00B11065"/>
    <w:rsid w:val="00B1124E"/>
    <w:rsid w:val="00B11587"/>
    <w:rsid w:val="00B123B7"/>
    <w:rsid w:val="00B12D9C"/>
    <w:rsid w:val="00B12F05"/>
    <w:rsid w:val="00B13B5D"/>
    <w:rsid w:val="00B147FE"/>
    <w:rsid w:val="00B15E8C"/>
    <w:rsid w:val="00B164BE"/>
    <w:rsid w:val="00B17630"/>
    <w:rsid w:val="00B17AFF"/>
    <w:rsid w:val="00B2013C"/>
    <w:rsid w:val="00B216B6"/>
    <w:rsid w:val="00B21871"/>
    <w:rsid w:val="00B21A49"/>
    <w:rsid w:val="00B23D00"/>
    <w:rsid w:val="00B2407A"/>
    <w:rsid w:val="00B24855"/>
    <w:rsid w:val="00B250F7"/>
    <w:rsid w:val="00B25CE1"/>
    <w:rsid w:val="00B26EA1"/>
    <w:rsid w:val="00B26FEA"/>
    <w:rsid w:val="00B275D3"/>
    <w:rsid w:val="00B27715"/>
    <w:rsid w:val="00B27C16"/>
    <w:rsid w:val="00B31161"/>
    <w:rsid w:val="00B3192D"/>
    <w:rsid w:val="00B32517"/>
    <w:rsid w:val="00B32656"/>
    <w:rsid w:val="00B326F2"/>
    <w:rsid w:val="00B32D75"/>
    <w:rsid w:val="00B32E23"/>
    <w:rsid w:val="00B337DE"/>
    <w:rsid w:val="00B33C6A"/>
    <w:rsid w:val="00B34654"/>
    <w:rsid w:val="00B34EF6"/>
    <w:rsid w:val="00B34F1F"/>
    <w:rsid w:val="00B35797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59FC"/>
    <w:rsid w:val="00B477DB"/>
    <w:rsid w:val="00B4788B"/>
    <w:rsid w:val="00B47C2B"/>
    <w:rsid w:val="00B50EF7"/>
    <w:rsid w:val="00B5103E"/>
    <w:rsid w:val="00B521B4"/>
    <w:rsid w:val="00B52D6A"/>
    <w:rsid w:val="00B52FBD"/>
    <w:rsid w:val="00B535C2"/>
    <w:rsid w:val="00B547C1"/>
    <w:rsid w:val="00B54ABA"/>
    <w:rsid w:val="00B55433"/>
    <w:rsid w:val="00B55D6D"/>
    <w:rsid w:val="00B570B8"/>
    <w:rsid w:val="00B57A31"/>
    <w:rsid w:val="00B600E8"/>
    <w:rsid w:val="00B60A53"/>
    <w:rsid w:val="00B61142"/>
    <w:rsid w:val="00B617BB"/>
    <w:rsid w:val="00B617BE"/>
    <w:rsid w:val="00B6243A"/>
    <w:rsid w:val="00B62ABE"/>
    <w:rsid w:val="00B63706"/>
    <w:rsid w:val="00B66066"/>
    <w:rsid w:val="00B66157"/>
    <w:rsid w:val="00B66872"/>
    <w:rsid w:val="00B67383"/>
    <w:rsid w:val="00B675E0"/>
    <w:rsid w:val="00B703E6"/>
    <w:rsid w:val="00B708D7"/>
    <w:rsid w:val="00B720A7"/>
    <w:rsid w:val="00B72D2A"/>
    <w:rsid w:val="00B72FF9"/>
    <w:rsid w:val="00B73B61"/>
    <w:rsid w:val="00B742D4"/>
    <w:rsid w:val="00B74F4E"/>
    <w:rsid w:val="00B750AD"/>
    <w:rsid w:val="00B750FA"/>
    <w:rsid w:val="00B75B56"/>
    <w:rsid w:val="00B77157"/>
    <w:rsid w:val="00B77C56"/>
    <w:rsid w:val="00B77EFA"/>
    <w:rsid w:val="00B8080E"/>
    <w:rsid w:val="00B80881"/>
    <w:rsid w:val="00B80E46"/>
    <w:rsid w:val="00B81B97"/>
    <w:rsid w:val="00B81E75"/>
    <w:rsid w:val="00B81F5E"/>
    <w:rsid w:val="00B8256D"/>
    <w:rsid w:val="00B828F6"/>
    <w:rsid w:val="00B82B11"/>
    <w:rsid w:val="00B82BDB"/>
    <w:rsid w:val="00B82D93"/>
    <w:rsid w:val="00B83106"/>
    <w:rsid w:val="00B83BE4"/>
    <w:rsid w:val="00B84689"/>
    <w:rsid w:val="00B851A0"/>
    <w:rsid w:val="00B85369"/>
    <w:rsid w:val="00B85509"/>
    <w:rsid w:val="00B856DB"/>
    <w:rsid w:val="00B86424"/>
    <w:rsid w:val="00B86AEE"/>
    <w:rsid w:val="00B87341"/>
    <w:rsid w:val="00B90135"/>
    <w:rsid w:val="00B90170"/>
    <w:rsid w:val="00B906FD"/>
    <w:rsid w:val="00B90DDB"/>
    <w:rsid w:val="00B92230"/>
    <w:rsid w:val="00B924F9"/>
    <w:rsid w:val="00B92740"/>
    <w:rsid w:val="00B93A76"/>
    <w:rsid w:val="00B93E44"/>
    <w:rsid w:val="00B94E6B"/>
    <w:rsid w:val="00B95518"/>
    <w:rsid w:val="00B9628B"/>
    <w:rsid w:val="00B9680D"/>
    <w:rsid w:val="00B96AB5"/>
    <w:rsid w:val="00B96B59"/>
    <w:rsid w:val="00B96DC7"/>
    <w:rsid w:val="00BA01A7"/>
    <w:rsid w:val="00BA0BAB"/>
    <w:rsid w:val="00BA0E73"/>
    <w:rsid w:val="00BA0ECE"/>
    <w:rsid w:val="00BA1A89"/>
    <w:rsid w:val="00BA2147"/>
    <w:rsid w:val="00BA2E0D"/>
    <w:rsid w:val="00BA32BA"/>
    <w:rsid w:val="00BA40BC"/>
    <w:rsid w:val="00BA5072"/>
    <w:rsid w:val="00BA59C6"/>
    <w:rsid w:val="00BA65E3"/>
    <w:rsid w:val="00BA70C4"/>
    <w:rsid w:val="00BA7E5A"/>
    <w:rsid w:val="00BB0069"/>
    <w:rsid w:val="00BB03DC"/>
    <w:rsid w:val="00BB07D9"/>
    <w:rsid w:val="00BB1306"/>
    <w:rsid w:val="00BB19C2"/>
    <w:rsid w:val="00BB2BE8"/>
    <w:rsid w:val="00BB3B93"/>
    <w:rsid w:val="00BB3E82"/>
    <w:rsid w:val="00BB423A"/>
    <w:rsid w:val="00BB4941"/>
    <w:rsid w:val="00BB6C90"/>
    <w:rsid w:val="00BB6F4F"/>
    <w:rsid w:val="00BB737C"/>
    <w:rsid w:val="00BB7465"/>
    <w:rsid w:val="00BB7AEB"/>
    <w:rsid w:val="00BC026C"/>
    <w:rsid w:val="00BC0AC7"/>
    <w:rsid w:val="00BC20B6"/>
    <w:rsid w:val="00BC21EF"/>
    <w:rsid w:val="00BC252D"/>
    <w:rsid w:val="00BC381C"/>
    <w:rsid w:val="00BC4444"/>
    <w:rsid w:val="00BC4666"/>
    <w:rsid w:val="00BC4EC9"/>
    <w:rsid w:val="00BC559D"/>
    <w:rsid w:val="00BC6997"/>
    <w:rsid w:val="00BC69FD"/>
    <w:rsid w:val="00BC6BB1"/>
    <w:rsid w:val="00BC6DFC"/>
    <w:rsid w:val="00BC7EEF"/>
    <w:rsid w:val="00BD02C3"/>
    <w:rsid w:val="00BD0CEA"/>
    <w:rsid w:val="00BD1123"/>
    <w:rsid w:val="00BD1416"/>
    <w:rsid w:val="00BD1AAD"/>
    <w:rsid w:val="00BD1D75"/>
    <w:rsid w:val="00BD2704"/>
    <w:rsid w:val="00BD33C5"/>
    <w:rsid w:val="00BD3971"/>
    <w:rsid w:val="00BD3BA5"/>
    <w:rsid w:val="00BD3C22"/>
    <w:rsid w:val="00BD49B3"/>
    <w:rsid w:val="00BD4CC0"/>
    <w:rsid w:val="00BD5B31"/>
    <w:rsid w:val="00BD6144"/>
    <w:rsid w:val="00BD6418"/>
    <w:rsid w:val="00BD68E5"/>
    <w:rsid w:val="00BD7CDF"/>
    <w:rsid w:val="00BE047B"/>
    <w:rsid w:val="00BE07A3"/>
    <w:rsid w:val="00BE2DD0"/>
    <w:rsid w:val="00BE3675"/>
    <w:rsid w:val="00BE3A11"/>
    <w:rsid w:val="00BE3F2C"/>
    <w:rsid w:val="00BE4214"/>
    <w:rsid w:val="00BE4899"/>
    <w:rsid w:val="00BE4A51"/>
    <w:rsid w:val="00BE4B72"/>
    <w:rsid w:val="00BE4E7A"/>
    <w:rsid w:val="00BE57E6"/>
    <w:rsid w:val="00BE5833"/>
    <w:rsid w:val="00BE7BA6"/>
    <w:rsid w:val="00BF0048"/>
    <w:rsid w:val="00BF062B"/>
    <w:rsid w:val="00BF075B"/>
    <w:rsid w:val="00BF0B15"/>
    <w:rsid w:val="00BF1B8D"/>
    <w:rsid w:val="00BF2EE8"/>
    <w:rsid w:val="00BF30E3"/>
    <w:rsid w:val="00BF3313"/>
    <w:rsid w:val="00BF3A35"/>
    <w:rsid w:val="00BF3F0B"/>
    <w:rsid w:val="00BF41F2"/>
    <w:rsid w:val="00BF57FF"/>
    <w:rsid w:val="00BF58E2"/>
    <w:rsid w:val="00BF6A47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748"/>
    <w:rsid w:val="00C02716"/>
    <w:rsid w:val="00C03638"/>
    <w:rsid w:val="00C036F0"/>
    <w:rsid w:val="00C039FA"/>
    <w:rsid w:val="00C04889"/>
    <w:rsid w:val="00C04FD9"/>
    <w:rsid w:val="00C05127"/>
    <w:rsid w:val="00C05856"/>
    <w:rsid w:val="00C059EF"/>
    <w:rsid w:val="00C0630C"/>
    <w:rsid w:val="00C06699"/>
    <w:rsid w:val="00C06D49"/>
    <w:rsid w:val="00C06F5B"/>
    <w:rsid w:val="00C1072E"/>
    <w:rsid w:val="00C109EA"/>
    <w:rsid w:val="00C10A74"/>
    <w:rsid w:val="00C10EA7"/>
    <w:rsid w:val="00C11431"/>
    <w:rsid w:val="00C1157D"/>
    <w:rsid w:val="00C11A4C"/>
    <w:rsid w:val="00C124D9"/>
    <w:rsid w:val="00C127A1"/>
    <w:rsid w:val="00C12955"/>
    <w:rsid w:val="00C132CF"/>
    <w:rsid w:val="00C136E3"/>
    <w:rsid w:val="00C13CDF"/>
    <w:rsid w:val="00C13EA2"/>
    <w:rsid w:val="00C14F48"/>
    <w:rsid w:val="00C15005"/>
    <w:rsid w:val="00C15ACF"/>
    <w:rsid w:val="00C16647"/>
    <w:rsid w:val="00C16B67"/>
    <w:rsid w:val="00C172E1"/>
    <w:rsid w:val="00C17E91"/>
    <w:rsid w:val="00C20ECA"/>
    <w:rsid w:val="00C215AC"/>
    <w:rsid w:val="00C21886"/>
    <w:rsid w:val="00C221ED"/>
    <w:rsid w:val="00C22372"/>
    <w:rsid w:val="00C22C31"/>
    <w:rsid w:val="00C22D76"/>
    <w:rsid w:val="00C23621"/>
    <w:rsid w:val="00C23891"/>
    <w:rsid w:val="00C23DFD"/>
    <w:rsid w:val="00C24158"/>
    <w:rsid w:val="00C24260"/>
    <w:rsid w:val="00C2453D"/>
    <w:rsid w:val="00C252B2"/>
    <w:rsid w:val="00C252B9"/>
    <w:rsid w:val="00C2578E"/>
    <w:rsid w:val="00C258D8"/>
    <w:rsid w:val="00C26EBE"/>
    <w:rsid w:val="00C2754C"/>
    <w:rsid w:val="00C27C4F"/>
    <w:rsid w:val="00C27CF5"/>
    <w:rsid w:val="00C30DEA"/>
    <w:rsid w:val="00C3248F"/>
    <w:rsid w:val="00C34790"/>
    <w:rsid w:val="00C34BB0"/>
    <w:rsid w:val="00C355C6"/>
    <w:rsid w:val="00C356BA"/>
    <w:rsid w:val="00C35A9D"/>
    <w:rsid w:val="00C36864"/>
    <w:rsid w:val="00C36923"/>
    <w:rsid w:val="00C40A46"/>
    <w:rsid w:val="00C40F85"/>
    <w:rsid w:val="00C439B4"/>
    <w:rsid w:val="00C43B57"/>
    <w:rsid w:val="00C43DD0"/>
    <w:rsid w:val="00C44993"/>
    <w:rsid w:val="00C449FB"/>
    <w:rsid w:val="00C44B8E"/>
    <w:rsid w:val="00C45DB3"/>
    <w:rsid w:val="00C4622B"/>
    <w:rsid w:val="00C46877"/>
    <w:rsid w:val="00C46DD7"/>
    <w:rsid w:val="00C46EBE"/>
    <w:rsid w:val="00C470AC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AFD"/>
    <w:rsid w:val="00C552A5"/>
    <w:rsid w:val="00C554AB"/>
    <w:rsid w:val="00C554F3"/>
    <w:rsid w:val="00C55D56"/>
    <w:rsid w:val="00C5636C"/>
    <w:rsid w:val="00C57C12"/>
    <w:rsid w:val="00C602BE"/>
    <w:rsid w:val="00C60A4A"/>
    <w:rsid w:val="00C612B8"/>
    <w:rsid w:val="00C61483"/>
    <w:rsid w:val="00C61875"/>
    <w:rsid w:val="00C61D38"/>
    <w:rsid w:val="00C62D07"/>
    <w:rsid w:val="00C638AB"/>
    <w:rsid w:val="00C642B2"/>
    <w:rsid w:val="00C64ED9"/>
    <w:rsid w:val="00C65195"/>
    <w:rsid w:val="00C65510"/>
    <w:rsid w:val="00C65D43"/>
    <w:rsid w:val="00C66370"/>
    <w:rsid w:val="00C66639"/>
    <w:rsid w:val="00C66992"/>
    <w:rsid w:val="00C7013B"/>
    <w:rsid w:val="00C70272"/>
    <w:rsid w:val="00C70521"/>
    <w:rsid w:val="00C70588"/>
    <w:rsid w:val="00C70A36"/>
    <w:rsid w:val="00C70C6A"/>
    <w:rsid w:val="00C7233D"/>
    <w:rsid w:val="00C728CB"/>
    <w:rsid w:val="00C72C9A"/>
    <w:rsid w:val="00C74ABD"/>
    <w:rsid w:val="00C7508F"/>
    <w:rsid w:val="00C75E7A"/>
    <w:rsid w:val="00C7634F"/>
    <w:rsid w:val="00C7663D"/>
    <w:rsid w:val="00C7727B"/>
    <w:rsid w:val="00C772E9"/>
    <w:rsid w:val="00C775EA"/>
    <w:rsid w:val="00C8023D"/>
    <w:rsid w:val="00C809B0"/>
    <w:rsid w:val="00C8156A"/>
    <w:rsid w:val="00C8198E"/>
    <w:rsid w:val="00C81C53"/>
    <w:rsid w:val="00C82B5E"/>
    <w:rsid w:val="00C82E5D"/>
    <w:rsid w:val="00C83386"/>
    <w:rsid w:val="00C83AA4"/>
    <w:rsid w:val="00C8547A"/>
    <w:rsid w:val="00C8587C"/>
    <w:rsid w:val="00C85923"/>
    <w:rsid w:val="00C869E2"/>
    <w:rsid w:val="00C87B31"/>
    <w:rsid w:val="00C902A3"/>
    <w:rsid w:val="00C91877"/>
    <w:rsid w:val="00C91943"/>
    <w:rsid w:val="00C91A22"/>
    <w:rsid w:val="00C91B8C"/>
    <w:rsid w:val="00C93B9C"/>
    <w:rsid w:val="00C9478F"/>
    <w:rsid w:val="00C9495A"/>
    <w:rsid w:val="00C94BA4"/>
    <w:rsid w:val="00C94C05"/>
    <w:rsid w:val="00C95F25"/>
    <w:rsid w:val="00C9613D"/>
    <w:rsid w:val="00C964DB"/>
    <w:rsid w:val="00C9675E"/>
    <w:rsid w:val="00C97818"/>
    <w:rsid w:val="00C97ECD"/>
    <w:rsid w:val="00CA0195"/>
    <w:rsid w:val="00CA034C"/>
    <w:rsid w:val="00CA073F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B00D7"/>
    <w:rsid w:val="00CB0305"/>
    <w:rsid w:val="00CB07C1"/>
    <w:rsid w:val="00CB08EF"/>
    <w:rsid w:val="00CB1C1C"/>
    <w:rsid w:val="00CB1E50"/>
    <w:rsid w:val="00CB30AC"/>
    <w:rsid w:val="00CB33AB"/>
    <w:rsid w:val="00CB3A3D"/>
    <w:rsid w:val="00CB3AB2"/>
    <w:rsid w:val="00CB3E50"/>
    <w:rsid w:val="00CB4356"/>
    <w:rsid w:val="00CB4B23"/>
    <w:rsid w:val="00CB50D3"/>
    <w:rsid w:val="00CB5595"/>
    <w:rsid w:val="00CB7481"/>
    <w:rsid w:val="00CC15BB"/>
    <w:rsid w:val="00CC2E66"/>
    <w:rsid w:val="00CC3767"/>
    <w:rsid w:val="00CC3CC5"/>
    <w:rsid w:val="00CC3E52"/>
    <w:rsid w:val="00CC3F24"/>
    <w:rsid w:val="00CC45E5"/>
    <w:rsid w:val="00CC47A1"/>
    <w:rsid w:val="00CC4AE5"/>
    <w:rsid w:val="00CC552F"/>
    <w:rsid w:val="00CC58A2"/>
    <w:rsid w:val="00CC5D90"/>
    <w:rsid w:val="00CC6C61"/>
    <w:rsid w:val="00CC6CAA"/>
    <w:rsid w:val="00CD0E8E"/>
    <w:rsid w:val="00CD133A"/>
    <w:rsid w:val="00CD1F32"/>
    <w:rsid w:val="00CD3C36"/>
    <w:rsid w:val="00CD43CF"/>
    <w:rsid w:val="00CD64F8"/>
    <w:rsid w:val="00CD6FA5"/>
    <w:rsid w:val="00CD7E5D"/>
    <w:rsid w:val="00CD7FF5"/>
    <w:rsid w:val="00CE0D34"/>
    <w:rsid w:val="00CE11C2"/>
    <w:rsid w:val="00CE1D28"/>
    <w:rsid w:val="00CE418D"/>
    <w:rsid w:val="00CE4539"/>
    <w:rsid w:val="00CE4BDA"/>
    <w:rsid w:val="00CE4D32"/>
    <w:rsid w:val="00CE4DD5"/>
    <w:rsid w:val="00CE51DA"/>
    <w:rsid w:val="00CE5904"/>
    <w:rsid w:val="00CE5D8C"/>
    <w:rsid w:val="00CE68C1"/>
    <w:rsid w:val="00CE7667"/>
    <w:rsid w:val="00CE7B3B"/>
    <w:rsid w:val="00CE7D81"/>
    <w:rsid w:val="00CF02EB"/>
    <w:rsid w:val="00CF057D"/>
    <w:rsid w:val="00CF0703"/>
    <w:rsid w:val="00CF1126"/>
    <w:rsid w:val="00CF1C8B"/>
    <w:rsid w:val="00CF1DB9"/>
    <w:rsid w:val="00CF2210"/>
    <w:rsid w:val="00CF2816"/>
    <w:rsid w:val="00CF2A75"/>
    <w:rsid w:val="00CF358F"/>
    <w:rsid w:val="00CF42F1"/>
    <w:rsid w:val="00CF4469"/>
    <w:rsid w:val="00CF548C"/>
    <w:rsid w:val="00CF568A"/>
    <w:rsid w:val="00CF64EE"/>
    <w:rsid w:val="00CF6762"/>
    <w:rsid w:val="00CF77E4"/>
    <w:rsid w:val="00CF7806"/>
    <w:rsid w:val="00CF7845"/>
    <w:rsid w:val="00D00C8B"/>
    <w:rsid w:val="00D00CA7"/>
    <w:rsid w:val="00D013DD"/>
    <w:rsid w:val="00D0241B"/>
    <w:rsid w:val="00D0273F"/>
    <w:rsid w:val="00D02C1B"/>
    <w:rsid w:val="00D03F20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33BF"/>
    <w:rsid w:val="00D1384D"/>
    <w:rsid w:val="00D16145"/>
    <w:rsid w:val="00D16CAB"/>
    <w:rsid w:val="00D1777A"/>
    <w:rsid w:val="00D17AFD"/>
    <w:rsid w:val="00D20082"/>
    <w:rsid w:val="00D21470"/>
    <w:rsid w:val="00D215A6"/>
    <w:rsid w:val="00D21B4D"/>
    <w:rsid w:val="00D21D0C"/>
    <w:rsid w:val="00D222EA"/>
    <w:rsid w:val="00D22A0A"/>
    <w:rsid w:val="00D22E12"/>
    <w:rsid w:val="00D22F5D"/>
    <w:rsid w:val="00D23096"/>
    <w:rsid w:val="00D235EC"/>
    <w:rsid w:val="00D24F44"/>
    <w:rsid w:val="00D256BC"/>
    <w:rsid w:val="00D258F2"/>
    <w:rsid w:val="00D25BF1"/>
    <w:rsid w:val="00D25E39"/>
    <w:rsid w:val="00D264AB"/>
    <w:rsid w:val="00D26BDF"/>
    <w:rsid w:val="00D270D1"/>
    <w:rsid w:val="00D27F82"/>
    <w:rsid w:val="00D3049D"/>
    <w:rsid w:val="00D31253"/>
    <w:rsid w:val="00D31B04"/>
    <w:rsid w:val="00D32481"/>
    <w:rsid w:val="00D32682"/>
    <w:rsid w:val="00D327FA"/>
    <w:rsid w:val="00D328E8"/>
    <w:rsid w:val="00D32B40"/>
    <w:rsid w:val="00D32F7B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6B6"/>
    <w:rsid w:val="00D40449"/>
    <w:rsid w:val="00D4044D"/>
    <w:rsid w:val="00D40797"/>
    <w:rsid w:val="00D40CE9"/>
    <w:rsid w:val="00D41FEF"/>
    <w:rsid w:val="00D43E96"/>
    <w:rsid w:val="00D445B1"/>
    <w:rsid w:val="00D446EA"/>
    <w:rsid w:val="00D44E2C"/>
    <w:rsid w:val="00D4511F"/>
    <w:rsid w:val="00D4559E"/>
    <w:rsid w:val="00D46102"/>
    <w:rsid w:val="00D461BD"/>
    <w:rsid w:val="00D462B3"/>
    <w:rsid w:val="00D467A6"/>
    <w:rsid w:val="00D4763E"/>
    <w:rsid w:val="00D47A0C"/>
    <w:rsid w:val="00D47FA2"/>
    <w:rsid w:val="00D50139"/>
    <w:rsid w:val="00D503AF"/>
    <w:rsid w:val="00D50A00"/>
    <w:rsid w:val="00D515C7"/>
    <w:rsid w:val="00D518D9"/>
    <w:rsid w:val="00D51B26"/>
    <w:rsid w:val="00D51EBE"/>
    <w:rsid w:val="00D5231A"/>
    <w:rsid w:val="00D52CB8"/>
    <w:rsid w:val="00D53F00"/>
    <w:rsid w:val="00D55570"/>
    <w:rsid w:val="00D55E83"/>
    <w:rsid w:val="00D560E8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AA5"/>
    <w:rsid w:val="00D63D4F"/>
    <w:rsid w:val="00D63FE9"/>
    <w:rsid w:val="00D64228"/>
    <w:rsid w:val="00D6498F"/>
    <w:rsid w:val="00D65B59"/>
    <w:rsid w:val="00D6621E"/>
    <w:rsid w:val="00D6648E"/>
    <w:rsid w:val="00D66757"/>
    <w:rsid w:val="00D67679"/>
    <w:rsid w:val="00D67842"/>
    <w:rsid w:val="00D6786F"/>
    <w:rsid w:val="00D679B8"/>
    <w:rsid w:val="00D67B5A"/>
    <w:rsid w:val="00D7010A"/>
    <w:rsid w:val="00D70282"/>
    <w:rsid w:val="00D70ADE"/>
    <w:rsid w:val="00D727BE"/>
    <w:rsid w:val="00D72A83"/>
    <w:rsid w:val="00D72F01"/>
    <w:rsid w:val="00D7302A"/>
    <w:rsid w:val="00D73031"/>
    <w:rsid w:val="00D73263"/>
    <w:rsid w:val="00D7365A"/>
    <w:rsid w:val="00D73978"/>
    <w:rsid w:val="00D74A67"/>
    <w:rsid w:val="00D74C83"/>
    <w:rsid w:val="00D75060"/>
    <w:rsid w:val="00D755C1"/>
    <w:rsid w:val="00D75B9B"/>
    <w:rsid w:val="00D772F9"/>
    <w:rsid w:val="00D77A33"/>
    <w:rsid w:val="00D77A6B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2C8"/>
    <w:rsid w:val="00D83A8E"/>
    <w:rsid w:val="00D842F6"/>
    <w:rsid w:val="00D84ACE"/>
    <w:rsid w:val="00D850D7"/>
    <w:rsid w:val="00D851D4"/>
    <w:rsid w:val="00D85659"/>
    <w:rsid w:val="00D8652A"/>
    <w:rsid w:val="00D86954"/>
    <w:rsid w:val="00D877B1"/>
    <w:rsid w:val="00D90A3F"/>
    <w:rsid w:val="00D90A4F"/>
    <w:rsid w:val="00D90C34"/>
    <w:rsid w:val="00D91227"/>
    <w:rsid w:val="00D92152"/>
    <w:rsid w:val="00D92227"/>
    <w:rsid w:val="00D92546"/>
    <w:rsid w:val="00D933C2"/>
    <w:rsid w:val="00D9406D"/>
    <w:rsid w:val="00D94555"/>
    <w:rsid w:val="00D94817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B70"/>
    <w:rsid w:val="00DA201C"/>
    <w:rsid w:val="00DA2290"/>
    <w:rsid w:val="00DA264B"/>
    <w:rsid w:val="00DA2791"/>
    <w:rsid w:val="00DA43C9"/>
    <w:rsid w:val="00DA55CA"/>
    <w:rsid w:val="00DA5804"/>
    <w:rsid w:val="00DA59EA"/>
    <w:rsid w:val="00DA5FF3"/>
    <w:rsid w:val="00DA6D84"/>
    <w:rsid w:val="00DA6EBD"/>
    <w:rsid w:val="00DA7977"/>
    <w:rsid w:val="00DB0443"/>
    <w:rsid w:val="00DB144F"/>
    <w:rsid w:val="00DB1F3B"/>
    <w:rsid w:val="00DB2C8E"/>
    <w:rsid w:val="00DB2EDC"/>
    <w:rsid w:val="00DB3F30"/>
    <w:rsid w:val="00DB40EC"/>
    <w:rsid w:val="00DB5918"/>
    <w:rsid w:val="00DB5BF2"/>
    <w:rsid w:val="00DB6F94"/>
    <w:rsid w:val="00DB722B"/>
    <w:rsid w:val="00DB7A93"/>
    <w:rsid w:val="00DC00D7"/>
    <w:rsid w:val="00DC0759"/>
    <w:rsid w:val="00DC0E53"/>
    <w:rsid w:val="00DC2714"/>
    <w:rsid w:val="00DC36A7"/>
    <w:rsid w:val="00DC3D95"/>
    <w:rsid w:val="00DC4421"/>
    <w:rsid w:val="00DC4519"/>
    <w:rsid w:val="00DC670F"/>
    <w:rsid w:val="00DC6D2E"/>
    <w:rsid w:val="00DC6DE0"/>
    <w:rsid w:val="00DC6E20"/>
    <w:rsid w:val="00DC7040"/>
    <w:rsid w:val="00DC7115"/>
    <w:rsid w:val="00DC71D8"/>
    <w:rsid w:val="00DC7A09"/>
    <w:rsid w:val="00DC7AEC"/>
    <w:rsid w:val="00DC7B1C"/>
    <w:rsid w:val="00DC7F2C"/>
    <w:rsid w:val="00DD009A"/>
    <w:rsid w:val="00DD0505"/>
    <w:rsid w:val="00DD119A"/>
    <w:rsid w:val="00DD14C9"/>
    <w:rsid w:val="00DD181C"/>
    <w:rsid w:val="00DD1889"/>
    <w:rsid w:val="00DD2358"/>
    <w:rsid w:val="00DD24A7"/>
    <w:rsid w:val="00DD29CE"/>
    <w:rsid w:val="00DD2B50"/>
    <w:rsid w:val="00DD3224"/>
    <w:rsid w:val="00DD3CB0"/>
    <w:rsid w:val="00DD4560"/>
    <w:rsid w:val="00DD488E"/>
    <w:rsid w:val="00DD4BF2"/>
    <w:rsid w:val="00DD5E36"/>
    <w:rsid w:val="00DD6B5E"/>
    <w:rsid w:val="00DD7D43"/>
    <w:rsid w:val="00DE152D"/>
    <w:rsid w:val="00DE2B7F"/>
    <w:rsid w:val="00DE364E"/>
    <w:rsid w:val="00DE3971"/>
    <w:rsid w:val="00DE3A5B"/>
    <w:rsid w:val="00DE3D6E"/>
    <w:rsid w:val="00DE4197"/>
    <w:rsid w:val="00DE4887"/>
    <w:rsid w:val="00DE4CB5"/>
    <w:rsid w:val="00DE5BB6"/>
    <w:rsid w:val="00DE5C49"/>
    <w:rsid w:val="00DE6948"/>
    <w:rsid w:val="00DE70A3"/>
    <w:rsid w:val="00DE7383"/>
    <w:rsid w:val="00DE7C44"/>
    <w:rsid w:val="00DF0661"/>
    <w:rsid w:val="00DF0ABB"/>
    <w:rsid w:val="00DF0B1F"/>
    <w:rsid w:val="00DF0E05"/>
    <w:rsid w:val="00DF1EC7"/>
    <w:rsid w:val="00DF1F88"/>
    <w:rsid w:val="00DF22E0"/>
    <w:rsid w:val="00DF2A9C"/>
    <w:rsid w:val="00DF38D9"/>
    <w:rsid w:val="00DF58DC"/>
    <w:rsid w:val="00DF60BE"/>
    <w:rsid w:val="00DF744D"/>
    <w:rsid w:val="00DF771B"/>
    <w:rsid w:val="00E00847"/>
    <w:rsid w:val="00E0106D"/>
    <w:rsid w:val="00E0120E"/>
    <w:rsid w:val="00E0129F"/>
    <w:rsid w:val="00E01A82"/>
    <w:rsid w:val="00E01CCE"/>
    <w:rsid w:val="00E01E60"/>
    <w:rsid w:val="00E02821"/>
    <w:rsid w:val="00E02A9F"/>
    <w:rsid w:val="00E02E1D"/>
    <w:rsid w:val="00E02F6A"/>
    <w:rsid w:val="00E0352F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114A0"/>
    <w:rsid w:val="00E1218D"/>
    <w:rsid w:val="00E12D6C"/>
    <w:rsid w:val="00E1307C"/>
    <w:rsid w:val="00E13419"/>
    <w:rsid w:val="00E13F15"/>
    <w:rsid w:val="00E14B44"/>
    <w:rsid w:val="00E15958"/>
    <w:rsid w:val="00E16EFB"/>
    <w:rsid w:val="00E17787"/>
    <w:rsid w:val="00E17792"/>
    <w:rsid w:val="00E17C96"/>
    <w:rsid w:val="00E201CA"/>
    <w:rsid w:val="00E201EB"/>
    <w:rsid w:val="00E20551"/>
    <w:rsid w:val="00E21312"/>
    <w:rsid w:val="00E21332"/>
    <w:rsid w:val="00E21F23"/>
    <w:rsid w:val="00E22160"/>
    <w:rsid w:val="00E22398"/>
    <w:rsid w:val="00E2292B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301CD"/>
    <w:rsid w:val="00E30BE8"/>
    <w:rsid w:val="00E31CF5"/>
    <w:rsid w:val="00E325F7"/>
    <w:rsid w:val="00E32CDF"/>
    <w:rsid w:val="00E3302B"/>
    <w:rsid w:val="00E348E3"/>
    <w:rsid w:val="00E34A0F"/>
    <w:rsid w:val="00E34C5D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5747"/>
    <w:rsid w:val="00E458CD"/>
    <w:rsid w:val="00E46093"/>
    <w:rsid w:val="00E475C4"/>
    <w:rsid w:val="00E501C3"/>
    <w:rsid w:val="00E50728"/>
    <w:rsid w:val="00E50B9C"/>
    <w:rsid w:val="00E51830"/>
    <w:rsid w:val="00E51C2A"/>
    <w:rsid w:val="00E51E7C"/>
    <w:rsid w:val="00E526BC"/>
    <w:rsid w:val="00E52A74"/>
    <w:rsid w:val="00E533AA"/>
    <w:rsid w:val="00E546D3"/>
    <w:rsid w:val="00E54D65"/>
    <w:rsid w:val="00E56219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25CC"/>
    <w:rsid w:val="00E62C72"/>
    <w:rsid w:val="00E6308E"/>
    <w:rsid w:val="00E6385C"/>
    <w:rsid w:val="00E639CD"/>
    <w:rsid w:val="00E63F04"/>
    <w:rsid w:val="00E648B3"/>
    <w:rsid w:val="00E65DB1"/>
    <w:rsid w:val="00E664B7"/>
    <w:rsid w:val="00E66CE0"/>
    <w:rsid w:val="00E66D95"/>
    <w:rsid w:val="00E672DD"/>
    <w:rsid w:val="00E67615"/>
    <w:rsid w:val="00E677A9"/>
    <w:rsid w:val="00E67A18"/>
    <w:rsid w:val="00E67C23"/>
    <w:rsid w:val="00E710FD"/>
    <w:rsid w:val="00E72FE5"/>
    <w:rsid w:val="00E73E71"/>
    <w:rsid w:val="00E74CB1"/>
    <w:rsid w:val="00E74D42"/>
    <w:rsid w:val="00E75735"/>
    <w:rsid w:val="00E76027"/>
    <w:rsid w:val="00E761EA"/>
    <w:rsid w:val="00E76A5D"/>
    <w:rsid w:val="00E76F92"/>
    <w:rsid w:val="00E80101"/>
    <w:rsid w:val="00E81363"/>
    <w:rsid w:val="00E8158A"/>
    <w:rsid w:val="00E83049"/>
    <w:rsid w:val="00E84410"/>
    <w:rsid w:val="00E84A9F"/>
    <w:rsid w:val="00E84C30"/>
    <w:rsid w:val="00E84E5D"/>
    <w:rsid w:val="00E850D2"/>
    <w:rsid w:val="00E856BD"/>
    <w:rsid w:val="00E85E81"/>
    <w:rsid w:val="00E8670A"/>
    <w:rsid w:val="00E86904"/>
    <w:rsid w:val="00E86ADB"/>
    <w:rsid w:val="00E874DF"/>
    <w:rsid w:val="00E90623"/>
    <w:rsid w:val="00E90850"/>
    <w:rsid w:val="00E90FD5"/>
    <w:rsid w:val="00E919D7"/>
    <w:rsid w:val="00E922B0"/>
    <w:rsid w:val="00E9307D"/>
    <w:rsid w:val="00E93B90"/>
    <w:rsid w:val="00E94727"/>
    <w:rsid w:val="00E94EAD"/>
    <w:rsid w:val="00E9534F"/>
    <w:rsid w:val="00E95684"/>
    <w:rsid w:val="00E957FF"/>
    <w:rsid w:val="00E95A57"/>
    <w:rsid w:val="00E9607B"/>
    <w:rsid w:val="00E9689B"/>
    <w:rsid w:val="00E96C5D"/>
    <w:rsid w:val="00E9746E"/>
    <w:rsid w:val="00E97980"/>
    <w:rsid w:val="00E97C40"/>
    <w:rsid w:val="00EA0081"/>
    <w:rsid w:val="00EA0C5A"/>
    <w:rsid w:val="00EA0F0E"/>
    <w:rsid w:val="00EA21C4"/>
    <w:rsid w:val="00EA25BE"/>
    <w:rsid w:val="00EA2BCA"/>
    <w:rsid w:val="00EA315B"/>
    <w:rsid w:val="00EA4334"/>
    <w:rsid w:val="00EA471A"/>
    <w:rsid w:val="00EA699D"/>
    <w:rsid w:val="00EA7A6E"/>
    <w:rsid w:val="00EA7D83"/>
    <w:rsid w:val="00EB09E4"/>
    <w:rsid w:val="00EB10C3"/>
    <w:rsid w:val="00EB1CEC"/>
    <w:rsid w:val="00EB2DC0"/>
    <w:rsid w:val="00EB303A"/>
    <w:rsid w:val="00EB36B3"/>
    <w:rsid w:val="00EB3820"/>
    <w:rsid w:val="00EB4790"/>
    <w:rsid w:val="00EB58FB"/>
    <w:rsid w:val="00EB5FB8"/>
    <w:rsid w:val="00EB6307"/>
    <w:rsid w:val="00EB6593"/>
    <w:rsid w:val="00EB74A8"/>
    <w:rsid w:val="00EC21D0"/>
    <w:rsid w:val="00EC33C2"/>
    <w:rsid w:val="00EC34B7"/>
    <w:rsid w:val="00EC3B84"/>
    <w:rsid w:val="00EC3CE2"/>
    <w:rsid w:val="00EC3E50"/>
    <w:rsid w:val="00EC4230"/>
    <w:rsid w:val="00EC4455"/>
    <w:rsid w:val="00EC478C"/>
    <w:rsid w:val="00EC47A3"/>
    <w:rsid w:val="00EC47C1"/>
    <w:rsid w:val="00EC5555"/>
    <w:rsid w:val="00EC572D"/>
    <w:rsid w:val="00EC5A11"/>
    <w:rsid w:val="00EC5E92"/>
    <w:rsid w:val="00EC6505"/>
    <w:rsid w:val="00EC6CF8"/>
    <w:rsid w:val="00EC73D4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5F6"/>
    <w:rsid w:val="00ED47E1"/>
    <w:rsid w:val="00ED5D26"/>
    <w:rsid w:val="00ED633C"/>
    <w:rsid w:val="00ED6AE0"/>
    <w:rsid w:val="00ED70D6"/>
    <w:rsid w:val="00ED7B7E"/>
    <w:rsid w:val="00EE05A0"/>
    <w:rsid w:val="00EE08F8"/>
    <w:rsid w:val="00EE0AD0"/>
    <w:rsid w:val="00EE0CA6"/>
    <w:rsid w:val="00EE1628"/>
    <w:rsid w:val="00EE1DF4"/>
    <w:rsid w:val="00EE39DE"/>
    <w:rsid w:val="00EE4045"/>
    <w:rsid w:val="00EE43C9"/>
    <w:rsid w:val="00EE47D2"/>
    <w:rsid w:val="00EE4DF6"/>
    <w:rsid w:val="00EE4F7D"/>
    <w:rsid w:val="00EE57D0"/>
    <w:rsid w:val="00EE767F"/>
    <w:rsid w:val="00EE7F93"/>
    <w:rsid w:val="00EF127C"/>
    <w:rsid w:val="00EF283B"/>
    <w:rsid w:val="00EF2A54"/>
    <w:rsid w:val="00EF2D28"/>
    <w:rsid w:val="00EF311C"/>
    <w:rsid w:val="00EF3517"/>
    <w:rsid w:val="00EF44D1"/>
    <w:rsid w:val="00EF46BA"/>
    <w:rsid w:val="00EF4AE3"/>
    <w:rsid w:val="00EF5E6E"/>
    <w:rsid w:val="00EF60DF"/>
    <w:rsid w:val="00EF7CB2"/>
    <w:rsid w:val="00F00883"/>
    <w:rsid w:val="00F02070"/>
    <w:rsid w:val="00F026A7"/>
    <w:rsid w:val="00F02D39"/>
    <w:rsid w:val="00F038C4"/>
    <w:rsid w:val="00F03B49"/>
    <w:rsid w:val="00F04418"/>
    <w:rsid w:val="00F0509F"/>
    <w:rsid w:val="00F059F2"/>
    <w:rsid w:val="00F06C14"/>
    <w:rsid w:val="00F0700D"/>
    <w:rsid w:val="00F07282"/>
    <w:rsid w:val="00F07615"/>
    <w:rsid w:val="00F077F5"/>
    <w:rsid w:val="00F07A45"/>
    <w:rsid w:val="00F07B8B"/>
    <w:rsid w:val="00F10D40"/>
    <w:rsid w:val="00F1189A"/>
    <w:rsid w:val="00F11C37"/>
    <w:rsid w:val="00F12974"/>
    <w:rsid w:val="00F1316A"/>
    <w:rsid w:val="00F136F3"/>
    <w:rsid w:val="00F13F54"/>
    <w:rsid w:val="00F14015"/>
    <w:rsid w:val="00F1494F"/>
    <w:rsid w:val="00F14B63"/>
    <w:rsid w:val="00F14C9E"/>
    <w:rsid w:val="00F14F5B"/>
    <w:rsid w:val="00F15EF4"/>
    <w:rsid w:val="00F16098"/>
    <w:rsid w:val="00F1639A"/>
    <w:rsid w:val="00F165ED"/>
    <w:rsid w:val="00F17ACE"/>
    <w:rsid w:val="00F20016"/>
    <w:rsid w:val="00F21651"/>
    <w:rsid w:val="00F2253E"/>
    <w:rsid w:val="00F22E45"/>
    <w:rsid w:val="00F23033"/>
    <w:rsid w:val="00F2446D"/>
    <w:rsid w:val="00F24E4B"/>
    <w:rsid w:val="00F2508B"/>
    <w:rsid w:val="00F25D94"/>
    <w:rsid w:val="00F262C6"/>
    <w:rsid w:val="00F267AB"/>
    <w:rsid w:val="00F26AB1"/>
    <w:rsid w:val="00F26F49"/>
    <w:rsid w:val="00F2706B"/>
    <w:rsid w:val="00F276EB"/>
    <w:rsid w:val="00F2796A"/>
    <w:rsid w:val="00F30E8F"/>
    <w:rsid w:val="00F30FD0"/>
    <w:rsid w:val="00F3107B"/>
    <w:rsid w:val="00F3190A"/>
    <w:rsid w:val="00F31FEC"/>
    <w:rsid w:val="00F332C7"/>
    <w:rsid w:val="00F33886"/>
    <w:rsid w:val="00F33907"/>
    <w:rsid w:val="00F34409"/>
    <w:rsid w:val="00F3637A"/>
    <w:rsid w:val="00F36919"/>
    <w:rsid w:val="00F36B27"/>
    <w:rsid w:val="00F37459"/>
    <w:rsid w:val="00F37579"/>
    <w:rsid w:val="00F37872"/>
    <w:rsid w:val="00F37E17"/>
    <w:rsid w:val="00F37EE9"/>
    <w:rsid w:val="00F405AA"/>
    <w:rsid w:val="00F40918"/>
    <w:rsid w:val="00F40C0A"/>
    <w:rsid w:val="00F40C49"/>
    <w:rsid w:val="00F41223"/>
    <w:rsid w:val="00F415F2"/>
    <w:rsid w:val="00F41EAA"/>
    <w:rsid w:val="00F429D0"/>
    <w:rsid w:val="00F4302C"/>
    <w:rsid w:val="00F436BA"/>
    <w:rsid w:val="00F44537"/>
    <w:rsid w:val="00F45671"/>
    <w:rsid w:val="00F46758"/>
    <w:rsid w:val="00F47084"/>
    <w:rsid w:val="00F47C66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5EF"/>
    <w:rsid w:val="00F53DC5"/>
    <w:rsid w:val="00F5463E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35D5"/>
    <w:rsid w:val="00F63B0C"/>
    <w:rsid w:val="00F6407A"/>
    <w:rsid w:val="00F641F5"/>
    <w:rsid w:val="00F65508"/>
    <w:rsid w:val="00F6590A"/>
    <w:rsid w:val="00F65CFB"/>
    <w:rsid w:val="00F665B1"/>
    <w:rsid w:val="00F67073"/>
    <w:rsid w:val="00F670CA"/>
    <w:rsid w:val="00F7018A"/>
    <w:rsid w:val="00F70348"/>
    <w:rsid w:val="00F70EFA"/>
    <w:rsid w:val="00F71279"/>
    <w:rsid w:val="00F7166A"/>
    <w:rsid w:val="00F72075"/>
    <w:rsid w:val="00F727CA"/>
    <w:rsid w:val="00F73B5E"/>
    <w:rsid w:val="00F742B7"/>
    <w:rsid w:val="00F7460E"/>
    <w:rsid w:val="00F74B6D"/>
    <w:rsid w:val="00F7584E"/>
    <w:rsid w:val="00F76D25"/>
    <w:rsid w:val="00F76E75"/>
    <w:rsid w:val="00F805D9"/>
    <w:rsid w:val="00F80C8C"/>
    <w:rsid w:val="00F80FAB"/>
    <w:rsid w:val="00F810BB"/>
    <w:rsid w:val="00F8236C"/>
    <w:rsid w:val="00F83504"/>
    <w:rsid w:val="00F83910"/>
    <w:rsid w:val="00F83BA5"/>
    <w:rsid w:val="00F85333"/>
    <w:rsid w:val="00F85615"/>
    <w:rsid w:val="00F85B14"/>
    <w:rsid w:val="00F862D5"/>
    <w:rsid w:val="00F87072"/>
    <w:rsid w:val="00F9000A"/>
    <w:rsid w:val="00F900A8"/>
    <w:rsid w:val="00F9055E"/>
    <w:rsid w:val="00F9245F"/>
    <w:rsid w:val="00F93581"/>
    <w:rsid w:val="00F94337"/>
    <w:rsid w:val="00F94588"/>
    <w:rsid w:val="00F94BEA"/>
    <w:rsid w:val="00F95257"/>
    <w:rsid w:val="00F95E2B"/>
    <w:rsid w:val="00F95FD3"/>
    <w:rsid w:val="00F966D0"/>
    <w:rsid w:val="00F978BE"/>
    <w:rsid w:val="00FA066C"/>
    <w:rsid w:val="00FA0EC7"/>
    <w:rsid w:val="00FA1210"/>
    <w:rsid w:val="00FA29C0"/>
    <w:rsid w:val="00FA33D1"/>
    <w:rsid w:val="00FA370E"/>
    <w:rsid w:val="00FA4395"/>
    <w:rsid w:val="00FA4615"/>
    <w:rsid w:val="00FA5DEB"/>
    <w:rsid w:val="00FA5FF4"/>
    <w:rsid w:val="00FA72EC"/>
    <w:rsid w:val="00FA7B4B"/>
    <w:rsid w:val="00FA7FFE"/>
    <w:rsid w:val="00FB099D"/>
    <w:rsid w:val="00FB18D7"/>
    <w:rsid w:val="00FB2598"/>
    <w:rsid w:val="00FB2AE1"/>
    <w:rsid w:val="00FB2D95"/>
    <w:rsid w:val="00FB38EE"/>
    <w:rsid w:val="00FB3BF1"/>
    <w:rsid w:val="00FB495D"/>
    <w:rsid w:val="00FB4C85"/>
    <w:rsid w:val="00FB4FBC"/>
    <w:rsid w:val="00FB5561"/>
    <w:rsid w:val="00FB5B6B"/>
    <w:rsid w:val="00FB626A"/>
    <w:rsid w:val="00FB712A"/>
    <w:rsid w:val="00FB75B3"/>
    <w:rsid w:val="00FB7D65"/>
    <w:rsid w:val="00FC007B"/>
    <w:rsid w:val="00FC04EE"/>
    <w:rsid w:val="00FC09E2"/>
    <w:rsid w:val="00FC1502"/>
    <w:rsid w:val="00FC1CD4"/>
    <w:rsid w:val="00FC34F7"/>
    <w:rsid w:val="00FC3F95"/>
    <w:rsid w:val="00FC4CF0"/>
    <w:rsid w:val="00FC5221"/>
    <w:rsid w:val="00FC5888"/>
    <w:rsid w:val="00FC679A"/>
    <w:rsid w:val="00FC6F96"/>
    <w:rsid w:val="00FC731D"/>
    <w:rsid w:val="00FC7461"/>
    <w:rsid w:val="00FC7A8C"/>
    <w:rsid w:val="00FD0242"/>
    <w:rsid w:val="00FD0F21"/>
    <w:rsid w:val="00FD2831"/>
    <w:rsid w:val="00FD2A13"/>
    <w:rsid w:val="00FD3691"/>
    <w:rsid w:val="00FD3AC2"/>
    <w:rsid w:val="00FD47B1"/>
    <w:rsid w:val="00FD57B4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3E2B"/>
    <w:rsid w:val="00FE42F9"/>
    <w:rsid w:val="00FE44B7"/>
    <w:rsid w:val="00FE4AA4"/>
    <w:rsid w:val="00FE5561"/>
    <w:rsid w:val="00FE62F9"/>
    <w:rsid w:val="00FE716B"/>
    <w:rsid w:val="00FE73DD"/>
    <w:rsid w:val="00FE7FA1"/>
    <w:rsid w:val="00FF01CE"/>
    <w:rsid w:val="00FF17EE"/>
    <w:rsid w:val="00FF1F68"/>
    <w:rsid w:val="00FF2024"/>
    <w:rsid w:val="00FF21E1"/>
    <w:rsid w:val="00FF246E"/>
    <w:rsid w:val="00FF2B98"/>
    <w:rsid w:val="00FF2D4D"/>
    <w:rsid w:val="00FF3C2D"/>
    <w:rsid w:val="00FF3FB9"/>
    <w:rsid w:val="00FF3FD5"/>
    <w:rsid w:val="00FF449A"/>
    <w:rsid w:val="00FF55A2"/>
    <w:rsid w:val="00FF5784"/>
    <w:rsid w:val="00FF6203"/>
    <w:rsid w:val="00FF63AB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78A0644"/>
  <w15:chartTrackingRefBased/>
  <w15:docId w15:val="{31645BDA-25A6-456D-8E3F-03E99810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D9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  <w:lang w:val="x-none" w:eastAsia="x-none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  <w:lang w:val="x-none" w:eastAsia="x-none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  <w:pPr>
      <w:numPr>
        <w:numId w:val="5"/>
      </w:numPr>
    </w:pPr>
  </w:style>
  <w:style w:type="numbering" w:customStyle="1" w:styleId="Style2">
    <w:name w:val="Style2"/>
    <w:uiPriority w:val="99"/>
    <w:rsid w:val="00C728CB"/>
    <w:pPr>
      <w:numPr>
        <w:numId w:val="6"/>
      </w:numPr>
    </w:pPr>
  </w:style>
  <w:style w:type="numbering" w:customStyle="1" w:styleId="Style3">
    <w:name w:val="Style3"/>
    <w:uiPriority w:val="99"/>
    <w:rsid w:val="00C728CB"/>
    <w:pPr>
      <w:numPr>
        <w:numId w:val="7"/>
      </w:numPr>
    </w:pPr>
  </w:style>
  <w:style w:type="numbering" w:customStyle="1" w:styleId="Style4">
    <w:name w:val="Style4"/>
    <w:uiPriority w:val="99"/>
    <w:rsid w:val="00C728CB"/>
    <w:pPr>
      <w:numPr>
        <w:numId w:val="8"/>
      </w:numPr>
    </w:pPr>
  </w:style>
  <w:style w:type="numbering" w:customStyle="1" w:styleId="Style5">
    <w:name w:val="Style5"/>
    <w:uiPriority w:val="99"/>
    <w:rsid w:val="00C728CB"/>
    <w:pPr>
      <w:numPr>
        <w:numId w:val="9"/>
      </w:numPr>
    </w:pPr>
  </w:style>
  <w:style w:type="numbering" w:customStyle="1" w:styleId="Style6">
    <w:name w:val="Style6"/>
    <w:uiPriority w:val="99"/>
    <w:rsid w:val="00C728CB"/>
    <w:pPr>
      <w:numPr>
        <w:numId w:val="10"/>
      </w:numPr>
    </w:pPr>
  </w:style>
  <w:style w:type="numbering" w:customStyle="1" w:styleId="Style7">
    <w:name w:val="Style7"/>
    <w:uiPriority w:val="99"/>
    <w:rsid w:val="00C728CB"/>
    <w:pPr>
      <w:numPr>
        <w:numId w:val="11"/>
      </w:numPr>
    </w:pPr>
  </w:style>
  <w:style w:type="numbering" w:customStyle="1" w:styleId="Style8">
    <w:name w:val="Style8"/>
    <w:uiPriority w:val="99"/>
    <w:rsid w:val="00C728CB"/>
    <w:pPr>
      <w:numPr>
        <w:numId w:val="12"/>
      </w:numPr>
    </w:pPr>
  </w:style>
  <w:style w:type="numbering" w:customStyle="1" w:styleId="Style9">
    <w:name w:val="Style9"/>
    <w:uiPriority w:val="99"/>
    <w:rsid w:val="00C728CB"/>
    <w:pPr>
      <w:numPr>
        <w:numId w:val="13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val="x-none" w:eastAsia="x-none"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9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3.bin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ក្រ០៦1</b:Tag>
    <b:SourceType>Book</b:SourceType>
    <b:Guid>{1508DC44-2359-4A0C-8117-0F62E04F34F2}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RefOrder>4</b:RefOrder>
  </b:Source>
  <b:Source>
    <b:Tag>នាយ០៦</b:Tag>
    <b:SourceType>Book</b:SourceType>
    <b:Guid>{F693D973-A3A1-455F-B40E-0340D67B1E08}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RefOrder>3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10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</b:Sources>
</file>

<file path=customXml/itemProps1.xml><?xml version="1.0" encoding="utf-8"?>
<ds:datastoreItem xmlns:ds="http://schemas.openxmlformats.org/officeDocument/2006/customXml" ds:itemID="{F733C9BA-BF5E-4798-878A-D38351829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TTP_Try</dc:creator>
  <cp:keywords/>
  <dc:description/>
  <cp:lastModifiedBy>Sophak Phorn</cp:lastModifiedBy>
  <cp:revision>6</cp:revision>
  <cp:lastPrinted>2020-06-06T15:58:00Z</cp:lastPrinted>
  <dcterms:created xsi:type="dcterms:W3CDTF">2024-08-23T12:10:00Z</dcterms:created>
  <dcterms:modified xsi:type="dcterms:W3CDTF">2026-08-05T09:14:00Z</dcterms:modified>
</cp:coreProperties>
</file>