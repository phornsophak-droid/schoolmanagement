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EF20" w14:textId="66F5E08C" w:rsidR="005721D6" w:rsidRPr="00891C1D" w:rsidRDefault="005C4120" w:rsidP="00255956">
      <w:pPr>
        <w:rPr>
          <w:rFonts w:ascii="Khmer OS Battambang" w:hAnsi="Khmer OS Battambang" w:cs="Khmer OS Battambang"/>
          <w:color w:val="1205BB"/>
          <w:szCs w:val="24"/>
        </w:rPr>
      </w:pPr>
      <w:bookmarkStart w:id="0" w:name="_Toc42185191"/>
      <w:r w:rsidRPr="00891C1D">
        <w:rPr>
          <w:rFonts w:ascii="Khmer OS Battambang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219ECA85" wp14:editId="715C3281">
                <wp:simplePos x="0" y="0"/>
                <wp:positionH relativeFrom="column">
                  <wp:posOffset>-647700</wp:posOffset>
                </wp:positionH>
                <wp:positionV relativeFrom="paragraph">
                  <wp:posOffset>0</wp:posOffset>
                </wp:positionV>
                <wp:extent cx="7040245" cy="3078480"/>
                <wp:effectExtent l="0" t="0" r="0" b="26670"/>
                <wp:wrapTight wrapText="bothSides">
                  <wp:wrapPolygon edited="0">
                    <wp:start x="15722" y="0"/>
                    <wp:lineTo x="760" y="401"/>
                    <wp:lineTo x="760" y="10960"/>
                    <wp:lineTo x="175" y="14168"/>
                    <wp:lineTo x="0" y="18312"/>
                    <wp:lineTo x="0" y="20851"/>
                    <wp:lineTo x="760" y="21653"/>
                    <wp:lineTo x="1753" y="21653"/>
                    <wp:lineTo x="1987" y="21653"/>
                    <wp:lineTo x="2630" y="20050"/>
                    <wp:lineTo x="2630" y="19515"/>
                    <wp:lineTo x="16833" y="19515"/>
                    <wp:lineTo x="20749" y="19114"/>
                    <wp:lineTo x="20749" y="13099"/>
                    <wp:lineTo x="20456" y="6683"/>
                    <wp:lineTo x="20924" y="6683"/>
                    <wp:lineTo x="21450" y="5480"/>
                    <wp:lineTo x="21392" y="0"/>
                    <wp:lineTo x="15722" y="0"/>
                  </wp:wrapPolygon>
                </wp:wrapTight>
                <wp:docPr id="1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0245" cy="3078480"/>
                          <a:chOff x="515" y="501"/>
                          <a:chExt cx="11221" cy="4848"/>
                        </a:xfrm>
                      </wpg:grpSpPr>
                      <wps:wsp>
                        <wps:cNvPr id="13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851" y="561"/>
                            <a:ext cx="10387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CECA0" w14:textId="12110EED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</w:t>
                              </w:r>
                              <w:r w:rsidR="00862744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 xml:space="preserve">៖ 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</w:t>
                              </w:r>
                            </w:p>
                            <w:p w14:paraId="47AE864C" w14:textId="5D7D6CB8" w:rsidR="00544233" w:rsidRPr="00862744" w:rsidRDefault="00BB1D1C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ប្រឡង</w:t>
                              </w:r>
                              <w:r w:rsidR="00B94E6B"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ឆមាស៖...........</w:t>
                              </w:r>
                              <w:r w:rsidR="00544233" w:rsidRPr="00AE54C7">
                                <w:rPr>
                                  <w:rFonts w:ascii="Khmer OS System" w:hAnsi="Khmer OS System" w:cs="Khmer OS System"/>
                                </w:rPr>
                                <w:t xml:space="preserve">  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៖</w:t>
                              </w:r>
                              <w:r w:rsidR="00B94E6B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........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សម័យប្រឡ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៖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0D62F917" w14:textId="145B2E47" w:rsidR="00544233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</w:t>
                              </w:r>
                            </w:p>
                            <w:p w14:paraId="28FA94EA" w14:textId="77777777" w:rsidR="00544233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302F9945" w14:textId="77777777" w:rsidR="00544233" w:rsidRPr="00635ACD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2D17B1C0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8614" y="501"/>
                            <a:ext cx="312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AE9BF" w14:textId="3A0508D8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BB1D1C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លេខបន្ទប់</w:t>
                              </w:r>
                              <w:r w:rsidR="00862744" w:rsidRPr="00BB1D1C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.</w:t>
                              </w:r>
                              <w:r w:rsidR="00BB1D1C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</w:t>
                              </w:r>
                            </w:p>
                            <w:p w14:paraId="1AB5F372" w14:textId="1ED9E7A7" w:rsidR="00544233" w:rsidRPr="00A13B9F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</w:pPr>
                              <w:r w:rsidRPr="00A13B9F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លេខតុ</w:t>
                              </w:r>
                              <w:r w:rsidR="00862744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.......................</w:t>
                              </w:r>
                              <w:r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</w:t>
                              </w:r>
                            </w:p>
                            <w:p w14:paraId="5149129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179" y="1635"/>
                            <a:ext cx="4986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AF658" w14:textId="23193A1E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នាមត្រកូល និងនាមខ្លួន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</w:t>
                              </w:r>
                            </w:p>
                            <w:p w14:paraId="6BA97B10" w14:textId="3D85C70B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ថ្ងៃខែឆ្នាំកំណើត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</w:t>
                              </w:r>
                            </w:p>
                            <w:p w14:paraId="5FE300A2" w14:textId="11D0DA80" w:rsidR="00544233" w:rsidRPr="004A06A3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ហត្ថលេខាបេក្ខជន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.............................................</w:t>
                              </w:r>
                              <w:r w:rsidRPr="004A06A3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4A06A3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.........................................................</w:t>
                              </w:r>
                            </w:p>
                            <w:p w14:paraId="229C2F61" w14:textId="77777777" w:rsidR="00544233" w:rsidRPr="000649F5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644" y="3214"/>
                            <a:ext cx="10738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25EA0" w14:textId="77777777" w:rsidR="00544233" w:rsidRPr="00862744" w:rsidRDefault="00544233" w:rsidP="00DE303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0D84F76B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614" y="2593"/>
                            <a:ext cx="2563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48ECD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4CB71A8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8614" y="4214"/>
                            <a:ext cx="2564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816E88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2B7A27CE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15" y="4210"/>
                            <a:ext cx="1312" cy="113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515" y="3627"/>
                            <a:ext cx="10723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5DFDB" w14:textId="77777777" w:rsidR="00544233" w:rsidRPr="00A85045" w:rsidRDefault="00544233" w:rsidP="00BD0CEA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</w:rPr>
                                <w:t>……………………………………………………………………………………………………………………………</w:t>
                              </w:r>
                              <w:r w:rsidRPr="00084B58">
                                <w:rPr>
                                  <w:rFonts w:ascii="Khmer OS" w:hAnsi="Khmer OS" w:cs="Khmer OS"/>
                                </w:rPr>
                                <w:t>……………</w:t>
                              </w:r>
                            </w:p>
                            <w:p w14:paraId="61799C1D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875" y="4343"/>
                            <a:ext cx="7644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CDBA4" w14:textId="42D41351" w:rsidR="00544233" w:rsidRPr="00862744" w:rsidRDefault="003B673E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" w:hAnsi="Khmer OS" w:cs="Khmer OS"/>
                                </w:rPr>
                                <w:t xml:space="preserve">         </w:t>
                              </w:r>
                              <w:r w:rsidR="00BB1D1C">
                                <w:rPr>
                                  <w:rFonts w:ascii="Khmer OS" w:hAnsi="Khmer OS" w:cs="Khmer OS"/>
                                </w:rPr>
                                <w:t xml:space="preserve">  </w:t>
                              </w:r>
                              <w:r w:rsidR="00544233" w:rsidRPr="00BB1D1C">
                                <w:rPr>
                                  <w:rFonts w:ascii="Khmer OS System" w:hAnsi="Khmer OS System" w:cs="Khmer OS System"/>
                                  <w:b/>
                                  <w:bCs/>
                                  <w:sz w:val="24"/>
                                  <w:szCs w:val="24"/>
                                  <w:cs/>
                                </w:rPr>
                                <w:t xml:space="preserve">វិញ្ញាសា </w:t>
                              </w:r>
                              <w:r w:rsidR="00BB1D1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>:</w:t>
                              </w:r>
                              <w:r w:rsidR="00BB1D1C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</w:t>
                              </w:r>
                              <w:r w:rsidR="00C42673" w:rsidRPr="00BB1D1C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</w:rPr>
                                <w:t>ភាសាខ្មែរ</w:t>
                              </w:r>
                              <w:r w:rsidR="00BB1D1C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</w:rPr>
                                <w:t xml:space="preserve"> </w:t>
                              </w:r>
                              <w:r w:rsidRPr="00BB1D1C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</w:rPr>
                                <w:t>(តែងសេចក្តី)</w:t>
                              </w:r>
                              <w:r w:rsidR="00544233" w:rsidRPr="00BB1D1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 xml:space="preserve"> </w:t>
                              </w:r>
                              <w:r w:rsidR="00BB1D1C" w:rsidRPr="00BB1D1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 xml:space="preserve"> </w:t>
                              </w:r>
                              <w:r w:rsidR="00544233" w:rsidRPr="00BB1D1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="00BD55E3" w:rsidRPr="00BB1D1C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>40</w:t>
                              </w:r>
                              <w:r w:rsidR="00BD55E3" w:rsidRPr="00BB1D1C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នាទី</w:t>
                              </w:r>
                              <w:r w:rsidR="00BB1D1C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​</w:t>
                              </w:r>
                              <w:r w:rsidR="00BB1D1C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</w:p>
                            <w:p w14:paraId="2F22E21E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ECA85" id="Group 20" o:spid="_x0000_s1026" style="position:absolute;margin-left:-51pt;margin-top:0;width:554.35pt;height:242.4pt;z-index:-251666944" coordorigin="515,501" coordsize="11221,4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">
                <v:rect id="Rectangle 136" o:spid="_x0000_s1027" style="position:absolute;left:851;top:561;width:10387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<v:textbox>
                    <w:txbxContent>
                      <w:p w14:paraId="431CECA0" w14:textId="12110EED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</w:rPr>
                          <w:t>សាលាបឋមសិក្សា</w:t>
                        </w:r>
                        <w:r w:rsidR="00862744">
                          <w:rPr>
                            <w:rFonts w:ascii="Khmer OS Muol Light" w:hAnsi="Khmer OS Muol Light" w:cs="Khmer OS Muol Light" w:hint="cs"/>
                            <w:cs/>
                          </w:rPr>
                          <w:t xml:space="preserve">៖ 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</w:t>
                        </w:r>
                      </w:p>
                      <w:p w14:paraId="47AE864C" w14:textId="5D7D6CB8" w:rsidR="00544233" w:rsidRPr="00862744" w:rsidRDefault="00BB1D1C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ប្រឡង</w:t>
                        </w:r>
                        <w:r w:rsidR="00B94E6B"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ឆមាស៖...........</w:t>
                        </w:r>
                        <w:r w:rsidR="00544233" w:rsidRPr="00AE54C7">
                          <w:rPr>
                            <w:rFonts w:ascii="Khmer OS System" w:hAnsi="Khmer OS System" w:cs="Khmer OS System"/>
                          </w:rPr>
                          <w:t xml:space="preserve">  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ថ្នាក់ទី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៖</w:t>
                        </w:r>
                        <w:r w:rsidR="00B94E6B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........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សម័យប្រឡ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៖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</w:t>
                        </w:r>
                      </w:p>
                      <w:p w14:paraId="0D62F917" w14:textId="145B2E47" w:rsidR="00544233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>ហត្ថលេខាអនុរក្ស</w:t>
                        </w:r>
                      </w:p>
                      <w:p w14:paraId="28FA94EA" w14:textId="77777777" w:rsidR="00544233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302F9945" w14:textId="77777777" w:rsidR="00544233" w:rsidRPr="00635ACD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2D17B1C0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7" o:spid="_x0000_s1028" style="position:absolute;left:8614;top:501;width:3122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<v:textbox>
                    <w:txbxContent>
                      <w:p w14:paraId="010AE9BF" w14:textId="3A0508D8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BB1D1C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លេខបន្ទប់</w:t>
                        </w:r>
                        <w:r w:rsidR="00862744" w:rsidRPr="00BB1D1C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.</w:t>
                        </w:r>
                        <w:r w:rsidR="00BB1D1C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</w:t>
                        </w:r>
                      </w:p>
                      <w:p w14:paraId="1AB5F372" w14:textId="1ED9E7A7" w:rsidR="00544233" w:rsidRPr="00A13B9F" w:rsidRDefault="00544233" w:rsidP="00BD0CEA">
                        <w:pPr>
                          <w:spacing w:after="0" w:line="240" w:lineRule="auto"/>
                          <w:rPr>
                            <w:rFonts w:ascii="Khmer OS Muol" w:hAnsi="Khmer OS Muol" w:cs="Khmer OS Muol"/>
                            <w:lang w:val="en-AU"/>
                          </w:rPr>
                        </w:pPr>
                        <w:r w:rsidRPr="00A13B9F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លេខតុ</w:t>
                        </w:r>
                        <w:r w:rsidR="00862744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.......................</w:t>
                        </w:r>
                        <w:r>
                          <w:rPr>
                            <w:rFonts w:ascii="Khmer OS Muol" w:hAnsi="Khmer OS Muol" w:cs="Khmer OS Muol"/>
                            <w:lang w:val="en-AU"/>
                          </w:rPr>
                          <w:t>....</w:t>
                        </w:r>
                      </w:p>
                      <w:p w14:paraId="5149129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8" o:spid="_x0000_s1029" style="position:absolute;left:3179;top:1635;width:498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<v:textbox>
                    <w:txbxContent>
                      <w:p w14:paraId="7B5AF658" w14:textId="23193A1E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នាមត្រកូល និងនាមខ្លួន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</w:t>
                        </w:r>
                      </w:p>
                      <w:p w14:paraId="6BA97B10" w14:textId="3D85C70B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ថ្ងៃខែឆ្នាំកំណើត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</w:t>
                        </w:r>
                      </w:p>
                      <w:p w14:paraId="5FE300A2" w14:textId="11D0DA80" w:rsidR="00544233" w:rsidRPr="004A06A3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ហត្ថលេខាបេក្ខជន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.............................................</w:t>
                        </w:r>
                        <w:r w:rsidRPr="004A06A3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4A06A3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.........................................................</w:t>
                        </w:r>
                      </w:p>
                      <w:p w14:paraId="229C2F61" w14:textId="77777777" w:rsidR="00544233" w:rsidRPr="000649F5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b/>
                            <w:bCs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9" o:spid="_x0000_s1030" style="position:absolute;left:644;top:3214;width:10738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ywwAAANwAAAAPAAAAZHJzL2Rvd25yZXYueG1sRE9Na8JA&#10;EL0X/A/LCF5EN1oo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cST4MsMAAADcAAAADwAA&#10;AAAAAAAAAAAAAAAHAgAAZHJzL2Rvd25yZXYueG1sUEsFBgAAAAADAAMAtwAAAPcCAAAAAA==&#10;" filled="f" stroked="f">
                  <v:textbox>
                    <w:txbxContent>
                      <w:p w14:paraId="5CD25EA0" w14:textId="77777777" w:rsidR="00544233" w:rsidRPr="00862744" w:rsidRDefault="00544233" w:rsidP="00DE303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0D84F76B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140" o:spid="_x0000_s1031" style="position:absolute;left:8614;top:2593;width:256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" filled="f" strokeweight="1.5pt">
                  <v:textbox>
                    <w:txbxContent>
                      <w:p w14:paraId="41148ECD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4CB71A8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1" o:spid="_x0000_s1032" style="position:absolute;left:8614;top:4214;width:2564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" filled="f" strokeweight="1.5pt">
                  <v:textbox>
                    <w:txbxContent>
                      <w:p w14:paraId="27816E88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2B7A27CE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515;top:4210;width:1312;height:1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<v:rect id="Rectangle 143" o:spid="_x0000_s1034" style="position:absolute;left:515;top:3627;width:10723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>
                  <v:textbox>
                    <w:txbxContent>
                      <w:p w14:paraId="0855DFDB" w14:textId="77777777" w:rsidR="00544233" w:rsidRPr="00A85045" w:rsidRDefault="00544233" w:rsidP="00BD0CEA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A85045">
                          <w:rPr>
                            <w:rFonts w:ascii="Khmer OS" w:hAnsi="Khmer OS" w:cs="Khmer OS"/>
                          </w:rPr>
                          <w:sym w:font="Wingdings 2" w:char="F026"/>
                        </w:r>
                        <w:r w:rsidRPr="00A85045">
                          <w:rPr>
                            <w:rFonts w:ascii="Khmer OS" w:hAnsi="Khmer OS" w:cs="Khmer OS"/>
                          </w:rPr>
                          <w:t>……………………………………………………………………………………………………………………………</w:t>
                        </w:r>
                        <w:r w:rsidRPr="00084B58">
                          <w:rPr>
                            <w:rFonts w:ascii="Khmer OS" w:hAnsi="Khmer OS" w:cs="Khmer OS"/>
                          </w:rPr>
                          <w:t>……………</w:t>
                        </w:r>
                      </w:p>
                      <w:p w14:paraId="61799C1D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5" o:spid="_x0000_s1035" style="position:absolute;left:875;top:4343;width:7644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    <v:textbox>
                    <w:txbxContent>
                      <w:p w14:paraId="351CDBA4" w14:textId="42D41351" w:rsidR="00544233" w:rsidRPr="00862744" w:rsidRDefault="003B673E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" w:hAnsi="Khmer OS" w:cs="Khmer OS"/>
                          </w:rPr>
                          <w:t xml:space="preserve">         </w:t>
                        </w:r>
                        <w:r w:rsidR="00BB1D1C">
                          <w:rPr>
                            <w:rFonts w:ascii="Khmer OS" w:hAnsi="Khmer OS" w:cs="Khmer OS"/>
                          </w:rPr>
                          <w:t xml:space="preserve">  </w:t>
                        </w:r>
                        <w:r w:rsidR="00544233" w:rsidRPr="00BB1D1C">
                          <w:rPr>
                            <w:rFonts w:ascii="Khmer OS System" w:hAnsi="Khmer OS System" w:cs="Khmer OS System"/>
                            <w:b/>
                            <w:bCs/>
                            <w:sz w:val="24"/>
                            <w:szCs w:val="24"/>
                            <w:cs/>
                          </w:rPr>
                          <w:t xml:space="preserve">វិញ្ញាសា </w:t>
                        </w:r>
                        <w:r w:rsidR="00BB1D1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>:</w:t>
                        </w:r>
                        <w:r w:rsidR="00BB1D1C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  <w:lang w:val="en-AU"/>
                          </w:rPr>
                          <w:t xml:space="preserve"> </w:t>
                        </w:r>
                        <w:r w:rsidR="00C42673" w:rsidRPr="00BB1D1C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</w:rPr>
                          <w:t>ភាសាខ្មែរ</w:t>
                        </w:r>
                        <w:r w:rsidR="00BB1D1C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Pr="00BB1D1C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</w:rPr>
                          <w:t>(តែងសេចក្តី)</w:t>
                        </w:r>
                        <w:r w:rsidR="00544233" w:rsidRPr="00BB1D1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 xml:space="preserve"> </w:t>
                        </w:r>
                        <w:r w:rsidR="00BB1D1C" w:rsidRPr="00BB1D1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 xml:space="preserve"> </w:t>
                        </w:r>
                        <w:r w:rsidR="00544233" w:rsidRPr="00BB1D1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cs/>
                            <w:lang w:val="en-AU"/>
                          </w:rPr>
                          <w:t xml:space="preserve">រយៈពេល </w:t>
                        </w:r>
                        <w:r w:rsidR="00BD55E3" w:rsidRPr="00BB1D1C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>40</w:t>
                        </w:r>
                        <w:r w:rsidR="00BD55E3" w:rsidRPr="00BB1D1C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  <w:lang w:val="en-AU"/>
                          </w:rPr>
                          <w:t>នាទី</w:t>
                        </w:r>
                        <w:r w:rsidR="00BB1D1C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​</w:t>
                        </w:r>
                        <w:r w:rsidR="00BB1D1C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</w:p>
                      <w:p w14:paraId="2F22E21E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bookmarkStart w:id="1" w:name="_Toc36448936"/>
      <w:bookmarkStart w:id="2" w:name="_Toc37760080"/>
      <w:bookmarkEnd w:id="0"/>
    </w:p>
    <w:p w14:paraId="7F13669C" w14:textId="77777777" w:rsidR="00255956" w:rsidRPr="00891C1D" w:rsidRDefault="00255956" w:rsidP="00255956">
      <w:pPr>
        <w:rPr>
          <w:rFonts w:ascii="Khmer OS Battambang" w:hAnsi="Khmer OS Battambang" w:cs="Khmer OS Battambang"/>
          <w:color w:val="1205BB"/>
          <w:szCs w:val="24"/>
        </w:rPr>
      </w:pPr>
    </w:p>
    <w:p w14:paraId="6C78AB2E" w14:textId="18A06D9D" w:rsidR="00255956" w:rsidRPr="00891C1D" w:rsidRDefault="00255956" w:rsidP="00255956">
      <w:pPr>
        <w:rPr>
          <w:rFonts w:ascii="Khmer OS Battambang" w:hAnsi="Khmer OS Battambang" w:cs="Khmer OS Battambang"/>
          <w:szCs w:val="24"/>
          <w:lang w:val="ca-ES"/>
        </w:rPr>
      </w:pPr>
      <w:r w:rsidRPr="00891C1D">
        <w:rPr>
          <w:rFonts w:ascii="Khmer OS Battambang" w:hAnsi="Khmer OS Battambang" w:cs="Khmer OS Battambang"/>
          <w:b/>
          <w:bCs/>
          <w:szCs w:val="24"/>
          <w:cs/>
        </w:rPr>
        <w:t>ប្រធា</w:t>
      </w:r>
      <w:r w:rsidRPr="00891C1D">
        <w:rPr>
          <w:rFonts w:ascii="Khmer OS Battambang" w:hAnsi="Khmer OS Battambang" w:cs="Khmer OS Battambang"/>
          <w:b/>
          <w:bCs/>
          <w:szCs w:val="24"/>
        </w:rPr>
        <w:t>​</w:t>
      </w:r>
      <w:r w:rsidRPr="00891C1D">
        <w:rPr>
          <w:rFonts w:ascii="Khmer OS Battambang" w:hAnsi="Khmer OS Battambang" w:cs="Khmer OS Battambang"/>
          <w:b/>
          <w:bCs/>
          <w:szCs w:val="24"/>
          <w:cs/>
        </w:rPr>
        <w:t>ន៖</w:t>
      </w:r>
      <w:r w:rsidRPr="00891C1D">
        <w:rPr>
          <w:rFonts w:ascii="Khmer OS Battambang" w:hAnsi="Khmer OS Battambang" w:cs="Khmer OS Battambang"/>
          <w:szCs w:val="24"/>
          <w:lang w:val="ca-ES"/>
        </w:rPr>
        <w:t xml:space="preserve"> </w:t>
      </w:r>
      <w:r w:rsidRPr="00891C1D">
        <w:rPr>
          <w:rFonts w:ascii="Khmer OS Battambang" w:hAnsi="Khmer OS Battambang" w:cs="Khmer OS Battambang"/>
          <w:szCs w:val="24"/>
          <w:cs/>
          <w:lang w:val="ca-ES"/>
        </w:rPr>
        <w:t>ចូរ</w:t>
      </w:r>
      <w:r w:rsidRPr="00891C1D">
        <w:rPr>
          <w:rFonts w:ascii="Khmer OS Battambang" w:hAnsi="Khmer OS Battambang" w:cs="Khmer OS Battambang" w:hint="cs"/>
          <w:szCs w:val="24"/>
          <w:cs/>
          <w:lang w:val="ca-ES"/>
        </w:rPr>
        <w:t>ប្អូ</w:t>
      </w:r>
      <w:r w:rsidRPr="00891C1D">
        <w:rPr>
          <w:rFonts w:ascii="Khmer OS Battambang" w:hAnsi="Khmer OS Battambang" w:cs="Khmer OS Battambang"/>
          <w:szCs w:val="24"/>
          <w:cs/>
          <w:lang w:val="ca-ES"/>
        </w:rPr>
        <w:t>នសរសេរតែងសេចក្តីពណ៌នាអំពីសាលារៀន តាម</w:t>
      </w:r>
      <w:r w:rsidRPr="00891C1D">
        <w:rPr>
          <w:rFonts w:ascii="Khmer OS Battambang" w:hAnsi="Khmer OS Battambang" w:cs="Khmer OS Battambang" w:hint="cs"/>
          <w:szCs w:val="24"/>
          <w:cs/>
          <w:lang w:val="ca-ES"/>
        </w:rPr>
        <w:t>រយៈ</w:t>
      </w:r>
      <w:r w:rsidRPr="00891C1D">
        <w:rPr>
          <w:rFonts w:ascii="Khmer OS Battambang" w:hAnsi="Khmer OS Battambang" w:cs="Khmer OS Battambang"/>
          <w:szCs w:val="24"/>
          <w:cs/>
          <w:lang w:val="ca-ES"/>
        </w:rPr>
        <w:t>សំណួរខាងក្រោម</w:t>
      </w:r>
      <w:r w:rsidRPr="00891C1D">
        <w:rPr>
          <w:rFonts w:ascii="Khmer OS Battambang" w:hAnsi="Khmer OS Battambang" w:cs="Khmer OS Battambang"/>
          <w:szCs w:val="24"/>
          <w:cs/>
        </w:rPr>
        <w:t xml:space="preserve">។ </w:t>
      </w:r>
      <w:r w:rsidRPr="00891C1D">
        <w:rPr>
          <w:rFonts w:ascii="Khmer OS Battambang" w:hAnsi="Khmer OS Battambang" w:cs="Khmer OS Battambang" w:hint="cs"/>
          <w:szCs w:val="24"/>
          <w:cs/>
        </w:rPr>
        <w:t>(១០ពិន្ទុ)</w:t>
      </w:r>
    </w:p>
    <w:p w14:paraId="6C4BE650" w14:textId="77777777" w:rsidR="00255956" w:rsidRPr="00891C1D" w:rsidRDefault="00255956" w:rsidP="00255956">
      <w:pPr>
        <w:spacing w:after="0" w:line="240" w:lineRule="auto"/>
        <w:ind w:left="360"/>
        <w:rPr>
          <w:rFonts w:ascii="Khmer OS Battambang" w:hAnsi="Khmer OS Battambang" w:cs="Khmer OS Battambang"/>
          <w:szCs w:val="24"/>
          <w:lang w:val="ca-ES"/>
        </w:rPr>
      </w:pPr>
      <w:r w:rsidRPr="00891C1D">
        <w:rPr>
          <w:rFonts w:ascii="Khmer OS Battambang" w:hAnsi="Khmer OS Battambang" w:cs="Khmer OS Battambang" w:hint="cs"/>
          <w:szCs w:val="24"/>
          <w:cs/>
          <w:lang w:val="ca-ES"/>
        </w:rPr>
        <w:t xml:space="preserve">   ​១. </w:t>
      </w:r>
      <w:r w:rsidRPr="00891C1D">
        <w:rPr>
          <w:rFonts w:ascii="Khmer OS Battambang" w:hAnsi="Khmer OS Battambang" w:cs="Khmer OS Battambang"/>
          <w:szCs w:val="24"/>
          <w:cs/>
          <w:lang w:val="ca-ES"/>
        </w:rPr>
        <w:t>តើសាលារៀននោះឈ្មោះអ្វី? ស្ថិតនៅឯណា?</w:t>
      </w:r>
    </w:p>
    <w:p w14:paraId="36CF8CC4" w14:textId="77777777" w:rsidR="00255956" w:rsidRPr="00891C1D" w:rsidRDefault="00255956" w:rsidP="00255956">
      <w:pPr>
        <w:pStyle w:val="ListParagraph"/>
        <w:ind w:left="552"/>
        <w:rPr>
          <w:rFonts w:ascii="Khmer OS Battambang" w:hAnsi="Khmer OS Battambang" w:cs="Khmer OS Battambang"/>
          <w:szCs w:val="24"/>
          <w:lang w:val="ca-ES"/>
        </w:rPr>
      </w:pPr>
      <w:r w:rsidRPr="00891C1D">
        <w:rPr>
          <w:rFonts w:ascii="Khmer OS Battambang" w:hAnsi="Khmer OS Battambang" w:cs="Khmer OS Battambang" w:hint="cs"/>
          <w:szCs w:val="24"/>
          <w:cs/>
          <w:lang w:val="ca-ES"/>
        </w:rPr>
        <w:t xml:space="preserve">២. </w:t>
      </w:r>
      <w:r w:rsidRPr="00891C1D">
        <w:rPr>
          <w:rFonts w:ascii="Khmer OS Battambang" w:hAnsi="Khmer OS Battambang" w:cs="Khmer OS Battambang"/>
          <w:szCs w:val="24"/>
          <w:cs/>
          <w:lang w:val="ca-ES"/>
        </w:rPr>
        <w:t>មើលពីចម្ងាយ តើសាលារៀននោះមានទិដ្ឋភាពដូចម្តេចខ្លះ?</w:t>
      </w:r>
    </w:p>
    <w:p w14:paraId="5357FEDD" w14:textId="77777777" w:rsidR="00255956" w:rsidRPr="00891C1D" w:rsidRDefault="00255956" w:rsidP="00255956">
      <w:pPr>
        <w:pStyle w:val="ListParagraph"/>
        <w:ind w:left="552"/>
        <w:rPr>
          <w:rFonts w:ascii="Khmer OS Battambang" w:hAnsi="Khmer OS Battambang" w:cs="Khmer OS Battambang"/>
          <w:szCs w:val="24"/>
          <w:lang w:val="ca-ES"/>
        </w:rPr>
      </w:pPr>
      <w:r w:rsidRPr="00891C1D">
        <w:rPr>
          <w:rFonts w:ascii="Khmer OS Battambang" w:hAnsi="Khmer OS Battambang" w:cs="Khmer OS Battambang" w:hint="cs"/>
          <w:szCs w:val="24"/>
          <w:cs/>
          <w:lang w:val="ca-ES"/>
        </w:rPr>
        <w:t xml:space="preserve">៣. </w:t>
      </w:r>
      <w:r w:rsidRPr="00891C1D">
        <w:rPr>
          <w:rFonts w:ascii="Khmer OS Battambang" w:hAnsi="Khmer OS Battambang" w:cs="Khmer OS Battambang"/>
          <w:szCs w:val="24"/>
          <w:cs/>
          <w:lang w:val="ca-ES"/>
        </w:rPr>
        <w:t>ពេលចូលទៅជិត តើសាលារៀននោះមានទិដ្ឋភាពដូចម្តេចខ្លះ?</w:t>
      </w:r>
    </w:p>
    <w:p w14:paraId="71D93EF2" w14:textId="77777777" w:rsidR="00255956" w:rsidRPr="00891C1D" w:rsidRDefault="00255956" w:rsidP="00255956">
      <w:pPr>
        <w:pStyle w:val="ListParagraph"/>
        <w:ind w:left="552"/>
        <w:rPr>
          <w:rFonts w:ascii="Khmer OS Battambang" w:hAnsi="Khmer OS Battambang" w:cs="Khmer OS Battambang"/>
          <w:szCs w:val="24"/>
          <w:lang w:val="ca-ES"/>
        </w:rPr>
      </w:pPr>
      <w:r w:rsidRPr="00891C1D">
        <w:rPr>
          <w:rFonts w:ascii="Khmer OS Battambang" w:hAnsi="Khmer OS Battambang" w:cs="Khmer OS Battambang" w:hint="cs"/>
          <w:szCs w:val="24"/>
          <w:cs/>
          <w:lang w:val="ca-ES"/>
        </w:rPr>
        <w:t xml:space="preserve">៤. </w:t>
      </w:r>
      <w:r w:rsidRPr="00891C1D">
        <w:rPr>
          <w:rFonts w:ascii="Khmer OS Battambang" w:hAnsi="Khmer OS Battambang" w:cs="Khmer OS Battambang"/>
          <w:szCs w:val="24"/>
          <w:cs/>
          <w:lang w:val="ca-ES"/>
        </w:rPr>
        <w:t>តើនៅខាងក្នុងសាលារៀននោះមានទិដ្ឋភាពដូចម្តេចខ្លះ?</w:t>
      </w:r>
    </w:p>
    <w:p w14:paraId="3650C1E0" w14:textId="77777777" w:rsidR="00255956" w:rsidRPr="00891C1D" w:rsidRDefault="00255956" w:rsidP="00255956">
      <w:pPr>
        <w:pStyle w:val="ListParagraph"/>
        <w:ind w:left="552"/>
        <w:rPr>
          <w:rFonts w:ascii="Khmer OS Battambang" w:hAnsi="Khmer OS Battambang" w:cs="Khmer OS Battambang"/>
          <w:szCs w:val="24"/>
          <w:rtl/>
          <w:cs/>
          <w:lang w:val="ca-ES"/>
        </w:rPr>
      </w:pPr>
      <w:r w:rsidRPr="00891C1D">
        <w:rPr>
          <w:rFonts w:ascii="Khmer OS Battambang" w:hAnsi="Khmer OS Battambang" w:cs="Khmer OS Battambang" w:hint="cs"/>
          <w:szCs w:val="24"/>
          <w:cs/>
          <w:lang w:val="ca-ES"/>
        </w:rPr>
        <w:t xml:space="preserve">៥. </w:t>
      </w:r>
      <w:r w:rsidRPr="00891C1D">
        <w:rPr>
          <w:rFonts w:ascii="Khmer OS Battambang" w:hAnsi="Khmer OS Battambang" w:cs="Khmer OS Battambang"/>
          <w:szCs w:val="24"/>
          <w:cs/>
          <w:lang w:val="ca-ES"/>
        </w:rPr>
        <w:t>តើប្អូនមានចំណាប់អារម្មណ៍ ដូចម្តេចចំពោះសាលារៀននោះ?</w:t>
      </w:r>
    </w:p>
    <w:p w14:paraId="3E87E664" w14:textId="5F63555F" w:rsidR="00A127A6" w:rsidRPr="00891C1D" w:rsidRDefault="00F73DF2" w:rsidP="00314D3E">
      <w:pPr>
        <w:tabs>
          <w:tab w:val="left" w:pos="8190"/>
        </w:tabs>
        <w:spacing w:after="0" w:line="216" w:lineRule="auto"/>
        <w:jc w:val="center"/>
        <w:rPr>
          <w:rFonts w:ascii="Khmer OS Battambang" w:hAnsi="Khmer OS Battambang" w:cs="Khmer OS Battambang"/>
          <w:szCs w:val="24"/>
          <w:lang w:val="ca-ES"/>
        </w:rPr>
      </w:pPr>
      <w:r w:rsidRPr="00891C1D">
        <w:rPr>
          <w:rFonts w:ascii="Khmer OS Battambang" w:hAnsi="Khmer OS Battambang" w:cs="Khmer OS Battambang"/>
          <w:szCs w:val="24"/>
          <w:cs/>
          <w:lang w:val="ca-ES"/>
        </w:rPr>
        <w:t>សេចក្តីអធិប្បាយ</w:t>
      </w:r>
    </w:p>
    <w:p w14:paraId="44A22632" w14:textId="77777777" w:rsidR="00A127A6" w:rsidRPr="00891C1D" w:rsidRDefault="00A127A6" w:rsidP="00B86C87">
      <w:pPr>
        <w:tabs>
          <w:tab w:val="left" w:pos="8190"/>
        </w:tabs>
        <w:spacing w:after="0" w:line="216" w:lineRule="auto"/>
        <w:jc w:val="both"/>
        <w:rPr>
          <w:rFonts w:ascii="Khmer OS Battambang" w:hAnsi="Khmer OS Battambang" w:cs="Khmer OS Battambang"/>
          <w:lang w:val="ca-ES"/>
        </w:rPr>
      </w:pPr>
    </w:p>
    <w:p w14:paraId="12652DDA" w14:textId="36B28C16" w:rsidR="00A127A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95F7CA7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F3DC94A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06005B0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C6D054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C67E4C5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33F086F5" w14:textId="756C827E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0849C3C5" wp14:editId="2A9871D9">
                <wp:simplePos x="0" y="0"/>
                <wp:positionH relativeFrom="margin">
                  <wp:posOffset>-133350</wp:posOffset>
                </wp:positionH>
                <wp:positionV relativeFrom="paragraph">
                  <wp:posOffset>8255</wp:posOffset>
                </wp:positionV>
                <wp:extent cx="5968365" cy="2398395"/>
                <wp:effectExtent l="0" t="0" r="32385" b="190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365" cy="2398395"/>
                          <a:chOff x="-43180" y="-18"/>
                          <a:chExt cx="6720205" cy="2137428"/>
                        </a:xfrm>
                      </wpg:grpSpPr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-43180" y="0"/>
                            <a:ext cx="6720205" cy="2021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-43179" y="-18"/>
                            <a:ext cx="6720204" cy="202118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677025" cy="202064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31684" y="171831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94CA2" w14:textId="77777777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246DB6B3" w14:textId="77777777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9C3C5" id="Group 10" o:spid="_x0000_s1036" style="position:absolute;margin-left:-10.5pt;margin-top:.65pt;width:469.95pt;height:188.85pt;z-index:251664896;mso-position-horizontal-relative:margin;mso-width-relative:margin;mso-height-relative:margin" coordorigin="-431" coordsize="67202,2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">
                <v:rect id="Rectangle 8" o:spid="_x0000_s1037" style="position:absolute;left:-431;width:67201;height:20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38" type="#_x0000_t32" style="position:absolute;left:-431;width:67201;height:20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" strokeweight="1.5pt"/>
                <v:shape id="AutoShape 12" o:spid="_x0000_s1039" type="#_x0000_t32" style="position:absolute;width:66770;height:202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  <v:rect id="Rectangle 13" o:spid="_x0000_s1040" style="position:absolute;left:16316;top:17183;width:3589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>
                  <v:textbox>
                    <w:txbxContent>
                      <w:p w14:paraId="2D294CA2" w14:textId="77777777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246DB6B3" w14:textId="77777777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284DC492" w14:textId="7C052544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6698BD06" w14:textId="214F0C94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5162EF8F" w14:textId="3211187B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530C7DBB" w14:textId="7CAC34A4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3A378579" w14:textId="581C9D8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7BC7A7AB" w14:textId="3AF12394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604DDF29" w14:textId="3BEDE430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404DA6AA" w14:textId="734E36FC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</w:p>
    <w:p w14:paraId="539C541B" w14:textId="7B452BC8" w:rsidR="00255956" w:rsidRPr="00891C1D" w:rsidRDefault="005F3568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</w:t>
      </w:r>
    </w:p>
    <w:p w14:paraId="2C332AD8" w14:textId="208033A0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1FF59CA" w14:textId="4DD2C603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24727F" w14:textId="56504602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D49635B" w14:textId="2792A4F2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554593D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FF056F8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24551D1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860A427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865538" w14:textId="77777777" w:rsidR="00255956" w:rsidRPr="00891C1D" w:rsidRDefault="00255956" w:rsidP="00255956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14E2880" w14:textId="04DDED00" w:rsidR="00862744" w:rsidRPr="00891C1D" w:rsidRDefault="00BB1D1C" w:rsidP="00BB1D1C">
      <w:pPr>
        <w:pStyle w:val="ListParagraph"/>
        <w:tabs>
          <w:tab w:val="left" w:pos="8190"/>
        </w:tabs>
        <w:spacing w:after="0" w:line="276" w:lineRule="auto"/>
        <w:ind w:left="0"/>
        <w:rPr>
          <w:rFonts w:ascii="Khmer OS Battambang" w:hAnsi="Khmer OS Battambang" w:cs="Khmer OS Battambang"/>
          <w:szCs w:val="22"/>
          <w:lang w:val="ca-ES"/>
        </w:rPr>
      </w:pPr>
      <w:r w:rsidRPr="00891C1D">
        <w:rPr>
          <w:rFonts w:ascii="Khmer OS Battambang" w:hAnsi="Khmer OS Battambang" w:cs="Khmer OS Battambang" w:hint="cs"/>
          <w:szCs w:val="22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ED98D7D" w14:textId="77815E07" w:rsidR="00862744" w:rsidRPr="00891C1D" w:rsidRDefault="00BB1D1C" w:rsidP="00BB1D1C">
      <w:pPr>
        <w:spacing w:after="0" w:line="216" w:lineRule="auto"/>
        <w:jc w:val="both"/>
        <w:rPr>
          <w:rFonts w:ascii="Khmer OS Battambang" w:hAnsi="Khmer OS Battambang" w:cs="Khmer OS Battambang"/>
          <w:lang w:val="ca-ES"/>
        </w:rPr>
      </w:pPr>
      <w:r w:rsidRPr="00891C1D">
        <w:rPr>
          <w:rFonts w:ascii="Khmer OS Battambang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..........................................................................................................................................................</w:t>
      </w:r>
    </w:p>
    <w:bookmarkEnd w:id="1"/>
    <w:bookmarkEnd w:id="2"/>
    <w:p w14:paraId="19FCD2A3" w14:textId="03E2AE97" w:rsidR="00862744" w:rsidRPr="00891C1D" w:rsidRDefault="00862744" w:rsidP="00C5083D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</w:p>
    <w:sectPr w:rsidR="00862744" w:rsidRPr="00891C1D" w:rsidSect="00891C1D">
      <w:pgSz w:w="11907" w:h="16839" w:code="9"/>
      <w:pgMar w:top="720" w:right="720" w:bottom="720" w:left="720" w:header="720" w:footer="720" w:gutter="0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48E36" w14:textId="77777777" w:rsidR="001F3724" w:rsidRDefault="001F3724" w:rsidP="00C70521">
      <w:pPr>
        <w:spacing w:after="0" w:line="240" w:lineRule="auto"/>
      </w:pPr>
      <w:r>
        <w:separator/>
      </w:r>
    </w:p>
  </w:endnote>
  <w:endnote w:type="continuationSeparator" w:id="0">
    <w:p w14:paraId="0B2303B3" w14:textId="77777777" w:rsidR="001F3724" w:rsidRDefault="001F3724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344D4" w14:textId="77777777" w:rsidR="001F3724" w:rsidRDefault="001F3724" w:rsidP="00C70521">
      <w:pPr>
        <w:spacing w:after="0" w:line="240" w:lineRule="auto"/>
      </w:pPr>
      <w:r>
        <w:separator/>
      </w:r>
    </w:p>
  </w:footnote>
  <w:footnote w:type="continuationSeparator" w:id="0">
    <w:p w14:paraId="06A499C7" w14:textId="77777777" w:rsidR="001F3724" w:rsidRDefault="001F3724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B887F5F"/>
    <w:multiLevelType w:val="multilevel"/>
    <w:tmpl w:val="6DB05CEC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0F665E4"/>
    <w:multiLevelType w:val="hybridMultilevel"/>
    <w:tmpl w:val="6220D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821AE"/>
    <w:multiLevelType w:val="multilevel"/>
    <w:tmpl w:val="A7063216"/>
    <w:styleLink w:val="Style8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FB97D6E"/>
    <w:multiLevelType w:val="multilevel"/>
    <w:tmpl w:val="72A0F4AC"/>
    <w:styleLink w:val="Style5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D24AB"/>
    <w:multiLevelType w:val="multilevel"/>
    <w:tmpl w:val="0840EDCA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3933998"/>
    <w:multiLevelType w:val="multilevel"/>
    <w:tmpl w:val="3C586C20"/>
    <w:styleLink w:val="MYSTYLE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1EF29BD"/>
    <w:multiLevelType w:val="multilevel"/>
    <w:tmpl w:val="D698053E"/>
    <w:styleLink w:val="Style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A735178"/>
    <w:multiLevelType w:val="multilevel"/>
    <w:tmpl w:val="B9EAE0AA"/>
    <w:styleLink w:val="Style6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EBB6E89"/>
    <w:multiLevelType w:val="multilevel"/>
    <w:tmpl w:val="D1425BBE"/>
    <w:styleLink w:val="Styl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FB60EE1"/>
    <w:multiLevelType w:val="multilevel"/>
    <w:tmpl w:val="FC4ED8DE"/>
    <w:styleLink w:val="Style9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num w:numId="1" w16cid:durableId="2056390053">
    <w:abstractNumId w:val="15"/>
  </w:num>
  <w:num w:numId="2" w16cid:durableId="878585067">
    <w:abstractNumId w:val="9"/>
  </w:num>
  <w:num w:numId="3" w16cid:durableId="364332831">
    <w:abstractNumId w:val="14"/>
  </w:num>
  <w:num w:numId="4" w16cid:durableId="1639218725">
    <w:abstractNumId w:val="18"/>
  </w:num>
  <w:num w:numId="5" w16cid:durableId="1896814438">
    <w:abstractNumId w:val="12"/>
  </w:num>
  <w:num w:numId="6" w16cid:durableId="1044793910">
    <w:abstractNumId w:val="17"/>
  </w:num>
  <w:num w:numId="7" w16cid:durableId="2111386313">
    <w:abstractNumId w:val="16"/>
  </w:num>
  <w:num w:numId="8" w16cid:durableId="2146270536">
    <w:abstractNumId w:val="11"/>
  </w:num>
  <w:num w:numId="9" w16cid:durableId="174198597">
    <w:abstractNumId w:val="19"/>
  </w:num>
  <w:num w:numId="10" w16cid:durableId="247689926">
    <w:abstractNumId w:val="20"/>
  </w:num>
  <w:num w:numId="11" w16cid:durableId="1393964974">
    <w:abstractNumId w:val="13"/>
  </w:num>
  <w:num w:numId="12" w16cid:durableId="31268730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CDC"/>
    <w:rsid w:val="00000D67"/>
    <w:rsid w:val="000010BD"/>
    <w:rsid w:val="000012AC"/>
    <w:rsid w:val="00001ACF"/>
    <w:rsid w:val="000021D5"/>
    <w:rsid w:val="000023C7"/>
    <w:rsid w:val="0000276C"/>
    <w:rsid w:val="0000277B"/>
    <w:rsid w:val="00002898"/>
    <w:rsid w:val="000028F2"/>
    <w:rsid w:val="0000294C"/>
    <w:rsid w:val="00003197"/>
    <w:rsid w:val="0000327D"/>
    <w:rsid w:val="000038FF"/>
    <w:rsid w:val="00003EE4"/>
    <w:rsid w:val="000040CC"/>
    <w:rsid w:val="00004439"/>
    <w:rsid w:val="0000480F"/>
    <w:rsid w:val="00005D3C"/>
    <w:rsid w:val="0000673C"/>
    <w:rsid w:val="00006E20"/>
    <w:rsid w:val="00007034"/>
    <w:rsid w:val="00007B05"/>
    <w:rsid w:val="00010BE3"/>
    <w:rsid w:val="00011121"/>
    <w:rsid w:val="0001191B"/>
    <w:rsid w:val="00011F4D"/>
    <w:rsid w:val="00012516"/>
    <w:rsid w:val="00012929"/>
    <w:rsid w:val="00012EBA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EC8"/>
    <w:rsid w:val="00017F67"/>
    <w:rsid w:val="00020015"/>
    <w:rsid w:val="0002039A"/>
    <w:rsid w:val="00020A49"/>
    <w:rsid w:val="00020CD4"/>
    <w:rsid w:val="00020F5E"/>
    <w:rsid w:val="00021624"/>
    <w:rsid w:val="000226C0"/>
    <w:rsid w:val="00022A45"/>
    <w:rsid w:val="000238D5"/>
    <w:rsid w:val="00023B1A"/>
    <w:rsid w:val="0002486F"/>
    <w:rsid w:val="0002574D"/>
    <w:rsid w:val="00025D17"/>
    <w:rsid w:val="00026003"/>
    <w:rsid w:val="000272E5"/>
    <w:rsid w:val="00027832"/>
    <w:rsid w:val="00030CA4"/>
    <w:rsid w:val="000323AF"/>
    <w:rsid w:val="00032513"/>
    <w:rsid w:val="000328FA"/>
    <w:rsid w:val="00032961"/>
    <w:rsid w:val="00032F0E"/>
    <w:rsid w:val="00033E25"/>
    <w:rsid w:val="0003433F"/>
    <w:rsid w:val="000353FC"/>
    <w:rsid w:val="000357A1"/>
    <w:rsid w:val="00035900"/>
    <w:rsid w:val="0003590E"/>
    <w:rsid w:val="000359A4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125"/>
    <w:rsid w:val="0003723E"/>
    <w:rsid w:val="000373D6"/>
    <w:rsid w:val="00040B0D"/>
    <w:rsid w:val="00040BED"/>
    <w:rsid w:val="00040FC0"/>
    <w:rsid w:val="0004137C"/>
    <w:rsid w:val="0004139C"/>
    <w:rsid w:val="000418AE"/>
    <w:rsid w:val="00041DDC"/>
    <w:rsid w:val="000423F8"/>
    <w:rsid w:val="0004251D"/>
    <w:rsid w:val="00043736"/>
    <w:rsid w:val="00043F68"/>
    <w:rsid w:val="0004433D"/>
    <w:rsid w:val="0004523D"/>
    <w:rsid w:val="00045C78"/>
    <w:rsid w:val="00045EB3"/>
    <w:rsid w:val="00045FE8"/>
    <w:rsid w:val="00045FFF"/>
    <w:rsid w:val="0005044E"/>
    <w:rsid w:val="00050C39"/>
    <w:rsid w:val="00050EE0"/>
    <w:rsid w:val="000512F5"/>
    <w:rsid w:val="00051A9B"/>
    <w:rsid w:val="000523B2"/>
    <w:rsid w:val="0005354A"/>
    <w:rsid w:val="00054A4A"/>
    <w:rsid w:val="0005565D"/>
    <w:rsid w:val="00055E18"/>
    <w:rsid w:val="00055EE7"/>
    <w:rsid w:val="00056AB7"/>
    <w:rsid w:val="000571FF"/>
    <w:rsid w:val="000573C5"/>
    <w:rsid w:val="00057F83"/>
    <w:rsid w:val="00060360"/>
    <w:rsid w:val="000603CC"/>
    <w:rsid w:val="00060F2F"/>
    <w:rsid w:val="00060FC4"/>
    <w:rsid w:val="000619E9"/>
    <w:rsid w:val="00061D88"/>
    <w:rsid w:val="0006251D"/>
    <w:rsid w:val="00062789"/>
    <w:rsid w:val="0006479E"/>
    <w:rsid w:val="00064C86"/>
    <w:rsid w:val="00064DDE"/>
    <w:rsid w:val="00064ED7"/>
    <w:rsid w:val="00065DE7"/>
    <w:rsid w:val="000660A2"/>
    <w:rsid w:val="000669F1"/>
    <w:rsid w:val="00066EE7"/>
    <w:rsid w:val="00067DE4"/>
    <w:rsid w:val="00067F42"/>
    <w:rsid w:val="00070B8C"/>
    <w:rsid w:val="0007142E"/>
    <w:rsid w:val="000716F7"/>
    <w:rsid w:val="00071F03"/>
    <w:rsid w:val="00072362"/>
    <w:rsid w:val="0007258F"/>
    <w:rsid w:val="000738FF"/>
    <w:rsid w:val="00074157"/>
    <w:rsid w:val="0007674C"/>
    <w:rsid w:val="00076B65"/>
    <w:rsid w:val="000776FA"/>
    <w:rsid w:val="00077780"/>
    <w:rsid w:val="0008006F"/>
    <w:rsid w:val="00080329"/>
    <w:rsid w:val="0008068F"/>
    <w:rsid w:val="000806C4"/>
    <w:rsid w:val="0008136A"/>
    <w:rsid w:val="0008188D"/>
    <w:rsid w:val="00081F07"/>
    <w:rsid w:val="00082A16"/>
    <w:rsid w:val="00082B81"/>
    <w:rsid w:val="00083807"/>
    <w:rsid w:val="00083A56"/>
    <w:rsid w:val="00084325"/>
    <w:rsid w:val="00084B58"/>
    <w:rsid w:val="000852E4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109F"/>
    <w:rsid w:val="00091E15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26"/>
    <w:rsid w:val="00096CB6"/>
    <w:rsid w:val="00097C0D"/>
    <w:rsid w:val="000A0275"/>
    <w:rsid w:val="000A0611"/>
    <w:rsid w:val="000A0F66"/>
    <w:rsid w:val="000A1389"/>
    <w:rsid w:val="000A13C1"/>
    <w:rsid w:val="000A1C68"/>
    <w:rsid w:val="000A1D0B"/>
    <w:rsid w:val="000A2A90"/>
    <w:rsid w:val="000A3AF0"/>
    <w:rsid w:val="000A4845"/>
    <w:rsid w:val="000A515F"/>
    <w:rsid w:val="000A53AB"/>
    <w:rsid w:val="000A5BCA"/>
    <w:rsid w:val="000A6FE4"/>
    <w:rsid w:val="000B069A"/>
    <w:rsid w:val="000B10BD"/>
    <w:rsid w:val="000B1197"/>
    <w:rsid w:val="000B25BA"/>
    <w:rsid w:val="000B2FB3"/>
    <w:rsid w:val="000B3A60"/>
    <w:rsid w:val="000B3F2D"/>
    <w:rsid w:val="000B449E"/>
    <w:rsid w:val="000B45CA"/>
    <w:rsid w:val="000B469B"/>
    <w:rsid w:val="000B477F"/>
    <w:rsid w:val="000B59F4"/>
    <w:rsid w:val="000B5C7D"/>
    <w:rsid w:val="000B64CB"/>
    <w:rsid w:val="000B6889"/>
    <w:rsid w:val="000B6890"/>
    <w:rsid w:val="000B6E49"/>
    <w:rsid w:val="000B6F3F"/>
    <w:rsid w:val="000B723C"/>
    <w:rsid w:val="000B733D"/>
    <w:rsid w:val="000B738E"/>
    <w:rsid w:val="000B7B25"/>
    <w:rsid w:val="000C0D51"/>
    <w:rsid w:val="000C312C"/>
    <w:rsid w:val="000C3CEB"/>
    <w:rsid w:val="000C4158"/>
    <w:rsid w:val="000C510B"/>
    <w:rsid w:val="000C51BD"/>
    <w:rsid w:val="000C52D8"/>
    <w:rsid w:val="000C5449"/>
    <w:rsid w:val="000C5EFA"/>
    <w:rsid w:val="000C6867"/>
    <w:rsid w:val="000C6C07"/>
    <w:rsid w:val="000C7096"/>
    <w:rsid w:val="000C7619"/>
    <w:rsid w:val="000C7658"/>
    <w:rsid w:val="000D068C"/>
    <w:rsid w:val="000D0AD3"/>
    <w:rsid w:val="000D0B08"/>
    <w:rsid w:val="000D0E3B"/>
    <w:rsid w:val="000D0FD8"/>
    <w:rsid w:val="000D1297"/>
    <w:rsid w:val="000D18C8"/>
    <w:rsid w:val="000D1D6F"/>
    <w:rsid w:val="000D236F"/>
    <w:rsid w:val="000D357A"/>
    <w:rsid w:val="000D4C21"/>
    <w:rsid w:val="000D5083"/>
    <w:rsid w:val="000D59BF"/>
    <w:rsid w:val="000D600A"/>
    <w:rsid w:val="000D622D"/>
    <w:rsid w:val="000D6F19"/>
    <w:rsid w:val="000D75E6"/>
    <w:rsid w:val="000E07AF"/>
    <w:rsid w:val="000E07BF"/>
    <w:rsid w:val="000E12D5"/>
    <w:rsid w:val="000E14E0"/>
    <w:rsid w:val="000E178B"/>
    <w:rsid w:val="000E1FAB"/>
    <w:rsid w:val="000E26CE"/>
    <w:rsid w:val="000E2BAC"/>
    <w:rsid w:val="000E2D90"/>
    <w:rsid w:val="000E3AF3"/>
    <w:rsid w:val="000E7B24"/>
    <w:rsid w:val="000F03F8"/>
    <w:rsid w:val="000F068E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756"/>
    <w:rsid w:val="000F50D7"/>
    <w:rsid w:val="000F54B0"/>
    <w:rsid w:val="000F56E8"/>
    <w:rsid w:val="000F570B"/>
    <w:rsid w:val="001018B5"/>
    <w:rsid w:val="00101923"/>
    <w:rsid w:val="00101CBE"/>
    <w:rsid w:val="00101CFE"/>
    <w:rsid w:val="0010268E"/>
    <w:rsid w:val="00103D24"/>
    <w:rsid w:val="0010405E"/>
    <w:rsid w:val="001041CC"/>
    <w:rsid w:val="00104AB0"/>
    <w:rsid w:val="001056A5"/>
    <w:rsid w:val="00105BDE"/>
    <w:rsid w:val="0010689A"/>
    <w:rsid w:val="00107444"/>
    <w:rsid w:val="001075F1"/>
    <w:rsid w:val="00107FEC"/>
    <w:rsid w:val="00111267"/>
    <w:rsid w:val="0011197E"/>
    <w:rsid w:val="00112164"/>
    <w:rsid w:val="00112ADA"/>
    <w:rsid w:val="00113DB4"/>
    <w:rsid w:val="001146D9"/>
    <w:rsid w:val="00114ABC"/>
    <w:rsid w:val="001152BF"/>
    <w:rsid w:val="001154DB"/>
    <w:rsid w:val="001159A1"/>
    <w:rsid w:val="00115B91"/>
    <w:rsid w:val="001166F2"/>
    <w:rsid w:val="00117104"/>
    <w:rsid w:val="001171AD"/>
    <w:rsid w:val="001202E1"/>
    <w:rsid w:val="00121EF4"/>
    <w:rsid w:val="001221D1"/>
    <w:rsid w:val="00122333"/>
    <w:rsid w:val="001224AF"/>
    <w:rsid w:val="001224C6"/>
    <w:rsid w:val="00122557"/>
    <w:rsid w:val="0012330C"/>
    <w:rsid w:val="001237FF"/>
    <w:rsid w:val="001239AA"/>
    <w:rsid w:val="00123A1E"/>
    <w:rsid w:val="00123D14"/>
    <w:rsid w:val="001244D6"/>
    <w:rsid w:val="00124687"/>
    <w:rsid w:val="00124D0B"/>
    <w:rsid w:val="00125CA1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14FA"/>
    <w:rsid w:val="001317E8"/>
    <w:rsid w:val="001318B7"/>
    <w:rsid w:val="00132F03"/>
    <w:rsid w:val="00133C8F"/>
    <w:rsid w:val="00133FC8"/>
    <w:rsid w:val="00134C0E"/>
    <w:rsid w:val="00135476"/>
    <w:rsid w:val="00137BB8"/>
    <w:rsid w:val="001401AC"/>
    <w:rsid w:val="00140678"/>
    <w:rsid w:val="00141B80"/>
    <w:rsid w:val="00141E13"/>
    <w:rsid w:val="00142684"/>
    <w:rsid w:val="001427AC"/>
    <w:rsid w:val="001449CA"/>
    <w:rsid w:val="00144F66"/>
    <w:rsid w:val="0014519B"/>
    <w:rsid w:val="00145265"/>
    <w:rsid w:val="00145D43"/>
    <w:rsid w:val="00146619"/>
    <w:rsid w:val="001467D0"/>
    <w:rsid w:val="001468F8"/>
    <w:rsid w:val="00150802"/>
    <w:rsid w:val="00151246"/>
    <w:rsid w:val="00151315"/>
    <w:rsid w:val="00151EF4"/>
    <w:rsid w:val="001528D9"/>
    <w:rsid w:val="001529CD"/>
    <w:rsid w:val="00153A61"/>
    <w:rsid w:val="00153D3A"/>
    <w:rsid w:val="00154335"/>
    <w:rsid w:val="001546D9"/>
    <w:rsid w:val="00154CF5"/>
    <w:rsid w:val="00155300"/>
    <w:rsid w:val="00155568"/>
    <w:rsid w:val="00156102"/>
    <w:rsid w:val="001563D9"/>
    <w:rsid w:val="001568A8"/>
    <w:rsid w:val="00156963"/>
    <w:rsid w:val="00157048"/>
    <w:rsid w:val="00160BA7"/>
    <w:rsid w:val="00161694"/>
    <w:rsid w:val="001623EB"/>
    <w:rsid w:val="00163AE3"/>
    <w:rsid w:val="00163F18"/>
    <w:rsid w:val="00164F58"/>
    <w:rsid w:val="00165937"/>
    <w:rsid w:val="0016636A"/>
    <w:rsid w:val="00166E7A"/>
    <w:rsid w:val="001673BE"/>
    <w:rsid w:val="00167AD5"/>
    <w:rsid w:val="00167FE0"/>
    <w:rsid w:val="0017171A"/>
    <w:rsid w:val="0017264B"/>
    <w:rsid w:val="001735D1"/>
    <w:rsid w:val="001736B4"/>
    <w:rsid w:val="00176534"/>
    <w:rsid w:val="0017718C"/>
    <w:rsid w:val="00177994"/>
    <w:rsid w:val="00177C2D"/>
    <w:rsid w:val="0018013D"/>
    <w:rsid w:val="00180A25"/>
    <w:rsid w:val="00180FD3"/>
    <w:rsid w:val="001816B1"/>
    <w:rsid w:val="00181A4B"/>
    <w:rsid w:val="001820C8"/>
    <w:rsid w:val="0018254B"/>
    <w:rsid w:val="0018255E"/>
    <w:rsid w:val="0018271E"/>
    <w:rsid w:val="001827F2"/>
    <w:rsid w:val="00182977"/>
    <w:rsid w:val="0018311C"/>
    <w:rsid w:val="00183FA7"/>
    <w:rsid w:val="00184B90"/>
    <w:rsid w:val="00185404"/>
    <w:rsid w:val="001856DA"/>
    <w:rsid w:val="00185CD3"/>
    <w:rsid w:val="00186054"/>
    <w:rsid w:val="00186348"/>
    <w:rsid w:val="00186BC2"/>
    <w:rsid w:val="001905F2"/>
    <w:rsid w:val="00190CE2"/>
    <w:rsid w:val="001911EB"/>
    <w:rsid w:val="00191736"/>
    <w:rsid w:val="0019237D"/>
    <w:rsid w:val="001923AC"/>
    <w:rsid w:val="00192659"/>
    <w:rsid w:val="00192E12"/>
    <w:rsid w:val="00192E99"/>
    <w:rsid w:val="00193768"/>
    <w:rsid w:val="00193B02"/>
    <w:rsid w:val="00194B2C"/>
    <w:rsid w:val="001950F1"/>
    <w:rsid w:val="00195881"/>
    <w:rsid w:val="00196640"/>
    <w:rsid w:val="001968CE"/>
    <w:rsid w:val="001975AC"/>
    <w:rsid w:val="00197837"/>
    <w:rsid w:val="00197A3B"/>
    <w:rsid w:val="00197C78"/>
    <w:rsid w:val="001A1FA9"/>
    <w:rsid w:val="001A230E"/>
    <w:rsid w:val="001A31D3"/>
    <w:rsid w:val="001A3950"/>
    <w:rsid w:val="001A49CE"/>
    <w:rsid w:val="001A4BD9"/>
    <w:rsid w:val="001A4D48"/>
    <w:rsid w:val="001A50AC"/>
    <w:rsid w:val="001A5A59"/>
    <w:rsid w:val="001A5B8B"/>
    <w:rsid w:val="001A645E"/>
    <w:rsid w:val="001A6E30"/>
    <w:rsid w:val="001B0698"/>
    <w:rsid w:val="001B0C2D"/>
    <w:rsid w:val="001B1226"/>
    <w:rsid w:val="001B28CD"/>
    <w:rsid w:val="001B2BE9"/>
    <w:rsid w:val="001B2D72"/>
    <w:rsid w:val="001B2F29"/>
    <w:rsid w:val="001B37A5"/>
    <w:rsid w:val="001B3831"/>
    <w:rsid w:val="001B400C"/>
    <w:rsid w:val="001B4E5C"/>
    <w:rsid w:val="001B55F9"/>
    <w:rsid w:val="001B5975"/>
    <w:rsid w:val="001C004B"/>
    <w:rsid w:val="001C0582"/>
    <w:rsid w:val="001C0975"/>
    <w:rsid w:val="001C0AB8"/>
    <w:rsid w:val="001C1628"/>
    <w:rsid w:val="001C1DE7"/>
    <w:rsid w:val="001C3A64"/>
    <w:rsid w:val="001C3BAD"/>
    <w:rsid w:val="001C43CA"/>
    <w:rsid w:val="001C4E3C"/>
    <w:rsid w:val="001C652D"/>
    <w:rsid w:val="001C689D"/>
    <w:rsid w:val="001D03E1"/>
    <w:rsid w:val="001D0C9A"/>
    <w:rsid w:val="001D0D08"/>
    <w:rsid w:val="001D143A"/>
    <w:rsid w:val="001D16A2"/>
    <w:rsid w:val="001D26BD"/>
    <w:rsid w:val="001D28E2"/>
    <w:rsid w:val="001D2D8E"/>
    <w:rsid w:val="001D30EB"/>
    <w:rsid w:val="001D36A0"/>
    <w:rsid w:val="001D3FF4"/>
    <w:rsid w:val="001D429D"/>
    <w:rsid w:val="001D4429"/>
    <w:rsid w:val="001D4D28"/>
    <w:rsid w:val="001D4EB0"/>
    <w:rsid w:val="001D60CF"/>
    <w:rsid w:val="001D60F7"/>
    <w:rsid w:val="001D6EDC"/>
    <w:rsid w:val="001D70DE"/>
    <w:rsid w:val="001E0F3B"/>
    <w:rsid w:val="001E1151"/>
    <w:rsid w:val="001E17AF"/>
    <w:rsid w:val="001E1A3C"/>
    <w:rsid w:val="001E1F6E"/>
    <w:rsid w:val="001E2761"/>
    <w:rsid w:val="001E27EE"/>
    <w:rsid w:val="001E3888"/>
    <w:rsid w:val="001E3927"/>
    <w:rsid w:val="001E459C"/>
    <w:rsid w:val="001E4A79"/>
    <w:rsid w:val="001E4CEF"/>
    <w:rsid w:val="001E72D0"/>
    <w:rsid w:val="001E751C"/>
    <w:rsid w:val="001F1451"/>
    <w:rsid w:val="001F1C46"/>
    <w:rsid w:val="001F1DBA"/>
    <w:rsid w:val="001F2767"/>
    <w:rsid w:val="001F2C5A"/>
    <w:rsid w:val="001F3724"/>
    <w:rsid w:val="001F3A4E"/>
    <w:rsid w:val="001F3CE4"/>
    <w:rsid w:val="001F46CC"/>
    <w:rsid w:val="001F56EE"/>
    <w:rsid w:val="001F63DC"/>
    <w:rsid w:val="002002E3"/>
    <w:rsid w:val="002005E7"/>
    <w:rsid w:val="00200854"/>
    <w:rsid w:val="00202117"/>
    <w:rsid w:val="0020231D"/>
    <w:rsid w:val="00202925"/>
    <w:rsid w:val="00204AF0"/>
    <w:rsid w:val="00205C68"/>
    <w:rsid w:val="00205D48"/>
    <w:rsid w:val="00206ACE"/>
    <w:rsid w:val="00207F84"/>
    <w:rsid w:val="00207FE4"/>
    <w:rsid w:val="00211105"/>
    <w:rsid w:val="002112C0"/>
    <w:rsid w:val="002117D3"/>
    <w:rsid w:val="00212453"/>
    <w:rsid w:val="00212F22"/>
    <w:rsid w:val="002130EC"/>
    <w:rsid w:val="0021389A"/>
    <w:rsid w:val="002139DF"/>
    <w:rsid w:val="00213ADC"/>
    <w:rsid w:val="00213CFE"/>
    <w:rsid w:val="00213EA4"/>
    <w:rsid w:val="0021415E"/>
    <w:rsid w:val="002143CB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200DA"/>
    <w:rsid w:val="00220466"/>
    <w:rsid w:val="00220496"/>
    <w:rsid w:val="0022068C"/>
    <w:rsid w:val="00220A58"/>
    <w:rsid w:val="00220F86"/>
    <w:rsid w:val="0022101C"/>
    <w:rsid w:val="00222EF9"/>
    <w:rsid w:val="002238CC"/>
    <w:rsid w:val="00223C6F"/>
    <w:rsid w:val="002240DE"/>
    <w:rsid w:val="00224586"/>
    <w:rsid w:val="00225237"/>
    <w:rsid w:val="002257D8"/>
    <w:rsid w:val="00226084"/>
    <w:rsid w:val="00226E05"/>
    <w:rsid w:val="00227601"/>
    <w:rsid w:val="00227856"/>
    <w:rsid w:val="00227F72"/>
    <w:rsid w:val="0023034A"/>
    <w:rsid w:val="002306FB"/>
    <w:rsid w:val="00230B52"/>
    <w:rsid w:val="00231837"/>
    <w:rsid w:val="00231AF4"/>
    <w:rsid w:val="002322FC"/>
    <w:rsid w:val="00233B8A"/>
    <w:rsid w:val="00233C4B"/>
    <w:rsid w:val="002341C4"/>
    <w:rsid w:val="00234225"/>
    <w:rsid w:val="002347E6"/>
    <w:rsid w:val="00234C0C"/>
    <w:rsid w:val="00235915"/>
    <w:rsid w:val="00235CB3"/>
    <w:rsid w:val="00236746"/>
    <w:rsid w:val="00236ADD"/>
    <w:rsid w:val="00236B75"/>
    <w:rsid w:val="00236E5D"/>
    <w:rsid w:val="002372F0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4D3"/>
    <w:rsid w:val="0024622F"/>
    <w:rsid w:val="00246642"/>
    <w:rsid w:val="002467BF"/>
    <w:rsid w:val="002467F7"/>
    <w:rsid w:val="002469A2"/>
    <w:rsid w:val="0024787A"/>
    <w:rsid w:val="00250CFE"/>
    <w:rsid w:val="00251609"/>
    <w:rsid w:val="002518F9"/>
    <w:rsid w:val="00251D0A"/>
    <w:rsid w:val="00252C82"/>
    <w:rsid w:val="00252D9C"/>
    <w:rsid w:val="0025418F"/>
    <w:rsid w:val="002546A5"/>
    <w:rsid w:val="002555AB"/>
    <w:rsid w:val="00255614"/>
    <w:rsid w:val="00255956"/>
    <w:rsid w:val="00255B79"/>
    <w:rsid w:val="00256553"/>
    <w:rsid w:val="00256C72"/>
    <w:rsid w:val="00256D32"/>
    <w:rsid w:val="0025724F"/>
    <w:rsid w:val="00260A21"/>
    <w:rsid w:val="002610EC"/>
    <w:rsid w:val="00261AD9"/>
    <w:rsid w:val="00261F82"/>
    <w:rsid w:val="002629C9"/>
    <w:rsid w:val="002630D2"/>
    <w:rsid w:val="00263BE1"/>
    <w:rsid w:val="00264BC0"/>
    <w:rsid w:val="002650A7"/>
    <w:rsid w:val="00265626"/>
    <w:rsid w:val="00265BCA"/>
    <w:rsid w:val="00265F67"/>
    <w:rsid w:val="00266299"/>
    <w:rsid w:val="0027177B"/>
    <w:rsid w:val="00271876"/>
    <w:rsid w:val="002718F7"/>
    <w:rsid w:val="002720B4"/>
    <w:rsid w:val="0027225E"/>
    <w:rsid w:val="00272321"/>
    <w:rsid w:val="00272B03"/>
    <w:rsid w:val="00274E3C"/>
    <w:rsid w:val="002756E4"/>
    <w:rsid w:val="0027575E"/>
    <w:rsid w:val="00275A0E"/>
    <w:rsid w:val="00275F15"/>
    <w:rsid w:val="00276A3D"/>
    <w:rsid w:val="00277908"/>
    <w:rsid w:val="00277E58"/>
    <w:rsid w:val="00277F8E"/>
    <w:rsid w:val="002809B8"/>
    <w:rsid w:val="00281D17"/>
    <w:rsid w:val="002820CE"/>
    <w:rsid w:val="00282552"/>
    <w:rsid w:val="002825FA"/>
    <w:rsid w:val="00282DE3"/>
    <w:rsid w:val="002836FA"/>
    <w:rsid w:val="00283D69"/>
    <w:rsid w:val="00283DFF"/>
    <w:rsid w:val="00283F53"/>
    <w:rsid w:val="002848C5"/>
    <w:rsid w:val="00284AA8"/>
    <w:rsid w:val="0028529A"/>
    <w:rsid w:val="00285E77"/>
    <w:rsid w:val="0028695B"/>
    <w:rsid w:val="00286BCB"/>
    <w:rsid w:val="00286D7A"/>
    <w:rsid w:val="00287C9F"/>
    <w:rsid w:val="00287FC3"/>
    <w:rsid w:val="00290292"/>
    <w:rsid w:val="002902E9"/>
    <w:rsid w:val="00292D10"/>
    <w:rsid w:val="0029346B"/>
    <w:rsid w:val="00293952"/>
    <w:rsid w:val="002945EC"/>
    <w:rsid w:val="0029528C"/>
    <w:rsid w:val="002957A0"/>
    <w:rsid w:val="00295D46"/>
    <w:rsid w:val="002967E5"/>
    <w:rsid w:val="00297BB2"/>
    <w:rsid w:val="002A074E"/>
    <w:rsid w:val="002A26B9"/>
    <w:rsid w:val="002A2907"/>
    <w:rsid w:val="002A32E5"/>
    <w:rsid w:val="002A3D12"/>
    <w:rsid w:val="002A4375"/>
    <w:rsid w:val="002A507B"/>
    <w:rsid w:val="002A5130"/>
    <w:rsid w:val="002A669F"/>
    <w:rsid w:val="002A66D4"/>
    <w:rsid w:val="002A762A"/>
    <w:rsid w:val="002A7A5E"/>
    <w:rsid w:val="002A7C99"/>
    <w:rsid w:val="002A7F48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502E"/>
    <w:rsid w:val="002B59A3"/>
    <w:rsid w:val="002B5CA7"/>
    <w:rsid w:val="002B630D"/>
    <w:rsid w:val="002B6417"/>
    <w:rsid w:val="002B67AB"/>
    <w:rsid w:val="002B76E5"/>
    <w:rsid w:val="002B7A9F"/>
    <w:rsid w:val="002B7E71"/>
    <w:rsid w:val="002C02D4"/>
    <w:rsid w:val="002C1C04"/>
    <w:rsid w:val="002C2248"/>
    <w:rsid w:val="002C25E9"/>
    <w:rsid w:val="002C2BAE"/>
    <w:rsid w:val="002C3B33"/>
    <w:rsid w:val="002C3F6B"/>
    <w:rsid w:val="002C4207"/>
    <w:rsid w:val="002C4947"/>
    <w:rsid w:val="002C4D0B"/>
    <w:rsid w:val="002C5106"/>
    <w:rsid w:val="002C51A4"/>
    <w:rsid w:val="002C61D6"/>
    <w:rsid w:val="002C6258"/>
    <w:rsid w:val="002C6B82"/>
    <w:rsid w:val="002C759C"/>
    <w:rsid w:val="002C7E1E"/>
    <w:rsid w:val="002D051A"/>
    <w:rsid w:val="002D1520"/>
    <w:rsid w:val="002D171B"/>
    <w:rsid w:val="002D21DC"/>
    <w:rsid w:val="002D2E44"/>
    <w:rsid w:val="002D3026"/>
    <w:rsid w:val="002D3E9F"/>
    <w:rsid w:val="002D4B10"/>
    <w:rsid w:val="002D5521"/>
    <w:rsid w:val="002D5B61"/>
    <w:rsid w:val="002D6653"/>
    <w:rsid w:val="002D665C"/>
    <w:rsid w:val="002D66E0"/>
    <w:rsid w:val="002E086D"/>
    <w:rsid w:val="002E0FE9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6194"/>
    <w:rsid w:val="002E67EA"/>
    <w:rsid w:val="002E6B00"/>
    <w:rsid w:val="002E7079"/>
    <w:rsid w:val="002F02F9"/>
    <w:rsid w:val="002F060F"/>
    <w:rsid w:val="002F065C"/>
    <w:rsid w:val="002F0AD0"/>
    <w:rsid w:val="002F13C9"/>
    <w:rsid w:val="002F15E4"/>
    <w:rsid w:val="002F20AF"/>
    <w:rsid w:val="002F2B4D"/>
    <w:rsid w:val="002F3522"/>
    <w:rsid w:val="002F3BD6"/>
    <w:rsid w:val="002F430D"/>
    <w:rsid w:val="002F4A08"/>
    <w:rsid w:val="002F4FBF"/>
    <w:rsid w:val="002F626C"/>
    <w:rsid w:val="002F6654"/>
    <w:rsid w:val="002F6798"/>
    <w:rsid w:val="00301984"/>
    <w:rsid w:val="0030199F"/>
    <w:rsid w:val="00302095"/>
    <w:rsid w:val="0030264C"/>
    <w:rsid w:val="00302C61"/>
    <w:rsid w:val="00302E3A"/>
    <w:rsid w:val="00302F8F"/>
    <w:rsid w:val="00303243"/>
    <w:rsid w:val="003046C7"/>
    <w:rsid w:val="003068CA"/>
    <w:rsid w:val="00306C2A"/>
    <w:rsid w:val="00311C9F"/>
    <w:rsid w:val="003121EC"/>
    <w:rsid w:val="00312D71"/>
    <w:rsid w:val="00313691"/>
    <w:rsid w:val="00313B16"/>
    <w:rsid w:val="00313FFF"/>
    <w:rsid w:val="0031440F"/>
    <w:rsid w:val="00314559"/>
    <w:rsid w:val="00314D3E"/>
    <w:rsid w:val="00316450"/>
    <w:rsid w:val="00317443"/>
    <w:rsid w:val="003176DF"/>
    <w:rsid w:val="00317FC3"/>
    <w:rsid w:val="00320068"/>
    <w:rsid w:val="00320140"/>
    <w:rsid w:val="0032025B"/>
    <w:rsid w:val="0032075F"/>
    <w:rsid w:val="003212F1"/>
    <w:rsid w:val="0032234C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5A5C"/>
    <w:rsid w:val="00335B67"/>
    <w:rsid w:val="00335E0A"/>
    <w:rsid w:val="00336CA8"/>
    <w:rsid w:val="00337E89"/>
    <w:rsid w:val="00340953"/>
    <w:rsid w:val="00340A40"/>
    <w:rsid w:val="00340D99"/>
    <w:rsid w:val="00341B33"/>
    <w:rsid w:val="00341B93"/>
    <w:rsid w:val="00341DB1"/>
    <w:rsid w:val="00341F9C"/>
    <w:rsid w:val="00342369"/>
    <w:rsid w:val="003424FD"/>
    <w:rsid w:val="0034276F"/>
    <w:rsid w:val="00342E6F"/>
    <w:rsid w:val="00343010"/>
    <w:rsid w:val="00343921"/>
    <w:rsid w:val="003444BE"/>
    <w:rsid w:val="00344CED"/>
    <w:rsid w:val="003453B3"/>
    <w:rsid w:val="00346E0C"/>
    <w:rsid w:val="00347361"/>
    <w:rsid w:val="003474A2"/>
    <w:rsid w:val="003474BA"/>
    <w:rsid w:val="003478B1"/>
    <w:rsid w:val="00347F30"/>
    <w:rsid w:val="00350730"/>
    <w:rsid w:val="00350C56"/>
    <w:rsid w:val="00351EB3"/>
    <w:rsid w:val="00352501"/>
    <w:rsid w:val="00352593"/>
    <w:rsid w:val="00352892"/>
    <w:rsid w:val="00352C72"/>
    <w:rsid w:val="00352FD6"/>
    <w:rsid w:val="00353EF4"/>
    <w:rsid w:val="00354C6B"/>
    <w:rsid w:val="00354F6D"/>
    <w:rsid w:val="0035598B"/>
    <w:rsid w:val="00355CB9"/>
    <w:rsid w:val="003572D4"/>
    <w:rsid w:val="00357956"/>
    <w:rsid w:val="0036019F"/>
    <w:rsid w:val="0036043E"/>
    <w:rsid w:val="00360664"/>
    <w:rsid w:val="003612E4"/>
    <w:rsid w:val="00361E00"/>
    <w:rsid w:val="00361E6B"/>
    <w:rsid w:val="00362705"/>
    <w:rsid w:val="00363DEF"/>
    <w:rsid w:val="00364D71"/>
    <w:rsid w:val="0036503D"/>
    <w:rsid w:val="00365261"/>
    <w:rsid w:val="0036567B"/>
    <w:rsid w:val="00366F48"/>
    <w:rsid w:val="00370C02"/>
    <w:rsid w:val="00370FF0"/>
    <w:rsid w:val="00371073"/>
    <w:rsid w:val="00371B57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6913"/>
    <w:rsid w:val="00376968"/>
    <w:rsid w:val="00376EEB"/>
    <w:rsid w:val="0037795F"/>
    <w:rsid w:val="00377E8D"/>
    <w:rsid w:val="00380BA4"/>
    <w:rsid w:val="00380C9E"/>
    <w:rsid w:val="003815E3"/>
    <w:rsid w:val="00382094"/>
    <w:rsid w:val="00382E61"/>
    <w:rsid w:val="00383C78"/>
    <w:rsid w:val="00383DFA"/>
    <w:rsid w:val="00385432"/>
    <w:rsid w:val="003855C5"/>
    <w:rsid w:val="00385BB0"/>
    <w:rsid w:val="0038625F"/>
    <w:rsid w:val="0038668D"/>
    <w:rsid w:val="00386910"/>
    <w:rsid w:val="003900D6"/>
    <w:rsid w:val="00391873"/>
    <w:rsid w:val="00391CCA"/>
    <w:rsid w:val="00391F69"/>
    <w:rsid w:val="003948C7"/>
    <w:rsid w:val="003953C4"/>
    <w:rsid w:val="00396880"/>
    <w:rsid w:val="003977F0"/>
    <w:rsid w:val="003A025D"/>
    <w:rsid w:val="003A052A"/>
    <w:rsid w:val="003A1062"/>
    <w:rsid w:val="003A1B6B"/>
    <w:rsid w:val="003A1C25"/>
    <w:rsid w:val="003A1E45"/>
    <w:rsid w:val="003A219C"/>
    <w:rsid w:val="003A23CD"/>
    <w:rsid w:val="003A4B66"/>
    <w:rsid w:val="003A5C5B"/>
    <w:rsid w:val="003A74EE"/>
    <w:rsid w:val="003A7B4A"/>
    <w:rsid w:val="003B07B6"/>
    <w:rsid w:val="003B0C0C"/>
    <w:rsid w:val="003B0C20"/>
    <w:rsid w:val="003B0F39"/>
    <w:rsid w:val="003B0F7E"/>
    <w:rsid w:val="003B386F"/>
    <w:rsid w:val="003B46C7"/>
    <w:rsid w:val="003B4E5E"/>
    <w:rsid w:val="003B4FBC"/>
    <w:rsid w:val="003B5291"/>
    <w:rsid w:val="003B5B4A"/>
    <w:rsid w:val="003B5F7E"/>
    <w:rsid w:val="003B673E"/>
    <w:rsid w:val="003B698A"/>
    <w:rsid w:val="003B6C5D"/>
    <w:rsid w:val="003B7679"/>
    <w:rsid w:val="003C1DD1"/>
    <w:rsid w:val="003C3117"/>
    <w:rsid w:val="003C4160"/>
    <w:rsid w:val="003C548B"/>
    <w:rsid w:val="003C593B"/>
    <w:rsid w:val="003C5BEF"/>
    <w:rsid w:val="003C62AE"/>
    <w:rsid w:val="003C657B"/>
    <w:rsid w:val="003C6617"/>
    <w:rsid w:val="003C6A14"/>
    <w:rsid w:val="003C6CBD"/>
    <w:rsid w:val="003C6E58"/>
    <w:rsid w:val="003C700A"/>
    <w:rsid w:val="003D0699"/>
    <w:rsid w:val="003D07CE"/>
    <w:rsid w:val="003D1519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390"/>
    <w:rsid w:val="003D588C"/>
    <w:rsid w:val="003D71D8"/>
    <w:rsid w:val="003D7D3D"/>
    <w:rsid w:val="003E022D"/>
    <w:rsid w:val="003E0889"/>
    <w:rsid w:val="003E0A3F"/>
    <w:rsid w:val="003E1578"/>
    <w:rsid w:val="003E17FB"/>
    <w:rsid w:val="003E198E"/>
    <w:rsid w:val="003E1C4D"/>
    <w:rsid w:val="003E2E3F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F0695"/>
    <w:rsid w:val="003F1AF7"/>
    <w:rsid w:val="003F46F3"/>
    <w:rsid w:val="003F5C08"/>
    <w:rsid w:val="003F71A8"/>
    <w:rsid w:val="003F7252"/>
    <w:rsid w:val="003F755C"/>
    <w:rsid w:val="003F7C7E"/>
    <w:rsid w:val="003F7EC6"/>
    <w:rsid w:val="004006E6"/>
    <w:rsid w:val="00400A02"/>
    <w:rsid w:val="004010FF"/>
    <w:rsid w:val="00401488"/>
    <w:rsid w:val="004018DA"/>
    <w:rsid w:val="00402067"/>
    <w:rsid w:val="004026AA"/>
    <w:rsid w:val="00403D52"/>
    <w:rsid w:val="00404180"/>
    <w:rsid w:val="0040421E"/>
    <w:rsid w:val="00404449"/>
    <w:rsid w:val="00404534"/>
    <w:rsid w:val="00404972"/>
    <w:rsid w:val="00404D6F"/>
    <w:rsid w:val="0040556C"/>
    <w:rsid w:val="00407106"/>
    <w:rsid w:val="004115C7"/>
    <w:rsid w:val="00411AD3"/>
    <w:rsid w:val="00411FAB"/>
    <w:rsid w:val="004128F7"/>
    <w:rsid w:val="00412956"/>
    <w:rsid w:val="004131CA"/>
    <w:rsid w:val="00413C34"/>
    <w:rsid w:val="00414A00"/>
    <w:rsid w:val="004150FA"/>
    <w:rsid w:val="004169A4"/>
    <w:rsid w:val="00417B03"/>
    <w:rsid w:val="00420955"/>
    <w:rsid w:val="004227C2"/>
    <w:rsid w:val="004231F7"/>
    <w:rsid w:val="00423435"/>
    <w:rsid w:val="00423511"/>
    <w:rsid w:val="00423D72"/>
    <w:rsid w:val="00424C4B"/>
    <w:rsid w:val="00425DE0"/>
    <w:rsid w:val="00426248"/>
    <w:rsid w:val="00426448"/>
    <w:rsid w:val="00426A63"/>
    <w:rsid w:val="00426FEF"/>
    <w:rsid w:val="00427996"/>
    <w:rsid w:val="00430315"/>
    <w:rsid w:val="00430388"/>
    <w:rsid w:val="004311A9"/>
    <w:rsid w:val="00431B37"/>
    <w:rsid w:val="00432F13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406BD"/>
    <w:rsid w:val="004406E0"/>
    <w:rsid w:val="00441A78"/>
    <w:rsid w:val="00442207"/>
    <w:rsid w:val="0044238E"/>
    <w:rsid w:val="0044258C"/>
    <w:rsid w:val="00442CC0"/>
    <w:rsid w:val="00443381"/>
    <w:rsid w:val="00443416"/>
    <w:rsid w:val="00443C01"/>
    <w:rsid w:val="00443F45"/>
    <w:rsid w:val="00444B77"/>
    <w:rsid w:val="00444DD7"/>
    <w:rsid w:val="00445767"/>
    <w:rsid w:val="004460A2"/>
    <w:rsid w:val="00446526"/>
    <w:rsid w:val="004469E4"/>
    <w:rsid w:val="00446A7D"/>
    <w:rsid w:val="00446E8A"/>
    <w:rsid w:val="0044736D"/>
    <w:rsid w:val="004502BC"/>
    <w:rsid w:val="00450402"/>
    <w:rsid w:val="00450B4E"/>
    <w:rsid w:val="00451040"/>
    <w:rsid w:val="004513BF"/>
    <w:rsid w:val="00451682"/>
    <w:rsid w:val="00451D09"/>
    <w:rsid w:val="0045203D"/>
    <w:rsid w:val="00452F71"/>
    <w:rsid w:val="00453568"/>
    <w:rsid w:val="00454147"/>
    <w:rsid w:val="00454268"/>
    <w:rsid w:val="00454307"/>
    <w:rsid w:val="0045487E"/>
    <w:rsid w:val="00454921"/>
    <w:rsid w:val="00454D53"/>
    <w:rsid w:val="004551EC"/>
    <w:rsid w:val="00455F2D"/>
    <w:rsid w:val="00456153"/>
    <w:rsid w:val="00456BEC"/>
    <w:rsid w:val="004570C0"/>
    <w:rsid w:val="004574E5"/>
    <w:rsid w:val="00461137"/>
    <w:rsid w:val="00461A2D"/>
    <w:rsid w:val="00461CE2"/>
    <w:rsid w:val="00462F6A"/>
    <w:rsid w:val="00463C83"/>
    <w:rsid w:val="0046410E"/>
    <w:rsid w:val="004645EA"/>
    <w:rsid w:val="00464A33"/>
    <w:rsid w:val="00465454"/>
    <w:rsid w:val="0046607C"/>
    <w:rsid w:val="00466980"/>
    <w:rsid w:val="00467084"/>
    <w:rsid w:val="004675FB"/>
    <w:rsid w:val="00467C0A"/>
    <w:rsid w:val="00467C38"/>
    <w:rsid w:val="00467C59"/>
    <w:rsid w:val="00467FC7"/>
    <w:rsid w:val="004703C8"/>
    <w:rsid w:val="00470C10"/>
    <w:rsid w:val="004714F8"/>
    <w:rsid w:val="00471723"/>
    <w:rsid w:val="00471731"/>
    <w:rsid w:val="004725FB"/>
    <w:rsid w:val="004729A7"/>
    <w:rsid w:val="00472C64"/>
    <w:rsid w:val="004731F4"/>
    <w:rsid w:val="00473363"/>
    <w:rsid w:val="00473646"/>
    <w:rsid w:val="004757A8"/>
    <w:rsid w:val="004761D3"/>
    <w:rsid w:val="00476420"/>
    <w:rsid w:val="00476B06"/>
    <w:rsid w:val="004771C3"/>
    <w:rsid w:val="004773AE"/>
    <w:rsid w:val="004778C1"/>
    <w:rsid w:val="004779B9"/>
    <w:rsid w:val="004806B7"/>
    <w:rsid w:val="0048099F"/>
    <w:rsid w:val="0048167F"/>
    <w:rsid w:val="00481FA1"/>
    <w:rsid w:val="00482C2B"/>
    <w:rsid w:val="00482CCD"/>
    <w:rsid w:val="0048354A"/>
    <w:rsid w:val="00483E2C"/>
    <w:rsid w:val="00484961"/>
    <w:rsid w:val="00485ACC"/>
    <w:rsid w:val="00485B7D"/>
    <w:rsid w:val="004877BF"/>
    <w:rsid w:val="00487DF2"/>
    <w:rsid w:val="00490369"/>
    <w:rsid w:val="00491BCC"/>
    <w:rsid w:val="00491CDB"/>
    <w:rsid w:val="0049323D"/>
    <w:rsid w:val="00493472"/>
    <w:rsid w:val="00495F5B"/>
    <w:rsid w:val="00496160"/>
    <w:rsid w:val="004965A5"/>
    <w:rsid w:val="0049681D"/>
    <w:rsid w:val="00497D63"/>
    <w:rsid w:val="004A38AE"/>
    <w:rsid w:val="004A45A1"/>
    <w:rsid w:val="004A532A"/>
    <w:rsid w:val="004A549C"/>
    <w:rsid w:val="004A560A"/>
    <w:rsid w:val="004A58B1"/>
    <w:rsid w:val="004A5CB7"/>
    <w:rsid w:val="004A6142"/>
    <w:rsid w:val="004A61B2"/>
    <w:rsid w:val="004A6647"/>
    <w:rsid w:val="004A6FFC"/>
    <w:rsid w:val="004A7209"/>
    <w:rsid w:val="004A740B"/>
    <w:rsid w:val="004A7703"/>
    <w:rsid w:val="004B0E07"/>
    <w:rsid w:val="004B1237"/>
    <w:rsid w:val="004B211E"/>
    <w:rsid w:val="004B427E"/>
    <w:rsid w:val="004B466D"/>
    <w:rsid w:val="004B508E"/>
    <w:rsid w:val="004B516D"/>
    <w:rsid w:val="004B5300"/>
    <w:rsid w:val="004B5375"/>
    <w:rsid w:val="004B54DB"/>
    <w:rsid w:val="004B5D6C"/>
    <w:rsid w:val="004B6508"/>
    <w:rsid w:val="004B6782"/>
    <w:rsid w:val="004B69A5"/>
    <w:rsid w:val="004C00E9"/>
    <w:rsid w:val="004C095E"/>
    <w:rsid w:val="004C09C1"/>
    <w:rsid w:val="004C13FB"/>
    <w:rsid w:val="004C15D7"/>
    <w:rsid w:val="004C2282"/>
    <w:rsid w:val="004C2305"/>
    <w:rsid w:val="004C2EDB"/>
    <w:rsid w:val="004C310D"/>
    <w:rsid w:val="004C31C6"/>
    <w:rsid w:val="004C32E2"/>
    <w:rsid w:val="004C3698"/>
    <w:rsid w:val="004C4379"/>
    <w:rsid w:val="004C491F"/>
    <w:rsid w:val="004C499F"/>
    <w:rsid w:val="004C5131"/>
    <w:rsid w:val="004C5C0F"/>
    <w:rsid w:val="004C64C8"/>
    <w:rsid w:val="004D0FE8"/>
    <w:rsid w:val="004D114A"/>
    <w:rsid w:val="004D1376"/>
    <w:rsid w:val="004D15FA"/>
    <w:rsid w:val="004D18DB"/>
    <w:rsid w:val="004D1F9B"/>
    <w:rsid w:val="004D31EF"/>
    <w:rsid w:val="004D3C47"/>
    <w:rsid w:val="004D3CFF"/>
    <w:rsid w:val="004D3D1E"/>
    <w:rsid w:val="004D3E14"/>
    <w:rsid w:val="004D4C8F"/>
    <w:rsid w:val="004D4D09"/>
    <w:rsid w:val="004D5434"/>
    <w:rsid w:val="004D5C7B"/>
    <w:rsid w:val="004D5FB3"/>
    <w:rsid w:val="004D6A44"/>
    <w:rsid w:val="004D6D55"/>
    <w:rsid w:val="004D7CFE"/>
    <w:rsid w:val="004E0F4D"/>
    <w:rsid w:val="004E124A"/>
    <w:rsid w:val="004E2B3B"/>
    <w:rsid w:val="004E2CAD"/>
    <w:rsid w:val="004E3596"/>
    <w:rsid w:val="004E3965"/>
    <w:rsid w:val="004E3FA8"/>
    <w:rsid w:val="004E4A2B"/>
    <w:rsid w:val="004E50C6"/>
    <w:rsid w:val="004E5226"/>
    <w:rsid w:val="004E5286"/>
    <w:rsid w:val="004E54DD"/>
    <w:rsid w:val="004E61EB"/>
    <w:rsid w:val="004E660B"/>
    <w:rsid w:val="004E7D6B"/>
    <w:rsid w:val="004F0758"/>
    <w:rsid w:val="004F1093"/>
    <w:rsid w:val="004F1493"/>
    <w:rsid w:val="004F1CD3"/>
    <w:rsid w:val="004F2782"/>
    <w:rsid w:val="004F2FEF"/>
    <w:rsid w:val="004F334E"/>
    <w:rsid w:val="004F3CD9"/>
    <w:rsid w:val="004F3D41"/>
    <w:rsid w:val="004F46E7"/>
    <w:rsid w:val="004F5029"/>
    <w:rsid w:val="004F518D"/>
    <w:rsid w:val="004F6348"/>
    <w:rsid w:val="004F729F"/>
    <w:rsid w:val="004F774A"/>
    <w:rsid w:val="0050027F"/>
    <w:rsid w:val="005006E8"/>
    <w:rsid w:val="005009F2"/>
    <w:rsid w:val="005016AC"/>
    <w:rsid w:val="0050243E"/>
    <w:rsid w:val="00502563"/>
    <w:rsid w:val="00502D36"/>
    <w:rsid w:val="005031D6"/>
    <w:rsid w:val="00503A21"/>
    <w:rsid w:val="0050428C"/>
    <w:rsid w:val="0050494B"/>
    <w:rsid w:val="00505673"/>
    <w:rsid w:val="00505F7C"/>
    <w:rsid w:val="0050626C"/>
    <w:rsid w:val="00506A99"/>
    <w:rsid w:val="0050701C"/>
    <w:rsid w:val="005100BD"/>
    <w:rsid w:val="00510D2A"/>
    <w:rsid w:val="005126F8"/>
    <w:rsid w:val="005130B6"/>
    <w:rsid w:val="00513DDE"/>
    <w:rsid w:val="00514832"/>
    <w:rsid w:val="005155F6"/>
    <w:rsid w:val="00516664"/>
    <w:rsid w:val="00516677"/>
    <w:rsid w:val="0051683D"/>
    <w:rsid w:val="00517E4C"/>
    <w:rsid w:val="00521435"/>
    <w:rsid w:val="005223D8"/>
    <w:rsid w:val="00522C93"/>
    <w:rsid w:val="005234AA"/>
    <w:rsid w:val="00523559"/>
    <w:rsid w:val="0052371F"/>
    <w:rsid w:val="0052374D"/>
    <w:rsid w:val="00523CD5"/>
    <w:rsid w:val="00524388"/>
    <w:rsid w:val="0052494A"/>
    <w:rsid w:val="00524B0F"/>
    <w:rsid w:val="00524B7B"/>
    <w:rsid w:val="0052551A"/>
    <w:rsid w:val="0052556A"/>
    <w:rsid w:val="005256F7"/>
    <w:rsid w:val="005261B5"/>
    <w:rsid w:val="0052650B"/>
    <w:rsid w:val="005276CB"/>
    <w:rsid w:val="00531414"/>
    <w:rsid w:val="0053189F"/>
    <w:rsid w:val="00531C01"/>
    <w:rsid w:val="0053219C"/>
    <w:rsid w:val="005326E7"/>
    <w:rsid w:val="0053290B"/>
    <w:rsid w:val="005329FD"/>
    <w:rsid w:val="00532E24"/>
    <w:rsid w:val="00535437"/>
    <w:rsid w:val="00536142"/>
    <w:rsid w:val="005367EA"/>
    <w:rsid w:val="0053738D"/>
    <w:rsid w:val="00537F6A"/>
    <w:rsid w:val="005405D0"/>
    <w:rsid w:val="00540CA9"/>
    <w:rsid w:val="005415A5"/>
    <w:rsid w:val="005419B6"/>
    <w:rsid w:val="00542FE2"/>
    <w:rsid w:val="00543544"/>
    <w:rsid w:val="00544233"/>
    <w:rsid w:val="00544AB4"/>
    <w:rsid w:val="00544E5E"/>
    <w:rsid w:val="005458C5"/>
    <w:rsid w:val="005463D8"/>
    <w:rsid w:val="0054716A"/>
    <w:rsid w:val="0054729C"/>
    <w:rsid w:val="0054740A"/>
    <w:rsid w:val="00551288"/>
    <w:rsid w:val="005513DB"/>
    <w:rsid w:val="005514B4"/>
    <w:rsid w:val="00552407"/>
    <w:rsid w:val="0055254D"/>
    <w:rsid w:val="00554830"/>
    <w:rsid w:val="00554837"/>
    <w:rsid w:val="00554BE0"/>
    <w:rsid w:val="00555668"/>
    <w:rsid w:val="00555932"/>
    <w:rsid w:val="00556147"/>
    <w:rsid w:val="00556189"/>
    <w:rsid w:val="005561BE"/>
    <w:rsid w:val="005568AF"/>
    <w:rsid w:val="00556BD6"/>
    <w:rsid w:val="00556F10"/>
    <w:rsid w:val="00557298"/>
    <w:rsid w:val="005578AD"/>
    <w:rsid w:val="00560ADE"/>
    <w:rsid w:val="005612A1"/>
    <w:rsid w:val="00561EEA"/>
    <w:rsid w:val="005629FB"/>
    <w:rsid w:val="005635A5"/>
    <w:rsid w:val="00563C89"/>
    <w:rsid w:val="00565206"/>
    <w:rsid w:val="005653B9"/>
    <w:rsid w:val="00565517"/>
    <w:rsid w:val="00565DFA"/>
    <w:rsid w:val="00566ABA"/>
    <w:rsid w:val="005670D9"/>
    <w:rsid w:val="00567B6E"/>
    <w:rsid w:val="00567C50"/>
    <w:rsid w:val="005703CB"/>
    <w:rsid w:val="00570CD9"/>
    <w:rsid w:val="00571457"/>
    <w:rsid w:val="00571A9A"/>
    <w:rsid w:val="005721D6"/>
    <w:rsid w:val="00572371"/>
    <w:rsid w:val="005723FB"/>
    <w:rsid w:val="00572C1A"/>
    <w:rsid w:val="005731E2"/>
    <w:rsid w:val="005734E2"/>
    <w:rsid w:val="00575359"/>
    <w:rsid w:val="00575FF8"/>
    <w:rsid w:val="0057647E"/>
    <w:rsid w:val="00576934"/>
    <w:rsid w:val="00577210"/>
    <w:rsid w:val="005778C7"/>
    <w:rsid w:val="00577F73"/>
    <w:rsid w:val="0058025B"/>
    <w:rsid w:val="0058082C"/>
    <w:rsid w:val="00580859"/>
    <w:rsid w:val="00581792"/>
    <w:rsid w:val="00581B08"/>
    <w:rsid w:val="0058226F"/>
    <w:rsid w:val="0058281D"/>
    <w:rsid w:val="00583B94"/>
    <w:rsid w:val="00584270"/>
    <w:rsid w:val="005842E9"/>
    <w:rsid w:val="005845F9"/>
    <w:rsid w:val="00584FC1"/>
    <w:rsid w:val="005853E5"/>
    <w:rsid w:val="00585A2B"/>
    <w:rsid w:val="00586DE6"/>
    <w:rsid w:val="00586FBB"/>
    <w:rsid w:val="005873ED"/>
    <w:rsid w:val="0058758D"/>
    <w:rsid w:val="0059025F"/>
    <w:rsid w:val="005903F0"/>
    <w:rsid w:val="0059090C"/>
    <w:rsid w:val="00590F9B"/>
    <w:rsid w:val="0059144C"/>
    <w:rsid w:val="00592723"/>
    <w:rsid w:val="00592DFD"/>
    <w:rsid w:val="00593605"/>
    <w:rsid w:val="005949C2"/>
    <w:rsid w:val="00595E4D"/>
    <w:rsid w:val="00596AE7"/>
    <w:rsid w:val="00596E64"/>
    <w:rsid w:val="005978E0"/>
    <w:rsid w:val="005A0EC7"/>
    <w:rsid w:val="005A1690"/>
    <w:rsid w:val="005A1960"/>
    <w:rsid w:val="005A2944"/>
    <w:rsid w:val="005A2C80"/>
    <w:rsid w:val="005A2E8D"/>
    <w:rsid w:val="005A3DB4"/>
    <w:rsid w:val="005A6AC2"/>
    <w:rsid w:val="005A6CDC"/>
    <w:rsid w:val="005B0BFE"/>
    <w:rsid w:val="005B1DA4"/>
    <w:rsid w:val="005B2821"/>
    <w:rsid w:val="005B32B3"/>
    <w:rsid w:val="005B346E"/>
    <w:rsid w:val="005B3A6E"/>
    <w:rsid w:val="005B42D5"/>
    <w:rsid w:val="005B4495"/>
    <w:rsid w:val="005B529A"/>
    <w:rsid w:val="005B5A1E"/>
    <w:rsid w:val="005B5B81"/>
    <w:rsid w:val="005B5C4A"/>
    <w:rsid w:val="005B5E9C"/>
    <w:rsid w:val="005B664C"/>
    <w:rsid w:val="005B683F"/>
    <w:rsid w:val="005B7E3F"/>
    <w:rsid w:val="005C11D4"/>
    <w:rsid w:val="005C1796"/>
    <w:rsid w:val="005C1966"/>
    <w:rsid w:val="005C24F0"/>
    <w:rsid w:val="005C296D"/>
    <w:rsid w:val="005C38B3"/>
    <w:rsid w:val="005C4120"/>
    <w:rsid w:val="005C49B6"/>
    <w:rsid w:val="005C511F"/>
    <w:rsid w:val="005C5238"/>
    <w:rsid w:val="005C5CD1"/>
    <w:rsid w:val="005C62DA"/>
    <w:rsid w:val="005C6331"/>
    <w:rsid w:val="005C6C45"/>
    <w:rsid w:val="005C7097"/>
    <w:rsid w:val="005C7236"/>
    <w:rsid w:val="005C7915"/>
    <w:rsid w:val="005C79C7"/>
    <w:rsid w:val="005D0613"/>
    <w:rsid w:val="005D17B0"/>
    <w:rsid w:val="005D19A2"/>
    <w:rsid w:val="005D3428"/>
    <w:rsid w:val="005D454A"/>
    <w:rsid w:val="005D6593"/>
    <w:rsid w:val="005D6A42"/>
    <w:rsid w:val="005D761F"/>
    <w:rsid w:val="005D7DDF"/>
    <w:rsid w:val="005E0774"/>
    <w:rsid w:val="005E0E9D"/>
    <w:rsid w:val="005E1338"/>
    <w:rsid w:val="005E18CE"/>
    <w:rsid w:val="005E2FAC"/>
    <w:rsid w:val="005E3E27"/>
    <w:rsid w:val="005E40B0"/>
    <w:rsid w:val="005E4869"/>
    <w:rsid w:val="005E48A0"/>
    <w:rsid w:val="005E51D3"/>
    <w:rsid w:val="005E5CC7"/>
    <w:rsid w:val="005E5D2D"/>
    <w:rsid w:val="005E6CBA"/>
    <w:rsid w:val="005E6E0D"/>
    <w:rsid w:val="005F001C"/>
    <w:rsid w:val="005F0DAF"/>
    <w:rsid w:val="005F23CC"/>
    <w:rsid w:val="005F2D3D"/>
    <w:rsid w:val="005F3568"/>
    <w:rsid w:val="005F3CEA"/>
    <w:rsid w:val="005F3D8E"/>
    <w:rsid w:val="005F52B6"/>
    <w:rsid w:val="005F5AE2"/>
    <w:rsid w:val="005F5B28"/>
    <w:rsid w:val="005F6822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423E"/>
    <w:rsid w:val="0060499E"/>
    <w:rsid w:val="006055BB"/>
    <w:rsid w:val="006069B5"/>
    <w:rsid w:val="00607820"/>
    <w:rsid w:val="00607D8E"/>
    <w:rsid w:val="006102C3"/>
    <w:rsid w:val="0061031F"/>
    <w:rsid w:val="00610771"/>
    <w:rsid w:val="00610AFE"/>
    <w:rsid w:val="00611743"/>
    <w:rsid w:val="00611F28"/>
    <w:rsid w:val="0061254C"/>
    <w:rsid w:val="006127EB"/>
    <w:rsid w:val="00612E66"/>
    <w:rsid w:val="00613286"/>
    <w:rsid w:val="006144E9"/>
    <w:rsid w:val="0061458C"/>
    <w:rsid w:val="00614FF9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2B5"/>
    <w:rsid w:val="00617748"/>
    <w:rsid w:val="00617930"/>
    <w:rsid w:val="0061797E"/>
    <w:rsid w:val="00617CD6"/>
    <w:rsid w:val="00617D13"/>
    <w:rsid w:val="00620013"/>
    <w:rsid w:val="0062063B"/>
    <w:rsid w:val="00620DFD"/>
    <w:rsid w:val="00621437"/>
    <w:rsid w:val="0062149E"/>
    <w:rsid w:val="0062234A"/>
    <w:rsid w:val="00622444"/>
    <w:rsid w:val="0062285C"/>
    <w:rsid w:val="0062404A"/>
    <w:rsid w:val="0062439B"/>
    <w:rsid w:val="00624917"/>
    <w:rsid w:val="006258FA"/>
    <w:rsid w:val="00625FDF"/>
    <w:rsid w:val="006264CD"/>
    <w:rsid w:val="0062694C"/>
    <w:rsid w:val="00630073"/>
    <w:rsid w:val="006300A5"/>
    <w:rsid w:val="006312CA"/>
    <w:rsid w:val="00631FC7"/>
    <w:rsid w:val="006337DD"/>
    <w:rsid w:val="00633C1D"/>
    <w:rsid w:val="00633D68"/>
    <w:rsid w:val="006347B1"/>
    <w:rsid w:val="00635909"/>
    <w:rsid w:val="00635CF8"/>
    <w:rsid w:val="0063616D"/>
    <w:rsid w:val="00636B96"/>
    <w:rsid w:val="00636D43"/>
    <w:rsid w:val="006371E5"/>
    <w:rsid w:val="0063765A"/>
    <w:rsid w:val="0064030E"/>
    <w:rsid w:val="00640C33"/>
    <w:rsid w:val="00641413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34"/>
    <w:rsid w:val="006443E1"/>
    <w:rsid w:val="00644ADE"/>
    <w:rsid w:val="006453D5"/>
    <w:rsid w:val="006454D7"/>
    <w:rsid w:val="00645B21"/>
    <w:rsid w:val="006468DC"/>
    <w:rsid w:val="0064796C"/>
    <w:rsid w:val="006500B2"/>
    <w:rsid w:val="006504E7"/>
    <w:rsid w:val="00650645"/>
    <w:rsid w:val="00650968"/>
    <w:rsid w:val="00650C9E"/>
    <w:rsid w:val="00652267"/>
    <w:rsid w:val="00652DF9"/>
    <w:rsid w:val="0065395D"/>
    <w:rsid w:val="00653C3B"/>
    <w:rsid w:val="00654B9E"/>
    <w:rsid w:val="00655434"/>
    <w:rsid w:val="00655A3A"/>
    <w:rsid w:val="006566CC"/>
    <w:rsid w:val="006573CD"/>
    <w:rsid w:val="006578E6"/>
    <w:rsid w:val="00657A4E"/>
    <w:rsid w:val="00660941"/>
    <w:rsid w:val="00660CF3"/>
    <w:rsid w:val="00660E57"/>
    <w:rsid w:val="00661696"/>
    <w:rsid w:val="00663A92"/>
    <w:rsid w:val="006640DC"/>
    <w:rsid w:val="0066424D"/>
    <w:rsid w:val="00664340"/>
    <w:rsid w:val="00664B8C"/>
    <w:rsid w:val="00664F3F"/>
    <w:rsid w:val="00665BBB"/>
    <w:rsid w:val="0066610F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2421"/>
    <w:rsid w:val="00673911"/>
    <w:rsid w:val="00675918"/>
    <w:rsid w:val="00675EFC"/>
    <w:rsid w:val="0067668C"/>
    <w:rsid w:val="00676F28"/>
    <w:rsid w:val="0067746B"/>
    <w:rsid w:val="00677E22"/>
    <w:rsid w:val="00680687"/>
    <w:rsid w:val="00680AFB"/>
    <w:rsid w:val="0068233B"/>
    <w:rsid w:val="0068268C"/>
    <w:rsid w:val="0068274A"/>
    <w:rsid w:val="00682988"/>
    <w:rsid w:val="006837AF"/>
    <w:rsid w:val="00683EDA"/>
    <w:rsid w:val="00684A18"/>
    <w:rsid w:val="00685076"/>
    <w:rsid w:val="00685C3E"/>
    <w:rsid w:val="0068705C"/>
    <w:rsid w:val="006870F0"/>
    <w:rsid w:val="00687666"/>
    <w:rsid w:val="00687B96"/>
    <w:rsid w:val="00687E54"/>
    <w:rsid w:val="00687EED"/>
    <w:rsid w:val="00690D47"/>
    <w:rsid w:val="00691193"/>
    <w:rsid w:val="0069171E"/>
    <w:rsid w:val="006917CF"/>
    <w:rsid w:val="00692BCF"/>
    <w:rsid w:val="00692F6B"/>
    <w:rsid w:val="00693421"/>
    <w:rsid w:val="00694CCE"/>
    <w:rsid w:val="00695F61"/>
    <w:rsid w:val="006962C5"/>
    <w:rsid w:val="0069792B"/>
    <w:rsid w:val="00697A61"/>
    <w:rsid w:val="006A0694"/>
    <w:rsid w:val="006A19D2"/>
    <w:rsid w:val="006A228E"/>
    <w:rsid w:val="006A2946"/>
    <w:rsid w:val="006A3948"/>
    <w:rsid w:val="006A3E97"/>
    <w:rsid w:val="006A4937"/>
    <w:rsid w:val="006A4DD3"/>
    <w:rsid w:val="006A51AF"/>
    <w:rsid w:val="006A57A1"/>
    <w:rsid w:val="006A61C9"/>
    <w:rsid w:val="006A706C"/>
    <w:rsid w:val="006A7C78"/>
    <w:rsid w:val="006B02D8"/>
    <w:rsid w:val="006B0CF3"/>
    <w:rsid w:val="006B128F"/>
    <w:rsid w:val="006B1A00"/>
    <w:rsid w:val="006B2A16"/>
    <w:rsid w:val="006B2AB0"/>
    <w:rsid w:val="006B3681"/>
    <w:rsid w:val="006B3A8D"/>
    <w:rsid w:val="006B3C02"/>
    <w:rsid w:val="006B521F"/>
    <w:rsid w:val="006B56AA"/>
    <w:rsid w:val="006B5AB6"/>
    <w:rsid w:val="006B5BA8"/>
    <w:rsid w:val="006B70B7"/>
    <w:rsid w:val="006B7304"/>
    <w:rsid w:val="006B7A58"/>
    <w:rsid w:val="006B7EAF"/>
    <w:rsid w:val="006C058C"/>
    <w:rsid w:val="006C0610"/>
    <w:rsid w:val="006C2203"/>
    <w:rsid w:val="006C2533"/>
    <w:rsid w:val="006C26A9"/>
    <w:rsid w:val="006C2F4E"/>
    <w:rsid w:val="006C3B24"/>
    <w:rsid w:val="006C3C96"/>
    <w:rsid w:val="006C44C0"/>
    <w:rsid w:val="006C45FF"/>
    <w:rsid w:val="006C465B"/>
    <w:rsid w:val="006C4698"/>
    <w:rsid w:val="006C52FD"/>
    <w:rsid w:val="006C603F"/>
    <w:rsid w:val="006C6495"/>
    <w:rsid w:val="006C65EC"/>
    <w:rsid w:val="006C78D9"/>
    <w:rsid w:val="006C7B77"/>
    <w:rsid w:val="006D12CA"/>
    <w:rsid w:val="006D2E2E"/>
    <w:rsid w:val="006D3503"/>
    <w:rsid w:val="006D3928"/>
    <w:rsid w:val="006D3C0A"/>
    <w:rsid w:val="006D4863"/>
    <w:rsid w:val="006D5ACF"/>
    <w:rsid w:val="006D601D"/>
    <w:rsid w:val="006D6479"/>
    <w:rsid w:val="006D76A9"/>
    <w:rsid w:val="006E04EF"/>
    <w:rsid w:val="006E062F"/>
    <w:rsid w:val="006E0A6E"/>
    <w:rsid w:val="006E1312"/>
    <w:rsid w:val="006E189B"/>
    <w:rsid w:val="006E202F"/>
    <w:rsid w:val="006E29AB"/>
    <w:rsid w:val="006E30B3"/>
    <w:rsid w:val="006E3698"/>
    <w:rsid w:val="006E3E40"/>
    <w:rsid w:val="006E444B"/>
    <w:rsid w:val="006E4957"/>
    <w:rsid w:val="006E4A88"/>
    <w:rsid w:val="006E5B3C"/>
    <w:rsid w:val="006E6627"/>
    <w:rsid w:val="006E6853"/>
    <w:rsid w:val="006E6E4F"/>
    <w:rsid w:val="006E79F3"/>
    <w:rsid w:val="006F0151"/>
    <w:rsid w:val="006F02BC"/>
    <w:rsid w:val="006F1597"/>
    <w:rsid w:val="006F212E"/>
    <w:rsid w:val="006F2471"/>
    <w:rsid w:val="006F26C1"/>
    <w:rsid w:val="006F3D9C"/>
    <w:rsid w:val="006F3EB9"/>
    <w:rsid w:val="006F473D"/>
    <w:rsid w:val="006F47C1"/>
    <w:rsid w:val="006F5512"/>
    <w:rsid w:val="006F6CFB"/>
    <w:rsid w:val="006F71C9"/>
    <w:rsid w:val="006F757F"/>
    <w:rsid w:val="006F777F"/>
    <w:rsid w:val="006F7BC2"/>
    <w:rsid w:val="007008C5"/>
    <w:rsid w:val="00701049"/>
    <w:rsid w:val="00701098"/>
    <w:rsid w:val="0070174E"/>
    <w:rsid w:val="00703249"/>
    <w:rsid w:val="00704571"/>
    <w:rsid w:val="007049B0"/>
    <w:rsid w:val="00704E35"/>
    <w:rsid w:val="00705558"/>
    <w:rsid w:val="00705A6A"/>
    <w:rsid w:val="00705D17"/>
    <w:rsid w:val="00706D85"/>
    <w:rsid w:val="00706E97"/>
    <w:rsid w:val="007071B5"/>
    <w:rsid w:val="00707459"/>
    <w:rsid w:val="00707EA8"/>
    <w:rsid w:val="007104C3"/>
    <w:rsid w:val="00710C09"/>
    <w:rsid w:val="00711224"/>
    <w:rsid w:val="00712432"/>
    <w:rsid w:val="007134B3"/>
    <w:rsid w:val="00713580"/>
    <w:rsid w:val="0071380F"/>
    <w:rsid w:val="0071383D"/>
    <w:rsid w:val="007138C9"/>
    <w:rsid w:val="007140C2"/>
    <w:rsid w:val="00714F15"/>
    <w:rsid w:val="00715803"/>
    <w:rsid w:val="00715A63"/>
    <w:rsid w:val="00715DAF"/>
    <w:rsid w:val="00717579"/>
    <w:rsid w:val="00717F49"/>
    <w:rsid w:val="00717FE2"/>
    <w:rsid w:val="00720296"/>
    <w:rsid w:val="00720848"/>
    <w:rsid w:val="00721F02"/>
    <w:rsid w:val="00722AA4"/>
    <w:rsid w:val="007231CD"/>
    <w:rsid w:val="00723A40"/>
    <w:rsid w:val="00724875"/>
    <w:rsid w:val="00724A92"/>
    <w:rsid w:val="00724E35"/>
    <w:rsid w:val="007309DB"/>
    <w:rsid w:val="00731DAA"/>
    <w:rsid w:val="007323BF"/>
    <w:rsid w:val="00732D69"/>
    <w:rsid w:val="007333C8"/>
    <w:rsid w:val="00734CDD"/>
    <w:rsid w:val="00735889"/>
    <w:rsid w:val="007366DB"/>
    <w:rsid w:val="00736C55"/>
    <w:rsid w:val="00736E6F"/>
    <w:rsid w:val="00737156"/>
    <w:rsid w:val="00737CFF"/>
    <w:rsid w:val="0074007E"/>
    <w:rsid w:val="007418CB"/>
    <w:rsid w:val="00741BCF"/>
    <w:rsid w:val="007430AB"/>
    <w:rsid w:val="0074327A"/>
    <w:rsid w:val="0074427E"/>
    <w:rsid w:val="007442FA"/>
    <w:rsid w:val="00744DC5"/>
    <w:rsid w:val="00745829"/>
    <w:rsid w:val="00745DCB"/>
    <w:rsid w:val="00746727"/>
    <w:rsid w:val="00746876"/>
    <w:rsid w:val="0074687E"/>
    <w:rsid w:val="00746CB8"/>
    <w:rsid w:val="0074745F"/>
    <w:rsid w:val="0074781D"/>
    <w:rsid w:val="007478EC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D59"/>
    <w:rsid w:val="007531DC"/>
    <w:rsid w:val="0075565E"/>
    <w:rsid w:val="00755DCF"/>
    <w:rsid w:val="007560D5"/>
    <w:rsid w:val="00756164"/>
    <w:rsid w:val="0075706D"/>
    <w:rsid w:val="00757522"/>
    <w:rsid w:val="0076000B"/>
    <w:rsid w:val="007609E1"/>
    <w:rsid w:val="00760E2C"/>
    <w:rsid w:val="007618B0"/>
    <w:rsid w:val="00762110"/>
    <w:rsid w:val="007628AF"/>
    <w:rsid w:val="00762980"/>
    <w:rsid w:val="00762A23"/>
    <w:rsid w:val="00763418"/>
    <w:rsid w:val="007634C1"/>
    <w:rsid w:val="00765B05"/>
    <w:rsid w:val="00765E66"/>
    <w:rsid w:val="00766690"/>
    <w:rsid w:val="00766E05"/>
    <w:rsid w:val="00766F1D"/>
    <w:rsid w:val="00766FD7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B48"/>
    <w:rsid w:val="0077420E"/>
    <w:rsid w:val="00774A42"/>
    <w:rsid w:val="007752CA"/>
    <w:rsid w:val="00775775"/>
    <w:rsid w:val="007761FD"/>
    <w:rsid w:val="007762C9"/>
    <w:rsid w:val="00776C39"/>
    <w:rsid w:val="00776F56"/>
    <w:rsid w:val="007805EF"/>
    <w:rsid w:val="00780CE8"/>
    <w:rsid w:val="00781028"/>
    <w:rsid w:val="0078144A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F18"/>
    <w:rsid w:val="00786214"/>
    <w:rsid w:val="007867B1"/>
    <w:rsid w:val="00786D32"/>
    <w:rsid w:val="00787BDB"/>
    <w:rsid w:val="007900E8"/>
    <w:rsid w:val="00790602"/>
    <w:rsid w:val="007906A4"/>
    <w:rsid w:val="00790F3C"/>
    <w:rsid w:val="0079198D"/>
    <w:rsid w:val="00791B7C"/>
    <w:rsid w:val="00791C55"/>
    <w:rsid w:val="00792501"/>
    <w:rsid w:val="0079277C"/>
    <w:rsid w:val="00792AB9"/>
    <w:rsid w:val="00792D76"/>
    <w:rsid w:val="00792DEE"/>
    <w:rsid w:val="00792F01"/>
    <w:rsid w:val="00793456"/>
    <w:rsid w:val="007939C7"/>
    <w:rsid w:val="00794677"/>
    <w:rsid w:val="00794EE8"/>
    <w:rsid w:val="007950D8"/>
    <w:rsid w:val="00795196"/>
    <w:rsid w:val="00795367"/>
    <w:rsid w:val="00795B59"/>
    <w:rsid w:val="00796173"/>
    <w:rsid w:val="00796D13"/>
    <w:rsid w:val="007A0711"/>
    <w:rsid w:val="007A0833"/>
    <w:rsid w:val="007A0EDF"/>
    <w:rsid w:val="007A1AE9"/>
    <w:rsid w:val="007A25E9"/>
    <w:rsid w:val="007A33D5"/>
    <w:rsid w:val="007A52E3"/>
    <w:rsid w:val="007A5A80"/>
    <w:rsid w:val="007A69AC"/>
    <w:rsid w:val="007A7951"/>
    <w:rsid w:val="007A7CAC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5663"/>
    <w:rsid w:val="007B585E"/>
    <w:rsid w:val="007B60B8"/>
    <w:rsid w:val="007B6E1F"/>
    <w:rsid w:val="007B6F89"/>
    <w:rsid w:val="007B7F83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6014"/>
    <w:rsid w:val="007C680F"/>
    <w:rsid w:val="007C6EBA"/>
    <w:rsid w:val="007C7458"/>
    <w:rsid w:val="007C7B4C"/>
    <w:rsid w:val="007C7C14"/>
    <w:rsid w:val="007C7FCA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3789"/>
    <w:rsid w:val="007D3A48"/>
    <w:rsid w:val="007D3C71"/>
    <w:rsid w:val="007D52F9"/>
    <w:rsid w:val="007D6290"/>
    <w:rsid w:val="007D67AF"/>
    <w:rsid w:val="007D6A83"/>
    <w:rsid w:val="007D7189"/>
    <w:rsid w:val="007D736B"/>
    <w:rsid w:val="007D7E9C"/>
    <w:rsid w:val="007E0AB0"/>
    <w:rsid w:val="007E2FD4"/>
    <w:rsid w:val="007E5F14"/>
    <w:rsid w:val="007E6658"/>
    <w:rsid w:val="007E689A"/>
    <w:rsid w:val="007E69C8"/>
    <w:rsid w:val="007E6A6B"/>
    <w:rsid w:val="007E6F3B"/>
    <w:rsid w:val="007E7A07"/>
    <w:rsid w:val="007F086F"/>
    <w:rsid w:val="007F19ED"/>
    <w:rsid w:val="007F408D"/>
    <w:rsid w:val="007F482A"/>
    <w:rsid w:val="007F5C42"/>
    <w:rsid w:val="007F5CC5"/>
    <w:rsid w:val="007F66F8"/>
    <w:rsid w:val="007F672D"/>
    <w:rsid w:val="007F6E9C"/>
    <w:rsid w:val="0080057B"/>
    <w:rsid w:val="00800AA4"/>
    <w:rsid w:val="00800B65"/>
    <w:rsid w:val="00800BCE"/>
    <w:rsid w:val="00801857"/>
    <w:rsid w:val="00801BB2"/>
    <w:rsid w:val="00801CFF"/>
    <w:rsid w:val="00802803"/>
    <w:rsid w:val="00802A21"/>
    <w:rsid w:val="00802D56"/>
    <w:rsid w:val="0080343D"/>
    <w:rsid w:val="0080388D"/>
    <w:rsid w:val="00803B31"/>
    <w:rsid w:val="008040F8"/>
    <w:rsid w:val="008041D8"/>
    <w:rsid w:val="00805CBC"/>
    <w:rsid w:val="00805CD2"/>
    <w:rsid w:val="00805D2E"/>
    <w:rsid w:val="0080679F"/>
    <w:rsid w:val="00806899"/>
    <w:rsid w:val="00807054"/>
    <w:rsid w:val="008072E6"/>
    <w:rsid w:val="00810548"/>
    <w:rsid w:val="00810785"/>
    <w:rsid w:val="008108AB"/>
    <w:rsid w:val="00811295"/>
    <w:rsid w:val="0081170C"/>
    <w:rsid w:val="00811784"/>
    <w:rsid w:val="00811B2E"/>
    <w:rsid w:val="00811F99"/>
    <w:rsid w:val="008128E2"/>
    <w:rsid w:val="00812B41"/>
    <w:rsid w:val="00813391"/>
    <w:rsid w:val="008134F5"/>
    <w:rsid w:val="00813B64"/>
    <w:rsid w:val="00814A4D"/>
    <w:rsid w:val="0081519D"/>
    <w:rsid w:val="008154A0"/>
    <w:rsid w:val="008154C5"/>
    <w:rsid w:val="008159F3"/>
    <w:rsid w:val="00816807"/>
    <w:rsid w:val="0081783F"/>
    <w:rsid w:val="00817B9E"/>
    <w:rsid w:val="00820C4C"/>
    <w:rsid w:val="0082204C"/>
    <w:rsid w:val="008228C8"/>
    <w:rsid w:val="008228CC"/>
    <w:rsid w:val="0082298B"/>
    <w:rsid w:val="00824585"/>
    <w:rsid w:val="00824C6C"/>
    <w:rsid w:val="00825EE7"/>
    <w:rsid w:val="008261DD"/>
    <w:rsid w:val="00826345"/>
    <w:rsid w:val="008273A4"/>
    <w:rsid w:val="00827A32"/>
    <w:rsid w:val="00830032"/>
    <w:rsid w:val="008309A8"/>
    <w:rsid w:val="0083134E"/>
    <w:rsid w:val="008322DD"/>
    <w:rsid w:val="00833697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843"/>
    <w:rsid w:val="008402CF"/>
    <w:rsid w:val="008403C8"/>
    <w:rsid w:val="00841227"/>
    <w:rsid w:val="0084330B"/>
    <w:rsid w:val="0084361C"/>
    <w:rsid w:val="008437FC"/>
    <w:rsid w:val="00843C5B"/>
    <w:rsid w:val="00843F07"/>
    <w:rsid w:val="00844F3A"/>
    <w:rsid w:val="008451F2"/>
    <w:rsid w:val="0084573F"/>
    <w:rsid w:val="00847072"/>
    <w:rsid w:val="008472A0"/>
    <w:rsid w:val="0084796E"/>
    <w:rsid w:val="00850F86"/>
    <w:rsid w:val="0085104C"/>
    <w:rsid w:val="00852BE4"/>
    <w:rsid w:val="00852FFD"/>
    <w:rsid w:val="008537B9"/>
    <w:rsid w:val="00853E44"/>
    <w:rsid w:val="008540D7"/>
    <w:rsid w:val="0085463C"/>
    <w:rsid w:val="008546FB"/>
    <w:rsid w:val="00854CF3"/>
    <w:rsid w:val="00855965"/>
    <w:rsid w:val="00855B23"/>
    <w:rsid w:val="0085612E"/>
    <w:rsid w:val="00856D22"/>
    <w:rsid w:val="008608B0"/>
    <w:rsid w:val="00860CCD"/>
    <w:rsid w:val="0086166B"/>
    <w:rsid w:val="008626BA"/>
    <w:rsid w:val="00862744"/>
    <w:rsid w:val="0086321B"/>
    <w:rsid w:val="0086324E"/>
    <w:rsid w:val="00864180"/>
    <w:rsid w:val="00865202"/>
    <w:rsid w:val="00865E04"/>
    <w:rsid w:val="008665BE"/>
    <w:rsid w:val="00866671"/>
    <w:rsid w:val="00866731"/>
    <w:rsid w:val="00866F90"/>
    <w:rsid w:val="00867386"/>
    <w:rsid w:val="008701F9"/>
    <w:rsid w:val="008711A7"/>
    <w:rsid w:val="00871630"/>
    <w:rsid w:val="00871BCE"/>
    <w:rsid w:val="0087246C"/>
    <w:rsid w:val="00872770"/>
    <w:rsid w:val="008727EA"/>
    <w:rsid w:val="0087352C"/>
    <w:rsid w:val="00874587"/>
    <w:rsid w:val="008748F8"/>
    <w:rsid w:val="00874BEF"/>
    <w:rsid w:val="00875A90"/>
    <w:rsid w:val="0087663E"/>
    <w:rsid w:val="00877768"/>
    <w:rsid w:val="0088003F"/>
    <w:rsid w:val="0088119F"/>
    <w:rsid w:val="00881673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87E98"/>
    <w:rsid w:val="00890A30"/>
    <w:rsid w:val="00890BAF"/>
    <w:rsid w:val="00891C1D"/>
    <w:rsid w:val="00891C58"/>
    <w:rsid w:val="00891C8A"/>
    <w:rsid w:val="00892454"/>
    <w:rsid w:val="0089336B"/>
    <w:rsid w:val="008947DA"/>
    <w:rsid w:val="008961EC"/>
    <w:rsid w:val="008974E3"/>
    <w:rsid w:val="008978FE"/>
    <w:rsid w:val="008A00D8"/>
    <w:rsid w:val="008A0756"/>
    <w:rsid w:val="008A0A1E"/>
    <w:rsid w:val="008A0CC2"/>
    <w:rsid w:val="008A10CC"/>
    <w:rsid w:val="008A1B2F"/>
    <w:rsid w:val="008A2076"/>
    <w:rsid w:val="008A2C49"/>
    <w:rsid w:val="008A3501"/>
    <w:rsid w:val="008A3E53"/>
    <w:rsid w:val="008A3FA7"/>
    <w:rsid w:val="008A40C8"/>
    <w:rsid w:val="008A5839"/>
    <w:rsid w:val="008A5E9B"/>
    <w:rsid w:val="008A7509"/>
    <w:rsid w:val="008A78A8"/>
    <w:rsid w:val="008A7AD4"/>
    <w:rsid w:val="008B02A9"/>
    <w:rsid w:val="008B0D04"/>
    <w:rsid w:val="008B1908"/>
    <w:rsid w:val="008B2B9C"/>
    <w:rsid w:val="008B3033"/>
    <w:rsid w:val="008B3D40"/>
    <w:rsid w:val="008B3DF4"/>
    <w:rsid w:val="008B469B"/>
    <w:rsid w:val="008B5268"/>
    <w:rsid w:val="008B6772"/>
    <w:rsid w:val="008B7468"/>
    <w:rsid w:val="008B7722"/>
    <w:rsid w:val="008C0EA8"/>
    <w:rsid w:val="008C1230"/>
    <w:rsid w:val="008C1A2E"/>
    <w:rsid w:val="008C2116"/>
    <w:rsid w:val="008C2398"/>
    <w:rsid w:val="008C462B"/>
    <w:rsid w:val="008C623B"/>
    <w:rsid w:val="008C6CAA"/>
    <w:rsid w:val="008C70A8"/>
    <w:rsid w:val="008C7D6C"/>
    <w:rsid w:val="008C7E78"/>
    <w:rsid w:val="008D0217"/>
    <w:rsid w:val="008D0AA3"/>
    <w:rsid w:val="008D0C0B"/>
    <w:rsid w:val="008D1183"/>
    <w:rsid w:val="008D2971"/>
    <w:rsid w:val="008D377D"/>
    <w:rsid w:val="008D5B85"/>
    <w:rsid w:val="008D5F12"/>
    <w:rsid w:val="008D5FCA"/>
    <w:rsid w:val="008D66F3"/>
    <w:rsid w:val="008D6ED3"/>
    <w:rsid w:val="008D79AD"/>
    <w:rsid w:val="008E024B"/>
    <w:rsid w:val="008E0D92"/>
    <w:rsid w:val="008E1B40"/>
    <w:rsid w:val="008E1FA5"/>
    <w:rsid w:val="008E3F6E"/>
    <w:rsid w:val="008E4367"/>
    <w:rsid w:val="008E4386"/>
    <w:rsid w:val="008E43DF"/>
    <w:rsid w:val="008E495D"/>
    <w:rsid w:val="008E60F6"/>
    <w:rsid w:val="008E62B4"/>
    <w:rsid w:val="008E7063"/>
    <w:rsid w:val="008E7152"/>
    <w:rsid w:val="008E7754"/>
    <w:rsid w:val="008E78AF"/>
    <w:rsid w:val="008F10BF"/>
    <w:rsid w:val="008F1BF5"/>
    <w:rsid w:val="008F1CB8"/>
    <w:rsid w:val="008F3318"/>
    <w:rsid w:val="008F43B8"/>
    <w:rsid w:val="008F44E9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FAD"/>
    <w:rsid w:val="0090213E"/>
    <w:rsid w:val="00902702"/>
    <w:rsid w:val="00902E89"/>
    <w:rsid w:val="00903143"/>
    <w:rsid w:val="00903361"/>
    <w:rsid w:val="00903384"/>
    <w:rsid w:val="0090359D"/>
    <w:rsid w:val="00903E53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C71"/>
    <w:rsid w:val="00910C99"/>
    <w:rsid w:val="009119D7"/>
    <w:rsid w:val="00912393"/>
    <w:rsid w:val="009128A5"/>
    <w:rsid w:val="00912FE0"/>
    <w:rsid w:val="00913761"/>
    <w:rsid w:val="00913BB6"/>
    <w:rsid w:val="0091500B"/>
    <w:rsid w:val="00915018"/>
    <w:rsid w:val="0091535D"/>
    <w:rsid w:val="009158CB"/>
    <w:rsid w:val="00916829"/>
    <w:rsid w:val="00916A6E"/>
    <w:rsid w:val="00916ABC"/>
    <w:rsid w:val="00916CE5"/>
    <w:rsid w:val="009179F0"/>
    <w:rsid w:val="009200C6"/>
    <w:rsid w:val="00921652"/>
    <w:rsid w:val="00921DE6"/>
    <w:rsid w:val="0092298C"/>
    <w:rsid w:val="00922D24"/>
    <w:rsid w:val="0092322E"/>
    <w:rsid w:val="00923B2C"/>
    <w:rsid w:val="00923BC1"/>
    <w:rsid w:val="00924F22"/>
    <w:rsid w:val="009254B6"/>
    <w:rsid w:val="00925F39"/>
    <w:rsid w:val="009260C7"/>
    <w:rsid w:val="009263F0"/>
    <w:rsid w:val="00926FDE"/>
    <w:rsid w:val="00927F03"/>
    <w:rsid w:val="00931671"/>
    <w:rsid w:val="009318AA"/>
    <w:rsid w:val="00931B4A"/>
    <w:rsid w:val="0093377A"/>
    <w:rsid w:val="009339A3"/>
    <w:rsid w:val="0093446A"/>
    <w:rsid w:val="00934534"/>
    <w:rsid w:val="009354F8"/>
    <w:rsid w:val="009356CC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356"/>
    <w:rsid w:val="0094354D"/>
    <w:rsid w:val="00943590"/>
    <w:rsid w:val="0094473A"/>
    <w:rsid w:val="00944859"/>
    <w:rsid w:val="00945236"/>
    <w:rsid w:val="00946478"/>
    <w:rsid w:val="0094761B"/>
    <w:rsid w:val="00950B76"/>
    <w:rsid w:val="00950CEB"/>
    <w:rsid w:val="009516E2"/>
    <w:rsid w:val="0095214D"/>
    <w:rsid w:val="00952720"/>
    <w:rsid w:val="00952FA5"/>
    <w:rsid w:val="00954CAB"/>
    <w:rsid w:val="00954CC5"/>
    <w:rsid w:val="00954DD8"/>
    <w:rsid w:val="00954EAE"/>
    <w:rsid w:val="0095592F"/>
    <w:rsid w:val="00955C13"/>
    <w:rsid w:val="009565F2"/>
    <w:rsid w:val="00957421"/>
    <w:rsid w:val="00957E54"/>
    <w:rsid w:val="00960004"/>
    <w:rsid w:val="00960BDD"/>
    <w:rsid w:val="009615F6"/>
    <w:rsid w:val="009642E6"/>
    <w:rsid w:val="0096460C"/>
    <w:rsid w:val="00964801"/>
    <w:rsid w:val="0096533E"/>
    <w:rsid w:val="009653F7"/>
    <w:rsid w:val="00965FF3"/>
    <w:rsid w:val="00966E7C"/>
    <w:rsid w:val="009670E9"/>
    <w:rsid w:val="00967718"/>
    <w:rsid w:val="00967D79"/>
    <w:rsid w:val="00970047"/>
    <w:rsid w:val="00970AD4"/>
    <w:rsid w:val="00971F36"/>
    <w:rsid w:val="0097274A"/>
    <w:rsid w:val="00972907"/>
    <w:rsid w:val="009734E3"/>
    <w:rsid w:val="00973CC5"/>
    <w:rsid w:val="00974884"/>
    <w:rsid w:val="00975446"/>
    <w:rsid w:val="00975656"/>
    <w:rsid w:val="009756F3"/>
    <w:rsid w:val="00975E51"/>
    <w:rsid w:val="00976549"/>
    <w:rsid w:val="00976C20"/>
    <w:rsid w:val="009773C3"/>
    <w:rsid w:val="0097787A"/>
    <w:rsid w:val="00977A9E"/>
    <w:rsid w:val="00977C42"/>
    <w:rsid w:val="00980C6C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904F9"/>
    <w:rsid w:val="00991312"/>
    <w:rsid w:val="00991334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609F"/>
    <w:rsid w:val="00997806"/>
    <w:rsid w:val="009A0162"/>
    <w:rsid w:val="009A0965"/>
    <w:rsid w:val="009A3452"/>
    <w:rsid w:val="009A38C0"/>
    <w:rsid w:val="009A390A"/>
    <w:rsid w:val="009A4C31"/>
    <w:rsid w:val="009A4D96"/>
    <w:rsid w:val="009A56F5"/>
    <w:rsid w:val="009A5A93"/>
    <w:rsid w:val="009A5D1E"/>
    <w:rsid w:val="009A6452"/>
    <w:rsid w:val="009A671C"/>
    <w:rsid w:val="009A680E"/>
    <w:rsid w:val="009A69C0"/>
    <w:rsid w:val="009A6D5D"/>
    <w:rsid w:val="009A78CA"/>
    <w:rsid w:val="009A7BDB"/>
    <w:rsid w:val="009B0BF8"/>
    <w:rsid w:val="009B0F6F"/>
    <w:rsid w:val="009B12D5"/>
    <w:rsid w:val="009B287E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99B"/>
    <w:rsid w:val="009B7ABE"/>
    <w:rsid w:val="009B7C1E"/>
    <w:rsid w:val="009C0D6D"/>
    <w:rsid w:val="009C0E07"/>
    <w:rsid w:val="009C207C"/>
    <w:rsid w:val="009C209C"/>
    <w:rsid w:val="009C258F"/>
    <w:rsid w:val="009C2B2E"/>
    <w:rsid w:val="009C2BD5"/>
    <w:rsid w:val="009C2FD4"/>
    <w:rsid w:val="009C3147"/>
    <w:rsid w:val="009C3566"/>
    <w:rsid w:val="009C6715"/>
    <w:rsid w:val="009C72AE"/>
    <w:rsid w:val="009C7345"/>
    <w:rsid w:val="009C74DB"/>
    <w:rsid w:val="009C753C"/>
    <w:rsid w:val="009C77CA"/>
    <w:rsid w:val="009D00D9"/>
    <w:rsid w:val="009D0483"/>
    <w:rsid w:val="009D1095"/>
    <w:rsid w:val="009D115D"/>
    <w:rsid w:val="009D2330"/>
    <w:rsid w:val="009D23B1"/>
    <w:rsid w:val="009D33DB"/>
    <w:rsid w:val="009D3843"/>
    <w:rsid w:val="009D3945"/>
    <w:rsid w:val="009D4078"/>
    <w:rsid w:val="009D408C"/>
    <w:rsid w:val="009D5ABA"/>
    <w:rsid w:val="009D5B8D"/>
    <w:rsid w:val="009D643B"/>
    <w:rsid w:val="009D6ACE"/>
    <w:rsid w:val="009D6B37"/>
    <w:rsid w:val="009E071D"/>
    <w:rsid w:val="009E1BAF"/>
    <w:rsid w:val="009E3264"/>
    <w:rsid w:val="009E3D37"/>
    <w:rsid w:val="009E4BD7"/>
    <w:rsid w:val="009E61C6"/>
    <w:rsid w:val="009E7F29"/>
    <w:rsid w:val="009F0607"/>
    <w:rsid w:val="009F1BAA"/>
    <w:rsid w:val="009F237B"/>
    <w:rsid w:val="009F2BFA"/>
    <w:rsid w:val="009F3633"/>
    <w:rsid w:val="009F4BF8"/>
    <w:rsid w:val="009F565A"/>
    <w:rsid w:val="009F5B47"/>
    <w:rsid w:val="009F5F3E"/>
    <w:rsid w:val="009F6614"/>
    <w:rsid w:val="009F68CB"/>
    <w:rsid w:val="009F69ED"/>
    <w:rsid w:val="009F793A"/>
    <w:rsid w:val="009F79E3"/>
    <w:rsid w:val="009F7ECB"/>
    <w:rsid w:val="009F7ECF"/>
    <w:rsid w:val="00A00ABD"/>
    <w:rsid w:val="00A01E07"/>
    <w:rsid w:val="00A01F11"/>
    <w:rsid w:val="00A02C7F"/>
    <w:rsid w:val="00A03010"/>
    <w:rsid w:val="00A03EAB"/>
    <w:rsid w:val="00A05319"/>
    <w:rsid w:val="00A056A0"/>
    <w:rsid w:val="00A0688A"/>
    <w:rsid w:val="00A06964"/>
    <w:rsid w:val="00A06CC5"/>
    <w:rsid w:val="00A06D59"/>
    <w:rsid w:val="00A10474"/>
    <w:rsid w:val="00A10FC0"/>
    <w:rsid w:val="00A11351"/>
    <w:rsid w:val="00A1149A"/>
    <w:rsid w:val="00A115B9"/>
    <w:rsid w:val="00A11A37"/>
    <w:rsid w:val="00A127A6"/>
    <w:rsid w:val="00A12DCA"/>
    <w:rsid w:val="00A12FDF"/>
    <w:rsid w:val="00A13DC6"/>
    <w:rsid w:val="00A1506E"/>
    <w:rsid w:val="00A150AB"/>
    <w:rsid w:val="00A157D5"/>
    <w:rsid w:val="00A15931"/>
    <w:rsid w:val="00A1663E"/>
    <w:rsid w:val="00A17247"/>
    <w:rsid w:val="00A17333"/>
    <w:rsid w:val="00A17606"/>
    <w:rsid w:val="00A17A62"/>
    <w:rsid w:val="00A20811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9F5"/>
    <w:rsid w:val="00A24F02"/>
    <w:rsid w:val="00A273F0"/>
    <w:rsid w:val="00A27B53"/>
    <w:rsid w:val="00A27C91"/>
    <w:rsid w:val="00A27D42"/>
    <w:rsid w:val="00A30BEB"/>
    <w:rsid w:val="00A3139E"/>
    <w:rsid w:val="00A31D2E"/>
    <w:rsid w:val="00A326CE"/>
    <w:rsid w:val="00A32935"/>
    <w:rsid w:val="00A331ED"/>
    <w:rsid w:val="00A33492"/>
    <w:rsid w:val="00A33BD2"/>
    <w:rsid w:val="00A33D95"/>
    <w:rsid w:val="00A34141"/>
    <w:rsid w:val="00A342A0"/>
    <w:rsid w:val="00A3477D"/>
    <w:rsid w:val="00A36631"/>
    <w:rsid w:val="00A36769"/>
    <w:rsid w:val="00A36938"/>
    <w:rsid w:val="00A370F5"/>
    <w:rsid w:val="00A410BF"/>
    <w:rsid w:val="00A41A80"/>
    <w:rsid w:val="00A4239F"/>
    <w:rsid w:val="00A42E0C"/>
    <w:rsid w:val="00A438DB"/>
    <w:rsid w:val="00A43F35"/>
    <w:rsid w:val="00A43FB6"/>
    <w:rsid w:val="00A45635"/>
    <w:rsid w:val="00A45708"/>
    <w:rsid w:val="00A45800"/>
    <w:rsid w:val="00A467F8"/>
    <w:rsid w:val="00A4739E"/>
    <w:rsid w:val="00A4749E"/>
    <w:rsid w:val="00A4782B"/>
    <w:rsid w:val="00A47F1F"/>
    <w:rsid w:val="00A50D1D"/>
    <w:rsid w:val="00A521F7"/>
    <w:rsid w:val="00A52337"/>
    <w:rsid w:val="00A53075"/>
    <w:rsid w:val="00A55F32"/>
    <w:rsid w:val="00A55FFB"/>
    <w:rsid w:val="00A564EA"/>
    <w:rsid w:val="00A56B1C"/>
    <w:rsid w:val="00A571A8"/>
    <w:rsid w:val="00A576F9"/>
    <w:rsid w:val="00A57B04"/>
    <w:rsid w:val="00A60CCF"/>
    <w:rsid w:val="00A619D2"/>
    <w:rsid w:val="00A61C5F"/>
    <w:rsid w:val="00A620FA"/>
    <w:rsid w:val="00A626C8"/>
    <w:rsid w:val="00A63E30"/>
    <w:rsid w:val="00A65065"/>
    <w:rsid w:val="00A67526"/>
    <w:rsid w:val="00A67A08"/>
    <w:rsid w:val="00A70F8A"/>
    <w:rsid w:val="00A713CB"/>
    <w:rsid w:val="00A71425"/>
    <w:rsid w:val="00A7284C"/>
    <w:rsid w:val="00A734A7"/>
    <w:rsid w:val="00A74035"/>
    <w:rsid w:val="00A740C5"/>
    <w:rsid w:val="00A800EB"/>
    <w:rsid w:val="00A807BE"/>
    <w:rsid w:val="00A814B8"/>
    <w:rsid w:val="00A817E5"/>
    <w:rsid w:val="00A82419"/>
    <w:rsid w:val="00A82E72"/>
    <w:rsid w:val="00A83102"/>
    <w:rsid w:val="00A831FD"/>
    <w:rsid w:val="00A832D1"/>
    <w:rsid w:val="00A839D2"/>
    <w:rsid w:val="00A83E1F"/>
    <w:rsid w:val="00A83EC9"/>
    <w:rsid w:val="00A84295"/>
    <w:rsid w:val="00A843FE"/>
    <w:rsid w:val="00A84A49"/>
    <w:rsid w:val="00A872A5"/>
    <w:rsid w:val="00A8749E"/>
    <w:rsid w:val="00A87A27"/>
    <w:rsid w:val="00A87D0E"/>
    <w:rsid w:val="00A902FA"/>
    <w:rsid w:val="00A904A5"/>
    <w:rsid w:val="00A90DBE"/>
    <w:rsid w:val="00A911BE"/>
    <w:rsid w:val="00A92719"/>
    <w:rsid w:val="00A92798"/>
    <w:rsid w:val="00A92B46"/>
    <w:rsid w:val="00A93050"/>
    <w:rsid w:val="00A94314"/>
    <w:rsid w:val="00A94373"/>
    <w:rsid w:val="00A9473A"/>
    <w:rsid w:val="00A94D69"/>
    <w:rsid w:val="00A95A1B"/>
    <w:rsid w:val="00A96488"/>
    <w:rsid w:val="00A96869"/>
    <w:rsid w:val="00AA08BE"/>
    <w:rsid w:val="00AA0962"/>
    <w:rsid w:val="00AA0B63"/>
    <w:rsid w:val="00AA22E6"/>
    <w:rsid w:val="00AA3BBB"/>
    <w:rsid w:val="00AA3EC9"/>
    <w:rsid w:val="00AA6572"/>
    <w:rsid w:val="00AA68E5"/>
    <w:rsid w:val="00AA6EFC"/>
    <w:rsid w:val="00AB0E30"/>
    <w:rsid w:val="00AB2645"/>
    <w:rsid w:val="00AB2B9F"/>
    <w:rsid w:val="00AB2DC6"/>
    <w:rsid w:val="00AB4262"/>
    <w:rsid w:val="00AB62E5"/>
    <w:rsid w:val="00AB656A"/>
    <w:rsid w:val="00AB677B"/>
    <w:rsid w:val="00AB6F3E"/>
    <w:rsid w:val="00AB7F81"/>
    <w:rsid w:val="00AC1BFF"/>
    <w:rsid w:val="00AC1C1D"/>
    <w:rsid w:val="00AC1E4A"/>
    <w:rsid w:val="00AC2316"/>
    <w:rsid w:val="00AC2560"/>
    <w:rsid w:val="00AC2B60"/>
    <w:rsid w:val="00AC2D02"/>
    <w:rsid w:val="00AC587D"/>
    <w:rsid w:val="00AC61E5"/>
    <w:rsid w:val="00AC6C8A"/>
    <w:rsid w:val="00AC6D37"/>
    <w:rsid w:val="00AC7C42"/>
    <w:rsid w:val="00AD1251"/>
    <w:rsid w:val="00AD1448"/>
    <w:rsid w:val="00AD19C6"/>
    <w:rsid w:val="00AD25A8"/>
    <w:rsid w:val="00AD3B59"/>
    <w:rsid w:val="00AD3DA0"/>
    <w:rsid w:val="00AD425C"/>
    <w:rsid w:val="00AD4916"/>
    <w:rsid w:val="00AD6319"/>
    <w:rsid w:val="00AD7092"/>
    <w:rsid w:val="00AD7F8E"/>
    <w:rsid w:val="00AE05C7"/>
    <w:rsid w:val="00AE169C"/>
    <w:rsid w:val="00AE1716"/>
    <w:rsid w:val="00AE29C1"/>
    <w:rsid w:val="00AE3257"/>
    <w:rsid w:val="00AE331B"/>
    <w:rsid w:val="00AE4290"/>
    <w:rsid w:val="00AE44B2"/>
    <w:rsid w:val="00AE4673"/>
    <w:rsid w:val="00AE54C7"/>
    <w:rsid w:val="00AE561E"/>
    <w:rsid w:val="00AE5CF5"/>
    <w:rsid w:val="00AE76A7"/>
    <w:rsid w:val="00AE77BF"/>
    <w:rsid w:val="00AE7C0B"/>
    <w:rsid w:val="00AE7DCE"/>
    <w:rsid w:val="00AF00F4"/>
    <w:rsid w:val="00AF08A4"/>
    <w:rsid w:val="00AF0CA9"/>
    <w:rsid w:val="00AF1188"/>
    <w:rsid w:val="00AF15B9"/>
    <w:rsid w:val="00AF15D7"/>
    <w:rsid w:val="00AF23C2"/>
    <w:rsid w:val="00AF25B2"/>
    <w:rsid w:val="00AF2A67"/>
    <w:rsid w:val="00AF2D70"/>
    <w:rsid w:val="00AF2E12"/>
    <w:rsid w:val="00AF32B7"/>
    <w:rsid w:val="00AF3734"/>
    <w:rsid w:val="00AF3803"/>
    <w:rsid w:val="00AF3B98"/>
    <w:rsid w:val="00AF3C45"/>
    <w:rsid w:val="00AF5351"/>
    <w:rsid w:val="00AF5676"/>
    <w:rsid w:val="00AF614F"/>
    <w:rsid w:val="00AF7089"/>
    <w:rsid w:val="00AF7563"/>
    <w:rsid w:val="00AF770B"/>
    <w:rsid w:val="00B00315"/>
    <w:rsid w:val="00B01380"/>
    <w:rsid w:val="00B033E2"/>
    <w:rsid w:val="00B05287"/>
    <w:rsid w:val="00B05CA1"/>
    <w:rsid w:val="00B0607A"/>
    <w:rsid w:val="00B06295"/>
    <w:rsid w:val="00B0651B"/>
    <w:rsid w:val="00B07760"/>
    <w:rsid w:val="00B0781D"/>
    <w:rsid w:val="00B10C67"/>
    <w:rsid w:val="00B11065"/>
    <w:rsid w:val="00B1124E"/>
    <w:rsid w:val="00B11587"/>
    <w:rsid w:val="00B123B7"/>
    <w:rsid w:val="00B12D9C"/>
    <w:rsid w:val="00B12F05"/>
    <w:rsid w:val="00B13B5D"/>
    <w:rsid w:val="00B147FE"/>
    <w:rsid w:val="00B15E8C"/>
    <w:rsid w:val="00B164BE"/>
    <w:rsid w:val="00B17630"/>
    <w:rsid w:val="00B17AFF"/>
    <w:rsid w:val="00B2013C"/>
    <w:rsid w:val="00B216B6"/>
    <w:rsid w:val="00B21871"/>
    <w:rsid w:val="00B21A49"/>
    <w:rsid w:val="00B23D00"/>
    <w:rsid w:val="00B2407A"/>
    <w:rsid w:val="00B24855"/>
    <w:rsid w:val="00B25CE1"/>
    <w:rsid w:val="00B26EA1"/>
    <w:rsid w:val="00B26FEA"/>
    <w:rsid w:val="00B275D3"/>
    <w:rsid w:val="00B27715"/>
    <w:rsid w:val="00B27C16"/>
    <w:rsid w:val="00B31161"/>
    <w:rsid w:val="00B3192D"/>
    <w:rsid w:val="00B32517"/>
    <w:rsid w:val="00B32656"/>
    <w:rsid w:val="00B32D75"/>
    <w:rsid w:val="00B32E23"/>
    <w:rsid w:val="00B337DE"/>
    <w:rsid w:val="00B33C6A"/>
    <w:rsid w:val="00B34654"/>
    <w:rsid w:val="00B34EF6"/>
    <w:rsid w:val="00B34F1F"/>
    <w:rsid w:val="00B35797"/>
    <w:rsid w:val="00B36C68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59FC"/>
    <w:rsid w:val="00B477DB"/>
    <w:rsid w:val="00B4788B"/>
    <w:rsid w:val="00B47C2B"/>
    <w:rsid w:val="00B50EF7"/>
    <w:rsid w:val="00B5103E"/>
    <w:rsid w:val="00B521B4"/>
    <w:rsid w:val="00B52D6A"/>
    <w:rsid w:val="00B52FBD"/>
    <w:rsid w:val="00B535C2"/>
    <w:rsid w:val="00B547C1"/>
    <w:rsid w:val="00B54ABA"/>
    <w:rsid w:val="00B55433"/>
    <w:rsid w:val="00B55D6D"/>
    <w:rsid w:val="00B570B8"/>
    <w:rsid w:val="00B57A31"/>
    <w:rsid w:val="00B600E8"/>
    <w:rsid w:val="00B60A53"/>
    <w:rsid w:val="00B61142"/>
    <w:rsid w:val="00B617BB"/>
    <w:rsid w:val="00B617BE"/>
    <w:rsid w:val="00B6243A"/>
    <w:rsid w:val="00B62ABE"/>
    <w:rsid w:val="00B66066"/>
    <w:rsid w:val="00B66157"/>
    <w:rsid w:val="00B66872"/>
    <w:rsid w:val="00B67383"/>
    <w:rsid w:val="00B675E0"/>
    <w:rsid w:val="00B703E6"/>
    <w:rsid w:val="00B708D7"/>
    <w:rsid w:val="00B720A7"/>
    <w:rsid w:val="00B72D2A"/>
    <w:rsid w:val="00B72FF9"/>
    <w:rsid w:val="00B73B61"/>
    <w:rsid w:val="00B742D4"/>
    <w:rsid w:val="00B74F4E"/>
    <w:rsid w:val="00B750AD"/>
    <w:rsid w:val="00B750FA"/>
    <w:rsid w:val="00B75B56"/>
    <w:rsid w:val="00B77157"/>
    <w:rsid w:val="00B77C56"/>
    <w:rsid w:val="00B77EFA"/>
    <w:rsid w:val="00B8080E"/>
    <w:rsid w:val="00B80881"/>
    <w:rsid w:val="00B80E46"/>
    <w:rsid w:val="00B81B97"/>
    <w:rsid w:val="00B81E75"/>
    <w:rsid w:val="00B81F5E"/>
    <w:rsid w:val="00B8256D"/>
    <w:rsid w:val="00B828F6"/>
    <w:rsid w:val="00B82B11"/>
    <w:rsid w:val="00B82BDB"/>
    <w:rsid w:val="00B82D93"/>
    <w:rsid w:val="00B83106"/>
    <w:rsid w:val="00B83BE4"/>
    <w:rsid w:val="00B84689"/>
    <w:rsid w:val="00B851A0"/>
    <w:rsid w:val="00B85369"/>
    <w:rsid w:val="00B85509"/>
    <w:rsid w:val="00B856DB"/>
    <w:rsid w:val="00B86424"/>
    <w:rsid w:val="00B86AEE"/>
    <w:rsid w:val="00B86C87"/>
    <w:rsid w:val="00B87341"/>
    <w:rsid w:val="00B90135"/>
    <w:rsid w:val="00B90170"/>
    <w:rsid w:val="00B906FD"/>
    <w:rsid w:val="00B90DDB"/>
    <w:rsid w:val="00B92230"/>
    <w:rsid w:val="00B924F9"/>
    <w:rsid w:val="00B92740"/>
    <w:rsid w:val="00B93A76"/>
    <w:rsid w:val="00B93E44"/>
    <w:rsid w:val="00B94E6B"/>
    <w:rsid w:val="00B95518"/>
    <w:rsid w:val="00B9628B"/>
    <w:rsid w:val="00B9680D"/>
    <w:rsid w:val="00B96AB5"/>
    <w:rsid w:val="00B96B59"/>
    <w:rsid w:val="00B96DC7"/>
    <w:rsid w:val="00BA01A7"/>
    <w:rsid w:val="00BA0BAB"/>
    <w:rsid w:val="00BA0E73"/>
    <w:rsid w:val="00BA0ECE"/>
    <w:rsid w:val="00BA1A89"/>
    <w:rsid w:val="00BA2147"/>
    <w:rsid w:val="00BA2E0D"/>
    <w:rsid w:val="00BA32BA"/>
    <w:rsid w:val="00BA40BC"/>
    <w:rsid w:val="00BA5072"/>
    <w:rsid w:val="00BA59C6"/>
    <w:rsid w:val="00BA65E3"/>
    <w:rsid w:val="00BA70C4"/>
    <w:rsid w:val="00BA7E5A"/>
    <w:rsid w:val="00BB0069"/>
    <w:rsid w:val="00BB03DC"/>
    <w:rsid w:val="00BB07D9"/>
    <w:rsid w:val="00BB1306"/>
    <w:rsid w:val="00BB19C2"/>
    <w:rsid w:val="00BB1D1C"/>
    <w:rsid w:val="00BB2BE8"/>
    <w:rsid w:val="00BB3B93"/>
    <w:rsid w:val="00BB3E82"/>
    <w:rsid w:val="00BB423A"/>
    <w:rsid w:val="00BB4941"/>
    <w:rsid w:val="00BB6C90"/>
    <w:rsid w:val="00BB6F4F"/>
    <w:rsid w:val="00BB737C"/>
    <w:rsid w:val="00BB7465"/>
    <w:rsid w:val="00BB7AEB"/>
    <w:rsid w:val="00BC026C"/>
    <w:rsid w:val="00BC0AC7"/>
    <w:rsid w:val="00BC20B6"/>
    <w:rsid w:val="00BC21EF"/>
    <w:rsid w:val="00BC252D"/>
    <w:rsid w:val="00BC381C"/>
    <w:rsid w:val="00BC4444"/>
    <w:rsid w:val="00BC4666"/>
    <w:rsid w:val="00BC4EC9"/>
    <w:rsid w:val="00BC559D"/>
    <w:rsid w:val="00BC6997"/>
    <w:rsid w:val="00BC69FD"/>
    <w:rsid w:val="00BC6BB1"/>
    <w:rsid w:val="00BC6DFC"/>
    <w:rsid w:val="00BC7EEF"/>
    <w:rsid w:val="00BD02C3"/>
    <w:rsid w:val="00BD0CEA"/>
    <w:rsid w:val="00BD1123"/>
    <w:rsid w:val="00BD1416"/>
    <w:rsid w:val="00BD1AAD"/>
    <w:rsid w:val="00BD1D75"/>
    <w:rsid w:val="00BD2704"/>
    <w:rsid w:val="00BD33C5"/>
    <w:rsid w:val="00BD3971"/>
    <w:rsid w:val="00BD3BA5"/>
    <w:rsid w:val="00BD3C22"/>
    <w:rsid w:val="00BD49B3"/>
    <w:rsid w:val="00BD4CC0"/>
    <w:rsid w:val="00BD55E3"/>
    <w:rsid w:val="00BD5B31"/>
    <w:rsid w:val="00BD6144"/>
    <w:rsid w:val="00BD6418"/>
    <w:rsid w:val="00BD68E5"/>
    <w:rsid w:val="00BD7CDF"/>
    <w:rsid w:val="00BE047B"/>
    <w:rsid w:val="00BE07A3"/>
    <w:rsid w:val="00BE2DD0"/>
    <w:rsid w:val="00BE3675"/>
    <w:rsid w:val="00BE3A11"/>
    <w:rsid w:val="00BE3F2C"/>
    <w:rsid w:val="00BE4214"/>
    <w:rsid w:val="00BE4899"/>
    <w:rsid w:val="00BE4B72"/>
    <w:rsid w:val="00BE4E7A"/>
    <w:rsid w:val="00BE57E6"/>
    <w:rsid w:val="00BE5833"/>
    <w:rsid w:val="00BE7BA6"/>
    <w:rsid w:val="00BF0048"/>
    <w:rsid w:val="00BF062B"/>
    <w:rsid w:val="00BF075B"/>
    <w:rsid w:val="00BF0B15"/>
    <w:rsid w:val="00BF1B8D"/>
    <w:rsid w:val="00BF2EE8"/>
    <w:rsid w:val="00BF30E3"/>
    <w:rsid w:val="00BF3313"/>
    <w:rsid w:val="00BF3A35"/>
    <w:rsid w:val="00BF3F0B"/>
    <w:rsid w:val="00BF41F2"/>
    <w:rsid w:val="00BF57FF"/>
    <w:rsid w:val="00BF58E2"/>
    <w:rsid w:val="00BF6A47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748"/>
    <w:rsid w:val="00C02716"/>
    <w:rsid w:val="00C03638"/>
    <w:rsid w:val="00C036F0"/>
    <w:rsid w:val="00C039FA"/>
    <w:rsid w:val="00C04889"/>
    <w:rsid w:val="00C04FD9"/>
    <w:rsid w:val="00C05127"/>
    <w:rsid w:val="00C05856"/>
    <w:rsid w:val="00C059EF"/>
    <w:rsid w:val="00C0630C"/>
    <w:rsid w:val="00C06699"/>
    <w:rsid w:val="00C06D49"/>
    <w:rsid w:val="00C06F5B"/>
    <w:rsid w:val="00C1072E"/>
    <w:rsid w:val="00C109EA"/>
    <w:rsid w:val="00C10A74"/>
    <w:rsid w:val="00C10EA7"/>
    <w:rsid w:val="00C11431"/>
    <w:rsid w:val="00C1157D"/>
    <w:rsid w:val="00C11A4C"/>
    <w:rsid w:val="00C124D9"/>
    <w:rsid w:val="00C127A1"/>
    <w:rsid w:val="00C12955"/>
    <w:rsid w:val="00C132CF"/>
    <w:rsid w:val="00C136E3"/>
    <w:rsid w:val="00C13CDF"/>
    <w:rsid w:val="00C13EA2"/>
    <w:rsid w:val="00C14F48"/>
    <w:rsid w:val="00C15005"/>
    <w:rsid w:val="00C15ACF"/>
    <w:rsid w:val="00C16647"/>
    <w:rsid w:val="00C16B67"/>
    <w:rsid w:val="00C172E1"/>
    <w:rsid w:val="00C17E91"/>
    <w:rsid w:val="00C20ECA"/>
    <w:rsid w:val="00C215AC"/>
    <w:rsid w:val="00C21886"/>
    <w:rsid w:val="00C221ED"/>
    <w:rsid w:val="00C22372"/>
    <w:rsid w:val="00C22C31"/>
    <w:rsid w:val="00C22D76"/>
    <w:rsid w:val="00C23621"/>
    <w:rsid w:val="00C23891"/>
    <w:rsid w:val="00C23DFD"/>
    <w:rsid w:val="00C24158"/>
    <w:rsid w:val="00C24260"/>
    <w:rsid w:val="00C2453D"/>
    <w:rsid w:val="00C252B2"/>
    <w:rsid w:val="00C252B9"/>
    <w:rsid w:val="00C2578E"/>
    <w:rsid w:val="00C258D8"/>
    <w:rsid w:val="00C26EBE"/>
    <w:rsid w:val="00C2754C"/>
    <w:rsid w:val="00C27C4F"/>
    <w:rsid w:val="00C27CF5"/>
    <w:rsid w:val="00C30DEA"/>
    <w:rsid w:val="00C3248F"/>
    <w:rsid w:val="00C34790"/>
    <w:rsid w:val="00C34BB0"/>
    <w:rsid w:val="00C355C6"/>
    <w:rsid w:val="00C356BA"/>
    <w:rsid w:val="00C35A9D"/>
    <w:rsid w:val="00C36864"/>
    <w:rsid w:val="00C36923"/>
    <w:rsid w:val="00C40A46"/>
    <w:rsid w:val="00C40F85"/>
    <w:rsid w:val="00C42673"/>
    <w:rsid w:val="00C439B4"/>
    <w:rsid w:val="00C43B57"/>
    <w:rsid w:val="00C43DD0"/>
    <w:rsid w:val="00C44993"/>
    <w:rsid w:val="00C449FB"/>
    <w:rsid w:val="00C45DB3"/>
    <w:rsid w:val="00C4622B"/>
    <w:rsid w:val="00C46877"/>
    <w:rsid w:val="00C46DD7"/>
    <w:rsid w:val="00C46EBE"/>
    <w:rsid w:val="00C470AC"/>
    <w:rsid w:val="00C507E2"/>
    <w:rsid w:val="00C5083D"/>
    <w:rsid w:val="00C50AE9"/>
    <w:rsid w:val="00C50FEE"/>
    <w:rsid w:val="00C51C0A"/>
    <w:rsid w:val="00C52085"/>
    <w:rsid w:val="00C529AE"/>
    <w:rsid w:val="00C52E6F"/>
    <w:rsid w:val="00C53061"/>
    <w:rsid w:val="00C53497"/>
    <w:rsid w:val="00C53F42"/>
    <w:rsid w:val="00C54AFD"/>
    <w:rsid w:val="00C552A5"/>
    <w:rsid w:val="00C554AB"/>
    <w:rsid w:val="00C554F3"/>
    <w:rsid w:val="00C55D56"/>
    <w:rsid w:val="00C5636C"/>
    <w:rsid w:val="00C57C12"/>
    <w:rsid w:val="00C602BE"/>
    <w:rsid w:val="00C60A4A"/>
    <w:rsid w:val="00C612B8"/>
    <w:rsid w:val="00C61483"/>
    <w:rsid w:val="00C61875"/>
    <w:rsid w:val="00C61D38"/>
    <w:rsid w:val="00C62D07"/>
    <w:rsid w:val="00C638AB"/>
    <w:rsid w:val="00C642B2"/>
    <w:rsid w:val="00C64ED9"/>
    <w:rsid w:val="00C65195"/>
    <w:rsid w:val="00C65510"/>
    <w:rsid w:val="00C65D43"/>
    <w:rsid w:val="00C66370"/>
    <w:rsid w:val="00C66639"/>
    <w:rsid w:val="00C66992"/>
    <w:rsid w:val="00C7013B"/>
    <w:rsid w:val="00C70272"/>
    <w:rsid w:val="00C70521"/>
    <w:rsid w:val="00C70588"/>
    <w:rsid w:val="00C70A36"/>
    <w:rsid w:val="00C70C6A"/>
    <w:rsid w:val="00C7233D"/>
    <w:rsid w:val="00C728CB"/>
    <w:rsid w:val="00C72C9A"/>
    <w:rsid w:val="00C74ABD"/>
    <w:rsid w:val="00C7508F"/>
    <w:rsid w:val="00C75E7A"/>
    <w:rsid w:val="00C7663D"/>
    <w:rsid w:val="00C7727B"/>
    <w:rsid w:val="00C772E9"/>
    <w:rsid w:val="00C775EA"/>
    <w:rsid w:val="00C8023D"/>
    <w:rsid w:val="00C809B0"/>
    <w:rsid w:val="00C8156A"/>
    <w:rsid w:val="00C8198E"/>
    <w:rsid w:val="00C81C53"/>
    <w:rsid w:val="00C82B5E"/>
    <w:rsid w:val="00C82E5D"/>
    <w:rsid w:val="00C83386"/>
    <w:rsid w:val="00C83AA4"/>
    <w:rsid w:val="00C8547A"/>
    <w:rsid w:val="00C8587C"/>
    <w:rsid w:val="00C85923"/>
    <w:rsid w:val="00C869E2"/>
    <w:rsid w:val="00C87B31"/>
    <w:rsid w:val="00C902A3"/>
    <w:rsid w:val="00C91877"/>
    <w:rsid w:val="00C91943"/>
    <w:rsid w:val="00C91A22"/>
    <w:rsid w:val="00C91B8C"/>
    <w:rsid w:val="00C93B9C"/>
    <w:rsid w:val="00C9478F"/>
    <w:rsid w:val="00C9495A"/>
    <w:rsid w:val="00C94BA4"/>
    <w:rsid w:val="00C94C05"/>
    <w:rsid w:val="00C95F25"/>
    <w:rsid w:val="00C9613D"/>
    <w:rsid w:val="00C964DB"/>
    <w:rsid w:val="00C97818"/>
    <w:rsid w:val="00C97ECD"/>
    <w:rsid w:val="00CA0195"/>
    <w:rsid w:val="00CA034C"/>
    <w:rsid w:val="00CA073F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B00D7"/>
    <w:rsid w:val="00CB0305"/>
    <w:rsid w:val="00CB07C1"/>
    <w:rsid w:val="00CB08EF"/>
    <w:rsid w:val="00CB1C1C"/>
    <w:rsid w:val="00CB1E50"/>
    <w:rsid w:val="00CB30AC"/>
    <w:rsid w:val="00CB33AB"/>
    <w:rsid w:val="00CB3A3D"/>
    <w:rsid w:val="00CB3AB2"/>
    <w:rsid w:val="00CB3E50"/>
    <w:rsid w:val="00CB4356"/>
    <w:rsid w:val="00CB4B23"/>
    <w:rsid w:val="00CB50D3"/>
    <w:rsid w:val="00CB5595"/>
    <w:rsid w:val="00CB7481"/>
    <w:rsid w:val="00CC15BB"/>
    <w:rsid w:val="00CC2E66"/>
    <w:rsid w:val="00CC3767"/>
    <w:rsid w:val="00CC3CC5"/>
    <w:rsid w:val="00CC3E52"/>
    <w:rsid w:val="00CC3F24"/>
    <w:rsid w:val="00CC45E5"/>
    <w:rsid w:val="00CC47A1"/>
    <w:rsid w:val="00CC4AE5"/>
    <w:rsid w:val="00CC552F"/>
    <w:rsid w:val="00CC58A2"/>
    <w:rsid w:val="00CC5D90"/>
    <w:rsid w:val="00CC6C61"/>
    <w:rsid w:val="00CC6CAA"/>
    <w:rsid w:val="00CD0E8E"/>
    <w:rsid w:val="00CD133A"/>
    <w:rsid w:val="00CD1F32"/>
    <w:rsid w:val="00CD3C36"/>
    <w:rsid w:val="00CD43CF"/>
    <w:rsid w:val="00CD64F8"/>
    <w:rsid w:val="00CD6FA5"/>
    <w:rsid w:val="00CD7E5D"/>
    <w:rsid w:val="00CD7FF5"/>
    <w:rsid w:val="00CE11C2"/>
    <w:rsid w:val="00CE1D28"/>
    <w:rsid w:val="00CE418D"/>
    <w:rsid w:val="00CE4539"/>
    <w:rsid w:val="00CE4BDA"/>
    <w:rsid w:val="00CE4D32"/>
    <w:rsid w:val="00CE4DD5"/>
    <w:rsid w:val="00CE51DA"/>
    <w:rsid w:val="00CE5904"/>
    <w:rsid w:val="00CE5D8C"/>
    <w:rsid w:val="00CE68C1"/>
    <w:rsid w:val="00CE7667"/>
    <w:rsid w:val="00CE7B3B"/>
    <w:rsid w:val="00CE7D81"/>
    <w:rsid w:val="00CF02EB"/>
    <w:rsid w:val="00CF057D"/>
    <w:rsid w:val="00CF0703"/>
    <w:rsid w:val="00CF1126"/>
    <w:rsid w:val="00CF1C8B"/>
    <w:rsid w:val="00CF1DB9"/>
    <w:rsid w:val="00CF2210"/>
    <w:rsid w:val="00CF2816"/>
    <w:rsid w:val="00CF2A75"/>
    <w:rsid w:val="00CF358F"/>
    <w:rsid w:val="00CF42F1"/>
    <w:rsid w:val="00CF4469"/>
    <w:rsid w:val="00CF548C"/>
    <w:rsid w:val="00CF568A"/>
    <w:rsid w:val="00CF64EE"/>
    <w:rsid w:val="00CF6762"/>
    <w:rsid w:val="00CF77E4"/>
    <w:rsid w:val="00CF7806"/>
    <w:rsid w:val="00CF7845"/>
    <w:rsid w:val="00D00C8B"/>
    <w:rsid w:val="00D00CA7"/>
    <w:rsid w:val="00D00CE4"/>
    <w:rsid w:val="00D013DD"/>
    <w:rsid w:val="00D0241B"/>
    <w:rsid w:val="00D0273F"/>
    <w:rsid w:val="00D02C1B"/>
    <w:rsid w:val="00D03F20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33BF"/>
    <w:rsid w:val="00D1384D"/>
    <w:rsid w:val="00D16145"/>
    <w:rsid w:val="00D16CAB"/>
    <w:rsid w:val="00D1777A"/>
    <w:rsid w:val="00D17AFD"/>
    <w:rsid w:val="00D20082"/>
    <w:rsid w:val="00D21470"/>
    <w:rsid w:val="00D215A6"/>
    <w:rsid w:val="00D21B4D"/>
    <w:rsid w:val="00D21D0C"/>
    <w:rsid w:val="00D222EA"/>
    <w:rsid w:val="00D22A0A"/>
    <w:rsid w:val="00D22E12"/>
    <w:rsid w:val="00D22F5D"/>
    <w:rsid w:val="00D23096"/>
    <w:rsid w:val="00D235EC"/>
    <w:rsid w:val="00D24F44"/>
    <w:rsid w:val="00D256BC"/>
    <w:rsid w:val="00D258F2"/>
    <w:rsid w:val="00D25BF1"/>
    <w:rsid w:val="00D25E39"/>
    <w:rsid w:val="00D264AB"/>
    <w:rsid w:val="00D26BDF"/>
    <w:rsid w:val="00D270D1"/>
    <w:rsid w:val="00D27F82"/>
    <w:rsid w:val="00D3049D"/>
    <w:rsid w:val="00D31253"/>
    <w:rsid w:val="00D31B04"/>
    <w:rsid w:val="00D32481"/>
    <w:rsid w:val="00D32682"/>
    <w:rsid w:val="00D327FA"/>
    <w:rsid w:val="00D328E8"/>
    <w:rsid w:val="00D32B40"/>
    <w:rsid w:val="00D32F7B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6B6"/>
    <w:rsid w:val="00D40449"/>
    <w:rsid w:val="00D4044D"/>
    <w:rsid w:val="00D40797"/>
    <w:rsid w:val="00D40CE9"/>
    <w:rsid w:val="00D41FEF"/>
    <w:rsid w:val="00D43E96"/>
    <w:rsid w:val="00D445B1"/>
    <w:rsid w:val="00D446EA"/>
    <w:rsid w:val="00D44E2C"/>
    <w:rsid w:val="00D4511F"/>
    <w:rsid w:val="00D4559E"/>
    <w:rsid w:val="00D46102"/>
    <w:rsid w:val="00D461BD"/>
    <w:rsid w:val="00D462B3"/>
    <w:rsid w:val="00D467A6"/>
    <w:rsid w:val="00D4763E"/>
    <w:rsid w:val="00D47A0C"/>
    <w:rsid w:val="00D47FA2"/>
    <w:rsid w:val="00D50139"/>
    <w:rsid w:val="00D503AF"/>
    <w:rsid w:val="00D50A00"/>
    <w:rsid w:val="00D515C7"/>
    <w:rsid w:val="00D518D9"/>
    <w:rsid w:val="00D51B26"/>
    <w:rsid w:val="00D51EBE"/>
    <w:rsid w:val="00D5231A"/>
    <w:rsid w:val="00D52CB8"/>
    <w:rsid w:val="00D53F00"/>
    <w:rsid w:val="00D55570"/>
    <w:rsid w:val="00D55E83"/>
    <w:rsid w:val="00D560E8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AA5"/>
    <w:rsid w:val="00D63FE9"/>
    <w:rsid w:val="00D64228"/>
    <w:rsid w:val="00D6498F"/>
    <w:rsid w:val="00D65B59"/>
    <w:rsid w:val="00D6621E"/>
    <w:rsid w:val="00D6648E"/>
    <w:rsid w:val="00D66757"/>
    <w:rsid w:val="00D67679"/>
    <w:rsid w:val="00D67842"/>
    <w:rsid w:val="00D6786F"/>
    <w:rsid w:val="00D679B8"/>
    <w:rsid w:val="00D67B5A"/>
    <w:rsid w:val="00D7010A"/>
    <w:rsid w:val="00D70282"/>
    <w:rsid w:val="00D70ADE"/>
    <w:rsid w:val="00D727BE"/>
    <w:rsid w:val="00D72F01"/>
    <w:rsid w:val="00D7302A"/>
    <w:rsid w:val="00D73031"/>
    <w:rsid w:val="00D73263"/>
    <w:rsid w:val="00D7365A"/>
    <w:rsid w:val="00D73978"/>
    <w:rsid w:val="00D74A67"/>
    <w:rsid w:val="00D74C83"/>
    <w:rsid w:val="00D75060"/>
    <w:rsid w:val="00D755C1"/>
    <w:rsid w:val="00D75B9B"/>
    <w:rsid w:val="00D772F9"/>
    <w:rsid w:val="00D77A33"/>
    <w:rsid w:val="00D77A6B"/>
    <w:rsid w:val="00D805A0"/>
    <w:rsid w:val="00D80757"/>
    <w:rsid w:val="00D80A20"/>
    <w:rsid w:val="00D8186B"/>
    <w:rsid w:val="00D819DF"/>
    <w:rsid w:val="00D81BC3"/>
    <w:rsid w:val="00D81C2A"/>
    <w:rsid w:val="00D82665"/>
    <w:rsid w:val="00D82938"/>
    <w:rsid w:val="00D82C34"/>
    <w:rsid w:val="00D82E4D"/>
    <w:rsid w:val="00D832C8"/>
    <w:rsid w:val="00D83A8E"/>
    <w:rsid w:val="00D842F6"/>
    <w:rsid w:val="00D84ACE"/>
    <w:rsid w:val="00D850D7"/>
    <w:rsid w:val="00D851D4"/>
    <w:rsid w:val="00D85659"/>
    <w:rsid w:val="00D8652A"/>
    <w:rsid w:val="00D86954"/>
    <w:rsid w:val="00D877B1"/>
    <w:rsid w:val="00D90A3F"/>
    <w:rsid w:val="00D90A4F"/>
    <w:rsid w:val="00D90C34"/>
    <w:rsid w:val="00D91227"/>
    <w:rsid w:val="00D92152"/>
    <w:rsid w:val="00D92227"/>
    <w:rsid w:val="00D92546"/>
    <w:rsid w:val="00D933C2"/>
    <w:rsid w:val="00D9406D"/>
    <w:rsid w:val="00D94555"/>
    <w:rsid w:val="00D94817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B70"/>
    <w:rsid w:val="00DA201C"/>
    <w:rsid w:val="00DA2290"/>
    <w:rsid w:val="00DA2791"/>
    <w:rsid w:val="00DA43C9"/>
    <w:rsid w:val="00DA55CA"/>
    <w:rsid w:val="00DA5804"/>
    <w:rsid w:val="00DA59EA"/>
    <w:rsid w:val="00DA5FF3"/>
    <w:rsid w:val="00DA6D84"/>
    <w:rsid w:val="00DA6EBD"/>
    <w:rsid w:val="00DA7977"/>
    <w:rsid w:val="00DB0443"/>
    <w:rsid w:val="00DB144F"/>
    <w:rsid w:val="00DB1F3B"/>
    <w:rsid w:val="00DB2C8E"/>
    <w:rsid w:val="00DB2EDC"/>
    <w:rsid w:val="00DB3F30"/>
    <w:rsid w:val="00DB40EC"/>
    <w:rsid w:val="00DB5918"/>
    <w:rsid w:val="00DB5BF2"/>
    <w:rsid w:val="00DB6F94"/>
    <w:rsid w:val="00DB722B"/>
    <w:rsid w:val="00DB7A93"/>
    <w:rsid w:val="00DC00D7"/>
    <w:rsid w:val="00DC0759"/>
    <w:rsid w:val="00DC0E53"/>
    <w:rsid w:val="00DC2714"/>
    <w:rsid w:val="00DC36A7"/>
    <w:rsid w:val="00DC3D95"/>
    <w:rsid w:val="00DC4421"/>
    <w:rsid w:val="00DC4519"/>
    <w:rsid w:val="00DC670F"/>
    <w:rsid w:val="00DC6D2E"/>
    <w:rsid w:val="00DC6DE0"/>
    <w:rsid w:val="00DC6E20"/>
    <w:rsid w:val="00DC7040"/>
    <w:rsid w:val="00DC7115"/>
    <w:rsid w:val="00DC71D8"/>
    <w:rsid w:val="00DC7A09"/>
    <w:rsid w:val="00DC7AEC"/>
    <w:rsid w:val="00DC7B1C"/>
    <w:rsid w:val="00DC7F2C"/>
    <w:rsid w:val="00DD009A"/>
    <w:rsid w:val="00DD0505"/>
    <w:rsid w:val="00DD119A"/>
    <w:rsid w:val="00DD14C9"/>
    <w:rsid w:val="00DD181C"/>
    <w:rsid w:val="00DD1889"/>
    <w:rsid w:val="00DD2358"/>
    <w:rsid w:val="00DD24A7"/>
    <w:rsid w:val="00DD29CE"/>
    <w:rsid w:val="00DD2B50"/>
    <w:rsid w:val="00DD3224"/>
    <w:rsid w:val="00DD3CB0"/>
    <w:rsid w:val="00DD4560"/>
    <w:rsid w:val="00DD488E"/>
    <w:rsid w:val="00DD4BF2"/>
    <w:rsid w:val="00DD5E36"/>
    <w:rsid w:val="00DD7D43"/>
    <w:rsid w:val="00DE152D"/>
    <w:rsid w:val="00DE2B7F"/>
    <w:rsid w:val="00DE3031"/>
    <w:rsid w:val="00DE364E"/>
    <w:rsid w:val="00DE3971"/>
    <w:rsid w:val="00DE3A5B"/>
    <w:rsid w:val="00DE3D6E"/>
    <w:rsid w:val="00DE4197"/>
    <w:rsid w:val="00DE4887"/>
    <w:rsid w:val="00DE4CB5"/>
    <w:rsid w:val="00DE5BB6"/>
    <w:rsid w:val="00DE5C49"/>
    <w:rsid w:val="00DE6948"/>
    <w:rsid w:val="00DE70A3"/>
    <w:rsid w:val="00DE7383"/>
    <w:rsid w:val="00DE7C44"/>
    <w:rsid w:val="00DF0661"/>
    <w:rsid w:val="00DF0ABB"/>
    <w:rsid w:val="00DF0B1F"/>
    <w:rsid w:val="00DF0E05"/>
    <w:rsid w:val="00DF1EC7"/>
    <w:rsid w:val="00DF1F88"/>
    <w:rsid w:val="00DF22E0"/>
    <w:rsid w:val="00DF2A9C"/>
    <w:rsid w:val="00DF38D9"/>
    <w:rsid w:val="00DF58DC"/>
    <w:rsid w:val="00DF60BE"/>
    <w:rsid w:val="00DF744D"/>
    <w:rsid w:val="00DF771B"/>
    <w:rsid w:val="00E00847"/>
    <w:rsid w:val="00E0106D"/>
    <w:rsid w:val="00E0120E"/>
    <w:rsid w:val="00E0129F"/>
    <w:rsid w:val="00E01A82"/>
    <w:rsid w:val="00E01CCE"/>
    <w:rsid w:val="00E01E60"/>
    <w:rsid w:val="00E02821"/>
    <w:rsid w:val="00E02A9F"/>
    <w:rsid w:val="00E02E1D"/>
    <w:rsid w:val="00E02F6A"/>
    <w:rsid w:val="00E0352F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114A0"/>
    <w:rsid w:val="00E1218D"/>
    <w:rsid w:val="00E12D6C"/>
    <w:rsid w:val="00E1307C"/>
    <w:rsid w:val="00E13419"/>
    <w:rsid w:val="00E13F15"/>
    <w:rsid w:val="00E14B44"/>
    <w:rsid w:val="00E15958"/>
    <w:rsid w:val="00E16EFB"/>
    <w:rsid w:val="00E17787"/>
    <w:rsid w:val="00E17792"/>
    <w:rsid w:val="00E17C96"/>
    <w:rsid w:val="00E201CA"/>
    <w:rsid w:val="00E201EB"/>
    <w:rsid w:val="00E21312"/>
    <w:rsid w:val="00E21332"/>
    <w:rsid w:val="00E21F23"/>
    <w:rsid w:val="00E22160"/>
    <w:rsid w:val="00E22398"/>
    <w:rsid w:val="00E2292B"/>
    <w:rsid w:val="00E23720"/>
    <w:rsid w:val="00E23AE1"/>
    <w:rsid w:val="00E2453D"/>
    <w:rsid w:val="00E24914"/>
    <w:rsid w:val="00E24A49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301CD"/>
    <w:rsid w:val="00E30BE8"/>
    <w:rsid w:val="00E31CF5"/>
    <w:rsid w:val="00E325F7"/>
    <w:rsid w:val="00E32CDF"/>
    <w:rsid w:val="00E3302B"/>
    <w:rsid w:val="00E346D4"/>
    <w:rsid w:val="00E348E3"/>
    <w:rsid w:val="00E34A0F"/>
    <w:rsid w:val="00E34C5D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5747"/>
    <w:rsid w:val="00E458CD"/>
    <w:rsid w:val="00E46093"/>
    <w:rsid w:val="00E475C4"/>
    <w:rsid w:val="00E501C3"/>
    <w:rsid w:val="00E50728"/>
    <w:rsid w:val="00E50B9C"/>
    <w:rsid w:val="00E51830"/>
    <w:rsid w:val="00E51C2A"/>
    <w:rsid w:val="00E51E7C"/>
    <w:rsid w:val="00E526BC"/>
    <w:rsid w:val="00E52A74"/>
    <w:rsid w:val="00E533AA"/>
    <w:rsid w:val="00E546D3"/>
    <w:rsid w:val="00E54D65"/>
    <w:rsid w:val="00E56219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25CC"/>
    <w:rsid w:val="00E62C72"/>
    <w:rsid w:val="00E6308E"/>
    <w:rsid w:val="00E6385C"/>
    <w:rsid w:val="00E639CD"/>
    <w:rsid w:val="00E63F04"/>
    <w:rsid w:val="00E648B3"/>
    <w:rsid w:val="00E65DB1"/>
    <w:rsid w:val="00E664B7"/>
    <w:rsid w:val="00E66CE0"/>
    <w:rsid w:val="00E66D95"/>
    <w:rsid w:val="00E672DD"/>
    <w:rsid w:val="00E67615"/>
    <w:rsid w:val="00E677A9"/>
    <w:rsid w:val="00E67A18"/>
    <w:rsid w:val="00E67C23"/>
    <w:rsid w:val="00E710FD"/>
    <w:rsid w:val="00E72FE5"/>
    <w:rsid w:val="00E73E71"/>
    <w:rsid w:val="00E74CB1"/>
    <w:rsid w:val="00E74D42"/>
    <w:rsid w:val="00E75735"/>
    <w:rsid w:val="00E76027"/>
    <w:rsid w:val="00E761EA"/>
    <w:rsid w:val="00E76A5D"/>
    <w:rsid w:val="00E76F92"/>
    <w:rsid w:val="00E80101"/>
    <w:rsid w:val="00E8158A"/>
    <w:rsid w:val="00E83049"/>
    <w:rsid w:val="00E84410"/>
    <w:rsid w:val="00E84A9F"/>
    <w:rsid w:val="00E84C30"/>
    <w:rsid w:val="00E84E5D"/>
    <w:rsid w:val="00E850D2"/>
    <w:rsid w:val="00E856BD"/>
    <w:rsid w:val="00E85E81"/>
    <w:rsid w:val="00E8670A"/>
    <w:rsid w:val="00E86904"/>
    <w:rsid w:val="00E86ADB"/>
    <w:rsid w:val="00E874DF"/>
    <w:rsid w:val="00E90623"/>
    <w:rsid w:val="00E90850"/>
    <w:rsid w:val="00E90FD5"/>
    <w:rsid w:val="00E919D7"/>
    <w:rsid w:val="00E922B0"/>
    <w:rsid w:val="00E9307D"/>
    <w:rsid w:val="00E93B90"/>
    <w:rsid w:val="00E94727"/>
    <w:rsid w:val="00E94EAD"/>
    <w:rsid w:val="00E9534F"/>
    <w:rsid w:val="00E95684"/>
    <w:rsid w:val="00E957FF"/>
    <w:rsid w:val="00E95A57"/>
    <w:rsid w:val="00E9607B"/>
    <w:rsid w:val="00E96C5D"/>
    <w:rsid w:val="00E9746E"/>
    <w:rsid w:val="00E97980"/>
    <w:rsid w:val="00E97C40"/>
    <w:rsid w:val="00EA0081"/>
    <w:rsid w:val="00EA0C5A"/>
    <w:rsid w:val="00EA0F0E"/>
    <w:rsid w:val="00EA21C4"/>
    <w:rsid w:val="00EA25BE"/>
    <w:rsid w:val="00EA2BCA"/>
    <w:rsid w:val="00EA315B"/>
    <w:rsid w:val="00EA4334"/>
    <w:rsid w:val="00EA471A"/>
    <w:rsid w:val="00EA699D"/>
    <w:rsid w:val="00EA7A6E"/>
    <w:rsid w:val="00EA7D83"/>
    <w:rsid w:val="00EB09E4"/>
    <w:rsid w:val="00EB10C3"/>
    <w:rsid w:val="00EB1CEC"/>
    <w:rsid w:val="00EB2DC0"/>
    <w:rsid w:val="00EB303A"/>
    <w:rsid w:val="00EB36B3"/>
    <w:rsid w:val="00EB3820"/>
    <w:rsid w:val="00EB4790"/>
    <w:rsid w:val="00EB58FB"/>
    <w:rsid w:val="00EB5FB8"/>
    <w:rsid w:val="00EB6307"/>
    <w:rsid w:val="00EB6593"/>
    <w:rsid w:val="00EB74A8"/>
    <w:rsid w:val="00EC21D0"/>
    <w:rsid w:val="00EC29B9"/>
    <w:rsid w:val="00EC33C2"/>
    <w:rsid w:val="00EC34B7"/>
    <w:rsid w:val="00EC3B84"/>
    <w:rsid w:val="00EC3CE2"/>
    <w:rsid w:val="00EC3E50"/>
    <w:rsid w:val="00EC4230"/>
    <w:rsid w:val="00EC4455"/>
    <w:rsid w:val="00EC478C"/>
    <w:rsid w:val="00EC47A3"/>
    <w:rsid w:val="00EC47C1"/>
    <w:rsid w:val="00EC5555"/>
    <w:rsid w:val="00EC572D"/>
    <w:rsid w:val="00EC5A11"/>
    <w:rsid w:val="00EC5E92"/>
    <w:rsid w:val="00EC6505"/>
    <w:rsid w:val="00EC6CF8"/>
    <w:rsid w:val="00EC73D4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5F6"/>
    <w:rsid w:val="00ED47E1"/>
    <w:rsid w:val="00ED5D26"/>
    <w:rsid w:val="00ED633C"/>
    <w:rsid w:val="00ED6AE0"/>
    <w:rsid w:val="00ED70D6"/>
    <w:rsid w:val="00ED7B7E"/>
    <w:rsid w:val="00EE05A0"/>
    <w:rsid w:val="00EE08F8"/>
    <w:rsid w:val="00EE0AD0"/>
    <w:rsid w:val="00EE0CA6"/>
    <w:rsid w:val="00EE1628"/>
    <w:rsid w:val="00EE1DF4"/>
    <w:rsid w:val="00EE39DE"/>
    <w:rsid w:val="00EE4045"/>
    <w:rsid w:val="00EE43C9"/>
    <w:rsid w:val="00EE47D2"/>
    <w:rsid w:val="00EE4DF6"/>
    <w:rsid w:val="00EE4F7D"/>
    <w:rsid w:val="00EE57D0"/>
    <w:rsid w:val="00EE767F"/>
    <w:rsid w:val="00EE7F93"/>
    <w:rsid w:val="00EF127C"/>
    <w:rsid w:val="00EF283B"/>
    <w:rsid w:val="00EF2A54"/>
    <w:rsid w:val="00EF2D28"/>
    <w:rsid w:val="00EF3517"/>
    <w:rsid w:val="00EF44D1"/>
    <w:rsid w:val="00EF46BA"/>
    <w:rsid w:val="00EF4AE3"/>
    <w:rsid w:val="00EF5E6E"/>
    <w:rsid w:val="00EF60DF"/>
    <w:rsid w:val="00EF7CB2"/>
    <w:rsid w:val="00F00883"/>
    <w:rsid w:val="00F02070"/>
    <w:rsid w:val="00F026A7"/>
    <w:rsid w:val="00F02D39"/>
    <w:rsid w:val="00F038C4"/>
    <w:rsid w:val="00F03B49"/>
    <w:rsid w:val="00F04418"/>
    <w:rsid w:val="00F0509F"/>
    <w:rsid w:val="00F059F2"/>
    <w:rsid w:val="00F06C14"/>
    <w:rsid w:val="00F0700D"/>
    <w:rsid w:val="00F07282"/>
    <w:rsid w:val="00F07615"/>
    <w:rsid w:val="00F077F5"/>
    <w:rsid w:val="00F07A45"/>
    <w:rsid w:val="00F07B8B"/>
    <w:rsid w:val="00F10D40"/>
    <w:rsid w:val="00F1189A"/>
    <w:rsid w:val="00F11C37"/>
    <w:rsid w:val="00F12974"/>
    <w:rsid w:val="00F1316A"/>
    <w:rsid w:val="00F136F3"/>
    <w:rsid w:val="00F13F54"/>
    <w:rsid w:val="00F14015"/>
    <w:rsid w:val="00F1494F"/>
    <w:rsid w:val="00F14B63"/>
    <w:rsid w:val="00F14C9E"/>
    <w:rsid w:val="00F14F5B"/>
    <w:rsid w:val="00F15EF4"/>
    <w:rsid w:val="00F16098"/>
    <w:rsid w:val="00F1639A"/>
    <w:rsid w:val="00F165ED"/>
    <w:rsid w:val="00F17ACE"/>
    <w:rsid w:val="00F20016"/>
    <w:rsid w:val="00F21651"/>
    <w:rsid w:val="00F2253E"/>
    <w:rsid w:val="00F22E45"/>
    <w:rsid w:val="00F23033"/>
    <w:rsid w:val="00F2446D"/>
    <w:rsid w:val="00F24E4B"/>
    <w:rsid w:val="00F2508B"/>
    <w:rsid w:val="00F25D94"/>
    <w:rsid w:val="00F262C6"/>
    <w:rsid w:val="00F267AB"/>
    <w:rsid w:val="00F26AB1"/>
    <w:rsid w:val="00F26F49"/>
    <w:rsid w:val="00F2706B"/>
    <w:rsid w:val="00F276EB"/>
    <w:rsid w:val="00F2796A"/>
    <w:rsid w:val="00F30E8F"/>
    <w:rsid w:val="00F30FD0"/>
    <w:rsid w:val="00F3107B"/>
    <w:rsid w:val="00F3190A"/>
    <w:rsid w:val="00F31FEC"/>
    <w:rsid w:val="00F332C7"/>
    <w:rsid w:val="00F33886"/>
    <w:rsid w:val="00F33907"/>
    <w:rsid w:val="00F34409"/>
    <w:rsid w:val="00F3637A"/>
    <w:rsid w:val="00F36919"/>
    <w:rsid w:val="00F36B27"/>
    <w:rsid w:val="00F37459"/>
    <w:rsid w:val="00F37579"/>
    <w:rsid w:val="00F37872"/>
    <w:rsid w:val="00F37E17"/>
    <w:rsid w:val="00F37EE9"/>
    <w:rsid w:val="00F405AA"/>
    <w:rsid w:val="00F40918"/>
    <w:rsid w:val="00F40C0A"/>
    <w:rsid w:val="00F40C49"/>
    <w:rsid w:val="00F41223"/>
    <w:rsid w:val="00F415F2"/>
    <w:rsid w:val="00F41EAA"/>
    <w:rsid w:val="00F429D0"/>
    <w:rsid w:val="00F4302C"/>
    <w:rsid w:val="00F436BA"/>
    <w:rsid w:val="00F44537"/>
    <w:rsid w:val="00F45671"/>
    <w:rsid w:val="00F46758"/>
    <w:rsid w:val="00F47084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5EF"/>
    <w:rsid w:val="00F53DC5"/>
    <w:rsid w:val="00F5463E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35D5"/>
    <w:rsid w:val="00F63B0C"/>
    <w:rsid w:val="00F6407A"/>
    <w:rsid w:val="00F641F5"/>
    <w:rsid w:val="00F65508"/>
    <w:rsid w:val="00F6590A"/>
    <w:rsid w:val="00F65CFB"/>
    <w:rsid w:val="00F665B1"/>
    <w:rsid w:val="00F67073"/>
    <w:rsid w:val="00F670CA"/>
    <w:rsid w:val="00F7018A"/>
    <w:rsid w:val="00F70348"/>
    <w:rsid w:val="00F70EFA"/>
    <w:rsid w:val="00F71279"/>
    <w:rsid w:val="00F7166A"/>
    <w:rsid w:val="00F72075"/>
    <w:rsid w:val="00F727CA"/>
    <w:rsid w:val="00F73B5E"/>
    <w:rsid w:val="00F73DF2"/>
    <w:rsid w:val="00F742B7"/>
    <w:rsid w:val="00F7460E"/>
    <w:rsid w:val="00F74B6D"/>
    <w:rsid w:val="00F7584E"/>
    <w:rsid w:val="00F76D25"/>
    <w:rsid w:val="00F76E75"/>
    <w:rsid w:val="00F805D9"/>
    <w:rsid w:val="00F80C8C"/>
    <w:rsid w:val="00F80FAB"/>
    <w:rsid w:val="00F810BB"/>
    <w:rsid w:val="00F8236C"/>
    <w:rsid w:val="00F83504"/>
    <w:rsid w:val="00F83910"/>
    <w:rsid w:val="00F83BA5"/>
    <w:rsid w:val="00F85333"/>
    <w:rsid w:val="00F85615"/>
    <w:rsid w:val="00F85B14"/>
    <w:rsid w:val="00F862D5"/>
    <w:rsid w:val="00F87072"/>
    <w:rsid w:val="00F9000A"/>
    <w:rsid w:val="00F900A8"/>
    <w:rsid w:val="00F9055E"/>
    <w:rsid w:val="00F9245F"/>
    <w:rsid w:val="00F93581"/>
    <w:rsid w:val="00F94337"/>
    <w:rsid w:val="00F94588"/>
    <w:rsid w:val="00F94BEA"/>
    <w:rsid w:val="00F95257"/>
    <w:rsid w:val="00F95E2B"/>
    <w:rsid w:val="00F95FD3"/>
    <w:rsid w:val="00F966D0"/>
    <w:rsid w:val="00F978BE"/>
    <w:rsid w:val="00FA066C"/>
    <w:rsid w:val="00FA0EC7"/>
    <w:rsid w:val="00FA1210"/>
    <w:rsid w:val="00FA29C0"/>
    <w:rsid w:val="00FA33D1"/>
    <w:rsid w:val="00FA370E"/>
    <w:rsid w:val="00FA4395"/>
    <w:rsid w:val="00FA4615"/>
    <w:rsid w:val="00FA5DEB"/>
    <w:rsid w:val="00FA5FF4"/>
    <w:rsid w:val="00FA72EC"/>
    <w:rsid w:val="00FA7B4B"/>
    <w:rsid w:val="00FA7FFE"/>
    <w:rsid w:val="00FB099D"/>
    <w:rsid w:val="00FB18D7"/>
    <w:rsid w:val="00FB2AE1"/>
    <w:rsid w:val="00FB2D95"/>
    <w:rsid w:val="00FB38EE"/>
    <w:rsid w:val="00FB3BF1"/>
    <w:rsid w:val="00FB495D"/>
    <w:rsid w:val="00FB4C85"/>
    <w:rsid w:val="00FB4FBC"/>
    <w:rsid w:val="00FB5561"/>
    <w:rsid w:val="00FB5B6B"/>
    <w:rsid w:val="00FB626A"/>
    <w:rsid w:val="00FB712A"/>
    <w:rsid w:val="00FB75B3"/>
    <w:rsid w:val="00FB7D65"/>
    <w:rsid w:val="00FC007B"/>
    <w:rsid w:val="00FC04EE"/>
    <w:rsid w:val="00FC09E2"/>
    <w:rsid w:val="00FC1502"/>
    <w:rsid w:val="00FC1CD4"/>
    <w:rsid w:val="00FC34F7"/>
    <w:rsid w:val="00FC3F95"/>
    <w:rsid w:val="00FC4CF0"/>
    <w:rsid w:val="00FC5221"/>
    <w:rsid w:val="00FC5888"/>
    <w:rsid w:val="00FC679A"/>
    <w:rsid w:val="00FC6F96"/>
    <w:rsid w:val="00FC731D"/>
    <w:rsid w:val="00FC7461"/>
    <w:rsid w:val="00FC7A8C"/>
    <w:rsid w:val="00FD0242"/>
    <w:rsid w:val="00FD0F21"/>
    <w:rsid w:val="00FD2831"/>
    <w:rsid w:val="00FD2A13"/>
    <w:rsid w:val="00FD3691"/>
    <w:rsid w:val="00FD3AC2"/>
    <w:rsid w:val="00FD47B1"/>
    <w:rsid w:val="00FD57B4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3E2B"/>
    <w:rsid w:val="00FE44B7"/>
    <w:rsid w:val="00FE4AA4"/>
    <w:rsid w:val="00FE5561"/>
    <w:rsid w:val="00FE62F9"/>
    <w:rsid w:val="00FE716B"/>
    <w:rsid w:val="00FE73DD"/>
    <w:rsid w:val="00FE7FA1"/>
    <w:rsid w:val="00FF01CE"/>
    <w:rsid w:val="00FF17EE"/>
    <w:rsid w:val="00FF1F68"/>
    <w:rsid w:val="00FF2024"/>
    <w:rsid w:val="00FF21E1"/>
    <w:rsid w:val="00FF246E"/>
    <w:rsid w:val="00FF2B98"/>
    <w:rsid w:val="00FF2D4D"/>
    <w:rsid w:val="00FF3C2D"/>
    <w:rsid w:val="00FF3FB9"/>
    <w:rsid w:val="00FF3FD5"/>
    <w:rsid w:val="00FF449A"/>
    <w:rsid w:val="00FF55A2"/>
    <w:rsid w:val="00FF5784"/>
    <w:rsid w:val="00FF6203"/>
    <w:rsid w:val="00FF63AB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2A75BCA3-28DD-44C2-BF1E-25F5212C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D9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  <w:lang w:val="x-none" w:eastAsia="x-none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  <w:lang w:val="x-none" w:eastAsia="x-none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  <w:pPr>
      <w:numPr>
        <w:numId w:val="1"/>
      </w:numPr>
    </w:pPr>
  </w:style>
  <w:style w:type="numbering" w:customStyle="1" w:styleId="Style2">
    <w:name w:val="Style2"/>
    <w:uiPriority w:val="99"/>
    <w:rsid w:val="00C728CB"/>
    <w:pPr>
      <w:numPr>
        <w:numId w:val="2"/>
      </w:numPr>
    </w:pPr>
  </w:style>
  <w:style w:type="numbering" w:customStyle="1" w:styleId="Style3">
    <w:name w:val="Style3"/>
    <w:uiPriority w:val="99"/>
    <w:rsid w:val="00C728CB"/>
    <w:pPr>
      <w:numPr>
        <w:numId w:val="3"/>
      </w:numPr>
    </w:pPr>
  </w:style>
  <w:style w:type="numbering" w:customStyle="1" w:styleId="Style4">
    <w:name w:val="Style4"/>
    <w:uiPriority w:val="99"/>
    <w:rsid w:val="00C728CB"/>
    <w:pPr>
      <w:numPr>
        <w:numId w:val="4"/>
      </w:numPr>
    </w:pPr>
  </w:style>
  <w:style w:type="numbering" w:customStyle="1" w:styleId="Style5">
    <w:name w:val="Style5"/>
    <w:uiPriority w:val="99"/>
    <w:rsid w:val="00C728CB"/>
    <w:pPr>
      <w:numPr>
        <w:numId w:val="5"/>
      </w:numPr>
    </w:pPr>
  </w:style>
  <w:style w:type="numbering" w:customStyle="1" w:styleId="Style6">
    <w:name w:val="Style6"/>
    <w:uiPriority w:val="99"/>
    <w:rsid w:val="00C728CB"/>
    <w:pPr>
      <w:numPr>
        <w:numId w:val="6"/>
      </w:numPr>
    </w:pPr>
  </w:style>
  <w:style w:type="numbering" w:customStyle="1" w:styleId="Style7">
    <w:name w:val="Style7"/>
    <w:uiPriority w:val="99"/>
    <w:rsid w:val="00C728CB"/>
    <w:pPr>
      <w:numPr>
        <w:numId w:val="7"/>
      </w:numPr>
    </w:pPr>
  </w:style>
  <w:style w:type="numbering" w:customStyle="1" w:styleId="Style8">
    <w:name w:val="Style8"/>
    <w:uiPriority w:val="99"/>
    <w:rsid w:val="00C728CB"/>
    <w:pPr>
      <w:numPr>
        <w:numId w:val="8"/>
      </w:numPr>
    </w:pPr>
  </w:style>
  <w:style w:type="numbering" w:customStyle="1" w:styleId="Style9">
    <w:name w:val="Style9"/>
    <w:uiPriority w:val="99"/>
    <w:rsid w:val="00C728CB"/>
    <w:pPr>
      <w:numPr>
        <w:numId w:val="9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val="x-none" w:eastAsia="x-none"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ក្រ០៦1</b:Tag>
    <b:SourceType>Book</b:SourceType>
    <b:Guid>{1508DC44-2359-4A0C-8117-0F62E04F34F2}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RefOrder>4</b:RefOrder>
  </b:Source>
  <b:Source>
    <b:Tag>នាយ០៦</b:Tag>
    <b:SourceType>Book</b:SourceType>
    <b:Guid>{F693D973-A3A1-455F-B40E-0340D67B1E08}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RefOrder>3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10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</b:Sources>
</file>

<file path=customXml/itemProps1.xml><?xml version="1.0" encoding="utf-8"?>
<ds:datastoreItem xmlns:ds="http://schemas.openxmlformats.org/officeDocument/2006/customXml" ds:itemID="{62601145-93D9-4D69-8447-F16E1262F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TTP_Try</dc:creator>
  <cp:lastModifiedBy>Sophak Phorn</cp:lastModifiedBy>
  <cp:revision>3</cp:revision>
  <cp:lastPrinted>2023-09-27T14:01:00Z</cp:lastPrinted>
  <dcterms:created xsi:type="dcterms:W3CDTF">2024-08-23T12:08:00Z</dcterms:created>
  <dcterms:modified xsi:type="dcterms:W3CDTF">2026-08-05T09:13:00Z</dcterms:modified>
</cp:coreProperties>
</file>