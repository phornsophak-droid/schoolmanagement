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AF540" w14:textId="3CEE79CF" w:rsidR="006418F1" w:rsidRPr="00E5755E" w:rsidRDefault="005C4120" w:rsidP="006418F1">
      <w:pPr>
        <w:rPr>
          <w:rFonts w:ascii="Khmer OS Battambang" w:hAnsi="Khmer OS Battambang" w:cs="Khmer OS Battambang"/>
          <w:color w:val="1205BB"/>
          <w:szCs w:val="24"/>
        </w:rPr>
      </w:pPr>
      <w:bookmarkStart w:id="0" w:name="_Toc42185191"/>
      <w:r w:rsidRPr="00E5755E">
        <w:rPr>
          <w:rFonts w:ascii="Khmer OS Battambang" w:hAnsi="Khmer OS Battambang" w:cs="Khmer OS Battambang"/>
          <w:noProof/>
          <w:szCs w:val="24"/>
        </w:rPr>
        <mc:AlternateContent>
          <mc:Choice Requires="wpg">
            <w:drawing>
              <wp:anchor distT="0" distB="0" distL="114300" distR="114300" simplePos="0" relativeHeight="251809792" behindDoc="1" locked="0" layoutInCell="1" allowOverlap="1" wp14:anchorId="219ECA85" wp14:editId="1A3DA161">
                <wp:simplePos x="0" y="0"/>
                <wp:positionH relativeFrom="column">
                  <wp:posOffset>-434340</wp:posOffset>
                </wp:positionH>
                <wp:positionV relativeFrom="paragraph">
                  <wp:posOffset>0</wp:posOffset>
                </wp:positionV>
                <wp:extent cx="7084060" cy="3124200"/>
                <wp:effectExtent l="0" t="0" r="0" b="19050"/>
                <wp:wrapTight wrapText="bothSides">
                  <wp:wrapPolygon edited="0">
                    <wp:start x="581" y="0"/>
                    <wp:lineTo x="407" y="12907"/>
                    <wp:lineTo x="174" y="13698"/>
                    <wp:lineTo x="0" y="18044"/>
                    <wp:lineTo x="0" y="20283"/>
                    <wp:lineTo x="639" y="21337"/>
                    <wp:lineTo x="929" y="21600"/>
                    <wp:lineTo x="987" y="21600"/>
                    <wp:lineTo x="2091" y="21600"/>
                    <wp:lineTo x="2556" y="21337"/>
                    <wp:lineTo x="3137" y="19624"/>
                    <wp:lineTo x="15799" y="19229"/>
                    <wp:lineTo x="20678" y="18702"/>
                    <wp:lineTo x="20562" y="16200"/>
                    <wp:lineTo x="20330" y="15015"/>
                    <wp:lineTo x="20620" y="15015"/>
                    <wp:lineTo x="21201" y="13566"/>
                    <wp:lineTo x="21085" y="11985"/>
                    <wp:lineTo x="20620" y="10800"/>
                    <wp:lineTo x="20562" y="8956"/>
                    <wp:lineTo x="20098" y="8693"/>
                    <wp:lineTo x="20098" y="6585"/>
                    <wp:lineTo x="20795" y="6585"/>
                    <wp:lineTo x="21492" y="5532"/>
                    <wp:lineTo x="21433" y="0"/>
                    <wp:lineTo x="581" y="0"/>
                  </wp:wrapPolygon>
                </wp:wrapTight>
                <wp:docPr id="135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84060" cy="3124200"/>
                          <a:chOff x="515" y="561"/>
                          <a:chExt cx="11293" cy="4920"/>
                        </a:xfrm>
                      </wpg:grpSpPr>
                      <wps:wsp>
                        <wps:cNvPr id="136" name="Rectangle 136"/>
                        <wps:cNvSpPr>
                          <a:spLocks noChangeArrowheads="1"/>
                        </wps:cNvSpPr>
                        <wps:spPr bwMode="auto">
                          <a:xfrm>
                            <a:off x="730" y="561"/>
                            <a:ext cx="10387" cy="2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1CECA0" w14:textId="12110EED" w:rsidR="00544233" w:rsidRPr="00635ACD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 w:hint="cs"/>
                                  <w:cs/>
                                </w:rPr>
                                <w:t>សាលាបឋមសិក្សា</w:t>
                              </w:r>
                              <w:r w:rsidR="00862744">
                                <w:rPr>
                                  <w:rFonts w:ascii="Khmer OS Muol Light" w:hAnsi="Khmer OS Muol Light" w:cs="Khmer OS Muol Light" w:hint="cs"/>
                                  <w:cs/>
                                </w:rPr>
                                <w:t xml:space="preserve">៖ </w:t>
                              </w:r>
                              <w:r w:rsidR="00862744"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.................................</w:t>
                              </w:r>
                            </w:p>
                            <w:p w14:paraId="47AE864C" w14:textId="18DCB13D" w:rsidR="00544233" w:rsidRPr="00862744" w:rsidRDefault="00E557C3" w:rsidP="00BD0CE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ប្រឡង</w:t>
                              </w:r>
                              <w:r w:rsidR="00B94E6B" w:rsidRPr="00AE54C7"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ឆមាស៖...........</w:t>
                              </w:r>
                              <w:r w:rsidR="00544233" w:rsidRPr="00AE54C7">
                                <w:rPr>
                                  <w:rFonts w:ascii="Khmer OS System" w:hAnsi="Khmer OS System" w:cs="Khmer OS System"/>
                                </w:rPr>
                                <w:t xml:space="preserve">   </w:t>
                              </w:r>
                              <w:r w:rsidR="00544233" w:rsidRPr="00862744">
                                <w:rPr>
                                  <w:rFonts w:ascii="Khmer OS System" w:hAnsi="Khmer OS System" w:cs="Khmer OS System"/>
                                  <w:cs/>
                                  <w:lang w:val="en-AU"/>
                                </w:rPr>
                                <w:t>ថ្នាក់ទី</w:t>
                              </w:r>
                              <w:r w:rsidR="00862744" w:rsidRPr="00862744">
                                <w:rPr>
                                  <w:rFonts w:ascii="Khmer OS System" w:hAnsi="Khmer OS System" w:cs="Khmer OS System"/>
                                  <w:cs/>
                                  <w:lang w:val="en-AU"/>
                                </w:rPr>
                                <w:t>៖</w:t>
                              </w:r>
                              <w:r w:rsidR="00B94E6B">
                                <w:rPr>
                                  <w:rFonts w:ascii="Khmer OS System" w:hAnsi="Khmer OS System" w:cs="Khmer OS System" w:hint="cs"/>
                                  <w:cs/>
                                  <w:lang w:val="en-AU"/>
                                </w:rPr>
                                <w:t>........</w:t>
                              </w:r>
                              <w:r w:rsidR="00544233" w:rsidRPr="00862744">
                                <w:rPr>
                                  <w:rFonts w:ascii="Khmer OS System" w:hAnsi="Khmer OS System" w:cs="Khmer OS System"/>
                                  <w:cs/>
                                  <w:lang w:val="en-AU"/>
                                </w:rPr>
                                <w:t xml:space="preserve"> សម័យប្រឡ</w:t>
                              </w:r>
                              <w:r w:rsidR="00240A3A">
                                <w:rPr>
                                  <w:rFonts w:ascii="Khmer OS System" w:hAnsi="Khmer OS System" w:cs="Khmer OS System" w:hint="cs"/>
                                  <w:cs/>
                                  <w:lang w:val="en-AU"/>
                                </w:rPr>
                                <w:t>ង</w:t>
                              </w:r>
                              <w:r w:rsidR="00862744" w:rsidRPr="00862744">
                                <w:rPr>
                                  <w:rFonts w:ascii="Khmer OS System" w:hAnsi="Khmer OS System" w:cs="Khmer OS System"/>
                                  <w:cs/>
                                  <w:lang w:val="en-AU"/>
                                </w:rPr>
                                <w:t xml:space="preserve">៖ </w:t>
                              </w:r>
                              <w:r w:rsidR="00544233"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...................................</w:t>
                              </w:r>
                            </w:p>
                            <w:p w14:paraId="0D62F917" w14:textId="145B2E47" w:rsidR="00544233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 w:hint="cs"/>
                                  <w:cs/>
                                  <w:lang w:val="en-AU"/>
                                </w:rPr>
                                <w:t>ហត្ថលេខាអនុរក្ស</w:t>
                              </w:r>
                            </w:p>
                            <w:p w14:paraId="28FA94EA" w14:textId="77777777" w:rsidR="00544233" w:rsidRDefault="00544233" w:rsidP="00BD0CEA">
                              <w:pPr>
                                <w:spacing w:after="0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>-.............................</w:t>
                              </w:r>
                            </w:p>
                            <w:p w14:paraId="302F9945" w14:textId="77777777" w:rsidR="00544233" w:rsidRPr="00635ACD" w:rsidRDefault="00544233" w:rsidP="00BD0CEA">
                              <w:pPr>
                                <w:spacing w:after="0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>-.............................</w:t>
                              </w:r>
                            </w:p>
                            <w:p w14:paraId="2D17B1C0" w14:textId="77777777" w:rsidR="00544233" w:rsidRPr="00635ACD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Rectangle 137"/>
                        <wps:cNvSpPr>
                          <a:spLocks noChangeArrowheads="1"/>
                        </wps:cNvSpPr>
                        <wps:spPr bwMode="auto">
                          <a:xfrm>
                            <a:off x="8686" y="561"/>
                            <a:ext cx="3122" cy="1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0AE9BF" w14:textId="1099087D" w:rsidR="00544233" w:rsidRPr="00862744" w:rsidRDefault="00544233" w:rsidP="00BD0CE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 w:rsidRPr="0012172C">
                                <w:rPr>
                                  <w:rFonts w:ascii="Khmer OS Muol" w:hAnsi="Khmer OS Muol" w:cs="Khmer OS Muol"/>
                                  <w:cs/>
                                  <w:lang w:val="en-AU"/>
                                </w:rPr>
                                <w:t>លេខបន្ទប់</w:t>
                              </w:r>
                              <w:r w:rsidR="00862744" w:rsidRPr="0012172C">
                                <w:rPr>
                                  <w:rFonts w:ascii="Khmer OS Muol" w:hAnsi="Khmer OS Muol" w:cs="Khmer OS Muol" w:hint="cs"/>
                                  <w:cs/>
                                  <w:lang w:val="en-AU"/>
                                </w:rPr>
                                <w:t>៖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</w:rPr>
                                <w:t>.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</w:t>
                              </w:r>
                            </w:p>
                            <w:p w14:paraId="1AB5F372" w14:textId="11DC8A62" w:rsidR="00544233" w:rsidRPr="00A13B9F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" w:hAnsi="Khmer OS Muol" w:cs="Khmer OS Muol"/>
                                  <w:lang w:val="en-AU"/>
                                </w:rPr>
                              </w:pPr>
                              <w:r w:rsidRPr="00A13B9F">
                                <w:rPr>
                                  <w:rFonts w:ascii="Khmer OS Muol" w:hAnsi="Khmer OS Muol" w:cs="Khmer OS Muol"/>
                                  <w:cs/>
                                  <w:lang w:val="en-AU"/>
                                </w:rPr>
                                <w:t>លេខតុ</w:t>
                              </w:r>
                              <w:r w:rsidR="00862744">
                                <w:rPr>
                                  <w:rFonts w:ascii="Khmer OS Muol" w:hAnsi="Khmer OS Muol" w:cs="Khmer OS Muol" w:hint="cs"/>
                                  <w:cs/>
                                  <w:lang w:val="en-AU"/>
                                </w:rPr>
                                <w:t>៖</w:t>
                              </w:r>
                              <w:r w:rsidRPr="00A13B9F">
                                <w:rPr>
                                  <w:rFonts w:ascii="Khmer OS Muol" w:hAnsi="Khmer OS Muol" w:cs="Khmer OS Muol"/>
                                  <w:lang w:val="en-AU"/>
                                </w:rPr>
                                <w:t>...............</w:t>
                              </w:r>
                              <w:r w:rsidR="0012172C">
                                <w:rPr>
                                  <w:rFonts w:ascii="Khmer OS Muol" w:hAnsi="Khmer OS Muol" w:cs="Khmer OS Muol" w:hint="cs"/>
                                  <w:cs/>
                                  <w:lang w:val="en-AU"/>
                                </w:rPr>
                                <w:t>..</w:t>
                              </w:r>
                              <w:r w:rsidRPr="00A13B9F">
                                <w:rPr>
                                  <w:rFonts w:ascii="Khmer OS Muol" w:hAnsi="Khmer OS Muol" w:cs="Khmer OS Muol"/>
                                  <w:lang w:val="en-AU"/>
                                </w:rPr>
                                <w:t>........</w:t>
                              </w:r>
                              <w:r>
                                <w:rPr>
                                  <w:rFonts w:ascii="Khmer OS Muol" w:hAnsi="Khmer OS Muol" w:cs="Khmer OS Muol"/>
                                  <w:lang w:val="en-AU"/>
                                </w:rPr>
                                <w:t>....</w:t>
                              </w:r>
                            </w:p>
                            <w:p w14:paraId="51491296" w14:textId="77777777" w:rsidR="00544233" w:rsidRPr="00635ACD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Rectangle 138"/>
                        <wps:cNvSpPr>
                          <a:spLocks noChangeArrowheads="1"/>
                        </wps:cNvSpPr>
                        <wps:spPr bwMode="auto">
                          <a:xfrm>
                            <a:off x="3179" y="1635"/>
                            <a:ext cx="4986" cy="1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5AF658" w14:textId="23193A1E" w:rsidR="00544233" w:rsidRPr="00862744" w:rsidRDefault="00544233" w:rsidP="00BD0CE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</w:rPr>
                                <w:t>នាមត្រកូល និងនាមខ្លួន</w:t>
                              </w:r>
                              <w:r w:rsidR="00862744"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៖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</w:rPr>
                                <w:t xml:space="preserve">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....................................</w:t>
                              </w:r>
                            </w:p>
                            <w:p w14:paraId="6BA97B10" w14:textId="54B57E42" w:rsidR="00544233" w:rsidRPr="00862744" w:rsidRDefault="00544233" w:rsidP="00BD0CE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</w:rPr>
                                <w:t>ថ្ងៃខែឆ្នាំកំណើត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</w:rPr>
                                <w:t xml:space="preserve"> </w:t>
                              </w:r>
                              <w:r w:rsidR="00862744"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៖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</w:t>
                              </w:r>
                              <w:r w:rsidR="00862744">
                                <w:rPr>
                                  <w:rFonts w:ascii="Khmer OS System" w:hAnsi="Khmer OS System" w:cs="Khmer OS System" w:hint="cs"/>
                                  <w:cs/>
                                  <w:lang w:val="en-AU"/>
                                </w:rPr>
                                <w:t>..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</w:t>
                              </w:r>
                              <w:r w:rsidR="0012172C">
                                <w:rPr>
                                  <w:rFonts w:ascii="Khmer OS System" w:hAnsi="Khmer OS System" w:cs="Khmer OS System" w:hint="cs"/>
                                  <w:cs/>
                                  <w:lang w:val="en-AU"/>
                                </w:rPr>
                                <w:t>.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</w:t>
                              </w:r>
                            </w:p>
                            <w:p w14:paraId="5FE300A2" w14:textId="11D0DA80" w:rsidR="00544233" w:rsidRPr="004A06A3" w:rsidRDefault="00544233" w:rsidP="00BD0CEA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cs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</w:rPr>
                                <w:t>ហត្ថលេខាបេក្ខជន</w:t>
                              </w:r>
                              <w:r w:rsidR="00862744"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៖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.............................................</w:t>
                              </w:r>
                              <w:r w:rsidRPr="004A06A3">
                                <w:rPr>
                                  <w:rFonts w:ascii="Khmer OS" w:hAnsi="Khmer OS" w:cs="Khmer OS"/>
                                </w:rPr>
                                <w:t xml:space="preserve"> :</w:t>
                              </w:r>
                              <w:r w:rsidRPr="004A06A3">
                                <w:rPr>
                                  <w:rFonts w:ascii="Khmer OS" w:hAnsi="Khmer OS" w:cs="Khmer OS"/>
                                  <w:lang w:val="en-AU"/>
                                </w:rPr>
                                <w:t>.........................................................</w:t>
                              </w:r>
                            </w:p>
                            <w:p w14:paraId="229C2F61" w14:textId="77777777" w:rsidR="00544233" w:rsidRPr="000649F5" w:rsidRDefault="00544233" w:rsidP="00BD0CEA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b/>
                                  <w:bCs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Rectangle 139"/>
                        <wps:cNvSpPr>
                          <a:spLocks noChangeArrowheads="1"/>
                        </wps:cNvSpPr>
                        <wps:spPr bwMode="auto">
                          <a:xfrm>
                            <a:off x="644" y="3214"/>
                            <a:ext cx="11022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D25EA0" w14:textId="3577B7F3" w:rsidR="00544233" w:rsidRPr="00862744" w:rsidRDefault="00544233" w:rsidP="00CE236B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0" w:line="240" w:lineRule="auto"/>
                                <w:ind w:left="270" w:hanging="180"/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cs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cs/>
                                  <w:lang w:val="en-AU"/>
                                </w:rPr>
                                <w:t>បេក្ខជនមិនត្រូវធ្វើសញ្ញាសម្គាល់អ្វីមួយនៅលើសន្លឹកប្រឡងឡើយ។</w:t>
                              </w:r>
                              <w:r w:rsidR="00EC5060">
                                <w:rPr>
                                  <w:rFonts w:ascii="Khmer OS System" w:hAnsi="Khmer OS System" w:cs="Khmer OS System" w:hint="cs"/>
                                  <w:sz w:val="18"/>
                                  <w:szCs w:val="18"/>
                                  <w:cs/>
                                  <w:lang w:val="en-AU"/>
                                </w:rPr>
                                <w:t xml:space="preserve">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cs/>
                                  <w:lang w:val="en-AU"/>
                                </w:rPr>
                                <w:t>សន្លឹកប្រឡងណាដែលមានសញ្ញាសម្គាល់នឹងត្រូវបានពិន្ទុសូន្យ។</w:t>
                              </w:r>
                            </w:p>
                            <w:p w14:paraId="0D84F76B" w14:textId="77777777" w:rsidR="00544233" w:rsidRPr="00B64460" w:rsidRDefault="00544233" w:rsidP="00BD0CEA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B64460"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  <w:t>.............................................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Rectangle 140"/>
                        <wps:cNvSpPr>
                          <a:spLocks noChangeArrowheads="1"/>
                        </wps:cNvSpPr>
                        <wps:spPr bwMode="auto">
                          <a:xfrm>
                            <a:off x="8675" y="2621"/>
                            <a:ext cx="2563" cy="5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1148ECD" w14:textId="77777777" w:rsidR="00544233" w:rsidRPr="00862744" w:rsidRDefault="00544233" w:rsidP="00BD0CE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cs/>
                                </w:rPr>
                                <w:t>អក្សរសម្ងាត់</w:t>
                              </w:r>
                            </w:p>
                            <w:p w14:paraId="4CB71A86" w14:textId="77777777" w:rsidR="00544233" w:rsidRPr="00635ACD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Rectangle 141"/>
                        <wps:cNvSpPr>
                          <a:spLocks noChangeArrowheads="1"/>
                        </wps:cNvSpPr>
                        <wps:spPr bwMode="auto">
                          <a:xfrm>
                            <a:off x="8674" y="4243"/>
                            <a:ext cx="2564" cy="553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7816E88" w14:textId="77777777" w:rsidR="00544233" w:rsidRPr="00862744" w:rsidRDefault="00544233" w:rsidP="00BD0CE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cs/>
                                </w:rPr>
                                <w:t>អក្សរសម្ងាត់</w:t>
                              </w:r>
                            </w:p>
                            <w:p w14:paraId="2B7A27CE" w14:textId="77777777" w:rsidR="00544233" w:rsidRPr="00635ACD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Oval 35"/>
                        <wps:cNvSpPr>
                          <a:spLocks noChangeArrowheads="1"/>
                        </wps:cNvSpPr>
                        <wps:spPr bwMode="auto">
                          <a:xfrm>
                            <a:off x="515" y="4210"/>
                            <a:ext cx="1579" cy="127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Rectangle 143"/>
                        <wps:cNvSpPr>
                          <a:spLocks noChangeArrowheads="1"/>
                        </wps:cNvSpPr>
                        <wps:spPr bwMode="auto">
                          <a:xfrm>
                            <a:off x="515" y="3627"/>
                            <a:ext cx="10723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55DFDB" w14:textId="77777777" w:rsidR="00544233" w:rsidRPr="00A85045" w:rsidRDefault="00544233" w:rsidP="00BD0CEA">
                              <w:pPr>
                                <w:tabs>
                                  <w:tab w:val="left" w:pos="851"/>
                                  <w:tab w:val="left" w:pos="1560"/>
                                </w:tabs>
                                <w:ind w:left="284"/>
                                <w:rPr>
                                  <w:rFonts w:ascii="Khmer OS" w:hAnsi="Khmer OS" w:cs="Khmer OS"/>
                                </w:rPr>
                              </w:pPr>
                              <w:r w:rsidRPr="00A85045">
                                <w:rPr>
                                  <w:rFonts w:ascii="Khmer OS" w:hAnsi="Khmer OS" w:cs="Khmer OS"/>
                                </w:rPr>
                                <w:sym w:font="Wingdings 2" w:char="F026"/>
                              </w:r>
                              <w:r w:rsidRPr="00A85045">
                                <w:rPr>
                                  <w:rFonts w:ascii="Khmer OS" w:hAnsi="Khmer OS" w:cs="Khmer OS"/>
                                </w:rPr>
                                <w:t>……………………………………………………………………………………………………………………………</w:t>
                              </w:r>
                              <w:r w:rsidRPr="00084B58">
                                <w:rPr>
                                  <w:rFonts w:ascii="Khmer OS" w:hAnsi="Khmer OS" w:cs="Khmer OS"/>
                                </w:rPr>
                                <w:t>……………</w:t>
                              </w:r>
                            </w:p>
                            <w:p w14:paraId="61799C1D" w14:textId="77777777" w:rsidR="00544233" w:rsidRPr="00B64460" w:rsidRDefault="00544233" w:rsidP="00BD0CEA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Rectangle 145"/>
                        <wps:cNvSpPr>
                          <a:spLocks noChangeArrowheads="1"/>
                        </wps:cNvSpPr>
                        <wps:spPr bwMode="auto">
                          <a:xfrm>
                            <a:off x="875" y="4343"/>
                            <a:ext cx="7888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1CDBA4" w14:textId="7FD53392" w:rsidR="00544233" w:rsidRPr="00862744" w:rsidRDefault="00544233" w:rsidP="00BD0CEA">
                              <w:pPr>
                                <w:tabs>
                                  <w:tab w:val="left" w:pos="851"/>
                                  <w:tab w:val="left" w:pos="1110"/>
                                  <w:tab w:val="left" w:pos="1560"/>
                                </w:tabs>
                                <w:spacing w:after="0" w:line="240" w:lineRule="auto"/>
                                <w:ind w:left="284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>
                                <w:rPr>
                                  <w:rFonts w:ascii="Khmer OS" w:hAnsi="Khmer OS" w:cs="Khmer OS"/>
                                </w:rPr>
                                <w:t xml:space="preserve">                   </w:t>
                              </w:r>
                              <w:r w:rsidRPr="00B44A3C">
                                <w:rPr>
                                  <w:rFonts w:ascii="Khmer OS System" w:hAnsi="Khmer OS System" w:cs="Khmer OS System"/>
                                  <w:b/>
                                  <w:bCs/>
                                  <w:sz w:val="24"/>
                                  <w:szCs w:val="24"/>
                                  <w:cs/>
                                </w:rPr>
                                <w:t xml:space="preserve">វិញ្ញាសា </w:t>
                              </w:r>
                              <w:r w:rsidRPr="00B44A3C">
                                <w:rPr>
                                  <w:rFonts w:ascii="Khmer OS System" w:hAnsi="Khmer OS System" w:cs="Khmer OS System"/>
                                  <w:sz w:val="24"/>
                                  <w:szCs w:val="24"/>
                                  <w:lang w:val="en-AU"/>
                                </w:rPr>
                                <w:t>:</w:t>
                              </w:r>
                              <w:r w:rsidR="00B44A3C">
                                <w:rPr>
                                  <w:rFonts w:ascii="Khmer OS System" w:hAnsi="Khmer OS System" w:cs="Khmer OS System" w:hint="cs"/>
                                  <w:sz w:val="24"/>
                                  <w:szCs w:val="24"/>
                                  <w:cs/>
                                  <w:lang w:val="en-AU"/>
                                </w:rPr>
                                <w:t xml:space="preserve"> ភាសាខ្មែរ</w:t>
                              </w:r>
                              <w:r w:rsidRPr="00B44A3C">
                                <w:rPr>
                                  <w:rFonts w:ascii="Khmer OS System" w:hAnsi="Khmer OS System" w:cs="Khmer OS System"/>
                                  <w:sz w:val="24"/>
                                  <w:szCs w:val="24"/>
                                  <w:lang w:val="en-AU"/>
                                </w:rPr>
                                <w:t xml:space="preserve"> </w:t>
                              </w:r>
                              <w:r w:rsidR="00B44A3C">
                                <w:rPr>
                                  <w:rFonts w:ascii="Khmer OS System" w:hAnsi="Khmer OS System" w:cs="Khmer OS System" w:hint="cs"/>
                                  <w:sz w:val="24"/>
                                  <w:szCs w:val="24"/>
                                  <w:cs/>
                                  <w:lang w:val="en-AU"/>
                                </w:rPr>
                                <w:t>(</w:t>
                              </w:r>
                              <w:r w:rsidR="003D58E8" w:rsidRPr="00B44A3C">
                                <w:rPr>
                                  <w:rFonts w:ascii="Khmer OS System" w:hAnsi="Khmer OS System" w:cs="Khmer OS System" w:hint="cs"/>
                                  <w:sz w:val="24"/>
                                  <w:szCs w:val="24"/>
                                  <w:cs/>
                                </w:rPr>
                                <w:t>អំណាន</w:t>
                              </w:r>
                              <w:r w:rsidR="00B44A3C">
                                <w:rPr>
                                  <w:rFonts w:ascii="Khmer OS System" w:hAnsi="Khmer OS System" w:cs="Khmer OS System" w:hint="cs"/>
                                  <w:sz w:val="24"/>
                                  <w:szCs w:val="24"/>
                                  <w:cs/>
                                </w:rPr>
                                <w:t>)</w:t>
                              </w:r>
                              <w:r w:rsidRPr="00B44A3C">
                                <w:rPr>
                                  <w:rFonts w:ascii="Khmer OS System" w:hAnsi="Khmer OS System" w:cs="Khmer OS System"/>
                                  <w:sz w:val="24"/>
                                  <w:szCs w:val="24"/>
                                  <w:lang w:val="en-AU"/>
                                </w:rPr>
                                <w:t xml:space="preserve">  </w:t>
                              </w:r>
                              <w:r w:rsidRPr="00B44A3C">
                                <w:rPr>
                                  <w:rFonts w:ascii="Khmer OS System" w:hAnsi="Khmer OS System" w:cs="Khmer OS System"/>
                                  <w:sz w:val="24"/>
                                  <w:szCs w:val="24"/>
                                  <w:cs/>
                                  <w:lang w:val="en-AU"/>
                                </w:rPr>
                                <w:t xml:space="preserve">រយៈពេល </w:t>
                              </w:r>
                              <w:r w:rsidR="002F163E" w:rsidRPr="00B44A3C">
                                <w:rPr>
                                  <w:rFonts w:ascii="Khmer OS System" w:hAnsi="Khmer OS System" w:cs="Khmer OS System"/>
                                  <w:sz w:val="24"/>
                                  <w:szCs w:val="24"/>
                                  <w:lang w:val="en-AU"/>
                                </w:rPr>
                                <w:t>40</w:t>
                              </w:r>
                              <w:r w:rsidRPr="00B44A3C">
                                <w:rPr>
                                  <w:rFonts w:ascii="Khmer OS System" w:hAnsi="Khmer OS System" w:cs="Khmer OS System"/>
                                  <w:sz w:val="24"/>
                                  <w:szCs w:val="24"/>
                                  <w:cs/>
                                  <w:lang w:val="en-AU"/>
                                </w:rPr>
                                <w:t>នាទី</w:t>
                              </w:r>
                            </w:p>
                            <w:p w14:paraId="2F22E21E" w14:textId="77777777" w:rsidR="00544233" w:rsidRPr="00B64460" w:rsidRDefault="00544233" w:rsidP="00BD0CEA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9ECA85" id="Group 20" o:spid="_x0000_s1026" style="position:absolute;margin-left:-34.2pt;margin-top:0;width:557.8pt;height:246pt;z-index:-251506688" coordorigin="515,561" coordsize="11293,4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">
                <v:rect id="Rectangle 136" o:spid="_x0000_s1027" style="position:absolute;left:730;top:561;width:10387;height:2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" filled="f" stroked="f">
                  <v:textbox>
                    <w:txbxContent>
                      <w:p w14:paraId="431CECA0" w14:textId="12110EED" w:rsidR="00544233" w:rsidRPr="00635ACD" w:rsidRDefault="00544233" w:rsidP="00BD0CE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</w:rPr>
                        </w:pPr>
                        <w:r>
                          <w:rPr>
                            <w:rFonts w:ascii="Khmer OS Muol Light" w:hAnsi="Khmer OS Muol Light" w:cs="Khmer OS Muol Light" w:hint="cs"/>
                            <w:cs/>
                          </w:rPr>
                          <w:t>សាលាបឋមសិក្សា</w:t>
                        </w:r>
                        <w:r w:rsidR="00862744">
                          <w:rPr>
                            <w:rFonts w:ascii="Khmer OS Muol Light" w:hAnsi="Khmer OS Muol Light" w:cs="Khmer OS Muol Light" w:hint="cs"/>
                            <w:cs/>
                          </w:rPr>
                          <w:t xml:space="preserve">៖ </w:t>
                        </w:r>
                        <w:r w:rsidR="00862744"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.................................</w:t>
                        </w:r>
                      </w:p>
                      <w:p w14:paraId="47AE864C" w14:textId="18DCB13D" w:rsidR="00544233" w:rsidRPr="00862744" w:rsidRDefault="00E557C3" w:rsidP="00BD0CE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>
                          <w:rPr>
                            <w:rFonts w:ascii="Khmer OS System" w:hAnsi="Khmer OS System" w:cs="Khmer OS System" w:hint="cs"/>
                            <w:cs/>
                          </w:rPr>
                          <w:t>ប្រឡង</w:t>
                        </w:r>
                        <w:r w:rsidR="00B94E6B" w:rsidRPr="00AE54C7">
                          <w:rPr>
                            <w:rFonts w:ascii="Khmer OS System" w:hAnsi="Khmer OS System" w:cs="Khmer OS System" w:hint="cs"/>
                            <w:cs/>
                          </w:rPr>
                          <w:t>ឆមាស៖...........</w:t>
                        </w:r>
                        <w:r w:rsidR="00544233" w:rsidRPr="00AE54C7">
                          <w:rPr>
                            <w:rFonts w:ascii="Khmer OS System" w:hAnsi="Khmer OS System" w:cs="Khmer OS System"/>
                          </w:rPr>
                          <w:t xml:space="preserve">   </w:t>
                        </w:r>
                        <w:r w:rsidR="00544233" w:rsidRPr="00862744">
                          <w:rPr>
                            <w:rFonts w:ascii="Khmer OS System" w:hAnsi="Khmer OS System" w:cs="Khmer OS System"/>
                            <w:cs/>
                            <w:lang w:val="en-AU"/>
                          </w:rPr>
                          <w:t>ថ្នាក់ទី</w:t>
                        </w:r>
                        <w:r w:rsidR="00862744" w:rsidRPr="00862744">
                          <w:rPr>
                            <w:rFonts w:ascii="Khmer OS System" w:hAnsi="Khmer OS System" w:cs="Khmer OS System"/>
                            <w:cs/>
                            <w:lang w:val="en-AU"/>
                          </w:rPr>
                          <w:t>៖</w:t>
                        </w:r>
                        <w:r w:rsidR="00B94E6B">
                          <w:rPr>
                            <w:rFonts w:ascii="Khmer OS System" w:hAnsi="Khmer OS System" w:cs="Khmer OS System" w:hint="cs"/>
                            <w:cs/>
                            <w:lang w:val="en-AU"/>
                          </w:rPr>
                          <w:t>........</w:t>
                        </w:r>
                        <w:r w:rsidR="00544233" w:rsidRPr="00862744">
                          <w:rPr>
                            <w:rFonts w:ascii="Khmer OS System" w:hAnsi="Khmer OS System" w:cs="Khmer OS System"/>
                            <w:cs/>
                            <w:lang w:val="en-AU"/>
                          </w:rPr>
                          <w:t xml:space="preserve"> សម័យប្រឡ</w:t>
                        </w:r>
                        <w:r w:rsidR="00240A3A">
                          <w:rPr>
                            <w:rFonts w:ascii="Khmer OS System" w:hAnsi="Khmer OS System" w:cs="Khmer OS System" w:hint="cs"/>
                            <w:cs/>
                            <w:lang w:val="en-AU"/>
                          </w:rPr>
                          <w:t>ង</w:t>
                        </w:r>
                        <w:r w:rsidR="00862744" w:rsidRPr="00862744">
                          <w:rPr>
                            <w:rFonts w:ascii="Khmer OS System" w:hAnsi="Khmer OS System" w:cs="Khmer OS System"/>
                            <w:cs/>
                            <w:lang w:val="en-AU"/>
                          </w:rPr>
                          <w:t xml:space="preserve">៖ </w:t>
                        </w:r>
                        <w:r w:rsidR="00544233"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...................................</w:t>
                        </w:r>
                      </w:p>
                      <w:p w14:paraId="0D62F917" w14:textId="145B2E47" w:rsidR="00544233" w:rsidRDefault="00544233" w:rsidP="00BD0CE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  <w:r>
                          <w:rPr>
                            <w:rFonts w:ascii="Khmer OS Muol Light" w:hAnsi="Khmer OS Muol Light" w:cs="Khmer OS Muol Light" w:hint="cs"/>
                            <w:cs/>
                            <w:lang w:val="en-AU"/>
                          </w:rPr>
                          <w:t>ហត្ថលេខាអនុរក្ស</w:t>
                        </w:r>
                      </w:p>
                      <w:p w14:paraId="28FA94EA" w14:textId="77777777" w:rsidR="00544233" w:rsidRDefault="00544233" w:rsidP="00BD0CEA">
                        <w:pPr>
                          <w:spacing w:after="0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  <w:r>
                          <w:rPr>
                            <w:rFonts w:ascii="Khmer OS Muol Light" w:hAnsi="Khmer OS Muol Light" w:cs="Khmer OS Muol Light"/>
                            <w:lang w:val="en-AU"/>
                          </w:rPr>
                          <w:t>-.............................</w:t>
                        </w:r>
                      </w:p>
                      <w:p w14:paraId="302F9945" w14:textId="77777777" w:rsidR="00544233" w:rsidRPr="00635ACD" w:rsidRDefault="00544233" w:rsidP="00BD0CEA">
                        <w:pPr>
                          <w:spacing w:after="0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  <w:r>
                          <w:rPr>
                            <w:rFonts w:ascii="Khmer OS Muol Light" w:hAnsi="Khmer OS Muol Light" w:cs="Khmer OS Muol Light"/>
                            <w:lang w:val="en-AU"/>
                          </w:rPr>
                          <w:t>-.............................</w:t>
                        </w:r>
                      </w:p>
                      <w:p w14:paraId="2D17B1C0" w14:textId="77777777" w:rsidR="00544233" w:rsidRPr="00635ACD" w:rsidRDefault="00544233" w:rsidP="00BD0CE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37" o:spid="_x0000_s1028" style="position:absolute;left:8686;top:561;width:3122;height:1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" filled="f" stroked="f">
                  <v:textbox>
                    <w:txbxContent>
                      <w:p w14:paraId="010AE9BF" w14:textId="1099087D" w:rsidR="00544233" w:rsidRPr="00862744" w:rsidRDefault="00544233" w:rsidP="00BD0CE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 w:rsidRPr="0012172C">
                          <w:rPr>
                            <w:rFonts w:ascii="Khmer OS Muol" w:hAnsi="Khmer OS Muol" w:cs="Khmer OS Muol"/>
                            <w:cs/>
                            <w:lang w:val="en-AU"/>
                          </w:rPr>
                          <w:t>លេខបន្ទប់</w:t>
                        </w:r>
                        <w:r w:rsidR="00862744" w:rsidRPr="0012172C">
                          <w:rPr>
                            <w:rFonts w:ascii="Khmer OS Muol" w:hAnsi="Khmer OS Muol" w:cs="Khmer OS Muol" w:hint="cs"/>
                            <w:cs/>
                            <w:lang w:val="en-AU"/>
                          </w:rPr>
                          <w:t>៖</w:t>
                        </w:r>
                        <w:r w:rsidRPr="00862744">
                          <w:rPr>
                            <w:rFonts w:ascii="Khmer OS System" w:hAnsi="Khmer OS System" w:cs="Khmer OS System"/>
                          </w:rPr>
                          <w:t>.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</w:t>
                        </w:r>
                      </w:p>
                      <w:p w14:paraId="1AB5F372" w14:textId="11DC8A62" w:rsidR="00544233" w:rsidRPr="00A13B9F" w:rsidRDefault="00544233" w:rsidP="00BD0CEA">
                        <w:pPr>
                          <w:spacing w:after="0" w:line="240" w:lineRule="auto"/>
                          <w:rPr>
                            <w:rFonts w:ascii="Khmer OS Muol" w:hAnsi="Khmer OS Muol" w:cs="Khmer OS Muol"/>
                            <w:lang w:val="en-AU"/>
                          </w:rPr>
                        </w:pPr>
                        <w:r w:rsidRPr="00A13B9F">
                          <w:rPr>
                            <w:rFonts w:ascii="Khmer OS Muol" w:hAnsi="Khmer OS Muol" w:cs="Khmer OS Muol"/>
                            <w:cs/>
                            <w:lang w:val="en-AU"/>
                          </w:rPr>
                          <w:t>លេខតុ</w:t>
                        </w:r>
                        <w:r w:rsidR="00862744">
                          <w:rPr>
                            <w:rFonts w:ascii="Khmer OS Muol" w:hAnsi="Khmer OS Muol" w:cs="Khmer OS Muol" w:hint="cs"/>
                            <w:cs/>
                            <w:lang w:val="en-AU"/>
                          </w:rPr>
                          <w:t>៖</w:t>
                        </w:r>
                        <w:r w:rsidRPr="00A13B9F">
                          <w:rPr>
                            <w:rFonts w:ascii="Khmer OS Muol" w:hAnsi="Khmer OS Muol" w:cs="Khmer OS Muol"/>
                            <w:lang w:val="en-AU"/>
                          </w:rPr>
                          <w:t>...............</w:t>
                        </w:r>
                        <w:r w:rsidR="0012172C">
                          <w:rPr>
                            <w:rFonts w:ascii="Khmer OS Muol" w:hAnsi="Khmer OS Muol" w:cs="Khmer OS Muol" w:hint="cs"/>
                            <w:cs/>
                            <w:lang w:val="en-AU"/>
                          </w:rPr>
                          <w:t>..</w:t>
                        </w:r>
                        <w:r w:rsidRPr="00A13B9F">
                          <w:rPr>
                            <w:rFonts w:ascii="Khmer OS Muol" w:hAnsi="Khmer OS Muol" w:cs="Khmer OS Muol"/>
                            <w:lang w:val="en-AU"/>
                          </w:rPr>
                          <w:t>........</w:t>
                        </w:r>
                        <w:r>
                          <w:rPr>
                            <w:rFonts w:ascii="Khmer OS Muol" w:hAnsi="Khmer OS Muol" w:cs="Khmer OS Muol"/>
                            <w:lang w:val="en-AU"/>
                          </w:rPr>
                          <w:t>....</w:t>
                        </w:r>
                      </w:p>
                      <w:p w14:paraId="51491296" w14:textId="77777777" w:rsidR="00544233" w:rsidRPr="00635ACD" w:rsidRDefault="00544233" w:rsidP="00BD0CE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38" o:spid="_x0000_s1029" style="position:absolute;left:3179;top:1635;width:4986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" filled="f" stroked="f">
                  <v:textbox>
                    <w:txbxContent>
                      <w:p w14:paraId="7B5AF658" w14:textId="23193A1E" w:rsidR="00544233" w:rsidRPr="00862744" w:rsidRDefault="00544233" w:rsidP="00BD0CE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cs/>
                          </w:rPr>
                          <w:t>នាមត្រកូល និងនាមខ្លួន</w:t>
                        </w:r>
                        <w:r w:rsidR="00862744">
                          <w:rPr>
                            <w:rFonts w:ascii="Khmer OS System" w:hAnsi="Khmer OS System" w:cs="Khmer OS System" w:hint="cs"/>
                            <w:cs/>
                          </w:rPr>
                          <w:t>៖</w:t>
                        </w:r>
                        <w:r w:rsidRPr="00862744">
                          <w:rPr>
                            <w:rFonts w:ascii="Khmer OS System" w:hAnsi="Khmer OS System" w:cs="Khmer OS System"/>
                          </w:rPr>
                          <w:t xml:space="preserve"> 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....................................</w:t>
                        </w:r>
                      </w:p>
                      <w:p w14:paraId="6BA97B10" w14:textId="54B57E42" w:rsidR="00544233" w:rsidRPr="00862744" w:rsidRDefault="00544233" w:rsidP="00BD0CE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cs/>
                          </w:rPr>
                          <w:t>ថ្ងៃខែឆ្នាំកំណើត</w:t>
                        </w:r>
                        <w:r w:rsidRPr="00862744">
                          <w:rPr>
                            <w:rFonts w:ascii="Khmer OS System" w:hAnsi="Khmer OS System" w:cs="Khmer OS System"/>
                          </w:rPr>
                          <w:t xml:space="preserve"> </w:t>
                        </w:r>
                        <w:r w:rsidR="00862744">
                          <w:rPr>
                            <w:rFonts w:ascii="Khmer OS System" w:hAnsi="Khmer OS System" w:cs="Khmer OS System" w:hint="cs"/>
                            <w:cs/>
                          </w:rPr>
                          <w:t>៖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</w:t>
                        </w:r>
                        <w:r w:rsidR="00862744">
                          <w:rPr>
                            <w:rFonts w:ascii="Khmer OS System" w:hAnsi="Khmer OS System" w:cs="Khmer OS System" w:hint="cs"/>
                            <w:cs/>
                            <w:lang w:val="en-AU"/>
                          </w:rPr>
                          <w:t>..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</w:t>
                        </w:r>
                        <w:r w:rsidR="0012172C">
                          <w:rPr>
                            <w:rFonts w:ascii="Khmer OS System" w:hAnsi="Khmer OS System" w:cs="Khmer OS System" w:hint="cs"/>
                            <w:cs/>
                            <w:lang w:val="en-AU"/>
                          </w:rPr>
                          <w:t>.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</w:t>
                        </w:r>
                      </w:p>
                      <w:p w14:paraId="5FE300A2" w14:textId="11D0DA80" w:rsidR="00544233" w:rsidRPr="004A06A3" w:rsidRDefault="00544233" w:rsidP="00BD0CEA">
                        <w:pPr>
                          <w:spacing w:after="0" w:line="240" w:lineRule="auto"/>
                          <w:rPr>
                            <w:rFonts w:ascii="Khmer OS" w:hAnsi="Khmer OS" w:cs="Khmer OS"/>
                            <w:cs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cs/>
                          </w:rPr>
                          <w:t>ហត្ថលេខាបេក្ខជន</w:t>
                        </w:r>
                        <w:r w:rsidR="00862744">
                          <w:rPr>
                            <w:rFonts w:ascii="Khmer OS System" w:hAnsi="Khmer OS System" w:cs="Khmer OS System" w:hint="cs"/>
                            <w:cs/>
                          </w:rPr>
                          <w:t>៖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.............................................</w:t>
                        </w:r>
                        <w:r w:rsidRPr="004A06A3">
                          <w:rPr>
                            <w:rFonts w:ascii="Khmer OS" w:hAnsi="Khmer OS" w:cs="Khmer OS"/>
                          </w:rPr>
                          <w:t xml:space="preserve"> :</w:t>
                        </w:r>
                        <w:r w:rsidRPr="004A06A3">
                          <w:rPr>
                            <w:rFonts w:ascii="Khmer OS" w:hAnsi="Khmer OS" w:cs="Khmer OS"/>
                            <w:lang w:val="en-AU"/>
                          </w:rPr>
                          <w:t>.........................................................</w:t>
                        </w:r>
                      </w:p>
                      <w:p w14:paraId="229C2F61" w14:textId="77777777" w:rsidR="00544233" w:rsidRPr="000649F5" w:rsidRDefault="00544233" w:rsidP="00BD0CEA">
                        <w:pPr>
                          <w:spacing w:after="0" w:line="240" w:lineRule="auto"/>
                          <w:rPr>
                            <w:rFonts w:ascii="Khmer OS" w:hAnsi="Khmer OS" w:cs="Khmer OS"/>
                            <w:b/>
                            <w:bCs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39" o:spid="_x0000_s1030" style="position:absolute;left:644;top:3214;width:11022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" filled="f" stroked="f">
                  <v:textbox>
                    <w:txbxContent>
                      <w:p w14:paraId="5CD25EA0" w14:textId="3577B7F3" w:rsidR="00544233" w:rsidRPr="00862744" w:rsidRDefault="00544233" w:rsidP="00CE236B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0" w:line="240" w:lineRule="auto"/>
                          <w:ind w:left="270" w:hanging="180"/>
                          <w:rPr>
                            <w:rFonts w:ascii="Khmer OS System" w:hAnsi="Khmer OS System" w:cs="Khmer OS System"/>
                            <w:sz w:val="18"/>
                            <w:szCs w:val="18"/>
                            <w:cs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sz w:val="18"/>
                            <w:szCs w:val="18"/>
                            <w:cs/>
                            <w:lang w:val="en-AU"/>
                          </w:rPr>
                          <w:t>បេក្ខជនមិនត្រូវធ្វើសញ្ញាសម្គាល់អ្វីមួយនៅលើសន្លឹកប្រឡងឡើយ។</w:t>
                        </w:r>
                        <w:r w:rsidR="00EC5060">
                          <w:rPr>
                            <w:rFonts w:ascii="Khmer OS System" w:hAnsi="Khmer OS System" w:cs="Khmer OS System" w:hint="cs"/>
                            <w:sz w:val="18"/>
                            <w:szCs w:val="18"/>
                            <w:cs/>
                            <w:lang w:val="en-AU"/>
                          </w:rPr>
                          <w:t xml:space="preserve"> </w:t>
                        </w:r>
                        <w:r w:rsidRPr="00862744">
                          <w:rPr>
                            <w:rFonts w:ascii="Khmer OS System" w:hAnsi="Khmer OS System" w:cs="Khmer OS System"/>
                            <w:sz w:val="18"/>
                            <w:szCs w:val="18"/>
                            <w:cs/>
                            <w:lang w:val="en-AU"/>
                          </w:rPr>
                          <w:t>សន្លឹកប្រឡងណាដែលមានសញ្ញាសម្គាល់នឹងត្រូវបានពិន្ទុសូន្យ។</w:t>
                        </w:r>
                      </w:p>
                      <w:p w14:paraId="0D84F76B" w14:textId="77777777" w:rsidR="00544233" w:rsidRPr="00B64460" w:rsidRDefault="00544233" w:rsidP="00BD0CEA">
                        <w:pPr>
                          <w:spacing w:after="0" w:line="240" w:lineRule="auto"/>
                          <w:ind w:left="270"/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</w:pPr>
                        <w:r w:rsidRPr="00B64460"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  <w:t>.............................................</w:t>
                        </w:r>
                      </w:p>
                    </w:txbxContent>
                  </v:textbox>
                </v:rect>
                <v:rect id="Rectangle 140" o:spid="_x0000_s1031" style="position:absolute;left:8675;top:2621;width:2563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" filled="f" strokeweight="1.5pt">
                  <v:textbox>
                    <w:txbxContent>
                      <w:p w14:paraId="41148ECD" w14:textId="77777777" w:rsidR="00544233" w:rsidRPr="00862744" w:rsidRDefault="00544233" w:rsidP="00BD0CE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sz w:val="18"/>
                            <w:szCs w:val="18"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sz w:val="18"/>
                            <w:szCs w:val="18"/>
                            <w:cs/>
                          </w:rPr>
                          <w:t>អក្សរសម្ងាត់</w:t>
                        </w:r>
                      </w:p>
                      <w:p w14:paraId="4CB71A86" w14:textId="77777777" w:rsidR="00544233" w:rsidRPr="00635ACD" w:rsidRDefault="00544233" w:rsidP="00BD0CE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41" o:spid="_x0000_s1032" style="position:absolute;left:8674;top:4243;width:2564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" filled="f" strokeweight="1.5pt">
                  <v:textbox>
                    <w:txbxContent>
                      <w:p w14:paraId="27816E88" w14:textId="77777777" w:rsidR="00544233" w:rsidRPr="00862744" w:rsidRDefault="00544233" w:rsidP="00BD0CE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sz w:val="18"/>
                            <w:szCs w:val="18"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sz w:val="18"/>
                            <w:szCs w:val="18"/>
                            <w:cs/>
                          </w:rPr>
                          <w:t>អក្សរសម្ងាត់</w:t>
                        </w:r>
                      </w:p>
                      <w:p w14:paraId="2B7A27CE" w14:textId="77777777" w:rsidR="00544233" w:rsidRPr="00635ACD" w:rsidRDefault="00544233" w:rsidP="00BD0CE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</w:p>
                    </w:txbxContent>
                  </v:textbox>
                </v:rect>
                <v:oval id="Oval 35" o:spid="_x0000_s1033" style="position:absolute;left:515;top:4210;width:1579;height:1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"/>
                <v:rect id="Rectangle 143" o:spid="_x0000_s1034" style="position:absolute;left:515;top:3627;width:10723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" filled="f" stroked="f">
                  <v:textbox>
                    <w:txbxContent>
                      <w:p w14:paraId="0855DFDB" w14:textId="77777777" w:rsidR="00544233" w:rsidRPr="00A85045" w:rsidRDefault="00544233" w:rsidP="00BD0CEA">
                        <w:pPr>
                          <w:tabs>
                            <w:tab w:val="left" w:pos="851"/>
                            <w:tab w:val="left" w:pos="1560"/>
                          </w:tabs>
                          <w:ind w:left="284"/>
                          <w:rPr>
                            <w:rFonts w:ascii="Khmer OS" w:hAnsi="Khmer OS" w:cs="Khmer OS"/>
                          </w:rPr>
                        </w:pPr>
                        <w:r w:rsidRPr="00A85045">
                          <w:rPr>
                            <w:rFonts w:ascii="Khmer OS" w:hAnsi="Khmer OS" w:cs="Khmer OS"/>
                          </w:rPr>
                          <w:sym w:font="Wingdings 2" w:char="F026"/>
                        </w:r>
                        <w:r w:rsidRPr="00A85045">
                          <w:rPr>
                            <w:rFonts w:ascii="Khmer OS" w:hAnsi="Khmer OS" w:cs="Khmer OS"/>
                          </w:rPr>
                          <w:t>……………………………………………………………………………………………………………………………</w:t>
                        </w:r>
                        <w:r w:rsidRPr="00084B58">
                          <w:rPr>
                            <w:rFonts w:ascii="Khmer OS" w:hAnsi="Khmer OS" w:cs="Khmer OS"/>
                          </w:rPr>
                          <w:t>……………</w:t>
                        </w:r>
                      </w:p>
                      <w:p w14:paraId="61799C1D" w14:textId="77777777" w:rsidR="00544233" w:rsidRPr="00B64460" w:rsidRDefault="00544233" w:rsidP="00BD0CEA">
                        <w:pPr>
                          <w:spacing w:after="0" w:line="240" w:lineRule="auto"/>
                          <w:ind w:left="270"/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45" o:spid="_x0000_s1035" style="position:absolute;left:875;top:4343;width:7888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" filled="f" stroked="f">
                  <v:textbox>
                    <w:txbxContent>
                      <w:p w14:paraId="351CDBA4" w14:textId="7FD53392" w:rsidR="00544233" w:rsidRPr="00862744" w:rsidRDefault="00544233" w:rsidP="00BD0CEA">
                        <w:pPr>
                          <w:tabs>
                            <w:tab w:val="left" w:pos="851"/>
                            <w:tab w:val="left" w:pos="1110"/>
                            <w:tab w:val="left" w:pos="1560"/>
                          </w:tabs>
                          <w:spacing w:after="0" w:line="240" w:lineRule="auto"/>
                          <w:ind w:left="284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>
                          <w:rPr>
                            <w:rFonts w:ascii="Khmer OS" w:hAnsi="Khmer OS" w:cs="Khmer OS"/>
                          </w:rPr>
                          <w:t xml:space="preserve">                   </w:t>
                        </w:r>
                        <w:r w:rsidRPr="00B44A3C">
                          <w:rPr>
                            <w:rFonts w:ascii="Khmer OS System" w:hAnsi="Khmer OS System" w:cs="Khmer OS System"/>
                            <w:b/>
                            <w:bCs/>
                            <w:sz w:val="24"/>
                            <w:szCs w:val="24"/>
                            <w:cs/>
                          </w:rPr>
                          <w:t xml:space="preserve">វិញ្ញាសា </w:t>
                        </w:r>
                        <w:r w:rsidRPr="00B44A3C">
                          <w:rPr>
                            <w:rFonts w:ascii="Khmer OS System" w:hAnsi="Khmer OS System" w:cs="Khmer OS System"/>
                            <w:sz w:val="24"/>
                            <w:szCs w:val="24"/>
                            <w:lang w:val="en-AU"/>
                          </w:rPr>
                          <w:t>:</w:t>
                        </w:r>
                        <w:r w:rsidR="00B44A3C">
                          <w:rPr>
                            <w:rFonts w:ascii="Khmer OS System" w:hAnsi="Khmer OS System" w:cs="Khmer OS System" w:hint="cs"/>
                            <w:sz w:val="24"/>
                            <w:szCs w:val="24"/>
                            <w:cs/>
                            <w:lang w:val="en-AU"/>
                          </w:rPr>
                          <w:t xml:space="preserve"> ភាសាខ្មែរ</w:t>
                        </w:r>
                        <w:r w:rsidRPr="00B44A3C">
                          <w:rPr>
                            <w:rFonts w:ascii="Khmer OS System" w:hAnsi="Khmer OS System" w:cs="Khmer OS System"/>
                            <w:sz w:val="24"/>
                            <w:szCs w:val="24"/>
                            <w:lang w:val="en-AU"/>
                          </w:rPr>
                          <w:t xml:space="preserve"> </w:t>
                        </w:r>
                        <w:r w:rsidR="00B44A3C">
                          <w:rPr>
                            <w:rFonts w:ascii="Khmer OS System" w:hAnsi="Khmer OS System" w:cs="Khmer OS System" w:hint="cs"/>
                            <w:sz w:val="24"/>
                            <w:szCs w:val="24"/>
                            <w:cs/>
                            <w:lang w:val="en-AU"/>
                          </w:rPr>
                          <w:t>(</w:t>
                        </w:r>
                        <w:r w:rsidR="003D58E8" w:rsidRPr="00B44A3C">
                          <w:rPr>
                            <w:rFonts w:ascii="Khmer OS System" w:hAnsi="Khmer OS System" w:cs="Khmer OS System" w:hint="cs"/>
                            <w:sz w:val="24"/>
                            <w:szCs w:val="24"/>
                            <w:cs/>
                          </w:rPr>
                          <w:t>អំណាន</w:t>
                        </w:r>
                        <w:r w:rsidR="00B44A3C">
                          <w:rPr>
                            <w:rFonts w:ascii="Khmer OS System" w:hAnsi="Khmer OS System" w:cs="Khmer OS System" w:hint="cs"/>
                            <w:sz w:val="24"/>
                            <w:szCs w:val="24"/>
                            <w:cs/>
                          </w:rPr>
                          <w:t>)</w:t>
                        </w:r>
                        <w:r w:rsidRPr="00B44A3C">
                          <w:rPr>
                            <w:rFonts w:ascii="Khmer OS System" w:hAnsi="Khmer OS System" w:cs="Khmer OS System"/>
                            <w:sz w:val="24"/>
                            <w:szCs w:val="24"/>
                            <w:lang w:val="en-AU"/>
                          </w:rPr>
                          <w:t xml:space="preserve">  </w:t>
                        </w:r>
                        <w:r w:rsidRPr="00B44A3C">
                          <w:rPr>
                            <w:rFonts w:ascii="Khmer OS System" w:hAnsi="Khmer OS System" w:cs="Khmer OS System"/>
                            <w:sz w:val="24"/>
                            <w:szCs w:val="24"/>
                            <w:cs/>
                            <w:lang w:val="en-AU"/>
                          </w:rPr>
                          <w:t xml:space="preserve">រយៈពេល </w:t>
                        </w:r>
                        <w:r w:rsidR="002F163E" w:rsidRPr="00B44A3C">
                          <w:rPr>
                            <w:rFonts w:ascii="Khmer OS System" w:hAnsi="Khmer OS System" w:cs="Khmer OS System"/>
                            <w:sz w:val="24"/>
                            <w:szCs w:val="24"/>
                            <w:lang w:val="en-AU"/>
                          </w:rPr>
                          <w:t>40</w:t>
                        </w:r>
                        <w:r w:rsidRPr="00B44A3C">
                          <w:rPr>
                            <w:rFonts w:ascii="Khmer OS System" w:hAnsi="Khmer OS System" w:cs="Khmer OS System"/>
                            <w:sz w:val="24"/>
                            <w:szCs w:val="24"/>
                            <w:cs/>
                            <w:lang w:val="en-AU"/>
                          </w:rPr>
                          <w:t>នាទី</w:t>
                        </w:r>
                      </w:p>
                      <w:p w14:paraId="2F22E21E" w14:textId="77777777" w:rsidR="00544233" w:rsidRPr="00B64460" w:rsidRDefault="00544233" w:rsidP="00BD0CEA">
                        <w:pPr>
                          <w:spacing w:after="0" w:line="240" w:lineRule="auto"/>
                          <w:ind w:left="270"/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</w:pPr>
                      </w:p>
                    </w:txbxContent>
                  </v:textbox>
                </v:rect>
                <w10:wrap type="tight"/>
              </v:group>
            </w:pict>
          </mc:Fallback>
        </mc:AlternateContent>
      </w:r>
    </w:p>
    <w:p w14:paraId="7AAA478E" w14:textId="77777777" w:rsidR="006D593F" w:rsidRPr="00E5755E" w:rsidRDefault="006D593F" w:rsidP="002F163E">
      <w:pPr>
        <w:spacing w:after="0" w:line="216" w:lineRule="auto"/>
        <w:jc w:val="center"/>
        <w:rPr>
          <w:rFonts w:ascii="Khmer OS Battambang" w:hAnsi="Khmer OS Battambang" w:cs="Khmer OS Battambang"/>
          <w:lang w:val="ca-ES"/>
        </w:rPr>
      </w:pPr>
      <w:bookmarkStart w:id="1" w:name="_Toc36448936"/>
      <w:bookmarkStart w:id="2" w:name="_Toc37760080"/>
      <w:bookmarkEnd w:id="0"/>
    </w:p>
    <w:p w14:paraId="1094032F" w14:textId="28620EE3" w:rsidR="004A2AA2" w:rsidRPr="00E5755E" w:rsidRDefault="004A2AA2" w:rsidP="004A2AA2">
      <w:pPr>
        <w:rPr>
          <w:rFonts w:ascii="Khmer OS Battambang" w:hAnsi="Khmer OS Battambang" w:cs="Khmer OS Battambang"/>
          <w:szCs w:val="24"/>
          <w:lang w:val="ca-ES"/>
        </w:rPr>
      </w:pPr>
      <w:r w:rsidRPr="00E5755E">
        <w:rPr>
          <w:rFonts w:ascii="Khmer OS Battambang" w:hAnsi="Khmer OS Battambang" w:cs="Khmer OS Battambang"/>
          <w:szCs w:val="24"/>
          <w:cs/>
          <w:lang w:val="ca-ES"/>
        </w:rPr>
        <w:t>១.</w:t>
      </w:r>
      <w:r w:rsidRPr="00E5755E">
        <w:rPr>
          <w:rFonts w:ascii="Khmer OS Battambang" w:hAnsi="Khmer OS Battambang" w:cs="Khmer OS Battambang"/>
          <w:szCs w:val="24"/>
          <w:cs/>
        </w:rPr>
        <w:t xml:space="preserve"> </w:t>
      </w:r>
      <w:r w:rsidRPr="00E5755E">
        <w:rPr>
          <w:rFonts w:ascii="Khmer OS Battambang" w:hAnsi="Khmer OS Battambang" w:cs="Khmer OS Battambang"/>
          <w:szCs w:val="24"/>
          <w:cs/>
          <w:lang w:val="ca-ES"/>
        </w:rPr>
        <w:t xml:space="preserve">ចូរគូសសញ្ញា </w:t>
      </w:r>
      <w:r w:rsidRPr="00E5755E">
        <w:rPr>
          <w:rFonts w:ascii="Khmer OS Battambang" w:hAnsi="Khmer OS Battambang" w:cs="Khmer OS Battambang"/>
          <w:szCs w:val="24"/>
          <w:lang w:val="ca-ES"/>
        </w:rPr>
        <w:sym w:font="Wingdings" w:char="F0FC"/>
      </w:r>
      <w:r w:rsidRPr="00E5755E">
        <w:rPr>
          <w:rFonts w:ascii="Khmer OS Battambang" w:hAnsi="Khmer OS Battambang" w:cs="Khmer OS Battambang"/>
          <w:szCs w:val="24"/>
          <w:cs/>
          <w:lang w:val="ca-ES"/>
        </w:rPr>
        <w:t xml:space="preserve">ក្នុង </w:t>
      </w:r>
      <w:r w:rsidRPr="00E5755E">
        <w:rPr>
          <w:rFonts w:ascii="Khmer OS Battambang" w:hAnsi="Khmer OS Battambang" w:cs="Khmer OS Battambang"/>
          <w:szCs w:val="24"/>
          <w:lang w:val="ca-ES"/>
        </w:rPr>
        <w:sym w:font="Wingdings" w:char="F06F"/>
      </w:r>
      <w:r w:rsidRPr="00E5755E">
        <w:rPr>
          <w:rFonts w:ascii="Khmer OS Battambang" w:hAnsi="Khmer OS Battambang" w:cs="Khmer OS Battambang"/>
          <w:szCs w:val="24"/>
          <w:cs/>
          <w:lang w:val="ca-ES"/>
        </w:rPr>
        <w:t xml:space="preserve"> ខាងមុខចម្លើយត្រឹមត្រូវ។ (១ពិន្ទុ)</w:t>
      </w:r>
    </w:p>
    <w:p w14:paraId="194AE0B8" w14:textId="77777777" w:rsidR="004A2AA2" w:rsidRPr="00E5755E" w:rsidRDefault="004A2AA2" w:rsidP="004A2AA2">
      <w:pPr>
        <w:rPr>
          <w:rFonts w:ascii="Khmer OS Battambang" w:hAnsi="Khmer OS Battambang" w:cs="Khmer OS Battambang"/>
          <w:b/>
          <w:bCs/>
          <w:szCs w:val="24"/>
        </w:rPr>
      </w:pPr>
      <w:r w:rsidRPr="00E5755E">
        <w:rPr>
          <w:rFonts w:ascii="Khmer OS Battambang" w:hAnsi="Khmer OS Battambang" w:cs="Khmer OS Battambang"/>
          <w:b/>
          <w:bCs/>
          <w:szCs w:val="24"/>
          <w:cs/>
          <w:lang w:val="ca-ES"/>
        </w:rPr>
        <w:t xml:space="preserve">         </w:t>
      </w:r>
      <w:r w:rsidRPr="00E5755E">
        <w:rPr>
          <w:rFonts w:ascii="Khmer OS Battambang" w:hAnsi="Khmer OS Battambang" w:cs="Khmer OS Battambang"/>
          <w:b/>
          <w:bCs/>
          <w:szCs w:val="24"/>
          <w:cs/>
        </w:rPr>
        <w:t>តើបច្ចេកវិទ្យាព័ត៌មានមានប្រយោជន៍សម្រាប់អ្នកណា?</w:t>
      </w:r>
    </w:p>
    <w:p w14:paraId="356DF34A" w14:textId="561CAFD8" w:rsidR="004A2AA2" w:rsidRPr="00E5755E" w:rsidRDefault="004A2AA2" w:rsidP="00C0508A">
      <w:pPr>
        <w:ind w:left="720"/>
        <w:rPr>
          <w:rFonts w:ascii="Khmer OS Battambang" w:hAnsi="Khmer OS Battambang" w:cs="Khmer OS Battambang"/>
          <w:szCs w:val="24"/>
        </w:rPr>
      </w:pPr>
      <w:r w:rsidRPr="00E5755E">
        <w:rPr>
          <w:rFonts w:ascii="Khmer OS Battambang" w:hAnsi="Khmer OS Battambang" w:cs="Khmer OS Battambang"/>
          <w:szCs w:val="24"/>
        </w:rPr>
        <w:sym w:font="Wingdings" w:char="F0A8"/>
      </w:r>
      <w:r w:rsidRPr="00E5755E">
        <w:rPr>
          <w:rFonts w:ascii="Khmer OS Battambang" w:hAnsi="Khmer OS Battambang" w:cs="Khmer OS Battambang"/>
          <w:szCs w:val="24"/>
          <w:cs/>
        </w:rPr>
        <w:t xml:space="preserve"> ក. សម្រាប់តែ</w:t>
      </w:r>
      <w:r w:rsidR="00E73B30" w:rsidRPr="00E5755E">
        <w:rPr>
          <w:rFonts w:ascii="Khmer OS Battambang" w:hAnsi="Khmer OS Battambang" w:cs="Khmer OS Battambang" w:hint="cs"/>
          <w:szCs w:val="24"/>
          <w:cs/>
        </w:rPr>
        <w:t>រាជរដ្ឋាភិបាល</w:t>
      </w:r>
      <w:r w:rsidR="00C0508A" w:rsidRPr="00E5755E">
        <w:rPr>
          <w:rFonts w:ascii="Khmer OS Battambang" w:hAnsi="Khmer OS Battambang" w:cs="Khmer OS Battambang"/>
          <w:szCs w:val="24"/>
          <w:cs/>
        </w:rPr>
        <w:tab/>
      </w:r>
      <w:r w:rsidR="00C0508A" w:rsidRPr="00E5755E">
        <w:rPr>
          <w:rFonts w:ascii="Khmer OS Battambang" w:hAnsi="Khmer OS Battambang" w:cs="Khmer OS Battambang"/>
          <w:szCs w:val="24"/>
          <w:cs/>
        </w:rPr>
        <w:tab/>
      </w:r>
      <w:r w:rsidRPr="00E5755E">
        <w:rPr>
          <w:rFonts w:ascii="Khmer OS Battambang" w:hAnsi="Khmer OS Battambang" w:cs="Khmer OS Battambang"/>
          <w:szCs w:val="24"/>
        </w:rPr>
        <w:sym w:font="Wingdings" w:char="F0A8"/>
      </w:r>
      <w:r w:rsidR="00E73B30" w:rsidRPr="00E5755E">
        <w:rPr>
          <w:rFonts w:ascii="Khmer OS Battambang" w:hAnsi="Khmer OS Battambang" w:cs="Khmer OS Battambang"/>
          <w:szCs w:val="24"/>
          <w:cs/>
        </w:rPr>
        <w:t xml:space="preserve"> ខ. សម្រាប់តែមន្ដ្រីរាជការ</w:t>
      </w:r>
    </w:p>
    <w:p w14:paraId="30544F9D" w14:textId="07CCC7E1" w:rsidR="006B006A" w:rsidRPr="00E5755E" w:rsidRDefault="004A2AA2" w:rsidP="00C0508A">
      <w:pPr>
        <w:ind w:left="720"/>
        <w:rPr>
          <w:rFonts w:ascii="Khmer OS Battambang" w:hAnsi="Khmer OS Battambang" w:cs="Khmer OS Battambang"/>
          <w:szCs w:val="24"/>
        </w:rPr>
      </w:pPr>
      <w:r w:rsidRPr="00E5755E">
        <w:rPr>
          <w:rFonts w:ascii="Khmer OS Battambang" w:hAnsi="Khmer OS Battambang" w:cs="Khmer OS Battambang"/>
          <w:szCs w:val="24"/>
        </w:rPr>
        <w:sym w:font="Wingdings" w:char="F0A8"/>
      </w:r>
      <w:r w:rsidRPr="00E5755E">
        <w:rPr>
          <w:rFonts w:ascii="Khmer OS Battambang" w:hAnsi="Khmer OS Battambang" w:cs="Khmer OS Battambang"/>
          <w:szCs w:val="24"/>
          <w:cs/>
        </w:rPr>
        <w:t xml:space="preserve"> គ. </w:t>
      </w:r>
      <w:r w:rsidR="00E73B30" w:rsidRPr="00E5755E">
        <w:rPr>
          <w:rFonts w:ascii="Khmer OS Battambang" w:hAnsi="Khmer OS Battambang" w:cs="Khmer OS Battambang"/>
          <w:szCs w:val="24"/>
          <w:cs/>
        </w:rPr>
        <w:t>សម្រាប់មនុស្សគ្រប់រូបលើពិភពលោក</w:t>
      </w:r>
      <w:r w:rsidR="00C0508A" w:rsidRPr="00E5755E">
        <w:rPr>
          <w:rFonts w:ascii="Khmer OS Battambang" w:hAnsi="Khmer OS Battambang" w:cs="Khmer OS Battambang"/>
          <w:szCs w:val="24"/>
          <w:cs/>
        </w:rPr>
        <w:tab/>
      </w:r>
      <w:r w:rsidRPr="00E5755E">
        <w:rPr>
          <w:rFonts w:ascii="Khmer OS Battambang" w:hAnsi="Khmer OS Battambang" w:cs="Khmer OS Battambang"/>
          <w:szCs w:val="24"/>
        </w:rPr>
        <w:sym w:font="Wingdings" w:char="F06F"/>
      </w:r>
      <w:r w:rsidR="00E73B30" w:rsidRPr="00E5755E">
        <w:rPr>
          <w:rFonts w:ascii="Khmer OS Battambang" w:hAnsi="Khmer OS Battambang" w:cs="Khmer OS Battambang"/>
          <w:szCs w:val="24"/>
          <w:cs/>
        </w:rPr>
        <w:t xml:space="preserve"> ឃ. សម្រាប់អ្នកធ្វើអាជីវកម្ម</w:t>
      </w:r>
    </w:p>
    <w:p w14:paraId="6ED81CBC" w14:textId="2214FBBF" w:rsidR="004A2AA2" w:rsidRPr="00E5755E" w:rsidRDefault="004A2AA2" w:rsidP="004A2AA2">
      <w:pPr>
        <w:rPr>
          <w:rFonts w:ascii="Khmer OS Battambang" w:eastAsiaTheme="minorHAnsi" w:hAnsi="Khmer OS Battambang" w:cs="Khmer OS Battambang"/>
          <w:szCs w:val="24"/>
          <w:lang w:val="ca-ES"/>
        </w:rPr>
      </w:pPr>
      <w:r w:rsidRPr="00E5755E">
        <w:rPr>
          <w:rFonts w:ascii="Khmer OS Battambang" w:hAnsi="Khmer OS Battambang" w:cs="Khmer OS Battambang"/>
          <w:szCs w:val="24"/>
          <w:cs/>
          <w:lang w:val="ca-ES"/>
        </w:rPr>
        <w:t xml:space="preserve">២. ចូរសរសេរពាក្យ </w:t>
      </w:r>
      <w:r w:rsidR="00040399" w:rsidRPr="00E5755E">
        <w:rPr>
          <w:rFonts w:ascii="Khmer OS Battambang" w:hAnsi="Khmer OS Battambang" w:cs="Khmer OS Battambang"/>
          <w:szCs w:val="24"/>
          <w:cs/>
          <w:lang w:val="ca-ES"/>
        </w:rPr>
        <w:t>(ត្រូវ )នៅខាងមុខល្បះដែលជាចម្លើយត្រឹមត្រូវ</w:t>
      </w:r>
      <w:r w:rsidR="00040399" w:rsidRPr="00E5755E">
        <w:rPr>
          <w:rFonts w:ascii="Khmer OS Battambang" w:hAnsi="Khmer OS Battambang" w:cs="Khmer OS Battambang" w:hint="cs"/>
          <w:szCs w:val="24"/>
          <w:cs/>
          <w:lang w:val="ca-ES"/>
        </w:rPr>
        <w:t xml:space="preserve"> និងសរសេរពាក្យ </w:t>
      </w:r>
      <w:r w:rsidRPr="00E5755E">
        <w:rPr>
          <w:rFonts w:ascii="Khmer OS Battambang" w:hAnsi="Khmer OS Battambang" w:cs="Khmer OS Battambang"/>
          <w:szCs w:val="24"/>
          <w:cs/>
          <w:lang w:val="ca-ES"/>
        </w:rPr>
        <w:t>(ខុស)​នៅខាងមុខល្បះដែល</w:t>
      </w:r>
      <w:r w:rsidR="0047798F" w:rsidRPr="00E5755E">
        <w:rPr>
          <w:rFonts w:ascii="Khmer OS Battambang" w:hAnsi="Khmer OS Battambang" w:cs="Khmer OS Battambang" w:hint="cs"/>
          <w:szCs w:val="24"/>
          <w:cs/>
          <w:lang w:val="ca-ES"/>
        </w:rPr>
        <w:t>ជា</w:t>
      </w:r>
      <w:r w:rsidR="00040399" w:rsidRPr="00E5755E">
        <w:rPr>
          <w:rFonts w:ascii="Khmer OS Battambang" w:hAnsi="Khmer OS Battambang" w:cs="Khmer OS Battambang" w:hint="cs"/>
          <w:szCs w:val="24"/>
          <w:cs/>
          <w:lang w:val="ca-ES"/>
        </w:rPr>
        <w:t>ចម្លើយមិនត្រឹមត្រូវ</w:t>
      </w:r>
      <w:r w:rsidRPr="00E5755E">
        <w:rPr>
          <w:rFonts w:ascii="Khmer OS Battambang" w:hAnsi="Khmer OS Battambang" w:cs="Khmer OS Battambang"/>
          <w:szCs w:val="24"/>
          <w:cs/>
          <w:lang w:val="ca-ES"/>
        </w:rPr>
        <w:t>។</w:t>
      </w:r>
      <w:r w:rsidR="00C0508A" w:rsidRPr="00E5755E">
        <w:rPr>
          <w:rFonts w:ascii="Khmer OS Battambang" w:hAnsi="Khmer OS Battambang" w:cs="Khmer OS Battambang" w:hint="cs"/>
          <w:szCs w:val="24"/>
          <w:cs/>
          <w:lang w:val="ca-ES"/>
        </w:rPr>
        <w:t>(១ពិន្ទុ)</w:t>
      </w:r>
    </w:p>
    <w:p w14:paraId="73D35C9E" w14:textId="0BF4B853" w:rsidR="004A2AA2" w:rsidRPr="00E5755E" w:rsidRDefault="004A2AA2" w:rsidP="004A2AA2">
      <w:pPr>
        <w:rPr>
          <w:rFonts w:ascii="Khmer OS Battambang" w:hAnsi="Khmer OS Battambang" w:cs="Khmer OS Battambang"/>
          <w:szCs w:val="24"/>
        </w:rPr>
      </w:pPr>
      <w:r w:rsidRPr="00E5755E">
        <w:rPr>
          <w:rFonts w:ascii="Khmer OS Battambang" w:hAnsi="Khmer OS Battambang" w:cs="Khmer OS Battambang"/>
          <w:szCs w:val="24"/>
          <w:cs/>
        </w:rPr>
        <w:t>.............ក .  គេប្រារព្ធបុណ្យសមុទ្រនៅថ្ងៃទី៣១ ខែធ្នូ ឆ្នាំ២០១២។</w:t>
      </w:r>
    </w:p>
    <w:p w14:paraId="0E951136" w14:textId="6E99E992" w:rsidR="004A2AA2" w:rsidRPr="00E5755E" w:rsidRDefault="004A2AA2" w:rsidP="004A2AA2">
      <w:pPr>
        <w:rPr>
          <w:rFonts w:ascii="Khmer OS Battambang" w:hAnsi="Khmer OS Battambang" w:cs="Khmer OS Battambang"/>
          <w:szCs w:val="24"/>
        </w:rPr>
      </w:pPr>
      <w:r w:rsidRPr="00E5755E">
        <w:rPr>
          <w:rFonts w:ascii="Khmer OS Battambang" w:hAnsi="Khmer OS Battambang" w:cs="Khmer OS Battambang"/>
          <w:szCs w:val="24"/>
          <w:cs/>
        </w:rPr>
        <w:t>.............ខ .  ឆ្នេរអូរឈើទាលស្ថិតនៅក្នុងខេត្តព្រះសីហនុ។</w:t>
      </w:r>
    </w:p>
    <w:p w14:paraId="07C2092E" w14:textId="03D659FA" w:rsidR="004A2AA2" w:rsidRPr="00E5755E" w:rsidRDefault="004A2AA2" w:rsidP="004A2AA2">
      <w:pPr>
        <w:rPr>
          <w:rFonts w:ascii="Khmer OS Battambang" w:hAnsi="Khmer OS Battambang" w:cs="Khmer OS Battambang"/>
          <w:szCs w:val="24"/>
        </w:rPr>
      </w:pPr>
      <w:r w:rsidRPr="00E5755E">
        <w:rPr>
          <w:rFonts w:ascii="Khmer OS Battambang" w:hAnsi="Khmer OS Battambang" w:cs="Khmer OS Battambang"/>
          <w:szCs w:val="24"/>
          <w:cs/>
        </w:rPr>
        <w:t>.............គ . គេរៀបចំបុណ្យសមុទ្រ  ដើម្បីប្តេ</w:t>
      </w:r>
      <w:r w:rsidR="0047798F" w:rsidRPr="00E5755E">
        <w:rPr>
          <w:rFonts w:ascii="Khmer OS Battambang" w:hAnsi="Khmer OS Battambang" w:cs="Khmer OS Battambang"/>
          <w:szCs w:val="24"/>
          <w:cs/>
        </w:rPr>
        <w:t>ជ្ញាថែរក្សាឆ្នេរសមុទ្រឱ្យមានសោភ</w:t>
      </w:r>
      <w:r w:rsidRPr="00E5755E">
        <w:rPr>
          <w:rFonts w:ascii="Khmer OS Battambang" w:hAnsi="Khmer OS Battambang" w:cs="Khmer OS Battambang"/>
          <w:szCs w:val="24"/>
          <w:cs/>
        </w:rPr>
        <w:t xml:space="preserve">ណភាពនិងមានអនាម័យ។ </w:t>
      </w:r>
    </w:p>
    <w:p w14:paraId="5CE55F83" w14:textId="675884EC" w:rsidR="004A2AA2" w:rsidRPr="00E5755E" w:rsidRDefault="004A2AA2" w:rsidP="004A2AA2">
      <w:pPr>
        <w:pStyle w:val="ListParagraph"/>
        <w:spacing w:after="0" w:line="216" w:lineRule="auto"/>
        <w:ind w:left="0"/>
        <w:rPr>
          <w:rFonts w:ascii="Khmer OS Battambang" w:hAnsi="Khmer OS Battambang" w:cs="Khmer OS Battambang"/>
          <w:szCs w:val="24"/>
        </w:rPr>
      </w:pPr>
      <w:r w:rsidRPr="00E5755E">
        <w:rPr>
          <w:rFonts w:ascii="Khmer OS Battambang" w:hAnsi="Khmer OS Battambang" w:cs="Khmer OS Battambang"/>
          <w:szCs w:val="24"/>
          <w:cs/>
        </w:rPr>
        <w:t>............ឃ. បុណ្យសមុទ្រផ្តោតទៅលើអត្ថន័យបីយ៉ាង។</w:t>
      </w:r>
    </w:p>
    <w:tbl>
      <w:tblPr>
        <w:tblStyle w:val="TableGrid"/>
        <w:tblpPr w:leftFromText="180" w:rightFromText="180" w:vertAnchor="page" w:horzAnchor="margin" w:tblpY="13129"/>
        <w:tblW w:w="10009" w:type="dxa"/>
        <w:tblLayout w:type="fixed"/>
        <w:tblLook w:val="04A0" w:firstRow="1" w:lastRow="0" w:firstColumn="1" w:lastColumn="0" w:noHBand="0" w:noVBand="1"/>
      </w:tblPr>
      <w:tblGrid>
        <w:gridCol w:w="3307"/>
        <w:gridCol w:w="6702"/>
      </w:tblGrid>
      <w:tr w:rsidR="00593FC1" w:rsidRPr="00E5755E" w14:paraId="2287E231" w14:textId="77777777" w:rsidTr="00593FC1">
        <w:trPr>
          <w:trHeight w:val="516"/>
        </w:trPr>
        <w:tc>
          <w:tcPr>
            <w:tcW w:w="3307" w:type="dxa"/>
          </w:tcPr>
          <w:p w14:paraId="53959989" w14:textId="77777777" w:rsidR="00593FC1" w:rsidRPr="00E5755E" w:rsidRDefault="00593FC1" w:rsidP="00593FC1">
            <w:pPr>
              <w:jc w:val="center"/>
              <w:rPr>
                <w:rFonts w:ascii="Khmer OS Battambang" w:hAnsi="Khmer OS Battambang" w:cs="Khmer OS Battambang"/>
                <w:b/>
                <w:bCs/>
                <w:color w:val="000000" w:themeColor="text1"/>
                <w:szCs w:val="24"/>
              </w:rPr>
            </w:pPr>
            <w:r w:rsidRPr="00E5755E">
              <w:rPr>
                <w:rFonts w:ascii="Khmer OS Battambang" w:hAnsi="Khmer OS Battambang" w:cs="Khmer OS Battambang"/>
                <w:b/>
                <w:bCs/>
                <w:color w:val="000000" w:themeColor="text1"/>
                <w:szCs w:val="24"/>
                <w:cs/>
                <w:lang w:bidi="km-KH"/>
              </w:rPr>
              <w:t>ពាក្យ</w:t>
            </w:r>
          </w:p>
        </w:tc>
        <w:tc>
          <w:tcPr>
            <w:tcW w:w="6702" w:type="dxa"/>
          </w:tcPr>
          <w:p w14:paraId="2D2FEC45" w14:textId="77777777" w:rsidR="00593FC1" w:rsidRPr="00E5755E" w:rsidRDefault="00593FC1" w:rsidP="00593FC1">
            <w:pPr>
              <w:jc w:val="center"/>
              <w:rPr>
                <w:rFonts w:ascii="Khmer OS Battambang" w:hAnsi="Khmer OS Battambang" w:cs="Khmer OS Battambang"/>
                <w:b/>
                <w:bCs/>
                <w:color w:val="000000" w:themeColor="text1"/>
                <w:szCs w:val="24"/>
              </w:rPr>
            </w:pPr>
            <w:r w:rsidRPr="00E5755E">
              <w:rPr>
                <w:rFonts w:ascii="Khmer OS Battambang" w:hAnsi="Khmer OS Battambang" w:cs="Khmer OS Battambang"/>
                <w:b/>
                <w:bCs/>
                <w:color w:val="000000" w:themeColor="text1"/>
                <w:szCs w:val="24"/>
                <w:cs/>
                <w:lang w:bidi="km-KH"/>
              </w:rPr>
              <w:t>អត្ថន័យ</w:t>
            </w:r>
          </w:p>
        </w:tc>
      </w:tr>
      <w:tr w:rsidR="00593FC1" w:rsidRPr="00E5755E" w14:paraId="41035687" w14:textId="77777777" w:rsidTr="00593FC1">
        <w:trPr>
          <w:trHeight w:val="1765"/>
        </w:trPr>
        <w:tc>
          <w:tcPr>
            <w:tcW w:w="3307" w:type="dxa"/>
          </w:tcPr>
          <w:p w14:paraId="51FD4472" w14:textId="77777777" w:rsidR="00593FC1" w:rsidRPr="00E5755E" w:rsidRDefault="00593FC1" w:rsidP="00593FC1">
            <w:pPr>
              <w:rPr>
                <w:rFonts w:ascii="Khmer OS Battambang" w:hAnsi="Khmer OS Battambang" w:cs="Khmer OS Battambang"/>
                <w:color w:val="000000" w:themeColor="text1"/>
                <w:szCs w:val="24"/>
                <w:lang w:bidi="km-KH"/>
              </w:rPr>
            </w:pPr>
            <w:r w:rsidRPr="00E5755E">
              <w:rPr>
                <w:rFonts w:ascii="Khmer OS Battambang" w:hAnsi="Khmer OS Battambang" w:cs="Khmer OS Battambang"/>
                <w:color w:val="000000" w:themeColor="text1"/>
                <w:szCs w:val="24"/>
                <w:cs/>
                <w:lang w:bidi="km-KH"/>
              </w:rPr>
              <w:t>ក. សា</w:t>
            </w:r>
          </w:p>
          <w:p w14:paraId="7C37B0A9" w14:textId="77777777" w:rsidR="00593FC1" w:rsidRPr="00E5755E" w:rsidRDefault="00593FC1" w:rsidP="00593FC1">
            <w:pPr>
              <w:rPr>
                <w:rFonts w:ascii="Khmer OS Battambang" w:hAnsi="Khmer OS Battambang" w:cs="Khmer OS Battambang"/>
                <w:color w:val="000000" w:themeColor="text1"/>
                <w:szCs w:val="24"/>
                <w:lang w:bidi="km-KH"/>
              </w:rPr>
            </w:pPr>
            <w:r w:rsidRPr="00E5755E">
              <w:rPr>
                <w:rFonts w:ascii="Khmer OS Battambang" w:hAnsi="Khmer OS Battambang" w:cs="Khmer OS Battambang"/>
                <w:color w:val="000000" w:themeColor="text1"/>
                <w:szCs w:val="24"/>
                <w:cs/>
                <w:lang w:bidi="km-KH"/>
              </w:rPr>
              <w:t>ខ. សារ</w:t>
            </w:r>
          </w:p>
          <w:p w14:paraId="7F814F22" w14:textId="77777777" w:rsidR="00593FC1" w:rsidRPr="00E5755E" w:rsidRDefault="00593FC1" w:rsidP="00593FC1">
            <w:pPr>
              <w:rPr>
                <w:rFonts w:ascii="Khmer OS Battambang" w:hAnsi="Khmer OS Battambang" w:cs="Khmer OS Battambang"/>
                <w:color w:val="000000" w:themeColor="text1"/>
                <w:szCs w:val="24"/>
                <w:lang w:bidi="km-KH"/>
              </w:rPr>
            </w:pPr>
            <w:r w:rsidRPr="00E5755E">
              <w:rPr>
                <w:rFonts w:ascii="Khmer OS Battambang" w:hAnsi="Khmer OS Battambang" w:cs="Khmer OS Battambang"/>
                <w:color w:val="000000" w:themeColor="text1"/>
                <w:szCs w:val="24"/>
                <w:cs/>
                <w:lang w:bidi="km-KH"/>
              </w:rPr>
              <w:t>គ. សា</w:t>
            </w:r>
          </w:p>
        </w:tc>
        <w:tc>
          <w:tcPr>
            <w:tcW w:w="6702" w:type="dxa"/>
          </w:tcPr>
          <w:p w14:paraId="1EC5C26A" w14:textId="77777777" w:rsidR="00593FC1" w:rsidRPr="00E5755E" w:rsidRDefault="00593FC1" w:rsidP="00593FC1">
            <w:pPr>
              <w:rPr>
                <w:rFonts w:ascii="Khmer OS Battambang" w:hAnsi="Khmer OS Battambang" w:cs="Khmer OS Battambang"/>
                <w:color w:val="000000" w:themeColor="text1"/>
                <w:szCs w:val="24"/>
                <w:lang w:bidi="km-KH"/>
              </w:rPr>
            </w:pPr>
            <w:r w:rsidRPr="00E5755E">
              <w:rPr>
                <w:rFonts w:ascii="Khmer OS Battambang" w:hAnsi="Khmer OS Battambang" w:cs="Khmer OS Battambang"/>
                <w:color w:val="000000" w:themeColor="text1"/>
                <w:szCs w:val="24"/>
                <w:cs/>
                <w:lang w:bidi="km-KH"/>
              </w:rPr>
              <w:t>១. មូរឡើងវិញ។</w:t>
            </w:r>
          </w:p>
          <w:p w14:paraId="23C0281D" w14:textId="77777777" w:rsidR="00593FC1" w:rsidRPr="00E5755E" w:rsidRDefault="00593FC1" w:rsidP="00593FC1">
            <w:pPr>
              <w:rPr>
                <w:rFonts w:ascii="Khmer OS Battambang" w:hAnsi="Khmer OS Battambang" w:cs="Khmer OS Battambang"/>
                <w:color w:val="000000" w:themeColor="text1"/>
                <w:szCs w:val="24"/>
                <w:lang w:bidi="km-KH"/>
              </w:rPr>
            </w:pPr>
            <w:r w:rsidRPr="00E5755E">
              <w:rPr>
                <w:rFonts w:ascii="Khmer OS Battambang" w:hAnsi="Khmer OS Battambang" w:cs="Khmer OS Battambang"/>
                <w:color w:val="000000" w:themeColor="text1"/>
                <w:szCs w:val="24"/>
                <w:cs/>
                <w:lang w:bidi="km-KH"/>
              </w:rPr>
              <w:t>២. ស្រូវ ឬដំណាំពួកខ្លះដែលដុះលូតលាស់ពីគល់ចាស់ ឬពីជញ្ជ្រាំង។</w:t>
            </w:r>
          </w:p>
          <w:p w14:paraId="1DCF9E94" w14:textId="77777777" w:rsidR="00593FC1" w:rsidRPr="00E5755E" w:rsidRDefault="00593FC1" w:rsidP="00593FC1">
            <w:pPr>
              <w:rPr>
                <w:rFonts w:ascii="Khmer OS Battambang" w:hAnsi="Khmer OS Battambang" w:cs="Khmer OS Battambang"/>
                <w:color w:val="000000" w:themeColor="text1"/>
                <w:szCs w:val="24"/>
                <w:lang w:bidi="km-KH"/>
              </w:rPr>
            </w:pPr>
            <w:r w:rsidRPr="00E5755E">
              <w:rPr>
                <w:rFonts w:ascii="Khmer OS Battambang" w:hAnsi="Khmer OS Battambang" w:cs="Khmer OS Battambang"/>
                <w:color w:val="000000" w:themeColor="text1"/>
                <w:szCs w:val="24"/>
                <w:cs/>
                <w:lang w:bidi="km-KH"/>
              </w:rPr>
              <w:t>៣. ខ្លឹម សេចក្ដីខ្ជាប់ខ្ជួន មាំមួន។</w:t>
            </w:r>
          </w:p>
        </w:tc>
      </w:tr>
    </w:tbl>
    <w:p w14:paraId="2807FDA5" w14:textId="06C9E711" w:rsidR="004A2AA2" w:rsidRPr="00E5755E" w:rsidRDefault="00C0508A" w:rsidP="004A2AA2">
      <w:pPr>
        <w:rPr>
          <w:rFonts w:ascii="Khmer OS Battambang" w:hAnsi="Khmer OS Battambang" w:cs="Khmer OS Battambang"/>
          <w:color w:val="000000" w:themeColor="text1"/>
          <w:szCs w:val="24"/>
        </w:rPr>
      </w:pPr>
      <w:r w:rsidRPr="00E5755E">
        <w:rPr>
          <w:rFonts w:ascii="Khmer OS Battambang" w:hAnsi="Khmer OS Battambang" w:cs="Khmer OS Battambang"/>
          <w:b/>
          <w:bCs/>
          <w:szCs w:val="24"/>
          <w:cs/>
          <w:lang w:val="ca-ES"/>
        </w:rPr>
        <w:t xml:space="preserve"> </w:t>
      </w:r>
      <w:r w:rsidR="004A2AA2" w:rsidRPr="00E5755E">
        <w:rPr>
          <w:rFonts w:ascii="Khmer OS Battambang" w:hAnsi="Khmer OS Battambang" w:cs="Khmer OS Battambang"/>
          <w:b/>
          <w:bCs/>
          <w:szCs w:val="24"/>
          <w:cs/>
          <w:lang w:val="ca-ES"/>
        </w:rPr>
        <w:t>​</w:t>
      </w:r>
      <w:r w:rsidR="004A2AA2" w:rsidRPr="00E5755E">
        <w:rPr>
          <w:rFonts w:ascii="Khmer OS Battambang" w:hAnsi="Khmer OS Battambang" w:cs="Khmer OS Battambang"/>
          <w:szCs w:val="24"/>
          <w:cs/>
          <w:lang w:val="ca-ES"/>
        </w:rPr>
        <w:t xml:space="preserve">៣. </w:t>
      </w:r>
      <w:r w:rsidR="004A2AA2" w:rsidRPr="00E5755E">
        <w:rPr>
          <w:rFonts w:ascii="Khmer OS Battambang" w:hAnsi="Khmer OS Battambang" w:cs="Khmer OS Battambang"/>
          <w:color w:val="000000" w:themeColor="text1"/>
          <w:szCs w:val="24"/>
          <w:cs/>
        </w:rPr>
        <w:t>ចូរគូសភ្ជាប់ពីផ្នែក (ពាក្យ) ទៅនឹង (អត្ថន័យ) ឱ្យបានត្រឹមត្រូវ។</w:t>
      </w:r>
      <w:r w:rsidRPr="00E5755E">
        <w:rPr>
          <w:rFonts w:ascii="Khmer OS Battambang" w:hAnsi="Khmer OS Battambang" w:cs="Khmer OS Battambang" w:hint="cs"/>
          <w:color w:val="000000" w:themeColor="text1"/>
          <w:szCs w:val="24"/>
          <w:cs/>
        </w:rPr>
        <w:t>(១.៥ពិន្ទុ)</w:t>
      </w:r>
    </w:p>
    <w:p w14:paraId="485606CE" w14:textId="152B6DAE" w:rsidR="004A2AA2" w:rsidRPr="00E5755E" w:rsidRDefault="00C0508A" w:rsidP="004A2AA2">
      <w:pPr>
        <w:spacing w:after="0" w:line="216" w:lineRule="auto"/>
        <w:jc w:val="both"/>
        <w:rPr>
          <w:rFonts w:ascii="Khmer OS Battambang" w:hAnsi="Khmer OS Battambang" w:cs="Khmer OS Battambang"/>
          <w:szCs w:val="24"/>
          <w:lang w:val="ca-ES"/>
        </w:rPr>
      </w:pPr>
      <w:r w:rsidRPr="00E5755E">
        <w:rPr>
          <w:rFonts w:ascii="Khmer OS Battambang" w:hAnsi="Khmer OS Battambang" w:cs="Khmer OS Battambang"/>
          <w:b/>
          <w:bCs/>
          <w:noProof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810816" behindDoc="0" locked="0" layoutInCell="1" allowOverlap="1" wp14:anchorId="0849C3C5" wp14:editId="1437B39E">
                <wp:simplePos x="0" y="0"/>
                <wp:positionH relativeFrom="margin">
                  <wp:posOffset>-140836</wp:posOffset>
                </wp:positionH>
                <wp:positionV relativeFrom="paragraph">
                  <wp:posOffset>-142875</wp:posOffset>
                </wp:positionV>
                <wp:extent cx="6501765" cy="2316480"/>
                <wp:effectExtent l="0" t="0" r="32385" b="2667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1765" cy="2316480"/>
                          <a:chOff x="0" y="0"/>
                          <a:chExt cx="6720205" cy="2165985"/>
                        </a:xfrm>
                      </wpg:grpSpPr>
                      <wps:wsp>
                        <wps:cNvPr id="2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0" y="9525"/>
                            <a:ext cx="6720205" cy="2156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AutoShape 11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720205" cy="215646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AutoShap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0" y="66675"/>
                            <a:ext cx="6677025" cy="207073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533656" y="1718310"/>
                            <a:ext cx="3367611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294CA2" w14:textId="788B88E3" w:rsidR="00544233" w:rsidRPr="00235E50" w:rsidRDefault="00544233" w:rsidP="00C5083D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cs/>
                                  <w:lang w:val="en-AU"/>
                                </w:rPr>
                              </w:pPr>
                              <w:r w:rsidRPr="00235E50">
                                <w:rPr>
                                  <w:rFonts w:ascii="Khmer OS" w:hAnsi="Khmer OS" w:cs="Khmer OS"/>
                                  <w:cs/>
                                </w:rPr>
                                <w:t>បេក្ខជនមិនត្រូវសរសេរលើបន្ទាត់ខ្វែងនេះឡើ</w:t>
                              </w:r>
                              <w:r w:rsidR="00101DCD">
                                <w:rPr>
                                  <w:rFonts w:ascii="Khmer OS" w:hAnsi="Khmer OS" w:cs="Khmer OS" w:hint="cs"/>
                                  <w:cs/>
                                </w:rPr>
                                <w:t>ង</w:t>
                              </w:r>
                              <w:r w:rsidRPr="00235E50">
                                <w:rPr>
                                  <w:rFonts w:ascii="Khmer OS" w:hAnsi="Khmer OS" w:cs="Khmer OS"/>
                                  <w:cs/>
                                </w:rPr>
                                <w:t>យ។</w:t>
                              </w:r>
                            </w:p>
                            <w:p w14:paraId="246DB6B3" w14:textId="77777777" w:rsidR="00544233" w:rsidRPr="00235E50" w:rsidRDefault="00544233" w:rsidP="00C5083D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49C3C5" id="Group 10" o:spid="_x0000_s1036" style="position:absolute;left:0;text-align:left;margin-left:-11.1pt;margin-top:-11.25pt;width:511.95pt;height:182.4pt;z-index:251810816;mso-position-horizontal-relative:margin;mso-width-relative:margin;mso-height-relative:margin" coordsize="67202,21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">
                <v:rect id="Rectangle 8" o:spid="_x0000_s1037" style="position:absolute;top:95;width:67202;height:2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" strokeweight="1.5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1" o:spid="_x0000_s1038" type="#_x0000_t32" style="position:absolute;width:67202;height:215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" strokeweight="1.5pt"/>
                <v:shape id="AutoShape 12" o:spid="_x0000_s1039" type="#_x0000_t32" style="position:absolute;top:666;width:66770;height:2070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" strokeweight="1.5pt"/>
                <v:rect id="Rectangle 13" o:spid="_x0000_s1040" style="position:absolute;left:15336;top:17183;width:3367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" filled="f" stroked="f">
                  <v:textbox>
                    <w:txbxContent>
                      <w:p w14:paraId="2D294CA2" w14:textId="788B88E3" w:rsidR="00544233" w:rsidRPr="00235E50" w:rsidRDefault="00544233" w:rsidP="00C5083D">
                        <w:pPr>
                          <w:spacing w:after="0" w:line="240" w:lineRule="auto"/>
                          <w:rPr>
                            <w:rFonts w:ascii="Khmer OS" w:hAnsi="Khmer OS" w:cs="Khmer OS"/>
                            <w:cs/>
                            <w:lang w:val="en-AU"/>
                          </w:rPr>
                        </w:pPr>
                        <w:r w:rsidRPr="00235E50">
                          <w:rPr>
                            <w:rFonts w:ascii="Khmer OS" w:hAnsi="Khmer OS" w:cs="Khmer OS"/>
                            <w:cs/>
                          </w:rPr>
                          <w:t>បេក្ខជនមិនត្រូវសរសេរលើបន្ទាត់ខ្វែងនេះឡើ</w:t>
                        </w:r>
                        <w:r w:rsidR="00101DCD">
                          <w:rPr>
                            <w:rFonts w:ascii="Khmer OS" w:hAnsi="Khmer OS" w:cs="Khmer OS" w:hint="cs"/>
                            <w:cs/>
                          </w:rPr>
                          <w:t>ង</w:t>
                        </w:r>
                        <w:r w:rsidRPr="00235E50">
                          <w:rPr>
                            <w:rFonts w:ascii="Khmer OS" w:hAnsi="Khmer OS" w:cs="Khmer OS"/>
                            <w:cs/>
                          </w:rPr>
                          <w:t>យ។</w:t>
                        </w:r>
                      </w:p>
                      <w:p w14:paraId="246DB6B3" w14:textId="77777777" w:rsidR="00544233" w:rsidRPr="00235E50" w:rsidRDefault="00544233" w:rsidP="00C5083D">
                        <w:pPr>
                          <w:spacing w:after="0" w:line="240" w:lineRule="auto"/>
                          <w:rPr>
                            <w:rFonts w:ascii="Khmer OS" w:hAnsi="Khmer OS" w:cs="Khmer OS"/>
                            <w:lang w:val="en-AU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58701D63" w14:textId="10B77B5E" w:rsidR="00E66BA8" w:rsidRPr="00E5755E" w:rsidRDefault="00E66BA8" w:rsidP="004A2AA2">
      <w:pPr>
        <w:spacing w:after="0" w:line="216" w:lineRule="auto"/>
        <w:jc w:val="both"/>
        <w:rPr>
          <w:rFonts w:ascii="Khmer OS Battambang" w:hAnsi="Khmer OS Battambang" w:cs="Khmer OS Battambang"/>
          <w:szCs w:val="24"/>
          <w:lang w:val="ca-ES"/>
        </w:rPr>
      </w:pPr>
    </w:p>
    <w:p w14:paraId="48CB9959" w14:textId="618A6401" w:rsidR="00E66BA8" w:rsidRPr="00E5755E" w:rsidRDefault="00E66BA8" w:rsidP="004A2AA2">
      <w:pPr>
        <w:spacing w:after="0" w:line="216" w:lineRule="auto"/>
        <w:jc w:val="both"/>
        <w:rPr>
          <w:rFonts w:ascii="Khmer OS Battambang" w:hAnsi="Khmer OS Battambang" w:cs="Khmer OS Battambang"/>
          <w:szCs w:val="24"/>
          <w:lang w:val="ca-ES"/>
        </w:rPr>
      </w:pPr>
    </w:p>
    <w:p w14:paraId="77AC01F4" w14:textId="3EBC5D64" w:rsidR="00E66BA8" w:rsidRPr="00E5755E" w:rsidRDefault="00E66BA8" w:rsidP="004A2AA2">
      <w:pPr>
        <w:spacing w:after="0" w:line="216" w:lineRule="auto"/>
        <w:jc w:val="both"/>
        <w:rPr>
          <w:rFonts w:ascii="Khmer OS Battambang" w:hAnsi="Khmer OS Battambang" w:cs="Khmer OS Battambang"/>
          <w:szCs w:val="24"/>
          <w:lang w:val="ca-ES"/>
        </w:rPr>
      </w:pPr>
    </w:p>
    <w:p w14:paraId="064D4C31" w14:textId="35F489AD" w:rsidR="00E66BA8" w:rsidRPr="00E5755E" w:rsidRDefault="00E66BA8" w:rsidP="004A2AA2">
      <w:pPr>
        <w:spacing w:after="0" w:line="216" w:lineRule="auto"/>
        <w:jc w:val="both"/>
        <w:rPr>
          <w:rFonts w:ascii="Khmer OS Battambang" w:hAnsi="Khmer OS Battambang" w:cs="Khmer OS Battambang"/>
          <w:szCs w:val="24"/>
          <w:lang w:val="ca-ES"/>
        </w:rPr>
      </w:pPr>
    </w:p>
    <w:p w14:paraId="2360B9DF" w14:textId="7639D3E2" w:rsidR="00E66BA8" w:rsidRPr="00E5755E" w:rsidRDefault="00E66BA8" w:rsidP="004A2AA2">
      <w:pPr>
        <w:spacing w:after="0" w:line="216" w:lineRule="auto"/>
        <w:jc w:val="both"/>
        <w:rPr>
          <w:rFonts w:ascii="Khmer OS Battambang" w:hAnsi="Khmer OS Battambang" w:cs="Khmer OS Battambang"/>
          <w:szCs w:val="24"/>
          <w:lang w:val="ca-ES"/>
        </w:rPr>
      </w:pPr>
    </w:p>
    <w:p w14:paraId="7AD0C7DA" w14:textId="0EC8E26A" w:rsidR="004A2AA2" w:rsidRPr="00E5755E" w:rsidRDefault="004A2AA2" w:rsidP="00862744">
      <w:pPr>
        <w:pStyle w:val="ListParagraph"/>
        <w:spacing w:after="0" w:line="216" w:lineRule="auto"/>
        <w:ind w:left="1714"/>
        <w:jc w:val="both"/>
        <w:rPr>
          <w:rFonts w:ascii="Khmer OS Battambang" w:hAnsi="Khmer OS Battambang" w:cs="Khmer OS Battambang"/>
          <w:szCs w:val="24"/>
          <w:lang w:val="ca-ES"/>
        </w:rPr>
      </w:pPr>
    </w:p>
    <w:p w14:paraId="257072AA" w14:textId="43C0F731" w:rsidR="00862744" w:rsidRPr="00E5755E" w:rsidRDefault="00862744" w:rsidP="00862744">
      <w:pPr>
        <w:pStyle w:val="ListParagraph"/>
        <w:spacing w:after="0" w:line="216" w:lineRule="auto"/>
        <w:ind w:left="1714"/>
        <w:jc w:val="both"/>
        <w:rPr>
          <w:rFonts w:ascii="Khmer OS Battambang" w:hAnsi="Khmer OS Battambang" w:cs="Khmer OS Battambang"/>
          <w:szCs w:val="24"/>
          <w:lang w:val="ca-ES"/>
        </w:rPr>
      </w:pPr>
    </w:p>
    <w:p w14:paraId="45C5DB2E" w14:textId="7DF55DB1" w:rsidR="00862744" w:rsidRPr="00E5755E" w:rsidRDefault="00862744" w:rsidP="00593FC1">
      <w:pPr>
        <w:spacing w:after="0" w:line="216" w:lineRule="auto"/>
        <w:jc w:val="both"/>
        <w:rPr>
          <w:rFonts w:ascii="Khmer OS Battambang" w:hAnsi="Khmer OS Battambang" w:cs="Khmer OS Battambang"/>
          <w:szCs w:val="24"/>
          <w:lang w:val="ca-ES"/>
        </w:rPr>
      </w:pPr>
    </w:p>
    <w:p w14:paraId="21A373B6" w14:textId="7E6F0345" w:rsidR="00862744" w:rsidRPr="00E5755E" w:rsidRDefault="00862744" w:rsidP="00862744">
      <w:pPr>
        <w:pStyle w:val="ListParagraph"/>
        <w:spacing w:after="0" w:line="216" w:lineRule="auto"/>
        <w:ind w:left="1714"/>
        <w:jc w:val="both"/>
        <w:rPr>
          <w:rFonts w:ascii="Khmer OS Battambang" w:hAnsi="Khmer OS Battambang" w:cs="Khmer OS Battambang"/>
          <w:szCs w:val="24"/>
          <w:lang w:val="ca-ES"/>
        </w:rPr>
      </w:pPr>
    </w:p>
    <w:p w14:paraId="4B48CC4F" w14:textId="7F1F9BFD" w:rsidR="00E66BA8" w:rsidRPr="00E5755E" w:rsidRDefault="00E66BA8" w:rsidP="00E66BA8">
      <w:pPr>
        <w:rPr>
          <w:rFonts w:ascii="Khmer OS Battambang" w:hAnsi="Khmer OS Battambang" w:cs="Khmer OS Battambang"/>
          <w:szCs w:val="24"/>
        </w:rPr>
      </w:pPr>
      <w:r w:rsidRPr="00E5755E">
        <w:rPr>
          <w:rFonts w:ascii="Khmer OS Battambang" w:hAnsi="Khmer OS Battambang" w:cs="Khmer OS Battambang"/>
          <w:szCs w:val="24"/>
          <w:cs/>
        </w:rPr>
        <w:t>៤. ចូរបំពេញល្</w:t>
      </w:r>
      <w:r w:rsidR="0012552F" w:rsidRPr="00E5755E">
        <w:rPr>
          <w:rFonts w:ascii="Khmer OS Battambang" w:hAnsi="Khmer OS Battambang" w:cs="Khmer OS Battambang"/>
          <w:szCs w:val="24"/>
          <w:cs/>
        </w:rPr>
        <w:t xml:space="preserve">បះខាងក្រោមដោយប្រើសញ្ញា “ ? “ </w:t>
      </w:r>
      <w:r w:rsidR="0012552F" w:rsidRPr="00E5755E">
        <w:rPr>
          <w:rFonts w:ascii="Khmer OS Battambang" w:hAnsi="Khmer OS Battambang" w:cs="Khmer OS Battambang" w:hint="cs"/>
          <w:szCs w:val="24"/>
          <w:cs/>
        </w:rPr>
        <w:t xml:space="preserve"> </w:t>
      </w:r>
      <w:r w:rsidR="0012552F" w:rsidRPr="00E5755E">
        <w:rPr>
          <w:rFonts w:ascii="Khmer OS Battambang" w:hAnsi="Khmer OS Battambang" w:cs="Khmer OS Battambang"/>
          <w:szCs w:val="24"/>
          <w:cs/>
        </w:rPr>
        <w:t>ឬ</w:t>
      </w:r>
      <w:r w:rsidRPr="00E5755E">
        <w:rPr>
          <w:rFonts w:ascii="Khmer OS Battambang" w:hAnsi="Khmer OS Battambang" w:cs="Khmer OS Battambang"/>
          <w:szCs w:val="24"/>
          <w:cs/>
        </w:rPr>
        <w:t xml:space="preserve"> </w:t>
      </w:r>
      <w:r w:rsidR="0012552F" w:rsidRPr="00E5755E">
        <w:rPr>
          <w:rFonts w:ascii="Khmer OS Battambang" w:hAnsi="Khmer OS Battambang" w:cs="Khmer OS Battambang" w:hint="cs"/>
          <w:szCs w:val="24"/>
          <w:cs/>
        </w:rPr>
        <w:t xml:space="preserve"> </w:t>
      </w:r>
      <w:r w:rsidRPr="00E5755E">
        <w:rPr>
          <w:rFonts w:ascii="Khmer OS Battambang" w:hAnsi="Khmer OS Battambang" w:cs="Khmer OS Battambang"/>
          <w:szCs w:val="24"/>
          <w:cs/>
        </w:rPr>
        <w:t>“ ។ ”</w:t>
      </w:r>
      <w:r w:rsidR="00C0508A" w:rsidRPr="00E5755E">
        <w:rPr>
          <w:rFonts w:ascii="Khmer OS Battambang" w:hAnsi="Khmer OS Battambang" w:cs="Khmer OS Battambang" w:hint="cs"/>
          <w:szCs w:val="24"/>
          <w:cs/>
        </w:rPr>
        <w:t xml:space="preserve"> (១ពិន្ទុ)</w:t>
      </w:r>
    </w:p>
    <w:p w14:paraId="42D2C472" w14:textId="77777777" w:rsidR="00E66BA8" w:rsidRPr="00E5755E" w:rsidRDefault="00E66BA8" w:rsidP="00E66BA8">
      <w:pPr>
        <w:rPr>
          <w:rFonts w:ascii="Khmer OS Battambang" w:hAnsi="Khmer OS Battambang" w:cs="Khmer OS Battambang"/>
          <w:szCs w:val="24"/>
        </w:rPr>
      </w:pPr>
      <w:r w:rsidRPr="00E5755E">
        <w:rPr>
          <w:rFonts w:ascii="Khmer OS Battambang" w:hAnsi="Khmer OS Battambang" w:cs="Khmer OS Battambang"/>
          <w:szCs w:val="24"/>
          <w:cs/>
        </w:rPr>
        <w:t xml:space="preserve">                  ក. គេពុំដឹងប្រាកដថា អ្នកណាបង្កើតឧបករណ៍ភ្លេងឡើយ........</w:t>
      </w:r>
    </w:p>
    <w:p w14:paraId="2AC729C6" w14:textId="77777777" w:rsidR="00E66BA8" w:rsidRPr="00E5755E" w:rsidRDefault="00E66BA8" w:rsidP="00E66BA8">
      <w:pPr>
        <w:rPr>
          <w:rFonts w:ascii="Khmer OS Battambang" w:hAnsi="Khmer OS Battambang" w:cs="Khmer OS Battambang"/>
          <w:szCs w:val="24"/>
        </w:rPr>
      </w:pPr>
      <w:r w:rsidRPr="00E5755E">
        <w:rPr>
          <w:rFonts w:ascii="Khmer OS Battambang" w:hAnsi="Khmer OS Battambang" w:cs="Khmer OS Battambang"/>
          <w:szCs w:val="24"/>
          <w:cs/>
        </w:rPr>
        <w:t xml:space="preserve">                  ខ​. តើបទភ្លេងខ្មែរប្រគំឡើងក្នុងពិធីបុណ្យអ្វីខ្លះ.......</w:t>
      </w:r>
    </w:p>
    <w:p w14:paraId="359A5B09" w14:textId="77777777" w:rsidR="00E66BA8" w:rsidRPr="00E5755E" w:rsidRDefault="00E66BA8" w:rsidP="00E66BA8">
      <w:pPr>
        <w:rPr>
          <w:rFonts w:ascii="Khmer OS Battambang" w:hAnsi="Khmer OS Battambang" w:cs="Khmer OS Battambang"/>
          <w:szCs w:val="24"/>
        </w:rPr>
      </w:pPr>
      <w:r w:rsidRPr="00E5755E">
        <w:rPr>
          <w:rFonts w:ascii="Khmer OS Battambang" w:hAnsi="Khmer OS Battambang" w:cs="Khmer OS Battambang"/>
          <w:szCs w:val="24"/>
          <w:cs/>
        </w:rPr>
        <w:t xml:space="preserve">                  គ. ហេតុអ្វីបានជាបទភ្លេងខ្មែរ ធ្វើឱ្យអ្នកស្ដាប់ពីរោះជាប់ចិត្ត......</w:t>
      </w:r>
    </w:p>
    <w:p w14:paraId="4F087D45" w14:textId="7DA33465" w:rsidR="00862744" w:rsidRPr="00E5755E" w:rsidRDefault="00E66BA8" w:rsidP="00E66BA8">
      <w:pPr>
        <w:pStyle w:val="ListParagraph"/>
        <w:spacing w:after="0" w:line="216" w:lineRule="auto"/>
        <w:ind w:left="0"/>
        <w:rPr>
          <w:rFonts w:ascii="Khmer OS Battambang" w:hAnsi="Khmer OS Battambang" w:cs="Khmer OS Battambang"/>
          <w:szCs w:val="24"/>
          <w:lang w:val="ca-ES"/>
        </w:rPr>
      </w:pPr>
      <w:r w:rsidRPr="00E5755E">
        <w:rPr>
          <w:rFonts w:ascii="Khmer OS Battambang" w:hAnsi="Khmer OS Battambang" w:cs="Khmer OS Battambang"/>
          <w:szCs w:val="24"/>
          <w:cs/>
        </w:rPr>
        <w:t xml:space="preserve">                 ឃ. បទភ្លេងខ្មែរ មានទាំងអស់ជាងប្រាំមួយរយបទ.......</w:t>
      </w:r>
    </w:p>
    <w:p w14:paraId="35AE02CC" w14:textId="6C992DA1" w:rsidR="00862744" w:rsidRPr="00E5755E" w:rsidRDefault="00862744" w:rsidP="00862744">
      <w:pPr>
        <w:pStyle w:val="ListParagraph"/>
        <w:spacing w:after="0" w:line="216" w:lineRule="auto"/>
        <w:ind w:left="1714"/>
        <w:jc w:val="both"/>
        <w:rPr>
          <w:rFonts w:ascii="Khmer OS Battambang" w:hAnsi="Khmer OS Battambang" w:cs="Khmer OS Battambang"/>
          <w:szCs w:val="24"/>
          <w:lang w:val="ca-ES"/>
        </w:rPr>
      </w:pPr>
    </w:p>
    <w:p w14:paraId="11CEE5D2" w14:textId="5E445BA3" w:rsidR="00E66BA8" w:rsidRPr="00E5755E" w:rsidRDefault="00593FC1" w:rsidP="00E66BA8">
      <w:pPr>
        <w:rPr>
          <w:rFonts w:ascii="Khmer OS Battambang" w:hAnsi="Khmer OS Battambang" w:cs="Khmer OS Battambang"/>
          <w:szCs w:val="24"/>
        </w:rPr>
      </w:pPr>
      <w:r w:rsidRPr="00E5755E">
        <w:rPr>
          <w:rFonts w:ascii="Khmer OS Battambang" w:hAnsi="Khmer OS Battambang" w:cs="Khmer OS Battambang"/>
          <w:noProof/>
          <w:szCs w:val="24"/>
        </w:rPr>
        <mc:AlternateContent>
          <mc:Choice Requires="wpg">
            <w:drawing>
              <wp:anchor distT="0" distB="0" distL="114300" distR="114300" simplePos="0" relativeHeight="251817984" behindDoc="0" locked="0" layoutInCell="1" allowOverlap="1" wp14:anchorId="7F7C609D" wp14:editId="14439534">
                <wp:simplePos x="0" y="0"/>
                <wp:positionH relativeFrom="column">
                  <wp:posOffset>426720</wp:posOffset>
                </wp:positionH>
                <wp:positionV relativeFrom="paragraph">
                  <wp:posOffset>358775</wp:posOffset>
                </wp:positionV>
                <wp:extent cx="4945380" cy="586740"/>
                <wp:effectExtent l="0" t="0" r="26670" b="2286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5380" cy="586740"/>
                          <a:chOff x="0" y="0"/>
                          <a:chExt cx="4945380" cy="586740"/>
                        </a:xfrm>
                      </wpg:grpSpPr>
                      <wps:wsp>
                        <wps:cNvPr id="1937911718" name="Rectangle: Rounded Corners 1"/>
                        <wps:cNvSpPr/>
                        <wps:spPr>
                          <a:xfrm>
                            <a:off x="0" y="0"/>
                            <a:ext cx="4945380" cy="586740"/>
                          </a:xfrm>
                          <a:prstGeom prst="roundRect">
                            <a:avLst/>
                          </a:prstGeom>
                          <a:noFill/>
                          <a:ln w="127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Text Box 1"/>
                        <wps:cNvSpPr txBox="1"/>
                        <wps:spPr>
                          <a:xfrm>
                            <a:off x="99060" y="76200"/>
                            <a:ext cx="4792980" cy="4800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DA76EC7" w14:textId="77777777" w:rsidR="00593FC1" w:rsidRPr="00E66BA8" w:rsidRDefault="00593FC1" w:rsidP="00593FC1">
                              <w:pPr>
                                <w:jc w:val="center"/>
                                <w:rPr>
                                  <w:rFonts w:ascii="Khmer OS Battambang" w:hAnsi="Khmer OS Battambang" w:cs="Khmer OS Battambang"/>
                                  <w:sz w:val="24"/>
                                  <w:szCs w:val="24"/>
                                </w:rPr>
                              </w:pPr>
                              <w:r w:rsidRPr="00E66BA8">
                                <w:rPr>
                                  <w:rFonts w:ascii="Khmer OS Battambang" w:hAnsi="Khmer OS Battambang" w:cs="Khmer OS Battambang"/>
                                  <w:sz w:val="24"/>
                                  <w:szCs w:val="24"/>
                                  <w:cs/>
                                </w:rPr>
                                <w:t>ព្រោះ      មែកត្រសុំ        អាហារ  ​     ស្រឡះ       ​ប្រប          ដំណាំ</w:t>
                              </w:r>
                            </w:p>
                            <w:p w14:paraId="6FC123AD" w14:textId="77777777" w:rsidR="00593FC1" w:rsidRPr="00593FC1" w:rsidRDefault="00593FC1" w:rsidP="00593FC1">
                              <w:pPr>
                                <w:jc w:val="center"/>
                                <w:rPr>
                                  <w:rFonts w:ascii="Khmer OS Siemreap" w:hAnsi="Khmer OS Siemreap" w:cs="Khmer OS Siemreap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7C609D" id="Group 2" o:spid="_x0000_s1041" style="position:absolute;margin-left:33.6pt;margin-top:28.25pt;width:389.4pt;height:46.2pt;z-index:251817984" coordsize="49453,5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">
                <v:roundrect id="Rectangle: Rounded Corners 1" o:spid="_x0000_s1042" style="position:absolute;width:49453;height:58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" filled="f" strokecolor="#091723 [484]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43" type="#_x0000_t202" style="position:absolute;left:990;top:762;width:47930;height: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" filled="f" stroked="f" strokeweight=".5pt">
                  <v:textbox>
                    <w:txbxContent>
                      <w:p w14:paraId="3DA76EC7" w14:textId="77777777" w:rsidR="00593FC1" w:rsidRPr="00E66BA8" w:rsidRDefault="00593FC1" w:rsidP="00593FC1">
                        <w:pPr>
                          <w:jc w:val="center"/>
                          <w:rPr>
                            <w:rFonts w:ascii="Khmer OS Battambang" w:hAnsi="Khmer OS Battambang" w:cs="Khmer OS Battambang"/>
                            <w:sz w:val="24"/>
                            <w:szCs w:val="24"/>
                          </w:rPr>
                        </w:pPr>
                        <w:r w:rsidRPr="00E66BA8">
                          <w:rPr>
                            <w:rFonts w:ascii="Khmer OS Battambang" w:hAnsi="Khmer OS Battambang" w:cs="Khmer OS Battambang"/>
                            <w:sz w:val="24"/>
                            <w:szCs w:val="24"/>
                            <w:cs/>
                          </w:rPr>
                          <w:t>ព្រោះ      មែកត្រសុំ        អាហារ  ​     ស្រឡះ       ​ប្រប          ដំណាំ</w:t>
                        </w:r>
                      </w:p>
                      <w:p w14:paraId="6FC123AD" w14:textId="77777777" w:rsidR="00593FC1" w:rsidRPr="00593FC1" w:rsidRDefault="00593FC1" w:rsidP="00593FC1">
                        <w:pPr>
                          <w:jc w:val="center"/>
                          <w:rPr>
                            <w:rFonts w:ascii="Khmer OS Siemreap" w:hAnsi="Khmer OS Siemreap" w:cs="Khmer OS Siemreap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E66BA8" w:rsidRPr="00E5755E">
        <w:rPr>
          <w:rFonts w:ascii="Khmer OS Battambang" w:hAnsi="Khmer OS Battambang" w:cs="Khmer OS Battambang"/>
          <w:szCs w:val="24"/>
          <w:cs/>
        </w:rPr>
        <w:t>៥. ចូរជ្រើសរើសពាក្យក្នុងប្រអប់ទៅបំពេញចន្លោះវគ្គមេសូត្រខាងក្រោមឱ្យបានត្រឹមត្រូវ។</w:t>
      </w:r>
      <w:r w:rsidR="00C0508A" w:rsidRPr="00E5755E">
        <w:rPr>
          <w:rFonts w:ascii="Khmer OS Battambang" w:hAnsi="Khmer OS Battambang" w:cs="Khmer OS Battambang" w:hint="cs"/>
          <w:szCs w:val="24"/>
          <w:cs/>
        </w:rPr>
        <w:t>(១.៥ពិន្ទុ)</w:t>
      </w:r>
    </w:p>
    <w:p w14:paraId="3F25D3AB" w14:textId="19628C2B" w:rsidR="00E66BA8" w:rsidRPr="00E5755E" w:rsidRDefault="00E66BA8" w:rsidP="00E66BA8">
      <w:pPr>
        <w:rPr>
          <w:rFonts w:ascii="Khmer OS Battambang" w:hAnsi="Khmer OS Battambang" w:cs="Khmer OS Battambang"/>
          <w:szCs w:val="24"/>
        </w:rPr>
      </w:pPr>
      <w:r w:rsidRPr="00E5755E">
        <w:rPr>
          <w:rFonts w:ascii="Khmer OS Battambang" w:hAnsi="Khmer OS Battambang" w:cs="Khmer OS Battambang"/>
          <w:szCs w:val="24"/>
          <w:cs/>
        </w:rPr>
        <w:t xml:space="preserve"> ​             </w:t>
      </w:r>
    </w:p>
    <w:p w14:paraId="342E803B" w14:textId="77777777" w:rsidR="00593FC1" w:rsidRPr="00E5755E" w:rsidRDefault="00E66BA8" w:rsidP="00E66BA8">
      <w:pPr>
        <w:rPr>
          <w:rFonts w:ascii="Khmer OS Battambang" w:hAnsi="Khmer OS Battambang" w:cs="Khmer OS Battambang"/>
          <w:szCs w:val="24"/>
        </w:rPr>
      </w:pPr>
      <w:r w:rsidRPr="00E5755E">
        <w:rPr>
          <w:rFonts w:ascii="Khmer OS Battambang" w:hAnsi="Khmer OS Battambang" w:cs="Khmer OS Battambang"/>
          <w:szCs w:val="24"/>
          <w:cs/>
        </w:rPr>
        <w:t xml:space="preserve">             </w:t>
      </w:r>
    </w:p>
    <w:p w14:paraId="595A7863" w14:textId="69DA88CA" w:rsidR="00E66BA8" w:rsidRPr="00E5755E" w:rsidRDefault="00E66BA8" w:rsidP="00242075">
      <w:pPr>
        <w:tabs>
          <w:tab w:val="left" w:pos="851"/>
          <w:tab w:val="left" w:pos="5387"/>
        </w:tabs>
        <w:rPr>
          <w:rFonts w:ascii="Khmer OS Battambang" w:hAnsi="Khmer OS Battambang" w:cs="Khmer OS Battambang"/>
          <w:szCs w:val="24"/>
        </w:rPr>
      </w:pPr>
      <w:r w:rsidRPr="00E5755E">
        <w:rPr>
          <w:rFonts w:ascii="Khmer OS Battambang" w:hAnsi="Khmer OS Battambang" w:cs="Khmer OS Battambang"/>
          <w:szCs w:val="24"/>
          <w:cs/>
        </w:rPr>
        <w:t xml:space="preserve">       </w:t>
      </w:r>
      <w:r w:rsidR="00242075" w:rsidRPr="00E5755E">
        <w:rPr>
          <w:rFonts w:ascii="Khmer OS Battambang" w:hAnsi="Khmer OS Battambang" w:cs="Khmer OS Battambang"/>
          <w:szCs w:val="24"/>
          <w:cs/>
        </w:rPr>
        <w:tab/>
      </w:r>
      <w:r w:rsidRPr="00E5755E">
        <w:rPr>
          <w:rFonts w:ascii="Khmer OS Battambang" w:hAnsi="Khmer OS Battambang" w:cs="Khmer OS Battambang"/>
          <w:szCs w:val="24"/>
          <w:cs/>
        </w:rPr>
        <w:t xml:space="preserve">ខ្ញុំនឹកមមៃចង់បានផ្ទះ                            </w:t>
      </w:r>
      <w:r w:rsidR="00242075" w:rsidRPr="00E5755E">
        <w:rPr>
          <w:rFonts w:ascii="Khmer OS Battambang" w:hAnsi="Khmer OS Battambang" w:cs="Khmer OS Battambang"/>
          <w:szCs w:val="24"/>
          <w:cs/>
        </w:rPr>
        <w:tab/>
      </w:r>
      <w:r w:rsidRPr="00E5755E">
        <w:rPr>
          <w:rFonts w:ascii="Khmer OS Battambang" w:hAnsi="Khmer OS Battambang" w:cs="Khmer OS Battambang"/>
          <w:szCs w:val="24"/>
          <w:cs/>
        </w:rPr>
        <w:t>មួយតូច.......................ក្បែរជើងភ្នំ</w:t>
      </w:r>
    </w:p>
    <w:p w14:paraId="7EC9482D" w14:textId="144F9F33" w:rsidR="00E66BA8" w:rsidRPr="00E5755E" w:rsidRDefault="00E66BA8" w:rsidP="00242075">
      <w:pPr>
        <w:tabs>
          <w:tab w:val="left" w:pos="851"/>
          <w:tab w:val="left" w:pos="5387"/>
        </w:tabs>
        <w:rPr>
          <w:rFonts w:ascii="Khmer OS Battambang" w:hAnsi="Khmer OS Battambang" w:cs="Khmer OS Battambang"/>
          <w:szCs w:val="24"/>
        </w:rPr>
      </w:pPr>
      <w:r w:rsidRPr="00E5755E">
        <w:rPr>
          <w:rFonts w:ascii="Khmer OS Battambang" w:hAnsi="Khmer OS Battambang" w:cs="Khmer OS Battambang"/>
          <w:szCs w:val="24"/>
          <w:cs/>
        </w:rPr>
        <w:t xml:space="preserve">       </w:t>
      </w:r>
      <w:r w:rsidR="00242075" w:rsidRPr="00E5755E">
        <w:rPr>
          <w:rFonts w:ascii="Khmer OS Battambang" w:hAnsi="Khmer OS Battambang" w:cs="Khmer OS Battambang"/>
          <w:szCs w:val="24"/>
          <w:cs/>
        </w:rPr>
        <w:tab/>
      </w:r>
      <w:r w:rsidRPr="00E5755E">
        <w:rPr>
          <w:rFonts w:ascii="Khmer OS Battambang" w:hAnsi="Khmer OS Battambang" w:cs="Khmer OS Battambang"/>
          <w:szCs w:val="24"/>
          <w:cs/>
        </w:rPr>
        <w:t>សង់..............</w:t>
      </w:r>
      <w:r w:rsidR="00E95048" w:rsidRPr="00E5755E">
        <w:rPr>
          <w:rFonts w:ascii="Khmer OS Battambang" w:hAnsi="Khmer OS Battambang" w:cs="Khmer OS Battambang"/>
          <w:szCs w:val="24"/>
          <w:cs/>
        </w:rPr>
        <w:t>មាត់</w:t>
      </w:r>
      <w:r w:rsidRPr="00E5755E">
        <w:rPr>
          <w:rFonts w:ascii="Khmer OS Battambang" w:hAnsi="Khmer OS Battambang" w:cs="Khmer OS Battambang"/>
          <w:szCs w:val="24"/>
          <w:cs/>
        </w:rPr>
        <w:t>ស្ទឹងមានឈ</w:t>
      </w:r>
      <w:r w:rsidR="00E95048" w:rsidRPr="00E5755E">
        <w:rPr>
          <w:rFonts w:ascii="Khmer OS Battambang" w:hAnsi="Khmer OS Battambang" w:cs="Khmer OS Battambang"/>
          <w:szCs w:val="24"/>
          <w:cs/>
        </w:rPr>
        <w:t xml:space="preserve">ើធំ               </w:t>
      </w:r>
      <w:r w:rsidR="00242075" w:rsidRPr="00E5755E">
        <w:rPr>
          <w:rFonts w:ascii="Khmer OS Battambang" w:hAnsi="Khmer OS Battambang" w:cs="Khmer OS Battambang"/>
          <w:szCs w:val="24"/>
          <w:cs/>
        </w:rPr>
        <w:tab/>
      </w:r>
      <w:r w:rsidRPr="00E5755E">
        <w:rPr>
          <w:rFonts w:ascii="Khmer OS Battambang" w:hAnsi="Khmer OS Battambang" w:cs="Khmer OS Battambang"/>
          <w:szCs w:val="24"/>
          <w:cs/>
        </w:rPr>
        <w:t>បែក............................ម្លប់សាខា។</w:t>
      </w:r>
    </w:p>
    <w:p w14:paraId="0AE2DADD" w14:textId="72573192" w:rsidR="00E66BA8" w:rsidRPr="00E5755E" w:rsidRDefault="00E66BA8" w:rsidP="00242075">
      <w:pPr>
        <w:tabs>
          <w:tab w:val="left" w:pos="851"/>
          <w:tab w:val="left" w:pos="5387"/>
        </w:tabs>
        <w:rPr>
          <w:rFonts w:ascii="Khmer OS Battambang" w:hAnsi="Khmer OS Battambang" w:cs="Khmer OS Battambang"/>
          <w:szCs w:val="24"/>
        </w:rPr>
      </w:pPr>
      <w:r w:rsidRPr="00E5755E">
        <w:rPr>
          <w:rFonts w:ascii="Khmer OS Battambang" w:hAnsi="Khmer OS Battambang" w:cs="Khmer OS Battambang"/>
          <w:szCs w:val="24"/>
          <w:cs/>
        </w:rPr>
        <w:t xml:space="preserve">        </w:t>
      </w:r>
      <w:r w:rsidR="00242075" w:rsidRPr="00E5755E">
        <w:rPr>
          <w:rFonts w:ascii="Khmer OS Battambang" w:hAnsi="Khmer OS Battambang" w:cs="Khmer OS Battambang"/>
          <w:szCs w:val="24"/>
          <w:cs/>
        </w:rPr>
        <w:tab/>
      </w:r>
      <w:r w:rsidRPr="00E5755E">
        <w:rPr>
          <w:rFonts w:ascii="Khmer OS Battambang" w:hAnsi="Khmer OS Battambang" w:cs="Khmer OS Battambang"/>
          <w:szCs w:val="24"/>
          <w:cs/>
        </w:rPr>
        <w:t xml:space="preserve">នៅជុំជិតផ្ទះខ្ញុំនឹងដាំ          </w:t>
      </w:r>
      <w:r w:rsidR="00E95048" w:rsidRPr="00E5755E">
        <w:rPr>
          <w:rFonts w:ascii="Khmer OS Battambang" w:hAnsi="Khmer OS Battambang" w:cs="Khmer OS Battambang"/>
          <w:szCs w:val="24"/>
          <w:cs/>
        </w:rPr>
        <w:t xml:space="preserve">                         </w:t>
      </w:r>
      <w:r w:rsidR="00242075" w:rsidRPr="00E5755E">
        <w:rPr>
          <w:rFonts w:ascii="Khmer OS Battambang" w:hAnsi="Khmer OS Battambang" w:cs="Khmer OS Battambang"/>
          <w:szCs w:val="24"/>
          <w:cs/>
        </w:rPr>
        <w:tab/>
      </w:r>
      <w:r w:rsidRPr="00E5755E">
        <w:rPr>
          <w:rFonts w:ascii="Khmer OS Battambang" w:hAnsi="Khmer OS Battambang" w:cs="Khmer OS Battambang"/>
          <w:szCs w:val="24"/>
          <w:cs/>
        </w:rPr>
        <w:t>អស់ទាំង......................ធ្វើសួនច្បារ</w:t>
      </w:r>
    </w:p>
    <w:p w14:paraId="3BF31525" w14:textId="0F30A84B" w:rsidR="00E66BA8" w:rsidRPr="00E5755E" w:rsidRDefault="00E66BA8" w:rsidP="00242075">
      <w:pPr>
        <w:tabs>
          <w:tab w:val="left" w:pos="851"/>
          <w:tab w:val="left" w:pos="5387"/>
        </w:tabs>
        <w:rPr>
          <w:rFonts w:ascii="Khmer OS Battambang" w:hAnsi="Khmer OS Battambang" w:cs="Khmer OS Battambang"/>
          <w:szCs w:val="24"/>
        </w:rPr>
      </w:pPr>
      <w:r w:rsidRPr="00E5755E">
        <w:rPr>
          <w:rFonts w:ascii="Khmer OS Battambang" w:hAnsi="Khmer OS Battambang" w:cs="Khmer OS Battambang"/>
          <w:szCs w:val="24"/>
          <w:cs/>
        </w:rPr>
        <w:t xml:space="preserve">        </w:t>
      </w:r>
      <w:r w:rsidR="00242075" w:rsidRPr="00E5755E">
        <w:rPr>
          <w:rFonts w:ascii="Khmer OS Battambang" w:hAnsi="Khmer OS Battambang" w:cs="Khmer OS Battambang"/>
          <w:szCs w:val="24"/>
          <w:cs/>
        </w:rPr>
        <w:tab/>
      </w:r>
      <w:r w:rsidRPr="00E5755E">
        <w:rPr>
          <w:rFonts w:ascii="Khmer OS Battambang" w:hAnsi="Khmer OS Battambang" w:cs="Khmer OS Battambang"/>
          <w:szCs w:val="24"/>
          <w:cs/>
        </w:rPr>
        <w:t xml:space="preserve">ខ្ញុំ....................បណ្ដុះឈើផ្លែផ្កា                  </w:t>
      </w:r>
      <w:r w:rsidR="00242075" w:rsidRPr="00E5755E">
        <w:rPr>
          <w:rFonts w:ascii="Khmer OS Battambang" w:hAnsi="Khmer OS Battambang" w:cs="Khmer OS Battambang"/>
          <w:szCs w:val="24"/>
          <w:cs/>
        </w:rPr>
        <w:tab/>
      </w:r>
      <w:r w:rsidRPr="00E5755E">
        <w:rPr>
          <w:rFonts w:ascii="Khmer OS Battambang" w:hAnsi="Khmer OS Battambang" w:cs="Khmer OS Battambang"/>
          <w:szCs w:val="24"/>
          <w:cs/>
        </w:rPr>
        <w:t>ទុកធ្វើ.......................រៀងរាល់ឆ្នាំ។</w:t>
      </w:r>
    </w:p>
    <w:p w14:paraId="216646DC" w14:textId="0D848CAA" w:rsidR="00E66BA8" w:rsidRPr="00E5755E" w:rsidRDefault="00E66BA8" w:rsidP="00242075">
      <w:pPr>
        <w:tabs>
          <w:tab w:val="left" w:pos="1134"/>
        </w:tabs>
        <w:rPr>
          <w:rFonts w:ascii="Khmer OS Battambang" w:hAnsi="Khmer OS Battambang" w:cs="Khmer OS Battambang"/>
          <w:spacing w:val="4"/>
          <w:position w:val="6"/>
          <w:szCs w:val="24"/>
          <w:lang w:val="ca-ES"/>
        </w:rPr>
      </w:pPr>
      <w:r w:rsidRPr="00E5755E">
        <w:rPr>
          <w:rFonts w:ascii="Khmer OS Battambang" w:hAnsi="Khmer OS Battambang" w:cs="Khmer OS Battambang"/>
          <w:spacing w:val="4"/>
          <w:position w:val="6"/>
          <w:szCs w:val="24"/>
          <w:cs/>
          <w:lang w:val="ca-ES"/>
        </w:rPr>
        <w:t>៦. ចូររៀបពាក្យ ឬកន្សោមពាក្យ</w:t>
      </w:r>
      <w:r w:rsidRPr="00E5755E">
        <w:rPr>
          <w:rFonts w:ascii="Khmer OS Battambang" w:hAnsi="Khmer OS Battambang" w:cs="Khmer OS Battambang"/>
          <w:spacing w:val="4"/>
          <w:position w:val="6"/>
          <w:szCs w:val="24"/>
          <w:lang w:val="ca-ES"/>
        </w:rPr>
        <w:t xml:space="preserve"> </w:t>
      </w:r>
      <w:r w:rsidR="000373A0" w:rsidRPr="00E5755E">
        <w:rPr>
          <w:rFonts w:ascii="Khmer OS Battambang" w:hAnsi="Khmer OS Battambang" w:cs="Khmer OS Battambang"/>
          <w:spacing w:val="4"/>
          <w:position w:val="6"/>
          <w:szCs w:val="24"/>
          <w:cs/>
          <w:lang w:val="ca-ES"/>
        </w:rPr>
        <w:t>ខាងក្រោមឱ្យទៅជាល្បះ</w:t>
      </w:r>
      <w:r w:rsidRPr="00E5755E">
        <w:rPr>
          <w:rFonts w:ascii="Khmer OS Battambang" w:hAnsi="Khmer OS Battambang" w:cs="Khmer OS Battambang"/>
          <w:spacing w:val="4"/>
          <w:position w:val="6"/>
          <w:szCs w:val="24"/>
          <w:cs/>
          <w:lang w:val="ca-ES"/>
        </w:rPr>
        <w:t>ត្រឹមត្រូវ។</w:t>
      </w:r>
      <w:r w:rsidR="00C0508A" w:rsidRPr="00E5755E">
        <w:rPr>
          <w:rFonts w:ascii="Khmer OS Battambang" w:hAnsi="Khmer OS Battambang" w:cs="Khmer OS Battambang" w:hint="cs"/>
          <w:spacing w:val="4"/>
          <w:position w:val="6"/>
          <w:szCs w:val="24"/>
          <w:cs/>
          <w:lang w:val="ca-ES"/>
        </w:rPr>
        <w:t>(១ពិន្ទុ)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07"/>
        <w:gridCol w:w="1407"/>
        <w:gridCol w:w="1408"/>
        <w:gridCol w:w="1408"/>
        <w:gridCol w:w="1408"/>
        <w:gridCol w:w="1408"/>
        <w:gridCol w:w="1408"/>
      </w:tblGrid>
      <w:tr w:rsidR="00E66BA8" w:rsidRPr="00E5755E" w14:paraId="2BFED53B" w14:textId="77777777" w:rsidTr="000759FF">
        <w:tc>
          <w:tcPr>
            <w:tcW w:w="1407" w:type="dxa"/>
          </w:tcPr>
          <w:p w14:paraId="6BB939FD" w14:textId="77777777" w:rsidR="00E66BA8" w:rsidRPr="00E5755E" w:rsidRDefault="00E66BA8" w:rsidP="000759FF">
            <w:pPr>
              <w:jc w:val="center"/>
              <w:rPr>
                <w:rFonts w:ascii="Khmer OS Battambang" w:hAnsi="Khmer OS Battambang" w:cs="Khmer OS Battambang"/>
                <w:spacing w:val="4"/>
                <w:position w:val="6"/>
                <w:szCs w:val="24"/>
                <w:lang w:val="ca-ES" w:bidi="km-KH"/>
              </w:rPr>
            </w:pPr>
            <w:r w:rsidRPr="00E5755E">
              <w:rPr>
                <w:rFonts w:ascii="Khmer OS Battambang" w:hAnsi="Khmer OS Battambang" w:cs="Khmer OS Battambang"/>
                <w:spacing w:val="4"/>
                <w:position w:val="6"/>
                <w:szCs w:val="24"/>
                <w:cs/>
                <w:lang w:val="ca-ES" w:bidi="km-KH"/>
              </w:rPr>
              <w:t>សត្វ</w:t>
            </w:r>
          </w:p>
        </w:tc>
        <w:tc>
          <w:tcPr>
            <w:tcW w:w="1407" w:type="dxa"/>
          </w:tcPr>
          <w:p w14:paraId="3BF29778" w14:textId="77777777" w:rsidR="00E66BA8" w:rsidRPr="00E5755E" w:rsidRDefault="00E66BA8" w:rsidP="000759FF">
            <w:pPr>
              <w:jc w:val="center"/>
              <w:rPr>
                <w:rFonts w:ascii="Khmer OS Battambang" w:hAnsi="Khmer OS Battambang" w:cs="Khmer OS Battambang"/>
                <w:spacing w:val="4"/>
                <w:position w:val="6"/>
                <w:szCs w:val="24"/>
                <w:lang w:val="ca-ES" w:bidi="km-KH"/>
              </w:rPr>
            </w:pPr>
            <w:r w:rsidRPr="00E5755E">
              <w:rPr>
                <w:rFonts w:ascii="Khmer OS Battambang" w:hAnsi="Khmer OS Battambang" w:cs="Khmer OS Battambang"/>
                <w:spacing w:val="4"/>
                <w:position w:val="6"/>
                <w:szCs w:val="24"/>
                <w:cs/>
                <w:lang w:val="ca-ES" w:bidi="km-KH"/>
              </w:rPr>
              <w:t>ជាមួយគ្នា</w:t>
            </w:r>
          </w:p>
        </w:tc>
        <w:tc>
          <w:tcPr>
            <w:tcW w:w="1408" w:type="dxa"/>
          </w:tcPr>
          <w:p w14:paraId="64A9BA79" w14:textId="77777777" w:rsidR="00E66BA8" w:rsidRPr="00E5755E" w:rsidRDefault="00E66BA8" w:rsidP="000759FF">
            <w:pPr>
              <w:jc w:val="center"/>
              <w:rPr>
                <w:rFonts w:ascii="Khmer OS Battambang" w:hAnsi="Khmer OS Battambang" w:cs="Khmer OS Battambang"/>
                <w:spacing w:val="4"/>
                <w:position w:val="6"/>
                <w:szCs w:val="24"/>
                <w:lang w:val="ca-ES" w:bidi="km-KH"/>
              </w:rPr>
            </w:pPr>
            <w:r w:rsidRPr="00E5755E">
              <w:rPr>
                <w:rFonts w:ascii="Khmer OS Battambang" w:hAnsi="Khmer OS Battambang" w:cs="Khmer OS Battambang"/>
                <w:spacing w:val="4"/>
                <w:position w:val="6"/>
                <w:szCs w:val="24"/>
                <w:cs/>
                <w:lang w:val="ca-ES" w:bidi="km-KH"/>
              </w:rPr>
              <w:t>រយៈពេល</w:t>
            </w:r>
          </w:p>
        </w:tc>
        <w:tc>
          <w:tcPr>
            <w:tcW w:w="1408" w:type="dxa"/>
          </w:tcPr>
          <w:p w14:paraId="5E6392AA" w14:textId="77777777" w:rsidR="00E66BA8" w:rsidRPr="00E5755E" w:rsidRDefault="00E66BA8" w:rsidP="000759FF">
            <w:pPr>
              <w:jc w:val="center"/>
              <w:rPr>
                <w:rFonts w:ascii="Khmer OS Battambang" w:hAnsi="Khmer OS Battambang" w:cs="Khmer OS Battambang"/>
                <w:spacing w:val="4"/>
                <w:position w:val="6"/>
                <w:szCs w:val="24"/>
                <w:lang w:val="ca-ES" w:bidi="km-KH"/>
              </w:rPr>
            </w:pPr>
            <w:r w:rsidRPr="00E5755E">
              <w:rPr>
                <w:rFonts w:ascii="Khmer OS Battambang" w:hAnsi="Khmer OS Battambang" w:cs="Khmer OS Battambang"/>
                <w:spacing w:val="4"/>
                <w:position w:val="6"/>
                <w:szCs w:val="24"/>
                <w:cs/>
                <w:lang w:val="ca-ES" w:bidi="km-KH"/>
              </w:rPr>
              <w:t>ទាំងពីរ</w:t>
            </w:r>
          </w:p>
        </w:tc>
        <w:tc>
          <w:tcPr>
            <w:tcW w:w="1408" w:type="dxa"/>
          </w:tcPr>
          <w:p w14:paraId="2CFE7460" w14:textId="77777777" w:rsidR="00E66BA8" w:rsidRPr="00E5755E" w:rsidRDefault="00E66BA8" w:rsidP="000759FF">
            <w:pPr>
              <w:jc w:val="center"/>
              <w:rPr>
                <w:rFonts w:ascii="Khmer OS Battambang" w:hAnsi="Khmer OS Battambang" w:cs="Khmer OS Battambang"/>
                <w:spacing w:val="4"/>
                <w:position w:val="6"/>
                <w:szCs w:val="24"/>
                <w:lang w:val="ca-ES" w:bidi="km-KH"/>
              </w:rPr>
            </w:pPr>
            <w:r w:rsidRPr="00E5755E">
              <w:rPr>
                <w:rFonts w:ascii="Khmer OS Battambang" w:hAnsi="Khmer OS Battambang" w:cs="Khmer OS Battambang"/>
                <w:spacing w:val="4"/>
                <w:position w:val="6"/>
                <w:szCs w:val="24"/>
                <w:cs/>
                <w:lang w:val="ca-ES" w:bidi="km-KH"/>
              </w:rPr>
              <w:t>រស់នៅ</w:t>
            </w:r>
          </w:p>
        </w:tc>
        <w:tc>
          <w:tcPr>
            <w:tcW w:w="1408" w:type="dxa"/>
          </w:tcPr>
          <w:p w14:paraId="38C360F1" w14:textId="77777777" w:rsidR="00E66BA8" w:rsidRPr="00E5755E" w:rsidRDefault="00E66BA8" w:rsidP="000759FF">
            <w:pPr>
              <w:jc w:val="center"/>
              <w:rPr>
                <w:rFonts w:ascii="Khmer OS Battambang" w:hAnsi="Khmer OS Battambang" w:cs="Khmer OS Battambang"/>
                <w:spacing w:val="4"/>
                <w:position w:val="6"/>
                <w:szCs w:val="24"/>
                <w:lang w:val="ca-ES" w:bidi="km-KH"/>
              </w:rPr>
            </w:pPr>
            <w:r w:rsidRPr="00E5755E">
              <w:rPr>
                <w:rFonts w:ascii="Khmer OS Battambang" w:hAnsi="Khmer OS Battambang" w:cs="Khmer OS Battambang"/>
                <w:spacing w:val="4"/>
                <w:position w:val="6"/>
                <w:szCs w:val="24"/>
                <w:cs/>
                <w:lang w:val="ca-ES" w:bidi="km-KH"/>
              </w:rPr>
              <w:t>អស់</w:t>
            </w:r>
          </w:p>
        </w:tc>
        <w:tc>
          <w:tcPr>
            <w:tcW w:w="1408" w:type="dxa"/>
          </w:tcPr>
          <w:p w14:paraId="3A6ABDC4" w14:textId="77777777" w:rsidR="00E66BA8" w:rsidRPr="00E5755E" w:rsidRDefault="00E66BA8" w:rsidP="000759FF">
            <w:pPr>
              <w:jc w:val="center"/>
              <w:rPr>
                <w:rFonts w:ascii="Khmer OS Battambang" w:hAnsi="Khmer OS Battambang" w:cs="Khmer OS Battambang"/>
                <w:spacing w:val="4"/>
                <w:position w:val="6"/>
                <w:szCs w:val="24"/>
                <w:lang w:val="ca-ES" w:bidi="km-KH"/>
              </w:rPr>
            </w:pPr>
            <w:r w:rsidRPr="00E5755E">
              <w:rPr>
                <w:rFonts w:ascii="Khmer OS Battambang" w:hAnsi="Khmer OS Battambang" w:cs="Khmer OS Battambang"/>
                <w:spacing w:val="4"/>
                <w:position w:val="6"/>
                <w:szCs w:val="24"/>
                <w:cs/>
                <w:lang w:val="ca-ES" w:bidi="km-KH"/>
              </w:rPr>
              <w:t>មួយឆ្នាំ។</w:t>
            </w:r>
          </w:p>
        </w:tc>
      </w:tr>
    </w:tbl>
    <w:p w14:paraId="037F263E" w14:textId="77777777" w:rsidR="00593FC1" w:rsidRPr="00E5755E" w:rsidRDefault="00593FC1" w:rsidP="00593FC1">
      <w:pPr>
        <w:rPr>
          <w:rFonts w:ascii="Khmer OS Battambang" w:hAnsi="Khmer OS Battambang" w:cs="Khmer OS Battambang"/>
          <w:spacing w:val="4"/>
          <w:position w:val="6"/>
          <w:szCs w:val="6"/>
          <w:lang w:val="ca-ES"/>
        </w:rPr>
      </w:pPr>
    </w:p>
    <w:p w14:paraId="42026B35" w14:textId="278A6631" w:rsidR="00E66BA8" w:rsidRPr="00E5755E" w:rsidRDefault="00E66BA8" w:rsidP="00593FC1">
      <w:pPr>
        <w:rPr>
          <w:rFonts w:ascii="Khmer OS Battambang" w:hAnsi="Khmer OS Battambang" w:cs="Khmer OS Battambang"/>
          <w:spacing w:val="4"/>
          <w:position w:val="6"/>
          <w:szCs w:val="24"/>
          <w:lang w:val="ca-ES"/>
        </w:rPr>
      </w:pPr>
      <w:r w:rsidRPr="00E5755E">
        <w:rPr>
          <w:rFonts w:ascii="Khmer OS Battambang" w:hAnsi="Khmer OS Battambang" w:cs="Khmer OS Battambang"/>
          <w:spacing w:val="4"/>
          <w:position w:val="6"/>
          <w:szCs w:val="24"/>
          <w:cs/>
          <w:lang w:val="ca-ES"/>
        </w:rPr>
        <w:t>..........................................................................................................................................</w:t>
      </w:r>
    </w:p>
    <w:p w14:paraId="71D7AB24" w14:textId="77777777" w:rsidR="00E66BA8" w:rsidRPr="00E5755E" w:rsidRDefault="00E66BA8" w:rsidP="00E66BA8">
      <w:pPr>
        <w:jc w:val="center"/>
        <w:rPr>
          <w:rFonts w:ascii="Khmer OS Battambang" w:hAnsi="Khmer OS Battambang" w:cs="Khmer OS Battambang"/>
          <w:spacing w:val="4"/>
          <w:position w:val="6"/>
          <w:szCs w:val="24"/>
          <w:lang w:val="ca-E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07"/>
        <w:gridCol w:w="1407"/>
        <w:gridCol w:w="1408"/>
        <w:gridCol w:w="1408"/>
        <w:gridCol w:w="1408"/>
        <w:gridCol w:w="1408"/>
        <w:gridCol w:w="1408"/>
      </w:tblGrid>
      <w:tr w:rsidR="00E66BA8" w:rsidRPr="00E5755E" w14:paraId="2603D199" w14:textId="77777777" w:rsidTr="000759FF">
        <w:tc>
          <w:tcPr>
            <w:tcW w:w="1407" w:type="dxa"/>
          </w:tcPr>
          <w:p w14:paraId="79CD6A94" w14:textId="77777777" w:rsidR="00E66BA8" w:rsidRPr="00E5755E" w:rsidRDefault="00E66BA8" w:rsidP="000759FF">
            <w:pPr>
              <w:jc w:val="center"/>
              <w:rPr>
                <w:rFonts w:ascii="Khmer OS Battambang" w:hAnsi="Khmer OS Battambang" w:cs="Khmer OS Battambang"/>
                <w:spacing w:val="4"/>
                <w:position w:val="6"/>
                <w:szCs w:val="24"/>
                <w:lang w:val="ca-ES" w:bidi="km-KH"/>
              </w:rPr>
            </w:pPr>
            <w:r w:rsidRPr="00E5755E">
              <w:rPr>
                <w:rFonts w:ascii="Khmer OS Battambang" w:hAnsi="Khmer OS Battambang" w:cs="Khmer OS Battambang"/>
                <w:spacing w:val="4"/>
                <w:position w:val="6"/>
                <w:szCs w:val="24"/>
                <w:cs/>
                <w:lang w:val="ca-ES" w:bidi="km-KH"/>
              </w:rPr>
              <w:lastRenderedPageBreak/>
              <w:t>ចំណី</w:t>
            </w:r>
          </w:p>
        </w:tc>
        <w:tc>
          <w:tcPr>
            <w:tcW w:w="1407" w:type="dxa"/>
          </w:tcPr>
          <w:p w14:paraId="587E9C30" w14:textId="77777777" w:rsidR="00E66BA8" w:rsidRPr="00E5755E" w:rsidRDefault="00E66BA8" w:rsidP="000759FF">
            <w:pPr>
              <w:jc w:val="center"/>
              <w:rPr>
                <w:rFonts w:ascii="Khmer OS Battambang" w:hAnsi="Khmer OS Battambang" w:cs="Khmer OS Battambang"/>
                <w:spacing w:val="4"/>
                <w:position w:val="6"/>
                <w:szCs w:val="24"/>
                <w:lang w:val="ca-ES" w:bidi="km-KH"/>
              </w:rPr>
            </w:pPr>
            <w:r w:rsidRPr="00E5755E">
              <w:rPr>
                <w:rFonts w:ascii="Khmer OS Battambang" w:hAnsi="Khmer OS Battambang" w:cs="Khmer OS Battambang"/>
                <w:spacing w:val="4"/>
                <w:position w:val="6"/>
                <w:szCs w:val="24"/>
                <w:cs/>
                <w:lang w:val="ca-ES" w:bidi="km-KH"/>
              </w:rPr>
              <w:t>រហូត</w:t>
            </w:r>
          </w:p>
        </w:tc>
        <w:tc>
          <w:tcPr>
            <w:tcW w:w="1408" w:type="dxa"/>
          </w:tcPr>
          <w:p w14:paraId="0C3AB0FC" w14:textId="77777777" w:rsidR="00E66BA8" w:rsidRPr="00E5755E" w:rsidRDefault="00E66BA8" w:rsidP="000759FF">
            <w:pPr>
              <w:jc w:val="center"/>
              <w:rPr>
                <w:rFonts w:ascii="Khmer OS Battambang" w:hAnsi="Khmer OS Battambang" w:cs="Khmer OS Battambang"/>
                <w:spacing w:val="4"/>
                <w:position w:val="6"/>
                <w:szCs w:val="24"/>
                <w:lang w:val="ca-ES" w:bidi="km-KH"/>
              </w:rPr>
            </w:pPr>
            <w:r w:rsidRPr="00E5755E">
              <w:rPr>
                <w:rFonts w:ascii="Khmer OS Battambang" w:hAnsi="Khmer OS Battambang" w:cs="Khmer OS Battambang"/>
                <w:spacing w:val="4"/>
                <w:position w:val="6"/>
                <w:szCs w:val="24"/>
                <w:cs/>
                <w:lang w:val="ca-ES" w:bidi="km-KH"/>
              </w:rPr>
              <w:t>កើតទុក្ខ</w:t>
            </w:r>
          </w:p>
        </w:tc>
        <w:tc>
          <w:tcPr>
            <w:tcW w:w="1408" w:type="dxa"/>
          </w:tcPr>
          <w:p w14:paraId="42A47B54" w14:textId="77777777" w:rsidR="00E66BA8" w:rsidRPr="00E5755E" w:rsidRDefault="00E66BA8" w:rsidP="000759FF">
            <w:pPr>
              <w:jc w:val="center"/>
              <w:rPr>
                <w:rFonts w:ascii="Khmer OS Battambang" w:hAnsi="Khmer OS Battambang" w:cs="Khmer OS Battambang"/>
                <w:spacing w:val="4"/>
                <w:position w:val="6"/>
                <w:szCs w:val="24"/>
                <w:lang w:val="ca-ES" w:bidi="km-KH"/>
              </w:rPr>
            </w:pPr>
            <w:r w:rsidRPr="00E5755E">
              <w:rPr>
                <w:rFonts w:ascii="Khmer OS Battambang" w:hAnsi="Khmer OS Battambang" w:cs="Khmer OS Battambang"/>
                <w:spacing w:val="4"/>
                <w:position w:val="6"/>
                <w:szCs w:val="24"/>
                <w:cs/>
                <w:lang w:val="ca-ES" w:bidi="km-KH"/>
              </w:rPr>
              <w:t>ងាប់។</w:t>
            </w:r>
          </w:p>
        </w:tc>
        <w:tc>
          <w:tcPr>
            <w:tcW w:w="1408" w:type="dxa"/>
          </w:tcPr>
          <w:p w14:paraId="3B1C1FCE" w14:textId="77777777" w:rsidR="00E66BA8" w:rsidRPr="00E5755E" w:rsidRDefault="00E66BA8" w:rsidP="000759FF">
            <w:pPr>
              <w:jc w:val="center"/>
              <w:rPr>
                <w:rFonts w:ascii="Khmer OS Battambang" w:hAnsi="Khmer OS Battambang" w:cs="Khmer OS Battambang"/>
                <w:spacing w:val="4"/>
                <w:position w:val="6"/>
                <w:szCs w:val="24"/>
                <w:lang w:val="ca-ES" w:bidi="km-KH"/>
              </w:rPr>
            </w:pPr>
            <w:r w:rsidRPr="00E5755E">
              <w:rPr>
                <w:rFonts w:ascii="Khmer OS Battambang" w:hAnsi="Khmer OS Battambang" w:cs="Khmer OS Battambang"/>
                <w:spacing w:val="4"/>
                <w:position w:val="6"/>
                <w:szCs w:val="24"/>
                <w:cs/>
                <w:lang w:val="ca-ES" w:bidi="km-KH"/>
              </w:rPr>
              <w:t>សិង្ហ</w:t>
            </w:r>
          </w:p>
        </w:tc>
        <w:tc>
          <w:tcPr>
            <w:tcW w:w="1408" w:type="dxa"/>
          </w:tcPr>
          <w:p w14:paraId="40FCF6F4" w14:textId="77777777" w:rsidR="00E66BA8" w:rsidRPr="00E5755E" w:rsidRDefault="00E66BA8" w:rsidP="000759FF">
            <w:pPr>
              <w:jc w:val="center"/>
              <w:rPr>
                <w:rFonts w:ascii="Khmer OS Battambang" w:hAnsi="Khmer OS Battambang" w:cs="Khmer OS Battambang"/>
                <w:spacing w:val="4"/>
                <w:position w:val="6"/>
                <w:szCs w:val="24"/>
                <w:lang w:val="ca-ES" w:bidi="km-KH"/>
              </w:rPr>
            </w:pPr>
            <w:r w:rsidRPr="00E5755E">
              <w:rPr>
                <w:rFonts w:ascii="Khmer OS Battambang" w:hAnsi="Khmer OS Battambang" w:cs="Khmer OS Battambang"/>
                <w:spacing w:val="4"/>
                <w:position w:val="6"/>
                <w:szCs w:val="24"/>
                <w:cs/>
                <w:lang w:val="ca-ES" w:bidi="km-KH"/>
              </w:rPr>
              <w:t>មិនស៊ី</w:t>
            </w:r>
          </w:p>
        </w:tc>
        <w:tc>
          <w:tcPr>
            <w:tcW w:w="1408" w:type="dxa"/>
          </w:tcPr>
          <w:p w14:paraId="439AD5AB" w14:textId="77777777" w:rsidR="00E66BA8" w:rsidRPr="00E5755E" w:rsidRDefault="00E66BA8" w:rsidP="000759FF">
            <w:pPr>
              <w:jc w:val="center"/>
              <w:rPr>
                <w:rFonts w:ascii="Khmer OS Battambang" w:hAnsi="Khmer OS Battambang" w:cs="Khmer OS Battambang"/>
                <w:spacing w:val="4"/>
                <w:position w:val="6"/>
                <w:szCs w:val="24"/>
                <w:lang w:val="ca-ES" w:bidi="km-KH"/>
              </w:rPr>
            </w:pPr>
            <w:r w:rsidRPr="00E5755E">
              <w:rPr>
                <w:rFonts w:ascii="Khmer OS Battambang" w:hAnsi="Khmer OS Battambang" w:cs="Khmer OS Battambang"/>
                <w:spacing w:val="4"/>
                <w:position w:val="6"/>
                <w:szCs w:val="24"/>
                <w:cs/>
                <w:lang w:val="ca-ES" w:bidi="km-KH"/>
              </w:rPr>
              <w:t>ដល់</w:t>
            </w:r>
          </w:p>
        </w:tc>
      </w:tr>
    </w:tbl>
    <w:p w14:paraId="7B8C9134" w14:textId="77777777" w:rsidR="00E66BA8" w:rsidRPr="00E5755E" w:rsidRDefault="00E66BA8" w:rsidP="00593FC1">
      <w:pPr>
        <w:rPr>
          <w:rFonts w:ascii="Khmer OS Battambang" w:hAnsi="Khmer OS Battambang" w:cs="Khmer OS Battambang"/>
          <w:spacing w:val="4"/>
          <w:position w:val="6"/>
          <w:szCs w:val="6"/>
          <w:lang w:val="ca-ES"/>
        </w:rPr>
      </w:pPr>
    </w:p>
    <w:p w14:paraId="5AAB61B0" w14:textId="5978E578" w:rsidR="00E66BA8" w:rsidRPr="00E5755E" w:rsidRDefault="00E66BA8" w:rsidP="00E66BA8">
      <w:pPr>
        <w:rPr>
          <w:rFonts w:ascii="Khmer OS Battambang" w:hAnsi="Khmer OS Battambang" w:cs="Khmer OS Battambang"/>
          <w:spacing w:val="4"/>
          <w:position w:val="6"/>
          <w:szCs w:val="24"/>
          <w:lang w:val="ca-ES"/>
        </w:rPr>
      </w:pPr>
      <w:r w:rsidRPr="00E5755E">
        <w:rPr>
          <w:rFonts w:ascii="Khmer OS Battambang" w:hAnsi="Khmer OS Battambang" w:cs="Khmer OS Battambang"/>
          <w:spacing w:val="4"/>
          <w:position w:val="6"/>
          <w:szCs w:val="24"/>
          <w:cs/>
          <w:lang w:val="ca-ES"/>
        </w:rPr>
        <w:t>..........................................................................................................................................</w:t>
      </w:r>
    </w:p>
    <w:p w14:paraId="0587A835" w14:textId="76743C75" w:rsidR="00E66BA8" w:rsidRPr="00E5755E" w:rsidRDefault="00E66BA8" w:rsidP="00E66BA8">
      <w:pPr>
        <w:rPr>
          <w:rFonts w:ascii="Khmer OS Battambang" w:hAnsi="Khmer OS Battambang" w:cs="Khmer OS Battambang"/>
          <w:spacing w:val="4"/>
          <w:position w:val="6"/>
          <w:szCs w:val="24"/>
          <w:lang w:val="ca-ES"/>
        </w:rPr>
      </w:pPr>
      <w:r w:rsidRPr="00E5755E">
        <w:rPr>
          <w:rFonts w:ascii="Khmer OS Battambang" w:hAnsi="Khmer OS Battambang" w:cs="Khmer OS Battambang"/>
          <w:spacing w:val="4"/>
          <w:position w:val="6"/>
          <w:szCs w:val="24"/>
          <w:cs/>
          <w:lang w:val="ca-ES"/>
        </w:rPr>
        <w:t>៧.</w:t>
      </w:r>
      <w:r w:rsidRPr="00E5755E">
        <w:rPr>
          <w:rFonts w:ascii="Khmer OS Battambang" w:hAnsi="Khmer OS Battambang" w:cs="Khmer OS Battambang"/>
          <w:szCs w:val="24"/>
          <w:cs/>
        </w:rPr>
        <w:t xml:space="preserve"> </w:t>
      </w:r>
      <w:r w:rsidRPr="00E5755E">
        <w:rPr>
          <w:rFonts w:ascii="Khmer OS Battambang" w:hAnsi="Khmer OS Battambang" w:cs="Khmer OS Battambang"/>
          <w:spacing w:val="4"/>
          <w:position w:val="6"/>
          <w:szCs w:val="24"/>
          <w:cs/>
          <w:lang w:val="ca-ES"/>
        </w:rPr>
        <w:t>តើសញ្ញាបន្តក់</w:t>
      </w:r>
      <w:r w:rsidRPr="00E5755E">
        <w:rPr>
          <w:rFonts w:ascii="Khmer OS Battambang" w:hAnsi="Khmer OS Battambang" w:cs="Khmer OS Battambang"/>
          <w:b/>
          <w:bCs/>
          <w:spacing w:val="4"/>
          <w:position w:val="6"/>
          <w:szCs w:val="24"/>
          <w:cs/>
          <w:lang w:val="ca-ES"/>
        </w:rPr>
        <w:t xml:space="preserve"> </w:t>
      </w:r>
      <w:r w:rsidRPr="00E5755E">
        <w:rPr>
          <w:rFonts w:ascii="Khmer OS Battambang" w:hAnsi="Khmer OS Battambang" w:cs="Khmer OS Battambang"/>
          <w:spacing w:val="4"/>
          <w:position w:val="6"/>
          <w:szCs w:val="24"/>
          <w:lang w:val="ca-ES"/>
        </w:rPr>
        <w:sym w:font="Wingdings" w:char="F07D"/>
      </w:r>
      <w:r w:rsidRPr="00E5755E">
        <w:rPr>
          <w:rFonts w:ascii="Khmer OS Battambang" w:hAnsi="Khmer OS Battambang" w:cs="Khmer OS Battambang"/>
          <w:spacing w:val="4"/>
          <w:position w:val="6"/>
          <w:szCs w:val="24"/>
          <w:cs/>
          <w:lang w:val="ca-ES"/>
        </w:rPr>
        <w:t xml:space="preserve">  </w:t>
      </w:r>
      <w:r w:rsidRPr="00E5755E">
        <w:rPr>
          <w:rFonts w:ascii="Khmer OS Battambang" w:hAnsi="Khmer OS Battambang" w:cs="Khmer OS Battambang"/>
          <w:b/>
          <w:bCs/>
          <w:spacing w:val="4"/>
          <w:position w:val="6"/>
          <w:szCs w:val="24"/>
          <w:cs/>
          <w:lang w:val="ca-ES"/>
        </w:rPr>
        <w:t>់</w:t>
      </w:r>
      <w:r w:rsidRPr="00E5755E">
        <w:rPr>
          <w:rFonts w:ascii="Khmer OS Battambang" w:hAnsi="Khmer OS Battambang" w:cs="Khmer OS Battambang"/>
          <w:spacing w:val="4"/>
          <w:position w:val="6"/>
          <w:szCs w:val="24"/>
          <w:cs/>
          <w:lang w:val="ca-ES"/>
        </w:rPr>
        <w:t xml:space="preserve"> </w:t>
      </w:r>
      <w:r w:rsidRPr="00E5755E">
        <w:rPr>
          <w:rFonts w:ascii="Khmer OS Battambang" w:hAnsi="Khmer OS Battambang" w:cs="Khmer OS Battambang"/>
          <w:spacing w:val="4"/>
          <w:position w:val="6"/>
          <w:szCs w:val="24"/>
          <w:lang w:val="ca-ES"/>
        </w:rPr>
        <w:sym w:font="Wingdings" w:char="F07E"/>
      </w:r>
      <w:r w:rsidRPr="00E5755E">
        <w:rPr>
          <w:rFonts w:ascii="Khmer OS Battambang" w:hAnsi="Khmer OS Battambang" w:cs="Khmer OS Battambang"/>
          <w:b/>
          <w:bCs/>
          <w:spacing w:val="4"/>
          <w:position w:val="6"/>
          <w:szCs w:val="24"/>
          <w:cs/>
          <w:lang w:val="ca-ES"/>
        </w:rPr>
        <w:t xml:space="preserve">  </w:t>
      </w:r>
      <w:r w:rsidR="00593FC1" w:rsidRPr="00E5755E">
        <w:rPr>
          <w:rFonts w:ascii="Khmer OS Battambang" w:hAnsi="Khmer OS Battambang" w:cs="Khmer OS Battambang"/>
          <w:spacing w:val="4"/>
          <w:position w:val="6"/>
          <w:szCs w:val="24"/>
          <w:cs/>
          <w:lang w:val="ca-ES"/>
        </w:rPr>
        <w:t>ប្រើសម្រាប់ធ្វើអ្វី</w:t>
      </w:r>
      <w:r w:rsidRPr="00E5755E">
        <w:rPr>
          <w:rFonts w:ascii="Khmer OS Battambang" w:hAnsi="Khmer OS Battambang" w:cs="Khmer OS Battambang"/>
          <w:spacing w:val="4"/>
          <w:position w:val="6"/>
          <w:szCs w:val="24"/>
          <w:cs/>
          <w:lang w:val="ca-ES"/>
        </w:rPr>
        <w:t>?</w:t>
      </w:r>
      <w:r w:rsidR="00C0508A" w:rsidRPr="00E5755E">
        <w:rPr>
          <w:rFonts w:ascii="Khmer OS Battambang" w:hAnsi="Khmer OS Battambang" w:cs="Khmer OS Battambang" w:hint="cs"/>
          <w:spacing w:val="4"/>
          <w:position w:val="6"/>
          <w:szCs w:val="24"/>
          <w:cs/>
          <w:lang w:val="ca-ES"/>
        </w:rPr>
        <w:t>(១ពិន្ទុ)</w:t>
      </w:r>
    </w:p>
    <w:p w14:paraId="06B08949" w14:textId="6246317D" w:rsidR="00E66BA8" w:rsidRPr="00E5755E" w:rsidRDefault="00E66BA8" w:rsidP="00E66BA8">
      <w:pPr>
        <w:rPr>
          <w:rFonts w:ascii="Khmer OS Battambang" w:hAnsi="Khmer OS Battambang" w:cs="Khmer OS Battambang"/>
          <w:szCs w:val="24"/>
          <w:lang w:val="ca-ES"/>
        </w:rPr>
      </w:pPr>
      <w:r w:rsidRPr="00E5755E">
        <w:rPr>
          <w:rFonts w:ascii="Khmer OS Battambang" w:hAnsi="Khmer OS Battambang" w:cs="Khmer OS Battambang"/>
          <w:spacing w:val="4"/>
          <w:position w:val="6"/>
          <w:szCs w:val="24"/>
          <w:cs/>
          <w:lang w:val="ca-ES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421FCD4" w14:textId="49FD2709" w:rsidR="00E66BA8" w:rsidRPr="00E5755E" w:rsidRDefault="00E66BA8" w:rsidP="00E66BA8">
      <w:pPr>
        <w:rPr>
          <w:rFonts w:ascii="Khmer OS Battambang" w:hAnsi="Khmer OS Battambang" w:cs="Khmer OS Battambang"/>
          <w:szCs w:val="24"/>
          <w:cs/>
        </w:rPr>
      </w:pPr>
      <w:r w:rsidRPr="00E5755E">
        <w:rPr>
          <w:rFonts w:ascii="Khmer OS Battambang" w:hAnsi="Khmer OS Battambang" w:cs="Khmer OS Battambang"/>
          <w:szCs w:val="24"/>
          <w:cs/>
        </w:rPr>
        <w:t>៨.ចូរតែងអត្ថបទខ្លីមួយតាមរូបភាពខាងក្រោមឱ្យបាន៤ល្បះ។</w:t>
      </w:r>
      <w:r w:rsidR="00C0508A" w:rsidRPr="00E5755E">
        <w:rPr>
          <w:rFonts w:ascii="Khmer OS Battambang" w:hAnsi="Khmer OS Battambang" w:cs="Khmer OS Battambang" w:hint="cs"/>
          <w:szCs w:val="24"/>
          <w:cs/>
        </w:rPr>
        <w:t>(២ពិន្ទុ)</w:t>
      </w:r>
    </w:p>
    <w:p w14:paraId="66ED1F04" w14:textId="77777777" w:rsidR="00E66BA8" w:rsidRPr="00E5755E" w:rsidRDefault="00E66BA8" w:rsidP="00E66BA8">
      <w:pPr>
        <w:rPr>
          <w:rFonts w:ascii="Khmer OS Battambang" w:hAnsi="Khmer OS Battambang" w:cs="Khmer OS Battambang"/>
          <w:b/>
          <w:bCs/>
          <w:szCs w:val="24"/>
        </w:rPr>
      </w:pPr>
      <w:r w:rsidRPr="00E5755E">
        <w:rPr>
          <w:rFonts w:ascii="Khmer OS Battambang" w:hAnsi="Khmer OS Battambang" w:cs="Khmer OS Battambang"/>
          <w:b/>
          <w:bCs/>
          <w:noProof/>
          <w:szCs w:val="24"/>
        </w:rPr>
        <w:drawing>
          <wp:anchor distT="0" distB="0" distL="114300" distR="114300" simplePos="0" relativeHeight="251815936" behindDoc="0" locked="0" layoutInCell="1" allowOverlap="1" wp14:anchorId="4DCD7C57" wp14:editId="6C704C8D">
            <wp:simplePos x="0" y="0"/>
            <wp:positionH relativeFrom="column">
              <wp:posOffset>3255010</wp:posOffset>
            </wp:positionH>
            <wp:positionV relativeFrom="paragraph">
              <wp:posOffset>127635</wp:posOffset>
            </wp:positionV>
            <wp:extent cx="2085975" cy="1388745"/>
            <wp:effectExtent l="19050" t="19050" r="28575" b="20955"/>
            <wp:wrapNone/>
            <wp:docPr id="19340781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3887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755E">
        <w:rPr>
          <w:rFonts w:ascii="Khmer OS Battambang" w:hAnsi="Khmer OS Battambang" w:cs="Khmer OS Battambang"/>
          <w:b/>
          <w:bCs/>
          <w:noProof/>
          <w:szCs w:val="24"/>
        </w:rPr>
        <w:drawing>
          <wp:anchor distT="0" distB="0" distL="114300" distR="114300" simplePos="0" relativeHeight="251814912" behindDoc="0" locked="0" layoutInCell="1" allowOverlap="1" wp14:anchorId="19536303" wp14:editId="2B359D6F">
            <wp:simplePos x="0" y="0"/>
            <wp:positionH relativeFrom="column">
              <wp:posOffset>807085</wp:posOffset>
            </wp:positionH>
            <wp:positionV relativeFrom="paragraph">
              <wp:posOffset>137160</wp:posOffset>
            </wp:positionV>
            <wp:extent cx="2133598" cy="1386840"/>
            <wp:effectExtent l="19050" t="19050" r="19685" b="22860"/>
            <wp:wrapNone/>
            <wp:docPr id="1431425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869" cy="138766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CBB9AA" w14:textId="77777777" w:rsidR="00E66BA8" w:rsidRPr="00E5755E" w:rsidRDefault="00E66BA8" w:rsidP="00E66BA8">
      <w:pPr>
        <w:rPr>
          <w:rFonts w:ascii="Khmer OS Battambang" w:hAnsi="Khmer OS Battambang" w:cs="Khmer OS Battambang"/>
          <w:b/>
          <w:bCs/>
          <w:szCs w:val="24"/>
        </w:rPr>
      </w:pPr>
    </w:p>
    <w:p w14:paraId="6F9E8718" w14:textId="77777777" w:rsidR="00E66BA8" w:rsidRPr="00E5755E" w:rsidRDefault="00E66BA8" w:rsidP="00E66BA8">
      <w:pPr>
        <w:rPr>
          <w:rFonts w:ascii="Khmer OS Battambang" w:hAnsi="Khmer OS Battambang" w:cs="Khmer OS Battambang"/>
          <w:b/>
          <w:bCs/>
          <w:szCs w:val="24"/>
        </w:rPr>
      </w:pPr>
    </w:p>
    <w:p w14:paraId="2FB1A9D7" w14:textId="77777777" w:rsidR="00E66BA8" w:rsidRPr="00E5755E" w:rsidRDefault="00E66BA8" w:rsidP="00E66BA8">
      <w:pPr>
        <w:rPr>
          <w:rFonts w:ascii="Khmer OS Battambang" w:hAnsi="Khmer OS Battambang" w:cs="Khmer OS Battambang"/>
          <w:b/>
          <w:bCs/>
          <w:szCs w:val="24"/>
        </w:rPr>
      </w:pPr>
    </w:p>
    <w:p w14:paraId="7BCF890E" w14:textId="77777777" w:rsidR="00E66BA8" w:rsidRPr="00E5755E" w:rsidRDefault="00E66BA8" w:rsidP="00E66BA8">
      <w:pPr>
        <w:rPr>
          <w:rFonts w:ascii="Khmer OS Battambang" w:hAnsi="Khmer OS Battambang" w:cs="Khmer OS Battambang"/>
          <w:szCs w:val="24"/>
        </w:rPr>
      </w:pPr>
    </w:p>
    <w:p w14:paraId="2AAF0AE7" w14:textId="6D1EBD13" w:rsidR="00593FC1" w:rsidRPr="00E5755E" w:rsidRDefault="00E66BA8" w:rsidP="00E66BA8">
      <w:pPr>
        <w:spacing w:line="276" w:lineRule="auto"/>
        <w:rPr>
          <w:rFonts w:ascii="Khmer OS Battambang" w:hAnsi="Khmer OS Battambang" w:cs="Khmer OS Battambang"/>
          <w:b/>
          <w:bCs/>
          <w:szCs w:val="24"/>
        </w:rPr>
      </w:pPr>
      <w:r w:rsidRPr="00E5755E">
        <w:rPr>
          <w:rFonts w:ascii="Khmer OS Battambang" w:hAnsi="Khmer OS Battambang" w:cs="Khmer OS Battambang"/>
          <w:b/>
          <w:bCs/>
          <w:szCs w:val="24"/>
          <w:cs/>
        </w:rPr>
        <w:t>.............................................................................................................................................</w:t>
      </w:r>
      <w:r w:rsidR="00593FC1" w:rsidRPr="00E5755E">
        <w:rPr>
          <w:rFonts w:ascii="Khmer OS Battambang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E5755E">
        <w:rPr>
          <w:rFonts w:ascii="Khmer OS Battambang" w:hAnsi="Khmer OS Battambang" w:cs="Khmer OS Battambang"/>
          <w:b/>
          <w:bCs/>
          <w:szCs w:val="24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593FC1" w:rsidRPr="00E5755E">
        <w:rPr>
          <w:rFonts w:ascii="Khmer OS Battambang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...................................................................................................................................................</w:t>
      </w:r>
      <w:r w:rsidRPr="00E5755E">
        <w:rPr>
          <w:rFonts w:ascii="Khmer OS Battambang" w:hAnsi="Khmer OS Battambang" w:cs="Khmer OS Battambang"/>
          <w:b/>
          <w:bCs/>
          <w:szCs w:val="24"/>
          <w:cs/>
        </w:rPr>
        <w:t>...</w:t>
      </w:r>
      <w:r w:rsidR="00593FC1" w:rsidRPr="00E5755E">
        <w:rPr>
          <w:rFonts w:ascii="Khmer OS Battambang" w:hAnsi="Khmer OS Battambang" w:cs="Khmer OS Battambang" w:hint="cs"/>
          <w:b/>
          <w:bCs/>
          <w:szCs w:val="24"/>
          <w:cs/>
        </w:rPr>
        <w:t>....</w:t>
      </w:r>
      <w:r w:rsidRPr="00E5755E">
        <w:rPr>
          <w:rFonts w:ascii="Khmer OS Battambang" w:hAnsi="Khmer OS Battambang" w:cs="Khmer OS Battambang"/>
          <w:b/>
          <w:bCs/>
          <w:szCs w:val="24"/>
          <w:cs/>
        </w:rPr>
        <w:t>.......................................</w:t>
      </w:r>
    </w:p>
    <w:p w14:paraId="0173685E" w14:textId="77777777" w:rsidR="00E66BA8" w:rsidRPr="00E5755E" w:rsidRDefault="00E66BA8" w:rsidP="00E66BA8">
      <w:pPr>
        <w:rPr>
          <w:rFonts w:ascii="Khmer OS Battambang" w:hAnsi="Khmer OS Battambang" w:cs="Khmer OS Battambang"/>
          <w:b/>
          <w:bCs/>
          <w:szCs w:val="24"/>
        </w:rPr>
      </w:pPr>
    </w:p>
    <w:p w14:paraId="777F0381" w14:textId="77777777" w:rsidR="00E66BA8" w:rsidRPr="00E5755E" w:rsidRDefault="00E66BA8" w:rsidP="00E66BA8">
      <w:pPr>
        <w:rPr>
          <w:rFonts w:ascii="Khmer OS Battambang" w:hAnsi="Khmer OS Battambang" w:cs="Khmer OS Battambang"/>
          <w:szCs w:val="24"/>
        </w:rPr>
      </w:pPr>
    </w:p>
    <w:p w14:paraId="0515826C" w14:textId="730D3BE6" w:rsidR="00862744" w:rsidRPr="00E5755E" w:rsidRDefault="00862744" w:rsidP="00E66BA8">
      <w:pPr>
        <w:pStyle w:val="ListParagraph"/>
        <w:spacing w:after="0" w:line="216" w:lineRule="auto"/>
        <w:ind w:left="0"/>
        <w:rPr>
          <w:rFonts w:ascii="Khmer OS Battambang" w:hAnsi="Khmer OS Battambang" w:cs="Khmer OS Battambang"/>
          <w:szCs w:val="22"/>
          <w:lang w:val="ca-ES"/>
        </w:rPr>
      </w:pPr>
    </w:p>
    <w:p w14:paraId="1A06CFB1" w14:textId="125A67D6" w:rsidR="00862744" w:rsidRPr="00E5755E" w:rsidRDefault="00862744" w:rsidP="00862744">
      <w:pPr>
        <w:pStyle w:val="ListParagraph"/>
        <w:spacing w:after="0" w:line="216" w:lineRule="auto"/>
        <w:ind w:left="1714"/>
        <w:jc w:val="both"/>
        <w:rPr>
          <w:rFonts w:ascii="Khmer OS Battambang" w:hAnsi="Khmer OS Battambang" w:cs="Khmer OS Battambang"/>
          <w:szCs w:val="22"/>
          <w:lang w:val="ca-ES"/>
        </w:rPr>
      </w:pPr>
    </w:p>
    <w:p w14:paraId="314E2880" w14:textId="1E749357" w:rsidR="00862744" w:rsidRPr="00E5755E" w:rsidRDefault="00862744" w:rsidP="00862744">
      <w:pPr>
        <w:pStyle w:val="ListParagraph"/>
        <w:spacing w:after="0" w:line="216" w:lineRule="auto"/>
        <w:ind w:left="1714"/>
        <w:jc w:val="both"/>
        <w:rPr>
          <w:rFonts w:ascii="Khmer OS Battambang" w:hAnsi="Khmer OS Battambang" w:cs="Khmer OS Battambang"/>
          <w:szCs w:val="22"/>
          <w:lang w:val="ca-ES"/>
        </w:rPr>
      </w:pPr>
    </w:p>
    <w:bookmarkEnd w:id="1"/>
    <w:bookmarkEnd w:id="2"/>
    <w:p w14:paraId="6B350143" w14:textId="4F487118" w:rsidR="00C86DAD" w:rsidRPr="00E5755E" w:rsidRDefault="00C86DAD" w:rsidP="0046270D">
      <w:pPr>
        <w:spacing w:after="0" w:line="240" w:lineRule="auto"/>
        <w:rPr>
          <w:rFonts w:ascii="Khmer OS Battambang" w:hAnsi="Khmer OS Battambang" w:cs="Khmer OS Battambang"/>
          <w:szCs w:val="28"/>
          <w:cs/>
          <w:lang w:val="fr-FR"/>
        </w:rPr>
      </w:pPr>
    </w:p>
    <w:sectPr w:rsidR="00C86DAD" w:rsidRPr="00E5755E" w:rsidSect="00E5755E">
      <w:pgSz w:w="11907" w:h="16839" w:code="9"/>
      <w:pgMar w:top="720" w:right="720" w:bottom="720" w:left="720" w:header="720" w:footer="720" w:gutter="0"/>
      <w:cols w:space="720"/>
      <w:titlePg/>
      <w:docGrid w:linePitch="4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1DCDA" w14:textId="77777777" w:rsidR="001E55F3" w:rsidRDefault="001E55F3" w:rsidP="00C70521">
      <w:pPr>
        <w:spacing w:after="0" w:line="240" w:lineRule="auto"/>
      </w:pPr>
      <w:r>
        <w:separator/>
      </w:r>
    </w:p>
  </w:endnote>
  <w:endnote w:type="continuationSeparator" w:id="0">
    <w:p w14:paraId="31C6E713" w14:textId="77777777" w:rsidR="001E55F3" w:rsidRDefault="001E55F3" w:rsidP="00C70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erkeley">
    <w:altName w:val="Berkeley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ystem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9FD40" w14:textId="77777777" w:rsidR="001E55F3" w:rsidRDefault="001E55F3" w:rsidP="00C70521">
      <w:pPr>
        <w:spacing w:after="0" w:line="240" w:lineRule="auto"/>
      </w:pPr>
      <w:r>
        <w:separator/>
      </w:r>
    </w:p>
  </w:footnote>
  <w:footnote w:type="continuationSeparator" w:id="0">
    <w:p w14:paraId="753044B6" w14:textId="77777777" w:rsidR="001E55F3" w:rsidRDefault="001E55F3" w:rsidP="00C705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Num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3"/>
    <w:name w:val="WW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multilevel"/>
    <w:tmpl w:val="00000004"/>
    <w:name w:val="WWNum4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multilevel"/>
    <w:tmpl w:val="00000005"/>
    <w:name w:val="WW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name w:val="WW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multilevel"/>
    <w:tmpl w:val="00000007"/>
    <w:name w:val="WWNum7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multilevel"/>
    <w:tmpl w:val="00000008"/>
    <w:name w:val="WW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multilevel"/>
    <w:tmpl w:val="00000009"/>
    <w:name w:val="WWNum10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B887F5F"/>
    <w:multiLevelType w:val="multilevel"/>
    <w:tmpl w:val="6DB05CEC"/>
    <w:styleLink w:val="Style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%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A7821AE"/>
    <w:multiLevelType w:val="multilevel"/>
    <w:tmpl w:val="A7063216"/>
    <w:styleLink w:val="Style8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suff w:val="space"/>
      <w:lvlText w:val="%2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suff w:val="space"/>
      <w:lvlText w:val="%2.%4)"/>
      <w:lvlJc w:val="left"/>
      <w:pPr>
        <w:ind w:left="2160" w:hanging="108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CAB5EC0"/>
    <w:multiLevelType w:val="hybridMultilevel"/>
    <w:tmpl w:val="9EB61784"/>
    <w:lvl w:ilvl="0" w:tplc="57CC8012">
      <w:start w:val="1"/>
      <w:numFmt w:val="decimal"/>
      <w:lvlText w:val="%1-"/>
      <w:lvlJc w:val="left"/>
      <w:pPr>
        <w:ind w:left="720" w:hanging="360"/>
      </w:pPr>
      <w:rPr>
        <w:rFonts w:ascii="Khmer OS" w:hAnsi="Khmer OS" w:cs="Khmer O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B97D6E"/>
    <w:multiLevelType w:val="multilevel"/>
    <w:tmpl w:val="72A0F4AC"/>
    <w:styleLink w:val="Style5"/>
    <w:lvl w:ilvl="0">
      <w:start w:val="1"/>
      <w:numFmt w:val="decimal"/>
      <w:lvlText w:val="%1)"/>
      <w:lvlJc w:val="left"/>
      <w:pPr>
        <w:ind w:left="360" w:hanging="360"/>
      </w:pPr>
      <w:rPr>
        <w:rFonts w:ascii="Khmer OS Muol Light" w:hAnsi="Khmer OS Muol Light" w:cs="Khmer OS Muol Light" w:hint="default"/>
        <w:sz w:val="22"/>
        <w:szCs w:val="22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Khmer OS Muol Light" w:hAnsi="Khmer OS Muol Light" w:cs="Khmer OS Muol Light" w:hint="default"/>
        <w:sz w:val="22"/>
        <w:szCs w:val="22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ascii="Khmer OS Muol Light" w:hAnsi="Khmer OS Muol Light" w:cs="Khmer OS Muol Light" w:hint="default"/>
        <w:sz w:val="22"/>
        <w:szCs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0404BEF"/>
    <w:multiLevelType w:val="hybridMultilevel"/>
    <w:tmpl w:val="A51CA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ED24AB"/>
    <w:multiLevelType w:val="multilevel"/>
    <w:tmpl w:val="0840EDCA"/>
    <w:styleLink w:val="Style3"/>
    <w:lvl w:ilvl="0">
      <w:start w:val="1"/>
      <w:numFmt w:val="decimal"/>
      <w:lvlText w:val="%1"/>
      <w:lvlJc w:val="left"/>
      <w:pPr>
        <w:ind w:left="360" w:hanging="360"/>
      </w:pPr>
      <w:rPr>
        <w:rFonts w:cs="Khmer OS Muol Light" w:hint="default"/>
        <w:szCs w:val="22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cs="Khmer OS Muol Light" w:hint="default"/>
        <w:szCs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3933998"/>
    <w:multiLevelType w:val="multilevel"/>
    <w:tmpl w:val="3C586C20"/>
    <w:styleLink w:val="MYSTYLE"/>
    <w:lvl w:ilvl="0">
      <w:start w:val="1"/>
      <w:numFmt w:val="none"/>
      <w:suff w:val="space"/>
      <w:lvlText w:val="%1"/>
      <w:lvlJc w:val="left"/>
      <w:pPr>
        <w:ind w:left="360" w:hanging="360"/>
      </w:pPr>
      <w:rPr>
        <w:rFonts w:cs="Khmer OS Muol Light" w:hint="default"/>
        <w:szCs w:val="22"/>
      </w:rPr>
    </w:lvl>
    <w:lvl w:ilvl="1">
      <w:start w:val="1"/>
      <w:numFmt w:val="decimal"/>
      <w:suff w:val="space"/>
      <w:lvlText w:val="%2"/>
      <w:lvlJc w:val="left"/>
      <w:pPr>
        <w:ind w:left="720" w:hanging="360"/>
      </w:pPr>
      <w:rPr>
        <w:rFonts w:ascii="Khmer OS Muol Light" w:hAnsi="Khmer OS Muol Light" w:cs="Khmer OS Muol Light" w:hint="default"/>
        <w:sz w:val="22"/>
        <w:szCs w:val="22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cs="Khmer OS Muol Light" w:hint="default"/>
        <w:sz w:val="72"/>
        <w:szCs w:val="72"/>
      </w:rPr>
    </w:lvl>
    <w:lvl w:ilvl="3">
      <w:start w:val="1"/>
      <w:numFmt w:val="decimal"/>
      <w:suff w:val="space"/>
      <w:lvlText w:val="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1EF29BD"/>
    <w:multiLevelType w:val="multilevel"/>
    <w:tmpl w:val="D698053E"/>
    <w:styleLink w:val="Style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4A735178"/>
    <w:multiLevelType w:val="multilevel"/>
    <w:tmpl w:val="B9EAE0AA"/>
    <w:styleLink w:val="Style6"/>
    <w:lvl w:ilvl="0">
      <w:start w:val="1"/>
      <w:numFmt w:val="none"/>
      <w:lvlText w:val=""/>
      <w:lvlJc w:val="left"/>
      <w:pPr>
        <w:ind w:left="360" w:hanging="360"/>
      </w:pPr>
      <w:rPr>
        <w:rFonts w:ascii="Khmer OS Muol Light" w:hAnsi="Khmer OS Muol Light" w:cs="Khmer OS Muol Light" w:hint="default"/>
        <w:sz w:val="22"/>
        <w:szCs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1.%3"/>
      <w:lvlJc w:val="left"/>
      <w:pPr>
        <w:ind w:left="1080" w:hanging="360"/>
      </w:pPr>
      <w:rPr>
        <w:rFonts w:ascii="Khmer OS Muol Light" w:hAnsi="Khmer OS Muol Light" w:cs="Khmer OS Muol Light" w:hint="default"/>
        <w:sz w:val="22"/>
        <w:szCs w:val="22"/>
      </w:rPr>
    </w:lvl>
    <w:lvl w:ilvl="3">
      <w:start w:val="1"/>
      <w:numFmt w:val="decimal"/>
      <w:suff w:val="space"/>
      <w:lvlText w:val="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5EBB6E89"/>
    <w:multiLevelType w:val="multilevel"/>
    <w:tmpl w:val="D1425BBE"/>
    <w:styleLink w:val="Style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ascii="Khmer OS Muol Light" w:hAnsi="Khmer OS Muol Light" w:cs="Khmer OS Muol Light" w:hint="default"/>
        <w:bCs w:val="0"/>
        <w:iCs w:val="0"/>
        <w:sz w:val="22"/>
        <w:szCs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FB60EE1"/>
    <w:multiLevelType w:val="multilevel"/>
    <w:tmpl w:val="FC4ED8DE"/>
    <w:styleLink w:val="Style9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2.%3)"/>
      <w:lvlJc w:val="left"/>
      <w:pPr>
        <w:ind w:left="1368" w:hanging="64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6B0C0806"/>
    <w:multiLevelType w:val="hybridMultilevel"/>
    <w:tmpl w:val="9A70333E"/>
    <w:lvl w:ilvl="0" w:tplc="516AC9A2">
      <w:start w:val="1"/>
      <w:numFmt w:val="lowerLetter"/>
      <w:pStyle w:val="NL4"/>
      <w:lvlText w:val="%1)"/>
      <w:lvlJc w:val="left"/>
      <w:pPr>
        <w:ind w:left="1400" w:hanging="360"/>
      </w:pPr>
    </w:lvl>
    <w:lvl w:ilvl="1" w:tplc="08090019" w:tentative="1">
      <w:start w:val="1"/>
      <w:numFmt w:val="lowerLetter"/>
      <w:lvlText w:val="%2."/>
      <w:lvlJc w:val="left"/>
      <w:pPr>
        <w:ind w:left="2120" w:hanging="360"/>
      </w:pPr>
    </w:lvl>
    <w:lvl w:ilvl="2" w:tplc="0809001B" w:tentative="1">
      <w:start w:val="1"/>
      <w:numFmt w:val="lowerRoman"/>
      <w:lvlText w:val="%3."/>
      <w:lvlJc w:val="right"/>
      <w:pPr>
        <w:ind w:left="2840" w:hanging="180"/>
      </w:pPr>
    </w:lvl>
    <w:lvl w:ilvl="3" w:tplc="0809000F" w:tentative="1">
      <w:start w:val="1"/>
      <w:numFmt w:val="decimal"/>
      <w:lvlText w:val="%4."/>
      <w:lvlJc w:val="left"/>
      <w:pPr>
        <w:ind w:left="3560" w:hanging="360"/>
      </w:pPr>
    </w:lvl>
    <w:lvl w:ilvl="4" w:tplc="08090019" w:tentative="1">
      <w:start w:val="1"/>
      <w:numFmt w:val="lowerLetter"/>
      <w:lvlText w:val="%5."/>
      <w:lvlJc w:val="left"/>
      <w:pPr>
        <w:ind w:left="4280" w:hanging="360"/>
      </w:pPr>
    </w:lvl>
    <w:lvl w:ilvl="5" w:tplc="0809001B" w:tentative="1">
      <w:start w:val="1"/>
      <w:numFmt w:val="lowerRoman"/>
      <w:lvlText w:val="%6."/>
      <w:lvlJc w:val="right"/>
      <w:pPr>
        <w:ind w:left="5000" w:hanging="180"/>
      </w:pPr>
    </w:lvl>
    <w:lvl w:ilvl="6" w:tplc="0809000F" w:tentative="1">
      <w:start w:val="1"/>
      <w:numFmt w:val="decimal"/>
      <w:lvlText w:val="%7."/>
      <w:lvlJc w:val="left"/>
      <w:pPr>
        <w:ind w:left="5720" w:hanging="360"/>
      </w:pPr>
    </w:lvl>
    <w:lvl w:ilvl="7" w:tplc="08090019" w:tentative="1">
      <w:start w:val="1"/>
      <w:numFmt w:val="lowerLetter"/>
      <w:lvlText w:val="%8."/>
      <w:lvlJc w:val="left"/>
      <w:pPr>
        <w:ind w:left="6440" w:hanging="360"/>
      </w:pPr>
    </w:lvl>
    <w:lvl w:ilvl="8" w:tplc="0809001B" w:tentative="1">
      <w:start w:val="1"/>
      <w:numFmt w:val="lowerRoman"/>
      <w:lvlText w:val="%9."/>
      <w:lvlJc w:val="right"/>
      <w:pPr>
        <w:ind w:left="7160" w:hanging="180"/>
      </w:pPr>
    </w:lvl>
  </w:abstractNum>
  <w:num w:numId="1" w16cid:durableId="1257402561">
    <w:abstractNumId w:val="15"/>
  </w:num>
  <w:num w:numId="2" w16cid:durableId="2015183328">
    <w:abstractNumId w:val="9"/>
  </w:num>
  <w:num w:numId="3" w16cid:durableId="461116629">
    <w:abstractNumId w:val="14"/>
  </w:num>
  <w:num w:numId="4" w16cid:durableId="2131849943">
    <w:abstractNumId w:val="18"/>
  </w:num>
  <w:num w:numId="5" w16cid:durableId="1084450222">
    <w:abstractNumId w:val="12"/>
  </w:num>
  <w:num w:numId="6" w16cid:durableId="660962310">
    <w:abstractNumId w:val="17"/>
  </w:num>
  <w:num w:numId="7" w16cid:durableId="1721203500">
    <w:abstractNumId w:val="16"/>
  </w:num>
  <w:num w:numId="8" w16cid:durableId="1592739148">
    <w:abstractNumId w:val="10"/>
  </w:num>
  <w:num w:numId="9" w16cid:durableId="1237401165">
    <w:abstractNumId w:val="19"/>
  </w:num>
  <w:num w:numId="10" w16cid:durableId="830832285">
    <w:abstractNumId w:val="20"/>
  </w:num>
  <w:num w:numId="11" w16cid:durableId="2104839741">
    <w:abstractNumId w:val="13"/>
  </w:num>
  <w:num w:numId="12" w16cid:durableId="341053594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A31"/>
    <w:rsid w:val="00000362"/>
    <w:rsid w:val="00000CDC"/>
    <w:rsid w:val="00000D67"/>
    <w:rsid w:val="000010BD"/>
    <w:rsid w:val="000012AC"/>
    <w:rsid w:val="00001ACF"/>
    <w:rsid w:val="000021D5"/>
    <w:rsid w:val="000023C7"/>
    <w:rsid w:val="0000276C"/>
    <w:rsid w:val="0000277B"/>
    <w:rsid w:val="00002898"/>
    <w:rsid w:val="000028F2"/>
    <w:rsid w:val="0000294C"/>
    <w:rsid w:val="00003197"/>
    <w:rsid w:val="0000327D"/>
    <w:rsid w:val="000038FF"/>
    <w:rsid w:val="00003EE4"/>
    <w:rsid w:val="000040CC"/>
    <w:rsid w:val="00004439"/>
    <w:rsid w:val="0000480F"/>
    <w:rsid w:val="00005D3C"/>
    <w:rsid w:val="0000673C"/>
    <w:rsid w:val="00006E20"/>
    <w:rsid w:val="00007034"/>
    <w:rsid w:val="00007B05"/>
    <w:rsid w:val="00010BE3"/>
    <w:rsid w:val="00011121"/>
    <w:rsid w:val="0001191B"/>
    <w:rsid w:val="00011F4D"/>
    <w:rsid w:val="00012516"/>
    <w:rsid w:val="00012929"/>
    <w:rsid w:val="00012EBA"/>
    <w:rsid w:val="00013A4E"/>
    <w:rsid w:val="00014503"/>
    <w:rsid w:val="00014665"/>
    <w:rsid w:val="00014858"/>
    <w:rsid w:val="0001566A"/>
    <w:rsid w:val="00015B6B"/>
    <w:rsid w:val="00016498"/>
    <w:rsid w:val="000164FD"/>
    <w:rsid w:val="000167B3"/>
    <w:rsid w:val="00016B8E"/>
    <w:rsid w:val="00016F54"/>
    <w:rsid w:val="00017EC8"/>
    <w:rsid w:val="00017F67"/>
    <w:rsid w:val="00020015"/>
    <w:rsid w:val="0002039A"/>
    <w:rsid w:val="00020A49"/>
    <w:rsid w:val="00020CD4"/>
    <w:rsid w:val="00020F5E"/>
    <w:rsid w:val="00021624"/>
    <w:rsid w:val="000226C0"/>
    <w:rsid w:val="00022A45"/>
    <w:rsid w:val="000238D5"/>
    <w:rsid w:val="00023B1A"/>
    <w:rsid w:val="0002486F"/>
    <w:rsid w:val="0002574D"/>
    <w:rsid w:val="00025D17"/>
    <w:rsid w:val="00026003"/>
    <w:rsid w:val="000272E5"/>
    <w:rsid w:val="00027832"/>
    <w:rsid w:val="00030CA4"/>
    <w:rsid w:val="000323AF"/>
    <w:rsid w:val="00032513"/>
    <w:rsid w:val="000328FA"/>
    <w:rsid w:val="00032961"/>
    <w:rsid w:val="00032F0E"/>
    <w:rsid w:val="00033E25"/>
    <w:rsid w:val="0003433F"/>
    <w:rsid w:val="000353FC"/>
    <w:rsid w:val="000357A1"/>
    <w:rsid w:val="00035900"/>
    <w:rsid w:val="0003590E"/>
    <w:rsid w:val="000359A4"/>
    <w:rsid w:val="00035CFC"/>
    <w:rsid w:val="00035E5A"/>
    <w:rsid w:val="00036286"/>
    <w:rsid w:val="00036347"/>
    <w:rsid w:val="000365B9"/>
    <w:rsid w:val="000365D0"/>
    <w:rsid w:val="0003672F"/>
    <w:rsid w:val="00036B58"/>
    <w:rsid w:val="00036DC5"/>
    <w:rsid w:val="00036F5F"/>
    <w:rsid w:val="00037125"/>
    <w:rsid w:val="0003723E"/>
    <w:rsid w:val="000373A0"/>
    <w:rsid w:val="000373D6"/>
    <w:rsid w:val="00040399"/>
    <w:rsid w:val="00040B0D"/>
    <w:rsid w:val="00040BED"/>
    <w:rsid w:val="00040FC0"/>
    <w:rsid w:val="0004137C"/>
    <w:rsid w:val="0004139C"/>
    <w:rsid w:val="000418AE"/>
    <w:rsid w:val="00041DDC"/>
    <w:rsid w:val="000423F8"/>
    <w:rsid w:val="0004251D"/>
    <w:rsid w:val="00043736"/>
    <w:rsid w:val="00043F68"/>
    <w:rsid w:val="0004433D"/>
    <w:rsid w:val="0004523D"/>
    <w:rsid w:val="00045C78"/>
    <w:rsid w:val="00045EB3"/>
    <w:rsid w:val="00045FE8"/>
    <w:rsid w:val="00045FFF"/>
    <w:rsid w:val="0005044E"/>
    <w:rsid w:val="00050C39"/>
    <w:rsid w:val="00050EE0"/>
    <w:rsid w:val="000512F5"/>
    <w:rsid w:val="00051A9B"/>
    <w:rsid w:val="000523B2"/>
    <w:rsid w:val="0005354A"/>
    <w:rsid w:val="00054A4A"/>
    <w:rsid w:val="0005565D"/>
    <w:rsid w:val="00055E18"/>
    <w:rsid w:val="00055EE7"/>
    <w:rsid w:val="00056AB7"/>
    <w:rsid w:val="000571FF"/>
    <w:rsid w:val="000573C5"/>
    <w:rsid w:val="00057F83"/>
    <w:rsid w:val="00060360"/>
    <w:rsid w:val="000603CC"/>
    <w:rsid w:val="00060F2F"/>
    <w:rsid w:val="00060FC4"/>
    <w:rsid w:val="000619E9"/>
    <w:rsid w:val="00061D88"/>
    <w:rsid w:val="0006251D"/>
    <w:rsid w:val="00062789"/>
    <w:rsid w:val="0006479E"/>
    <w:rsid w:val="00064C86"/>
    <w:rsid w:val="00064DDE"/>
    <w:rsid w:val="00064ED7"/>
    <w:rsid w:val="00065DE7"/>
    <w:rsid w:val="000660A2"/>
    <w:rsid w:val="000669F1"/>
    <w:rsid w:val="00066EE7"/>
    <w:rsid w:val="00067DE4"/>
    <w:rsid w:val="00067F42"/>
    <w:rsid w:val="00070B8C"/>
    <w:rsid w:val="0007142E"/>
    <w:rsid w:val="000716F7"/>
    <w:rsid w:val="00071F03"/>
    <w:rsid w:val="00072362"/>
    <w:rsid w:val="0007258F"/>
    <w:rsid w:val="000738FF"/>
    <w:rsid w:val="00074157"/>
    <w:rsid w:val="0007674C"/>
    <w:rsid w:val="00076B65"/>
    <w:rsid w:val="000776FA"/>
    <w:rsid w:val="00077780"/>
    <w:rsid w:val="0008006F"/>
    <w:rsid w:val="00080329"/>
    <w:rsid w:val="0008068F"/>
    <w:rsid w:val="000806C4"/>
    <w:rsid w:val="0008136A"/>
    <w:rsid w:val="0008188D"/>
    <w:rsid w:val="00081F07"/>
    <w:rsid w:val="00082A16"/>
    <w:rsid w:val="00082B81"/>
    <w:rsid w:val="00083807"/>
    <w:rsid w:val="00083A56"/>
    <w:rsid w:val="00084325"/>
    <w:rsid w:val="00084B58"/>
    <w:rsid w:val="000852E4"/>
    <w:rsid w:val="00085818"/>
    <w:rsid w:val="00085F00"/>
    <w:rsid w:val="00086CD5"/>
    <w:rsid w:val="0008719D"/>
    <w:rsid w:val="000871C9"/>
    <w:rsid w:val="00087285"/>
    <w:rsid w:val="00087B2B"/>
    <w:rsid w:val="00087D3D"/>
    <w:rsid w:val="00087E72"/>
    <w:rsid w:val="000906B0"/>
    <w:rsid w:val="0009109F"/>
    <w:rsid w:val="00091E15"/>
    <w:rsid w:val="0009247C"/>
    <w:rsid w:val="000934BD"/>
    <w:rsid w:val="000937D7"/>
    <w:rsid w:val="00093A4D"/>
    <w:rsid w:val="00094779"/>
    <w:rsid w:val="00094D64"/>
    <w:rsid w:val="00094FDC"/>
    <w:rsid w:val="00095DEC"/>
    <w:rsid w:val="00096058"/>
    <w:rsid w:val="0009635B"/>
    <w:rsid w:val="00096626"/>
    <w:rsid w:val="00096CB6"/>
    <w:rsid w:val="00097C0D"/>
    <w:rsid w:val="000A0275"/>
    <w:rsid w:val="000A0611"/>
    <w:rsid w:val="000A0F66"/>
    <w:rsid w:val="000A1389"/>
    <w:rsid w:val="000A13C1"/>
    <w:rsid w:val="000A1C68"/>
    <w:rsid w:val="000A1D0B"/>
    <w:rsid w:val="000A2A90"/>
    <w:rsid w:val="000A3AF0"/>
    <w:rsid w:val="000A4845"/>
    <w:rsid w:val="000A515F"/>
    <w:rsid w:val="000A53AB"/>
    <w:rsid w:val="000A5BCA"/>
    <w:rsid w:val="000A6FE4"/>
    <w:rsid w:val="000B069A"/>
    <w:rsid w:val="000B10BD"/>
    <w:rsid w:val="000B1197"/>
    <w:rsid w:val="000B25BA"/>
    <w:rsid w:val="000B2FB3"/>
    <w:rsid w:val="000B39C6"/>
    <w:rsid w:val="000B3A60"/>
    <w:rsid w:val="000B3F2D"/>
    <w:rsid w:val="000B449E"/>
    <w:rsid w:val="000B45CA"/>
    <w:rsid w:val="000B469B"/>
    <w:rsid w:val="000B477F"/>
    <w:rsid w:val="000B59F4"/>
    <w:rsid w:val="000B5C7D"/>
    <w:rsid w:val="000B64CB"/>
    <w:rsid w:val="000B6889"/>
    <w:rsid w:val="000B6E49"/>
    <w:rsid w:val="000B6F3F"/>
    <w:rsid w:val="000B723C"/>
    <w:rsid w:val="000B738E"/>
    <w:rsid w:val="000B7B25"/>
    <w:rsid w:val="000C0D51"/>
    <w:rsid w:val="000C312C"/>
    <w:rsid w:val="000C3CEB"/>
    <w:rsid w:val="000C4158"/>
    <w:rsid w:val="000C510B"/>
    <w:rsid w:val="000C51BD"/>
    <w:rsid w:val="000C52D8"/>
    <w:rsid w:val="000C5449"/>
    <w:rsid w:val="000C5EFA"/>
    <w:rsid w:val="000C6867"/>
    <w:rsid w:val="000C6C07"/>
    <w:rsid w:val="000C7096"/>
    <w:rsid w:val="000C7619"/>
    <w:rsid w:val="000C7658"/>
    <w:rsid w:val="000D068C"/>
    <w:rsid w:val="000D0AD3"/>
    <w:rsid w:val="000D0B08"/>
    <w:rsid w:val="000D0E3B"/>
    <w:rsid w:val="000D0FD8"/>
    <w:rsid w:val="000D1297"/>
    <w:rsid w:val="000D18C8"/>
    <w:rsid w:val="000D1D6F"/>
    <w:rsid w:val="000D236F"/>
    <w:rsid w:val="000D357A"/>
    <w:rsid w:val="000D4C21"/>
    <w:rsid w:val="000D5083"/>
    <w:rsid w:val="000D59BF"/>
    <w:rsid w:val="000D600A"/>
    <w:rsid w:val="000D622D"/>
    <w:rsid w:val="000D6F19"/>
    <w:rsid w:val="000D75E6"/>
    <w:rsid w:val="000E07AF"/>
    <w:rsid w:val="000E07BF"/>
    <w:rsid w:val="000E12D5"/>
    <w:rsid w:val="000E14E0"/>
    <w:rsid w:val="000E178B"/>
    <w:rsid w:val="000E1F41"/>
    <w:rsid w:val="000E1FAB"/>
    <w:rsid w:val="000E26CE"/>
    <w:rsid w:val="000E2BAC"/>
    <w:rsid w:val="000E2D90"/>
    <w:rsid w:val="000E3AF3"/>
    <w:rsid w:val="000E7B24"/>
    <w:rsid w:val="000F0175"/>
    <w:rsid w:val="000F03F8"/>
    <w:rsid w:val="000F068E"/>
    <w:rsid w:val="000F140E"/>
    <w:rsid w:val="000F1641"/>
    <w:rsid w:val="000F1700"/>
    <w:rsid w:val="000F2231"/>
    <w:rsid w:val="000F2975"/>
    <w:rsid w:val="000F2A34"/>
    <w:rsid w:val="000F3397"/>
    <w:rsid w:val="000F39CC"/>
    <w:rsid w:val="000F4182"/>
    <w:rsid w:val="000F4756"/>
    <w:rsid w:val="000F50D7"/>
    <w:rsid w:val="000F54B0"/>
    <w:rsid w:val="000F56E8"/>
    <w:rsid w:val="000F570B"/>
    <w:rsid w:val="001018B5"/>
    <w:rsid w:val="00101923"/>
    <w:rsid w:val="00101CBE"/>
    <w:rsid w:val="00101CFE"/>
    <w:rsid w:val="00101DCD"/>
    <w:rsid w:val="0010268E"/>
    <w:rsid w:val="00103D24"/>
    <w:rsid w:val="0010405E"/>
    <w:rsid w:val="001041CC"/>
    <w:rsid w:val="00104AB0"/>
    <w:rsid w:val="001056A5"/>
    <w:rsid w:val="00105BDE"/>
    <w:rsid w:val="0010689A"/>
    <w:rsid w:val="00107444"/>
    <w:rsid w:val="001075F1"/>
    <w:rsid w:val="00107FEC"/>
    <w:rsid w:val="00111267"/>
    <w:rsid w:val="0011197E"/>
    <w:rsid w:val="00112164"/>
    <w:rsid w:val="00112ADA"/>
    <w:rsid w:val="00113DB4"/>
    <w:rsid w:val="001146D9"/>
    <w:rsid w:val="00114ABC"/>
    <w:rsid w:val="00114FAC"/>
    <w:rsid w:val="001152BF"/>
    <w:rsid w:val="001154DB"/>
    <w:rsid w:val="001159A1"/>
    <w:rsid w:val="00115B91"/>
    <w:rsid w:val="001166F2"/>
    <w:rsid w:val="00117104"/>
    <w:rsid w:val="001171AD"/>
    <w:rsid w:val="001202E1"/>
    <w:rsid w:val="0012172C"/>
    <w:rsid w:val="00121EF4"/>
    <w:rsid w:val="001221D1"/>
    <w:rsid w:val="00122333"/>
    <w:rsid w:val="001224AF"/>
    <w:rsid w:val="001224C6"/>
    <w:rsid w:val="00122557"/>
    <w:rsid w:val="0012330C"/>
    <w:rsid w:val="001237FF"/>
    <w:rsid w:val="001239AA"/>
    <w:rsid w:val="00123A1E"/>
    <w:rsid w:val="00123D14"/>
    <w:rsid w:val="001244D6"/>
    <w:rsid w:val="00124687"/>
    <w:rsid w:val="00124D0B"/>
    <w:rsid w:val="0012552F"/>
    <w:rsid w:val="00125CA1"/>
    <w:rsid w:val="00126BF8"/>
    <w:rsid w:val="00126C64"/>
    <w:rsid w:val="00127025"/>
    <w:rsid w:val="00127158"/>
    <w:rsid w:val="00127240"/>
    <w:rsid w:val="00127643"/>
    <w:rsid w:val="001279BB"/>
    <w:rsid w:val="00130A29"/>
    <w:rsid w:val="00130BB4"/>
    <w:rsid w:val="001314FA"/>
    <w:rsid w:val="001317E8"/>
    <w:rsid w:val="001318B7"/>
    <w:rsid w:val="00132F03"/>
    <w:rsid w:val="00133C8F"/>
    <w:rsid w:val="00133FC8"/>
    <w:rsid w:val="00134C0E"/>
    <w:rsid w:val="00135476"/>
    <w:rsid w:val="00137BB8"/>
    <w:rsid w:val="001401AC"/>
    <w:rsid w:val="00140678"/>
    <w:rsid w:val="00141B80"/>
    <w:rsid w:val="00141E13"/>
    <w:rsid w:val="00142684"/>
    <w:rsid w:val="001427AC"/>
    <w:rsid w:val="001449CA"/>
    <w:rsid w:val="00144F66"/>
    <w:rsid w:val="0014519B"/>
    <w:rsid w:val="00145265"/>
    <w:rsid w:val="00145D43"/>
    <w:rsid w:val="00146619"/>
    <w:rsid w:val="001467D0"/>
    <w:rsid w:val="001468F8"/>
    <w:rsid w:val="00150802"/>
    <w:rsid w:val="00151246"/>
    <w:rsid w:val="00151315"/>
    <w:rsid w:val="00151EF4"/>
    <w:rsid w:val="001528D9"/>
    <w:rsid w:val="001529CD"/>
    <w:rsid w:val="00153A61"/>
    <w:rsid w:val="00153D3A"/>
    <w:rsid w:val="00154335"/>
    <w:rsid w:val="001546D9"/>
    <w:rsid w:val="00154CF5"/>
    <w:rsid w:val="00155300"/>
    <w:rsid w:val="00155568"/>
    <w:rsid w:val="00156102"/>
    <w:rsid w:val="001563D9"/>
    <w:rsid w:val="001568A8"/>
    <w:rsid w:val="00156963"/>
    <w:rsid w:val="00157048"/>
    <w:rsid w:val="00160BA7"/>
    <w:rsid w:val="00161694"/>
    <w:rsid w:val="001623EB"/>
    <w:rsid w:val="00163AE3"/>
    <w:rsid w:val="00163F18"/>
    <w:rsid w:val="00164F58"/>
    <w:rsid w:val="00165937"/>
    <w:rsid w:val="0016636A"/>
    <w:rsid w:val="00166E7A"/>
    <w:rsid w:val="001673BE"/>
    <w:rsid w:val="00167AD5"/>
    <w:rsid w:val="00167FE0"/>
    <w:rsid w:val="0017171A"/>
    <w:rsid w:val="0017264B"/>
    <w:rsid w:val="001735D1"/>
    <w:rsid w:val="001736B4"/>
    <w:rsid w:val="00176534"/>
    <w:rsid w:val="00176D46"/>
    <w:rsid w:val="0017718C"/>
    <w:rsid w:val="00177994"/>
    <w:rsid w:val="00177C2D"/>
    <w:rsid w:val="0018013D"/>
    <w:rsid w:val="00180A25"/>
    <w:rsid w:val="00180FD3"/>
    <w:rsid w:val="001816B1"/>
    <w:rsid w:val="00181A4B"/>
    <w:rsid w:val="001820C8"/>
    <w:rsid w:val="0018254B"/>
    <w:rsid w:val="0018255E"/>
    <w:rsid w:val="0018271E"/>
    <w:rsid w:val="001827F2"/>
    <w:rsid w:val="00182977"/>
    <w:rsid w:val="0018311C"/>
    <w:rsid w:val="00183FA7"/>
    <w:rsid w:val="00184B90"/>
    <w:rsid w:val="00185404"/>
    <w:rsid w:val="001856DA"/>
    <w:rsid w:val="00185CD3"/>
    <w:rsid w:val="00186054"/>
    <w:rsid w:val="00186348"/>
    <w:rsid w:val="001905F2"/>
    <w:rsid w:val="00190CE2"/>
    <w:rsid w:val="001911EB"/>
    <w:rsid w:val="00191736"/>
    <w:rsid w:val="0019237D"/>
    <w:rsid w:val="001923AC"/>
    <w:rsid w:val="00192659"/>
    <w:rsid w:val="00192E12"/>
    <w:rsid w:val="00192E99"/>
    <w:rsid w:val="00193768"/>
    <w:rsid w:val="00193B02"/>
    <w:rsid w:val="00193D67"/>
    <w:rsid w:val="00194B2C"/>
    <w:rsid w:val="001950F1"/>
    <w:rsid w:val="00195881"/>
    <w:rsid w:val="00196640"/>
    <w:rsid w:val="001968CE"/>
    <w:rsid w:val="00196CAD"/>
    <w:rsid w:val="001975AC"/>
    <w:rsid w:val="00197837"/>
    <w:rsid w:val="00197A3B"/>
    <w:rsid w:val="00197C78"/>
    <w:rsid w:val="001A1FA9"/>
    <w:rsid w:val="001A230E"/>
    <w:rsid w:val="001A31D3"/>
    <w:rsid w:val="001A3950"/>
    <w:rsid w:val="001A49CE"/>
    <w:rsid w:val="001A4BD9"/>
    <w:rsid w:val="001A4D48"/>
    <w:rsid w:val="001A50AC"/>
    <w:rsid w:val="001A5A59"/>
    <w:rsid w:val="001A5B8B"/>
    <w:rsid w:val="001A645E"/>
    <w:rsid w:val="001A6E30"/>
    <w:rsid w:val="001B0698"/>
    <w:rsid w:val="001B0C2D"/>
    <w:rsid w:val="001B1226"/>
    <w:rsid w:val="001B28CD"/>
    <w:rsid w:val="001B2BE9"/>
    <w:rsid w:val="001B2D72"/>
    <w:rsid w:val="001B2F29"/>
    <w:rsid w:val="001B37A5"/>
    <w:rsid w:val="001B3831"/>
    <w:rsid w:val="001B400C"/>
    <w:rsid w:val="001B4E5C"/>
    <w:rsid w:val="001B55F9"/>
    <w:rsid w:val="001B5975"/>
    <w:rsid w:val="001C004B"/>
    <w:rsid w:val="001C0582"/>
    <w:rsid w:val="001C0975"/>
    <w:rsid w:val="001C0AB8"/>
    <w:rsid w:val="001C1628"/>
    <w:rsid w:val="001C1DE7"/>
    <w:rsid w:val="001C3A64"/>
    <w:rsid w:val="001C3BAD"/>
    <w:rsid w:val="001C43CA"/>
    <w:rsid w:val="001C4E3C"/>
    <w:rsid w:val="001C652D"/>
    <w:rsid w:val="001C689D"/>
    <w:rsid w:val="001D03E1"/>
    <w:rsid w:val="001D0C9A"/>
    <w:rsid w:val="001D0D08"/>
    <w:rsid w:val="001D143A"/>
    <w:rsid w:val="001D16A2"/>
    <w:rsid w:val="001D26BD"/>
    <w:rsid w:val="001D28E2"/>
    <w:rsid w:val="001D2D8E"/>
    <w:rsid w:val="001D30EB"/>
    <w:rsid w:val="001D36A0"/>
    <w:rsid w:val="001D3FF4"/>
    <w:rsid w:val="001D429D"/>
    <w:rsid w:val="001D4429"/>
    <w:rsid w:val="001D4D28"/>
    <w:rsid w:val="001D4EB0"/>
    <w:rsid w:val="001D60CF"/>
    <w:rsid w:val="001D60F7"/>
    <w:rsid w:val="001D6EDC"/>
    <w:rsid w:val="001D70DE"/>
    <w:rsid w:val="001E0F3B"/>
    <w:rsid w:val="001E1151"/>
    <w:rsid w:val="001E17AF"/>
    <w:rsid w:val="001E1A3C"/>
    <w:rsid w:val="001E1F6E"/>
    <w:rsid w:val="001E2761"/>
    <w:rsid w:val="001E27EE"/>
    <w:rsid w:val="001E3888"/>
    <w:rsid w:val="001E3927"/>
    <w:rsid w:val="001E459C"/>
    <w:rsid w:val="001E4A79"/>
    <w:rsid w:val="001E4CEF"/>
    <w:rsid w:val="001E55F3"/>
    <w:rsid w:val="001E72D0"/>
    <w:rsid w:val="001E751C"/>
    <w:rsid w:val="001F1451"/>
    <w:rsid w:val="001F1C46"/>
    <w:rsid w:val="001F1DBA"/>
    <w:rsid w:val="001F2767"/>
    <w:rsid w:val="001F2C5A"/>
    <w:rsid w:val="001F3A4E"/>
    <w:rsid w:val="001F3CE4"/>
    <w:rsid w:val="001F46CC"/>
    <w:rsid w:val="001F56EE"/>
    <w:rsid w:val="001F63DC"/>
    <w:rsid w:val="002002E3"/>
    <w:rsid w:val="002005E7"/>
    <w:rsid w:val="00200854"/>
    <w:rsid w:val="00202117"/>
    <w:rsid w:val="0020231D"/>
    <w:rsid w:val="00202925"/>
    <w:rsid w:val="00204AF0"/>
    <w:rsid w:val="00205C68"/>
    <w:rsid w:val="00205D48"/>
    <w:rsid w:val="00206ACE"/>
    <w:rsid w:val="00207E74"/>
    <w:rsid w:val="00207F84"/>
    <w:rsid w:val="00207FE4"/>
    <w:rsid w:val="00211105"/>
    <w:rsid w:val="002112C0"/>
    <w:rsid w:val="002117D3"/>
    <w:rsid w:val="00212453"/>
    <w:rsid w:val="00212F22"/>
    <w:rsid w:val="002130EC"/>
    <w:rsid w:val="0021389A"/>
    <w:rsid w:val="002139DF"/>
    <w:rsid w:val="00213ADC"/>
    <w:rsid w:val="00213CFE"/>
    <w:rsid w:val="00213EA4"/>
    <w:rsid w:val="0021415E"/>
    <w:rsid w:val="002143CB"/>
    <w:rsid w:val="0021461F"/>
    <w:rsid w:val="002147A8"/>
    <w:rsid w:val="00214EAF"/>
    <w:rsid w:val="00215408"/>
    <w:rsid w:val="00215CCD"/>
    <w:rsid w:val="0021678D"/>
    <w:rsid w:val="0021693C"/>
    <w:rsid w:val="002169C0"/>
    <w:rsid w:val="00216F37"/>
    <w:rsid w:val="00217399"/>
    <w:rsid w:val="00217979"/>
    <w:rsid w:val="002179DF"/>
    <w:rsid w:val="002200DA"/>
    <w:rsid w:val="00220466"/>
    <w:rsid w:val="00220496"/>
    <w:rsid w:val="0022068C"/>
    <w:rsid w:val="00220A58"/>
    <w:rsid w:val="00220F86"/>
    <w:rsid w:val="0022101C"/>
    <w:rsid w:val="00222EF9"/>
    <w:rsid w:val="002238CC"/>
    <w:rsid w:val="00223C6F"/>
    <w:rsid w:val="002240DE"/>
    <w:rsid w:val="00224586"/>
    <w:rsid w:val="00225237"/>
    <w:rsid w:val="002257D8"/>
    <w:rsid w:val="00226084"/>
    <w:rsid w:val="00226E05"/>
    <w:rsid w:val="00227601"/>
    <w:rsid w:val="00227856"/>
    <w:rsid w:val="00227F72"/>
    <w:rsid w:val="0023034A"/>
    <w:rsid w:val="002306FB"/>
    <w:rsid w:val="00230B52"/>
    <w:rsid w:val="00231837"/>
    <w:rsid w:val="00231AF4"/>
    <w:rsid w:val="002322FC"/>
    <w:rsid w:val="00233B8A"/>
    <w:rsid w:val="00233C4B"/>
    <w:rsid w:val="002341C4"/>
    <w:rsid w:val="00234225"/>
    <w:rsid w:val="002347E6"/>
    <w:rsid w:val="00234C0C"/>
    <w:rsid w:val="00235915"/>
    <w:rsid w:val="00235CB3"/>
    <w:rsid w:val="00236746"/>
    <w:rsid w:val="00236ADD"/>
    <w:rsid w:val="00236B75"/>
    <w:rsid w:val="00236E5D"/>
    <w:rsid w:val="002372F0"/>
    <w:rsid w:val="00237D0B"/>
    <w:rsid w:val="0024022C"/>
    <w:rsid w:val="00240A3A"/>
    <w:rsid w:val="002412C0"/>
    <w:rsid w:val="00241A99"/>
    <w:rsid w:val="00241EC7"/>
    <w:rsid w:val="00242075"/>
    <w:rsid w:val="00242282"/>
    <w:rsid w:val="00242C4F"/>
    <w:rsid w:val="002431E6"/>
    <w:rsid w:val="002433D5"/>
    <w:rsid w:val="00244477"/>
    <w:rsid w:val="00244D6E"/>
    <w:rsid w:val="00245082"/>
    <w:rsid w:val="00245148"/>
    <w:rsid w:val="002454D3"/>
    <w:rsid w:val="0024622F"/>
    <w:rsid w:val="00246642"/>
    <w:rsid w:val="002467BF"/>
    <w:rsid w:val="002467F7"/>
    <w:rsid w:val="002469A2"/>
    <w:rsid w:val="0024787A"/>
    <w:rsid w:val="00250CFE"/>
    <w:rsid w:val="00251609"/>
    <w:rsid w:val="002518F9"/>
    <w:rsid w:val="00251D0A"/>
    <w:rsid w:val="00252C82"/>
    <w:rsid w:val="00252D9C"/>
    <w:rsid w:val="0025418F"/>
    <w:rsid w:val="002546A5"/>
    <w:rsid w:val="002555AB"/>
    <w:rsid w:val="00255614"/>
    <w:rsid w:val="00255B79"/>
    <w:rsid w:val="00256553"/>
    <w:rsid w:val="00256C72"/>
    <w:rsid w:val="00256D32"/>
    <w:rsid w:val="0025724F"/>
    <w:rsid w:val="00260A21"/>
    <w:rsid w:val="002610EC"/>
    <w:rsid w:val="002617E9"/>
    <w:rsid w:val="00261AD9"/>
    <w:rsid w:val="00261F82"/>
    <w:rsid w:val="002629C9"/>
    <w:rsid w:val="002630D2"/>
    <w:rsid w:val="00263BE1"/>
    <w:rsid w:val="00264BC0"/>
    <w:rsid w:val="002650A7"/>
    <w:rsid w:val="00265626"/>
    <w:rsid w:val="00265BCA"/>
    <w:rsid w:val="00265F67"/>
    <w:rsid w:val="00266299"/>
    <w:rsid w:val="0027177B"/>
    <w:rsid w:val="00271876"/>
    <w:rsid w:val="002718F7"/>
    <w:rsid w:val="002720B4"/>
    <w:rsid w:val="0027225E"/>
    <w:rsid w:val="00272321"/>
    <w:rsid w:val="00272B03"/>
    <w:rsid w:val="00274E3C"/>
    <w:rsid w:val="002756E4"/>
    <w:rsid w:val="0027575E"/>
    <w:rsid w:val="00275A0E"/>
    <w:rsid w:val="00275F15"/>
    <w:rsid w:val="00276A3D"/>
    <w:rsid w:val="00277908"/>
    <w:rsid w:val="00277E58"/>
    <w:rsid w:val="00277F8E"/>
    <w:rsid w:val="002809B8"/>
    <w:rsid w:val="00281D17"/>
    <w:rsid w:val="002820CE"/>
    <w:rsid w:val="00282552"/>
    <w:rsid w:val="002825FA"/>
    <w:rsid w:val="00282DE3"/>
    <w:rsid w:val="002836FA"/>
    <w:rsid w:val="00283D69"/>
    <w:rsid w:val="00283DFF"/>
    <w:rsid w:val="00283F53"/>
    <w:rsid w:val="002848C5"/>
    <w:rsid w:val="00284AA8"/>
    <w:rsid w:val="0028529A"/>
    <w:rsid w:val="00285E77"/>
    <w:rsid w:val="0028695B"/>
    <w:rsid w:val="00286BCB"/>
    <w:rsid w:val="00286D7A"/>
    <w:rsid w:val="00287C9F"/>
    <w:rsid w:val="00287FC3"/>
    <w:rsid w:val="00290292"/>
    <w:rsid w:val="002902E9"/>
    <w:rsid w:val="00292D10"/>
    <w:rsid w:val="0029346B"/>
    <w:rsid w:val="00293952"/>
    <w:rsid w:val="002945EC"/>
    <w:rsid w:val="0029528C"/>
    <w:rsid w:val="002957A0"/>
    <w:rsid w:val="00295D46"/>
    <w:rsid w:val="002967E5"/>
    <w:rsid w:val="00297BB2"/>
    <w:rsid w:val="002A074E"/>
    <w:rsid w:val="002A26B9"/>
    <w:rsid w:val="002A2907"/>
    <w:rsid w:val="002A32E5"/>
    <w:rsid w:val="002A3D12"/>
    <w:rsid w:val="002A4375"/>
    <w:rsid w:val="002A507B"/>
    <w:rsid w:val="002A5130"/>
    <w:rsid w:val="002A669F"/>
    <w:rsid w:val="002A66D4"/>
    <w:rsid w:val="002A762A"/>
    <w:rsid w:val="002A7A5E"/>
    <w:rsid w:val="002A7C99"/>
    <w:rsid w:val="002A7F48"/>
    <w:rsid w:val="002B064C"/>
    <w:rsid w:val="002B0786"/>
    <w:rsid w:val="002B0862"/>
    <w:rsid w:val="002B16E8"/>
    <w:rsid w:val="002B1B0C"/>
    <w:rsid w:val="002B1B2E"/>
    <w:rsid w:val="002B1CF8"/>
    <w:rsid w:val="002B1EBB"/>
    <w:rsid w:val="002B1F40"/>
    <w:rsid w:val="002B2B59"/>
    <w:rsid w:val="002B2CBC"/>
    <w:rsid w:val="002B3471"/>
    <w:rsid w:val="002B502E"/>
    <w:rsid w:val="002B59A3"/>
    <w:rsid w:val="002B5CA7"/>
    <w:rsid w:val="002B630D"/>
    <w:rsid w:val="002B6417"/>
    <w:rsid w:val="002B67AB"/>
    <w:rsid w:val="002B76E5"/>
    <w:rsid w:val="002B7A9F"/>
    <w:rsid w:val="002B7E71"/>
    <w:rsid w:val="002C02D4"/>
    <w:rsid w:val="002C1C04"/>
    <w:rsid w:val="002C2248"/>
    <w:rsid w:val="002C25E9"/>
    <w:rsid w:val="002C2BAE"/>
    <w:rsid w:val="002C3B33"/>
    <w:rsid w:val="002C3F6B"/>
    <w:rsid w:val="002C4207"/>
    <w:rsid w:val="002C4947"/>
    <w:rsid w:val="002C4D0B"/>
    <w:rsid w:val="002C5106"/>
    <w:rsid w:val="002C51A4"/>
    <w:rsid w:val="002C61D6"/>
    <w:rsid w:val="002C6258"/>
    <w:rsid w:val="002C6B82"/>
    <w:rsid w:val="002C759C"/>
    <w:rsid w:val="002C7E1E"/>
    <w:rsid w:val="002D051A"/>
    <w:rsid w:val="002D1520"/>
    <w:rsid w:val="002D171B"/>
    <w:rsid w:val="002D21DC"/>
    <w:rsid w:val="002D2E44"/>
    <w:rsid w:val="002D3026"/>
    <w:rsid w:val="002D3E9F"/>
    <w:rsid w:val="002D4B10"/>
    <w:rsid w:val="002D5521"/>
    <w:rsid w:val="002D5B61"/>
    <w:rsid w:val="002D6653"/>
    <w:rsid w:val="002D665C"/>
    <w:rsid w:val="002D66E0"/>
    <w:rsid w:val="002E086D"/>
    <w:rsid w:val="002E0FE9"/>
    <w:rsid w:val="002E2584"/>
    <w:rsid w:val="002E260F"/>
    <w:rsid w:val="002E2925"/>
    <w:rsid w:val="002E2987"/>
    <w:rsid w:val="002E2ACB"/>
    <w:rsid w:val="002E30A2"/>
    <w:rsid w:val="002E32D0"/>
    <w:rsid w:val="002E378C"/>
    <w:rsid w:val="002E41E9"/>
    <w:rsid w:val="002E4870"/>
    <w:rsid w:val="002E539D"/>
    <w:rsid w:val="002E5426"/>
    <w:rsid w:val="002E6194"/>
    <w:rsid w:val="002E67EA"/>
    <w:rsid w:val="002E6B00"/>
    <w:rsid w:val="002E7079"/>
    <w:rsid w:val="002E76AB"/>
    <w:rsid w:val="002F02F9"/>
    <w:rsid w:val="002F060F"/>
    <w:rsid w:val="002F065C"/>
    <w:rsid w:val="002F0AD0"/>
    <w:rsid w:val="002F13C9"/>
    <w:rsid w:val="002F15E4"/>
    <w:rsid w:val="002F163E"/>
    <w:rsid w:val="002F20AF"/>
    <w:rsid w:val="002F2B4D"/>
    <w:rsid w:val="002F3522"/>
    <w:rsid w:val="002F3BD6"/>
    <w:rsid w:val="002F430D"/>
    <w:rsid w:val="002F4A08"/>
    <w:rsid w:val="002F4FBF"/>
    <w:rsid w:val="002F626C"/>
    <w:rsid w:val="002F6654"/>
    <w:rsid w:val="002F6798"/>
    <w:rsid w:val="00301984"/>
    <w:rsid w:val="0030199F"/>
    <w:rsid w:val="00302095"/>
    <w:rsid w:val="0030264C"/>
    <w:rsid w:val="00302C61"/>
    <w:rsid w:val="00302E3A"/>
    <w:rsid w:val="00302F8F"/>
    <w:rsid w:val="00303243"/>
    <w:rsid w:val="003046C7"/>
    <w:rsid w:val="003068CA"/>
    <w:rsid w:val="00306C2A"/>
    <w:rsid w:val="00311C9F"/>
    <w:rsid w:val="003121EC"/>
    <w:rsid w:val="00312D71"/>
    <w:rsid w:val="00313691"/>
    <w:rsid w:val="00313B16"/>
    <w:rsid w:val="00313FFF"/>
    <w:rsid w:val="0031440F"/>
    <w:rsid w:val="00314559"/>
    <w:rsid w:val="00316450"/>
    <w:rsid w:val="00317443"/>
    <w:rsid w:val="003176DF"/>
    <w:rsid w:val="00317FC3"/>
    <w:rsid w:val="00320068"/>
    <w:rsid w:val="00320140"/>
    <w:rsid w:val="0032025B"/>
    <w:rsid w:val="0032075F"/>
    <w:rsid w:val="003212F1"/>
    <w:rsid w:val="0032234C"/>
    <w:rsid w:val="0032361C"/>
    <w:rsid w:val="0032399A"/>
    <w:rsid w:val="00323FDA"/>
    <w:rsid w:val="0032432F"/>
    <w:rsid w:val="00324443"/>
    <w:rsid w:val="00324AC4"/>
    <w:rsid w:val="00324FC0"/>
    <w:rsid w:val="00324FF6"/>
    <w:rsid w:val="00325287"/>
    <w:rsid w:val="003255C7"/>
    <w:rsid w:val="00325C40"/>
    <w:rsid w:val="00327981"/>
    <w:rsid w:val="0033080A"/>
    <w:rsid w:val="00331B93"/>
    <w:rsid w:val="00331FA0"/>
    <w:rsid w:val="00332387"/>
    <w:rsid w:val="00332549"/>
    <w:rsid w:val="00332DCC"/>
    <w:rsid w:val="0033394F"/>
    <w:rsid w:val="003342B1"/>
    <w:rsid w:val="00334EF5"/>
    <w:rsid w:val="00335A5C"/>
    <w:rsid w:val="00335B67"/>
    <w:rsid w:val="00335E0A"/>
    <w:rsid w:val="00337E89"/>
    <w:rsid w:val="00340953"/>
    <w:rsid w:val="00340A40"/>
    <w:rsid w:val="00340D99"/>
    <w:rsid w:val="00341B33"/>
    <w:rsid w:val="00341B93"/>
    <w:rsid w:val="00341DB1"/>
    <w:rsid w:val="00341F9C"/>
    <w:rsid w:val="00342369"/>
    <w:rsid w:val="003424FD"/>
    <w:rsid w:val="0034276F"/>
    <w:rsid w:val="00342E6F"/>
    <w:rsid w:val="00343010"/>
    <w:rsid w:val="00343921"/>
    <w:rsid w:val="003444BE"/>
    <w:rsid w:val="00344CED"/>
    <w:rsid w:val="003453B3"/>
    <w:rsid w:val="00346E0C"/>
    <w:rsid w:val="00347361"/>
    <w:rsid w:val="003474A2"/>
    <w:rsid w:val="003474BA"/>
    <w:rsid w:val="003474D2"/>
    <w:rsid w:val="003478B1"/>
    <w:rsid w:val="00347F30"/>
    <w:rsid w:val="00350730"/>
    <w:rsid w:val="00350C56"/>
    <w:rsid w:val="00351EB3"/>
    <w:rsid w:val="00352501"/>
    <w:rsid w:val="00352593"/>
    <w:rsid w:val="00352892"/>
    <w:rsid w:val="00352C72"/>
    <w:rsid w:val="00352FD6"/>
    <w:rsid w:val="00353EF4"/>
    <w:rsid w:val="00354C6B"/>
    <w:rsid w:val="00354F6D"/>
    <w:rsid w:val="0035598B"/>
    <w:rsid w:val="00355CB9"/>
    <w:rsid w:val="003572D4"/>
    <w:rsid w:val="00357956"/>
    <w:rsid w:val="0036019F"/>
    <w:rsid w:val="0036043E"/>
    <w:rsid w:val="00360664"/>
    <w:rsid w:val="003612E4"/>
    <w:rsid w:val="00361E00"/>
    <w:rsid w:val="00361E6B"/>
    <w:rsid w:val="00362705"/>
    <w:rsid w:val="00363DEF"/>
    <w:rsid w:val="00364D71"/>
    <w:rsid w:val="0036503D"/>
    <w:rsid w:val="00365261"/>
    <w:rsid w:val="0036567B"/>
    <w:rsid w:val="00366F48"/>
    <w:rsid w:val="00370C02"/>
    <w:rsid w:val="00370FF0"/>
    <w:rsid w:val="00371073"/>
    <w:rsid w:val="00371B57"/>
    <w:rsid w:val="00372245"/>
    <w:rsid w:val="00372346"/>
    <w:rsid w:val="00372374"/>
    <w:rsid w:val="00372D6A"/>
    <w:rsid w:val="00373048"/>
    <w:rsid w:val="003733D3"/>
    <w:rsid w:val="003737F6"/>
    <w:rsid w:val="00373F04"/>
    <w:rsid w:val="003749DD"/>
    <w:rsid w:val="00376913"/>
    <w:rsid w:val="00376968"/>
    <w:rsid w:val="00376EEB"/>
    <w:rsid w:val="0037795F"/>
    <w:rsid w:val="00377E8D"/>
    <w:rsid w:val="00380BA4"/>
    <w:rsid w:val="00380C9E"/>
    <w:rsid w:val="003815E3"/>
    <w:rsid w:val="00382094"/>
    <w:rsid w:val="003820AB"/>
    <w:rsid w:val="00382E61"/>
    <w:rsid w:val="00383C78"/>
    <w:rsid w:val="00383DFA"/>
    <w:rsid w:val="00385432"/>
    <w:rsid w:val="003855C5"/>
    <w:rsid w:val="00385BB0"/>
    <w:rsid w:val="0038625F"/>
    <w:rsid w:val="0038668D"/>
    <w:rsid w:val="00386910"/>
    <w:rsid w:val="003900D6"/>
    <w:rsid w:val="00391873"/>
    <w:rsid w:val="00391CCA"/>
    <w:rsid w:val="00391F69"/>
    <w:rsid w:val="003948C7"/>
    <w:rsid w:val="003953C4"/>
    <w:rsid w:val="00396880"/>
    <w:rsid w:val="003977F0"/>
    <w:rsid w:val="003A025D"/>
    <w:rsid w:val="003A052A"/>
    <w:rsid w:val="003A1062"/>
    <w:rsid w:val="003A1B6B"/>
    <w:rsid w:val="003A1C25"/>
    <w:rsid w:val="003A1E45"/>
    <w:rsid w:val="003A219C"/>
    <w:rsid w:val="003A23CD"/>
    <w:rsid w:val="003A4B66"/>
    <w:rsid w:val="003A5C5B"/>
    <w:rsid w:val="003A74EE"/>
    <w:rsid w:val="003A7B4A"/>
    <w:rsid w:val="003B07B6"/>
    <w:rsid w:val="003B0C0C"/>
    <w:rsid w:val="003B0C20"/>
    <w:rsid w:val="003B0F39"/>
    <w:rsid w:val="003B0F7E"/>
    <w:rsid w:val="003B386F"/>
    <w:rsid w:val="003B46C7"/>
    <w:rsid w:val="003B4E5E"/>
    <w:rsid w:val="003B4FBC"/>
    <w:rsid w:val="003B5291"/>
    <w:rsid w:val="003B5B4A"/>
    <w:rsid w:val="003B5F7E"/>
    <w:rsid w:val="003B698A"/>
    <w:rsid w:val="003B6C5D"/>
    <w:rsid w:val="003B7679"/>
    <w:rsid w:val="003C1DD1"/>
    <w:rsid w:val="003C3117"/>
    <w:rsid w:val="003C4160"/>
    <w:rsid w:val="003C548B"/>
    <w:rsid w:val="003C593B"/>
    <w:rsid w:val="003C5BEF"/>
    <w:rsid w:val="003C62AE"/>
    <w:rsid w:val="003C657B"/>
    <w:rsid w:val="003C6617"/>
    <w:rsid w:val="003C6A14"/>
    <w:rsid w:val="003C6CBD"/>
    <w:rsid w:val="003C6E58"/>
    <w:rsid w:val="003C700A"/>
    <w:rsid w:val="003D0699"/>
    <w:rsid w:val="003D07CE"/>
    <w:rsid w:val="003D1519"/>
    <w:rsid w:val="003D1827"/>
    <w:rsid w:val="003D19CA"/>
    <w:rsid w:val="003D209A"/>
    <w:rsid w:val="003D254E"/>
    <w:rsid w:val="003D2688"/>
    <w:rsid w:val="003D3538"/>
    <w:rsid w:val="003D35FF"/>
    <w:rsid w:val="003D3CBE"/>
    <w:rsid w:val="003D3F03"/>
    <w:rsid w:val="003D5390"/>
    <w:rsid w:val="003D588C"/>
    <w:rsid w:val="003D58E8"/>
    <w:rsid w:val="003D71D8"/>
    <w:rsid w:val="003D7D3D"/>
    <w:rsid w:val="003E022D"/>
    <w:rsid w:val="003E0889"/>
    <w:rsid w:val="003E0A3F"/>
    <w:rsid w:val="003E1578"/>
    <w:rsid w:val="003E17FB"/>
    <w:rsid w:val="003E198E"/>
    <w:rsid w:val="003E1C4D"/>
    <w:rsid w:val="003E2E3F"/>
    <w:rsid w:val="003E3A1F"/>
    <w:rsid w:val="003E3BB5"/>
    <w:rsid w:val="003E3ED8"/>
    <w:rsid w:val="003E455C"/>
    <w:rsid w:val="003E497C"/>
    <w:rsid w:val="003E4E66"/>
    <w:rsid w:val="003E4F3E"/>
    <w:rsid w:val="003E511A"/>
    <w:rsid w:val="003E5248"/>
    <w:rsid w:val="003E6208"/>
    <w:rsid w:val="003E6B8D"/>
    <w:rsid w:val="003F0695"/>
    <w:rsid w:val="003F1AF7"/>
    <w:rsid w:val="003F46F3"/>
    <w:rsid w:val="003F5C08"/>
    <w:rsid w:val="003F71A8"/>
    <w:rsid w:val="003F7252"/>
    <w:rsid w:val="003F755C"/>
    <w:rsid w:val="003F7C7E"/>
    <w:rsid w:val="003F7EC6"/>
    <w:rsid w:val="004006E6"/>
    <w:rsid w:val="00400A02"/>
    <w:rsid w:val="004010FF"/>
    <w:rsid w:val="00401488"/>
    <w:rsid w:val="004018DA"/>
    <w:rsid w:val="00402067"/>
    <w:rsid w:val="004026AA"/>
    <w:rsid w:val="00403D52"/>
    <w:rsid w:val="0040421E"/>
    <w:rsid w:val="00404449"/>
    <w:rsid w:val="00404534"/>
    <w:rsid w:val="00404972"/>
    <w:rsid w:val="00404D6F"/>
    <w:rsid w:val="0040556C"/>
    <w:rsid w:val="00406D23"/>
    <w:rsid w:val="00407106"/>
    <w:rsid w:val="004115C7"/>
    <w:rsid w:val="00411AD3"/>
    <w:rsid w:val="00411FAB"/>
    <w:rsid w:val="004128F7"/>
    <w:rsid w:val="00412956"/>
    <w:rsid w:val="004131CA"/>
    <w:rsid w:val="00413C34"/>
    <w:rsid w:val="00414A00"/>
    <w:rsid w:val="004150FA"/>
    <w:rsid w:val="004169A4"/>
    <w:rsid w:val="00417B03"/>
    <w:rsid w:val="00420955"/>
    <w:rsid w:val="004227C2"/>
    <w:rsid w:val="004231F7"/>
    <w:rsid w:val="00423435"/>
    <w:rsid w:val="00423511"/>
    <w:rsid w:val="00423D72"/>
    <w:rsid w:val="00424C4B"/>
    <w:rsid w:val="00425DE0"/>
    <w:rsid w:val="00426248"/>
    <w:rsid w:val="00426448"/>
    <w:rsid w:val="00426A63"/>
    <w:rsid w:val="00426FEF"/>
    <w:rsid w:val="00427996"/>
    <w:rsid w:val="00430315"/>
    <w:rsid w:val="00430388"/>
    <w:rsid w:val="004311A9"/>
    <w:rsid w:val="00431B37"/>
    <w:rsid w:val="00432F13"/>
    <w:rsid w:val="00434595"/>
    <w:rsid w:val="004346DD"/>
    <w:rsid w:val="00434772"/>
    <w:rsid w:val="004347EB"/>
    <w:rsid w:val="0043516C"/>
    <w:rsid w:val="004359A3"/>
    <w:rsid w:val="00436B36"/>
    <w:rsid w:val="00436DD0"/>
    <w:rsid w:val="0043700C"/>
    <w:rsid w:val="00437043"/>
    <w:rsid w:val="004373E0"/>
    <w:rsid w:val="00437864"/>
    <w:rsid w:val="004406BD"/>
    <w:rsid w:val="004406E0"/>
    <w:rsid w:val="00441828"/>
    <w:rsid w:val="00441A78"/>
    <w:rsid w:val="00442207"/>
    <w:rsid w:val="0044238E"/>
    <w:rsid w:val="0044258C"/>
    <w:rsid w:val="00442CC0"/>
    <w:rsid w:val="00443381"/>
    <w:rsid w:val="00443416"/>
    <w:rsid w:val="00443C01"/>
    <w:rsid w:val="00443F45"/>
    <w:rsid w:val="00444B77"/>
    <w:rsid w:val="00444DD7"/>
    <w:rsid w:val="00445767"/>
    <w:rsid w:val="004460A2"/>
    <w:rsid w:val="00446526"/>
    <w:rsid w:val="004469E4"/>
    <w:rsid w:val="00446A7D"/>
    <w:rsid w:val="00446E8A"/>
    <w:rsid w:val="0044736D"/>
    <w:rsid w:val="004502BC"/>
    <w:rsid w:val="00450402"/>
    <w:rsid w:val="00450B4E"/>
    <w:rsid w:val="00451040"/>
    <w:rsid w:val="004513BF"/>
    <w:rsid w:val="00451682"/>
    <w:rsid w:val="00451D09"/>
    <w:rsid w:val="0045203D"/>
    <w:rsid w:val="00452F71"/>
    <w:rsid w:val="00453568"/>
    <w:rsid w:val="00454147"/>
    <w:rsid w:val="00454268"/>
    <w:rsid w:val="00454307"/>
    <w:rsid w:val="0045487E"/>
    <w:rsid w:val="00454921"/>
    <w:rsid w:val="00454D53"/>
    <w:rsid w:val="004551EC"/>
    <w:rsid w:val="00455F2D"/>
    <w:rsid w:val="00456153"/>
    <w:rsid w:val="00456BEC"/>
    <w:rsid w:val="004570C0"/>
    <w:rsid w:val="004574E5"/>
    <w:rsid w:val="00461137"/>
    <w:rsid w:val="00461A2D"/>
    <w:rsid w:val="00461CE2"/>
    <w:rsid w:val="0046270D"/>
    <w:rsid w:val="00462F6A"/>
    <w:rsid w:val="00463C83"/>
    <w:rsid w:val="0046410E"/>
    <w:rsid w:val="004645EA"/>
    <w:rsid w:val="00464A33"/>
    <w:rsid w:val="00465454"/>
    <w:rsid w:val="0046607C"/>
    <w:rsid w:val="00466980"/>
    <w:rsid w:val="00467084"/>
    <w:rsid w:val="004675FB"/>
    <w:rsid w:val="00467C0A"/>
    <w:rsid w:val="00467C38"/>
    <w:rsid w:val="00467C59"/>
    <w:rsid w:val="00467FC7"/>
    <w:rsid w:val="004703C8"/>
    <w:rsid w:val="00470C10"/>
    <w:rsid w:val="004714F8"/>
    <w:rsid w:val="00471723"/>
    <w:rsid w:val="004725FB"/>
    <w:rsid w:val="004729A7"/>
    <w:rsid w:val="00472C64"/>
    <w:rsid w:val="004731F4"/>
    <w:rsid w:val="00473363"/>
    <w:rsid w:val="00473646"/>
    <w:rsid w:val="004757A8"/>
    <w:rsid w:val="004761D3"/>
    <w:rsid w:val="00476420"/>
    <w:rsid w:val="00476B06"/>
    <w:rsid w:val="004771C3"/>
    <w:rsid w:val="004773AE"/>
    <w:rsid w:val="004778C1"/>
    <w:rsid w:val="0047798F"/>
    <w:rsid w:val="004779B9"/>
    <w:rsid w:val="00480554"/>
    <w:rsid w:val="004806B7"/>
    <w:rsid w:val="0048099F"/>
    <w:rsid w:val="0048167F"/>
    <w:rsid w:val="00481FA1"/>
    <w:rsid w:val="00482C2B"/>
    <w:rsid w:val="00482CCD"/>
    <w:rsid w:val="0048354A"/>
    <w:rsid w:val="00483E2C"/>
    <w:rsid w:val="00484961"/>
    <w:rsid w:val="00485ACC"/>
    <w:rsid w:val="00485B7D"/>
    <w:rsid w:val="004877BF"/>
    <w:rsid w:val="00487DF2"/>
    <w:rsid w:val="00490369"/>
    <w:rsid w:val="00491BCC"/>
    <w:rsid w:val="00491CDB"/>
    <w:rsid w:val="0049323D"/>
    <w:rsid w:val="00493472"/>
    <w:rsid w:val="00495F5B"/>
    <w:rsid w:val="00496160"/>
    <w:rsid w:val="004965A5"/>
    <w:rsid w:val="0049681D"/>
    <w:rsid w:val="00497109"/>
    <w:rsid w:val="00497D63"/>
    <w:rsid w:val="004A2AA2"/>
    <w:rsid w:val="004A38AE"/>
    <w:rsid w:val="004A45A1"/>
    <w:rsid w:val="004A532A"/>
    <w:rsid w:val="004A549C"/>
    <w:rsid w:val="004A560A"/>
    <w:rsid w:val="004A58B1"/>
    <w:rsid w:val="004A5CB7"/>
    <w:rsid w:val="004A6142"/>
    <w:rsid w:val="004A61B2"/>
    <w:rsid w:val="004A6647"/>
    <w:rsid w:val="004A6FFC"/>
    <w:rsid w:val="004A7209"/>
    <w:rsid w:val="004A740B"/>
    <w:rsid w:val="004A7703"/>
    <w:rsid w:val="004B0E07"/>
    <w:rsid w:val="004B211E"/>
    <w:rsid w:val="004B427E"/>
    <w:rsid w:val="004B466D"/>
    <w:rsid w:val="004B508E"/>
    <w:rsid w:val="004B516D"/>
    <w:rsid w:val="004B5300"/>
    <w:rsid w:val="004B5375"/>
    <w:rsid w:val="004B54DB"/>
    <w:rsid w:val="004B5D6C"/>
    <w:rsid w:val="004B6508"/>
    <w:rsid w:val="004B6782"/>
    <w:rsid w:val="004B69A5"/>
    <w:rsid w:val="004C00E9"/>
    <w:rsid w:val="004C095E"/>
    <w:rsid w:val="004C09C1"/>
    <w:rsid w:val="004C13FB"/>
    <w:rsid w:val="004C15D7"/>
    <w:rsid w:val="004C2282"/>
    <w:rsid w:val="004C2305"/>
    <w:rsid w:val="004C2EDB"/>
    <w:rsid w:val="004C310D"/>
    <w:rsid w:val="004C31C6"/>
    <w:rsid w:val="004C32E2"/>
    <w:rsid w:val="004C3698"/>
    <w:rsid w:val="004C4379"/>
    <w:rsid w:val="004C491F"/>
    <w:rsid w:val="004C499F"/>
    <w:rsid w:val="004C5131"/>
    <w:rsid w:val="004C5C0F"/>
    <w:rsid w:val="004C64C8"/>
    <w:rsid w:val="004D0FE8"/>
    <w:rsid w:val="004D114A"/>
    <w:rsid w:val="004D1376"/>
    <w:rsid w:val="004D15FA"/>
    <w:rsid w:val="004D18DB"/>
    <w:rsid w:val="004D1F9B"/>
    <w:rsid w:val="004D31EF"/>
    <w:rsid w:val="004D3C47"/>
    <w:rsid w:val="004D3CFF"/>
    <w:rsid w:val="004D3D1E"/>
    <w:rsid w:val="004D3E14"/>
    <w:rsid w:val="004D4C8F"/>
    <w:rsid w:val="004D4D09"/>
    <w:rsid w:val="004D5434"/>
    <w:rsid w:val="004D5C7B"/>
    <w:rsid w:val="004D5FB3"/>
    <w:rsid w:val="004D6A44"/>
    <w:rsid w:val="004D6D55"/>
    <w:rsid w:val="004D7CFE"/>
    <w:rsid w:val="004E0F4D"/>
    <w:rsid w:val="004E124A"/>
    <w:rsid w:val="004E2B3B"/>
    <w:rsid w:val="004E2CAD"/>
    <w:rsid w:val="004E3596"/>
    <w:rsid w:val="004E3965"/>
    <w:rsid w:val="004E3FA8"/>
    <w:rsid w:val="004E4A2B"/>
    <w:rsid w:val="004E50C6"/>
    <w:rsid w:val="004E5226"/>
    <w:rsid w:val="004E5286"/>
    <w:rsid w:val="004E54DD"/>
    <w:rsid w:val="004E61EB"/>
    <w:rsid w:val="004E660B"/>
    <w:rsid w:val="004E7D6B"/>
    <w:rsid w:val="004F0758"/>
    <w:rsid w:val="004F1093"/>
    <w:rsid w:val="004F1493"/>
    <w:rsid w:val="004F1CD3"/>
    <w:rsid w:val="004F2782"/>
    <w:rsid w:val="004F2FEF"/>
    <w:rsid w:val="004F334E"/>
    <w:rsid w:val="004F3CD9"/>
    <w:rsid w:val="004F3D41"/>
    <w:rsid w:val="004F46E7"/>
    <w:rsid w:val="004F5029"/>
    <w:rsid w:val="004F518D"/>
    <w:rsid w:val="004F6348"/>
    <w:rsid w:val="004F729F"/>
    <w:rsid w:val="004F774A"/>
    <w:rsid w:val="0050027F"/>
    <w:rsid w:val="005006E8"/>
    <w:rsid w:val="005009F2"/>
    <w:rsid w:val="005016AC"/>
    <w:rsid w:val="0050243E"/>
    <w:rsid w:val="00502563"/>
    <w:rsid w:val="00502D36"/>
    <w:rsid w:val="005031D6"/>
    <w:rsid w:val="00503A21"/>
    <w:rsid w:val="0050428C"/>
    <w:rsid w:val="0050494B"/>
    <w:rsid w:val="00505673"/>
    <w:rsid w:val="00505F7C"/>
    <w:rsid w:val="0050626C"/>
    <w:rsid w:val="00506A99"/>
    <w:rsid w:val="0050701C"/>
    <w:rsid w:val="005100BD"/>
    <w:rsid w:val="00510D2A"/>
    <w:rsid w:val="005126F8"/>
    <w:rsid w:val="005130B6"/>
    <w:rsid w:val="00513DDE"/>
    <w:rsid w:val="00514832"/>
    <w:rsid w:val="005155F6"/>
    <w:rsid w:val="00516664"/>
    <w:rsid w:val="00516677"/>
    <w:rsid w:val="0051683D"/>
    <w:rsid w:val="00517E4C"/>
    <w:rsid w:val="00521435"/>
    <w:rsid w:val="005223D8"/>
    <w:rsid w:val="00522C93"/>
    <w:rsid w:val="005234AA"/>
    <w:rsid w:val="00523559"/>
    <w:rsid w:val="0052371F"/>
    <w:rsid w:val="0052374D"/>
    <w:rsid w:val="00523CD5"/>
    <w:rsid w:val="00524388"/>
    <w:rsid w:val="0052494A"/>
    <w:rsid w:val="00524B0F"/>
    <w:rsid w:val="00524B7B"/>
    <w:rsid w:val="0052551A"/>
    <w:rsid w:val="0052556A"/>
    <w:rsid w:val="005256F7"/>
    <w:rsid w:val="005261B5"/>
    <w:rsid w:val="0052650B"/>
    <w:rsid w:val="005276CB"/>
    <w:rsid w:val="00531414"/>
    <w:rsid w:val="0053189F"/>
    <w:rsid w:val="00531C01"/>
    <w:rsid w:val="0053219C"/>
    <w:rsid w:val="005326E7"/>
    <w:rsid w:val="0053290B"/>
    <w:rsid w:val="005329FD"/>
    <w:rsid w:val="00532E24"/>
    <w:rsid w:val="00535437"/>
    <w:rsid w:val="00536142"/>
    <w:rsid w:val="005367EA"/>
    <w:rsid w:val="0053738D"/>
    <w:rsid w:val="00537F6A"/>
    <w:rsid w:val="005405D0"/>
    <w:rsid w:val="00540CA9"/>
    <w:rsid w:val="005415A5"/>
    <w:rsid w:val="005419B6"/>
    <w:rsid w:val="00542FE2"/>
    <w:rsid w:val="00543544"/>
    <w:rsid w:val="00544233"/>
    <w:rsid w:val="00544AB4"/>
    <w:rsid w:val="00544E5E"/>
    <w:rsid w:val="005458C5"/>
    <w:rsid w:val="005463D8"/>
    <w:rsid w:val="0054716A"/>
    <w:rsid w:val="0054729C"/>
    <w:rsid w:val="0054740A"/>
    <w:rsid w:val="00551288"/>
    <w:rsid w:val="005513DB"/>
    <w:rsid w:val="005514B4"/>
    <w:rsid w:val="00552407"/>
    <w:rsid w:val="0055254D"/>
    <w:rsid w:val="00554830"/>
    <w:rsid w:val="00554837"/>
    <w:rsid w:val="00554BE0"/>
    <w:rsid w:val="00555668"/>
    <w:rsid w:val="00555932"/>
    <w:rsid w:val="00556147"/>
    <w:rsid w:val="00556189"/>
    <w:rsid w:val="005561BE"/>
    <w:rsid w:val="005568AF"/>
    <w:rsid w:val="00556BD6"/>
    <w:rsid w:val="00556F10"/>
    <w:rsid w:val="00557298"/>
    <w:rsid w:val="005578AD"/>
    <w:rsid w:val="00560ADE"/>
    <w:rsid w:val="005612A1"/>
    <w:rsid w:val="00561EEA"/>
    <w:rsid w:val="005629FB"/>
    <w:rsid w:val="005635A5"/>
    <w:rsid w:val="00563C89"/>
    <w:rsid w:val="00565206"/>
    <w:rsid w:val="005653B9"/>
    <w:rsid w:val="00565517"/>
    <w:rsid w:val="00565D4F"/>
    <w:rsid w:val="00565DFA"/>
    <w:rsid w:val="00566ABA"/>
    <w:rsid w:val="005670D9"/>
    <w:rsid w:val="00567B6E"/>
    <w:rsid w:val="00567C50"/>
    <w:rsid w:val="005703CB"/>
    <w:rsid w:val="00570CD9"/>
    <w:rsid w:val="00571457"/>
    <w:rsid w:val="00571A9A"/>
    <w:rsid w:val="00572371"/>
    <w:rsid w:val="005723FB"/>
    <w:rsid w:val="00572C1A"/>
    <w:rsid w:val="005731E2"/>
    <w:rsid w:val="005734E2"/>
    <w:rsid w:val="00575359"/>
    <w:rsid w:val="00575FF8"/>
    <w:rsid w:val="0057647E"/>
    <w:rsid w:val="00576934"/>
    <w:rsid w:val="00577210"/>
    <w:rsid w:val="00577829"/>
    <w:rsid w:val="005778C7"/>
    <w:rsid w:val="00577F73"/>
    <w:rsid w:val="0058025B"/>
    <w:rsid w:val="0058082C"/>
    <w:rsid w:val="00580859"/>
    <w:rsid w:val="00581792"/>
    <w:rsid w:val="00581B08"/>
    <w:rsid w:val="0058226F"/>
    <w:rsid w:val="0058281D"/>
    <w:rsid w:val="00583B94"/>
    <w:rsid w:val="00584270"/>
    <w:rsid w:val="005842E9"/>
    <w:rsid w:val="005845F9"/>
    <w:rsid w:val="00584FC1"/>
    <w:rsid w:val="005853E5"/>
    <w:rsid w:val="00585A2B"/>
    <w:rsid w:val="00586DE6"/>
    <w:rsid w:val="00586FBB"/>
    <w:rsid w:val="005873ED"/>
    <w:rsid w:val="0058758D"/>
    <w:rsid w:val="0059025F"/>
    <w:rsid w:val="005903F0"/>
    <w:rsid w:val="0059090C"/>
    <w:rsid w:val="00590F9B"/>
    <w:rsid w:val="0059144C"/>
    <w:rsid w:val="00592723"/>
    <w:rsid w:val="00592DFD"/>
    <w:rsid w:val="00593605"/>
    <w:rsid w:val="00593FC1"/>
    <w:rsid w:val="005949C2"/>
    <w:rsid w:val="00595E4D"/>
    <w:rsid w:val="00596AE7"/>
    <w:rsid w:val="00596E64"/>
    <w:rsid w:val="005978E0"/>
    <w:rsid w:val="005A1690"/>
    <w:rsid w:val="005A1960"/>
    <w:rsid w:val="005A2944"/>
    <w:rsid w:val="005A2C80"/>
    <w:rsid w:val="005A2E8D"/>
    <w:rsid w:val="005A3DB4"/>
    <w:rsid w:val="005A6AC2"/>
    <w:rsid w:val="005A6CDC"/>
    <w:rsid w:val="005B0BFE"/>
    <w:rsid w:val="005B1DA4"/>
    <w:rsid w:val="005B2821"/>
    <w:rsid w:val="005B32B3"/>
    <w:rsid w:val="005B346E"/>
    <w:rsid w:val="005B3A6E"/>
    <w:rsid w:val="005B42D5"/>
    <w:rsid w:val="005B4495"/>
    <w:rsid w:val="005B529A"/>
    <w:rsid w:val="005B5A1E"/>
    <w:rsid w:val="005B5B81"/>
    <w:rsid w:val="005B5C4A"/>
    <w:rsid w:val="005B5E9C"/>
    <w:rsid w:val="005B664C"/>
    <w:rsid w:val="005B683F"/>
    <w:rsid w:val="005B7E3F"/>
    <w:rsid w:val="005C11D4"/>
    <w:rsid w:val="005C1796"/>
    <w:rsid w:val="005C1966"/>
    <w:rsid w:val="005C24F0"/>
    <w:rsid w:val="005C296D"/>
    <w:rsid w:val="005C38B3"/>
    <w:rsid w:val="005C4120"/>
    <w:rsid w:val="005C49B6"/>
    <w:rsid w:val="005C511F"/>
    <w:rsid w:val="005C5238"/>
    <w:rsid w:val="005C5CD1"/>
    <w:rsid w:val="005C62DA"/>
    <w:rsid w:val="005C6331"/>
    <w:rsid w:val="005C6C45"/>
    <w:rsid w:val="005C7097"/>
    <w:rsid w:val="005C7236"/>
    <w:rsid w:val="005C7915"/>
    <w:rsid w:val="005C79C7"/>
    <w:rsid w:val="005D0613"/>
    <w:rsid w:val="005D17B0"/>
    <w:rsid w:val="005D19A2"/>
    <w:rsid w:val="005D3428"/>
    <w:rsid w:val="005D454A"/>
    <w:rsid w:val="005D6593"/>
    <w:rsid w:val="005D6A42"/>
    <w:rsid w:val="005D761F"/>
    <w:rsid w:val="005D7DDF"/>
    <w:rsid w:val="005E0774"/>
    <w:rsid w:val="005E0E9D"/>
    <w:rsid w:val="005E10D0"/>
    <w:rsid w:val="005E1338"/>
    <w:rsid w:val="005E18CE"/>
    <w:rsid w:val="005E2FAC"/>
    <w:rsid w:val="005E3E27"/>
    <w:rsid w:val="005E40B0"/>
    <w:rsid w:val="005E4869"/>
    <w:rsid w:val="005E48A0"/>
    <w:rsid w:val="005E51D3"/>
    <w:rsid w:val="005E5CC7"/>
    <w:rsid w:val="005E5D2D"/>
    <w:rsid w:val="005E6CBA"/>
    <w:rsid w:val="005E6E0D"/>
    <w:rsid w:val="005F001C"/>
    <w:rsid w:val="005F0DAF"/>
    <w:rsid w:val="005F23CC"/>
    <w:rsid w:val="005F2D3D"/>
    <w:rsid w:val="005F3CEA"/>
    <w:rsid w:val="005F3D8E"/>
    <w:rsid w:val="005F52B6"/>
    <w:rsid w:val="005F5AE2"/>
    <w:rsid w:val="005F5B28"/>
    <w:rsid w:val="005F6822"/>
    <w:rsid w:val="005F6FF9"/>
    <w:rsid w:val="005F72A0"/>
    <w:rsid w:val="005F7B10"/>
    <w:rsid w:val="005F7FC2"/>
    <w:rsid w:val="00600283"/>
    <w:rsid w:val="00600E86"/>
    <w:rsid w:val="00600EFF"/>
    <w:rsid w:val="00601106"/>
    <w:rsid w:val="006013D4"/>
    <w:rsid w:val="00601D7A"/>
    <w:rsid w:val="00602132"/>
    <w:rsid w:val="00602349"/>
    <w:rsid w:val="00602904"/>
    <w:rsid w:val="00603B7A"/>
    <w:rsid w:val="0060423E"/>
    <w:rsid w:val="0060499E"/>
    <w:rsid w:val="006055BB"/>
    <w:rsid w:val="006069B5"/>
    <w:rsid w:val="00607820"/>
    <w:rsid w:val="00607D8E"/>
    <w:rsid w:val="006102C3"/>
    <w:rsid w:val="0061031F"/>
    <w:rsid w:val="00610771"/>
    <w:rsid w:val="00610AFE"/>
    <w:rsid w:val="00611743"/>
    <w:rsid w:val="00611F28"/>
    <w:rsid w:val="0061254C"/>
    <w:rsid w:val="006127EB"/>
    <w:rsid w:val="00612E66"/>
    <w:rsid w:val="00613286"/>
    <w:rsid w:val="006144E9"/>
    <w:rsid w:val="0061458C"/>
    <w:rsid w:val="00614FF9"/>
    <w:rsid w:val="006153F5"/>
    <w:rsid w:val="0061545C"/>
    <w:rsid w:val="006157AC"/>
    <w:rsid w:val="00615B54"/>
    <w:rsid w:val="00616190"/>
    <w:rsid w:val="006169EC"/>
    <w:rsid w:val="00616E59"/>
    <w:rsid w:val="00617078"/>
    <w:rsid w:val="00617090"/>
    <w:rsid w:val="006172B5"/>
    <w:rsid w:val="00617748"/>
    <w:rsid w:val="00617930"/>
    <w:rsid w:val="0061797E"/>
    <w:rsid w:val="00617CD6"/>
    <w:rsid w:val="00617D13"/>
    <w:rsid w:val="00620013"/>
    <w:rsid w:val="0062063B"/>
    <w:rsid w:val="00620DFD"/>
    <w:rsid w:val="00621437"/>
    <w:rsid w:val="0062149E"/>
    <w:rsid w:val="0062234A"/>
    <w:rsid w:val="00622444"/>
    <w:rsid w:val="0062285C"/>
    <w:rsid w:val="0062404A"/>
    <w:rsid w:val="0062439B"/>
    <w:rsid w:val="00624917"/>
    <w:rsid w:val="006258FA"/>
    <w:rsid w:val="00625FDF"/>
    <w:rsid w:val="006264CD"/>
    <w:rsid w:val="0062694C"/>
    <w:rsid w:val="00630073"/>
    <w:rsid w:val="006300A5"/>
    <w:rsid w:val="006312CA"/>
    <w:rsid w:val="00631FC7"/>
    <w:rsid w:val="006337DD"/>
    <w:rsid w:val="00633C1D"/>
    <w:rsid w:val="00633D68"/>
    <w:rsid w:val="006347B1"/>
    <w:rsid w:val="00635909"/>
    <w:rsid w:val="00635CF8"/>
    <w:rsid w:val="0063616D"/>
    <w:rsid w:val="00636B96"/>
    <w:rsid w:val="00636D43"/>
    <w:rsid w:val="006371E5"/>
    <w:rsid w:val="0063765A"/>
    <w:rsid w:val="0064030E"/>
    <w:rsid w:val="00640C33"/>
    <w:rsid w:val="00641413"/>
    <w:rsid w:val="006418F1"/>
    <w:rsid w:val="00641952"/>
    <w:rsid w:val="006427E0"/>
    <w:rsid w:val="00642B17"/>
    <w:rsid w:val="00642CD6"/>
    <w:rsid w:val="00642E1B"/>
    <w:rsid w:val="006431F7"/>
    <w:rsid w:val="006435E4"/>
    <w:rsid w:val="00643709"/>
    <w:rsid w:val="00643BF3"/>
    <w:rsid w:val="00644234"/>
    <w:rsid w:val="006443E1"/>
    <w:rsid w:val="00644ADE"/>
    <w:rsid w:val="006454D7"/>
    <w:rsid w:val="00645B21"/>
    <w:rsid w:val="0064626C"/>
    <w:rsid w:val="006468DC"/>
    <w:rsid w:val="0064796C"/>
    <w:rsid w:val="006500B2"/>
    <w:rsid w:val="006504E7"/>
    <w:rsid w:val="00650645"/>
    <w:rsid w:val="00650968"/>
    <w:rsid w:val="00650C9E"/>
    <w:rsid w:val="00652267"/>
    <w:rsid w:val="00652DF9"/>
    <w:rsid w:val="0065395D"/>
    <w:rsid w:val="00653C3B"/>
    <w:rsid w:val="00654B9E"/>
    <w:rsid w:val="00655434"/>
    <w:rsid w:val="00655A3A"/>
    <w:rsid w:val="006566CC"/>
    <w:rsid w:val="006573CD"/>
    <w:rsid w:val="006578E6"/>
    <w:rsid w:val="00657A4E"/>
    <w:rsid w:val="00660941"/>
    <w:rsid w:val="00660CF3"/>
    <w:rsid w:val="00660E57"/>
    <w:rsid w:val="00661696"/>
    <w:rsid w:val="00663A92"/>
    <w:rsid w:val="006640DC"/>
    <w:rsid w:val="0066424D"/>
    <w:rsid w:val="00664340"/>
    <w:rsid w:val="00664B8C"/>
    <w:rsid w:val="00664F3F"/>
    <w:rsid w:val="00665BBB"/>
    <w:rsid w:val="0066610F"/>
    <w:rsid w:val="006668F0"/>
    <w:rsid w:val="00666D76"/>
    <w:rsid w:val="00666FC2"/>
    <w:rsid w:val="006670A7"/>
    <w:rsid w:val="006671FB"/>
    <w:rsid w:val="00667465"/>
    <w:rsid w:val="006677DE"/>
    <w:rsid w:val="00667824"/>
    <w:rsid w:val="00667E45"/>
    <w:rsid w:val="00667E7F"/>
    <w:rsid w:val="00670956"/>
    <w:rsid w:val="00670CE1"/>
    <w:rsid w:val="00671605"/>
    <w:rsid w:val="006718B4"/>
    <w:rsid w:val="00672421"/>
    <w:rsid w:val="00673911"/>
    <w:rsid w:val="00675918"/>
    <w:rsid w:val="00675EFC"/>
    <w:rsid w:val="0067668C"/>
    <w:rsid w:val="00676F28"/>
    <w:rsid w:val="0067746B"/>
    <w:rsid w:val="00677E22"/>
    <w:rsid w:val="00680687"/>
    <w:rsid w:val="00680AFB"/>
    <w:rsid w:val="0068233B"/>
    <w:rsid w:val="0068268C"/>
    <w:rsid w:val="0068274A"/>
    <w:rsid w:val="00682988"/>
    <w:rsid w:val="006837AF"/>
    <w:rsid w:val="00683EDA"/>
    <w:rsid w:val="00684A18"/>
    <w:rsid w:val="00685076"/>
    <w:rsid w:val="00685C3E"/>
    <w:rsid w:val="00685DC0"/>
    <w:rsid w:val="0068705C"/>
    <w:rsid w:val="006870F0"/>
    <w:rsid w:val="00687666"/>
    <w:rsid w:val="00687B96"/>
    <w:rsid w:val="00687E54"/>
    <w:rsid w:val="00687EED"/>
    <w:rsid w:val="00690D47"/>
    <w:rsid w:val="00691193"/>
    <w:rsid w:val="0069171E"/>
    <w:rsid w:val="006917CF"/>
    <w:rsid w:val="00692BCF"/>
    <w:rsid w:val="00692F6B"/>
    <w:rsid w:val="00693421"/>
    <w:rsid w:val="00694CCE"/>
    <w:rsid w:val="00695F61"/>
    <w:rsid w:val="006962C5"/>
    <w:rsid w:val="0069792B"/>
    <w:rsid w:val="00697A61"/>
    <w:rsid w:val="006A0694"/>
    <w:rsid w:val="006A19D2"/>
    <w:rsid w:val="006A228E"/>
    <w:rsid w:val="006A2946"/>
    <w:rsid w:val="006A3948"/>
    <w:rsid w:val="006A3E97"/>
    <w:rsid w:val="006A4937"/>
    <w:rsid w:val="006A4DD3"/>
    <w:rsid w:val="006A51AF"/>
    <w:rsid w:val="006A57A1"/>
    <w:rsid w:val="006A61C9"/>
    <w:rsid w:val="006A706C"/>
    <w:rsid w:val="006A7C78"/>
    <w:rsid w:val="006B006A"/>
    <w:rsid w:val="006B02D8"/>
    <w:rsid w:val="006B0CF3"/>
    <w:rsid w:val="006B128F"/>
    <w:rsid w:val="006B1A00"/>
    <w:rsid w:val="006B2A16"/>
    <w:rsid w:val="006B2AB0"/>
    <w:rsid w:val="006B3681"/>
    <w:rsid w:val="006B3A8D"/>
    <w:rsid w:val="006B3C02"/>
    <w:rsid w:val="006B521F"/>
    <w:rsid w:val="006B56AA"/>
    <w:rsid w:val="006B5AB6"/>
    <w:rsid w:val="006B5BA8"/>
    <w:rsid w:val="006B70B7"/>
    <w:rsid w:val="006B7304"/>
    <w:rsid w:val="006B7A58"/>
    <w:rsid w:val="006B7EAF"/>
    <w:rsid w:val="006C058C"/>
    <w:rsid w:val="006C0610"/>
    <w:rsid w:val="006C2203"/>
    <w:rsid w:val="006C2533"/>
    <w:rsid w:val="006C26A9"/>
    <w:rsid w:val="006C2F4E"/>
    <w:rsid w:val="006C3B24"/>
    <w:rsid w:val="006C3C96"/>
    <w:rsid w:val="006C44C0"/>
    <w:rsid w:val="006C45FF"/>
    <w:rsid w:val="006C465B"/>
    <w:rsid w:val="006C4698"/>
    <w:rsid w:val="006C52FD"/>
    <w:rsid w:val="006C603F"/>
    <w:rsid w:val="006C6495"/>
    <w:rsid w:val="006C65EC"/>
    <w:rsid w:val="006C78D9"/>
    <w:rsid w:val="006C7B77"/>
    <w:rsid w:val="006D11A0"/>
    <w:rsid w:val="006D12CA"/>
    <w:rsid w:val="006D2E2E"/>
    <w:rsid w:val="006D3503"/>
    <w:rsid w:val="006D3928"/>
    <w:rsid w:val="006D3C0A"/>
    <w:rsid w:val="006D4863"/>
    <w:rsid w:val="006D593F"/>
    <w:rsid w:val="006D5ACF"/>
    <w:rsid w:val="006D601D"/>
    <w:rsid w:val="006D6479"/>
    <w:rsid w:val="006D76A9"/>
    <w:rsid w:val="006E04EF"/>
    <w:rsid w:val="006E062F"/>
    <w:rsid w:val="006E0A6E"/>
    <w:rsid w:val="006E1312"/>
    <w:rsid w:val="006E189B"/>
    <w:rsid w:val="006E202F"/>
    <w:rsid w:val="006E29AB"/>
    <w:rsid w:val="006E30B3"/>
    <w:rsid w:val="006E3698"/>
    <w:rsid w:val="006E3E40"/>
    <w:rsid w:val="006E444B"/>
    <w:rsid w:val="006E4957"/>
    <w:rsid w:val="006E4A88"/>
    <w:rsid w:val="006E5B3C"/>
    <w:rsid w:val="006E6627"/>
    <w:rsid w:val="006E6853"/>
    <w:rsid w:val="006E6E4F"/>
    <w:rsid w:val="006E79F3"/>
    <w:rsid w:val="006F0151"/>
    <w:rsid w:val="006F02BC"/>
    <w:rsid w:val="006F1597"/>
    <w:rsid w:val="006F212E"/>
    <w:rsid w:val="006F2471"/>
    <w:rsid w:val="006F26C1"/>
    <w:rsid w:val="006F3D9C"/>
    <w:rsid w:val="006F3EB9"/>
    <w:rsid w:val="006F473D"/>
    <w:rsid w:val="006F47C1"/>
    <w:rsid w:val="006F5512"/>
    <w:rsid w:val="006F6CFB"/>
    <w:rsid w:val="006F71C9"/>
    <w:rsid w:val="006F757F"/>
    <w:rsid w:val="006F777F"/>
    <w:rsid w:val="006F7BC2"/>
    <w:rsid w:val="007008C5"/>
    <w:rsid w:val="00701049"/>
    <w:rsid w:val="00701098"/>
    <w:rsid w:val="0070174E"/>
    <w:rsid w:val="00703249"/>
    <w:rsid w:val="00704571"/>
    <w:rsid w:val="007049B0"/>
    <w:rsid w:val="00704E35"/>
    <w:rsid w:val="00705558"/>
    <w:rsid w:val="00705A6A"/>
    <w:rsid w:val="00705D17"/>
    <w:rsid w:val="00706D85"/>
    <w:rsid w:val="00706E97"/>
    <w:rsid w:val="007071B5"/>
    <w:rsid w:val="00707459"/>
    <w:rsid w:val="00707EA8"/>
    <w:rsid w:val="007104C3"/>
    <w:rsid w:val="00710C09"/>
    <w:rsid w:val="00711224"/>
    <w:rsid w:val="00712432"/>
    <w:rsid w:val="007134B3"/>
    <w:rsid w:val="00713580"/>
    <w:rsid w:val="0071380F"/>
    <w:rsid w:val="0071383D"/>
    <w:rsid w:val="007138C9"/>
    <w:rsid w:val="007140C2"/>
    <w:rsid w:val="00714F15"/>
    <w:rsid w:val="00715803"/>
    <w:rsid w:val="00715A63"/>
    <w:rsid w:val="00715DAF"/>
    <w:rsid w:val="00717579"/>
    <w:rsid w:val="00717F49"/>
    <w:rsid w:val="00717FE2"/>
    <w:rsid w:val="00720296"/>
    <w:rsid w:val="00720848"/>
    <w:rsid w:val="00721F02"/>
    <w:rsid w:val="00722AA4"/>
    <w:rsid w:val="007231CD"/>
    <w:rsid w:val="00723A40"/>
    <w:rsid w:val="00724875"/>
    <w:rsid w:val="00724A92"/>
    <w:rsid w:val="00724E35"/>
    <w:rsid w:val="007309DB"/>
    <w:rsid w:val="00731DAA"/>
    <w:rsid w:val="007323BF"/>
    <w:rsid w:val="00732D69"/>
    <w:rsid w:val="007333C8"/>
    <w:rsid w:val="00734CDD"/>
    <w:rsid w:val="00735889"/>
    <w:rsid w:val="007366DB"/>
    <w:rsid w:val="00736964"/>
    <w:rsid w:val="00736C55"/>
    <w:rsid w:val="00736E6F"/>
    <w:rsid w:val="00737156"/>
    <w:rsid w:val="00737CFF"/>
    <w:rsid w:val="00737EAF"/>
    <w:rsid w:val="0074007E"/>
    <w:rsid w:val="007418CB"/>
    <w:rsid w:val="00741BCF"/>
    <w:rsid w:val="007430AB"/>
    <w:rsid w:val="0074327A"/>
    <w:rsid w:val="0074427E"/>
    <w:rsid w:val="007442FA"/>
    <w:rsid w:val="00744DC5"/>
    <w:rsid w:val="00745829"/>
    <w:rsid w:val="00745DCB"/>
    <w:rsid w:val="00746727"/>
    <w:rsid w:val="00746876"/>
    <w:rsid w:val="0074687E"/>
    <w:rsid w:val="00746CB8"/>
    <w:rsid w:val="0074745F"/>
    <w:rsid w:val="0074781D"/>
    <w:rsid w:val="007478EC"/>
    <w:rsid w:val="00750262"/>
    <w:rsid w:val="007503E8"/>
    <w:rsid w:val="007512FB"/>
    <w:rsid w:val="0075142B"/>
    <w:rsid w:val="0075167B"/>
    <w:rsid w:val="007517BD"/>
    <w:rsid w:val="00751818"/>
    <w:rsid w:val="00751A8E"/>
    <w:rsid w:val="007521F5"/>
    <w:rsid w:val="00752D59"/>
    <w:rsid w:val="007531DC"/>
    <w:rsid w:val="0075565E"/>
    <w:rsid w:val="00755DCF"/>
    <w:rsid w:val="007560D5"/>
    <w:rsid w:val="00756164"/>
    <w:rsid w:val="0075706D"/>
    <w:rsid w:val="00757522"/>
    <w:rsid w:val="0076000B"/>
    <w:rsid w:val="007609E1"/>
    <w:rsid w:val="00760E2C"/>
    <w:rsid w:val="007618B0"/>
    <w:rsid w:val="00762110"/>
    <w:rsid w:val="007628AF"/>
    <w:rsid w:val="00762980"/>
    <w:rsid w:val="00762A23"/>
    <w:rsid w:val="00763418"/>
    <w:rsid w:val="007634C1"/>
    <w:rsid w:val="00765B05"/>
    <w:rsid w:val="00765E66"/>
    <w:rsid w:val="00766690"/>
    <w:rsid w:val="00766E05"/>
    <w:rsid w:val="00766F1D"/>
    <w:rsid w:val="00766FD7"/>
    <w:rsid w:val="0077011D"/>
    <w:rsid w:val="00770557"/>
    <w:rsid w:val="00770FC4"/>
    <w:rsid w:val="00771104"/>
    <w:rsid w:val="0077155F"/>
    <w:rsid w:val="007715FC"/>
    <w:rsid w:val="00771B90"/>
    <w:rsid w:val="00772700"/>
    <w:rsid w:val="007735E1"/>
    <w:rsid w:val="00773775"/>
    <w:rsid w:val="00773B48"/>
    <w:rsid w:val="0077420E"/>
    <w:rsid w:val="00774A42"/>
    <w:rsid w:val="007752CA"/>
    <w:rsid w:val="00775775"/>
    <w:rsid w:val="007761FD"/>
    <w:rsid w:val="007762C9"/>
    <w:rsid w:val="00776C39"/>
    <w:rsid w:val="00776F56"/>
    <w:rsid w:val="007805EF"/>
    <w:rsid w:val="00780CE8"/>
    <w:rsid w:val="00781028"/>
    <w:rsid w:val="0078144A"/>
    <w:rsid w:val="00782351"/>
    <w:rsid w:val="00783D81"/>
    <w:rsid w:val="00783E4F"/>
    <w:rsid w:val="00783F64"/>
    <w:rsid w:val="00784571"/>
    <w:rsid w:val="007847A8"/>
    <w:rsid w:val="00784836"/>
    <w:rsid w:val="00784924"/>
    <w:rsid w:val="00784A7D"/>
    <w:rsid w:val="007850D3"/>
    <w:rsid w:val="00785F18"/>
    <w:rsid w:val="00786214"/>
    <w:rsid w:val="007867B1"/>
    <w:rsid w:val="00786D32"/>
    <w:rsid w:val="00787BDB"/>
    <w:rsid w:val="007900E8"/>
    <w:rsid w:val="00790602"/>
    <w:rsid w:val="007906A4"/>
    <w:rsid w:val="00790F3C"/>
    <w:rsid w:val="0079198D"/>
    <w:rsid w:val="00791B7C"/>
    <w:rsid w:val="00791C55"/>
    <w:rsid w:val="00792501"/>
    <w:rsid w:val="0079277C"/>
    <w:rsid w:val="00792AB9"/>
    <w:rsid w:val="00792D76"/>
    <w:rsid w:val="00792DEE"/>
    <w:rsid w:val="00792F01"/>
    <w:rsid w:val="00793456"/>
    <w:rsid w:val="007939C7"/>
    <w:rsid w:val="00794677"/>
    <w:rsid w:val="00794EE8"/>
    <w:rsid w:val="007950D8"/>
    <w:rsid w:val="00795196"/>
    <w:rsid w:val="00795367"/>
    <w:rsid w:val="00795B59"/>
    <w:rsid w:val="00796173"/>
    <w:rsid w:val="00796D13"/>
    <w:rsid w:val="007A0711"/>
    <w:rsid w:val="007A0833"/>
    <w:rsid w:val="007A0EDF"/>
    <w:rsid w:val="007A1AE9"/>
    <w:rsid w:val="007A25E9"/>
    <w:rsid w:val="007A33D5"/>
    <w:rsid w:val="007A52E3"/>
    <w:rsid w:val="007A5A80"/>
    <w:rsid w:val="007A69AC"/>
    <w:rsid w:val="007A7951"/>
    <w:rsid w:val="007A7CAC"/>
    <w:rsid w:val="007B0349"/>
    <w:rsid w:val="007B051F"/>
    <w:rsid w:val="007B0583"/>
    <w:rsid w:val="007B0DF7"/>
    <w:rsid w:val="007B2247"/>
    <w:rsid w:val="007B232A"/>
    <w:rsid w:val="007B29DE"/>
    <w:rsid w:val="007B2CB8"/>
    <w:rsid w:val="007B3102"/>
    <w:rsid w:val="007B3790"/>
    <w:rsid w:val="007B5663"/>
    <w:rsid w:val="007B585E"/>
    <w:rsid w:val="007B60B8"/>
    <w:rsid w:val="007B6E1F"/>
    <w:rsid w:val="007B6F89"/>
    <w:rsid w:val="007B7F83"/>
    <w:rsid w:val="007C0FF7"/>
    <w:rsid w:val="007C104C"/>
    <w:rsid w:val="007C1486"/>
    <w:rsid w:val="007C34D4"/>
    <w:rsid w:val="007C37B9"/>
    <w:rsid w:val="007C3B7D"/>
    <w:rsid w:val="007C3CE7"/>
    <w:rsid w:val="007C4429"/>
    <w:rsid w:val="007C4C0C"/>
    <w:rsid w:val="007C50D4"/>
    <w:rsid w:val="007C6014"/>
    <w:rsid w:val="007C680F"/>
    <w:rsid w:val="007C6EBA"/>
    <w:rsid w:val="007C7458"/>
    <w:rsid w:val="007C7B4C"/>
    <w:rsid w:val="007C7C14"/>
    <w:rsid w:val="007C7FCA"/>
    <w:rsid w:val="007D05FA"/>
    <w:rsid w:val="007D0671"/>
    <w:rsid w:val="007D0D3C"/>
    <w:rsid w:val="007D1584"/>
    <w:rsid w:val="007D15DE"/>
    <w:rsid w:val="007D18BA"/>
    <w:rsid w:val="007D226C"/>
    <w:rsid w:val="007D2967"/>
    <w:rsid w:val="007D2992"/>
    <w:rsid w:val="007D3789"/>
    <w:rsid w:val="007D3A48"/>
    <w:rsid w:val="007D3C71"/>
    <w:rsid w:val="007D52F9"/>
    <w:rsid w:val="007D6290"/>
    <w:rsid w:val="007D67AF"/>
    <w:rsid w:val="007D6A83"/>
    <w:rsid w:val="007D7189"/>
    <w:rsid w:val="007D736B"/>
    <w:rsid w:val="007D7E9C"/>
    <w:rsid w:val="007E0AB0"/>
    <w:rsid w:val="007E2FD4"/>
    <w:rsid w:val="007E5F14"/>
    <w:rsid w:val="007E6658"/>
    <w:rsid w:val="007E689A"/>
    <w:rsid w:val="007E69C8"/>
    <w:rsid w:val="007E6A6B"/>
    <w:rsid w:val="007E6F3B"/>
    <w:rsid w:val="007E7A07"/>
    <w:rsid w:val="007F086F"/>
    <w:rsid w:val="007F19ED"/>
    <w:rsid w:val="007F408D"/>
    <w:rsid w:val="007F482A"/>
    <w:rsid w:val="007F5C42"/>
    <w:rsid w:val="007F5CC5"/>
    <w:rsid w:val="007F5D77"/>
    <w:rsid w:val="007F66F8"/>
    <w:rsid w:val="007F672D"/>
    <w:rsid w:val="007F6E9C"/>
    <w:rsid w:val="00800AA4"/>
    <w:rsid w:val="00800B65"/>
    <w:rsid w:val="00800BCE"/>
    <w:rsid w:val="00801857"/>
    <w:rsid w:val="00801BB2"/>
    <w:rsid w:val="00801CFF"/>
    <w:rsid w:val="00802803"/>
    <w:rsid w:val="00802A21"/>
    <w:rsid w:val="00802D56"/>
    <w:rsid w:val="0080343D"/>
    <w:rsid w:val="0080388D"/>
    <w:rsid w:val="00803B31"/>
    <w:rsid w:val="008040F8"/>
    <w:rsid w:val="008041D8"/>
    <w:rsid w:val="00805CBC"/>
    <w:rsid w:val="00805CD2"/>
    <w:rsid w:val="00805D2E"/>
    <w:rsid w:val="0080679F"/>
    <w:rsid w:val="00806899"/>
    <w:rsid w:val="00807054"/>
    <w:rsid w:val="008072E6"/>
    <w:rsid w:val="00810548"/>
    <w:rsid w:val="00810785"/>
    <w:rsid w:val="008108AB"/>
    <w:rsid w:val="00811295"/>
    <w:rsid w:val="0081170C"/>
    <w:rsid w:val="00811784"/>
    <w:rsid w:val="00811B2E"/>
    <w:rsid w:val="00811F99"/>
    <w:rsid w:val="008128E2"/>
    <w:rsid w:val="00812B41"/>
    <w:rsid w:val="00813391"/>
    <w:rsid w:val="008134F5"/>
    <w:rsid w:val="00813B64"/>
    <w:rsid w:val="00814A4D"/>
    <w:rsid w:val="0081519D"/>
    <w:rsid w:val="008154A0"/>
    <w:rsid w:val="008154C5"/>
    <w:rsid w:val="008159F3"/>
    <w:rsid w:val="00816807"/>
    <w:rsid w:val="0081783F"/>
    <w:rsid w:val="00820C4C"/>
    <w:rsid w:val="0082204C"/>
    <w:rsid w:val="008228C8"/>
    <w:rsid w:val="008228CC"/>
    <w:rsid w:val="0082298B"/>
    <w:rsid w:val="00824585"/>
    <w:rsid w:val="00824C6C"/>
    <w:rsid w:val="00825EE7"/>
    <w:rsid w:val="008261DD"/>
    <w:rsid w:val="00826345"/>
    <w:rsid w:val="008273A4"/>
    <w:rsid w:val="00827A32"/>
    <w:rsid w:val="00830032"/>
    <w:rsid w:val="008309A8"/>
    <w:rsid w:val="0083134E"/>
    <w:rsid w:val="008322DD"/>
    <w:rsid w:val="00833697"/>
    <w:rsid w:val="00834491"/>
    <w:rsid w:val="00834D43"/>
    <w:rsid w:val="00834EB2"/>
    <w:rsid w:val="008355CD"/>
    <w:rsid w:val="00835F32"/>
    <w:rsid w:val="008366D3"/>
    <w:rsid w:val="008366E8"/>
    <w:rsid w:val="00836EE6"/>
    <w:rsid w:val="00837005"/>
    <w:rsid w:val="00837843"/>
    <w:rsid w:val="008402CF"/>
    <w:rsid w:val="008403C8"/>
    <w:rsid w:val="00841227"/>
    <w:rsid w:val="0084330B"/>
    <w:rsid w:val="0084361C"/>
    <w:rsid w:val="008437FC"/>
    <w:rsid w:val="00843C5B"/>
    <w:rsid w:val="00843F07"/>
    <w:rsid w:val="00844F3A"/>
    <w:rsid w:val="008451F2"/>
    <w:rsid w:val="00845407"/>
    <w:rsid w:val="0084573F"/>
    <w:rsid w:val="00847072"/>
    <w:rsid w:val="008472A0"/>
    <w:rsid w:val="0084796E"/>
    <w:rsid w:val="00850F86"/>
    <w:rsid w:val="0085104C"/>
    <w:rsid w:val="00852BE4"/>
    <w:rsid w:val="00852FFD"/>
    <w:rsid w:val="008537B9"/>
    <w:rsid w:val="00853E44"/>
    <w:rsid w:val="008540D7"/>
    <w:rsid w:val="0085463C"/>
    <w:rsid w:val="008546FB"/>
    <w:rsid w:val="00854CF3"/>
    <w:rsid w:val="00855965"/>
    <w:rsid w:val="00855B23"/>
    <w:rsid w:val="0085612E"/>
    <w:rsid w:val="00856D22"/>
    <w:rsid w:val="008608B0"/>
    <w:rsid w:val="00860CCD"/>
    <w:rsid w:val="0086166B"/>
    <w:rsid w:val="008626BA"/>
    <w:rsid w:val="00862744"/>
    <w:rsid w:val="0086321B"/>
    <w:rsid w:val="0086324E"/>
    <w:rsid w:val="00864180"/>
    <w:rsid w:val="00865202"/>
    <w:rsid w:val="00865E04"/>
    <w:rsid w:val="008665BE"/>
    <w:rsid w:val="00866671"/>
    <w:rsid w:val="00866731"/>
    <w:rsid w:val="00866F90"/>
    <w:rsid w:val="00867386"/>
    <w:rsid w:val="008701F9"/>
    <w:rsid w:val="008711A7"/>
    <w:rsid w:val="00871630"/>
    <w:rsid w:val="00871BCE"/>
    <w:rsid w:val="0087246C"/>
    <w:rsid w:val="00872770"/>
    <w:rsid w:val="008727EA"/>
    <w:rsid w:val="0087352C"/>
    <w:rsid w:val="00874587"/>
    <w:rsid w:val="008748F8"/>
    <w:rsid w:val="00874BEF"/>
    <w:rsid w:val="00875A90"/>
    <w:rsid w:val="0087663E"/>
    <w:rsid w:val="00877768"/>
    <w:rsid w:val="0088003F"/>
    <w:rsid w:val="0088119F"/>
    <w:rsid w:val="00881673"/>
    <w:rsid w:val="00883BC0"/>
    <w:rsid w:val="00883CC1"/>
    <w:rsid w:val="00883F33"/>
    <w:rsid w:val="00884279"/>
    <w:rsid w:val="0088480A"/>
    <w:rsid w:val="00884C0A"/>
    <w:rsid w:val="00884C7D"/>
    <w:rsid w:val="008852A8"/>
    <w:rsid w:val="00885A6E"/>
    <w:rsid w:val="0088645F"/>
    <w:rsid w:val="00887619"/>
    <w:rsid w:val="0088780C"/>
    <w:rsid w:val="00887AA7"/>
    <w:rsid w:val="00890A30"/>
    <w:rsid w:val="00890BAF"/>
    <w:rsid w:val="00891C58"/>
    <w:rsid w:val="00891C8A"/>
    <w:rsid w:val="00892454"/>
    <w:rsid w:val="0089336B"/>
    <w:rsid w:val="008947DA"/>
    <w:rsid w:val="00894E71"/>
    <w:rsid w:val="008961EC"/>
    <w:rsid w:val="008974E3"/>
    <w:rsid w:val="008978FE"/>
    <w:rsid w:val="008A00D8"/>
    <w:rsid w:val="008A0674"/>
    <w:rsid w:val="008A0756"/>
    <w:rsid w:val="008A0A1E"/>
    <w:rsid w:val="008A0CC2"/>
    <w:rsid w:val="008A10CC"/>
    <w:rsid w:val="008A1B2F"/>
    <w:rsid w:val="008A2076"/>
    <w:rsid w:val="008A2C49"/>
    <w:rsid w:val="008A3501"/>
    <w:rsid w:val="008A3E53"/>
    <w:rsid w:val="008A3FA7"/>
    <w:rsid w:val="008A40C8"/>
    <w:rsid w:val="008A5839"/>
    <w:rsid w:val="008A5E9B"/>
    <w:rsid w:val="008A7509"/>
    <w:rsid w:val="008A78A8"/>
    <w:rsid w:val="008A7AD4"/>
    <w:rsid w:val="008B02A9"/>
    <w:rsid w:val="008B0D04"/>
    <w:rsid w:val="008B1908"/>
    <w:rsid w:val="008B2B9C"/>
    <w:rsid w:val="008B3033"/>
    <w:rsid w:val="008B3D40"/>
    <w:rsid w:val="008B3DF4"/>
    <w:rsid w:val="008B469B"/>
    <w:rsid w:val="008B5268"/>
    <w:rsid w:val="008B6772"/>
    <w:rsid w:val="008B7468"/>
    <w:rsid w:val="008B7722"/>
    <w:rsid w:val="008C0EA8"/>
    <w:rsid w:val="008C1230"/>
    <w:rsid w:val="008C1A2E"/>
    <w:rsid w:val="008C2116"/>
    <w:rsid w:val="008C2398"/>
    <w:rsid w:val="008C462B"/>
    <w:rsid w:val="008C623B"/>
    <w:rsid w:val="008C6CAA"/>
    <w:rsid w:val="008C70A8"/>
    <w:rsid w:val="008C7D6C"/>
    <w:rsid w:val="008C7E78"/>
    <w:rsid w:val="008D0217"/>
    <w:rsid w:val="008D0AA3"/>
    <w:rsid w:val="008D0C0B"/>
    <w:rsid w:val="008D1183"/>
    <w:rsid w:val="008D23BE"/>
    <w:rsid w:val="008D2971"/>
    <w:rsid w:val="008D377D"/>
    <w:rsid w:val="008D5B85"/>
    <w:rsid w:val="008D5F12"/>
    <w:rsid w:val="008D5FCA"/>
    <w:rsid w:val="008D66F3"/>
    <w:rsid w:val="008D6ED3"/>
    <w:rsid w:val="008D79AD"/>
    <w:rsid w:val="008E024B"/>
    <w:rsid w:val="008E0D92"/>
    <w:rsid w:val="008E1B40"/>
    <w:rsid w:val="008E1FA5"/>
    <w:rsid w:val="008E3F6E"/>
    <w:rsid w:val="008E4367"/>
    <w:rsid w:val="008E4386"/>
    <w:rsid w:val="008E43DF"/>
    <w:rsid w:val="008E495D"/>
    <w:rsid w:val="008E60F6"/>
    <w:rsid w:val="008E62B4"/>
    <w:rsid w:val="008E7063"/>
    <w:rsid w:val="008E7152"/>
    <w:rsid w:val="008E7754"/>
    <w:rsid w:val="008E78AF"/>
    <w:rsid w:val="008F10BF"/>
    <w:rsid w:val="008F1BF5"/>
    <w:rsid w:val="008F1CB8"/>
    <w:rsid w:val="008F3318"/>
    <w:rsid w:val="008F43B8"/>
    <w:rsid w:val="008F44E9"/>
    <w:rsid w:val="008F50DE"/>
    <w:rsid w:val="008F515D"/>
    <w:rsid w:val="008F549A"/>
    <w:rsid w:val="008F5A12"/>
    <w:rsid w:val="008F7133"/>
    <w:rsid w:val="008F7DE0"/>
    <w:rsid w:val="0090058D"/>
    <w:rsid w:val="00900781"/>
    <w:rsid w:val="009014C7"/>
    <w:rsid w:val="0090161E"/>
    <w:rsid w:val="00901FAD"/>
    <w:rsid w:val="0090213E"/>
    <w:rsid w:val="00902702"/>
    <w:rsid w:val="00902E89"/>
    <w:rsid w:val="00903143"/>
    <w:rsid w:val="00903361"/>
    <w:rsid w:val="00903384"/>
    <w:rsid w:val="0090359D"/>
    <w:rsid w:val="00903E53"/>
    <w:rsid w:val="009040C3"/>
    <w:rsid w:val="009042A2"/>
    <w:rsid w:val="00905297"/>
    <w:rsid w:val="0090593F"/>
    <w:rsid w:val="00906980"/>
    <w:rsid w:val="00906FDC"/>
    <w:rsid w:val="0090708D"/>
    <w:rsid w:val="009070C7"/>
    <w:rsid w:val="00907341"/>
    <w:rsid w:val="00907371"/>
    <w:rsid w:val="00907481"/>
    <w:rsid w:val="00907C71"/>
    <w:rsid w:val="00910C99"/>
    <w:rsid w:val="009119D7"/>
    <w:rsid w:val="00912393"/>
    <w:rsid w:val="009128A5"/>
    <w:rsid w:val="00912FE0"/>
    <w:rsid w:val="00913761"/>
    <w:rsid w:val="00913BB6"/>
    <w:rsid w:val="00915018"/>
    <w:rsid w:val="0091535D"/>
    <w:rsid w:val="009158CB"/>
    <w:rsid w:val="00916829"/>
    <w:rsid w:val="00916A6E"/>
    <w:rsid w:val="00916ABC"/>
    <w:rsid w:val="00916CE5"/>
    <w:rsid w:val="009179F0"/>
    <w:rsid w:val="009200C6"/>
    <w:rsid w:val="00921652"/>
    <w:rsid w:val="00921DE6"/>
    <w:rsid w:val="0092298C"/>
    <w:rsid w:val="00922D24"/>
    <w:rsid w:val="0092322E"/>
    <w:rsid w:val="00923B2C"/>
    <w:rsid w:val="00923BC1"/>
    <w:rsid w:val="00924F22"/>
    <w:rsid w:val="009254B6"/>
    <w:rsid w:val="00925F39"/>
    <w:rsid w:val="009260C7"/>
    <w:rsid w:val="009263F0"/>
    <w:rsid w:val="00926FDE"/>
    <w:rsid w:val="00927F03"/>
    <w:rsid w:val="00931671"/>
    <w:rsid w:val="009318AA"/>
    <w:rsid w:val="00931B4A"/>
    <w:rsid w:val="00932A61"/>
    <w:rsid w:val="0093377A"/>
    <w:rsid w:val="009339A3"/>
    <w:rsid w:val="0093446A"/>
    <w:rsid w:val="00934534"/>
    <w:rsid w:val="009354F8"/>
    <w:rsid w:val="009356CC"/>
    <w:rsid w:val="00937144"/>
    <w:rsid w:val="009372FA"/>
    <w:rsid w:val="009400B0"/>
    <w:rsid w:val="00940840"/>
    <w:rsid w:val="00940C0C"/>
    <w:rsid w:val="009413BA"/>
    <w:rsid w:val="00941943"/>
    <w:rsid w:val="00942A6F"/>
    <w:rsid w:val="00942A78"/>
    <w:rsid w:val="00942F24"/>
    <w:rsid w:val="00943356"/>
    <w:rsid w:val="0094354D"/>
    <w:rsid w:val="00943590"/>
    <w:rsid w:val="0094473A"/>
    <w:rsid w:val="00944859"/>
    <w:rsid w:val="00945236"/>
    <w:rsid w:val="00946478"/>
    <w:rsid w:val="0094761B"/>
    <w:rsid w:val="00950B76"/>
    <w:rsid w:val="00950CEB"/>
    <w:rsid w:val="009516E2"/>
    <w:rsid w:val="0095214D"/>
    <w:rsid w:val="00952720"/>
    <w:rsid w:val="00952FA5"/>
    <w:rsid w:val="00954CAB"/>
    <w:rsid w:val="00954CC5"/>
    <w:rsid w:val="00954DD8"/>
    <w:rsid w:val="00954EAE"/>
    <w:rsid w:val="0095592F"/>
    <w:rsid w:val="00955C13"/>
    <w:rsid w:val="009565F2"/>
    <w:rsid w:val="00957421"/>
    <w:rsid w:val="00957E54"/>
    <w:rsid w:val="00960004"/>
    <w:rsid w:val="00960BDD"/>
    <w:rsid w:val="009615F6"/>
    <w:rsid w:val="009642E6"/>
    <w:rsid w:val="0096460C"/>
    <w:rsid w:val="00964801"/>
    <w:rsid w:val="0096533E"/>
    <w:rsid w:val="009653F7"/>
    <w:rsid w:val="00965FF3"/>
    <w:rsid w:val="00966E7C"/>
    <w:rsid w:val="009670E9"/>
    <w:rsid w:val="00967718"/>
    <w:rsid w:val="00967D79"/>
    <w:rsid w:val="00970047"/>
    <w:rsid w:val="00970AD4"/>
    <w:rsid w:val="00971F36"/>
    <w:rsid w:val="0097274A"/>
    <w:rsid w:val="00972907"/>
    <w:rsid w:val="009734E3"/>
    <w:rsid w:val="009736D4"/>
    <w:rsid w:val="00973CC5"/>
    <w:rsid w:val="00974884"/>
    <w:rsid w:val="00975446"/>
    <w:rsid w:val="00975656"/>
    <w:rsid w:val="009756F3"/>
    <w:rsid w:val="00975E51"/>
    <w:rsid w:val="00976549"/>
    <w:rsid w:val="00976C20"/>
    <w:rsid w:val="009773C3"/>
    <w:rsid w:val="0097787A"/>
    <w:rsid w:val="00977A9E"/>
    <w:rsid w:val="00977C42"/>
    <w:rsid w:val="00980C6C"/>
    <w:rsid w:val="009824BE"/>
    <w:rsid w:val="00982EE0"/>
    <w:rsid w:val="00984251"/>
    <w:rsid w:val="0098442F"/>
    <w:rsid w:val="00984A5D"/>
    <w:rsid w:val="00984C03"/>
    <w:rsid w:val="00984C04"/>
    <w:rsid w:val="00984C80"/>
    <w:rsid w:val="00984EF7"/>
    <w:rsid w:val="00984F11"/>
    <w:rsid w:val="009852B4"/>
    <w:rsid w:val="0098659A"/>
    <w:rsid w:val="00986668"/>
    <w:rsid w:val="00986935"/>
    <w:rsid w:val="00987136"/>
    <w:rsid w:val="009876B0"/>
    <w:rsid w:val="00987B5A"/>
    <w:rsid w:val="009904F9"/>
    <w:rsid w:val="00991312"/>
    <w:rsid w:val="00991334"/>
    <w:rsid w:val="00991F96"/>
    <w:rsid w:val="009925E8"/>
    <w:rsid w:val="00992AA7"/>
    <w:rsid w:val="00992AD8"/>
    <w:rsid w:val="009939D1"/>
    <w:rsid w:val="00993E1B"/>
    <w:rsid w:val="00994F39"/>
    <w:rsid w:val="009957ED"/>
    <w:rsid w:val="00995888"/>
    <w:rsid w:val="0099609F"/>
    <w:rsid w:val="00997806"/>
    <w:rsid w:val="009A0162"/>
    <w:rsid w:val="009A0965"/>
    <w:rsid w:val="009A3452"/>
    <w:rsid w:val="009A38C0"/>
    <w:rsid w:val="009A390A"/>
    <w:rsid w:val="009A4C31"/>
    <w:rsid w:val="009A4D96"/>
    <w:rsid w:val="009A56F5"/>
    <w:rsid w:val="009A5A93"/>
    <w:rsid w:val="009A5D1E"/>
    <w:rsid w:val="009A6452"/>
    <w:rsid w:val="009A671C"/>
    <w:rsid w:val="009A680E"/>
    <w:rsid w:val="009A69C0"/>
    <w:rsid w:val="009A6D5D"/>
    <w:rsid w:val="009A78CA"/>
    <w:rsid w:val="009A7BDB"/>
    <w:rsid w:val="009B0BF8"/>
    <w:rsid w:val="009B0F6F"/>
    <w:rsid w:val="009B12D5"/>
    <w:rsid w:val="009B287E"/>
    <w:rsid w:val="009B35C6"/>
    <w:rsid w:val="009B3620"/>
    <w:rsid w:val="009B41C5"/>
    <w:rsid w:val="009B49A5"/>
    <w:rsid w:val="009B4A0F"/>
    <w:rsid w:val="009B5B60"/>
    <w:rsid w:val="009B640E"/>
    <w:rsid w:val="009B7252"/>
    <w:rsid w:val="009B72F5"/>
    <w:rsid w:val="009B799B"/>
    <w:rsid w:val="009B7ABE"/>
    <w:rsid w:val="009B7C1E"/>
    <w:rsid w:val="009C0D6D"/>
    <w:rsid w:val="009C0E07"/>
    <w:rsid w:val="009C207C"/>
    <w:rsid w:val="009C209C"/>
    <w:rsid w:val="009C258F"/>
    <w:rsid w:val="009C2B2E"/>
    <w:rsid w:val="009C2BD5"/>
    <w:rsid w:val="009C2FD4"/>
    <w:rsid w:val="009C3147"/>
    <w:rsid w:val="009C3566"/>
    <w:rsid w:val="009C6715"/>
    <w:rsid w:val="009C72AE"/>
    <w:rsid w:val="009C7345"/>
    <w:rsid w:val="009C74DB"/>
    <w:rsid w:val="009C753C"/>
    <w:rsid w:val="009C77CA"/>
    <w:rsid w:val="009D00D9"/>
    <w:rsid w:val="009D0483"/>
    <w:rsid w:val="009D1095"/>
    <w:rsid w:val="009D115D"/>
    <w:rsid w:val="009D23B1"/>
    <w:rsid w:val="009D33DB"/>
    <w:rsid w:val="009D3843"/>
    <w:rsid w:val="009D3945"/>
    <w:rsid w:val="009D4078"/>
    <w:rsid w:val="009D408C"/>
    <w:rsid w:val="009D5ABA"/>
    <w:rsid w:val="009D5B8D"/>
    <w:rsid w:val="009D643B"/>
    <w:rsid w:val="009D6ACE"/>
    <w:rsid w:val="009D6B37"/>
    <w:rsid w:val="009E071D"/>
    <w:rsid w:val="009E1BAF"/>
    <w:rsid w:val="009E316D"/>
    <w:rsid w:val="009E3264"/>
    <w:rsid w:val="009E3D37"/>
    <w:rsid w:val="009E4BD7"/>
    <w:rsid w:val="009E61C6"/>
    <w:rsid w:val="009E7F29"/>
    <w:rsid w:val="009F0607"/>
    <w:rsid w:val="009F1BAA"/>
    <w:rsid w:val="009F237B"/>
    <w:rsid w:val="009F2BFA"/>
    <w:rsid w:val="009F3633"/>
    <w:rsid w:val="009F4BF8"/>
    <w:rsid w:val="009F565A"/>
    <w:rsid w:val="009F5B47"/>
    <w:rsid w:val="009F5F3E"/>
    <w:rsid w:val="009F6614"/>
    <w:rsid w:val="009F68CB"/>
    <w:rsid w:val="009F69ED"/>
    <w:rsid w:val="009F793A"/>
    <w:rsid w:val="009F79E3"/>
    <w:rsid w:val="009F7ECB"/>
    <w:rsid w:val="009F7ECF"/>
    <w:rsid w:val="00A00ABD"/>
    <w:rsid w:val="00A01E07"/>
    <w:rsid w:val="00A01F11"/>
    <w:rsid w:val="00A02C7F"/>
    <w:rsid w:val="00A03010"/>
    <w:rsid w:val="00A03EAB"/>
    <w:rsid w:val="00A05319"/>
    <w:rsid w:val="00A056A0"/>
    <w:rsid w:val="00A0688A"/>
    <w:rsid w:val="00A06964"/>
    <w:rsid w:val="00A06CC5"/>
    <w:rsid w:val="00A06D59"/>
    <w:rsid w:val="00A10474"/>
    <w:rsid w:val="00A10930"/>
    <w:rsid w:val="00A10FC0"/>
    <w:rsid w:val="00A11351"/>
    <w:rsid w:val="00A1149A"/>
    <w:rsid w:val="00A115B9"/>
    <w:rsid w:val="00A11A37"/>
    <w:rsid w:val="00A12DCA"/>
    <w:rsid w:val="00A12FDF"/>
    <w:rsid w:val="00A13DC6"/>
    <w:rsid w:val="00A1506E"/>
    <w:rsid w:val="00A150AB"/>
    <w:rsid w:val="00A157D5"/>
    <w:rsid w:val="00A15931"/>
    <w:rsid w:val="00A1663E"/>
    <w:rsid w:val="00A17247"/>
    <w:rsid w:val="00A17333"/>
    <w:rsid w:val="00A17606"/>
    <w:rsid w:val="00A17A62"/>
    <w:rsid w:val="00A20811"/>
    <w:rsid w:val="00A20E34"/>
    <w:rsid w:val="00A21561"/>
    <w:rsid w:val="00A21575"/>
    <w:rsid w:val="00A21609"/>
    <w:rsid w:val="00A21A60"/>
    <w:rsid w:val="00A21D0D"/>
    <w:rsid w:val="00A21FCA"/>
    <w:rsid w:val="00A2210A"/>
    <w:rsid w:val="00A22A42"/>
    <w:rsid w:val="00A2315D"/>
    <w:rsid w:val="00A23248"/>
    <w:rsid w:val="00A23493"/>
    <w:rsid w:val="00A2356B"/>
    <w:rsid w:val="00A249F5"/>
    <w:rsid w:val="00A24F02"/>
    <w:rsid w:val="00A273F0"/>
    <w:rsid w:val="00A27B53"/>
    <w:rsid w:val="00A27C91"/>
    <w:rsid w:val="00A27D42"/>
    <w:rsid w:val="00A30BEB"/>
    <w:rsid w:val="00A3139E"/>
    <w:rsid w:val="00A31D2E"/>
    <w:rsid w:val="00A326CE"/>
    <w:rsid w:val="00A32935"/>
    <w:rsid w:val="00A331ED"/>
    <w:rsid w:val="00A33492"/>
    <w:rsid w:val="00A33BD2"/>
    <w:rsid w:val="00A33D95"/>
    <w:rsid w:val="00A34141"/>
    <w:rsid w:val="00A342A0"/>
    <w:rsid w:val="00A3477D"/>
    <w:rsid w:val="00A36631"/>
    <w:rsid w:val="00A36769"/>
    <w:rsid w:val="00A36938"/>
    <w:rsid w:val="00A370F5"/>
    <w:rsid w:val="00A410BF"/>
    <w:rsid w:val="00A4239F"/>
    <w:rsid w:val="00A42E0C"/>
    <w:rsid w:val="00A438DB"/>
    <w:rsid w:val="00A43F35"/>
    <w:rsid w:val="00A43FB6"/>
    <w:rsid w:val="00A45635"/>
    <w:rsid w:val="00A45708"/>
    <w:rsid w:val="00A45800"/>
    <w:rsid w:val="00A467F8"/>
    <w:rsid w:val="00A4739E"/>
    <w:rsid w:val="00A4749E"/>
    <w:rsid w:val="00A4782B"/>
    <w:rsid w:val="00A47F1F"/>
    <w:rsid w:val="00A50D1D"/>
    <w:rsid w:val="00A521F7"/>
    <w:rsid w:val="00A52337"/>
    <w:rsid w:val="00A53075"/>
    <w:rsid w:val="00A55F32"/>
    <w:rsid w:val="00A55FFB"/>
    <w:rsid w:val="00A564EA"/>
    <w:rsid w:val="00A56B1C"/>
    <w:rsid w:val="00A571A8"/>
    <w:rsid w:val="00A576F9"/>
    <w:rsid w:val="00A57B04"/>
    <w:rsid w:val="00A60CCF"/>
    <w:rsid w:val="00A617B3"/>
    <w:rsid w:val="00A619D2"/>
    <w:rsid w:val="00A61C5F"/>
    <w:rsid w:val="00A620FA"/>
    <w:rsid w:val="00A626C8"/>
    <w:rsid w:val="00A63E30"/>
    <w:rsid w:val="00A65065"/>
    <w:rsid w:val="00A651FD"/>
    <w:rsid w:val="00A67526"/>
    <w:rsid w:val="00A67A08"/>
    <w:rsid w:val="00A70F8A"/>
    <w:rsid w:val="00A713CB"/>
    <w:rsid w:val="00A71425"/>
    <w:rsid w:val="00A7284C"/>
    <w:rsid w:val="00A734A7"/>
    <w:rsid w:val="00A74035"/>
    <w:rsid w:val="00A740C5"/>
    <w:rsid w:val="00A800EB"/>
    <w:rsid w:val="00A807BE"/>
    <w:rsid w:val="00A814B8"/>
    <w:rsid w:val="00A817E5"/>
    <w:rsid w:val="00A82E72"/>
    <w:rsid w:val="00A83102"/>
    <w:rsid w:val="00A831FD"/>
    <w:rsid w:val="00A832D1"/>
    <w:rsid w:val="00A839D2"/>
    <w:rsid w:val="00A83E1F"/>
    <w:rsid w:val="00A83EC9"/>
    <w:rsid w:val="00A84295"/>
    <w:rsid w:val="00A843FE"/>
    <w:rsid w:val="00A84A49"/>
    <w:rsid w:val="00A872A5"/>
    <w:rsid w:val="00A8749E"/>
    <w:rsid w:val="00A87A27"/>
    <w:rsid w:val="00A87D0E"/>
    <w:rsid w:val="00A902FA"/>
    <w:rsid w:val="00A904A5"/>
    <w:rsid w:val="00A90DBE"/>
    <w:rsid w:val="00A911BE"/>
    <w:rsid w:val="00A92719"/>
    <w:rsid w:val="00A92798"/>
    <w:rsid w:val="00A92B46"/>
    <w:rsid w:val="00A93050"/>
    <w:rsid w:val="00A93D2F"/>
    <w:rsid w:val="00A94314"/>
    <w:rsid w:val="00A94373"/>
    <w:rsid w:val="00A9473A"/>
    <w:rsid w:val="00A94D69"/>
    <w:rsid w:val="00A95A1B"/>
    <w:rsid w:val="00A96488"/>
    <w:rsid w:val="00A96869"/>
    <w:rsid w:val="00A97DF5"/>
    <w:rsid w:val="00AA08BE"/>
    <w:rsid w:val="00AA0962"/>
    <w:rsid w:val="00AA0B63"/>
    <w:rsid w:val="00AA22E6"/>
    <w:rsid w:val="00AA3BBB"/>
    <w:rsid w:val="00AA3EC9"/>
    <w:rsid w:val="00AA6572"/>
    <w:rsid w:val="00AA68E5"/>
    <w:rsid w:val="00AA6EFC"/>
    <w:rsid w:val="00AB0E30"/>
    <w:rsid w:val="00AB2645"/>
    <w:rsid w:val="00AB2B9F"/>
    <w:rsid w:val="00AB2DC6"/>
    <w:rsid w:val="00AB4262"/>
    <w:rsid w:val="00AB62E5"/>
    <w:rsid w:val="00AB656A"/>
    <w:rsid w:val="00AB677B"/>
    <w:rsid w:val="00AB6F3E"/>
    <w:rsid w:val="00AB7F81"/>
    <w:rsid w:val="00AC1BFF"/>
    <w:rsid w:val="00AC1C1D"/>
    <w:rsid w:val="00AC1E4A"/>
    <w:rsid w:val="00AC2316"/>
    <w:rsid w:val="00AC2560"/>
    <w:rsid w:val="00AC2B60"/>
    <w:rsid w:val="00AC2D02"/>
    <w:rsid w:val="00AC587D"/>
    <w:rsid w:val="00AC61E5"/>
    <w:rsid w:val="00AC6C8A"/>
    <w:rsid w:val="00AC6D37"/>
    <w:rsid w:val="00AC7C42"/>
    <w:rsid w:val="00AD1251"/>
    <w:rsid w:val="00AD1448"/>
    <w:rsid w:val="00AD19C6"/>
    <w:rsid w:val="00AD25A8"/>
    <w:rsid w:val="00AD3B59"/>
    <w:rsid w:val="00AD3DA0"/>
    <w:rsid w:val="00AD425C"/>
    <w:rsid w:val="00AD4916"/>
    <w:rsid w:val="00AD6319"/>
    <w:rsid w:val="00AD7092"/>
    <w:rsid w:val="00AD7F8E"/>
    <w:rsid w:val="00AE05C7"/>
    <w:rsid w:val="00AE169C"/>
    <w:rsid w:val="00AE1716"/>
    <w:rsid w:val="00AE29C1"/>
    <w:rsid w:val="00AE3257"/>
    <w:rsid w:val="00AE331B"/>
    <w:rsid w:val="00AE4290"/>
    <w:rsid w:val="00AE44B2"/>
    <w:rsid w:val="00AE4673"/>
    <w:rsid w:val="00AE54C7"/>
    <w:rsid w:val="00AE561E"/>
    <w:rsid w:val="00AE5CF5"/>
    <w:rsid w:val="00AE6FC8"/>
    <w:rsid w:val="00AE76A7"/>
    <w:rsid w:val="00AE77BF"/>
    <w:rsid w:val="00AE7C0B"/>
    <w:rsid w:val="00AE7DCE"/>
    <w:rsid w:val="00AF00F4"/>
    <w:rsid w:val="00AF08A4"/>
    <w:rsid w:val="00AF0CA9"/>
    <w:rsid w:val="00AF1188"/>
    <w:rsid w:val="00AF15B9"/>
    <w:rsid w:val="00AF15D7"/>
    <w:rsid w:val="00AF23C2"/>
    <w:rsid w:val="00AF25B2"/>
    <w:rsid w:val="00AF2A67"/>
    <w:rsid w:val="00AF2D70"/>
    <w:rsid w:val="00AF2E12"/>
    <w:rsid w:val="00AF32B7"/>
    <w:rsid w:val="00AF3734"/>
    <w:rsid w:val="00AF3803"/>
    <w:rsid w:val="00AF3B98"/>
    <w:rsid w:val="00AF3C45"/>
    <w:rsid w:val="00AF5351"/>
    <w:rsid w:val="00AF5676"/>
    <w:rsid w:val="00AF614F"/>
    <w:rsid w:val="00AF7089"/>
    <w:rsid w:val="00AF7563"/>
    <w:rsid w:val="00AF770B"/>
    <w:rsid w:val="00B00315"/>
    <w:rsid w:val="00B01380"/>
    <w:rsid w:val="00B033E2"/>
    <w:rsid w:val="00B05287"/>
    <w:rsid w:val="00B05CA1"/>
    <w:rsid w:val="00B0607A"/>
    <w:rsid w:val="00B06295"/>
    <w:rsid w:val="00B0651B"/>
    <w:rsid w:val="00B07693"/>
    <w:rsid w:val="00B07760"/>
    <w:rsid w:val="00B0781D"/>
    <w:rsid w:val="00B10C67"/>
    <w:rsid w:val="00B11065"/>
    <w:rsid w:val="00B1124E"/>
    <w:rsid w:val="00B11587"/>
    <w:rsid w:val="00B123B7"/>
    <w:rsid w:val="00B12D9C"/>
    <w:rsid w:val="00B12F05"/>
    <w:rsid w:val="00B13B5D"/>
    <w:rsid w:val="00B147FE"/>
    <w:rsid w:val="00B15E8C"/>
    <w:rsid w:val="00B164BE"/>
    <w:rsid w:val="00B17630"/>
    <w:rsid w:val="00B17AFF"/>
    <w:rsid w:val="00B2013C"/>
    <w:rsid w:val="00B216B6"/>
    <w:rsid w:val="00B21871"/>
    <w:rsid w:val="00B21A49"/>
    <w:rsid w:val="00B23D00"/>
    <w:rsid w:val="00B2407A"/>
    <w:rsid w:val="00B24855"/>
    <w:rsid w:val="00B25CE1"/>
    <w:rsid w:val="00B26EA1"/>
    <w:rsid w:val="00B26FEA"/>
    <w:rsid w:val="00B275D3"/>
    <w:rsid w:val="00B27715"/>
    <w:rsid w:val="00B27C16"/>
    <w:rsid w:val="00B31161"/>
    <w:rsid w:val="00B3192D"/>
    <w:rsid w:val="00B32517"/>
    <w:rsid w:val="00B32656"/>
    <w:rsid w:val="00B32D75"/>
    <w:rsid w:val="00B32E23"/>
    <w:rsid w:val="00B337DE"/>
    <w:rsid w:val="00B33C6A"/>
    <w:rsid w:val="00B34654"/>
    <w:rsid w:val="00B34EF6"/>
    <w:rsid w:val="00B34F1F"/>
    <w:rsid w:val="00B35797"/>
    <w:rsid w:val="00B36E28"/>
    <w:rsid w:val="00B37539"/>
    <w:rsid w:val="00B375D8"/>
    <w:rsid w:val="00B400BC"/>
    <w:rsid w:val="00B40525"/>
    <w:rsid w:val="00B40573"/>
    <w:rsid w:val="00B40AB4"/>
    <w:rsid w:val="00B41935"/>
    <w:rsid w:val="00B41EAF"/>
    <w:rsid w:val="00B41F04"/>
    <w:rsid w:val="00B42478"/>
    <w:rsid w:val="00B429D5"/>
    <w:rsid w:val="00B42C35"/>
    <w:rsid w:val="00B42F06"/>
    <w:rsid w:val="00B43320"/>
    <w:rsid w:val="00B436A0"/>
    <w:rsid w:val="00B44752"/>
    <w:rsid w:val="00B4477A"/>
    <w:rsid w:val="00B44A3C"/>
    <w:rsid w:val="00B459FC"/>
    <w:rsid w:val="00B477DB"/>
    <w:rsid w:val="00B4788B"/>
    <w:rsid w:val="00B47C2B"/>
    <w:rsid w:val="00B50EF7"/>
    <w:rsid w:val="00B5103E"/>
    <w:rsid w:val="00B521B4"/>
    <w:rsid w:val="00B52D6A"/>
    <w:rsid w:val="00B52FBD"/>
    <w:rsid w:val="00B535C2"/>
    <w:rsid w:val="00B547C1"/>
    <w:rsid w:val="00B54ABA"/>
    <w:rsid w:val="00B55433"/>
    <w:rsid w:val="00B55D6D"/>
    <w:rsid w:val="00B570B8"/>
    <w:rsid w:val="00B57A31"/>
    <w:rsid w:val="00B600E8"/>
    <w:rsid w:val="00B60A53"/>
    <w:rsid w:val="00B61142"/>
    <w:rsid w:val="00B617BB"/>
    <w:rsid w:val="00B617BE"/>
    <w:rsid w:val="00B6243A"/>
    <w:rsid w:val="00B62ABE"/>
    <w:rsid w:val="00B66066"/>
    <w:rsid w:val="00B66157"/>
    <w:rsid w:val="00B66872"/>
    <w:rsid w:val="00B67383"/>
    <w:rsid w:val="00B675E0"/>
    <w:rsid w:val="00B703E6"/>
    <w:rsid w:val="00B708D7"/>
    <w:rsid w:val="00B720A7"/>
    <w:rsid w:val="00B72D2A"/>
    <w:rsid w:val="00B72FF9"/>
    <w:rsid w:val="00B73B61"/>
    <w:rsid w:val="00B742D4"/>
    <w:rsid w:val="00B74F4E"/>
    <w:rsid w:val="00B750AD"/>
    <w:rsid w:val="00B750FA"/>
    <w:rsid w:val="00B75B56"/>
    <w:rsid w:val="00B77157"/>
    <w:rsid w:val="00B77C56"/>
    <w:rsid w:val="00B77EFA"/>
    <w:rsid w:val="00B8080E"/>
    <w:rsid w:val="00B80881"/>
    <w:rsid w:val="00B80E46"/>
    <w:rsid w:val="00B81B97"/>
    <w:rsid w:val="00B81E75"/>
    <w:rsid w:val="00B81F5E"/>
    <w:rsid w:val="00B8256D"/>
    <w:rsid w:val="00B828F6"/>
    <w:rsid w:val="00B82B11"/>
    <w:rsid w:val="00B82BDB"/>
    <w:rsid w:val="00B82D93"/>
    <w:rsid w:val="00B83106"/>
    <w:rsid w:val="00B83BE4"/>
    <w:rsid w:val="00B84689"/>
    <w:rsid w:val="00B851A0"/>
    <w:rsid w:val="00B85369"/>
    <w:rsid w:val="00B85509"/>
    <w:rsid w:val="00B856DB"/>
    <w:rsid w:val="00B85EB9"/>
    <w:rsid w:val="00B86424"/>
    <w:rsid w:val="00B86AEE"/>
    <w:rsid w:val="00B87341"/>
    <w:rsid w:val="00B90135"/>
    <w:rsid w:val="00B90170"/>
    <w:rsid w:val="00B906FD"/>
    <w:rsid w:val="00B90DDB"/>
    <w:rsid w:val="00B92230"/>
    <w:rsid w:val="00B924F9"/>
    <w:rsid w:val="00B92740"/>
    <w:rsid w:val="00B93A76"/>
    <w:rsid w:val="00B93E44"/>
    <w:rsid w:val="00B94E6B"/>
    <w:rsid w:val="00B95518"/>
    <w:rsid w:val="00B9628B"/>
    <w:rsid w:val="00B9680D"/>
    <w:rsid w:val="00B96AB5"/>
    <w:rsid w:val="00B96B59"/>
    <w:rsid w:val="00B96DC7"/>
    <w:rsid w:val="00BA01A7"/>
    <w:rsid w:val="00BA0BAB"/>
    <w:rsid w:val="00BA0E73"/>
    <w:rsid w:val="00BA0ECE"/>
    <w:rsid w:val="00BA1A89"/>
    <w:rsid w:val="00BA2147"/>
    <w:rsid w:val="00BA2E0D"/>
    <w:rsid w:val="00BA32BA"/>
    <w:rsid w:val="00BA40BC"/>
    <w:rsid w:val="00BA5072"/>
    <w:rsid w:val="00BA59C6"/>
    <w:rsid w:val="00BA65E3"/>
    <w:rsid w:val="00BA70C4"/>
    <w:rsid w:val="00BA7E5A"/>
    <w:rsid w:val="00BB0069"/>
    <w:rsid w:val="00BB03DC"/>
    <w:rsid w:val="00BB07D9"/>
    <w:rsid w:val="00BB1306"/>
    <w:rsid w:val="00BB19C2"/>
    <w:rsid w:val="00BB2BE8"/>
    <w:rsid w:val="00BB3B93"/>
    <w:rsid w:val="00BB3E82"/>
    <w:rsid w:val="00BB423A"/>
    <w:rsid w:val="00BB4941"/>
    <w:rsid w:val="00BB6C90"/>
    <w:rsid w:val="00BB6F4F"/>
    <w:rsid w:val="00BB737C"/>
    <w:rsid w:val="00BB7465"/>
    <w:rsid w:val="00BB7AEB"/>
    <w:rsid w:val="00BC026C"/>
    <w:rsid w:val="00BC0AC7"/>
    <w:rsid w:val="00BC20B6"/>
    <w:rsid w:val="00BC21EF"/>
    <w:rsid w:val="00BC252D"/>
    <w:rsid w:val="00BC381C"/>
    <w:rsid w:val="00BC4444"/>
    <w:rsid w:val="00BC4666"/>
    <w:rsid w:val="00BC4EC9"/>
    <w:rsid w:val="00BC559D"/>
    <w:rsid w:val="00BC6997"/>
    <w:rsid w:val="00BC69FD"/>
    <w:rsid w:val="00BC6BB1"/>
    <w:rsid w:val="00BC6DFC"/>
    <w:rsid w:val="00BC7EEF"/>
    <w:rsid w:val="00BD02C3"/>
    <w:rsid w:val="00BD0CEA"/>
    <w:rsid w:val="00BD1123"/>
    <w:rsid w:val="00BD1416"/>
    <w:rsid w:val="00BD1AAD"/>
    <w:rsid w:val="00BD1D75"/>
    <w:rsid w:val="00BD2704"/>
    <w:rsid w:val="00BD33C5"/>
    <w:rsid w:val="00BD3971"/>
    <w:rsid w:val="00BD3BA5"/>
    <w:rsid w:val="00BD3C22"/>
    <w:rsid w:val="00BD49B3"/>
    <w:rsid w:val="00BD4CC0"/>
    <w:rsid w:val="00BD5B31"/>
    <w:rsid w:val="00BD6144"/>
    <w:rsid w:val="00BD6418"/>
    <w:rsid w:val="00BD68E5"/>
    <w:rsid w:val="00BD7CDF"/>
    <w:rsid w:val="00BE047B"/>
    <w:rsid w:val="00BE07A3"/>
    <w:rsid w:val="00BE2DD0"/>
    <w:rsid w:val="00BE3675"/>
    <w:rsid w:val="00BE3A11"/>
    <w:rsid w:val="00BE3F2C"/>
    <w:rsid w:val="00BE4214"/>
    <w:rsid w:val="00BE4899"/>
    <w:rsid w:val="00BE4B72"/>
    <w:rsid w:val="00BE4E7A"/>
    <w:rsid w:val="00BE57E6"/>
    <w:rsid w:val="00BE5833"/>
    <w:rsid w:val="00BE7BA6"/>
    <w:rsid w:val="00BF0048"/>
    <w:rsid w:val="00BF062B"/>
    <w:rsid w:val="00BF075B"/>
    <w:rsid w:val="00BF0B15"/>
    <w:rsid w:val="00BF1B8D"/>
    <w:rsid w:val="00BF2EE8"/>
    <w:rsid w:val="00BF30E3"/>
    <w:rsid w:val="00BF3313"/>
    <w:rsid w:val="00BF3A35"/>
    <w:rsid w:val="00BF3F0B"/>
    <w:rsid w:val="00BF41F2"/>
    <w:rsid w:val="00BF57FF"/>
    <w:rsid w:val="00BF58E2"/>
    <w:rsid w:val="00BF6A47"/>
    <w:rsid w:val="00BF6FAF"/>
    <w:rsid w:val="00BF6FF8"/>
    <w:rsid w:val="00BF710F"/>
    <w:rsid w:val="00BF76AC"/>
    <w:rsid w:val="00BF7918"/>
    <w:rsid w:val="00C0018F"/>
    <w:rsid w:val="00C003A2"/>
    <w:rsid w:val="00C00718"/>
    <w:rsid w:val="00C00767"/>
    <w:rsid w:val="00C00AC1"/>
    <w:rsid w:val="00C00B9B"/>
    <w:rsid w:val="00C0140F"/>
    <w:rsid w:val="00C01748"/>
    <w:rsid w:val="00C02716"/>
    <w:rsid w:val="00C03527"/>
    <w:rsid w:val="00C03638"/>
    <w:rsid w:val="00C036F0"/>
    <w:rsid w:val="00C039FA"/>
    <w:rsid w:val="00C04889"/>
    <w:rsid w:val="00C04FD9"/>
    <w:rsid w:val="00C0508A"/>
    <w:rsid w:val="00C05127"/>
    <w:rsid w:val="00C05856"/>
    <w:rsid w:val="00C059EF"/>
    <w:rsid w:val="00C0630C"/>
    <w:rsid w:val="00C06699"/>
    <w:rsid w:val="00C06D49"/>
    <w:rsid w:val="00C06F5B"/>
    <w:rsid w:val="00C1072E"/>
    <w:rsid w:val="00C109EA"/>
    <w:rsid w:val="00C10A74"/>
    <w:rsid w:val="00C10EA7"/>
    <w:rsid w:val="00C11431"/>
    <w:rsid w:val="00C1157D"/>
    <w:rsid w:val="00C11A4C"/>
    <w:rsid w:val="00C124D9"/>
    <w:rsid w:val="00C127A1"/>
    <w:rsid w:val="00C12955"/>
    <w:rsid w:val="00C132CF"/>
    <w:rsid w:val="00C136E3"/>
    <w:rsid w:val="00C13CDF"/>
    <w:rsid w:val="00C13EA2"/>
    <w:rsid w:val="00C14F48"/>
    <w:rsid w:val="00C15005"/>
    <w:rsid w:val="00C15ACF"/>
    <w:rsid w:val="00C16647"/>
    <w:rsid w:val="00C16B67"/>
    <w:rsid w:val="00C16E2E"/>
    <w:rsid w:val="00C172E1"/>
    <w:rsid w:val="00C17E91"/>
    <w:rsid w:val="00C20ECA"/>
    <w:rsid w:val="00C215AC"/>
    <w:rsid w:val="00C21886"/>
    <w:rsid w:val="00C221ED"/>
    <w:rsid w:val="00C22372"/>
    <w:rsid w:val="00C22C31"/>
    <w:rsid w:val="00C22D76"/>
    <w:rsid w:val="00C23621"/>
    <w:rsid w:val="00C23891"/>
    <w:rsid w:val="00C23DFD"/>
    <w:rsid w:val="00C24158"/>
    <w:rsid w:val="00C24260"/>
    <w:rsid w:val="00C2453D"/>
    <w:rsid w:val="00C252B2"/>
    <w:rsid w:val="00C252B9"/>
    <w:rsid w:val="00C2578E"/>
    <w:rsid w:val="00C258D8"/>
    <w:rsid w:val="00C26EBE"/>
    <w:rsid w:val="00C2754C"/>
    <w:rsid w:val="00C27C4F"/>
    <w:rsid w:val="00C27CF5"/>
    <w:rsid w:val="00C30DEA"/>
    <w:rsid w:val="00C3248F"/>
    <w:rsid w:val="00C34790"/>
    <w:rsid w:val="00C34BB0"/>
    <w:rsid w:val="00C355C6"/>
    <w:rsid w:val="00C356BA"/>
    <w:rsid w:val="00C35A9D"/>
    <w:rsid w:val="00C35CA4"/>
    <w:rsid w:val="00C36864"/>
    <w:rsid w:val="00C36923"/>
    <w:rsid w:val="00C40A46"/>
    <w:rsid w:val="00C40F85"/>
    <w:rsid w:val="00C439B4"/>
    <w:rsid w:val="00C43B57"/>
    <w:rsid w:val="00C43DD0"/>
    <w:rsid w:val="00C44993"/>
    <w:rsid w:val="00C449FB"/>
    <w:rsid w:val="00C45DB3"/>
    <w:rsid w:val="00C4622B"/>
    <w:rsid w:val="00C46877"/>
    <w:rsid w:val="00C46DD7"/>
    <w:rsid w:val="00C46EBE"/>
    <w:rsid w:val="00C470AC"/>
    <w:rsid w:val="00C507E2"/>
    <w:rsid w:val="00C5083D"/>
    <w:rsid w:val="00C50AE9"/>
    <w:rsid w:val="00C50FEE"/>
    <w:rsid w:val="00C51C0A"/>
    <w:rsid w:val="00C529AE"/>
    <w:rsid w:val="00C52E6F"/>
    <w:rsid w:val="00C53061"/>
    <w:rsid w:val="00C53497"/>
    <w:rsid w:val="00C53A41"/>
    <w:rsid w:val="00C53F42"/>
    <w:rsid w:val="00C54AFD"/>
    <w:rsid w:val="00C552A5"/>
    <w:rsid w:val="00C554AB"/>
    <w:rsid w:val="00C554F3"/>
    <w:rsid w:val="00C55D56"/>
    <w:rsid w:val="00C5636C"/>
    <w:rsid w:val="00C57C12"/>
    <w:rsid w:val="00C602BE"/>
    <w:rsid w:val="00C60A4A"/>
    <w:rsid w:val="00C612B8"/>
    <w:rsid w:val="00C61483"/>
    <w:rsid w:val="00C61875"/>
    <w:rsid w:val="00C61D38"/>
    <w:rsid w:val="00C62D07"/>
    <w:rsid w:val="00C638AB"/>
    <w:rsid w:val="00C642B2"/>
    <w:rsid w:val="00C64ED9"/>
    <w:rsid w:val="00C65195"/>
    <w:rsid w:val="00C65510"/>
    <w:rsid w:val="00C65D43"/>
    <w:rsid w:val="00C66370"/>
    <w:rsid w:val="00C66639"/>
    <w:rsid w:val="00C66992"/>
    <w:rsid w:val="00C7013B"/>
    <w:rsid w:val="00C70272"/>
    <w:rsid w:val="00C70521"/>
    <w:rsid w:val="00C70588"/>
    <w:rsid w:val="00C70A36"/>
    <w:rsid w:val="00C70C6A"/>
    <w:rsid w:val="00C7233D"/>
    <w:rsid w:val="00C728CB"/>
    <w:rsid w:val="00C72C9A"/>
    <w:rsid w:val="00C74ABD"/>
    <w:rsid w:val="00C7508F"/>
    <w:rsid w:val="00C75E7A"/>
    <w:rsid w:val="00C7663D"/>
    <w:rsid w:val="00C770BC"/>
    <w:rsid w:val="00C7727B"/>
    <w:rsid w:val="00C772E9"/>
    <w:rsid w:val="00C775EA"/>
    <w:rsid w:val="00C8023D"/>
    <w:rsid w:val="00C809B0"/>
    <w:rsid w:val="00C8156A"/>
    <w:rsid w:val="00C8198E"/>
    <w:rsid w:val="00C81C53"/>
    <w:rsid w:val="00C82B5E"/>
    <w:rsid w:val="00C82E5D"/>
    <w:rsid w:val="00C83386"/>
    <w:rsid w:val="00C83AA4"/>
    <w:rsid w:val="00C8547A"/>
    <w:rsid w:val="00C8587C"/>
    <w:rsid w:val="00C85923"/>
    <w:rsid w:val="00C869E2"/>
    <w:rsid w:val="00C86DAD"/>
    <w:rsid w:val="00C87B31"/>
    <w:rsid w:val="00C902A3"/>
    <w:rsid w:val="00C91877"/>
    <w:rsid w:val="00C91943"/>
    <w:rsid w:val="00C91A22"/>
    <w:rsid w:val="00C91B8C"/>
    <w:rsid w:val="00C93B9C"/>
    <w:rsid w:val="00C9478F"/>
    <w:rsid w:val="00C9495A"/>
    <w:rsid w:val="00C94BA4"/>
    <w:rsid w:val="00C94C05"/>
    <w:rsid w:val="00C95F25"/>
    <w:rsid w:val="00C9613D"/>
    <w:rsid w:val="00C964DB"/>
    <w:rsid w:val="00C97818"/>
    <w:rsid w:val="00C97ECD"/>
    <w:rsid w:val="00CA0195"/>
    <w:rsid w:val="00CA034C"/>
    <w:rsid w:val="00CA073F"/>
    <w:rsid w:val="00CA11E8"/>
    <w:rsid w:val="00CA1506"/>
    <w:rsid w:val="00CA15D4"/>
    <w:rsid w:val="00CA1D2A"/>
    <w:rsid w:val="00CA3057"/>
    <w:rsid w:val="00CA4881"/>
    <w:rsid w:val="00CA4E2D"/>
    <w:rsid w:val="00CA5467"/>
    <w:rsid w:val="00CA6384"/>
    <w:rsid w:val="00CA6C40"/>
    <w:rsid w:val="00CA705A"/>
    <w:rsid w:val="00CA75D3"/>
    <w:rsid w:val="00CB00D7"/>
    <w:rsid w:val="00CB0305"/>
    <w:rsid w:val="00CB07C1"/>
    <w:rsid w:val="00CB08EF"/>
    <w:rsid w:val="00CB1C1C"/>
    <w:rsid w:val="00CB1E50"/>
    <w:rsid w:val="00CB30AC"/>
    <w:rsid w:val="00CB33AB"/>
    <w:rsid w:val="00CB3A3D"/>
    <w:rsid w:val="00CB3AB2"/>
    <w:rsid w:val="00CB3E50"/>
    <w:rsid w:val="00CB4356"/>
    <w:rsid w:val="00CB4B23"/>
    <w:rsid w:val="00CB50D3"/>
    <w:rsid w:val="00CB5595"/>
    <w:rsid w:val="00CB7481"/>
    <w:rsid w:val="00CC15BB"/>
    <w:rsid w:val="00CC2E66"/>
    <w:rsid w:val="00CC3767"/>
    <w:rsid w:val="00CC3CC5"/>
    <w:rsid w:val="00CC3E52"/>
    <w:rsid w:val="00CC3F24"/>
    <w:rsid w:val="00CC45E5"/>
    <w:rsid w:val="00CC47A1"/>
    <w:rsid w:val="00CC4AE5"/>
    <w:rsid w:val="00CC552F"/>
    <w:rsid w:val="00CC58A2"/>
    <w:rsid w:val="00CC5D90"/>
    <w:rsid w:val="00CC6C61"/>
    <w:rsid w:val="00CC6CAA"/>
    <w:rsid w:val="00CD0E8E"/>
    <w:rsid w:val="00CD133A"/>
    <w:rsid w:val="00CD1F32"/>
    <w:rsid w:val="00CD3C36"/>
    <w:rsid w:val="00CD43CF"/>
    <w:rsid w:val="00CD5A5B"/>
    <w:rsid w:val="00CD64F8"/>
    <w:rsid w:val="00CD6FA5"/>
    <w:rsid w:val="00CD7E5D"/>
    <w:rsid w:val="00CD7FF5"/>
    <w:rsid w:val="00CE11C2"/>
    <w:rsid w:val="00CE1D28"/>
    <w:rsid w:val="00CE236B"/>
    <w:rsid w:val="00CE26B7"/>
    <w:rsid w:val="00CE418D"/>
    <w:rsid w:val="00CE4539"/>
    <w:rsid w:val="00CE4BDA"/>
    <w:rsid w:val="00CE4D32"/>
    <w:rsid w:val="00CE4DD5"/>
    <w:rsid w:val="00CE51DA"/>
    <w:rsid w:val="00CE5904"/>
    <w:rsid w:val="00CE5D8C"/>
    <w:rsid w:val="00CE68C1"/>
    <w:rsid w:val="00CE7667"/>
    <w:rsid w:val="00CE7B3B"/>
    <w:rsid w:val="00CE7D81"/>
    <w:rsid w:val="00CF02EB"/>
    <w:rsid w:val="00CF057D"/>
    <w:rsid w:val="00CF0703"/>
    <w:rsid w:val="00CF1126"/>
    <w:rsid w:val="00CF1C8B"/>
    <w:rsid w:val="00CF1DB9"/>
    <w:rsid w:val="00CF2210"/>
    <w:rsid w:val="00CF2816"/>
    <w:rsid w:val="00CF2A75"/>
    <w:rsid w:val="00CF358F"/>
    <w:rsid w:val="00CF42F1"/>
    <w:rsid w:val="00CF4469"/>
    <w:rsid w:val="00CF548C"/>
    <w:rsid w:val="00CF568A"/>
    <w:rsid w:val="00CF64EE"/>
    <w:rsid w:val="00CF6762"/>
    <w:rsid w:val="00CF77E4"/>
    <w:rsid w:val="00CF7806"/>
    <w:rsid w:val="00CF7845"/>
    <w:rsid w:val="00D00C8B"/>
    <w:rsid w:val="00D00CA7"/>
    <w:rsid w:val="00D013DD"/>
    <w:rsid w:val="00D0241B"/>
    <w:rsid w:val="00D0273F"/>
    <w:rsid w:val="00D02C1B"/>
    <w:rsid w:val="00D03F20"/>
    <w:rsid w:val="00D04498"/>
    <w:rsid w:val="00D0602D"/>
    <w:rsid w:val="00D066A4"/>
    <w:rsid w:val="00D06B16"/>
    <w:rsid w:val="00D06C11"/>
    <w:rsid w:val="00D07535"/>
    <w:rsid w:val="00D07A3B"/>
    <w:rsid w:val="00D07B7B"/>
    <w:rsid w:val="00D10079"/>
    <w:rsid w:val="00D103C2"/>
    <w:rsid w:val="00D110C4"/>
    <w:rsid w:val="00D11687"/>
    <w:rsid w:val="00D11908"/>
    <w:rsid w:val="00D11A14"/>
    <w:rsid w:val="00D11F04"/>
    <w:rsid w:val="00D133BF"/>
    <w:rsid w:val="00D1384D"/>
    <w:rsid w:val="00D16145"/>
    <w:rsid w:val="00D16CAB"/>
    <w:rsid w:val="00D1777A"/>
    <w:rsid w:val="00D17AFD"/>
    <w:rsid w:val="00D20082"/>
    <w:rsid w:val="00D21470"/>
    <w:rsid w:val="00D215A6"/>
    <w:rsid w:val="00D21B4D"/>
    <w:rsid w:val="00D21D0C"/>
    <w:rsid w:val="00D222EA"/>
    <w:rsid w:val="00D22A0A"/>
    <w:rsid w:val="00D22E12"/>
    <w:rsid w:val="00D22F5D"/>
    <w:rsid w:val="00D23096"/>
    <w:rsid w:val="00D235EC"/>
    <w:rsid w:val="00D24F44"/>
    <w:rsid w:val="00D256BC"/>
    <w:rsid w:val="00D258F2"/>
    <w:rsid w:val="00D25BF1"/>
    <w:rsid w:val="00D25E39"/>
    <w:rsid w:val="00D264AB"/>
    <w:rsid w:val="00D26B32"/>
    <w:rsid w:val="00D26BDF"/>
    <w:rsid w:val="00D270D1"/>
    <w:rsid w:val="00D27CAD"/>
    <w:rsid w:val="00D27F82"/>
    <w:rsid w:val="00D3049D"/>
    <w:rsid w:val="00D31253"/>
    <w:rsid w:val="00D31B04"/>
    <w:rsid w:val="00D32481"/>
    <w:rsid w:val="00D32682"/>
    <w:rsid w:val="00D327FA"/>
    <w:rsid w:val="00D328E8"/>
    <w:rsid w:val="00D32B40"/>
    <w:rsid w:val="00D32F7B"/>
    <w:rsid w:val="00D3439F"/>
    <w:rsid w:val="00D346A5"/>
    <w:rsid w:val="00D35113"/>
    <w:rsid w:val="00D351AE"/>
    <w:rsid w:val="00D352A9"/>
    <w:rsid w:val="00D3573B"/>
    <w:rsid w:val="00D35CC8"/>
    <w:rsid w:val="00D36096"/>
    <w:rsid w:val="00D364B6"/>
    <w:rsid w:val="00D3732E"/>
    <w:rsid w:val="00D376B6"/>
    <w:rsid w:val="00D40449"/>
    <w:rsid w:val="00D4044D"/>
    <w:rsid w:val="00D40797"/>
    <w:rsid w:val="00D40CE9"/>
    <w:rsid w:val="00D41FEF"/>
    <w:rsid w:val="00D43E96"/>
    <w:rsid w:val="00D445B1"/>
    <w:rsid w:val="00D446EA"/>
    <w:rsid w:val="00D44E2C"/>
    <w:rsid w:val="00D4511F"/>
    <w:rsid w:val="00D4559E"/>
    <w:rsid w:val="00D46102"/>
    <w:rsid w:val="00D461BD"/>
    <w:rsid w:val="00D462B3"/>
    <w:rsid w:val="00D467A6"/>
    <w:rsid w:val="00D4763E"/>
    <w:rsid w:val="00D47A0C"/>
    <w:rsid w:val="00D47FA2"/>
    <w:rsid w:val="00D50139"/>
    <w:rsid w:val="00D503AF"/>
    <w:rsid w:val="00D50A00"/>
    <w:rsid w:val="00D515C7"/>
    <w:rsid w:val="00D518D9"/>
    <w:rsid w:val="00D51B26"/>
    <w:rsid w:val="00D51EBE"/>
    <w:rsid w:val="00D5231A"/>
    <w:rsid w:val="00D52CB8"/>
    <w:rsid w:val="00D53F00"/>
    <w:rsid w:val="00D55570"/>
    <w:rsid w:val="00D55E83"/>
    <w:rsid w:val="00D560E8"/>
    <w:rsid w:val="00D57D6B"/>
    <w:rsid w:val="00D57DD7"/>
    <w:rsid w:val="00D60E4C"/>
    <w:rsid w:val="00D61D49"/>
    <w:rsid w:val="00D6200F"/>
    <w:rsid w:val="00D6224C"/>
    <w:rsid w:val="00D62407"/>
    <w:rsid w:val="00D62754"/>
    <w:rsid w:val="00D629C3"/>
    <w:rsid w:val="00D62C13"/>
    <w:rsid w:val="00D63260"/>
    <w:rsid w:val="00D63AA5"/>
    <w:rsid w:val="00D63FE9"/>
    <w:rsid w:val="00D64228"/>
    <w:rsid w:val="00D6498F"/>
    <w:rsid w:val="00D65B59"/>
    <w:rsid w:val="00D6621E"/>
    <w:rsid w:val="00D6648E"/>
    <w:rsid w:val="00D66757"/>
    <w:rsid w:val="00D67679"/>
    <w:rsid w:val="00D67842"/>
    <w:rsid w:val="00D6786F"/>
    <w:rsid w:val="00D679B8"/>
    <w:rsid w:val="00D67B5A"/>
    <w:rsid w:val="00D7010A"/>
    <w:rsid w:val="00D70282"/>
    <w:rsid w:val="00D70ADE"/>
    <w:rsid w:val="00D727BE"/>
    <w:rsid w:val="00D72F01"/>
    <w:rsid w:val="00D7302A"/>
    <w:rsid w:val="00D73031"/>
    <w:rsid w:val="00D73263"/>
    <w:rsid w:val="00D7365A"/>
    <w:rsid w:val="00D73978"/>
    <w:rsid w:val="00D74A67"/>
    <w:rsid w:val="00D74C83"/>
    <w:rsid w:val="00D75060"/>
    <w:rsid w:val="00D755C1"/>
    <w:rsid w:val="00D75B9B"/>
    <w:rsid w:val="00D772F9"/>
    <w:rsid w:val="00D77A33"/>
    <w:rsid w:val="00D77A6B"/>
    <w:rsid w:val="00D805A0"/>
    <w:rsid w:val="00D80757"/>
    <w:rsid w:val="00D80A20"/>
    <w:rsid w:val="00D819DF"/>
    <w:rsid w:val="00D81BC3"/>
    <w:rsid w:val="00D81C2A"/>
    <w:rsid w:val="00D82665"/>
    <w:rsid w:val="00D82938"/>
    <w:rsid w:val="00D82C34"/>
    <w:rsid w:val="00D82E4D"/>
    <w:rsid w:val="00D832C8"/>
    <w:rsid w:val="00D83A8E"/>
    <w:rsid w:val="00D842F6"/>
    <w:rsid w:val="00D84ACE"/>
    <w:rsid w:val="00D850D7"/>
    <w:rsid w:val="00D851D4"/>
    <w:rsid w:val="00D85659"/>
    <w:rsid w:val="00D8652A"/>
    <w:rsid w:val="00D86954"/>
    <w:rsid w:val="00D877B1"/>
    <w:rsid w:val="00D90A3F"/>
    <w:rsid w:val="00D90A4F"/>
    <w:rsid w:val="00D90C34"/>
    <w:rsid w:val="00D91227"/>
    <w:rsid w:val="00D92152"/>
    <w:rsid w:val="00D92227"/>
    <w:rsid w:val="00D92546"/>
    <w:rsid w:val="00D933C2"/>
    <w:rsid w:val="00D9406D"/>
    <w:rsid w:val="00D94555"/>
    <w:rsid w:val="00D94817"/>
    <w:rsid w:val="00D95D42"/>
    <w:rsid w:val="00D95E61"/>
    <w:rsid w:val="00D963A3"/>
    <w:rsid w:val="00D9656D"/>
    <w:rsid w:val="00D96A5E"/>
    <w:rsid w:val="00D96AC9"/>
    <w:rsid w:val="00D96C06"/>
    <w:rsid w:val="00D97D20"/>
    <w:rsid w:val="00DA049C"/>
    <w:rsid w:val="00DA076E"/>
    <w:rsid w:val="00DA1017"/>
    <w:rsid w:val="00DA14B5"/>
    <w:rsid w:val="00DA1B70"/>
    <w:rsid w:val="00DA201C"/>
    <w:rsid w:val="00DA2290"/>
    <w:rsid w:val="00DA2791"/>
    <w:rsid w:val="00DA43C9"/>
    <w:rsid w:val="00DA55CA"/>
    <w:rsid w:val="00DA5804"/>
    <w:rsid w:val="00DA59EA"/>
    <w:rsid w:val="00DA5FF3"/>
    <w:rsid w:val="00DA6D84"/>
    <w:rsid w:val="00DA6EBD"/>
    <w:rsid w:val="00DA7977"/>
    <w:rsid w:val="00DB0443"/>
    <w:rsid w:val="00DB144F"/>
    <w:rsid w:val="00DB1F3B"/>
    <w:rsid w:val="00DB2C8E"/>
    <w:rsid w:val="00DB2EDC"/>
    <w:rsid w:val="00DB3F30"/>
    <w:rsid w:val="00DB40EC"/>
    <w:rsid w:val="00DB5918"/>
    <w:rsid w:val="00DB5BF2"/>
    <w:rsid w:val="00DB6F94"/>
    <w:rsid w:val="00DB722B"/>
    <w:rsid w:val="00DB7A93"/>
    <w:rsid w:val="00DC00D7"/>
    <w:rsid w:val="00DC0759"/>
    <w:rsid w:val="00DC0E53"/>
    <w:rsid w:val="00DC2714"/>
    <w:rsid w:val="00DC36A7"/>
    <w:rsid w:val="00DC3D95"/>
    <w:rsid w:val="00DC4421"/>
    <w:rsid w:val="00DC4519"/>
    <w:rsid w:val="00DC670F"/>
    <w:rsid w:val="00DC6D2E"/>
    <w:rsid w:val="00DC6DE0"/>
    <w:rsid w:val="00DC6E20"/>
    <w:rsid w:val="00DC7040"/>
    <w:rsid w:val="00DC7115"/>
    <w:rsid w:val="00DC71D8"/>
    <w:rsid w:val="00DC7A09"/>
    <w:rsid w:val="00DC7AEC"/>
    <w:rsid w:val="00DC7B1C"/>
    <w:rsid w:val="00DC7F2C"/>
    <w:rsid w:val="00DD009A"/>
    <w:rsid w:val="00DD0505"/>
    <w:rsid w:val="00DD119A"/>
    <w:rsid w:val="00DD14C9"/>
    <w:rsid w:val="00DD181C"/>
    <w:rsid w:val="00DD1889"/>
    <w:rsid w:val="00DD2358"/>
    <w:rsid w:val="00DD24A7"/>
    <w:rsid w:val="00DD29CE"/>
    <w:rsid w:val="00DD2B50"/>
    <w:rsid w:val="00DD3224"/>
    <w:rsid w:val="00DD3CB0"/>
    <w:rsid w:val="00DD4560"/>
    <w:rsid w:val="00DD488E"/>
    <w:rsid w:val="00DD4BF2"/>
    <w:rsid w:val="00DD5E36"/>
    <w:rsid w:val="00DD7D43"/>
    <w:rsid w:val="00DE152D"/>
    <w:rsid w:val="00DE2B7F"/>
    <w:rsid w:val="00DE364E"/>
    <w:rsid w:val="00DE3971"/>
    <w:rsid w:val="00DE3A5B"/>
    <w:rsid w:val="00DE3D6E"/>
    <w:rsid w:val="00DE4197"/>
    <w:rsid w:val="00DE4887"/>
    <w:rsid w:val="00DE4CB5"/>
    <w:rsid w:val="00DE5BB6"/>
    <w:rsid w:val="00DE5C49"/>
    <w:rsid w:val="00DE6173"/>
    <w:rsid w:val="00DE6948"/>
    <w:rsid w:val="00DE70A3"/>
    <w:rsid w:val="00DE7383"/>
    <w:rsid w:val="00DE7C44"/>
    <w:rsid w:val="00DF0661"/>
    <w:rsid w:val="00DF0ABB"/>
    <w:rsid w:val="00DF0B1F"/>
    <w:rsid w:val="00DF0E05"/>
    <w:rsid w:val="00DF1EC7"/>
    <w:rsid w:val="00DF1F88"/>
    <w:rsid w:val="00DF22E0"/>
    <w:rsid w:val="00DF2A9C"/>
    <w:rsid w:val="00DF38D9"/>
    <w:rsid w:val="00DF58DC"/>
    <w:rsid w:val="00DF60BE"/>
    <w:rsid w:val="00DF744D"/>
    <w:rsid w:val="00DF771B"/>
    <w:rsid w:val="00E00847"/>
    <w:rsid w:val="00E0106D"/>
    <w:rsid w:val="00E0120E"/>
    <w:rsid w:val="00E0129F"/>
    <w:rsid w:val="00E01A82"/>
    <w:rsid w:val="00E01CCE"/>
    <w:rsid w:val="00E01E60"/>
    <w:rsid w:val="00E02821"/>
    <w:rsid w:val="00E02A9F"/>
    <w:rsid w:val="00E02E1D"/>
    <w:rsid w:val="00E02F6A"/>
    <w:rsid w:val="00E0352F"/>
    <w:rsid w:val="00E039A3"/>
    <w:rsid w:val="00E03AD0"/>
    <w:rsid w:val="00E049EA"/>
    <w:rsid w:val="00E05459"/>
    <w:rsid w:val="00E05A9E"/>
    <w:rsid w:val="00E05AFC"/>
    <w:rsid w:val="00E05F82"/>
    <w:rsid w:val="00E063C7"/>
    <w:rsid w:val="00E067A3"/>
    <w:rsid w:val="00E06D2C"/>
    <w:rsid w:val="00E07453"/>
    <w:rsid w:val="00E114A0"/>
    <w:rsid w:val="00E1218D"/>
    <w:rsid w:val="00E12D6C"/>
    <w:rsid w:val="00E1307C"/>
    <w:rsid w:val="00E13419"/>
    <w:rsid w:val="00E13F15"/>
    <w:rsid w:val="00E14B44"/>
    <w:rsid w:val="00E15958"/>
    <w:rsid w:val="00E16EFB"/>
    <w:rsid w:val="00E17787"/>
    <w:rsid w:val="00E17792"/>
    <w:rsid w:val="00E17C96"/>
    <w:rsid w:val="00E201CA"/>
    <w:rsid w:val="00E201EB"/>
    <w:rsid w:val="00E21312"/>
    <w:rsid w:val="00E21332"/>
    <w:rsid w:val="00E21F23"/>
    <w:rsid w:val="00E22160"/>
    <w:rsid w:val="00E22398"/>
    <w:rsid w:val="00E2292B"/>
    <w:rsid w:val="00E23720"/>
    <w:rsid w:val="00E23AE1"/>
    <w:rsid w:val="00E2453D"/>
    <w:rsid w:val="00E24914"/>
    <w:rsid w:val="00E24AD2"/>
    <w:rsid w:val="00E25694"/>
    <w:rsid w:val="00E2612C"/>
    <w:rsid w:val="00E2650D"/>
    <w:rsid w:val="00E26578"/>
    <w:rsid w:val="00E26AFE"/>
    <w:rsid w:val="00E270F0"/>
    <w:rsid w:val="00E277E1"/>
    <w:rsid w:val="00E27D47"/>
    <w:rsid w:val="00E301CD"/>
    <w:rsid w:val="00E30BE8"/>
    <w:rsid w:val="00E31CF5"/>
    <w:rsid w:val="00E325F7"/>
    <w:rsid w:val="00E32CDF"/>
    <w:rsid w:val="00E3302B"/>
    <w:rsid w:val="00E348E3"/>
    <w:rsid w:val="00E34A0F"/>
    <w:rsid w:val="00E34C5D"/>
    <w:rsid w:val="00E35BFC"/>
    <w:rsid w:val="00E36232"/>
    <w:rsid w:val="00E364C5"/>
    <w:rsid w:val="00E365D3"/>
    <w:rsid w:val="00E36829"/>
    <w:rsid w:val="00E368BD"/>
    <w:rsid w:val="00E37840"/>
    <w:rsid w:val="00E40A9E"/>
    <w:rsid w:val="00E40B69"/>
    <w:rsid w:val="00E40D69"/>
    <w:rsid w:val="00E41157"/>
    <w:rsid w:val="00E4156E"/>
    <w:rsid w:val="00E415E8"/>
    <w:rsid w:val="00E41812"/>
    <w:rsid w:val="00E41D66"/>
    <w:rsid w:val="00E41E18"/>
    <w:rsid w:val="00E429B3"/>
    <w:rsid w:val="00E431E8"/>
    <w:rsid w:val="00E45747"/>
    <w:rsid w:val="00E458CD"/>
    <w:rsid w:val="00E46093"/>
    <w:rsid w:val="00E475C4"/>
    <w:rsid w:val="00E501C3"/>
    <w:rsid w:val="00E50728"/>
    <w:rsid w:val="00E50B9C"/>
    <w:rsid w:val="00E51560"/>
    <w:rsid w:val="00E51830"/>
    <w:rsid w:val="00E51C2A"/>
    <w:rsid w:val="00E51E7C"/>
    <w:rsid w:val="00E526BC"/>
    <w:rsid w:val="00E52A74"/>
    <w:rsid w:val="00E533AA"/>
    <w:rsid w:val="00E546D3"/>
    <w:rsid w:val="00E54D65"/>
    <w:rsid w:val="00E557C3"/>
    <w:rsid w:val="00E56219"/>
    <w:rsid w:val="00E562DF"/>
    <w:rsid w:val="00E566E6"/>
    <w:rsid w:val="00E571C6"/>
    <w:rsid w:val="00E5755E"/>
    <w:rsid w:val="00E577AB"/>
    <w:rsid w:val="00E57C14"/>
    <w:rsid w:val="00E604C3"/>
    <w:rsid w:val="00E608C8"/>
    <w:rsid w:val="00E60BE2"/>
    <w:rsid w:val="00E60DEC"/>
    <w:rsid w:val="00E60E27"/>
    <w:rsid w:val="00E60F63"/>
    <w:rsid w:val="00E6111D"/>
    <w:rsid w:val="00E625CC"/>
    <w:rsid w:val="00E62C72"/>
    <w:rsid w:val="00E6308E"/>
    <w:rsid w:val="00E6385C"/>
    <w:rsid w:val="00E639CD"/>
    <w:rsid w:val="00E63F04"/>
    <w:rsid w:val="00E648B3"/>
    <w:rsid w:val="00E65DB1"/>
    <w:rsid w:val="00E664B7"/>
    <w:rsid w:val="00E66BA8"/>
    <w:rsid w:val="00E66CE0"/>
    <w:rsid w:val="00E66D95"/>
    <w:rsid w:val="00E672DD"/>
    <w:rsid w:val="00E67615"/>
    <w:rsid w:val="00E677A9"/>
    <w:rsid w:val="00E67A18"/>
    <w:rsid w:val="00E67C23"/>
    <w:rsid w:val="00E710FD"/>
    <w:rsid w:val="00E72FE5"/>
    <w:rsid w:val="00E73B30"/>
    <w:rsid w:val="00E73E71"/>
    <w:rsid w:val="00E74CB1"/>
    <w:rsid w:val="00E74D42"/>
    <w:rsid w:val="00E75735"/>
    <w:rsid w:val="00E75F1F"/>
    <w:rsid w:val="00E76027"/>
    <w:rsid w:val="00E761EA"/>
    <w:rsid w:val="00E76A5D"/>
    <w:rsid w:val="00E76F92"/>
    <w:rsid w:val="00E80101"/>
    <w:rsid w:val="00E8158A"/>
    <w:rsid w:val="00E83049"/>
    <w:rsid w:val="00E84410"/>
    <w:rsid w:val="00E84A9F"/>
    <w:rsid w:val="00E84C30"/>
    <w:rsid w:val="00E84E5D"/>
    <w:rsid w:val="00E850D2"/>
    <w:rsid w:val="00E856BD"/>
    <w:rsid w:val="00E85E81"/>
    <w:rsid w:val="00E8670A"/>
    <w:rsid w:val="00E86904"/>
    <w:rsid w:val="00E86ADB"/>
    <w:rsid w:val="00E874DF"/>
    <w:rsid w:val="00E90623"/>
    <w:rsid w:val="00E90850"/>
    <w:rsid w:val="00E90FD5"/>
    <w:rsid w:val="00E919D7"/>
    <w:rsid w:val="00E922B0"/>
    <w:rsid w:val="00E9307D"/>
    <w:rsid w:val="00E93B90"/>
    <w:rsid w:val="00E94727"/>
    <w:rsid w:val="00E94EAD"/>
    <w:rsid w:val="00E95048"/>
    <w:rsid w:val="00E9534F"/>
    <w:rsid w:val="00E95684"/>
    <w:rsid w:val="00E957FF"/>
    <w:rsid w:val="00E95A57"/>
    <w:rsid w:val="00E9607B"/>
    <w:rsid w:val="00E96C5D"/>
    <w:rsid w:val="00E9746E"/>
    <w:rsid w:val="00E97980"/>
    <w:rsid w:val="00E97C40"/>
    <w:rsid w:val="00EA0081"/>
    <w:rsid w:val="00EA0C5A"/>
    <w:rsid w:val="00EA0F0E"/>
    <w:rsid w:val="00EA21C4"/>
    <w:rsid w:val="00EA25BE"/>
    <w:rsid w:val="00EA2BCA"/>
    <w:rsid w:val="00EA315B"/>
    <w:rsid w:val="00EA4334"/>
    <w:rsid w:val="00EA471A"/>
    <w:rsid w:val="00EA699D"/>
    <w:rsid w:val="00EA7A6E"/>
    <w:rsid w:val="00EA7D83"/>
    <w:rsid w:val="00EB09E4"/>
    <w:rsid w:val="00EB10C3"/>
    <w:rsid w:val="00EB1CEC"/>
    <w:rsid w:val="00EB2DC0"/>
    <w:rsid w:val="00EB303A"/>
    <w:rsid w:val="00EB36B3"/>
    <w:rsid w:val="00EB3820"/>
    <w:rsid w:val="00EB4790"/>
    <w:rsid w:val="00EB58FB"/>
    <w:rsid w:val="00EB5FB8"/>
    <w:rsid w:val="00EB6307"/>
    <w:rsid w:val="00EB6593"/>
    <w:rsid w:val="00EB74A8"/>
    <w:rsid w:val="00EC21D0"/>
    <w:rsid w:val="00EC33C2"/>
    <w:rsid w:val="00EC34B7"/>
    <w:rsid w:val="00EC3B84"/>
    <w:rsid w:val="00EC3CE2"/>
    <w:rsid w:val="00EC3E50"/>
    <w:rsid w:val="00EC4230"/>
    <w:rsid w:val="00EC4455"/>
    <w:rsid w:val="00EC478C"/>
    <w:rsid w:val="00EC47A3"/>
    <w:rsid w:val="00EC47C1"/>
    <w:rsid w:val="00EC5060"/>
    <w:rsid w:val="00EC5555"/>
    <w:rsid w:val="00EC572D"/>
    <w:rsid w:val="00EC5A11"/>
    <w:rsid w:val="00EC5E92"/>
    <w:rsid w:val="00EC6505"/>
    <w:rsid w:val="00EC6CF8"/>
    <w:rsid w:val="00EC73D4"/>
    <w:rsid w:val="00ED0661"/>
    <w:rsid w:val="00ED1B8E"/>
    <w:rsid w:val="00ED1E66"/>
    <w:rsid w:val="00ED1F84"/>
    <w:rsid w:val="00ED21F5"/>
    <w:rsid w:val="00ED2DCF"/>
    <w:rsid w:val="00ED2DE3"/>
    <w:rsid w:val="00ED2E7D"/>
    <w:rsid w:val="00ED303E"/>
    <w:rsid w:val="00ED35F6"/>
    <w:rsid w:val="00ED47E1"/>
    <w:rsid w:val="00ED5D26"/>
    <w:rsid w:val="00ED633C"/>
    <w:rsid w:val="00ED6AE0"/>
    <w:rsid w:val="00ED70D6"/>
    <w:rsid w:val="00ED7B7E"/>
    <w:rsid w:val="00EE05A0"/>
    <w:rsid w:val="00EE08F8"/>
    <w:rsid w:val="00EE0AD0"/>
    <w:rsid w:val="00EE0CA6"/>
    <w:rsid w:val="00EE1628"/>
    <w:rsid w:val="00EE1DF4"/>
    <w:rsid w:val="00EE39DE"/>
    <w:rsid w:val="00EE4045"/>
    <w:rsid w:val="00EE43C9"/>
    <w:rsid w:val="00EE47D2"/>
    <w:rsid w:val="00EE4DF6"/>
    <w:rsid w:val="00EE4F7D"/>
    <w:rsid w:val="00EE57D0"/>
    <w:rsid w:val="00EE767F"/>
    <w:rsid w:val="00EE7F93"/>
    <w:rsid w:val="00EF1214"/>
    <w:rsid w:val="00EF127C"/>
    <w:rsid w:val="00EF283B"/>
    <w:rsid w:val="00EF2A54"/>
    <w:rsid w:val="00EF2D28"/>
    <w:rsid w:val="00EF3517"/>
    <w:rsid w:val="00EF44D1"/>
    <w:rsid w:val="00EF46BA"/>
    <w:rsid w:val="00EF4AE3"/>
    <w:rsid w:val="00EF5E6E"/>
    <w:rsid w:val="00EF60DF"/>
    <w:rsid w:val="00EF7CB2"/>
    <w:rsid w:val="00F00883"/>
    <w:rsid w:val="00F02070"/>
    <w:rsid w:val="00F026A7"/>
    <w:rsid w:val="00F02D39"/>
    <w:rsid w:val="00F038C4"/>
    <w:rsid w:val="00F03B49"/>
    <w:rsid w:val="00F04418"/>
    <w:rsid w:val="00F0509F"/>
    <w:rsid w:val="00F059F2"/>
    <w:rsid w:val="00F06C14"/>
    <w:rsid w:val="00F0700D"/>
    <w:rsid w:val="00F07282"/>
    <w:rsid w:val="00F07615"/>
    <w:rsid w:val="00F077F5"/>
    <w:rsid w:val="00F07A45"/>
    <w:rsid w:val="00F07B8B"/>
    <w:rsid w:val="00F10D40"/>
    <w:rsid w:val="00F1189A"/>
    <w:rsid w:val="00F11C37"/>
    <w:rsid w:val="00F12974"/>
    <w:rsid w:val="00F1316A"/>
    <w:rsid w:val="00F136F3"/>
    <w:rsid w:val="00F13F54"/>
    <w:rsid w:val="00F14015"/>
    <w:rsid w:val="00F1494F"/>
    <w:rsid w:val="00F14B63"/>
    <w:rsid w:val="00F14C9E"/>
    <w:rsid w:val="00F14F5B"/>
    <w:rsid w:val="00F15EF4"/>
    <w:rsid w:val="00F16098"/>
    <w:rsid w:val="00F1639A"/>
    <w:rsid w:val="00F165ED"/>
    <w:rsid w:val="00F17ACE"/>
    <w:rsid w:val="00F20016"/>
    <w:rsid w:val="00F21651"/>
    <w:rsid w:val="00F2253E"/>
    <w:rsid w:val="00F22E45"/>
    <w:rsid w:val="00F23033"/>
    <w:rsid w:val="00F2446D"/>
    <w:rsid w:val="00F24E4B"/>
    <w:rsid w:val="00F2508B"/>
    <w:rsid w:val="00F25D94"/>
    <w:rsid w:val="00F262C6"/>
    <w:rsid w:val="00F267AB"/>
    <w:rsid w:val="00F26AB1"/>
    <w:rsid w:val="00F26F49"/>
    <w:rsid w:val="00F2706B"/>
    <w:rsid w:val="00F276EB"/>
    <w:rsid w:val="00F2796A"/>
    <w:rsid w:val="00F30E8F"/>
    <w:rsid w:val="00F30FD0"/>
    <w:rsid w:val="00F3107B"/>
    <w:rsid w:val="00F3190A"/>
    <w:rsid w:val="00F31FEC"/>
    <w:rsid w:val="00F332C7"/>
    <w:rsid w:val="00F33886"/>
    <w:rsid w:val="00F33907"/>
    <w:rsid w:val="00F34409"/>
    <w:rsid w:val="00F3637A"/>
    <w:rsid w:val="00F36919"/>
    <w:rsid w:val="00F36B27"/>
    <w:rsid w:val="00F37459"/>
    <w:rsid w:val="00F37579"/>
    <w:rsid w:val="00F37872"/>
    <w:rsid w:val="00F37E17"/>
    <w:rsid w:val="00F37EE9"/>
    <w:rsid w:val="00F405AA"/>
    <w:rsid w:val="00F40918"/>
    <w:rsid w:val="00F40C0A"/>
    <w:rsid w:val="00F40C49"/>
    <w:rsid w:val="00F41223"/>
    <w:rsid w:val="00F415F2"/>
    <w:rsid w:val="00F41EAA"/>
    <w:rsid w:val="00F429D0"/>
    <w:rsid w:val="00F4302C"/>
    <w:rsid w:val="00F436BA"/>
    <w:rsid w:val="00F44537"/>
    <w:rsid w:val="00F45671"/>
    <w:rsid w:val="00F46758"/>
    <w:rsid w:val="00F47084"/>
    <w:rsid w:val="00F502F5"/>
    <w:rsid w:val="00F51180"/>
    <w:rsid w:val="00F51271"/>
    <w:rsid w:val="00F51275"/>
    <w:rsid w:val="00F512FF"/>
    <w:rsid w:val="00F517A0"/>
    <w:rsid w:val="00F52018"/>
    <w:rsid w:val="00F5227F"/>
    <w:rsid w:val="00F52347"/>
    <w:rsid w:val="00F523A8"/>
    <w:rsid w:val="00F52B38"/>
    <w:rsid w:val="00F535EF"/>
    <w:rsid w:val="00F53DC5"/>
    <w:rsid w:val="00F5463E"/>
    <w:rsid w:val="00F554F9"/>
    <w:rsid w:val="00F55B63"/>
    <w:rsid w:val="00F55C8F"/>
    <w:rsid w:val="00F5731E"/>
    <w:rsid w:val="00F574CA"/>
    <w:rsid w:val="00F575BF"/>
    <w:rsid w:val="00F5766E"/>
    <w:rsid w:val="00F60C10"/>
    <w:rsid w:val="00F615D4"/>
    <w:rsid w:val="00F635D5"/>
    <w:rsid w:val="00F63B0C"/>
    <w:rsid w:val="00F6407A"/>
    <w:rsid w:val="00F641F5"/>
    <w:rsid w:val="00F65508"/>
    <w:rsid w:val="00F6590A"/>
    <w:rsid w:val="00F65CFB"/>
    <w:rsid w:val="00F665B1"/>
    <w:rsid w:val="00F67073"/>
    <w:rsid w:val="00F670CA"/>
    <w:rsid w:val="00F7018A"/>
    <w:rsid w:val="00F70348"/>
    <w:rsid w:val="00F70EFA"/>
    <w:rsid w:val="00F71279"/>
    <w:rsid w:val="00F7166A"/>
    <w:rsid w:val="00F72075"/>
    <w:rsid w:val="00F727CA"/>
    <w:rsid w:val="00F73B5E"/>
    <w:rsid w:val="00F742B7"/>
    <w:rsid w:val="00F7460E"/>
    <w:rsid w:val="00F74B6D"/>
    <w:rsid w:val="00F7584E"/>
    <w:rsid w:val="00F76D25"/>
    <w:rsid w:val="00F76E75"/>
    <w:rsid w:val="00F805D9"/>
    <w:rsid w:val="00F80C8C"/>
    <w:rsid w:val="00F80FAB"/>
    <w:rsid w:val="00F810BB"/>
    <w:rsid w:val="00F8236C"/>
    <w:rsid w:val="00F83504"/>
    <w:rsid w:val="00F83910"/>
    <w:rsid w:val="00F83BA5"/>
    <w:rsid w:val="00F85333"/>
    <w:rsid w:val="00F85615"/>
    <w:rsid w:val="00F85B14"/>
    <w:rsid w:val="00F862D5"/>
    <w:rsid w:val="00F87072"/>
    <w:rsid w:val="00F9000A"/>
    <w:rsid w:val="00F900A8"/>
    <w:rsid w:val="00F9055E"/>
    <w:rsid w:val="00F9245F"/>
    <w:rsid w:val="00F93581"/>
    <w:rsid w:val="00F94337"/>
    <w:rsid w:val="00F94588"/>
    <w:rsid w:val="00F94BEA"/>
    <w:rsid w:val="00F95257"/>
    <w:rsid w:val="00F95E2B"/>
    <w:rsid w:val="00F95FD3"/>
    <w:rsid w:val="00F966D0"/>
    <w:rsid w:val="00F978BE"/>
    <w:rsid w:val="00FA066C"/>
    <w:rsid w:val="00FA0EC7"/>
    <w:rsid w:val="00FA1210"/>
    <w:rsid w:val="00FA29C0"/>
    <w:rsid w:val="00FA33D1"/>
    <w:rsid w:val="00FA370E"/>
    <w:rsid w:val="00FA4395"/>
    <w:rsid w:val="00FA4615"/>
    <w:rsid w:val="00FA5DEB"/>
    <w:rsid w:val="00FA5FF4"/>
    <w:rsid w:val="00FA72EC"/>
    <w:rsid w:val="00FA7B4B"/>
    <w:rsid w:val="00FA7FFE"/>
    <w:rsid w:val="00FB099D"/>
    <w:rsid w:val="00FB18D7"/>
    <w:rsid w:val="00FB2AE1"/>
    <w:rsid w:val="00FB2D95"/>
    <w:rsid w:val="00FB38EE"/>
    <w:rsid w:val="00FB3BF1"/>
    <w:rsid w:val="00FB495D"/>
    <w:rsid w:val="00FB4C85"/>
    <w:rsid w:val="00FB4FBC"/>
    <w:rsid w:val="00FB5561"/>
    <w:rsid w:val="00FB5B6B"/>
    <w:rsid w:val="00FB626A"/>
    <w:rsid w:val="00FB712A"/>
    <w:rsid w:val="00FB75B3"/>
    <w:rsid w:val="00FB7D65"/>
    <w:rsid w:val="00FC007B"/>
    <w:rsid w:val="00FC04EE"/>
    <w:rsid w:val="00FC09E2"/>
    <w:rsid w:val="00FC1502"/>
    <w:rsid w:val="00FC1CD4"/>
    <w:rsid w:val="00FC34F7"/>
    <w:rsid w:val="00FC3F95"/>
    <w:rsid w:val="00FC4CF0"/>
    <w:rsid w:val="00FC5221"/>
    <w:rsid w:val="00FC5888"/>
    <w:rsid w:val="00FC679A"/>
    <w:rsid w:val="00FC6F96"/>
    <w:rsid w:val="00FC731D"/>
    <w:rsid w:val="00FC7461"/>
    <w:rsid w:val="00FC7A8C"/>
    <w:rsid w:val="00FD0242"/>
    <w:rsid w:val="00FD0F21"/>
    <w:rsid w:val="00FD2831"/>
    <w:rsid w:val="00FD2A13"/>
    <w:rsid w:val="00FD3691"/>
    <w:rsid w:val="00FD3AC2"/>
    <w:rsid w:val="00FD4748"/>
    <w:rsid w:val="00FD47B1"/>
    <w:rsid w:val="00FD57B4"/>
    <w:rsid w:val="00FD756B"/>
    <w:rsid w:val="00FE023F"/>
    <w:rsid w:val="00FE03F5"/>
    <w:rsid w:val="00FE0720"/>
    <w:rsid w:val="00FE08E8"/>
    <w:rsid w:val="00FE0A73"/>
    <w:rsid w:val="00FE0BFB"/>
    <w:rsid w:val="00FE0D35"/>
    <w:rsid w:val="00FE15D9"/>
    <w:rsid w:val="00FE1948"/>
    <w:rsid w:val="00FE23B7"/>
    <w:rsid w:val="00FE2A69"/>
    <w:rsid w:val="00FE3E2B"/>
    <w:rsid w:val="00FE44B7"/>
    <w:rsid w:val="00FE4AA4"/>
    <w:rsid w:val="00FE5561"/>
    <w:rsid w:val="00FE62F9"/>
    <w:rsid w:val="00FE716B"/>
    <w:rsid w:val="00FE73DD"/>
    <w:rsid w:val="00FE7FA1"/>
    <w:rsid w:val="00FF01CE"/>
    <w:rsid w:val="00FF17EE"/>
    <w:rsid w:val="00FF1F68"/>
    <w:rsid w:val="00FF2024"/>
    <w:rsid w:val="00FF21E1"/>
    <w:rsid w:val="00FF246E"/>
    <w:rsid w:val="00FF2B98"/>
    <w:rsid w:val="00FF2D4D"/>
    <w:rsid w:val="00FF3C2D"/>
    <w:rsid w:val="00FF3FB9"/>
    <w:rsid w:val="00FF3FD5"/>
    <w:rsid w:val="00FF449A"/>
    <w:rsid w:val="00FF55A2"/>
    <w:rsid w:val="00FF5784"/>
    <w:rsid w:val="00FF6203"/>
    <w:rsid w:val="00FF63AB"/>
    <w:rsid w:val="00FF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A0644"/>
  <w15:docId w15:val="{6EF5F2F1-E78B-4ECA-BBA5-E36903643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8D9"/>
  </w:style>
  <w:style w:type="paragraph" w:styleId="Heading1">
    <w:name w:val="heading 1"/>
    <w:basedOn w:val="Normal"/>
    <w:next w:val="Normal"/>
    <w:link w:val="Heading1Char"/>
    <w:uiPriority w:val="9"/>
    <w:qFormat/>
    <w:rsid w:val="009B287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87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287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28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87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87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87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87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87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87E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B57A31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57A31"/>
    <w:pPr>
      <w:ind w:left="720"/>
      <w:contextualSpacing/>
    </w:pPr>
    <w:rPr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9B287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E367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367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E3675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table" w:customStyle="1" w:styleId="TableGrid1">
    <w:name w:val="Table Grid1"/>
    <w:basedOn w:val="TableNormal"/>
    <w:next w:val="TableGrid"/>
    <w:uiPriority w:val="39"/>
    <w:rsid w:val="00355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0010BD"/>
    <w:pPr>
      <w:spacing w:after="100"/>
      <w:ind w:left="440"/>
    </w:pPr>
  </w:style>
  <w:style w:type="paragraph" w:customStyle="1" w:styleId="Default">
    <w:name w:val="Default"/>
    <w:rsid w:val="00FB626A"/>
    <w:pPr>
      <w:autoSpaceDE w:val="0"/>
      <w:autoSpaceDN w:val="0"/>
      <w:adjustRightInd w:val="0"/>
      <w:spacing w:after="0" w:line="240" w:lineRule="auto"/>
    </w:pPr>
    <w:rPr>
      <w:rFonts w:ascii="Khmer OS Muol" w:eastAsia="Calibri" w:hAnsi="Khmer OS Muol" w:cs="Khmer OS Muo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705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521"/>
    <w:rPr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C705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521"/>
    <w:rPr>
      <w:szCs w:val="22"/>
      <w:lang w:bidi="ar-SA"/>
    </w:rPr>
  </w:style>
  <w:style w:type="paragraph" w:styleId="Caption">
    <w:name w:val="caption"/>
    <w:basedOn w:val="Normal"/>
    <w:next w:val="Normal"/>
    <w:uiPriority w:val="35"/>
    <w:unhideWhenUsed/>
    <w:qFormat/>
    <w:rsid w:val="009B287E"/>
    <w:pPr>
      <w:spacing w:line="240" w:lineRule="auto"/>
    </w:pPr>
    <w:rPr>
      <w:b/>
      <w:bCs/>
      <w:smallCaps/>
      <w:color w:val="44546A" w:themeColor="text2"/>
    </w:rPr>
  </w:style>
  <w:style w:type="paragraph" w:styleId="TableofFigures">
    <w:name w:val="table of figures"/>
    <w:basedOn w:val="Normal"/>
    <w:next w:val="Normal"/>
    <w:uiPriority w:val="99"/>
    <w:unhideWhenUsed/>
    <w:rsid w:val="0021461F"/>
    <w:pPr>
      <w:spacing w:after="0"/>
    </w:pPr>
  </w:style>
  <w:style w:type="paragraph" w:styleId="BalloonText">
    <w:name w:val="Balloon Text"/>
    <w:basedOn w:val="Normal"/>
    <w:link w:val="BalloonTextChar"/>
    <w:uiPriority w:val="99"/>
    <w:unhideWhenUsed/>
    <w:rsid w:val="008C12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C1230"/>
    <w:rPr>
      <w:rFonts w:ascii="Segoe UI" w:hAnsi="Segoe UI" w:cs="Segoe UI"/>
      <w:sz w:val="18"/>
      <w:szCs w:val="18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87E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87E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87E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87E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87E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customStyle="1" w:styleId="Heading11">
    <w:name w:val="Heading 11"/>
    <w:basedOn w:val="Normal"/>
    <w:next w:val="Normal"/>
    <w:uiPriority w:val="9"/>
    <w:qFormat/>
    <w:rsid w:val="00487DF2"/>
    <w:pPr>
      <w:pBdr>
        <w:top w:val="single" w:sz="8" w:space="0" w:color="71685A"/>
        <w:left w:val="single" w:sz="8" w:space="0" w:color="71685A"/>
        <w:bottom w:val="single" w:sz="8" w:space="0" w:color="71685A"/>
        <w:right w:val="single" w:sz="8" w:space="0" w:color="71685A"/>
      </w:pBdr>
      <w:shd w:val="clear" w:color="auto" w:fill="E3E0DC"/>
      <w:spacing w:before="480" w:after="100" w:line="269" w:lineRule="auto"/>
      <w:contextualSpacing/>
      <w:outlineLvl w:val="0"/>
    </w:pPr>
    <w:rPr>
      <w:rFonts w:ascii="Cambria" w:eastAsia="Times New Roman" w:hAnsi="Cambria" w:cs="MoolBoran"/>
      <w:b/>
      <w:bCs/>
      <w:i/>
      <w:iCs/>
      <w:color w:val="38332C"/>
      <w:sz w:val="20"/>
      <w:szCs w:val="20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487DF2"/>
    <w:pPr>
      <w:pBdr>
        <w:top w:val="single" w:sz="4" w:space="0" w:color="71685A"/>
        <w:left w:val="single" w:sz="48" w:space="2" w:color="71685A"/>
        <w:bottom w:val="single" w:sz="4" w:space="0" w:color="71685A"/>
        <w:right w:val="single" w:sz="4" w:space="4" w:color="71685A"/>
      </w:pBdr>
      <w:spacing w:before="200" w:after="100" w:line="269" w:lineRule="auto"/>
      <w:ind w:left="144"/>
      <w:contextualSpacing/>
      <w:outlineLvl w:val="1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31">
    <w:name w:val="Heading 31"/>
    <w:basedOn w:val="Normal"/>
    <w:next w:val="Normal"/>
    <w:uiPriority w:val="9"/>
    <w:unhideWhenUsed/>
    <w:qFormat/>
    <w:rsid w:val="00487DF2"/>
    <w:pPr>
      <w:pBdr>
        <w:left w:val="single" w:sz="48" w:space="2" w:color="71685A"/>
        <w:bottom w:val="single" w:sz="4" w:space="0" w:color="71685A"/>
      </w:pBdr>
      <w:spacing w:before="200" w:after="100" w:line="240" w:lineRule="auto"/>
      <w:ind w:left="144"/>
      <w:contextualSpacing/>
      <w:outlineLvl w:val="2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41">
    <w:name w:val="Heading 41"/>
    <w:basedOn w:val="Normal"/>
    <w:next w:val="Normal"/>
    <w:uiPriority w:val="9"/>
    <w:semiHidden/>
    <w:unhideWhenUsed/>
    <w:qFormat/>
    <w:rsid w:val="00487DF2"/>
    <w:pPr>
      <w:pBdr>
        <w:left w:val="single" w:sz="4" w:space="2" w:color="71685A"/>
        <w:bottom w:val="single" w:sz="4" w:space="2" w:color="71685A"/>
      </w:pBdr>
      <w:spacing w:before="200" w:after="100" w:line="240" w:lineRule="auto"/>
      <w:ind w:left="86"/>
      <w:contextualSpacing/>
      <w:outlineLvl w:val="3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51">
    <w:name w:val="Heading 51"/>
    <w:basedOn w:val="Normal"/>
    <w:next w:val="Normal"/>
    <w:uiPriority w:val="9"/>
    <w:semiHidden/>
    <w:unhideWhenUsed/>
    <w:qFormat/>
    <w:rsid w:val="00487DF2"/>
    <w:pPr>
      <w:pBdr>
        <w:left w:val="dotted" w:sz="4" w:space="2" w:color="71685A"/>
        <w:bottom w:val="dotted" w:sz="4" w:space="2" w:color="71685A"/>
      </w:pBdr>
      <w:spacing w:before="200" w:after="100" w:line="240" w:lineRule="auto"/>
      <w:ind w:left="86"/>
      <w:contextualSpacing/>
      <w:outlineLvl w:val="4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61">
    <w:name w:val="Heading 61"/>
    <w:basedOn w:val="Normal"/>
    <w:next w:val="Normal"/>
    <w:uiPriority w:val="9"/>
    <w:semiHidden/>
    <w:unhideWhenUsed/>
    <w:qFormat/>
    <w:rsid w:val="00487DF2"/>
    <w:pPr>
      <w:pBdr>
        <w:bottom w:val="single" w:sz="4" w:space="2" w:color="C8C3BA"/>
      </w:pBdr>
      <w:spacing w:before="200" w:after="100" w:line="240" w:lineRule="auto"/>
      <w:contextualSpacing/>
      <w:outlineLvl w:val="5"/>
    </w:pPr>
    <w:rPr>
      <w:rFonts w:ascii="Cambria" w:eastAsia="Times New Roman" w:hAnsi="Cambria" w:cs="MoolBoran"/>
      <w:i/>
      <w:iCs/>
      <w:color w:val="544D43"/>
    </w:rPr>
  </w:style>
  <w:style w:type="paragraph" w:customStyle="1" w:styleId="Heading71">
    <w:name w:val="Heading 71"/>
    <w:basedOn w:val="Normal"/>
    <w:next w:val="Normal"/>
    <w:uiPriority w:val="9"/>
    <w:semiHidden/>
    <w:unhideWhenUsed/>
    <w:qFormat/>
    <w:rsid w:val="00487DF2"/>
    <w:pPr>
      <w:pBdr>
        <w:bottom w:val="dotted" w:sz="4" w:space="2" w:color="ADA598"/>
      </w:pBdr>
      <w:spacing w:before="200" w:after="100" w:line="240" w:lineRule="auto"/>
      <w:contextualSpacing/>
      <w:outlineLvl w:val="6"/>
    </w:pPr>
    <w:rPr>
      <w:rFonts w:ascii="Cambria" w:eastAsia="Times New Roman" w:hAnsi="Cambria" w:cs="MoolBoran"/>
      <w:i/>
      <w:iCs/>
      <w:color w:val="544D43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487DF2"/>
    <w:pPr>
      <w:spacing w:before="200" w:after="100" w:line="240" w:lineRule="auto"/>
      <w:contextualSpacing/>
      <w:outlineLvl w:val="7"/>
    </w:pPr>
    <w:rPr>
      <w:rFonts w:ascii="Cambria" w:eastAsia="Times New Roman" w:hAnsi="Cambria" w:cs="MoolBoran"/>
      <w:i/>
      <w:iCs/>
      <w:color w:val="71685A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487DF2"/>
    <w:pPr>
      <w:spacing w:before="200" w:after="100" w:line="240" w:lineRule="auto"/>
      <w:contextualSpacing/>
      <w:outlineLvl w:val="8"/>
    </w:pPr>
    <w:rPr>
      <w:rFonts w:ascii="Cambria" w:eastAsia="Times New Roman" w:hAnsi="Cambria" w:cs="MoolBoran"/>
      <w:i/>
      <w:iCs/>
      <w:color w:val="71685A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487DF2"/>
  </w:style>
  <w:style w:type="paragraph" w:customStyle="1" w:styleId="Caption1">
    <w:name w:val="Caption1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paragraph" w:customStyle="1" w:styleId="Title1">
    <w:name w:val="Title1"/>
    <w:basedOn w:val="Normal"/>
    <w:next w:val="Normal"/>
    <w:uiPriority w:val="10"/>
    <w:qFormat/>
    <w:rsid w:val="00487DF2"/>
    <w:pPr>
      <w:pBdr>
        <w:top w:val="single" w:sz="48" w:space="0" w:color="71685A"/>
        <w:bottom w:val="single" w:sz="48" w:space="0" w:color="71685A"/>
      </w:pBdr>
      <w:shd w:val="clear" w:color="auto" w:fill="71685A"/>
      <w:spacing w:after="0" w:line="240" w:lineRule="auto"/>
      <w:jc w:val="center"/>
    </w:pPr>
    <w:rPr>
      <w:rFonts w:ascii="Cambria" w:eastAsia="Times New Roman" w:hAnsi="Cambria" w:cs="MoolBoran"/>
      <w:i/>
      <w:iCs/>
      <w:color w:val="FFFFFF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9B287E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customStyle="1" w:styleId="Subtitle1">
    <w:name w:val="Subtitle1"/>
    <w:basedOn w:val="Normal"/>
    <w:next w:val="Normal"/>
    <w:uiPriority w:val="11"/>
    <w:qFormat/>
    <w:rsid w:val="00487DF2"/>
    <w:pPr>
      <w:pBdr>
        <w:bottom w:val="dotted" w:sz="8" w:space="10" w:color="71685A"/>
      </w:pBdr>
      <w:spacing w:before="200" w:after="900" w:line="240" w:lineRule="auto"/>
      <w:jc w:val="center"/>
    </w:pPr>
    <w:rPr>
      <w:rFonts w:ascii="Cambria" w:eastAsia="Times New Roman" w:hAnsi="Cambria" w:cs="MoolBoran"/>
      <w:i/>
      <w:iCs/>
      <w:color w:val="38332C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B287E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9B287E"/>
    <w:rPr>
      <w:b/>
      <w:bCs/>
    </w:rPr>
  </w:style>
  <w:style w:type="character" w:customStyle="1" w:styleId="Emphasis1">
    <w:name w:val="Emphasis1"/>
    <w:uiPriority w:val="20"/>
    <w:qFormat/>
    <w:rsid w:val="00487DF2"/>
    <w:rPr>
      <w:rFonts w:ascii="Cambria" w:eastAsia="Times New Roman" w:hAnsi="Cambria" w:cs="MoolBoran"/>
      <w:b/>
      <w:bCs/>
      <w:i/>
      <w:iCs/>
      <w:color w:val="71685A"/>
      <w:bdr w:val="single" w:sz="18" w:space="0" w:color="E3E0DC"/>
      <w:shd w:val="clear" w:color="auto" w:fill="E3E0DC"/>
    </w:rPr>
  </w:style>
  <w:style w:type="paragraph" w:styleId="NoSpacing">
    <w:name w:val="No Spacing"/>
    <w:uiPriority w:val="1"/>
    <w:qFormat/>
    <w:rsid w:val="009B287E"/>
    <w:pPr>
      <w:spacing w:after="0" w:line="240" w:lineRule="auto"/>
    </w:pPr>
  </w:style>
  <w:style w:type="paragraph" w:customStyle="1" w:styleId="Quote1">
    <w:name w:val="Quote1"/>
    <w:basedOn w:val="Normal"/>
    <w:next w:val="Normal"/>
    <w:uiPriority w:val="29"/>
    <w:qFormat/>
    <w:rsid w:val="00487DF2"/>
    <w:pPr>
      <w:spacing w:after="200" w:line="288" w:lineRule="auto"/>
    </w:pPr>
    <w:rPr>
      <w:rFonts w:ascii="Calibri" w:eastAsia="Calibri" w:hAnsi="Calibri" w:cs="DaunPenh"/>
      <w:color w:val="544D43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9B287E"/>
    <w:rPr>
      <w:color w:val="44546A" w:themeColor="text2"/>
      <w:sz w:val="24"/>
      <w:szCs w:val="24"/>
    </w:rPr>
  </w:style>
  <w:style w:type="paragraph" w:customStyle="1" w:styleId="IntenseQuote1">
    <w:name w:val="Intense Quote1"/>
    <w:basedOn w:val="Normal"/>
    <w:next w:val="Normal"/>
    <w:uiPriority w:val="30"/>
    <w:qFormat/>
    <w:rsid w:val="00487DF2"/>
    <w:pPr>
      <w:pBdr>
        <w:top w:val="dotted" w:sz="8" w:space="10" w:color="71685A"/>
        <w:bottom w:val="dotted" w:sz="8" w:space="10" w:color="71685A"/>
      </w:pBdr>
      <w:spacing w:after="200" w:line="300" w:lineRule="auto"/>
      <w:ind w:left="2160" w:right="2160"/>
      <w:jc w:val="center"/>
    </w:pPr>
    <w:rPr>
      <w:rFonts w:ascii="Cambria" w:eastAsia="Times New Roman" w:hAnsi="Cambria" w:cs="MoolBoran"/>
      <w:b/>
      <w:bCs/>
      <w:i/>
      <w:iCs/>
      <w:color w:val="71685A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87E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SubtleEmphasis1">
    <w:name w:val="Subtle Emphasis1"/>
    <w:uiPriority w:val="19"/>
    <w:qFormat/>
    <w:rsid w:val="00487DF2"/>
    <w:rPr>
      <w:rFonts w:ascii="Cambria" w:eastAsia="Times New Roman" w:hAnsi="Cambria" w:cs="MoolBoran"/>
      <w:i/>
      <w:iCs/>
      <w:color w:val="71685A"/>
    </w:rPr>
  </w:style>
  <w:style w:type="character" w:customStyle="1" w:styleId="IntenseEmphasis1">
    <w:name w:val="Intense Emphasis1"/>
    <w:uiPriority w:val="21"/>
    <w:qFormat/>
    <w:rsid w:val="00487DF2"/>
    <w:rPr>
      <w:rFonts w:ascii="Cambria" w:eastAsia="Times New Roman" w:hAnsi="Cambria" w:cs="MoolBoran"/>
      <w:b/>
      <w:bCs/>
      <w:i/>
      <w:iCs/>
      <w:dstrike w:val="0"/>
      <w:color w:val="FFFFFF"/>
      <w:bdr w:val="single" w:sz="18" w:space="0" w:color="71685A"/>
      <w:shd w:val="clear" w:color="auto" w:fill="71685A"/>
      <w:vertAlign w:val="baseline"/>
    </w:rPr>
  </w:style>
  <w:style w:type="character" w:customStyle="1" w:styleId="SubtleReference1">
    <w:name w:val="Subtle Reference1"/>
    <w:uiPriority w:val="31"/>
    <w:qFormat/>
    <w:rsid w:val="00487DF2"/>
    <w:rPr>
      <w:i/>
      <w:iCs/>
      <w:smallCaps/>
      <w:color w:val="71685A"/>
      <w:u w:color="71685A"/>
    </w:rPr>
  </w:style>
  <w:style w:type="character" w:customStyle="1" w:styleId="IntenseReference1">
    <w:name w:val="Intense Reference1"/>
    <w:uiPriority w:val="32"/>
    <w:qFormat/>
    <w:rsid w:val="00487DF2"/>
    <w:rPr>
      <w:b/>
      <w:bCs/>
      <w:i/>
      <w:iCs/>
      <w:smallCaps/>
      <w:color w:val="71685A"/>
      <w:u w:color="71685A"/>
    </w:rPr>
  </w:style>
  <w:style w:type="character" w:customStyle="1" w:styleId="BookTitle1">
    <w:name w:val="Book Title1"/>
    <w:uiPriority w:val="33"/>
    <w:qFormat/>
    <w:rsid w:val="00487DF2"/>
    <w:rPr>
      <w:rFonts w:ascii="Cambria" w:eastAsia="Times New Roman" w:hAnsi="Cambria" w:cs="MoolBoran"/>
      <w:b/>
      <w:bCs/>
      <w:i/>
      <w:iCs/>
      <w:smallCaps/>
      <w:color w:val="544D43"/>
      <w:u w:val="single"/>
    </w:rPr>
  </w:style>
  <w:style w:type="character" w:customStyle="1" w:styleId="Heading1Char1">
    <w:name w:val="Heading 1 Char1"/>
    <w:basedOn w:val="DefaultParagraphFont"/>
    <w:uiPriority w:val="9"/>
    <w:rsid w:val="00487DF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45"/>
    </w:rPr>
  </w:style>
  <w:style w:type="character" w:styleId="PlaceholderText">
    <w:name w:val="Placeholder Text"/>
    <w:basedOn w:val="DefaultParagraphFont"/>
    <w:uiPriority w:val="99"/>
    <w:semiHidden/>
    <w:rsid w:val="00487DF2"/>
    <w:rPr>
      <w:color w:val="808080"/>
    </w:rPr>
  </w:style>
  <w:style w:type="table" w:customStyle="1" w:styleId="PlainTable41">
    <w:name w:val="Plain Table 41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Heading2Char1">
    <w:name w:val="Heading 2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color w:val="5B9BD5" w:themeColor="accent1"/>
      <w:sz w:val="26"/>
      <w:szCs w:val="42"/>
    </w:rPr>
  </w:style>
  <w:style w:type="character" w:customStyle="1" w:styleId="Heading3Char1">
    <w:name w:val="Heading 3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color w:val="5B9BD5" w:themeColor="accent1"/>
      <w:sz w:val="22"/>
      <w:szCs w:val="36"/>
    </w:rPr>
  </w:style>
  <w:style w:type="character" w:customStyle="1" w:styleId="Heading4Char1">
    <w:name w:val="Heading 4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36"/>
    </w:rPr>
  </w:style>
  <w:style w:type="character" w:customStyle="1" w:styleId="Heading5Char1">
    <w:name w:val="Heading 5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color w:val="1F4D78" w:themeColor="accent1" w:themeShade="7F"/>
      <w:sz w:val="22"/>
      <w:szCs w:val="36"/>
    </w:rPr>
  </w:style>
  <w:style w:type="character" w:customStyle="1" w:styleId="Heading6Char1">
    <w:name w:val="Heading 6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36"/>
    </w:rPr>
  </w:style>
  <w:style w:type="character" w:customStyle="1" w:styleId="Heading7Char1">
    <w:name w:val="Heading 7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36"/>
    </w:rPr>
  </w:style>
  <w:style w:type="character" w:customStyle="1" w:styleId="Heading8Char1">
    <w:name w:val="Heading 8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color w:val="404040" w:themeColor="text1" w:themeTint="BF"/>
      <w:szCs w:val="32"/>
    </w:rPr>
  </w:style>
  <w:style w:type="character" w:customStyle="1" w:styleId="Heading9Char1">
    <w:name w:val="Heading 9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404040" w:themeColor="text1" w:themeTint="BF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B287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1">
    <w:name w:val="Title Char1"/>
    <w:basedOn w:val="DefaultParagraphFont"/>
    <w:uiPriority w:val="10"/>
    <w:rsid w:val="00487DF2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87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1">
    <w:name w:val="Subtitle Char1"/>
    <w:basedOn w:val="DefaultParagraphFont"/>
    <w:uiPriority w:val="11"/>
    <w:rsid w:val="00487DF2"/>
    <w:rPr>
      <w:rFonts w:eastAsiaTheme="minorEastAsia"/>
      <w:color w:val="5A5A5A" w:themeColor="text1" w:themeTint="A5"/>
      <w:spacing w:val="15"/>
      <w:szCs w:val="22"/>
      <w:lang w:bidi="ar-SA"/>
    </w:rPr>
  </w:style>
  <w:style w:type="character" w:styleId="Emphasis">
    <w:name w:val="Emphasis"/>
    <w:basedOn w:val="DefaultParagraphFont"/>
    <w:uiPriority w:val="20"/>
    <w:qFormat/>
    <w:rsid w:val="009B287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9B287E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1">
    <w:name w:val="Quote Char1"/>
    <w:basedOn w:val="DefaultParagraphFont"/>
    <w:uiPriority w:val="29"/>
    <w:rsid w:val="00487DF2"/>
    <w:rPr>
      <w:i/>
      <w:iCs/>
      <w:color w:val="404040" w:themeColor="text1" w:themeTint="BF"/>
      <w:szCs w:val="22"/>
      <w:lang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87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1">
    <w:name w:val="Intense Quote Char1"/>
    <w:basedOn w:val="DefaultParagraphFont"/>
    <w:uiPriority w:val="30"/>
    <w:rsid w:val="00487DF2"/>
    <w:rPr>
      <w:i/>
      <w:iCs/>
      <w:color w:val="5B9BD5" w:themeColor="accent1"/>
      <w:szCs w:val="22"/>
      <w:lang w:bidi="ar-SA"/>
    </w:rPr>
  </w:style>
  <w:style w:type="character" w:styleId="SubtleEmphasis">
    <w:name w:val="Subtle Emphasis"/>
    <w:basedOn w:val="DefaultParagraphFont"/>
    <w:uiPriority w:val="19"/>
    <w:qFormat/>
    <w:rsid w:val="009B287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B287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B287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9B287E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9B287E"/>
    <w:rPr>
      <w:b/>
      <w:bCs/>
      <w:smallCaps/>
      <w:spacing w:val="10"/>
    </w:rPr>
  </w:style>
  <w:style w:type="numbering" w:customStyle="1" w:styleId="NoList2">
    <w:name w:val="No List2"/>
    <w:next w:val="NoList"/>
    <w:uiPriority w:val="99"/>
    <w:semiHidden/>
    <w:unhideWhenUsed/>
    <w:rsid w:val="00487DF2"/>
  </w:style>
  <w:style w:type="paragraph" w:customStyle="1" w:styleId="Caption2">
    <w:name w:val="Caption2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PlainTable411">
    <w:name w:val="Plain Table 411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2">
    <w:name w:val="Table Grid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487DF2"/>
  </w:style>
  <w:style w:type="paragraph" w:customStyle="1" w:styleId="Caption3">
    <w:name w:val="Caption3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3">
    <w:name w:val="Table Grid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412">
    <w:name w:val="Plain Table 412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numbering" w:customStyle="1" w:styleId="NoList4">
    <w:name w:val="No List4"/>
    <w:next w:val="NoList"/>
    <w:uiPriority w:val="99"/>
    <w:semiHidden/>
    <w:unhideWhenUsed/>
    <w:rsid w:val="00487DF2"/>
  </w:style>
  <w:style w:type="paragraph" w:customStyle="1" w:styleId="Caption4">
    <w:name w:val="Caption4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4">
    <w:name w:val="Table Grid4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">
    <w:name w:val="No List5"/>
    <w:next w:val="NoList"/>
    <w:uiPriority w:val="99"/>
    <w:semiHidden/>
    <w:unhideWhenUsed/>
    <w:rsid w:val="00487DF2"/>
  </w:style>
  <w:style w:type="paragraph" w:customStyle="1" w:styleId="Caption5">
    <w:name w:val="Caption5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5">
    <w:name w:val="Table Grid5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">
    <w:name w:val="No List6"/>
    <w:next w:val="NoList"/>
    <w:uiPriority w:val="99"/>
    <w:semiHidden/>
    <w:unhideWhenUsed/>
    <w:rsid w:val="00487DF2"/>
  </w:style>
  <w:style w:type="paragraph" w:customStyle="1" w:styleId="Caption6">
    <w:name w:val="Caption6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6">
    <w:name w:val="Table Grid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uiPriority w:val="99"/>
    <w:semiHidden/>
    <w:unhideWhenUsed/>
    <w:rsid w:val="00487DF2"/>
  </w:style>
  <w:style w:type="paragraph" w:customStyle="1" w:styleId="Caption7">
    <w:name w:val="Caption7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7">
    <w:name w:val="Table Grid7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">
    <w:name w:val="No List8"/>
    <w:next w:val="NoList"/>
    <w:uiPriority w:val="99"/>
    <w:semiHidden/>
    <w:unhideWhenUsed/>
    <w:rsid w:val="00487DF2"/>
  </w:style>
  <w:style w:type="paragraph" w:customStyle="1" w:styleId="Caption8">
    <w:name w:val="Caption8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8">
    <w:name w:val="Table Grid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">
    <w:name w:val="Table Grid9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">
    <w:name w:val="Table Grid4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">
    <w:name w:val="Table Grid5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">
    <w:name w:val="Table Grid6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">
    <w:name w:val="Table Grid7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2">
    <w:name w:val="Table Grid8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2">
    <w:name w:val="Table Grid9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 Grid2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">
    <w:name w:val="Table Grid27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0">
    <w:name w:val="Table Grid11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">
    <w:name w:val="Table Grid34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">
    <w:name w:val="Table Grid35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">
    <w:name w:val="Table Grid3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">
    <w:name w:val="Table Grid37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">
    <w:name w:val="Table Grid3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">
    <w:name w:val="Table Grid39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">
    <w:name w:val="Table Grid4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">
    <w:name w:val="Table Grid21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">
    <w:name w:val="Table Grid4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35A5C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44">
    <w:name w:val="Table Grid44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">
    <w:name w:val="Table Grid45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6">
    <w:name w:val="Table Grid46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00ABD"/>
    <w:pPr>
      <w:spacing w:after="0" w:line="240" w:lineRule="auto"/>
    </w:pPr>
    <w:rPr>
      <w:rFonts w:ascii="Calibri" w:eastAsia="Calibri" w:hAnsi="Calibri" w:cs="DaunPenh"/>
    </w:rPr>
  </w:style>
  <w:style w:type="paragraph" w:customStyle="1" w:styleId="Standard">
    <w:name w:val="Standard"/>
    <w:rsid w:val="00A82E72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0"/>
      <w:szCs w:val="20"/>
      <w:lang w:bidi="he-IL"/>
    </w:rPr>
  </w:style>
  <w:style w:type="table" w:customStyle="1" w:styleId="TableGrid47">
    <w:name w:val="Table Grid47"/>
    <w:basedOn w:val="TableNormal"/>
    <w:next w:val="TableGrid"/>
    <w:uiPriority w:val="39"/>
    <w:rsid w:val="00A82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">
    <w:name w:val="Table Grid48"/>
    <w:basedOn w:val="TableNormal"/>
    <w:next w:val="TableGrid"/>
    <w:uiPriority w:val="39"/>
    <w:rsid w:val="00AA68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C728CB"/>
  </w:style>
  <w:style w:type="paragraph" w:customStyle="1" w:styleId="MTDisplayEquation">
    <w:name w:val="MTDisplayEquation"/>
    <w:basedOn w:val="Normal"/>
    <w:next w:val="Normal"/>
    <w:link w:val="MTDisplayEquationChar"/>
    <w:rsid w:val="00C728CB"/>
    <w:pPr>
      <w:tabs>
        <w:tab w:val="center" w:pos="5040"/>
        <w:tab w:val="right" w:pos="10100"/>
      </w:tabs>
      <w:spacing w:after="0" w:line="240" w:lineRule="auto"/>
    </w:pPr>
    <w:rPr>
      <w:rFonts w:ascii="Khmer OS" w:eastAsia="Times New Roman" w:hAnsi="Khmer OS" w:cs="Khmer OS"/>
      <w:lang w:val="x-none" w:eastAsia="x-none"/>
    </w:rPr>
  </w:style>
  <w:style w:type="character" w:customStyle="1" w:styleId="MTDisplayEquationChar">
    <w:name w:val="MTDisplayEquation Char"/>
    <w:link w:val="MTDisplayEquation"/>
    <w:rsid w:val="00C728CB"/>
    <w:rPr>
      <w:rFonts w:ascii="Khmer OS" w:eastAsia="Times New Roman" w:hAnsi="Khmer OS" w:cs="Khmer OS"/>
      <w:szCs w:val="22"/>
      <w:lang w:val="x-none" w:eastAsia="x-none"/>
    </w:rPr>
  </w:style>
  <w:style w:type="character" w:styleId="FollowedHyperlink">
    <w:name w:val="FollowedHyperlink"/>
    <w:uiPriority w:val="99"/>
    <w:unhideWhenUsed/>
    <w:rsid w:val="00C728CB"/>
    <w:rPr>
      <w:color w:val="800080"/>
      <w:u w:val="single"/>
    </w:rPr>
  </w:style>
  <w:style w:type="numbering" w:customStyle="1" w:styleId="MYSTYLE">
    <w:name w:val="MY STYLE"/>
    <w:uiPriority w:val="99"/>
    <w:rsid w:val="00C728CB"/>
    <w:pPr>
      <w:numPr>
        <w:numId w:val="1"/>
      </w:numPr>
    </w:pPr>
  </w:style>
  <w:style w:type="numbering" w:customStyle="1" w:styleId="Style2">
    <w:name w:val="Style2"/>
    <w:uiPriority w:val="99"/>
    <w:rsid w:val="00C728CB"/>
    <w:pPr>
      <w:numPr>
        <w:numId w:val="2"/>
      </w:numPr>
    </w:pPr>
  </w:style>
  <w:style w:type="numbering" w:customStyle="1" w:styleId="Style3">
    <w:name w:val="Style3"/>
    <w:uiPriority w:val="99"/>
    <w:rsid w:val="00C728CB"/>
    <w:pPr>
      <w:numPr>
        <w:numId w:val="3"/>
      </w:numPr>
    </w:pPr>
  </w:style>
  <w:style w:type="numbering" w:customStyle="1" w:styleId="Style4">
    <w:name w:val="Style4"/>
    <w:uiPriority w:val="99"/>
    <w:rsid w:val="00C728CB"/>
    <w:pPr>
      <w:numPr>
        <w:numId w:val="4"/>
      </w:numPr>
    </w:pPr>
  </w:style>
  <w:style w:type="numbering" w:customStyle="1" w:styleId="Style5">
    <w:name w:val="Style5"/>
    <w:uiPriority w:val="99"/>
    <w:rsid w:val="00C728CB"/>
    <w:pPr>
      <w:numPr>
        <w:numId w:val="5"/>
      </w:numPr>
    </w:pPr>
  </w:style>
  <w:style w:type="numbering" w:customStyle="1" w:styleId="Style6">
    <w:name w:val="Style6"/>
    <w:uiPriority w:val="99"/>
    <w:rsid w:val="00C728CB"/>
    <w:pPr>
      <w:numPr>
        <w:numId w:val="6"/>
      </w:numPr>
    </w:pPr>
  </w:style>
  <w:style w:type="numbering" w:customStyle="1" w:styleId="Style7">
    <w:name w:val="Style7"/>
    <w:uiPriority w:val="99"/>
    <w:rsid w:val="00C728CB"/>
    <w:pPr>
      <w:numPr>
        <w:numId w:val="7"/>
      </w:numPr>
    </w:pPr>
  </w:style>
  <w:style w:type="numbering" w:customStyle="1" w:styleId="Style8">
    <w:name w:val="Style8"/>
    <w:uiPriority w:val="99"/>
    <w:rsid w:val="00C728CB"/>
    <w:pPr>
      <w:numPr>
        <w:numId w:val="8"/>
      </w:numPr>
    </w:pPr>
  </w:style>
  <w:style w:type="numbering" w:customStyle="1" w:styleId="Style9">
    <w:name w:val="Style9"/>
    <w:uiPriority w:val="99"/>
    <w:rsid w:val="00C728CB"/>
    <w:pPr>
      <w:numPr>
        <w:numId w:val="9"/>
      </w:numPr>
    </w:pPr>
  </w:style>
  <w:style w:type="paragraph" w:styleId="TOC4">
    <w:name w:val="toc 4"/>
    <w:basedOn w:val="Normal"/>
    <w:next w:val="Normal"/>
    <w:autoRedefine/>
    <w:uiPriority w:val="39"/>
    <w:unhideWhenUsed/>
    <w:rsid w:val="00C728CB"/>
    <w:pPr>
      <w:spacing w:after="200" w:line="276" w:lineRule="auto"/>
      <w:ind w:left="660"/>
    </w:pPr>
    <w:rPr>
      <w:rFonts w:ascii="Calibri" w:eastAsia="Calibri" w:hAnsi="Calibri" w:cs="DaunPenh"/>
    </w:rPr>
  </w:style>
  <w:style w:type="paragraph" w:styleId="BodyText">
    <w:name w:val="Body Text"/>
    <w:basedOn w:val="Normal"/>
    <w:link w:val="BodyTextChar"/>
    <w:rsid w:val="00C728CB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C728CB"/>
    <w:rPr>
      <w:rFonts w:ascii="Times New Roman" w:eastAsia="Times New Roman" w:hAnsi="Times New Roman" w:cs="Times New Roman"/>
      <w:szCs w:val="22"/>
      <w:lang w:val="x-none" w:eastAsia="x-none" w:bidi="ar-SA"/>
    </w:rPr>
  </w:style>
  <w:style w:type="character" w:styleId="LineNumber">
    <w:name w:val="line number"/>
    <w:uiPriority w:val="99"/>
    <w:semiHidden/>
    <w:unhideWhenUsed/>
    <w:rsid w:val="00C728CB"/>
  </w:style>
  <w:style w:type="table" w:customStyle="1" w:styleId="TableGrid49">
    <w:name w:val="Table Grid49"/>
    <w:basedOn w:val="TableNormal"/>
    <w:next w:val="TableGrid"/>
    <w:uiPriority w:val="39"/>
    <w:rsid w:val="00C72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">
    <w:name w:val="Para"/>
    <w:basedOn w:val="Normal"/>
    <w:link w:val="ParaChar"/>
    <w:uiPriority w:val="3"/>
    <w:qFormat/>
    <w:rsid w:val="00715DAF"/>
    <w:pPr>
      <w:spacing w:before="120" w:beforeAutospacing="1" w:after="120" w:afterAutospacing="1" w:line="240" w:lineRule="auto"/>
      <w:ind w:left="680" w:right="680"/>
      <w:jc w:val="both"/>
    </w:pPr>
    <w:rPr>
      <w:rFonts w:ascii="Times New Roman" w:eastAsia="SimSun" w:hAnsi="Times New Roman" w:cs="Times New Roman"/>
      <w:szCs w:val="20"/>
    </w:rPr>
  </w:style>
  <w:style w:type="character" w:customStyle="1" w:styleId="ParaChar">
    <w:name w:val="Para Char"/>
    <w:basedOn w:val="DefaultParagraphFont"/>
    <w:link w:val="Para"/>
    <w:uiPriority w:val="3"/>
    <w:rsid w:val="00715DAF"/>
    <w:rPr>
      <w:rFonts w:ascii="Times New Roman" w:eastAsia="SimSun" w:hAnsi="Times New Roman" w:cs="Times New Roman"/>
      <w:szCs w:val="20"/>
      <w:lang w:bidi="ar-SA"/>
    </w:rPr>
  </w:style>
  <w:style w:type="numbering" w:customStyle="1" w:styleId="NoList9">
    <w:name w:val="No List9"/>
    <w:next w:val="NoList"/>
    <w:uiPriority w:val="99"/>
    <w:semiHidden/>
    <w:unhideWhenUsed/>
    <w:rsid w:val="00226E05"/>
  </w:style>
  <w:style w:type="table" w:customStyle="1" w:styleId="TableGrid50">
    <w:name w:val="Table Grid50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">
    <w:name w:val="No List11"/>
    <w:next w:val="NoList"/>
    <w:uiPriority w:val="99"/>
    <w:semiHidden/>
    <w:unhideWhenUsed/>
    <w:rsid w:val="00226E05"/>
  </w:style>
  <w:style w:type="numbering" w:customStyle="1" w:styleId="NoList21">
    <w:name w:val="No List21"/>
    <w:next w:val="NoList"/>
    <w:uiPriority w:val="99"/>
    <w:semiHidden/>
    <w:unhideWhenUsed/>
    <w:rsid w:val="00226E05"/>
  </w:style>
  <w:style w:type="numbering" w:customStyle="1" w:styleId="NoList31">
    <w:name w:val="No List31"/>
    <w:next w:val="NoList"/>
    <w:uiPriority w:val="99"/>
    <w:semiHidden/>
    <w:unhideWhenUsed/>
    <w:rsid w:val="00226E05"/>
  </w:style>
  <w:style w:type="numbering" w:customStyle="1" w:styleId="NoList41">
    <w:name w:val="No List41"/>
    <w:next w:val="NoList"/>
    <w:uiPriority w:val="99"/>
    <w:semiHidden/>
    <w:unhideWhenUsed/>
    <w:rsid w:val="00226E05"/>
  </w:style>
  <w:style w:type="numbering" w:customStyle="1" w:styleId="NoList51">
    <w:name w:val="No List51"/>
    <w:next w:val="NoList"/>
    <w:uiPriority w:val="99"/>
    <w:semiHidden/>
    <w:unhideWhenUsed/>
    <w:rsid w:val="00226E05"/>
  </w:style>
  <w:style w:type="numbering" w:customStyle="1" w:styleId="NoList61">
    <w:name w:val="No List61"/>
    <w:next w:val="NoList"/>
    <w:uiPriority w:val="99"/>
    <w:semiHidden/>
    <w:unhideWhenUsed/>
    <w:rsid w:val="00226E05"/>
  </w:style>
  <w:style w:type="numbering" w:customStyle="1" w:styleId="NoList71">
    <w:name w:val="No List71"/>
    <w:next w:val="NoList"/>
    <w:uiPriority w:val="99"/>
    <w:semiHidden/>
    <w:unhideWhenUsed/>
    <w:rsid w:val="00226E05"/>
  </w:style>
  <w:style w:type="numbering" w:customStyle="1" w:styleId="NoList81">
    <w:name w:val="No List81"/>
    <w:next w:val="NoList"/>
    <w:uiPriority w:val="99"/>
    <w:semiHidden/>
    <w:unhideWhenUsed/>
    <w:rsid w:val="00226E05"/>
  </w:style>
  <w:style w:type="table" w:customStyle="1" w:styleId="TableGrid93">
    <w:name w:val="Table Grid93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3">
    <w:name w:val="Table Grid103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">
    <w:name w:val="Table Grid112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">
    <w:name w:val="Table Grid12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">
    <w:name w:val="Table Grid13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">
    <w:name w:val="Table Grid14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">
    <w:name w:val="Table Grid15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">
    <w:name w:val="Table Grid16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">
    <w:name w:val="Table Grid17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">
    <w:name w:val="Table Grid18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1">
    <w:name w:val="Table Grid19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1">
    <w:name w:val="Table Grid20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1">
    <w:name w:val="Table Grid23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1">
    <w:name w:val="Table Grid24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1">
    <w:name w:val="Table Grid25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1">
    <w:name w:val="Table Grid35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1">
    <w:name w:val="Table Grid36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1">
    <w:name w:val="Table Grid37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1">
    <w:name w:val="Table Grid38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1">
    <w:name w:val="Table Grid39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1">
    <w:name w:val="Table Grid40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1">
    <w:name w:val="Table Grid210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1">
    <w:name w:val="Table Grid47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1">
    <w:name w:val="Table Grid48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1">
    <w:name w:val="Table Grid49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21">
    <w:name w:val="Grid Table 21"/>
    <w:basedOn w:val="TableNormal"/>
    <w:uiPriority w:val="47"/>
    <w:rsid w:val="000852E4"/>
    <w:pPr>
      <w:spacing w:after="0" w:line="240" w:lineRule="auto"/>
    </w:pPr>
    <w:rPr>
      <w:rFonts w:eastAsiaTheme="minorHAnsi"/>
      <w:sz w:val="24"/>
      <w:szCs w:val="24"/>
      <w:lang w:bidi="ar-SA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NL4">
    <w:name w:val="NL4"/>
    <w:basedOn w:val="Para"/>
    <w:semiHidden/>
    <w:rsid w:val="000852E4"/>
    <w:pPr>
      <w:numPr>
        <w:numId w:val="10"/>
      </w:numPr>
      <w:tabs>
        <w:tab w:val="left" w:pos="340"/>
      </w:tabs>
      <w:spacing w:before="0" w:beforeAutospacing="0" w:afterAutospacing="0"/>
      <w:ind w:left="2410" w:hanging="369"/>
      <w:contextualSpacing/>
    </w:pPr>
    <w:rPr>
      <w:noProof/>
      <w:lang w:val="en-GB" w:bidi="ar-SA"/>
    </w:rPr>
  </w:style>
  <w:style w:type="table" w:customStyle="1" w:styleId="TableGrid53">
    <w:name w:val="Table Grid53"/>
    <w:basedOn w:val="TableNormal"/>
    <w:next w:val="TableGrid"/>
    <w:uiPriority w:val="39"/>
    <w:rsid w:val="000852E4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852E4"/>
    <w:pPr>
      <w:spacing w:after="0" w:line="240" w:lineRule="auto"/>
    </w:pPr>
    <w:rPr>
      <w:sz w:val="20"/>
      <w:szCs w:val="32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852E4"/>
    <w:rPr>
      <w:sz w:val="20"/>
      <w:szCs w:val="32"/>
    </w:rPr>
  </w:style>
  <w:style w:type="character" w:styleId="EndnoteReference">
    <w:name w:val="endnote reference"/>
    <w:basedOn w:val="DefaultParagraphFont"/>
    <w:uiPriority w:val="99"/>
    <w:semiHidden/>
    <w:unhideWhenUsed/>
    <w:rsid w:val="000852E4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0852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52E4"/>
    <w:pPr>
      <w:spacing w:line="240" w:lineRule="auto"/>
    </w:pPr>
    <w:rPr>
      <w:sz w:val="20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52E4"/>
    <w:rPr>
      <w:sz w:val="20"/>
      <w:szCs w:val="3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52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52E4"/>
    <w:rPr>
      <w:b/>
      <w:bCs/>
      <w:sz w:val="20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0852E4"/>
    <w:rPr>
      <w:szCs w:val="36"/>
    </w:rPr>
  </w:style>
  <w:style w:type="paragraph" w:customStyle="1" w:styleId="Pa75">
    <w:name w:val="Pa7+5"/>
    <w:basedOn w:val="Default"/>
    <w:next w:val="Default"/>
    <w:uiPriority w:val="99"/>
    <w:rsid w:val="004D15FA"/>
    <w:pPr>
      <w:spacing w:line="231" w:lineRule="atLeast"/>
    </w:pPr>
    <w:rPr>
      <w:rFonts w:ascii="Berkeley" w:eastAsiaTheme="minorEastAsia" w:hAnsi="Berkeley" w:cstheme="minorBidi"/>
      <w:color w:val="auto"/>
    </w:rPr>
  </w:style>
  <w:style w:type="table" w:customStyle="1" w:styleId="TableGrid531">
    <w:name w:val="Table Grid531"/>
    <w:basedOn w:val="TableNormal"/>
    <w:next w:val="TableGrid"/>
    <w:uiPriority w:val="39"/>
    <w:rsid w:val="005734E2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">
    <w:name w:val="Table Grid54"/>
    <w:basedOn w:val="TableNormal"/>
    <w:next w:val="TableGrid"/>
    <w:uiPriority w:val="39"/>
    <w:rsid w:val="001018B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2">
    <w:name w:val="Table Grid472"/>
    <w:basedOn w:val="TableNormal"/>
    <w:next w:val="TableGrid"/>
    <w:uiPriority w:val="39"/>
    <w:rsid w:val="003C6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">
    <w:name w:val="Table Grid55"/>
    <w:basedOn w:val="TableNormal"/>
    <w:next w:val="TableGrid"/>
    <w:uiPriority w:val="39"/>
    <w:rsid w:val="00094FDC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CB3A3D"/>
    <w:rPr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5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558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10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291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928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71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293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97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78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86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9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523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99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576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111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40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21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109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16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508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064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76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9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56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618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54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42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2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23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5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12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20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4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13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849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0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073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451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683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525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19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1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1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8706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77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03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58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336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31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2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059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3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Book</b:SourceType>
    <b:Guid>{AFC40E66-2893-41EA-842C-F9A95E725BDA}</b:Guid>
    <b:Author>
      <b:Author>
        <b:NameList>
          <b:Person>
            <b:Last>នាយកដ្ឋានធានាគុណភាពអប់រំ</b:Last>
          </b:Person>
        </b:NameList>
      </b:Author>
    </b:Author>
    <b:Title>ក្របខណ្ឌរង្វាយតម្លៃលទ្ធផលសិក្សារបស់សិស្សកម្រិតមតេ្តយ្យសិក្សា និងអប់រំចំណេះទូទៅ</b:Title>
    <b:Year>២០១៨</b:Year>
    <b:Publisher>ក្រសួងអយក</b:Publisher>
    <b:LCID>en-US</b:LCID>
    <b:City>ភ្នំពេញ</b:City>
    <b:RefOrder>1</b:RefOrder>
  </b:Source>
  <b:Source>
    <b:Tag>ក្រ០៦1</b:Tag>
    <b:SourceType>Book</b:SourceType>
    <b:Guid>{1508DC44-2359-4A0C-8117-0F62E04F34F2}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កម្មវិធីសិក្សាលម្អិតគណិតវិទ្យា សម្រាប់អប់រំមូលដ្ឋានចំណេះទូទៅ</b:Title>
    <b:Year>២០០៦</b:Year>
    <b:Publisher>ក្រសួងអយក</b:Publisher>
    <b:RefOrder>4</b:RefOrder>
  </b:Source>
  <b:Source>
    <b:Tag>នាយ០៦</b:Tag>
    <b:SourceType>Book</b:SourceType>
    <b:Guid>{F693D973-A3A1-455F-B40E-0340D67B1E08}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កម្មវិធីសិក្សាលម្អិតភាសាខ្មែរ សម្រាប់អប់រំមូលដ្ឋានចំណេះទូទៅ</b:Title>
    <b:Year>២០០៦</b:Year>
    <b:Publisher>ក្រសួងអយក</b:Publisher>
    <b:RefOrder>3</b:RefOrder>
  </b:Source>
  <b:Source>
    <b:Tag>ក្រ</b:Tag>
    <b:SourceType>Book</b:SourceType>
    <b:Guid>{EE96FAA8-21B5-41F1-A5E7-1DB71A10E146}</b:Guid>
    <b:Author>
      <b:Author>
        <b:NameList>
          <b:Person>
            <b:Last>នាយកដ្ឋានបឋមសិក្សា</b:Last>
          </b:Person>
        </b:NameList>
      </b:Author>
    </b:Author>
    <b:Title>បញ្ជីស្រង់ពិន្ទុ</b:Title>
    <b:Publisher>ក្រសួងអយក</b:Publisher>
    <b:Year>២០១៩</b:Year>
    <b:RefOrder>7</b:RefOrder>
  </b:Source>
  <b:Source>
    <b:Tag>MoE20</b:Tag>
    <b:SourceType>Report</b:SourceType>
    <b:Guid>{884BDA60-DBF1-4AC4-B539-939BE0A0C270}</b:Guid>
    <b:Title>សេចក្តីណែនាំដំណើរការគ្រឹះស្ថានបឋមសិក្សា និងមត្តេយ្យសិក្សាសាធារណៈឆ្នាំសិក្សា ២០១៩-២០២០</b:Title>
    <b:City>ភ្នំពេញ</b:City>
    <b:Publisher>ក្រសួងអយក</b:Publisher>
    <b:Author>
      <b:Author>
        <b:NameList>
          <b:Person>
            <b:Last>នាយកដ្ឋានបឋមសិក្សា</b:Last>
          </b:Person>
        </b:NameList>
      </b:Author>
    </b:Author>
    <b:Year>២០១៩</b:Year>
    <b:RefOrder>10</b:RefOrder>
  </b:Source>
  <b:Source>
    <b:Tag>ក្រ1</b:Tag>
    <b:SourceType>Book</b:SourceType>
    <b:Guid>{9A92B300-F4CD-4398-83D3-6F62985229BC}</b:Guid>
    <b:Title>កម្មវិធីសិក្សាគោល សម្រាប់អប់រំមូលដ្ឋានចំណេះទូទៅ</b:Title>
    <b:Publisher>ក្រសួងអយក</b:Publisher>
    <b:City>ភ្នំពេញ</b:City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Year>២០០៦</b:Year>
    <b:RefOrder>5</b:RefOrder>
  </b:Source>
  <b:Source>
    <b:Tag>Cla12</b:Tag>
    <b:SourceType>Book</b:SourceType>
    <b:Guid>{0E2B87F2-3A2F-411A-84FB-0DFC9965EDC8}</b:Guid>
    <b:Title>Classroom assessment: Concept and applications</b:Title>
    <b:Year>2012</b:Year>
    <b:Author>
      <b:Author>
        <b:NameList>
          <b:Person>
            <b:Last>Russell</b:Last>
            <b:First>Michael</b:First>
            <b:Middle>K.</b:Middle>
          </b:Person>
          <b:Person>
            <b:Last>Airasian</b:Last>
            <b:First>Peter</b:First>
            <b:Middle>W.</b:Middle>
          </b:Person>
        </b:NameList>
      </b:Author>
    </b:Author>
    <b:City>New York</b:City>
    <b:Publisher>McGraw-Hill</b:Publisher>
    <b:RefOrder>8</b:RefOrder>
  </b:Source>
  <b:Source>
    <b:Tag>TIM15</b:Tag>
    <b:SourceType>Book</b:SourceType>
    <b:Guid>{6A387F1E-A3E8-4C17-8764-B147A652CD9B}</b:Guid>
    <b:Author>
      <b:Author>
        <b:NameList>
          <b:Person>
            <b:Last>Mullis</b:Last>
            <b:First>Ina</b:First>
            <b:Middle>V.S.</b:Middle>
          </b:Person>
          <b:Person>
            <b:Last>Martin</b:Last>
            <b:First>Michael</b:First>
            <b:Middle>O.</b:Middle>
          </b:Person>
        </b:NameList>
      </b:Author>
    </b:Author>
    <b:Title>TIMSS: Item Writing Guideline</b:Title>
    <b:Year>2011</b:Year>
    <b:Publisher>TIMSS &amp; PIRLS: International Study Center</b:Publisher>
    <b:City>Boston</b:City>
    <b:RefOrder>9</b:RefOrder>
  </b:Source>
  <b:Source>
    <b:Tag>MDa09</b:Tag>
    <b:SourceType>Book</b:SourceType>
    <b:Guid>{0F4C85CD-D5DC-494C-9ECF-553C56443CB9}</b:Guid>
    <b:Author>
      <b:Author>
        <b:NameList>
          <b:Person>
            <b:Last>Miller</b:Last>
            <b:First>M.</b:First>
            <b:Middle>David</b:Middle>
          </b:Person>
          <b:Person>
            <b:Last>LINN</b:Last>
            <b:First>Robert</b:First>
            <b:Middle>L.</b:Middle>
          </b:Person>
          <b:Person>
            <b:Last>Gronlund</b:Last>
            <b:First>Norman</b:First>
            <b:Middle>E.</b:Middle>
          </b:Person>
        </b:NameList>
      </b:Author>
    </b:Author>
    <b:Title>Measurement and Assessment in Teaching</b:Title>
    <b:Year>2009</b:Year>
    <b:City>New Jersey</b:City>
    <b:Publisher>Pearson Education</b:Publisher>
    <b:RefOrder>2</b:RefOrder>
  </b:Source>
  <b:Source>
    <b:Tag>នាយ១៥</b:Tag>
    <b:SourceType>Book</b:SourceType>
    <b:Guid>{302C75CD-F3A7-4732-9CE7-9F5FAD7E7B4F}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ឯកសារណែនាំអភិវឌ្ឍន៍វិញ្ញាសាសម្រាប់ការប្រឡងសញ្ញាបត្រមធ្យមសិក្សាបឋមភូមិ</b:Title>
    <b:Year>២០១៥</b:Year>
    <b:Publisher>ក្រសួងអយក</b:Publisher>
    <b:City>ភ្នំពេញ</b:City>
    <b:RefOrder>6</b:RefOrder>
  </b:Source>
</b:Sources>
</file>

<file path=customXml/itemProps1.xml><?xml version="1.0" encoding="utf-8"?>
<ds:datastoreItem xmlns:ds="http://schemas.openxmlformats.org/officeDocument/2006/customXml" ds:itemID="{A3037DEF-8D29-4AD4-88A4-BD5DF8653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TTP_Try</dc:creator>
  <cp:lastModifiedBy>Sophak Phorn</cp:lastModifiedBy>
  <cp:revision>3</cp:revision>
  <cp:lastPrinted>2023-09-27T12:03:00Z</cp:lastPrinted>
  <dcterms:created xsi:type="dcterms:W3CDTF">2024-08-23T12:09:00Z</dcterms:created>
  <dcterms:modified xsi:type="dcterms:W3CDTF">2026-08-05T09:13:00Z</dcterms:modified>
</cp:coreProperties>
</file>