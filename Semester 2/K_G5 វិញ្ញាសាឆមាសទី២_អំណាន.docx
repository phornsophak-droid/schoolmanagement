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CB61CF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  <w:bookmarkStart w:id="0" w:name="_GoBack"/>
      <w:bookmarkEnd w:id="0"/>
      <w:r w:rsidRPr="008474C4">
        <w:rPr>
          <w:rFonts w:ascii="Khmer OS Muol Light" w:hAnsi="Khmer OS Muol Light" w:cs="Khmer OS Muol Light" w:hint="cs"/>
          <w:noProof/>
          <w:color w:val="1205BB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3B05FAC7" wp14:editId="24CE4D5E">
                <wp:simplePos x="0" y="0"/>
                <wp:positionH relativeFrom="margin">
                  <wp:align>center</wp:align>
                </wp:positionH>
                <wp:positionV relativeFrom="paragraph">
                  <wp:posOffset>-186055</wp:posOffset>
                </wp:positionV>
                <wp:extent cx="6978650" cy="3371850"/>
                <wp:effectExtent l="0" t="0" r="0" b="1905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371850"/>
                          <a:chOff x="22860" y="0"/>
                          <a:chExt cx="6978650" cy="3371850"/>
                        </a:xfrm>
                      </wpg:grpSpPr>
                      <wps:wsp>
                        <wps:cNvPr id="1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BA29A" w14:textId="77777777" w:rsidR="00BB62D6" w:rsidRPr="006363C1" w:rsidRDefault="00BB62D6" w:rsidP="00A33119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6D399D73" w14:textId="77777777" w:rsidR="00BB62D6" w:rsidRPr="00B64460" w:rsidRDefault="00BB62D6" w:rsidP="0098092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0" name="Group 120"/>
                        <wpg:cNvGrpSpPr/>
                        <wpg:grpSpPr>
                          <a:xfrm>
                            <a:off x="22860" y="0"/>
                            <a:ext cx="6890385" cy="3371850"/>
                            <a:chOff x="22860" y="0"/>
                            <a:chExt cx="6890385" cy="3371850"/>
                          </a:xfrm>
                        </wpg:grpSpPr>
                        <wps:wsp>
                          <wps:cNvPr id="12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411A8A" w14:textId="77777777" w:rsidR="00BB62D6" w:rsidRPr="006363C1" w:rsidRDefault="00BB62D6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6BA407D5" w14:textId="77777777" w:rsidR="00BB62D6" w:rsidRPr="006363C1" w:rsidRDefault="00BB62D6" w:rsidP="00980922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0ECD5F35" w14:textId="77777777" w:rsidR="00BB62D6" w:rsidRPr="00B64460" w:rsidRDefault="00BB62D6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3" name="Group 123"/>
                          <wpg:cNvGrpSpPr/>
                          <wpg:grpSpPr>
                            <a:xfrm>
                              <a:off x="22860" y="298450"/>
                              <a:ext cx="6890385" cy="3073400"/>
                              <a:chOff x="22860" y="-38100"/>
                              <a:chExt cx="6890385" cy="3073400"/>
                            </a:xfrm>
                          </wpg:grpSpPr>
                          <wps:wsp>
                            <wps:cNvPr id="124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140" y="-38100"/>
                                <a:ext cx="6682105" cy="1621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0F7AD9" w14:textId="77777777" w:rsidR="00BB62D6" w:rsidRPr="006363C1" w:rsidRDefault="00BB62D6" w:rsidP="00980922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cs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</w:rPr>
                                    <w:t>សាលាបឋមសិក្សា....................................</w:t>
                                  </w:r>
                                </w:p>
                                <w:p w14:paraId="46E89F4A" w14:textId="77777777" w:rsidR="00BB62D6" w:rsidRPr="006363C1" w:rsidRDefault="00BB62D6" w:rsidP="00980922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" w:hAnsi="Khmer OS" w:cs="Khmer OS"/>
                                      <w:cs/>
                                    </w:rPr>
                                    <w:t>ប្រឡង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</w:rPr>
                                    <w:t>ប្រចាំ....................................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</w:rPr>
                                    <w:t xml:space="preserve">   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  <w:cs/>
                                      <w:lang w:val="en-AU"/>
                                    </w:rPr>
                                    <w:t>ថ្នាក់ទី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  <w:lang w:val="en-AU"/>
                                    </w:rPr>
                                    <w:t>.........................</w:t>
                                  </w: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  <w:lang w:val="en-AU"/>
                                    </w:rPr>
                                    <w:t xml:space="preserve">  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  <w:lang w:val="en-AU"/>
                                    </w:rPr>
                                    <w:t>សម័យប្រឡងៈ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  <w:lang w:val="en-AU"/>
                                    </w:rPr>
                                    <w:t>...................................</w:t>
                                  </w:r>
                                </w:p>
                                <w:p w14:paraId="6533A628" w14:textId="77777777" w:rsidR="00BB62D6" w:rsidRPr="006363C1" w:rsidRDefault="00BB62D6" w:rsidP="00980922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  <w:lang w:val="en-AU"/>
                                    </w:rPr>
                                    <w:t>ហត្ថលេខាអនុរក្សៈ</w:t>
                                  </w:r>
                                </w:p>
                                <w:p w14:paraId="097A494A" w14:textId="77777777" w:rsidR="00BB62D6" w:rsidRPr="006363C1" w:rsidRDefault="00BB62D6" w:rsidP="00980922">
                                  <w:pPr>
                                    <w:spacing w:after="0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  <w:t>-.............................</w:t>
                                  </w:r>
                                </w:p>
                                <w:p w14:paraId="335A5FEB" w14:textId="77777777" w:rsidR="00BB62D6" w:rsidRPr="006363C1" w:rsidRDefault="00BB62D6" w:rsidP="00980922">
                                  <w:pPr>
                                    <w:spacing w:after="0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  <w:t>-.............................</w:t>
                                  </w:r>
                                </w:p>
                                <w:p w14:paraId="2D1E9184" w14:textId="77777777" w:rsidR="00BB62D6" w:rsidRPr="006363C1" w:rsidRDefault="00BB62D6" w:rsidP="00980922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5" name="Group 125"/>
                            <wpg:cNvGrpSpPr/>
                            <wpg:grpSpPr>
                              <a:xfrm>
                                <a:off x="22860" y="546100"/>
                                <a:ext cx="6818630" cy="2489200"/>
                                <a:chOff x="22860" y="0"/>
                                <a:chExt cx="6818630" cy="2489200"/>
                              </a:xfrm>
                            </wpg:grpSpPr>
                            <wps:wsp>
                              <wps:cNvPr id="126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33550" y="0"/>
                                  <a:ext cx="3448685" cy="974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A5E535" w14:textId="77777777" w:rsidR="00BB62D6" w:rsidRPr="006363C1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នាមត្រកូល និងនាមខ្លួន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</w:t>
                                    </w:r>
                                  </w:p>
                                  <w:p w14:paraId="5557095B" w14:textId="77777777" w:rsidR="00BB62D6" w:rsidRPr="006363C1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ថ្ងៃខែឆ្នាំកំណើត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.................................................</w:t>
                                    </w:r>
                                  </w:p>
                                  <w:p w14:paraId="070EBF81" w14:textId="77777777" w:rsidR="00BB62D6" w:rsidRPr="006363C1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ហត្ថលេខា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បេក្ខជន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......................................</w:t>
                                    </w:r>
                                  </w:p>
                                  <w:p w14:paraId="5BD56A5D" w14:textId="77777777" w:rsidR="00BB62D6" w:rsidRPr="006363C1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b/>
                                        <w:bCs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33950" y="565150"/>
                                  <a:ext cx="1627505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2FFAAE9B" w14:textId="77777777" w:rsidR="00BB62D6" w:rsidRPr="00B64460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B64460"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cs/>
                                      </w:rPr>
                                      <w:t>អក្សរសម្ងាត់</w:t>
                                    </w:r>
                                  </w:p>
                                  <w:p w14:paraId="3F0939AA" w14:textId="77777777" w:rsidR="00BB62D6" w:rsidRPr="00635ACD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sz w:val="24"/>
                                        <w:szCs w:val="24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700" y="1676400"/>
                                  <a:ext cx="787400" cy="812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14900" y="1454150"/>
                                  <a:ext cx="162814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ysClr val="windowText" lastClr="000000">
                                      <a:lumMod val="100000"/>
                                      <a:lumOff val="0"/>
                                    </a:sys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7BB4D2C3" w14:textId="77777777" w:rsidR="00BB62D6" w:rsidRPr="00B64460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B64460"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cs/>
                                      </w:rPr>
                                      <w:t>អក្សរសម្ងាត់</w:t>
                                    </w:r>
                                  </w:p>
                                  <w:p w14:paraId="630671BB" w14:textId="77777777" w:rsidR="00BB62D6" w:rsidRPr="00635ACD" w:rsidRDefault="00BB62D6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sz w:val="24"/>
                                        <w:szCs w:val="24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0" y="1847850"/>
                                  <a:ext cx="5384800" cy="3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5C02C4" w14:textId="434B4F7D" w:rsidR="00BB62D6" w:rsidRPr="006363C1" w:rsidRDefault="00BB62D6" w:rsidP="00980922">
                                    <w:pPr>
                                      <w:tabs>
                                        <w:tab w:val="left" w:pos="851"/>
                                        <w:tab w:val="left" w:pos="1110"/>
                                        <w:tab w:val="left" w:pos="1560"/>
                                      </w:tabs>
                                      <w:spacing w:after="0" w:line="240" w:lineRule="auto"/>
                                      <w:ind w:left="284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 w:hint="cs"/>
                                        <w:b/>
                                        <w:bCs/>
                                        <w:cs/>
                                      </w:rPr>
                                      <w:t xml:space="preserve">វិញ្ញាសាមុខវិជ្ជា </w:t>
                                    </w:r>
                                    <w:r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៖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cs/>
                                        <w:lang w:val="en-AU"/>
                                      </w:rPr>
                                      <w:t>ភាសាខ្មែរ (</w:t>
                                    </w:r>
                                    <w:r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អំណាន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cs/>
                                        <w:lang w:val="en-AU"/>
                                      </w:rPr>
                                      <w:t>)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១០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ពិន្ទុ</w:t>
                                    </w:r>
                                    <w:r w:rsidRPr="00A0706B">
                                      <w:rPr>
                                        <w:rFonts w:ascii="Khmer OS" w:eastAsia="Calibri" w:hAnsi="Khmer OS" w:cs="Khmer OS" w:hint="cs"/>
                                        <w:b/>
                                        <w:bCs/>
                                        <w:sz w:val="24"/>
                                        <w:szCs w:val="24"/>
                                        <w:cs/>
                                        <w:lang w:val="en-AU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 xml:space="preserve">រយៈពេល 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៤០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នាទី</w:t>
                                    </w:r>
                                  </w:p>
                                  <w:p w14:paraId="67E303F9" w14:textId="77777777" w:rsidR="00BB62D6" w:rsidRPr="00B64460" w:rsidRDefault="00BB62D6" w:rsidP="00980922">
                                    <w:pPr>
                                      <w:spacing w:after="0" w:line="240" w:lineRule="auto"/>
                                      <w:ind w:left="270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860" y="1083945"/>
                                  <a:ext cx="6818630" cy="3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D2FACD" w14:textId="77777777" w:rsidR="00BB62D6" w:rsidRPr="00B64460" w:rsidRDefault="00BB62D6" w:rsidP="00980922">
                                    <w:pPr>
                                      <w:spacing w:after="0" w:line="240" w:lineRule="auto"/>
                                      <w:ind w:left="270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A85045">
                                      <w:rPr>
                                        <w:rFonts w:ascii="Khmer OS" w:hAnsi="Khmer OS" w:cs="Khmer OS"/>
                                        <w:sz w:val="24"/>
                                        <w:szCs w:val="24"/>
                                      </w:rPr>
                                      <w:sym w:font="Wingdings 2" w:char="F026"/>
                                    </w:r>
                                    <w:r w:rsidRPr="00A85045">
                                      <w:rPr>
                                        <w:rFonts w:ascii="Khmer OS" w:hAnsi="Khmer OS" w:cs="Khmer OS"/>
                                        <w:sz w:val="24"/>
                                        <w:szCs w:val="24"/>
                                      </w:rPr>
                                      <w:t>………………………………………………………………………………………………………………………………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5FAC7" id="Group 112" o:spid="_x0000_s1026" style="position:absolute;left:0;text-align:left;margin-left:0;margin-top:-14.65pt;width:549.5pt;height:265.5pt;z-index:251624448;mso-position-horizontal:center;mso-position-horizontal-relative:margin;mso-width-relative:margin;mso-height-relative:margin" coordorigin="228" coordsize="69786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ZO4wgAAANwAAAAPAAAAZHJzL2Rvd25yZXYueG1sRE9Na8JA&#10;EL0X/A/LCL2UulFB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BbeZO4wgAAANwAAAAPAAAA&#10;AAAAAAAAAAAAAAcCAABkcnMvZG93bnJldi54bWxQSwUGAAAAAAMAAwC3AAAA9gIAAAAA&#10;" filled="f" stroked="f">
                  <v:textbox>
                    <w:txbxContent>
                      <w:p w14:paraId="061BA29A" w14:textId="77777777" w:rsidR="00BB62D6" w:rsidRPr="006363C1" w:rsidRDefault="00BB62D6" w:rsidP="00A33119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6D399D73" w14:textId="77777777" w:rsidR="00BB62D6" w:rsidRPr="00B64460" w:rsidRDefault="00BB62D6" w:rsidP="00980922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120" o:spid="_x0000_s1028" style="position:absolute;left:228;width:68904;height:33718" coordorigin="228" coordsize="68903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" filled="f" stroked="f">
                    <v:textbox>
                      <w:txbxContent>
                        <w:p w14:paraId="5B411A8A" w14:textId="77777777" w:rsidR="00BB62D6" w:rsidRPr="006363C1" w:rsidRDefault="00BB62D6" w:rsidP="00980922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14:paraId="6BA407D5" w14:textId="77777777" w:rsidR="00BB62D6" w:rsidRPr="006363C1" w:rsidRDefault="00BB62D6" w:rsidP="00980922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14:paraId="0ECD5F35" w14:textId="77777777" w:rsidR="00BB62D6" w:rsidRPr="00B64460" w:rsidRDefault="00BB62D6" w:rsidP="00980922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123" o:spid="_x0000_s1030" style="position:absolute;left:228;top:2984;width:68904;height:30734" coordorigin="228,-381" coordsize="68903,3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rect id="Rectangle 2" o:spid="_x0000_s1031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" filled="f" stroked="f">
                      <v:textbox>
                        <w:txbxContent>
                          <w:p w14:paraId="220F7AD9" w14:textId="77777777" w:rsidR="00BB62D6" w:rsidRPr="006363C1" w:rsidRDefault="00BB62D6" w:rsidP="00980922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cs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</w:rPr>
                              <w:t>សាលាបឋមសិក្សា....................................</w:t>
                            </w:r>
                          </w:p>
                          <w:p w14:paraId="46E89F4A" w14:textId="77777777" w:rsidR="00BB62D6" w:rsidRPr="006363C1" w:rsidRDefault="00BB62D6" w:rsidP="00980922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" w:hAnsi="Khmer OS" w:cs="Khmer OS"/>
                                <w:cs/>
                              </w:rPr>
                              <w:t>ប្រឡង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</w:rPr>
                              <w:t>ប្រចាំ....................................</w:t>
                            </w:r>
                            <w:r w:rsidRPr="006363C1">
                              <w:rPr>
                                <w:rFonts w:ascii="Khmer OS" w:hAnsi="Khmer OS" w:cs="Khmer OS"/>
                              </w:rPr>
                              <w:t xml:space="preserve">   </w:t>
                            </w:r>
                            <w:r w:rsidRPr="006363C1">
                              <w:rPr>
                                <w:rFonts w:ascii="Khmer OS" w:hAnsi="Khmer OS" w:cs="Khmer OS"/>
                                <w:cs/>
                                <w:lang w:val="en-AU"/>
                              </w:rPr>
                              <w:t>ថ្នាក់ទី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  <w:lang w:val="en-AU"/>
                              </w:rPr>
                              <w:t>.........................</w:t>
                            </w: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  <w:lang w:val="en-AU"/>
                              </w:rPr>
                              <w:t xml:space="preserve">  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  <w:lang w:val="en-AU"/>
                              </w:rPr>
                              <w:t>សម័យប្រឡងៈ</w:t>
                            </w:r>
                            <w:r w:rsidRPr="006363C1">
                              <w:rPr>
                                <w:rFonts w:ascii="Khmer OS" w:hAnsi="Khmer OS" w:cs="Khmer OS"/>
                                <w:lang w:val="en-AU"/>
                              </w:rPr>
                              <w:t>...................................</w:t>
                            </w:r>
                          </w:p>
                          <w:p w14:paraId="6533A628" w14:textId="77777777" w:rsidR="00BB62D6" w:rsidRPr="006363C1" w:rsidRDefault="00BB62D6" w:rsidP="00980922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  <w:lang w:val="en-AU"/>
                              </w:rPr>
                              <w:t>ហត្ថលេខាអនុរក្សៈ</w:t>
                            </w:r>
                          </w:p>
                          <w:p w14:paraId="097A494A" w14:textId="77777777" w:rsidR="00BB62D6" w:rsidRPr="006363C1" w:rsidRDefault="00BB62D6" w:rsidP="00980922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  <w:t>-.............................</w:t>
                            </w:r>
                          </w:p>
                          <w:p w14:paraId="335A5FEB" w14:textId="77777777" w:rsidR="00BB62D6" w:rsidRPr="006363C1" w:rsidRDefault="00BB62D6" w:rsidP="00980922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  <w:t>-.............................</w:t>
                            </w:r>
                          </w:p>
                          <w:p w14:paraId="2D1E9184" w14:textId="77777777" w:rsidR="00BB62D6" w:rsidRPr="006363C1" w:rsidRDefault="00BB62D6" w:rsidP="00980922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</w:p>
                        </w:txbxContent>
                      </v:textbox>
                    </v:rect>
                    <v:group id="Group 125" o:spid="_x0000_s1032" style="position:absolute;left:228;top:5461;width:68186;height:24892" coordorigin="228" coordsize="68186,24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<v:rect id="Rectangle 4" o:spid="_x0000_s1033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" filled="f" stroked="f">
                        <v:textbox>
                          <w:txbxContent>
                            <w:p w14:paraId="76A5E535" w14:textId="77777777" w:rsidR="00BB62D6" w:rsidRPr="006363C1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នាមត្រកូល និងនាមខ្លួន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</w:t>
                              </w:r>
                            </w:p>
                            <w:p w14:paraId="5557095B" w14:textId="77777777" w:rsidR="00BB62D6" w:rsidRPr="006363C1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ថ្ងៃខែឆ្នាំកំណើត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</w:t>
                              </w:r>
                            </w:p>
                            <w:p w14:paraId="070EBF81" w14:textId="77777777" w:rsidR="00BB62D6" w:rsidRPr="006363C1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ហត្ថលេខា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បេក្ខជន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</w:t>
                              </w:r>
                            </w:p>
                            <w:p w14:paraId="5BD56A5D" w14:textId="77777777" w:rsidR="00BB62D6" w:rsidRPr="006363C1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6" o:spid="_x0000_s1034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" filled="f" strokeweight="1.5pt">
                        <v:textbox>
                          <w:txbxContent>
                            <w:p w14:paraId="2FFAAE9B" w14:textId="77777777" w:rsidR="00BB62D6" w:rsidRPr="00B64460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3F0939AA" w14:textId="77777777" w:rsidR="00BB62D6" w:rsidRPr="00635ACD" w:rsidRDefault="00BB62D6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oval id="Oval 35" o:spid="_x0000_s1035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"/>
                      <v:rect id="Rectangle 7" o:spid="_x0000_s1036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" filled="f" strokeweight="1.5pt">
                        <v:textbox>
                          <w:txbxContent>
                            <w:p w14:paraId="7BB4D2C3" w14:textId="77777777" w:rsidR="00BB62D6" w:rsidRPr="00B64460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630671BB" w14:textId="77777777" w:rsidR="00BB62D6" w:rsidRPr="00635ACD" w:rsidRDefault="00BB62D6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5" o:spid="_x0000_s1037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Gv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L48IxPozS8AAAD//wMAUEsBAi0AFAAGAAgAAAAhANvh9svuAAAAhQEAABMAAAAAAAAA&#10;AAAAAAAAAAAAAFtDb250ZW50X1R5cGVzXS54bWxQSwECLQAUAAYACAAAACEAWvQsW78AAAAVAQAA&#10;CwAAAAAAAAAAAAAAAAAfAQAAX3JlbHMvLnJlbHNQSwECLQAUAAYACAAAACEA4B5Rr8YAAADcAAAA&#10;DwAAAAAAAAAAAAAAAAAHAgAAZHJzL2Rvd25yZXYueG1sUEsFBgAAAAADAAMAtwAAAPoCAAAAAA==&#10;" filled="f" stroked="f">
                        <v:textbox>
                          <w:txbxContent>
                            <w:p w14:paraId="5F5C02C4" w14:textId="434B4F7D" w:rsidR="00BB62D6" w:rsidRPr="006363C1" w:rsidRDefault="00BB62D6" w:rsidP="00980922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b/>
                                  <w:bCs/>
                                  <w:cs/>
                                </w:rPr>
                                <w:t xml:space="preserve">វិញ្ញាសាមុខវិជ្ជា 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cs/>
                                  <w:lang w:val="en-AU"/>
                                </w:rPr>
                                <w:t>ភាសាខ្មែរ (</w:t>
                              </w: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អំណាន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cs/>
                                  <w:lang w:val="en-AU"/>
                                </w:rPr>
                                <w:t>)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ab/>
                              </w:r>
                              <w:r>
                                <w:rPr>
                                  <w:rFonts w:ascii="Khmer OS" w:hAnsi="Khmer OS" w:cs="Khmer OS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១០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ពិន្ទុ</w:t>
                              </w:r>
                              <w:r w:rsidRPr="00A0706B">
                                <w:rPr>
                                  <w:rFonts w:ascii="Khmer OS" w:eastAsia="Calibri" w:hAnsi="Khmer OS" w:cs="Khmer OS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៤០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នាទី</w:t>
                              </w:r>
                            </w:p>
                            <w:p w14:paraId="67E303F9" w14:textId="77777777" w:rsidR="00BB62D6" w:rsidRPr="00B64460" w:rsidRDefault="00BB62D6" w:rsidP="0098092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5" o:spid="_x0000_s1038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" filled="f" stroked="f">
                        <v:textbox>
                          <w:txbxContent>
                            <w:p w14:paraId="5AD2FACD" w14:textId="77777777" w:rsidR="00BB62D6" w:rsidRPr="00B64460" w:rsidRDefault="00BB62D6" w:rsidP="0098092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t>………………………………………………………………………………………………………………………………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18741991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3905A193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28144C56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2DC1411B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69EB75AF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090EA25B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11772021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221845C4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18393763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660E99DE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5931CFBC" w14:textId="77777777" w:rsidR="00980922" w:rsidRPr="008474C4" w:rsidRDefault="00980922" w:rsidP="00980922">
      <w:pPr>
        <w:spacing w:line="240" w:lineRule="auto"/>
        <w:ind w:left="990"/>
        <w:contextualSpacing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66FB4353" w14:textId="77777777" w:rsidR="00980922" w:rsidRPr="008474C4" w:rsidRDefault="00980922" w:rsidP="00980922">
      <w:pPr>
        <w:spacing w:line="240" w:lineRule="auto"/>
        <w:jc w:val="both"/>
        <w:rPr>
          <w:rFonts w:ascii="Khmer OS Muol Light" w:hAnsi="Khmer OS Muol Light" w:cs="Khmer OS Muol Light"/>
          <w:color w:val="FF0000"/>
          <w:lang w:val="ca-ES"/>
        </w:rPr>
      </w:pPr>
    </w:p>
    <w:p w14:paraId="5052B3CC" w14:textId="5B56AA63" w:rsidR="00980922" w:rsidRPr="00DD74EB" w:rsidRDefault="00980922" w:rsidP="00DD74EB">
      <w:pPr>
        <w:spacing w:line="240" w:lineRule="auto"/>
        <w:ind w:firstLine="720"/>
        <w:rPr>
          <w:rFonts w:ascii="Khmer OS System" w:hAnsi="Khmer OS System" w:cs="Khmer OS System"/>
          <w:b/>
          <w:bCs/>
          <w:color w:val="FF0000"/>
          <w:lang w:val="ca-ES"/>
        </w:rPr>
      </w:pPr>
      <w:r w:rsidRPr="00DD74EB">
        <w:rPr>
          <w:rFonts w:ascii="Khmer OS System" w:hAnsi="Khmer OS System" w:cs="Khmer OS System"/>
          <w:b/>
          <w:bCs/>
          <w:cs/>
          <w:lang w:val="ca-ES"/>
        </w:rPr>
        <w:t>ចូរអានអត្ថបទខាងក្រោមរួចឆ្លើយនឹងសំណួរ។</w:t>
      </w:r>
    </w:p>
    <w:p w14:paraId="02AB1BDD" w14:textId="26D36DFC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  <w:r>
        <w:rPr>
          <w:rFonts w:ascii="Khmer OS System" w:hAnsi="Khmer OS System" w:cs="Khmer OS System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BDC657" wp14:editId="38C29A62">
                <wp:simplePos x="0" y="0"/>
                <wp:positionH relativeFrom="column">
                  <wp:posOffset>500380</wp:posOffset>
                </wp:positionH>
                <wp:positionV relativeFrom="paragraph">
                  <wp:posOffset>110491</wp:posOffset>
                </wp:positionV>
                <wp:extent cx="5266266" cy="4724400"/>
                <wp:effectExtent l="0" t="0" r="10795" b="1905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266" cy="472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F906F" w14:textId="12A8489E" w:rsidR="00BB62D6" w:rsidRPr="008474C4" w:rsidRDefault="00BB62D6" w:rsidP="009D11CF">
                            <w:pPr>
                              <w:spacing w:line="420" w:lineRule="exact"/>
                              <w:jc w:val="center"/>
                              <w:rPr>
                                <w:rFonts w:ascii="Khmer OS System" w:hAnsi="Khmer OS System" w:cs="Khmer OS System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b/>
                                <w:bCs/>
                                <w:cs/>
                              </w:rPr>
                              <w:t xml:space="preserve">អត្ថបទ ៖ 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s/>
                              </w:rPr>
                              <w:t>តម្លៃនៃពេលវេលា</w:t>
                            </w:r>
                          </w:p>
                          <w:p w14:paraId="21101BD7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ហៃអស់កុមារទាំងអស់គ្នា                        ស្វែងរកវិជ្ជាទាន់នៅក្មេង</w:t>
                            </w:r>
                          </w:p>
                          <w:p w14:paraId="0208DD5A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សង្វាតសូត្ររៀនកុំបែកឆ្វេង                    ហ៊ឺហាដើរលេងឥតប្រយោជន៍។</w:t>
                            </w:r>
                          </w:p>
                          <w:p w14:paraId="29207BCC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មិត្តភក្ដិបនភឿនគេចសាលា                    ធ្វើឱ្យគ្រួសារឈឺផ្សាខ្លោច</w:t>
                            </w:r>
                          </w:p>
                          <w:p w14:paraId="5E39FA21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ទ្រព្យធនម៉ែឪក៏ហីនហោច                       កេរ្ដិ៍ឈ្មោះអសោចដល់ខ្លួនប្រាណ។</w:t>
                            </w:r>
                          </w:p>
                          <w:p w14:paraId="713DBD98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ទម្រាំដឹងខ្លួនហួសពេលស្ដារ                    កែច្នៃយ៉ាងណាក៏មិនបាន</w:t>
                            </w:r>
                          </w:p>
                          <w:p w14:paraId="689F68DA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មិត្តភក្ដិធ្លាប់ស្គាល់ទាំងប៉ុន្មាន                   ផៅញាតិសន្ដានគេនិន្ទា។</w:t>
                            </w:r>
                          </w:p>
                          <w:p w14:paraId="46865E1E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មនុស្សក្នុងលោកិយខិតខំណាស់              ប្រឹងប្រែងស្វែងស្វះគ្រប់អង្គា</w:t>
                            </w:r>
                          </w:p>
                          <w:p w14:paraId="2BD58675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រៀនរករៀនធ្វើសព្វការងារ                       ឱ្យទាន់វេលាជាយុវវ័យ។</w:t>
                            </w:r>
                          </w:p>
                          <w:p w14:paraId="3993FD03" w14:textId="77777777" w:rsidR="00BB62D6" w:rsidRDefault="00BB62D6" w:rsidP="00255A40">
                            <w:pPr>
                              <w:spacing w:line="276" w:lineRule="auto"/>
                              <w:ind w:left="720"/>
                              <w:rPr>
                                <w:rFonts w:ascii="Khmer OS System" w:hAnsi="Khmer OS System" w:cs="Khmer OS System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>កុំខ្ជះខ្ជាយពេលមិនសោកស្ដាយ               ពេលជួបអន្តរាយទើបភិតភ័យ</w:t>
                            </w:r>
                          </w:p>
                          <w:p w14:paraId="4B8C2BD5" w14:textId="09AD5739" w:rsidR="00BB62D6" w:rsidRPr="001E357C" w:rsidRDefault="00BB62D6" w:rsidP="009D11C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ystem" w:hAnsi="Khmer OS System" w:cs="Khmer OS System" w:hint="cs"/>
                                <w:cs/>
                              </w:rPr>
                              <w:t xml:space="preserve">           ស្ដាយពេលវេលាមានតម្លៃ                       លោកទុកវិស័យស្មើមាសប្រាក់។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DC657" id="_x0000_t202" coordsize="21600,21600" o:spt="202" path="m,l,21600r21600,l21600,xe">
                <v:stroke joinstyle="miter"/>
                <v:path gradientshapeok="t" o:connecttype="rect"/>
              </v:shapetype>
              <v:shape id="Text Box 203" o:spid="_x0000_s1039" type="#_x0000_t202" style="position:absolute;left:0;text-align:left;margin-left:39.4pt;margin-top:8.7pt;width:414.65pt;height:37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" fillcolor="white [3201]" strokeweight=".5pt">
                <v:textbox>
                  <w:txbxContent>
                    <w:p w14:paraId="0C0F906F" w14:textId="12A8489E" w:rsidR="00BB62D6" w:rsidRPr="008474C4" w:rsidRDefault="00BB62D6" w:rsidP="009D11CF">
                      <w:pPr>
                        <w:spacing w:line="420" w:lineRule="exact"/>
                        <w:jc w:val="center"/>
                        <w:rPr>
                          <w:rFonts w:ascii="Khmer OS System" w:hAnsi="Khmer OS System" w:cs="Khmer OS System"/>
                          <w:b/>
                          <w:bCs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b/>
                          <w:bCs/>
                          <w:cs/>
                        </w:rPr>
                        <w:t xml:space="preserve">អត្ថបទ ៖ </w:t>
                      </w:r>
                      <w:r>
                        <w:rPr>
                          <w:rFonts w:ascii="Khmer OS Muol Light" w:hAnsi="Khmer OS Muol Light" w:cs="Khmer OS Muol Light" w:hint="cs"/>
                          <w:cs/>
                        </w:rPr>
                        <w:t>តម្លៃនៃពេលវេលា</w:t>
                      </w:r>
                    </w:p>
                    <w:p w14:paraId="21101BD7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ហៃអស់កុមារទាំងអស់គ្នា                        ស្វែងរកវិជ្ជាទាន់នៅក្មេង</w:t>
                      </w:r>
                    </w:p>
                    <w:p w14:paraId="0208DD5A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សង្វាតសូត្ររៀនកុំបែកឆ្វេង                    ហ៊ឺហាដើរលេងឥតប្រយោជន៍។</w:t>
                      </w:r>
                    </w:p>
                    <w:p w14:paraId="29207BCC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មិត្តភក្ដិបនភឿនគេចសាលា                    ធ្វើឱ្យគ្រួសារឈឺផ្សាខ្លោច</w:t>
                      </w:r>
                    </w:p>
                    <w:p w14:paraId="5E39FA21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ទ្រព្យធនម៉ែឪក៏ហីនហោច                       កេរ្ដិ៍ឈ្មោះអសោចដល់ខ្លួនប្រាណ។</w:t>
                      </w:r>
                    </w:p>
                    <w:p w14:paraId="713DBD98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ទម្រាំដឹងខ្លួនហួសពេលស្ដារ                    កែច្នៃយ៉ាងណាក៏មិនបាន</w:t>
                      </w:r>
                    </w:p>
                    <w:p w14:paraId="689F68DA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មិត្តភក្ដិធ្លាប់ស្គាល់ទាំងប៉ុន្មាន                   ផៅញាតិសន្ដានគេនិន្ទា។</w:t>
                      </w:r>
                    </w:p>
                    <w:p w14:paraId="46865E1E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មនុស្សក្នុងលោកិយខិតខំណាស់              ប្រឹងប្រែងស្វែងស្វះគ្រប់អង្គា</w:t>
                      </w:r>
                    </w:p>
                    <w:p w14:paraId="2BD58675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រៀនរករៀនធ្វើសព្វការងារ                       ឱ្យទាន់វេលាជាយុវវ័យ។</w:t>
                      </w:r>
                    </w:p>
                    <w:p w14:paraId="3993FD03" w14:textId="77777777" w:rsidR="00BB62D6" w:rsidRDefault="00BB62D6" w:rsidP="00255A40">
                      <w:pPr>
                        <w:spacing w:line="276" w:lineRule="auto"/>
                        <w:ind w:left="720"/>
                        <w:rPr>
                          <w:rFonts w:ascii="Khmer OS System" w:hAnsi="Khmer OS System" w:cs="Khmer OS System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>កុំខ្ជះខ្ជាយពេលមិនសោកស្ដាយ               ពេលជួបអន្តរាយទើបភិតភ័យ</w:t>
                      </w:r>
                    </w:p>
                    <w:p w14:paraId="4B8C2BD5" w14:textId="09AD5739" w:rsidR="00BB62D6" w:rsidRPr="001E357C" w:rsidRDefault="00BB62D6" w:rsidP="009D11C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Khmer OS System" w:hAnsi="Khmer OS System" w:cs="Khmer OS System" w:hint="cs"/>
                          <w:cs/>
                        </w:rPr>
                        <w:t xml:space="preserve">           ស្ដាយពេលវេលាមានតម្លៃ                       លោកទុកវិស័យស្មើមាសប្រាក់។</w:t>
                      </w:r>
                    </w:p>
                  </w:txbxContent>
                </v:textbox>
              </v:shape>
            </w:pict>
          </mc:Fallback>
        </mc:AlternateContent>
      </w:r>
    </w:p>
    <w:p w14:paraId="59DC9657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7E805AFF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1D2FEF36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52F8A6C9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28234164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6B906108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1CE76998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74CA9F18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1C46425F" w14:textId="77777777" w:rsidR="00D86998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</w:p>
    <w:p w14:paraId="4E6D0AA8" w14:textId="77777777" w:rsidR="00D86998" w:rsidRPr="00B34F3E" w:rsidRDefault="00D86998" w:rsidP="009D11CF">
      <w:pPr>
        <w:spacing w:after="200" w:line="420" w:lineRule="exact"/>
        <w:rPr>
          <w:sz w:val="20"/>
          <w:szCs w:val="20"/>
          <w:lang w:val="ca-ES"/>
        </w:rPr>
      </w:pPr>
    </w:p>
    <w:p w14:paraId="483EA832" w14:textId="77777777" w:rsidR="00D86998" w:rsidRPr="00B34F3E" w:rsidRDefault="00D86998" w:rsidP="009D11CF">
      <w:pPr>
        <w:spacing w:after="200" w:line="420" w:lineRule="exact"/>
        <w:rPr>
          <w:sz w:val="20"/>
          <w:szCs w:val="20"/>
          <w:lang w:val="ca-ES"/>
        </w:rPr>
      </w:pPr>
    </w:p>
    <w:p w14:paraId="1A821DA6" w14:textId="06A61571" w:rsidR="00980922" w:rsidRPr="00B34F3E" w:rsidRDefault="00D86998" w:rsidP="00D86998">
      <w:pPr>
        <w:spacing w:after="200" w:line="420" w:lineRule="exact"/>
        <w:jc w:val="center"/>
        <w:rPr>
          <w:sz w:val="20"/>
          <w:szCs w:val="20"/>
          <w:lang w:val="ca-ES"/>
        </w:rPr>
      </w:pPr>
      <w:r w:rsidRPr="00B34F3E">
        <w:rPr>
          <w:sz w:val="20"/>
          <w:szCs w:val="20"/>
          <w:lang w:val="ca-ES"/>
        </w:rPr>
        <w:t xml:space="preserve"> </w:t>
      </w:r>
    </w:p>
    <w:p w14:paraId="0CB831C4" w14:textId="62CA598A" w:rsidR="00980922" w:rsidRPr="00B34F3E" w:rsidRDefault="007F57CF" w:rsidP="00980922">
      <w:pPr>
        <w:rPr>
          <w:sz w:val="20"/>
          <w:szCs w:val="20"/>
          <w:lang w:val="ca-ES"/>
        </w:rPr>
      </w:pPr>
      <w:r w:rsidRPr="008474C4">
        <w:rPr>
          <w:noProof/>
          <w:sz w:val="18"/>
          <w:szCs w:val="32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176BE3DF" wp14:editId="4C412B27">
                <wp:simplePos x="0" y="0"/>
                <wp:positionH relativeFrom="margin">
                  <wp:align>center</wp:align>
                </wp:positionH>
                <wp:positionV relativeFrom="paragraph">
                  <wp:posOffset>-78528</wp:posOffset>
                </wp:positionV>
                <wp:extent cx="6153150" cy="1885950"/>
                <wp:effectExtent l="0" t="0" r="19050" b="3810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885950"/>
                          <a:chOff x="17780" y="0"/>
                          <a:chExt cx="6720205" cy="2156460"/>
                        </a:xfrm>
                      </wpg:grpSpPr>
                      <wps:wsp>
                        <wps:cNvPr id="14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78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7780" y="1523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08" y="15236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914DB" w14:textId="77777777" w:rsidR="00BB62D6" w:rsidRPr="00395785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03A1E3DD" w14:textId="77777777" w:rsidR="00BB62D6" w:rsidRPr="00235E50" w:rsidRDefault="00BB62D6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6BE3DF" id="Group 144" o:spid="_x0000_s1040" style="position:absolute;margin-left:0;margin-top:-6.2pt;width:484.5pt;height:148.5pt;z-index:251645440;mso-position-horizontal:center;mso-position-horizontal-relative:margin;mso-width-relative:margin;mso-height-relative:margin" coordorigin="177" coordsize="67202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">
                <v:rect id="Rectangle 8" o:spid="_x0000_s1041" style="position:absolute;left:177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2" type="#_x0000_t32" style="position:absolute;left:177;top:152;width:66986;height:214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" strokeweight="1.5pt"/>
                <v:shape id="AutoShape 12" o:spid="_x0000_s1043" type="#_x0000_t32" style="position:absolute;left:349;top:152;width:67030;height:212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" strokeweight="1.5pt"/>
                <v:rect id="Rectangle 13" o:spid="_x0000_s1044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otPwwAAANwAAAAPAAAAZHJzL2Rvd25yZXYueG1sRE9Na8JA&#10;EL0X/A/LCF5EN0op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KSKLT8MAAADcAAAADwAA&#10;AAAAAAAAAAAAAAAHAgAAZHJzL2Rvd25yZXYueG1sUEsFBgAAAAADAAMAtwAAAPcCAAAAAA==&#10;" filled="f" stroked="f">
                  <v:textbox>
                    <w:txbxContent>
                      <w:p w14:paraId="19F914DB" w14:textId="77777777" w:rsidR="00BB62D6" w:rsidRPr="00395785" w:rsidRDefault="00BB62D6" w:rsidP="0098092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03A1E3DD" w14:textId="77777777" w:rsidR="00BB62D6" w:rsidRPr="00235E50" w:rsidRDefault="00BB62D6" w:rsidP="0098092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159D21F" w14:textId="3174DAF5" w:rsidR="00980922" w:rsidRPr="00B34F3E" w:rsidRDefault="00980922" w:rsidP="00980922">
      <w:pPr>
        <w:rPr>
          <w:sz w:val="20"/>
          <w:szCs w:val="20"/>
          <w:lang w:val="ca-ES"/>
        </w:rPr>
      </w:pPr>
    </w:p>
    <w:p w14:paraId="3DDE9F4B" w14:textId="1D7AC6BA" w:rsidR="00980922" w:rsidRPr="00B34F3E" w:rsidRDefault="00980922" w:rsidP="00980922">
      <w:pPr>
        <w:rPr>
          <w:sz w:val="20"/>
          <w:szCs w:val="20"/>
          <w:lang w:val="ca-ES"/>
        </w:rPr>
      </w:pPr>
    </w:p>
    <w:p w14:paraId="2091C449" w14:textId="62A76999" w:rsidR="00980922" w:rsidRPr="00B34F3E" w:rsidRDefault="00980922" w:rsidP="00980922">
      <w:pPr>
        <w:rPr>
          <w:sz w:val="20"/>
          <w:szCs w:val="20"/>
          <w:lang w:val="ca-ES"/>
        </w:rPr>
      </w:pPr>
    </w:p>
    <w:p w14:paraId="1323D54D" w14:textId="63BBA728" w:rsidR="00980922" w:rsidRPr="00B34F3E" w:rsidRDefault="00980922" w:rsidP="00980922">
      <w:pPr>
        <w:rPr>
          <w:sz w:val="20"/>
          <w:szCs w:val="20"/>
          <w:lang w:val="ca-ES"/>
        </w:rPr>
      </w:pPr>
    </w:p>
    <w:p w14:paraId="60BAA7F6" w14:textId="7412ACD5" w:rsidR="00980922" w:rsidRPr="00B34F3E" w:rsidRDefault="00980922" w:rsidP="00980922">
      <w:pPr>
        <w:rPr>
          <w:sz w:val="20"/>
          <w:szCs w:val="20"/>
          <w:lang w:val="ca-ES"/>
        </w:rPr>
      </w:pPr>
    </w:p>
    <w:p w14:paraId="70B99EE7" w14:textId="5C618CD1" w:rsidR="00495F45" w:rsidRDefault="00495F45" w:rsidP="001E357C">
      <w:pPr>
        <w:spacing w:after="0" w:line="240" w:lineRule="auto"/>
        <w:rPr>
          <w:rFonts w:ascii="Khmer OS System" w:hAnsi="Khmer OS System" w:cs="Khmer OS System"/>
          <w:b/>
          <w:bCs/>
          <w:lang w:val="ca-ES"/>
        </w:rPr>
      </w:pPr>
    </w:p>
    <w:p w14:paraId="13231F8F" w14:textId="306D8E90" w:rsidR="002D4725" w:rsidRPr="002D4725" w:rsidRDefault="002D4725" w:rsidP="0092369E">
      <w:pPr>
        <w:spacing w:after="0" w:line="240" w:lineRule="auto"/>
        <w:jc w:val="center"/>
        <w:rPr>
          <w:rFonts w:ascii="Khmer OS System" w:hAnsi="Khmer OS System" w:cs="Khmer OS System"/>
          <w:b/>
          <w:bCs/>
          <w:lang w:val="ca-ES"/>
        </w:rPr>
      </w:pPr>
      <w:r w:rsidRPr="002D4725">
        <w:rPr>
          <w:rFonts w:ascii="Khmer OS System" w:hAnsi="Khmer OS System" w:cs="Khmer OS System" w:hint="cs"/>
          <w:b/>
          <w:bCs/>
          <w:cs/>
          <w:lang w:val="ca-ES"/>
        </w:rPr>
        <w:t xml:space="preserve">ចូរគូសសញ្ញា </w:t>
      </w:r>
      <w:r w:rsidRPr="002D4725">
        <w:rPr>
          <w:rFonts w:ascii="Khmer OS System" w:hAnsi="Khmer OS System" w:cs="Khmer OS System" w:hint="cs"/>
          <w:b/>
          <w:bCs/>
          <w:sz w:val="36"/>
          <w:szCs w:val="36"/>
          <w:lang w:val="ca-ES"/>
        </w:rPr>
        <w:sym w:font="Wingdings 2" w:char="F050"/>
      </w:r>
      <w:r w:rsidRPr="002D4725">
        <w:rPr>
          <w:rFonts w:ascii="Khmer OS System" w:hAnsi="Khmer OS System" w:cs="Khmer OS System" w:hint="cs"/>
          <w:b/>
          <w:bCs/>
          <w:cs/>
          <w:lang w:val="ca-ES"/>
        </w:rPr>
        <w:t xml:space="preserve"> ក្នុង  </w:t>
      </w:r>
      <w:r w:rsidRPr="002D4725">
        <w:rPr>
          <w:rFonts w:ascii="Khmer OS System" w:hAnsi="Khmer OS System" w:cs="Khmer OS System" w:hint="cs"/>
          <w:b/>
          <w:bCs/>
          <w:sz w:val="36"/>
          <w:szCs w:val="36"/>
          <w:lang w:val="ca-ES"/>
        </w:rPr>
        <w:sym w:font="Wingdings" w:char="F0A8"/>
      </w:r>
      <w:r w:rsidRPr="002D4725">
        <w:rPr>
          <w:rFonts w:ascii="Khmer OS System" w:hAnsi="Khmer OS System" w:cs="Khmer OS System" w:hint="cs"/>
          <w:b/>
          <w:bCs/>
          <w:cs/>
          <w:lang w:val="ca-ES"/>
        </w:rPr>
        <w:t xml:space="preserve"> ខាងមុខចម្លើយត្រឹមត្រូវដែលមានតែមួយគត់។</w:t>
      </w:r>
    </w:p>
    <w:p w14:paraId="2540F599" w14:textId="3805495D" w:rsidR="00980922" w:rsidRPr="008474C4" w:rsidRDefault="00980922" w:rsidP="001E357C">
      <w:pPr>
        <w:spacing w:after="0" w:line="276" w:lineRule="auto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 w:hint="cs"/>
          <w:cs/>
          <w:lang w:val="ca-ES"/>
        </w:rPr>
        <w:t>១</w:t>
      </w:r>
      <w:r w:rsidR="00A74906">
        <w:rPr>
          <w:rFonts w:ascii="Khmer OS System" w:hAnsi="Khmer OS System" w:cs="Khmer OS System" w:hint="cs"/>
          <w:cs/>
        </w:rPr>
        <w:t>.</w:t>
      </w:r>
      <w:r w:rsidRPr="00B34F3E">
        <w:rPr>
          <w:rFonts w:ascii="Khmer OS System" w:hAnsi="Khmer OS System" w:cs="Khmer OS System"/>
          <w:lang w:val="ca-ES"/>
        </w:rPr>
        <w:t xml:space="preserve"> </w:t>
      </w:r>
      <w:r w:rsidR="001E357C">
        <w:rPr>
          <w:rFonts w:ascii="Khmer OS System" w:hAnsi="Khmer OS System" w:cs="Khmer OS System" w:hint="cs"/>
          <w:cs/>
          <w:lang w:val="ca-ES"/>
        </w:rPr>
        <w:t>តើវគ្គទី៣នៃអត្ថបទកំណាព្យនិយាយពីអ្វី?</w:t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>
        <w:rPr>
          <w:rFonts w:ascii="Khmer OS System" w:hAnsi="Khmer OS System" w:cs="Khmer OS System"/>
          <w:cs/>
          <w:lang w:val="ca-ES"/>
        </w:rPr>
        <w:tab/>
      </w:r>
      <w:r w:rsidR="001E357C" w:rsidRPr="008474C4">
        <w:rPr>
          <w:rFonts w:ascii="Khmer OS System" w:hAnsi="Khmer OS System" w:cs="Khmer OS System" w:hint="cs"/>
          <w:b/>
          <w:bCs/>
          <w:cs/>
          <w:lang w:val="ca-ES"/>
        </w:rPr>
        <w:t xml:space="preserve"> </w:t>
      </w:r>
      <w:r w:rsidRPr="008474C4">
        <w:rPr>
          <w:rFonts w:ascii="Khmer OS System" w:hAnsi="Khmer OS System" w:cs="Khmer OS System" w:hint="cs"/>
          <w:b/>
          <w:bCs/>
          <w:cs/>
          <w:lang w:val="ca-ES"/>
        </w:rPr>
        <w:t>(​១ពិន្ទុ)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   </w:t>
      </w:r>
      <w:r w:rsidRPr="008474C4">
        <w:rPr>
          <w:rFonts w:ascii="Khmer OS System" w:hAnsi="Khmer OS System" w:cs="Khmer OS System"/>
          <w:lang w:val="ca-ES"/>
        </w:rPr>
        <w:t xml:space="preserve">    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    </w:t>
      </w:r>
    </w:p>
    <w:p w14:paraId="42B3B893" w14:textId="2BD4A322" w:rsidR="001E357C" w:rsidRPr="00B34F3E" w:rsidRDefault="001E357C" w:rsidP="001E357C">
      <w:pPr>
        <w:spacing w:after="0"/>
        <w:ind w:firstLine="720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ក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សេពគប់មិត្តមិនល្អគេចសាលា ខាតទ្រព្យសម្បត្តិ ពេលវេលា ខូចកេរ្ដិ៍ឈ្មោះ</w:t>
      </w:r>
      <w:r w:rsidR="006615DD">
        <w:rPr>
          <w:rFonts w:ascii="Khmer OS System" w:hAnsi="Khmer OS System" w:cs="Khmer OS System" w:hint="cs"/>
          <w:cs/>
        </w:rPr>
        <w:t>។</w:t>
      </w:r>
    </w:p>
    <w:p w14:paraId="03BCB2A7" w14:textId="62694280" w:rsidR="001E357C" w:rsidRPr="008474C4" w:rsidRDefault="001E357C" w:rsidP="001E357C">
      <w:pPr>
        <w:spacing w:after="0"/>
        <w:ind w:firstLine="720"/>
        <w:rPr>
          <w:rFonts w:ascii="Khmer OS System" w:hAnsi="Khmer OS System" w:cs="Khmer OS System"/>
          <w:cs/>
          <w:lang w:val="ca-ES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ខ</w:t>
      </w:r>
      <w:r w:rsidRPr="008474C4">
        <w:rPr>
          <w:rFonts w:ascii="Khmer OS System" w:hAnsi="Khmer OS System" w:cs="Khmer OS System"/>
          <w:lang w:val="ca-ES"/>
        </w:rPr>
        <w:t xml:space="preserve">. </w:t>
      </w:r>
      <w:r>
        <w:rPr>
          <w:rFonts w:ascii="Khmer OS System" w:hAnsi="Khmer OS System" w:cs="Khmer OS System" w:hint="cs"/>
          <w:cs/>
        </w:rPr>
        <w:t xml:space="preserve">កុំខ្ជះខ្ជាយពេលវេលាមិនសោកស្ដាយ ដល់ពេលជួបអន្តរាយទើបស្ដាយក្រោយ </w:t>
      </w:r>
      <w:r w:rsidR="006615DD">
        <w:rPr>
          <w:rFonts w:ascii="Khmer OS System" w:hAnsi="Khmer OS System" w:cs="Khmer OS System" w:hint="cs"/>
          <w:cs/>
        </w:rPr>
        <w:t>។</w:t>
      </w:r>
    </w:p>
    <w:p w14:paraId="791E5C93" w14:textId="57082507" w:rsidR="001E357C" w:rsidRPr="008474C4" w:rsidRDefault="001E357C" w:rsidP="001E357C">
      <w:pPr>
        <w:spacing w:after="0"/>
        <w:ind w:firstLine="720"/>
        <w:rPr>
          <w:rFonts w:ascii="Khmer OS System" w:hAnsi="Khmer OS System" w:cs="Khmer OS System"/>
          <w:i/>
          <w:iCs/>
          <w:lang w:val="ca-ES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គ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  <w:lang w:val="ca-ES"/>
        </w:rPr>
        <w:t>ទម្រាំដឹងខ្លួនហួសពេលស្ដារ ទោះកែច្នៃយ៉ាងណាក៏មិនបាន ញាតិមិត្តនាំគ្នានិន្ទា</w:t>
      </w:r>
      <w:r w:rsidR="006615DD">
        <w:rPr>
          <w:rFonts w:ascii="Khmer OS System" w:hAnsi="Khmer OS System" w:cs="Khmer OS System" w:hint="cs"/>
          <w:cs/>
          <w:lang w:val="ca-ES"/>
        </w:rPr>
        <w:t>។</w:t>
      </w:r>
    </w:p>
    <w:p w14:paraId="62E0E686" w14:textId="7B9CD7DB" w:rsidR="00495F45" w:rsidRDefault="001E357C" w:rsidP="001E357C">
      <w:pPr>
        <w:spacing w:after="0" w:line="240" w:lineRule="auto"/>
        <w:ind w:firstLine="720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ឃ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  <w:lang w:val="ca-ES"/>
        </w:rPr>
        <w:t>មនុស្សគ្រប់រូបតែងប្រឹងប្រែងរៀនសូត្រនិងធ្វើកិច្ចការក្នុងពេលយុវវ័យ</w:t>
      </w:r>
      <w:r w:rsidR="006615DD">
        <w:rPr>
          <w:rFonts w:ascii="Khmer OS System" w:hAnsi="Khmer OS System" w:cs="Khmer OS System" w:hint="cs"/>
          <w:cs/>
          <w:lang w:val="ca-ES"/>
        </w:rPr>
        <w:t>។</w:t>
      </w:r>
    </w:p>
    <w:p w14:paraId="55FB556F" w14:textId="77777777" w:rsidR="001E357C" w:rsidRPr="008474C4" w:rsidRDefault="001E357C" w:rsidP="001E357C">
      <w:pPr>
        <w:spacing w:after="0" w:line="240" w:lineRule="auto"/>
        <w:ind w:firstLine="720"/>
        <w:rPr>
          <w:rFonts w:ascii="Khmer OS System" w:hAnsi="Khmer OS System" w:cs="Khmer OS System"/>
          <w:lang w:val="ca-ES"/>
        </w:rPr>
      </w:pPr>
    </w:p>
    <w:p w14:paraId="522A7312" w14:textId="6B3BB1A6" w:rsidR="00980922" w:rsidRPr="00495F45" w:rsidRDefault="00980922" w:rsidP="006615DD">
      <w:pPr>
        <w:spacing w:after="0" w:line="240" w:lineRule="auto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 w:hint="cs"/>
          <w:cs/>
          <w:lang w:val="ca-ES"/>
        </w:rPr>
        <w:t>២</w:t>
      </w:r>
      <w:r w:rsidR="00A74906">
        <w:rPr>
          <w:rFonts w:ascii="Khmer OS System" w:hAnsi="Khmer OS System" w:cs="Khmer OS System" w:hint="cs"/>
          <w:cs/>
        </w:rPr>
        <w:t>.</w:t>
      </w:r>
      <w:r w:rsidRPr="00B34F3E">
        <w:rPr>
          <w:rFonts w:ascii="Khmer OS System" w:hAnsi="Khmer OS System" w:cs="Khmer OS System"/>
          <w:lang w:val="ca-ES"/>
        </w:rPr>
        <w:t xml:space="preserve"> </w:t>
      </w:r>
      <w:r w:rsidR="006615DD">
        <w:rPr>
          <w:rFonts w:ascii="Khmer OS System" w:hAnsi="Khmer OS System" w:cs="Khmer OS System" w:hint="cs"/>
          <w:cs/>
          <w:lang w:val="ca-ES"/>
        </w:rPr>
        <w:t>តើអត្ថបទកំណាព្យខាងលើនេះ ជាបទអ្វី?</w:t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Pr="008474C4">
        <w:rPr>
          <w:rFonts w:ascii="Khmer OS System" w:hAnsi="Khmer OS System" w:cs="Khmer OS System" w:hint="cs"/>
          <w:b/>
          <w:bCs/>
          <w:cs/>
          <w:lang w:val="ca-ES"/>
        </w:rPr>
        <w:t>(​១ពិន្ទុ)</w:t>
      </w:r>
      <w:r w:rsidRPr="008474C4">
        <w:rPr>
          <w:rFonts w:ascii="Khmer OS System" w:hAnsi="Khmer OS System" w:cs="Khmer OS System" w:hint="cs"/>
          <w:i/>
          <w:iCs/>
          <w:cs/>
          <w:lang w:val="ca-ES"/>
        </w:rPr>
        <w:t xml:space="preserve"> </w:t>
      </w:r>
    </w:p>
    <w:p w14:paraId="53B8CA36" w14:textId="77777777" w:rsidR="006615DD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  <w:sz w:val="20"/>
          <w:szCs w:val="20"/>
          <w:lang w:val="ca-ES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0"/>
          <w:szCs w:val="20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ក</w:t>
      </w:r>
      <w:r w:rsidRPr="00B34F3E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បទកាកគតិ</w:t>
      </w:r>
    </w:p>
    <w:p w14:paraId="1FF79A8D" w14:textId="36F0ECCA" w:rsidR="006615DD" w:rsidRPr="00207C6B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  <w:sz w:val="20"/>
          <w:szCs w:val="20"/>
          <w:lang w:val="ca-ES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0"/>
          <w:szCs w:val="20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ខ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បទពាក្យប្រាំពីរ</w:t>
      </w:r>
    </w:p>
    <w:p w14:paraId="78F0DFCC" w14:textId="77777777" w:rsidR="006615DD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0"/>
          <w:szCs w:val="20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គ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បទព្រហ្មគីតិ</w:t>
      </w:r>
    </w:p>
    <w:p w14:paraId="703346CC" w14:textId="47AC4A40" w:rsidR="00495F45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0"/>
          <w:szCs w:val="20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ឃ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ពំនោល</w:t>
      </w:r>
    </w:p>
    <w:p w14:paraId="37A95676" w14:textId="77777777" w:rsidR="006615DD" w:rsidRPr="00B34F3E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  <w:lang w:val="ca-ES"/>
        </w:rPr>
      </w:pPr>
    </w:p>
    <w:p w14:paraId="71ACEF3A" w14:textId="7F5B5A33" w:rsidR="00980922" w:rsidRPr="00495F45" w:rsidRDefault="00980922" w:rsidP="00495F45">
      <w:pPr>
        <w:spacing w:after="0" w:line="240" w:lineRule="auto"/>
        <w:rPr>
          <w:rFonts w:ascii="Khmer OS System" w:hAnsi="Khmer OS System" w:cs="Khmer OS System"/>
        </w:rPr>
      </w:pPr>
      <w:r w:rsidRPr="008474C4">
        <w:rPr>
          <w:rFonts w:ascii="Khmer OS System" w:hAnsi="Khmer OS System" w:cs="Khmer OS System" w:hint="cs"/>
          <w:cs/>
          <w:lang w:val="ca-ES"/>
        </w:rPr>
        <w:t>៣</w:t>
      </w:r>
      <w:r w:rsidR="00A74906">
        <w:rPr>
          <w:rFonts w:ascii="Khmer OS System" w:hAnsi="Khmer OS System" w:cs="Khmer OS System" w:hint="cs"/>
          <w:b/>
          <w:bCs/>
          <w:cs/>
        </w:rPr>
        <w:t>.</w:t>
      </w:r>
      <w:r w:rsidRPr="00B34F3E">
        <w:rPr>
          <w:rFonts w:ascii="Khmer OS System" w:hAnsi="Khmer OS System" w:cs="Khmer OS System"/>
          <w:b/>
          <w:bCs/>
          <w:lang w:val="ca-ES"/>
        </w:rPr>
        <w:t xml:space="preserve"> </w:t>
      </w:r>
      <w:r w:rsidR="006615DD">
        <w:rPr>
          <w:rFonts w:ascii="Khmer OS System" w:hAnsi="Khmer OS System" w:cs="Khmer OS System" w:hint="cs"/>
          <w:cs/>
        </w:rPr>
        <w:t>ចូររៀបរាប់ពីចំណាប់ចួនក្នុងវគ្គនិងឆ្លងវគ្គនៃកំណាព្យបទពាក្យប្រាំពីរ។</w:t>
      </w:r>
      <w:r w:rsidR="006615DD">
        <w:rPr>
          <w:rFonts w:ascii="Khmer OS System" w:hAnsi="Khmer OS System" w:cs="Khmer OS System"/>
          <w:cs/>
        </w:rPr>
        <w:tab/>
      </w:r>
      <w:r w:rsidR="00495F45">
        <w:rPr>
          <w:rFonts w:ascii="Khmer OS System" w:hAnsi="Khmer OS System" w:cs="Khmer OS System"/>
          <w:cs/>
        </w:rPr>
        <w:tab/>
      </w:r>
      <w:r w:rsidR="00495F45" w:rsidRPr="008474C4">
        <w:rPr>
          <w:rFonts w:ascii="Khmer OS System" w:hAnsi="Khmer OS System" w:cs="Khmer OS System" w:hint="cs"/>
          <w:b/>
          <w:bCs/>
          <w:cs/>
          <w:lang w:val="ca-ES"/>
        </w:rPr>
        <w:t xml:space="preserve"> </w:t>
      </w:r>
      <w:r w:rsidR="006615DD">
        <w:rPr>
          <w:rFonts w:ascii="Khmer OS System" w:hAnsi="Khmer OS System" w:cs="Khmer OS System"/>
          <w:b/>
          <w:bCs/>
          <w:cs/>
          <w:lang w:val="ca-ES"/>
        </w:rPr>
        <w:tab/>
      </w:r>
      <w:r w:rsidRPr="008474C4">
        <w:rPr>
          <w:rFonts w:ascii="Khmer OS System" w:hAnsi="Khmer OS System" w:cs="Khmer OS System" w:hint="cs"/>
          <w:b/>
          <w:bCs/>
          <w:cs/>
          <w:lang w:val="ca-ES"/>
        </w:rPr>
        <w:t>(​១</w:t>
      </w:r>
      <w:r w:rsidR="006615DD">
        <w:rPr>
          <w:rFonts w:ascii="Khmer OS System" w:hAnsi="Khmer OS System" w:cs="Khmer OS System" w:hint="cs"/>
          <w:b/>
          <w:bCs/>
          <w:cs/>
          <w:lang w:val="ca-ES"/>
        </w:rPr>
        <w:t>.៥ពិន្ទុ</w:t>
      </w:r>
    </w:p>
    <w:p w14:paraId="010FF268" w14:textId="77777777" w:rsidR="006615DD" w:rsidRPr="008474C4" w:rsidRDefault="006615DD" w:rsidP="006615DD">
      <w:pPr>
        <w:spacing w:after="0" w:line="240" w:lineRule="auto"/>
        <w:ind w:left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5BD33760" w14:textId="77777777" w:rsidR="006615DD" w:rsidRPr="008474C4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51005589" w14:textId="77777777" w:rsidR="006615DD" w:rsidRPr="008474C4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14DE5126" w14:textId="6B738A62" w:rsidR="006615DD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4A90B003" w14:textId="77777777" w:rsidR="006615DD" w:rsidRPr="008474C4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</w:p>
    <w:p w14:paraId="70202092" w14:textId="219ADB65" w:rsidR="00980922" w:rsidRPr="00495F45" w:rsidRDefault="00980922" w:rsidP="006615DD">
      <w:pPr>
        <w:spacing w:after="0" w:line="240" w:lineRule="auto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 w:hint="cs"/>
          <w:cs/>
          <w:lang w:val="ca-ES"/>
        </w:rPr>
        <w:t>៤</w:t>
      </w:r>
      <w:r w:rsidR="00A74906">
        <w:rPr>
          <w:rFonts w:ascii="Khmer OS System" w:hAnsi="Khmer OS System" w:cs="Khmer OS System" w:hint="cs"/>
          <w:cs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 w:rsidR="006615DD">
        <w:rPr>
          <w:rFonts w:ascii="Khmer OS System" w:hAnsi="Khmer OS System" w:cs="Khmer OS System" w:hint="cs"/>
          <w:cs/>
          <w:lang w:val="ca-ES"/>
        </w:rPr>
        <w:t>ចូរស្រង់ពាក្យចួនក្នុងវគ្គនៃកំណាព្យខាងក្រោម។</w:t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/>
          <w:cs/>
          <w:lang w:val="ca-ES"/>
        </w:rPr>
        <w:tab/>
      </w:r>
      <w:r w:rsidR="00495F45">
        <w:rPr>
          <w:rFonts w:ascii="Khmer OS System" w:hAnsi="Khmer OS System" w:cs="Khmer OS System"/>
          <w:cs/>
          <w:lang w:val="ca-ES"/>
        </w:rPr>
        <w:tab/>
      </w:r>
      <w:r w:rsidR="006615DD">
        <w:rPr>
          <w:rFonts w:ascii="Khmer OS System" w:hAnsi="Khmer OS System" w:cs="Khmer OS System" w:hint="cs"/>
          <w:b/>
          <w:bCs/>
          <w:cs/>
          <w:lang w:val="ca-ES"/>
        </w:rPr>
        <w:t>(​១.៥</w:t>
      </w:r>
      <w:r w:rsidR="00294322" w:rsidRPr="008474C4">
        <w:rPr>
          <w:rFonts w:ascii="Khmer OS System" w:hAnsi="Khmer OS System" w:cs="Khmer OS System" w:hint="cs"/>
          <w:b/>
          <w:bCs/>
          <w:cs/>
          <w:lang w:val="ca-ES"/>
        </w:rPr>
        <w:t>ពិន្ទុ)</w:t>
      </w:r>
      <w:r w:rsidR="00294322" w:rsidRPr="008474C4">
        <w:rPr>
          <w:rFonts w:ascii="Khmer OS System" w:hAnsi="Khmer OS System" w:cs="Khmer OS System" w:hint="cs"/>
          <w:i/>
          <w:iCs/>
          <w:sz w:val="16"/>
          <w:szCs w:val="16"/>
          <w:cs/>
          <w:lang w:val="ca-ES"/>
        </w:rPr>
        <w:t xml:space="preserve">  </w:t>
      </w:r>
    </w:p>
    <w:p w14:paraId="1E127762" w14:textId="52113CE2" w:rsidR="006615DD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</w:rPr>
      </w:pPr>
      <w:r>
        <w:rPr>
          <w:rFonts w:ascii="Khmer OS System" w:hAnsi="Khmer OS System" w:cs="Khmer OS System" w:hint="cs"/>
          <w:cs/>
        </w:rPr>
        <w:t xml:space="preserve">   </w:t>
      </w:r>
      <w:r>
        <w:rPr>
          <w:rFonts w:ascii="Khmer OS System" w:hAnsi="Khmer OS System" w:cs="Khmer OS System"/>
          <w:cs/>
        </w:rPr>
        <w:tab/>
      </w:r>
      <w:r>
        <w:rPr>
          <w:rFonts w:ascii="Khmer OS System" w:hAnsi="Khmer OS System" w:cs="Khmer OS System" w:hint="cs"/>
          <w:cs/>
        </w:rPr>
        <w:t>មនុស្សក្នុងលោកិយខិតខំណាស់              ប្រឹងប្រែងស្វែងស្វះគ្រប់អង្គា</w:t>
      </w:r>
    </w:p>
    <w:p w14:paraId="457AABCA" w14:textId="70C48EAE" w:rsidR="006615DD" w:rsidRDefault="006615DD" w:rsidP="006615DD">
      <w:pPr>
        <w:spacing w:after="0" w:line="240" w:lineRule="auto"/>
        <w:rPr>
          <w:rFonts w:ascii="Khmer OS System" w:hAnsi="Khmer OS System" w:cs="Khmer OS System"/>
        </w:rPr>
      </w:pPr>
      <w:r>
        <w:rPr>
          <w:rFonts w:ascii="Khmer OS System" w:hAnsi="Khmer OS System" w:cs="Khmer OS System" w:hint="cs"/>
          <w:cs/>
        </w:rPr>
        <w:t xml:space="preserve">              </w:t>
      </w:r>
      <w:r>
        <w:rPr>
          <w:rFonts w:ascii="Khmer OS System" w:hAnsi="Khmer OS System" w:cs="Khmer OS System"/>
          <w:cs/>
        </w:rPr>
        <w:tab/>
      </w:r>
      <w:r>
        <w:rPr>
          <w:rFonts w:ascii="Khmer OS System" w:hAnsi="Khmer OS System" w:cs="Khmer OS System" w:hint="cs"/>
          <w:cs/>
        </w:rPr>
        <w:t>រៀនរករៀនធ្វើសព្វការងារ                       ឱ្យទាន់វេលាជាយុវវ័យ។</w:t>
      </w:r>
    </w:p>
    <w:p w14:paraId="00126888" w14:textId="77777777" w:rsidR="006615DD" w:rsidRPr="008474C4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5D40E918" w14:textId="77777777" w:rsidR="006615DD" w:rsidRPr="008474C4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1704C040" w14:textId="28325392" w:rsidR="00495F45" w:rsidRPr="006615DD" w:rsidRDefault="006615DD" w:rsidP="006615DD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1D5C54E0" w14:textId="5B225A9B" w:rsidR="00980922" w:rsidRPr="008474C4" w:rsidRDefault="00980922" w:rsidP="006615DD">
      <w:pPr>
        <w:spacing w:after="0" w:line="240" w:lineRule="auto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 w:hint="cs"/>
          <w:cs/>
        </w:rPr>
        <w:t>៥</w:t>
      </w:r>
      <w:r w:rsidR="00A74906">
        <w:rPr>
          <w:rFonts w:ascii="Khmer OS System" w:hAnsi="Khmer OS System" w:cs="Khmer OS System" w:hint="cs"/>
          <w:cs/>
        </w:rPr>
        <w:t>.</w:t>
      </w:r>
      <w:r w:rsidRPr="00B34F3E">
        <w:rPr>
          <w:rFonts w:ascii="Khmer OS System" w:hAnsi="Khmer OS System" w:cs="Khmer OS System"/>
          <w:b/>
          <w:bCs/>
          <w:lang w:val="ca-ES"/>
        </w:rPr>
        <w:t xml:space="preserve"> </w:t>
      </w:r>
      <w:r w:rsidR="006615DD" w:rsidRPr="008474C4">
        <w:rPr>
          <w:rFonts w:ascii="Khmer OS System" w:hAnsi="Khmer OS System" w:cs="Khmer OS System" w:hint="cs"/>
          <w:cs/>
        </w:rPr>
        <w:t>តើអត្ថបទកំណាព្យនេះ មានតម្លៃអប់រំដូចម្ដេច</w:t>
      </w:r>
      <w:r w:rsidR="006615DD" w:rsidRPr="008474C4">
        <w:rPr>
          <w:rFonts w:ascii="Khmer OS System" w:hAnsi="Khmer OS System" w:cs="Khmer OS System"/>
        </w:rPr>
        <w:t>?</w:t>
      </w:r>
      <w:r w:rsidR="00495F45">
        <w:rPr>
          <w:rFonts w:ascii="Khmer OS System" w:hAnsi="Khmer OS System" w:cs="Khmer OS System"/>
          <w:b/>
          <w:bCs/>
          <w:cs/>
          <w:lang w:val="ca-ES"/>
        </w:rPr>
        <w:tab/>
      </w:r>
      <w:r w:rsidR="00495F45">
        <w:rPr>
          <w:rFonts w:ascii="Khmer OS System" w:hAnsi="Khmer OS System" w:cs="Khmer OS System"/>
          <w:b/>
          <w:bCs/>
          <w:cs/>
          <w:lang w:val="ca-ES"/>
        </w:rPr>
        <w:tab/>
      </w:r>
      <w:r w:rsidR="00495F45">
        <w:rPr>
          <w:rFonts w:ascii="Khmer OS System" w:hAnsi="Khmer OS System" w:cs="Khmer OS System"/>
          <w:b/>
          <w:bCs/>
          <w:cs/>
          <w:lang w:val="ca-ES"/>
        </w:rPr>
        <w:tab/>
      </w:r>
      <w:r w:rsidR="00495F45">
        <w:rPr>
          <w:rFonts w:ascii="Khmer OS System" w:hAnsi="Khmer OS System" w:cs="Khmer OS System"/>
          <w:b/>
          <w:bCs/>
          <w:cs/>
          <w:lang w:val="ca-ES"/>
        </w:rPr>
        <w:tab/>
      </w:r>
      <w:r w:rsidR="00495F45">
        <w:rPr>
          <w:rFonts w:ascii="Khmer OS System" w:hAnsi="Khmer OS System" w:cs="Khmer OS System"/>
          <w:b/>
          <w:bCs/>
          <w:cs/>
          <w:lang w:val="ca-ES"/>
        </w:rPr>
        <w:tab/>
      </w:r>
      <w:r w:rsidR="00495F45" w:rsidRPr="008474C4">
        <w:rPr>
          <w:rFonts w:ascii="Khmer OS System" w:hAnsi="Khmer OS System" w:cs="Khmer OS System" w:hint="cs"/>
          <w:b/>
          <w:bCs/>
          <w:cs/>
          <w:lang w:val="ca-ES"/>
        </w:rPr>
        <w:t xml:space="preserve"> </w:t>
      </w:r>
      <w:r w:rsidR="006615DD">
        <w:rPr>
          <w:rFonts w:ascii="Khmer OS System" w:hAnsi="Khmer OS System" w:cs="Khmer OS System"/>
          <w:b/>
          <w:bCs/>
          <w:cs/>
          <w:lang w:val="ca-ES"/>
        </w:rPr>
        <w:tab/>
      </w:r>
      <w:r w:rsidRPr="008474C4">
        <w:rPr>
          <w:rFonts w:ascii="Khmer OS System" w:hAnsi="Khmer OS System" w:cs="Khmer OS System" w:hint="cs"/>
          <w:b/>
          <w:bCs/>
          <w:cs/>
          <w:lang w:val="ca-ES"/>
        </w:rPr>
        <w:t>(​២ពិន្ទុ)</w:t>
      </w:r>
    </w:p>
    <w:p w14:paraId="38E508D8" w14:textId="7A4FE094" w:rsidR="006615DD" w:rsidRPr="008474C4" w:rsidRDefault="006615DD" w:rsidP="006615DD">
      <w:pPr>
        <w:spacing w:after="0" w:line="240" w:lineRule="auto"/>
        <w:rPr>
          <w:rFonts w:ascii="Khmer OS System" w:hAnsi="Khmer OS System" w:cs="Khmer OS System"/>
          <w:sz w:val="24"/>
          <w:szCs w:val="24"/>
          <w:lang w:val="ca-ES"/>
        </w:rPr>
      </w:pPr>
      <w:r>
        <w:rPr>
          <w:rFonts w:ascii="Khmer OS System" w:hAnsi="Khmer OS System" w:cs="Khmer OS System"/>
          <w:sz w:val="24"/>
          <w:szCs w:val="24"/>
          <w:cs/>
        </w:rPr>
        <w:t xml:space="preserve">     </w:t>
      </w:r>
      <w:r>
        <w:rPr>
          <w:rFonts w:ascii="Khmer OS System" w:hAnsi="Khmer OS System" w:cs="Khmer OS System"/>
          <w:sz w:val="24"/>
          <w:szCs w:val="24"/>
          <w:cs/>
        </w:rPr>
        <w:tab/>
      </w: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4"/>
          <w:szCs w:val="24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ក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ខំប្រឹងធ្វើកិច្ចការដើម្បីបានកម្រៃមាសប្រាក់នៅពេលអនាគត។</w:t>
      </w:r>
    </w:p>
    <w:p w14:paraId="459105B5" w14:textId="1BB937E4" w:rsidR="006615DD" w:rsidRPr="008474C4" w:rsidRDefault="006615DD" w:rsidP="006615DD">
      <w:pPr>
        <w:spacing w:after="0" w:line="240" w:lineRule="auto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/>
          <w:sz w:val="24"/>
          <w:szCs w:val="24"/>
          <w:cs/>
          <w:lang w:val="ca-ES"/>
        </w:rPr>
        <w:t xml:space="preserve"> </w:t>
      </w:r>
      <w:r>
        <w:rPr>
          <w:rFonts w:ascii="Khmer OS System" w:hAnsi="Khmer OS System" w:cs="Khmer OS System"/>
          <w:sz w:val="24"/>
          <w:szCs w:val="24"/>
          <w:cs/>
          <w:lang w:val="ca-ES"/>
        </w:rPr>
        <w:tab/>
      </w: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ខ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កុំដើរលេងឥតប្រយោជន៍ នាំឱ្យខូចកេរ្ដិ៍ឈ្មោះ ខូចអនាគត។</w:t>
      </w:r>
    </w:p>
    <w:p w14:paraId="6794D648" w14:textId="49D4D1DD" w:rsidR="006615DD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4"/>
          <w:szCs w:val="24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គ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ប្រើប្រាស់ពេលវេលា រៀនសូត្ររៀនធ្វើការងារ កុំខ្ជះខ្ជាយពេលឥតប្រយោជន៍។</w:t>
      </w:r>
    </w:p>
    <w:p w14:paraId="5467AE35" w14:textId="1B3FF3DD" w:rsidR="006615DD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</w:rPr>
      </w:pPr>
      <w:r w:rsidRPr="008474C4">
        <w:rPr>
          <w:rFonts w:ascii="Khmer OS System" w:hAnsi="Khmer OS System" w:cs="Khmer OS System"/>
          <w:sz w:val="36"/>
        </w:rPr>
        <w:sym w:font="Wingdings" w:char="F0A8"/>
      </w:r>
      <w:r w:rsidRPr="008474C4">
        <w:rPr>
          <w:rFonts w:ascii="Khmer OS System" w:hAnsi="Khmer OS System" w:cs="Khmer OS System"/>
          <w:sz w:val="24"/>
          <w:szCs w:val="24"/>
          <w:cs/>
        </w:rPr>
        <w:t xml:space="preserve"> </w:t>
      </w:r>
      <w:r w:rsidRPr="008474C4">
        <w:rPr>
          <w:rFonts w:ascii="Khmer OS System" w:hAnsi="Khmer OS System" w:cs="Khmer OS System"/>
          <w:cs/>
          <w:lang w:val="ca-ES"/>
        </w:rPr>
        <w:t>ឃ</w:t>
      </w:r>
      <w:r w:rsidRPr="008474C4">
        <w:rPr>
          <w:rFonts w:ascii="Khmer OS System" w:hAnsi="Khmer OS System" w:cs="Khmer OS System"/>
          <w:lang w:val="ca-ES"/>
        </w:rPr>
        <w:t>.</w:t>
      </w:r>
      <w:r w:rsidRPr="008474C4">
        <w:rPr>
          <w:rFonts w:ascii="Khmer OS System" w:hAnsi="Khmer OS System" w:cs="Khmer OS System" w:hint="cs"/>
          <w:cs/>
          <w:lang w:val="ca-ES"/>
        </w:rPr>
        <w:t xml:space="preserve"> </w:t>
      </w:r>
      <w:r>
        <w:rPr>
          <w:rFonts w:ascii="Khmer OS System" w:hAnsi="Khmer OS System" w:cs="Khmer OS System" w:hint="cs"/>
          <w:cs/>
        </w:rPr>
        <w:t>ប្រើប្រាស់ពេលវេលាដើម្បីជួយកិច្ចការគ្រួសារដើម្បីមានជីវភាពធូរធារ។</w:t>
      </w:r>
    </w:p>
    <w:p w14:paraId="7F7B2F50" w14:textId="77777777" w:rsidR="006615DD" w:rsidRDefault="006615DD" w:rsidP="006615DD">
      <w:pPr>
        <w:spacing w:after="0" w:line="240" w:lineRule="auto"/>
        <w:ind w:firstLine="720"/>
        <w:rPr>
          <w:rFonts w:ascii="Khmer OS System" w:hAnsi="Khmer OS System" w:cs="Khmer OS System"/>
        </w:rPr>
      </w:pPr>
    </w:p>
    <w:p w14:paraId="76027584" w14:textId="0EBD5FCC" w:rsidR="00980922" w:rsidRPr="008474C4" w:rsidRDefault="00980922" w:rsidP="006615DD">
      <w:pPr>
        <w:spacing w:line="420" w:lineRule="exact"/>
        <w:rPr>
          <w:rFonts w:ascii="Khmer OS System" w:hAnsi="Khmer OS System" w:cs="Khmer OS System"/>
          <w:lang w:val="ca-ES"/>
        </w:rPr>
      </w:pPr>
      <w:r w:rsidRPr="008474C4">
        <w:rPr>
          <w:rFonts w:ascii="Khmer OS System" w:hAnsi="Khmer OS System" w:cs="Khmer OS System" w:hint="cs"/>
          <w:cs/>
        </w:rPr>
        <w:t>៦</w:t>
      </w:r>
      <w:r w:rsidR="00A74906">
        <w:rPr>
          <w:rFonts w:ascii="Khmer OS System" w:hAnsi="Khmer OS System" w:cs="Khmer OS System" w:hint="cs"/>
          <w:cs/>
        </w:rPr>
        <w:t>.</w:t>
      </w:r>
      <w:r w:rsidRPr="00B34F3E">
        <w:rPr>
          <w:rFonts w:ascii="Khmer OS System" w:hAnsi="Khmer OS System" w:cs="Khmer OS System"/>
          <w:b/>
          <w:bCs/>
          <w:sz w:val="20"/>
          <w:szCs w:val="20"/>
          <w:lang w:val="ca-ES"/>
        </w:rPr>
        <w:t xml:space="preserve"> </w:t>
      </w:r>
      <w:r w:rsidR="006615DD">
        <w:rPr>
          <w:rFonts w:ascii="Khmer OS System" w:hAnsi="Khmer OS System" w:cs="Khmer OS System" w:hint="cs"/>
          <w:cs/>
          <w:lang w:val="ca-ES"/>
        </w:rPr>
        <w:t>ចូរកត់ត្រាគំនិតសំខាន់ៗក្នុងអត្ថបទកំណាព្យខាងលើ។</w:t>
      </w:r>
      <w:r w:rsidR="000531B5">
        <w:rPr>
          <w:rFonts w:ascii="Khmer OS System" w:hAnsi="Khmer OS System" w:cs="Khmer OS System"/>
          <w:cs/>
          <w:lang w:val="ca-ES"/>
        </w:rPr>
        <w:tab/>
      </w:r>
      <w:r w:rsidR="00456D4B" w:rsidRPr="008474C4">
        <w:rPr>
          <w:rFonts w:ascii="Khmer OS System" w:hAnsi="Khmer OS System" w:cs="Khmer OS System"/>
          <w:b/>
          <w:bCs/>
          <w:lang w:val="ca-ES"/>
        </w:rPr>
        <w:tab/>
      </w:r>
      <w:r w:rsidR="00456D4B" w:rsidRPr="008474C4">
        <w:rPr>
          <w:rFonts w:ascii="Khmer OS System" w:hAnsi="Khmer OS System" w:cs="Khmer OS System"/>
          <w:b/>
          <w:bCs/>
          <w:lang w:val="ca-ES"/>
        </w:rPr>
        <w:tab/>
      </w:r>
      <w:r w:rsidR="00456D4B" w:rsidRPr="008474C4">
        <w:rPr>
          <w:rFonts w:ascii="Khmer OS System" w:hAnsi="Khmer OS System" w:cs="Khmer OS System"/>
          <w:b/>
          <w:bCs/>
          <w:lang w:val="ca-ES"/>
        </w:rPr>
        <w:tab/>
      </w:r>
      <w:r w:rsidR="006615DD">
        <w:rPr>
          <w:rFonts w:ascii="Khmer OS System" w:hAnsi="Khmer OS System" w:cs="Khmer OS System" w:hint="cs"/>
          <w:b/>
          <w:bCs/>
          <w:cs/>
          <w:lang w:val="ca-ES"/>
        </w:rPr>
        <w:tab/>
      </w:r>
      <w:r w:rsidRPr="008474C4">
        <w:rPr>
          <w:rFonts w:ascii="Khmer OS System" w:hAnsi="Khmer OS System" w:cs="Khmer OS System" w:hint="cs"/>
          <w:b/>
          <w:bCs/>
          <w:cs/>
          <w:lang w:val="ca-ES"/>
        </w:rPr>
        <w:t>(​៣ពិន្ទុ)</w:t>
      </w:r>
      <w:r w:rsidRPr="008474C4">
        <w:rPr>
          <w:rFonts w:ascii="Khmer OS System" w:hAnsi="Khmer OS System" w:cs="Khmer OS System"/>
          <w:b/>
          <w:bCs/>
          <w:cs/>
          <w:lang w:val="ca-ES"/>
        </w:rPr>
        <w:tab/>
      </w:r>
      <w:r w:rsidRPr="008474C4">
        <w:rPr>
          <w:rFonts w:ascii="Khmer OS System" w:hAnsi="Khmer OS System" w:cs="Khmer OS System"/>
          <w:b/>
          <w:bCs/>
          <w:lang w:val="ca-ES"/>
        </w:rPr>
        <w:t xml:space="preserve">    </w:t>
      </w:r>
    </w:p>
    <w:p w14:paraId="576345C8" w14:textId="1F69C4A0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1678FB2D" w14:textId="399AC31A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</w:t>
      </w:r>
    </w:p>
    <w:p w14:paraId="3A48A7F1" w14:textId="6C938484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105FA40B" w14:textId="0DF8805E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4024E528" w14:textId="06D646D3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6277FAFB" w14:textId="2BC549EB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2FE46C04" w14:textId="70D1619E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6910A074" w14:textId="48800308" w:rsidR="00980922" w:rsidRPr="008474C4" w:rsidRDefault="00980922" w:rsidP="00980922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</w:t>
      </w:r>
      <w:r w:rsidR="007F57CF"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</w:t>
      </w:r>
    </w:p>
    <w:p w14:paraId="169B1055" w14:textId="77777777" w:rsidR="00456D4B" w:rsidRPr="008474C4" w:rsidRDefault="00456D4B" w:rsidP="00456D4B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55CE3EB5" w14:textId="77777777" w:rsidR="00456D4B" w:rsidRPr="008474C4" w:rsidRDefault="00456D4B" w:rsidP="00456D4B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5723B3FD" w14:textId="27B84C6E" w:rsidR="007F57CF" w:rsidRPr="002A06DC" w:rsidRDefault="00456D4B" w:rsidP="002A06DC">
      <w:pPr>
        <w:spacing w:after="0" w:line="240" w:lineRule="auto"/>
        <w:ind w:firstLine="360"/>
        <w:rPr>
          <w:rFonts w:ascii="Khmer OS System" w:hAnsi="Khmer OS System" w:cs="Khmer OS System"/>
          <w:sz w:val="24"/>
          <w:szCs w:val="24"/>
          <w:lang w:val="ca-ES"/>
        </w:rPr>
        <w:sectPr w:rsidR="007F57CF" w:rsidRPr="002A06DC" w:rsidSect="007F57CF">
          <w:footerReference w:type="default" r:id="rId8"/>
          <w:pgSz w:w="11907" w:h="16839" w:code="9"/>
          <w:pgMar w:top="1440" w:right="1022" w:bottom="1022" w:left="1022" w:header="720" w:footer="720" w:gutter="0"/>
          <w:cols w:space="720"/>
          <w:titlePg/>
          <w:docGrid w:linePitch="465"/>
        </w:sectPr>
      </w:pPr>
      <w:r w:rsidRPr="008474C4">
        <w:rPr>
          <w:rFonts w:ascii="Khmer OS System" w:hAnsi="Khmer OS System" w:cs="Khmer OS System" w:hint="cs"/>
          <w:sz w:val="24"/>
          <w:szCs w:val="24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3A4A8F75" w14:textId="32392F6B" w:rsidR="00D50726" w:rsidRPr="00D25E0E" w:rsidRDefault="00D50726" w:rsidP="002A06DC">
      <w:pPr>
        <w:spacing w:after="0" w:line="276" w:lineRule="auto"/>
        <w:jc w:val="both"/>
        <w:rPr>
          <w:rFonts w:ascii="Khmer OS System" w:hAnsi="Khmer OS System" w:cs="Khmer OS System"/>
          <w:lang w:val="ca-ES"/>
        </w:rPr>
      </w:pPr>
    </w:p>
    <w:sectPr w:rsidR="00D50726" w:rsidRPr="00D25E0E" w:rsidSect="00B6740F">
      <w:footerReference w:type="default" r:id="rId9"/>
      <w:pgSz w:w="11907" w:h="16840" w:code="9"/>
      <w:pgMar w:top="1440" w:right="1022" w:bottom="1022" w:left="10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8A2B8" w14:textId="77777777" w:rsidR="0019349E" w:rsidRDefault="0019349E" w:rsidP="00C70521">
      <w:pPr>
        <w:spacing w:after="0" w:line="240" w:lineRule="auto"/>
      </w:pPr>
      <w:r>
        <w:separator/>
      </w:r>
    </w:p>
  </w:endnote>
  <w:endnote w:type="continuationSeparator" w:id="0">
    <w:p w14:paraId="32376251" w14:textId="77777777" w:rsidR="0019349E" w:rsidRDefault="0019349E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mon R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 Siemreap">
    <w:panose1 w:val="02000500000000020004"/>
    <w:charset w:val="00"/>
    <w:family w:val="auto"/>
    <w:pitch w:val="variable"/>
    <w:sig w:usb0="A00002AF" w:usb1="500078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34"/>
      </w:rPr>
      <w:id w:val="-1553073299"/>
      <w:docPartObj>
        <w:docPartGallery w:val="Page Numbers (Bottom of Page)"/>
        <w:docPartUnique/>
      </w:docPartObj>
    </w:sdtPr>
    <w:sdtEndPr>
      <w:rPr>
        <w:rFonts w:ascii="Limon R2" w:hAnsi="Limon R2"/>
        <w:color w:val="7F7F7F" w:themeColor="background1" w:themeShade="7F"/>
        <w:spacing w:val="60"/>
      </w:rPr>
    </w:sdtEndPr>
    <w:sdtContent>
      <w:p w14:paraId="55952FF7" w14:textId="214686BF" w:rsidR="00BB62D6" w:rsidRPr="00642E1B" w:rsidRDefault="00BB62D6" w:rsidP="009119D7">
        <w:pPr>
          <w:pStyle w:val="Footer"/>
          <w:pBdr>
            <w:top w:val="single" w:sz="4" w:space="1" w:color="auto"/>
          </w:pBdr>
          <w:spacing w:before="120"/>
          <w:jc w:val="center"/>
          <w:rPr>
            <w:b/>
            <w:bCs/>
            <w:sz w:val="20"/>
            <w:szCs w:val="34"/>
          </w:rPr>
        </w:pP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ក្រសួងអប់រំ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យុវជន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និងកីឡា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>/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នាយកដ្ឋានធានាគុណភាពអប់រំ</w:t>
        </w:r>
        <w:r w:rsidRPr="00715DAF">
          <w:rPr>
            <w:sz w:val="16"/>
            <w:szCs w:val="16"/>
          </w:rPr>
          <w:t xml:space="preserve"> </w:t>
        </w:r>
        <w:r>
          <w:rPr>
            <w:rFonts w:ascii="Khmer OS System" w:hAnsi="Khmer OS System" w:cs="Khmer OS System" w:hint="cs"/>
            <w:sz w:val="16"/>
            <w:szCs w:val="16"/>
            <w:rtl/>
            <w:cs/>
          </w:rPr>
          <w:t>​ ​​</w:t>
        </w:r>
        <w:r w:rsidRPr="00715DAF">
          <w:rPr>
            <w:rFonts w:ascii="Khmer OS System" w:hAnsi="Khmer OS System" w:cs="Khmer OS System" w:hint="cs"/>
            <w:sz w:val="16"/>
            <w:szCs w:val="16"/>
            <w:rtl/>
            <w:cs/>
          </w:rPr>
          <w:t xml:space="preserve">        ​​         </w:t>
        </w:r>
        <w:r>
          <w:rPr>
            <w:rFonts w:ascii="Khmer OS System" w:hAnsi="Khmer OS System" w:cs="Khmer OS System" w:hint="cs"/>
            <w:sz w:val="16"/>
            <w:szCs w:val="16"/>
            <w:cs/>
          </w:rPr>
          <w:t>អង្គការសង្គ្រោះកុមារ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 xml:space="preserve"> </w:t>
        </w:r>
        <w:r>
          <w:rPr>
            <w:rFonts w:ascii="Khmer OS System" w:hAnsi="Khmer OS System" w:cs="Khmer OS System"/>
            <w:sz w:val="16"/>
            <w:szCs w:val="16"/>
          </w:rPr>
          <w:t>(Save the Children</w:t>
        </w:r>
        <w:r w:rsidRPr="00715DAF">
          <w:rPr>
            <w:rFonts w:ascii="Khmer OS System" w:hAnsi="Khmer OS System" w:cs="Khmer OS System"/>
            <w:sz w:val="16"/>
            <w:szCs w:val="16"/>
          </w:rPr>
          <w:t>)</w:t>
        </w:r>
        <w:r>
          <w:rPr>
            <w:sz w:val="20"/>
            <w:szCs w:val="34"/>
          </w:rPr>
          <w:t xml:space="preserve"> 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២០</w:t>
        </w:r>
        <w:r>
          <w:rPr>
            <w:rFonts w:ascii="Khmer OS System" w:hAnsi="Khmer OS System" w:cs="Khmer OS System"/>
            <w:sz w:val="16"/>
            <w:szCs w:val="16"/>
            <w:cs/>
          </w:rPr>
          <w:t>២០</w:t>
        </w:r>
        <w:r w:rsidRPr="00914370">
          <w:rPr>
            <w:b/>
            <w:bCs/>
            <w:sz w:val="20"/>
            <w:szCs w:val="34"/>
          </w:rPr>
          <w:t>|</w:t>
        </w:r>
        <w:r w:rsidRPr="006F009C">
          <w:rPr>
            <w:rFonts w:ascii="Limon R2" w:hAnsi="Limon R2"/>
            <w:sz w:val="20"/>
            <w:szCs w:val="34"/>
          </w:rPr>
          <w:t xml:space="preserve"> </w:t>
        </w:r>
        <w:r w:rsidRPr="00B34F3E">
          <w:rPr>
            <w:rFonts w:ascii="Limon S1" w:hAnsi="Limon S1" w:cs="Kh Siemreap"/>
            <w:sz w:val="36"/>
            <w:szCs w:val="52"/>
          </w:rPr>
          <w:fldChar w:fldCharType="begin"/>
        </w:r>
        <w:r w:rsidRPr="00B34F3E">
          <w:rPr>
            <w:rFonts w:ascii="Limon S1" w:hAnsi="Limon S1" w:cs="Kh Siemreap"/>
            <w:sz w:val="36"/>
            <w:szCs w:val="52"/>
          </w:rPr>
          <w:instrText xml:space="preserve"> PAGE   \* MERGEFORMAT </w:instrText>
        </w:r>
        <w:r w:rsidRPr="00B34F3E">
          <w:rPr>
            <w:rFonts w:ascii="Limon S1" w:hAnsi="Limon S1" w:cs="Kh Siemreap"/>
            <w:sz w:val="36"/>
            <w:szCs w:val="52"/>
          </w:rPr>
          <w:fldChar w:fldCharType="separate"/>
        </w:r>
        <w:r w:rsidR="002A06DC">
          <w:rPr>
            <w:rFonts w:ascii="Limon S1" w:hAnsi="Limon S1" w:cs="Kh Siemreap"/>
            <w:noProof/>
            <w:sz w:val="36"/>
            <w:szCs w:val="52"/>
          </w:rPr>
          <w:t>2</w:t>
        </w:r>
        <w:r w:rsidRPr="00B34F3E">
          <w:rPr>
            <w:rFonts w:ascii="Limon S1" w:hAnsi="Limon S1" w:cs="Kh Siemreap"/>
            <w:noProof/>
            <w:sz w:val="36"/>
            <w:szCs w:val="5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34"/>
      </w:rPr>
      <w:id w:val="-341226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4AD3D8" w14:textId="33167F9D" w:rsidR="00BB62D6" w:rsidRPr="001026DD" w:rsidRDefault="00BB62D6" w:rsidP="001026DD">
        <w:pPr>
          <w:pStyle w:val="Footer"/>
          <w:pBdr>
            <w:top w:val="single" w:sz="4" w:space="1" w:color="auto"/>
          </w:pBdr>
          <w:spacing w:before="120"/>
          <w:jc w:val="center"/>
          <w:rPr>
            <w:b/>
            <w:bCs/>
            <w:sz w:val="20"/>
            <w:szCs w:val="34"/>
          </w:rPr>
        </w:pP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ក្រសួងអប់រំ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យុវជន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និងកីឡា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>/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នាយកដ្ឋានធានាគុណភាពអប់រំ</w:t>
        </w:r>
        <w:r w:rsidRPr="00715DAF">
          <w:rPr>
            <w:sz w:val="16"/>
            <w:szCs w:val="16"/>
          </w:rPr>
          <w:t xml:space="preserve"> </w:t>
        </w:r>
        <w:r>
          <w:rPr>
            <w:rFonts w:ascii="Khmer OS System" w:hAnsi="Khmer OS System" w:cs="Khmer OS System" w:hint="cs"/>
            <w:sz w:val="16"/>
            <w:szCs w:val="16"/>
            <w:rtl/>
            <w:cs/>
          </w:rPr>
          <w:t>​ ​​</w:t>
        </w:r>
        <w:r w:rsidRPr="00715DAF">
          <w:rPr>
            <w:rFonts w:ascii="Khmer OS System" w:hAnsi="Khmer OS System" w:cs="Khmer OS System" w:hint="cs"/>
            <w:sz w:val="16"/>
            <w:szCs w:val="16"/>
            <w:rtl/>
            <w:cs/>
          </w:rPr>
          <w:t xml:space="preserve">        ​​         </w:t>
        </w:r>
        <w:r>
          <w:rPr>
            <w:rFonts w:ascii="Khmer OS System" w:hAnsi="Khmer OS System" w:cs="Khmer OS System" w:hint="cs"/>
            <w:sz w:val="16"/>
            <w:szCs w:val="16"/>
            <w:cs/>
          </w:rPr>
          <w:t>អង្គការសង្គ្រោះកុមារ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 xml:space="preserve"> </w:t>
        </w:r>
        <w:r>
          <w:rPr>
            <w:rFonts w:ascii="Khmer OS System" w:hAnsi="Khmer OS System" w:cs="Khmer OS System"/>
            <w:sz w:val="16"/>
            <w:szCs w:val="16"/>
          </w:rPr>
          <w:t>(Save the Children</w:t>
        </w:r>
        <w:r w:rsidRPr="00715DAF">
          <w:rPr>
            <w:rFonts w:ascii="Khmer OS System" w:hAnsi="Khmer OS System" w:cs="Khmer OS System"/>
            <w:sz w:val="16"/>
            <w:szCs w:val="16"/>
          </w:rPr>
          <w:t>)</w:t>
        </w:r>
        <w:r>
          <w:rPr>
            <w:sz w:val="20"/>
            <w:szCs w:val="34"/>
          </w:rPr>
          <w:t xml:space="preserve"> 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២០</w:t>
        </w:r>
        <w:r>
          <w:rPr>
            <w:rFonts w:ascii="Khmer OS System" w:hAnsi="Khmer OS System" w:cs="Khmer OS System"/>
            <w:sz w:val="16"/>
            <w:szCs w:val="16"/>
            <w:cs/>
          </w:rPr>
          <w:t>២០</w:t>
        </w:r>
        <w:r w:rsidRPr="00914370">
          <w:rPr>
            <w:b/>
            <w:bCs/>
            <w:sz w:val="20"/>
            <w:szCs w:val="34"/>
          </w:rPr>
          <w:t>|</w:t>
        </w:r>
        <w:r w:rsidRPr="00914370">
          <w:rPr>
            <w:sz w:val="20"/>
            <w:szCs w:val="34"/>
          </w:rPr>
          <w:t xml:space="preserve"> </w:t>
        </w:r>
        <w:r w:rsidRPr="00B34F3E">
          <w:rPr>
            <w:rFonts w:ascii="Limon S1" w:hAnsi="Limon S1" w:cs="Kh Siemreap"/>
            <w:sz w:val="36"/>
            <w:szCs w:val="52"/>
          </w:rPr>
          <w:fldChar w:fldCharType="begin"/>
        </w:r>
        <w:r w:rsidRPr="00B34F3E">
          <w:rPr>
            <w:rFonts w:ascii="Limon S1" w:hAnsi="Limon S1" w:cs="Kh Siemreap"/>
            <w:sz w:val="36"/>
            <w:szCs w:val="52"/>
          </w:rPr>
          <w:instrText xml:space="preserve"> PAGE   \* MERGEFORMAT </w:instrText>
        </w:r>
        <w:r w:rsidRPr="00B34F3E">
          <w:rPr>
            <w:rFonts w:ascii="Limon S1" w:hAnsi="Limon S1" w:cs="Kh Siemreap"/>
            <w:sz w:val="36"/>
            <w:szCs w:val="52"/>
          </w:rPr>
          <w:fldChar w:fldCharType="separate"/>
        </w:r>
        <w:r w:rsidR="002A06DC">
          <w:rPr>
            <w:rFonts w:ascii="Limon S1" w:hAnsi="Limon S1" w:cs="Kh Siemreap"/>
            <w:noProof/>
            <w:sz w:val="36"/>
            <w:szCs w:val="52"/>
          </w:rPr>
          <w:t>4</w:t>
        </w:r>
        <w:r w:rsidRPr="00B34F3E">
          <w:rPr>
            <w:rFonts w:ascii="Limon S1" w:hAnsi="Limon S1" w:cs="Kh Siemreap"/>
            <w:noProof/>
            <w:sz w:val="36"/>
            <w:szCs w:val="5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3833B2" w14:textId="77777777" w:rsidR="0019349E" w:rsidRDefault="0019349E" w:rsidP="00C70521">
      <w:pPr>
        <w:spacing w:after="0" w:line="240" w:lineRule="auto"/>
      </w:pPr>
      <w:r>
        <w:separator/>
      </w:r>
    </w:p>
  </w:footnote>
  <w:footnote w:type="continuationSeparator" w:id="0">
    <w:p w14:paraId="7190E3BA" w14:textId="77777777" w:rsidR="0019349E" w:rsidRDefault="0019349E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</w:rPr>
    </w:lvl>
    <w:lvl w:ilvl="1" w:tplc="BBE00DC6">
      <w:start w:val="9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CFCA2C64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cs="Times New Roman" w:hint="default"/>
      </w:rPr>
    </w:lvl>
    <w:lvl w:ilvl="3" w:tplc="708C22EE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cs="Times New Roman" w:hint="default"/>
      </w:rPr>
    </w:lvl>
    <w:lvl w:ilvl="4" w:tplc="899CB464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cs="Times New Roman" w:hint="default"/>
      </w:rPr>
    </w:lvl>
    <w:lvl w:ilvl="5" w:tplc="CFDCE5D0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cs="Times New Roman" w:hint="default"/>
      </w:rPr>
    </w:lvl>
    <w:lvl w:ilvl="6" w:tplc="F9002D00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cs="Times New Roman" w:hint="default"/>
      </w:rPr>
    </w:lvl>
    <w:lvl w:ilvl="7" w:tplc="E5A8F73C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cs="Times New Roman" w:hint="default"/>
      </w:rPr>
    </w:lvl>
    <w:lvl w:ilvl="8" w:tplc="55089218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18164D7"/>
    <w:multiLevelType w:val="hybridMultilevel"/>
    <w:tmpl w:val="2806D312"/>
    <w:lvl w:ilvl="0" w:tplc="03AA0AD6">
      <w:numFmt w:val="bullet"/>
      <w:lvlText w:val="-"/>
      <w:lvlJc w:val="left"/>
      <w:pPr>
        <w:ind w:left="504" w:hanging="360"/>
      </w:pPr>
      <w:rPr>
        <w:rFonts w:ascii="Khmer OS System" w:eastAsiaTheme="minorHAnsi" w:hAnsi="Khmer OS System" w:cs="Khmer OS System" w:hint="default"/>
      </w:rPr>
    </w:lvl>
    <w:lvl w:ilvl="1" w:tplc="03AA0AD6">
      <w:numFmt w:val="bullet"/>
      <w:lvlText w:val="-"/>
      <w:lvlJc w:val="left"/>
      <w:pPr>
        <w:ind w:left="1224" w:hanging="360"/>
      </w:pPr>
      <w:rPr>
        <w:rFonts w:ascii="Khmer OS System" w:eastAsiaTheme="minorHAnsi" w:hAnsi="Khmer OS System" w:cs="Khmer OS System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03410237"/>
    <w:multiLevelType w:val="hybridMultilevel"/>
    <w:tmpl w:val="AD7CEE76"/>
    <w:lvl w:ilvl="0" w:tplc="0852854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3066ED"/>
    <w:multiLevelType w:val="hybridMultilevel"/>
    <w:tmpl w:val="BE626AA0"/>
    <w:lvl w:ilvl="0" w:tplc="60344A5A">
      <w:numFmt w:val="bullet"/>
      <w:lvlText w:val="-"/>
      <w:lvlJc w:val="left"/>
      <w:pPr>
        <w:ind w:left="108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DF0F51"/>
    <w:multiLevelType w:val="hybridMultilevel"/>
    <w:tmpl w:val="89FA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0C491A"/>
    <w:multiLevelType w:val="hybridMultilevel"/>
    <w:tmpl w:val="7F4C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1D0650"/>
    <w:multiLevelType w:val="hybridMultilevel"/>
    <w:tmpl w:val="BFA0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2958CA"/>
    <w:multiLevelType w:val="hybridMultilevel"/>
    <w:tmpl w:val="18F4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61647"/>
    <w:multiLevelType w:val="hybridMultilevel"/>
    <w:tmpl w:val="3BAA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F246B"/>
    <w:multiLevelType w:val="hybridMultilevel"/>
    <w:tmpl w:val="4BE8560A"/>
    <w:lvl w:ilvl="0" w:tplc="4C302198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894D2C"/>
    <w:multiLevelType w:val="hybridMultilevel"/>
    <w:tmpl w:val="0BE0D5CC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056245"/>
    <w:multiLevelType w:val="hybridMultilevel"/>
    <w:tmpl w:val="594A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0ECF6008"/>
    <w:multiLevelType w:val="hybridMultilevel"/>
    <w:tmpl w:val="D512C914"/>
    <w:lvl w:ilvl="0" w:tplc="2454EC38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6C0F57"/>
    <w:multiLevelType w:val="hybridMultilevel"/>
    <w:tmpl w:val="9EE89132"/>
    <w:lvl w:ilvl="0" w:tplc="225EB54C">
      <w:numFmt w:val="bullet"/>
      <w:lvlText w:val="-"/>
      <w:lvlJc w:val="left"/>
      <w:pPr>
        <w:ind w:left="379" w:hanging="360"/>
      </w:pPr>
      <w:rPr>
        <w:rFonts w:ascii="Khmer OS System" w:eastAsia="Times New Roman" w:hAnsi="Khmer OS System" w:cs="Khmer OS System" w:hint="default"/>
        <w:b w:val="0"/>
      </w:rPr>
    </w:lvl>
    <w:lvl w:ilvl="1" w:tplc="040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24" w15:restartNumberingAfterBreak="0">
    <w:nsid w:val="11C84A4F"/>
    <w:multiLevelType w:val="hybridMultilevel"/>
    <w:tmpl w:val="E4984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36A75EF"/>
    <w:multiLevelType w:val="hybridMultilevel"/>
    <w:tmpl w:val="5D26DB7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6" w15:restartNumberingAfterBreak="0">
    <w:nsid w:val="14A542AE"/>
    <w:multiLevelType w:val="hybridMultilevel"/>
    <w:tmpl w:val="A208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2D7518"/>
    <w:multiLevelType w:val="hybridMultilevel"/>
    <w:tmpl w:val="28A22D90"/>
    <w:lvl w:ilvl="0" w:tplc="A28659A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17E42C46"/>
    <w:multiLevelType w:val="hybridMultilevel"/>
    <w:tmpl w:val="5AB0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D96CB5"/>
    <w:multiLevelType w:val="hybridMultilevel"/>
    <w:tmpl w:val="629C6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DAC0C2F"/>
    <w:multiLevelType w:val="hybridMultilevel"/>
    <w:tmpl w:val="8EC2411E"/>
    <w:lvl w:ilvl="0" w:tplc="1AB4C4D4">
      <w:numFmt w:val="bullet"/>
      <w:lvlText w:val="-"/>
      <w:lvlJc w:val="left"/>
      <w:pPr>
        <w:ind w:left="8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3" w15:restartNumberingAfterBreak="0">
    <w:nsid w:val="1E491CB3"/>
    <w:multiLevelType w:val="hybridMultilevel"/>
    <w:tmpl w:val="6AEA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24610E"/>
    <w:multiLevelType w:val="hybridMultilevel"/>
    <w:tmpl w:val="2A10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6461E7"/>
    <w:multiLevelType w:val="hybridMultilevel"/>
    <w:tmpl w:val="2D9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A642AE"/>
    <w:multiLevelType w:val="hybridMultilevel"/>
    <w:tmpl w:val="896A48E6"/>
    <w:lvl w:ilvl="0" w:tplc="03AA0AD6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4E5F29"/>
    <w:multiLevelType w:val="hybridMultilevel"/>
    <w:tmpl w:val="A3488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1E6AE8"/>
    <w:multiLevelType w:val="hybridMultilevel"/>
    <w:tmpl w:val="2124B994"/>
    <w:lvl w:ilvl="0" w:tplc="69507A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AF677A"/>
    <w:multiLevelType w:val="hybridMultilevel"/>
    <w:tmpl w:val="DE82E420"/>
    <w:lvl w:ilvl="0" w:tplc="F1CCA2FA">
      <w:numFmt w:val="bullet"/>
      <w:lvlText w:val="-"/>
      <w:lvlJc w:val="left"/>
      <w:pPr>
        <w:ind w:left="5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40" w15:restartNumberingAfterBreak="0">
    <w:nsid w:val="2E64709F"/>
    <w:multiLevelType w:val="hybridMultilevel"/>
    <w:tmpl w:val="986AC4E2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1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2907941"/>
    <w:multiLevelType w:val="hybridMultilevel"/>
    <w:tmpl w:val="D0C465D2"/>
    <w:lvl w:ilvl="0" w:tplc="AD9CE190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5751E4"/>
    <w:multiLevelType w:val="hybridMultilevel"/>
    <w:tmpl w:val="9E2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534431B"/>
    <w:multiLevelType w:val="hybridMultilevel"/>
    <w:tmpl w:val="68B2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15474A"/>
    <w:multiLevelType w:val="multilevel"/>
    <w:tmpl w:val="C54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854FA"/>
    <w:multiLevelType w:val="hybridMultilevel"/>
    <w:tmpl w:val="392004D4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A0D33E2"/>
    <w:multiLevelType w:val="hybridMultilevel"/>
    <w:tmpl w:val="2C74C534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9A7CF2"/>
    <w:multiLevelType w:val="hybridMultilevel"/>
    <w:tmpl w:val="2AA2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26D15FE"/>
    <w:multiLevelType w:val="hybridMultilevel"/>
    <w:tmpl w:val="EDD8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881331"/>
    <w:multiLevelType w:val="hybridMultilevel"/>
    <w:tmpl w:val="47586A46"/>
    <w:lvl w:ilvl="0" w:tplc="3DD2225A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851088D"/>
    <w:multiLevelType w:val="hybridMultilevel"/>
    <w:tmpl w:val="AA10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6B6015"/>
    <w:multiLevelType w:val="hybridMultilevel"/>
    <w:tmpl w:val="3252D3D2"/>
    <w:lvl w:ilvl="0" w:tplc="94AC0760">
      <w:numFmt w:val="bullet"/>
      <w:lvlText w:val="-"/>
      <w:lvlJc w:val="left"/>
      <w:pPr>
        <w:ind w:left="432" w:hanging="360"/>
      </w:pPr>
      <w:rPr>
        <w:rFonts w:ascii="Khmer OS System" w:eastAsia="Calibri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9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ADC10C4"/>
    <w:multiLevelType w:val="hybridMultilevel"/>
    <w:tmpl w:val="A6385C1C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AF90854"/>
    <w:multiLevelType w:val="hybridMultilevel"/>
    <w:tmpl w:val="44863344"/>
    <w:lvl w:ilvl="0" w:tplc="2A78891A">
      <w:numFmt w:val="bullet"/>
      <w:lvlText w:val="-"/>
      <w:lvlJc w:val="left"/>
      <w:pPr>
        <w:ind w:left="144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1C7C46"/>
    <w:multiLevelType w:val="hybridMultilevel"/>
    <w:tmpl w:val="A5C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EA366C"/>
    <w:multiLevelType w:val="hybridMultilevel"/>
    <w:tmpl w:val="FDC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B3642A"/>
    <w:multiLevelType w:val="hybridMultilevel"/>
    <w:tmpl w:val="98A806C6"/>
    <w:lvl w:ilvl="0" w:tplc="450A2818">
      <w:numFmt w:val="bullet"/>
      <w:lvlText w:val="-"/>
      <w:lvlJc w:val="left"/>
      <w:pPr>
        <w:ind w:left="432" w:hanging="360"/>
      </w:pPr>
      <w:rPr>
        <w:rFonts w:ascii="Khmer OS Moul" w:eastAsiaTheme="minorHAnsi" w:hAnsi="Khmer OS Moul" w:cs="Khmer OS Mou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5" w15:restartNumberingAfterBreak="0">
    <w:nsid w:val="57CA3677"/>
    <w:multiLevelType w:val="hybridMultilevel"/>
    <w:tmpl w:val="C4FEF25C"/>
    <w:lvl w:ilvl="0" w:tplc="F90E1B4E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5A0D24"/>
    <w:multiLevelType w:val="hybridMultilevel"/>
    <w:tmpl w:val="89DAF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E9720C5"/>
    <w:multiLevelType w:val="hybridMultilevel"/>
    <w:tmpl w:val="B090F73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68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6F93553"/>
    <w:multiLevelType w:val="hybridMultilevel"/>
    <w:tmpl w:val="E780C5E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F20723"/>
    <w:multiLevelType w:val="hybridMultilevel"/>
    <w:tmpl w:val="61D2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4" w15:restartNumberingAfterBreak="0">
    <w:nsid w:val="6ED24580"/>
    <w:multiLevelType w:val="hybridMultilevel"/>
    <w:tmpl w:val="1C262668"/>
    <w:lvl w:ilvl="0" w:tplc="04090001">
      <w:start w:val="1"/>
      <w:numFmt w:val="bullet"/>
      <w:lvlText w:val=""/>
      <w:lvlJc w:val="left"/>
      <w:pPr>
        <w:ind w:left="12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75" w15:restartNumberingAfterBreak="0">
    <w:nsid w:val="6EFB69CD"/>
    <w:multiLevelType w:val="hybridMultilevel"/>
    <w:tmpl w:val="15E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02538E"/>
    <w:multiLevelType w:val="hybridMultilevel"/>
    <w:tmpl w:val="EDB82E5C"/>
    <w:lvl w:ilvl="0" w:tplc="A28659A8">
      <w:numFmt w:val="bullet"/>
      <w:lvlText w:val="-"/>
      <w:lvlJc w:val="left"/>
      <w:pPr>
        <w:ind w:left="36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A3682A"/>
    <w:multiLevelType w:val="hybridMultilevel"/>
    <w:tmpl w:val="2604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38F75A5"/>
    <w:multiLevelType w:val="hybridMultilevel"/>
    <w:tmpl w:val="0AF493B0"/>
    <w:lvl w:ilvl="0" w:tplc="80EA15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4672F6"/>
    <w:multiLevelType w:val="hybridMultilevel"/>
    <w:tmpl w:val="07D61D9A"/>
    <w:lvl w:ilvl="0" w:tplc="9612A4D4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3816D8"/>
    <w:multiLevelType w:val="hybridMultilevel"/>
    <w:tmpl w:val="054C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EA3095"/>
    <w:multiLevelType w:val="hybridMultilevel"/>
    <w:tmpl w:val="1E34006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473121"/>
    <w:multiLevelType w:val="hybridMultilevel"/>
    <w:tmpl w:val="F2B2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181707"/>
    <w:multiLevelType w:val="hybridMultilevel"/>
    <w:tmpl w:val="4C48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21"/>
  </w:num>
  <w:num w:numId="3">
    <w:abstractNumId w:val="43"/>
  </w:num>
  <w:num w:numId="4">
    <w:abstractNumId w:val="68"/>
  </w:num>
  <w:num w:numId="5">
    <w:abstractNumId w:val="41"/>
  </w:num>
  <w:num w:numId="6">
    <w:abstractNumId w:val="59"/>
  </w:num>
  <w:num w:numId="7">
    <w:abstractNumId w:val="53"/>
  </w:num>
  <w:num w:numId="8">
    <w:abstractNumId w:val="31"/>
  </w:num>
  <w:num w:numId="9">
    <w:abstractNumId w:val="69"/>
  </w:num>
  <w:num w:numId="10">
    <w:abstractNumId w:val="73"/>
  </w:num>
  <w:num w:numId="11">
    <w:abstractNumId w:val="42"/>
  </w:num>
  <w:num w:numId="12">
    <w:abstractNumId w:val="38"/>
  </w:num>
  <w:num w:numId="13">
    <w:abstractNumId w:val="9"/>
  </w:num>
  <w:num w:numId="14">
    <w:abstractNumId w:val="72"/>
  </w:num>
  <w:num w:numId="15">
    <w:abstractNumId w:val="17"/>
  </w:num>
  <w:num w:numId="16">
    <w:abstractNumId w:val="37"/>
  </w:num>
  <w:num w:numId="17">
    <w:abstractNumId w:val="52"/>
  </w:num>
  <w:num w:numId="18">
    <w:abstractNumId w:val="55"/>
  </w:num>
  <w:num w:numId="19">
    <w:abstractNumId w:val="74"/>
  </w:num>
  <w:num w:numId="20">
    <w:abstractNumId w:val="47"/>
  </w:num>
  <w:num w:numId="21">
    <w:abstractNumId w:val="35"/>
  </w:num>
  <w:num w:numId="22">
    <w:abstractNumId w:val="83"/>
  </w:num>
  <w:num w:numId="23">
    <w:abstractNumId w:val="70"/>
  </w:num>
  <w:num w:numId="24">
    <w:abstractNumId w:val="20"/>
  </w:num>
  <w:num w:numId="25">
    <w:abstractNumId w:val="51"/>
  </w:num>
  <w:num w:numId="26">
    <w:abstractNumId w:val="26"/>
  </w:num>
  <w:num w:numId="27">
    <w:abstractNumId w:val="14"/>
  </w:num>
  <w:num w:numId="28">
    <w:abstractNumId w:val="19"/>
  </w:num>
  <w:num w:numId="29">
    <w:abstractNumId w:val="67"/>
  </w:num>
  <w:num w:numId="30">
    <w:abstractNumId w:val="25"/>
  </w:num>
  <w:num w:numId="31">
    <w:abstractNumId w:val="54"/>
  </w:num>
  <w:num w:numId="32">
    <w:abstractNumId w:val="40"/>
  </w:num>
  <w:num w:numId="33">
    <w:abstractNumId w:val="76"/>
  </w:num>
  <w:num w:numId="34">
    <w:abstractNumId w:val="50"/>
  </w:num>
  <w:num w:numId="35">
    <w:abstractNumId w:val="27"/>
  </w:num>
  <w:num w:numId="36">
    <w:abstractNumId w:val="75"/>
  </w:num>
  <w:num w:numId="37">
    <w:abstractNumId w:val="57"/>
  </w:num>
  <w:num w:numId="38">
    <w:abstractNumId w:val="80"/>
  </w:num>
  <w:num w:numId="39">
    <w:abstractNumId w:val="16"/>
  </w:num>
  <w:num w:numId="40">
    <w:abstractNumId w:val="81"/>
  </w:num>
  <w:num w:numId="41">
    <w:abstractNumId w:val="44"/>
  </w:num>
  <w:num w:numId="42">
    <w:abstractNumId w:val="64"/>
  </w:num>
  <w:num w:numId="43">
    <w:abstractNumId w:val="58"/>
  </w:num>
  <w:num w:numId="44">
    <w:abstractNumId w:val="12"/>
  </w:num>
  <w:num w:numId="45">
    <w:abstractNumId w:val="49"/>
  </w:num>
  <w:num w:numId="46">
    <w:abstractNumId w:val="61"/>
  </w:num>
  <w:num w:numId="47">
    <w:abstractNumId w:val="60"/>
  </w:num>
  <w:num w:numId="48">
    <w:abstractNumId w:val="13"/>
  </w:num>
  <w:num w:numId="49">
    <w:abstractNumId w:val="45"/>
  </w:num>
  <w:num w:numId="50">
    <w:abstractNumId w:val="77"/>
  </w:num>
  <w:num w:numId="51">
    <w:abstractNumId w:val="33"/>
  </w:num>
  <w:num w:numId="52">
    <w:abstractNumId w:val="24"/>
  </w:num>
  <w:num w:numId="53">
    <w:abstractNumId w:val="34"/>
  </w:num>
  <w:num w:numId="54">
    <w:abstractNumId w:val="79"/>
  </w:num>
  <w:num w:numId="55">
    <w:abstractNumId w:val="23"/>
  </w:num>
  <w:num w:numId="56">
    <w:abstractNumId w:val="18"/>
  </w:num>
  <w:num w:numId="57">
    <w:abstractNumId w:val="48"/>
  </w:num>
  <w:num w:numId="58">
    <w:abstractNumId w:val="63"/>
  </w:num>
  <w:num w:numId="59">
    <w:abstractNumId w:val="62"/>
  </w:num>
  <w:num w:numId="60">
    <w:abstractNumId w:val="71"/>
  </w:num>
  <w:num w:numId="61">
    <w:abstractNumId w:val="29"/>
  </w:num>
  <w:num w:numId="62">
    <w:abstractNumId w:val="82"/>
  </w:num>
  <w:num w:numId="63">
    <w:abstractNumId w:val="39"/>
  </w:num>
  <w:num w:numId="64">
    <w:abstractNumId w:val="32"/>
  </w:num>
  <w:num w:numId="65">
    <w:abstractNumId w:val="11"/>
  </w:num>
  <w:num w:numId="66">
    <w:abstractNumId w:val="66"/>
  </w:num>
  <w:num w:numId="67">
    <w:abstractNumId w:val="10"/>
  </w:num>
  <w:num w:numId="68">
    <w:abstractNumId w:val="36"/>
  </w:num>
  <w:num w:numId="69">
    <w:abstractNumId w:val="28"/>
  </w:num>
  <w:num w:numId="70">
    <w:abstractNumId w:val="78"/>
  </w:num>
  <w:num w:numId="71">
    <w:abstractNumId w:val="15"/>
  </w:num>
  <w:num w:numId="72">
    <w:abstractNumId w:val="65"/>
  </w:num>
  <w:num w:numId="73">
    <w:abstractNumId w:val="22"/>
  </w:num>
  <w:num w:numId="74">
    <w:abstractNumId w:val="56"/>
  </w:num>
  <w:num w:numId="75">
    <w:abstractNumId w:val="3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C34"/>
    <w:rsid w:val="00003EE4"/>
    <w:rsid w:val="000040CC"/>
    <w:rsid w:val="000042F2"/>
    <w:rsid w:val="00004439"/>
    <w:rsid w:val="0000473F"/>
    <w:rsid w:val="0000480F"/>
    <w:rsid w:val="000056B2"/>
    <w:rsid w:val="00005AB9"/>
    <w:rsid w:val="00005D3C"/>
    <w:rsid w:val="0000673C"/>
    <w:rsid w:val="00006E20"/>
    <w:rsid w:val="00007034"/>
    <w:rsid w:val="00007B05"/>
    <w:rsid w:val="00007C8D"/>
    <w:rsid w:val="0001075A"/>
    <w:rsid w:val="00010BE3"/>
    <w:rsid w:val="00011121"/>
    <w:rsid w:val="0001191B"/>
    <w:rsid w:val="00011F4D"/>
    <w:rsid w:val="000123BF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B20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3EB3"/>
    <w:rsid w:val="000246ED"/>
    <w:rsid w:val="0002486F"/>
    <w:rsid w:val="0002574D"/>
    <w:rsid w:val="00025D17"/>
    <w:rsid w:val="00025D3E"/>
    <w:rsid w:val="00026003"/>
    <w:rsid w:val="000272E5"/>
    <w:rsid w:val="00027832"/>
    <w:rsid w:val="00030CA4"/>
    <w:rsid w:val="00031607"/>
    <w:rsid w:val="000319F5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53FC"/>
    <w:rsid w:val="000357A1"/>
    <w:rsid w:val="00035900"/>
    <w:rsid w:val="0003590E"/>
    <w:rsid w:val="000359A4"/>
    <w:rsid w:val="00035A21"/>
    <w:rsid w:val="00035A67"/>
    <w:rsid w:val="00035CFC"/>
    <w:rsid w:val="00035E5A"/>
    <w:rsid w:val="00036286"/>
    <w:rsid w:val="00036347"/>
    <w:rsid w:val="000365B9"/>
    <w:rsid w:val="000365D0"/>
    <w:rsid w:val="000366B5"/>
    <w:rsid w:val="0003672F"/>
    <w:rsid w:val="00036B58"/>
    <w:rsid w:val="00036DC5"/>
    <w:rsid w:val="00036F5F"/>
    <w:rsid w:val="000370C6"/>
    <w:rsid w:val="00037125"/>
    <w:rsid w:val="0003723E"/>
    <w:rsid w:val="000373D6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33D"/>
    <w:rsid w:val="0004475F"/>
    <w:rsid w:val="00044B8E"/>
    <w:rsid w:val="0004523D"/>
    <w:rsid w:val="00045C78"/>
    <w:rsid w:val="00045EB3"/>
    <w:rsid w:val="00045FE8"/>
    <w:rsid w:val="00045FFF"/>
    <w:rsid w:val="00046B6F"/>
    <w:rsid w:val="0005044E"/>
    <w:rsid w:val="000509BA"/>
    <w:rsid w:val="00050C39"/>
    <w:rsid w:val="00050EE0"/>
    <w:rsid w:val="000512F5"/>
    <w:rsid w:val="00051A9B"/>
    <w:rsid w:val="000523B2"/>
    <w:rsid w:val="000531B5"/>
    <w:rsid w:val="0005354A"/>
    <w:rsid w:val="00054A4A"/>
    <w:rsid w:val="00055517"/>
    <w:rsid w:val="0005565D"/>
    <w:rsid w:val="00055E18"/>
    <w:rsid w:val="00055EE7"/>
    <w:rsid w:val="000561FC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51D"/>
    <w:rsid w:val="00062789"/>
    <w:rsid w:val="00062AF4"/>
    <w:rsid w:val="00062D7C"/>
    <w:rsid w:val="0006479E"/>
    <w:rsid w:val="000648DC"/>
    <w:rsid w:val="00064C86"/>
    <w:rsid w:val="00064DDE"/>
    <w:rsid w:val="00064ED7"/>
    <w:rsid w:val="00065B8D"/>
    <w:rsid w:val="00065DE7"/>
    <w:rsid w:val="000660A2"/>
    <w:rsid w:val="000667EB"/>
    <w:rsid w:val="0006696B"/>
    <w:rsid w:val="000669F1"/>
    <w:rsid w:val="00066EE7"/>
    <w:rsid w:val="000674D6"/>
    <w:rsid w:val="00067589"/>
    <w:rsid w:val="00067CEA"/>
    <w:rsid w:val="00067DE4"/>
    <w:rsid w:val="00067F42"/>
    <w:rsid w:val="00070A06"/>
    <w:rsid w:val="00070B8C"/>
    <w:rsid w:val="00070EED"/>
    <w:rsid w:val="00071320"/>
    <w:rsid w:val="0007142E"/>
    <w:rsid w:val="000716F7"/>
    <w:rsid w:val="00071F03"/>
    <w:rsid w:val="000721F9"/>
    <w:rsid w:val="00072362"/>
    <w:rsid w:val="0007258F"/>
    <w:rsid w:val="00072A48"/>
    <w:rsid w:val="000738FF"/>
    <w:rsid w:val="00074157"/>
    <w:rsid w:val="00075BDD"/>
    <w:rsid w:val="00075C02"/>
    <w:rsid w:val="0007674C"/>
    <w:rsid w:val="00076B65"/>
    <w:rsid w:val="000776FA"/>
    <w:rsid w:val="00077780"/>
    <w:rsid w:val="0008006F"/>
    <w:rsid w:val="00080329"/>
    <w:rsid w:val="0008051F"/>
    <w:rsid w:val="0008068F"/>
    <w:rsid w:val="000806C4"/>
    <w:rsid w:val="0008120A"/>
    <w:rsid w:val="0008136A"/>
    <w:rsid w:val="0008188D"/>
    <w:rsid w:val="00081DC6"/>
    <w:rsid w:val="00081F07"/>
    <w:rsid w:val="000822CC"/>
    <w:rsid w:val="000828B7"/>
    <w:rsid w:val="00082A16"/>
    <w:rsid w:val="00082B81"/>
    <w:rsid w:val="00082E5B"/>
    <w:rsid w:val="00083162"/>
    <w:rsid w:val="00083480"/>
    <w:rsid w:val="00083807"/>
    <w:rsid w:val="00083A56"/>
    <w:rsid w:val="00083E9E"/>
    <w:rsid w:val="00084108"/>
    <w:rsid w:val="00084116"/>
    <w:rsid w:val="00084325"/>
    <w:rsid w:val="000843BA"/>
    <w:rsid w:val="00084902"/>
    <w:rsid w:val="00084B58"/>
    <w:rsid w:val="000852E4"/>
    <w:rsid w:val="0008553F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0A2B"/>
    <w:rsid w:val="0009109F"/>
    <w:rsid w:val="00091E15"/>
    <w:rsid w:val="00091F6D"/>
    <w:rsid w:val="0009219C"/>
    <w:rsid w:val="000934BD"/>
    <w:rsid w:val="000937D7"/>
    <w:rsid w:val="00093A4D"/>
    <w:rsid w:val="00094779"/>
    <w:rsid w:val="00094D64"/>
    <w:rsid w:val="00094FDC"/>
    <w:rsid w:val="000950E6"/>
    <w:rsid w:val="00095DEC"/>
    <w:rsid w:val="00096058"/>
    <w:rsid w:val="0009635B"/>
    <w:rsid w:val="00096626"/>
    <w:rsid w:val="000968E4"/>
    <w:rsid w:val="00096CB6"/>
    <w:rsid w:val="000975D4"/>
    <w:rsid w:val="0009771F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42E"/>
    <w:rsid w:val="000A1C68"/>
    <w:rsid w:val="000A2230"/>
    <w:rsid w:val="000A2A90"/>
    <w:rsid w:val="000A2EAD"/>
    <w:rsid w:val="000A3AF0"/>
    <w:rsid w:val="000A4452"/>
    <w:rsid w:val="000A4845"/>
    <w:rsid w:val="000A515F"/>
    <w:rsid w:val="000A53AB"/>
    <w:rsid w:val="000A6FE4"/>
    <w:rsid w:val="000B0489"/>
    <w:rsid w:val="000B069A"/>
    <w:rsid w:val="000B10BD"/>
    <w:rsid w:val="000B1197"/>
    <w:rsid w:val="000B1B9C"/>
    <w:rsid w:val="000B25BA"/>
    <w:rsid w:val="000B2FB3"/>
    <w:rsid w:val="000B3792"/>
    <w:rsid w:val="000B3A60"/>
    <w:rsid w:val="000B3F2D"/>
    <w:rsid w:val="000B449E"/>
    <w:rsid w:val="000B45CA"/>
    <w:rsid w:val="000B469B"/>
    <w:rsid w:val="000B477F"/>
    <w:rsid w:val="000B4FAD"/>
    <w:rsid w:val="000B59F4"/>
    <w:rsid w:val="000B5C7D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0FF8"/>
    <w:rsid w:val="000C2AED"/>
    <w:rsid w:val="000C312C"/>
    <w:rsid w:val="000C3CEB"/>
    <w:rsid w:val="000C4158"/>
    <w:rsid w:val="000C476A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2810"/>
    <w:rsid w:val="000D2BB8"/>
    <w:rsid w:val="000D357A"/>
    <w:rsid w:val="000D4C21"/>
    <w:rsid w:val="000D4E4F"/>
    <w:rsid w:val="000D5083"/>
    <w:rsid w:val="000D59BF"/>
    <w:rsid w:val="000D600A"/>
    <w:rsid w:val="000D616A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F17"/>
    <w:rsid w:val="000E1FAB"/>
    <w:rsid w:val="000E26CE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582"/>
    <w:rsid w:val="000F4756"/>
    <w:rsid w:val="000F50D7"/>
    <w:rsid w:val="000F54B0"/>
    <w:rsid w:val="000F56E8"/>
    <w:rsid w:val="000F570B"/>
    <w:rsid w:val="000F5D03"/>
    <w:rsid w:val="000F69F3"/>
    <w:rsid w:val="000F6B4F"/>
    <w:rsid w:val="000F71CB"/>
    <w:rsid w:val="001005D5"/>
    <w:rsid w:val="001014CE"/>
    <w:rsid w:val="001018B5"/>
    <w:rsid w:val="00101923"/>
    <w:rsid w:val="00101CBE"/>
    <w:rsid w:val="00101CFE"/>
    <w:rsid w:val="0010268E"/>
    <w:rsid w:val="001026DD"/>
    <w:rsid w:val="0010271A"/>
    <w:rsid w:val="00103592"/>
    <w:rsid w:val="00103D24"/>
    <w:rsid w:val="0010405E"/>
    <w:rsid w:val="001041CC"/>
    <w:rsid w:val="00104AB0"/>
    <w:rsid w:val="00104F00"/>
    <w:rsid w:val="001053EB"/>
    <w:rsid w:val="00105416"/>
    <w:rsid w:val="001056A5"/>
    <w:rsid w:val="001057B3"/>
    <w:rsid w:val="00105BDE"/>
    <w:rsid w:val="001064FD"/>
    <w:rsid w:val="0010689A"/>
    <w:rsid w:val="001068B5"/>
    <w:rsid w:val="00106D0D"/>
    <w:rsid w:val="0010702F"/>
    <w:rsid w:val="00107444"/>
    <w:rsid w:val="001075F1"/>
    <w:rsid w:val="00107FEC"/>
    <w:rsid w:val="00110D09"/>
    <w:rsid w:val="00111267"/>
    <w:rsid w:val="0011197E"/>
    <w:rsid w:val="00112164"/>
    <w:rsid w:val="00112ADA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238"/>
    <w:rsid w:val="001166F2"/>
    <w:rsid w:val="00116B69"/>
    <w:rsid w:val="00117104"/>
    <w:rsid w:val="0011711B"/>
    <w:rsid w:val="001171AD"/>
    <w:rsid w:val="00117CC8"/>
    <w:rsid w:val="001202E1"/>
    <w:rsid w:val="001210D6"/>
    <w:rsid w:val="00121EF4"/>
    <w:rsid w:val="001221D1"/>
    <w:rsid w:val="00122333"/>
    <w:rsid w:val="001224AF"/>
    <w:rsid w:val="001224C6"/>
    <w:rsid w:val="00122557"/>
    <w:rsid w:val="0012261A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309A1"/>
    <w:rsid w:val="00130A29"/>
    <w:rsid w:val="00130BB4"/>
    <w:rsid w:val="00130C60"/>
    <w:rsid w:val="001314FA"/>
    <w:rsid w:val="001317B2"/>
    <w:rsid w:val="001317E8"/>
    <w:rsid w:val="001318B7"/>
    <w:rsid w:val="00132F03"/>
    <w:rsid w:val="001339F5"/>
    <w:rsid w:val="00133C8F"/>
    <w:rsid w:val="00133E2F"/>
    <w:rsid w:val="00133FB6"/>
    <w:rsid w:val="00133FC8"/>
    <w:rsid w:val="00134C0E"/>
    <w:rsid w:val="0013501A"/>
    <w:rsid w:val="00135476"/>
    <w:rsid w:val="00135AFE"/>
    <w:rsid w:val="00135F16"/>
    <w:rsid w:val="00136142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49CA"/>
    <w:rsid w:val="00144F66"/>
    <w:rsid w:val="00145018"/>
    <w:rsid w:val="0014519B"/>
    <w:rsid w:val="00145265"/>
    <w:rsid w:val="00145573"/>
    <w:rsid w:val="00145D43"/>
    <w:rsid w:val="001462A7"/>
    <w:rsid w:val="00146619"/>
    <w:rsid w:val="001466BA"/>
    <w:rsid w:val="001467D0"/>
    <w:rsid w:val="001468F8"/>
    <w:rsid w:val="0014708D"/>
    <w:rsid w:val="0014753F"/>
    <w:rsid w:val="001505F3"/>
    <w:rsid w:val="00150802"/>
    <w:rsid w:val="00151246"/>
    <w:rsid w:val="00151315"/>
    <w:rsid w:val="00151D9B"/>
    <w:rsid w:val="00151ECD"/>
    <w:rsid w:val="00151EF4"/>
    <w:rsid w:val="001528D9"/>
    <w:rsid w:val="0015299F"/>
    <w:rsid w:val="001529CD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E5F"/>
    <w:rsid w:val="00157048"/>
    <w:rsid w:val="00157203"/>
    <w:rsid w:val="001572BF"/>
    <w:rsid w:val="00160828"/>
    <w:rsid w:val="00160BA7"/>
    <w:rsid w:val="00160CE4"/>
    <w:rsid w:val="00161694"/>
    <w:rsid w:val="0016218F"/>
    <w:rsid w:val="001621BB"/>
    <w:rsid w:val="001623EB"/>
    <w:rsid w:val="0016283E"/>
    <w:rsid w:val="00162D43"/>
    <w:rsid w:val="001632E9"/>
    <w:rsid w:val="001635A9"/>
    <w:rsid w:val="00163AE3"/>
    <w:rsid w:val="00163F18"/>
    <w:rsid w:val="00164F58"/>
    <w:rsid w:val="0016591F"/>
    <w:rsid w:val="00165937"/>
    <w:rsid w:val="00165962"/>
    <w:rsid w:val="00165A9A"/>
    <w:rsid w:val="0016636A"/>
    <w:rsid w:val="00166E7A"/>
    <w:rsid w:val="001673BE"/>
    <w:rsid w:val="00167AD5"/>
    <w:rsid w:val="00167FE0"/>
    <w:rsid w:val="001706CB"/>
    <w:rsid w:val="00170746"/>
    <w:rsid w:val="0017171A"/>
    <w:rsid w:val="0017264B"/>
    <w:rsid w:val="001727A7"/>
    <w:rsid w:val="001735D1"/>
    <w:rsid w:val="001736B4"/>
    <w:rsid w:val="00174F0A"/>
    <w:rsid w:val="00175627"/>
    <w:rsid w:val="00176534"/>
    <w:rsid w:val="001766B3"/>
    <w:rsid w:val="00176758"/>
    <w:rsid w:val="00176889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6FE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0D1A"/>
    <w:rsid w:val="001911EB"/>
    <w:rsid w:val="00191736"/>
    <w:rsid w:val="00191F38"/>
    <w:rsid w:val="00192094"/>
    <w:rsid w:val="0019237D"/>
    <w:rsid w:val="001923AC"/>
    <w:rsid w:val="00192659"/>
    <w:rsid w:val="00192E12"/>
    <w:rsid w:val="00192E99"/>
    <w:rsid w:val="001931FD"/>
    <w:rsid w:val="0019349E"/>
    <w:rsid w:val="00193768"/>
    <w:rsid w:val="00193B02"/>
    <w:rsid w:val="00194B2C"/>
    <w:rsid w:val="001950F1"/>
    <w:rsid w:val="00195881"/>
    <w:rsid w:val="00195DF5"/>
    <w:rsid w:val="00196640"/>
    <w:rsid w:val="001968CE"/>
    <w:rsid w:val="00196974"/>
    <w:rsid w:val="001969F3"/>
    <w:rsid w:val="001971E8"/>
    <w:rsid w:val="001975AC"/>
    <w:rsid w:val="00197652"/>
    <w:rsid w:val="00197837"/>
    <w:rsid w:val="00197A3B"/>
    <w:rsid w:val="00197C78"/>
    <w:rsid w:val="001A0729"/>
    <w:rsid w:val="001A1861"/>
    <w:rsid w:val="001A1FA9"/>
    <w:rsid w:val="001A230E"/>
    <w:rsid w:val="001A2FC4"/>
    <w:rsid w:val="001A31D3"/>
    <w:rsid w:val="001A3950"/>
    <w:rsid w:val="001A3C99"/>
    <w:rsid w:val="001A4683"/>
    <w:rsid w:val="001A49CE"/>
    <w:rsid w:val="001A4BD9"/>
    <w:rsid w:val="001A4D48"/>
    <w:rsid w:val="001A4DF9"/>
    <w:rsid w:val="001A50AC"/>
    <w:rsid w:val="001A5470"/>
    <w:rsid w:val="001A59DB"/>
    <w:rsid w:val="001A5A59"/>
    <w:rsid w:val="001A5B8B"/>
    <w:rsid w:val="001A6272"/>
    <w:rsid w:val="001A645E"/>
    <w:rsid w:val="001A6C56"/>
    <w:rsid w:val="001A6E30"/>
    <w:rsid w:val="001A73E0"/>
    <w:rsid w:val="001B028F"/>
    <w:rsid w:val="001B0698"/>
    <w:rsid w:val="001B1226"/>
    <w:rsid w:val="001B190E"/>
    <w:rsid w:val="001B1AB9"/>
    <w:rsid w:val="001B28CD"/>
    <w:rsid w:val="001B29B2"/>
    <w:rsid w:val="001B2BE9"/>
    <w:rsid w:val="001B2D68"/>
    <w:rsid w:val="001B2D72"/>
    <w:rsid w:val="001B2F29"/>
    <w:rsid w:val="001B37A5"/>
    <w:rsid w:val="001B3831"/>
    <w:rsid w:val="001B400C"/>
    <w:rsid w:val="001B4D3D"/>
    <w:rsid w:val="001B4E5C"/>
    <w:rsid w:val="001B55F9"/>
    <w:rsid w:val="001B5975"/>
    <w:rsid w:val="001B618A"/>
    <w:rsid w:val="001B6434"/>
    <w:rsid w:val="001C004B"/>
    <w:rsid w:val="001C0582"/>
    <w:rsid w:val="001C0787"/>
    <w:rsid w:val="001C0975"/>
    <w:rsid w:val="001C0AB8"/>
    <w:rsid w:val="001C1055"/>
    <w:rsid w:val="001C1628"/>
    <w:rsid w:val="001C1DE7"/>
    <w:rsid w:val="001C3A64"/>
    <w:rsid w:val="001C3BAD"/>
    <w:rsid w:val="001C43CA"/>
    <w:rsid w:val="001C4E3C"/>
    <w:rsid w:val="001C52FA"/>
    <w:rsid w:val="001C689D"/>
    <w:rsid w:val="001C782E"/>
    <w:rsid w:val="001C7B11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80E"/>
    <w:rsid w:val="001D28E2"/>
    <w:rsid w:val="001D2D8E"/>
    <w:rsid w:val="001D30EB"/>
    <w:rsid w:val="001D36A0"/>
    <w:rsid w:val="001D3EB1"/>
    <w:rsid w:val="001D3FF4"/>
    <w:rsid w:val="001D429D"/>
    <w:rsid w:val="001D4429"/>
    <w:rsid w:val="001D49BB"/>
    <w:rsid w:val="001D4C46"/>
    <w:rsid w:val="001D4D28"/>
    <w:rsid w:val="001D4EB0"/>
    <w:rsid w:val="001D57CF"/>
    <w:rsid w:val="001D5EF3"/>
    <w:rsid w:val="001D60CF"/>
    <w:rsid w:val="001D60F7"/>
    <w:rsid w:val="001D6519"/>
    <w:rsid w:val="001D6CDE"/>
    <w:rsid w:val="001D6EDC"/>
    <w:rsid w:val="001D70DE"/>
    <w:rsid w:val="001D7112"/>
    <w:rsid w:val="001E0341"/>
    <w:rsid w:val="001E0F3B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2D12"/>
    <w:rsid w:val="001E33EB"/>
    <w:rsid w:val="001E34BE"/>
    <w:rsid w:val="001E357C"/>
    <w:rsid w:val="001E3888"/>
    <w:rsid w:val="001E3927"/>
    <w:rsid w:val="001E395D"/>
    <w:rsid w:val="001E3D83"/>
    <w:rsid w:val="001E432D"/>
    <w:rsid w:val="001E458A"/>
    <w:rsid w:val="001E459C"/>
    <w:rsid w:val="001E48A0"/>
    <w:rsid w:val="001E4A79"/>
    <w:rsid w:val="001E4CEF"/>
    <w:rsid w:val="001E72D0"/>
    <w:rsid w:val="001E73F1"/>
    <w:rsid w:val="001E751C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6EE"/>
    <w:rsid w:val="001F6037"/>
    <w:rsid w:val="001F63DC"/>
    <w:rsid w:val="002002E3"/>
    <w:rsid w:val="002005E7"/>
    <w:rsid w:val="002005F1"/>
    <w:rsid w:val="00200854"/>
    <w:rsid w:val="00201204"/>
    <w:rsid w:val="00202117"/>
    <w:rsid w:val="0020231D"/>
    <w:rsid w:val="00202925"/>
    <w:rsid w:val="00203494"/>
    <w:rsid w:val="0020351E"/>
    <w:rsid w:val="00203C56"/>
    <w:rsid w:val="00204AF0"/>
    <w:rsid w:val="002053EA"/>
    <w:rsid w:val="00205C68"/>
    <w:rsid w:val="00205D48"/>
    <w:rsid w:val="0020672E"/>
    <w:rsid w:val="002067F7"/>
    <w:rsid w:val="00206ACE"/>
    <w:rsid w:val="00207C6B"/>
    <w:rsid w:val="00207F84"/>
    <w:rsid w:val="00207FE4"/>
    <w:rsid w:val="00210A85"/>
    <w:rsid w:val="00211105"/>
    <w:rsid w:val="002112C0"/>
    <w:rsid w:val="002117D3"/>
    <w:rsid w:val="00212453"/>
    <w:rsid w:val="00212F22"/>
    <w:rsid w:val="002130EC"/>
    <w:rsid w:val="0021314D"/>
    <w:rsid w:val="0021389A"/>
    <w:rsid w:val="002139DF"/>
    <w:rsid w:val="00213ADC"/>
    <w:rsid w:val="00213B4C"/>
    <w:rsid w:val="00213CFE"/>
    <w:rsid w:val="00213EA4"/>
    <w:rsid w:val="0021415E"/>
    <w:rsid w:val="002143CB"/>
    <w:rsid w:val="002145EA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17A27"/>
    <w:rsid w:val="002200DA"/>
    <w:rsid w:val="00220466"/>
    <w:rsid w:val="00220496"/>
    <w:rsid w:val="0022068C"/>
    <w:rsid w:val="00220A58"/>
    <w:rsid w:val="00220F86"/>
    <w:rsid w:val="0022101C"/>
    <w:rsid w:val="00221431"/>
    <w:rsid w:val="00222667"/>
    <w:rsid w:val="00222DBC"/>
    <w:rsid w:val="00222EF9"/>
    <w:rsid w:val="002238CC"/>
    <w:rsid w:val="00223C6F"/>
    <w:rsid w:val="00223E42"/>
    <w:rsid w:val="002240DE"/>
    <w:rsid w:val="00224586"/>
    <w:rsid w:val="0022509A"/>
    <w:rsid w:val="00225126"/>
    <w:rsid w:val="00225237"/>
    <w:rsid w:val="00225272"/>
    <w:rsid w:val="002255B9"/>
    <w:rsid w:val="002257D8"/>
    <w:rsid w:val="00225C8C"/>
    <w:rsid w:val="00226084"/>
    <w:rsid w:val="0022617D"/>
    <w:rsid w:val="00226E05"/>
    <w:rsid w:val="00226ED0"/>
    <w:rsid w:val="00227601"/>
    <w:rsid w:val="00227856"/>
    <w:rsid w:val="00227A03"/>
    <w:rsid w:val="00227F72"/>
    <w:rsid w:val="0023034A"/>
    <w:rsid w:val="002306FB"/>
    <w:rsid w:val="00230B52"/>
    <w:rsid w:val="00231837"/>
    <w:rsid w:val="00231AF4"/>
    <w:rsid w:val="00232011"/>
    <w:rsid w:val="002322FC"/>
    <w:rsid w:val="002329CA"/>
    <w:rsid w:val="00233372"/>
    <w:rsid w:val="00233B8A"/>
    <w:rsid w:val="00233C4B"/>
    <w:rsid w:val="002341C4"/>
    <w:rsid w:val="00234225"/>
    <w:rsid w:val="002347E6"/>
    <w:rsid w:val="00234C0C"/>
    <w:rsid w:val="00235915"/>
    <w:rsid w:val="0023594A"/>
    <w:rsid w:val="00235CB3"/>
    <w:rsid w:val="00236746"/>
    <w:rsid w:val="00236ADD"/>
    <w:rsid w:val="00236B75"/>
    <w:rsid w:val="00236E5D"/>
    <w:rsid w:val="002372F0"/>
    <w:rsid w:val="0024022C"/>
    <w:rsid w:val="00240233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14A"/>
    <w:rsid w:val="002454D3"/>
    <w:rsid w:val="00245ABC"/>
    <w:rsid w:val="0024622F"/>
    <w:rsid w:val="00246642"/>
    <w:rsid w:val="002467BF"/>
    <w:rsid w:val="002467F7"/>
    <w:rsid w:val="002469A2"/>
    <w:rsid w:val="0024787A"/>
    <w:rsid w:val="00247D73"/>
    <w:rsid w:val="0025055D"/>
    <w:rsid w:val="00250754"/>
    <w:rsid w:val="00250A28"/>
    <w:rsid w:val="00250CFE"/>
    <w:rsid w:val="00251237"/>
    <w:rsid w:val="00251609"/>
    <w:rsid w:val="002518F9"/>
    <w:rsid w:val="00251CD8"/>
    <w:rsid w:val="00251D0A"/>
    <w:rsid w:val="0025295B"/>
    <w:rsid w:val="002529F7"/>
    <w:rsid w:val="00252C82"/>
    <w:rsid w:val="00252D9C"/>
    <w:rsid w:val="00252DCF"/>
    <w:rsid w:val="0025349A"/>
    <w:rsid w:val="00253BCC"/>
    <w:rsid w:val="0025418F"/>
    <w:rsid w:val="002546A5"/>
    <w:rsid w:val="00255147"/>
    <w:rsid w:val="002555AB"/>
    <w:rsid w:val="00255614"/>
    <w:rsid w:val="002558BD"/>
    <w:rsid w:val="00255A40"/>
    <w:rsid w:val="00255A78"/>
    <w:rsid w:val="00255B79"/>
    <w:rsid w:val="00256535"/>
    <w:rsid w:val="00256553"/>
    <w:rsid w:val="00256C72"/>
    <w:rsid w:val="00256D32"/>
    <w:rsid w:val="00257154"/>
    <w:rsid w:val="0025724F"/>
    <w:rsid w:val="00260A21"/>
    <w:rsid w:val="002610EC"/>
    <w:rsid w:val="002613E6"/>
    <w:rsid w:val="00261AD9"/>
    <w:rsid w:val="00261C11"/>
    <w:rsid w:val="00261F82"/>
    <w:rsid w:val="002629C9"/>
    <w:rsid w:val="002630D2"/>
    <w:rsid w:val="00263BE1"/>
    <w:rsid w:val="002641B8"/>
    <w:rsid w:val="00264BC0"/>
    <w:rsid w:val="002650A7"/>
    <w:rsid w:val="00265626"/>
    <w:rsid w:val="00265944"/>
    <w:rsid w:val="00265BCA"/>
    <w:rsid w:val="00265F67"/>
    <w:rsid w:val="00266299"/>
    <w:rsid w:val="00267E24"/>
    <w:rsid w:val="0027095B"/>
    <w:rsid w:val="0027177B"/>
    <w:rsid w:val="00271876"/>
    <w:rsid w:val="002718F7"/>
    <w:rsid w:val="002720B4"/>
    <w:rsid w:val="0027225E"/>
    <w:rsid w:val="00272321"/>
    <w:rsid w:val="0027262B"/>
    <w:rsid w:val="00272B03"/>
    <w:rsid w:val="002735D2"/>
    <w:rsid w:val="0027403C"/>
    <w:rsid w:val="0027422D"/>
    <w:rsid w:val="00274E3C"/>
    <w:rsid w:val="002756E4"/>
    <w:rsid w:val="0027575E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265"/>
    <w:rsid w:val="002803A4"/>
    <w:rsid w:val="002809B8"/>
    <w:rsid w:val="00280D86"/>
    <w:rsid w:val="002811ED"/>
    <w:rsid w:val="0028127E"/>
    <w:rsid w:val="00281D17"/>
    <w:rsid w:val="002820CE"/>
    <w:rsid w:val="00282552"/>
    <w:rsid w:val="002825FA"/>
    <w:rsid w:val="00282DE3"/>
    <w:rsid w:val="0028345F"/>
    <w:rsid w:val="002836FA"/>
    <w:rsid w:val="00283D69"/>
    <w:rsid w:val="00283DFF"/>
    <w:rsid w:val="00283E55"/>
    <w:rsid w:val="00283F53"/>
    <w:rsid w:val="0028419D"/>
    <w:rsid w:val="002848C5"/>
    <w:rsid w:val="00284AA8"/>
    <w:rsid w:val="00284C40"/>
    <w:rsid w:val="00284CD2"/>
    <w:rsid w:val="0028529A"/>
    <w:rsid w:val="0028585B"/>
    <w:rsid w:val="00285E77"/>
    <w:rsid w:val="0028695B"/>
    <w:rsid w:val="00286BCB"/>
    <w:rsid w:val="00286D7A"/>
    <w:rsid w:val="0028743E"/>
    <w:rsid w:val="00287C9F"/>
    <w:rsid w:val="00287FC3"/>
    <w:rsid w:val="00290292"/>
    <w:rsid w:val="002902E9"/>
    <w:rsid w:val="00291199"/>
    <w:rsid w:val="00291795"/>
    <w:rsid w:val="0029191B"/>
    <w:rsid w:val="00292D10"/>
    <w:rsid w:val="0029346B"/>
    <w:rsid w:val="00293952"/>
    <w:rsid w:val="00294322"/>
    <w:rsid w:val="002945EC"/>
    <w:rsid w:val="0029528C"/>
    <w:rsid w:val="002954C3"/>
    <w:rsid w:val="002957A0"/>
    <w:rsid w:val="00295D46"/>
    <w:rsid w:val="00295DA7"/>
    <w:rsid w:val="002967E5"/>
    <w:rsid w:val="0029686A"/>
    <w:rsid w:val="002979CA"/>
    <w:rsid w:val="00297BB2"/>
    <w:rsid w:val="002A0123"/>
    <w:rsid w:val="002A06DC"/>
    <w:rsid w:val="002A074E"/>
    <w:rsid w:val="002A26B9"/>
    <w:rsid w:val="002A27BB"/>
    <w:rsid w:val="002A2907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1E0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279"/>
    <w:rsid w:val="002B4505"/>
    <w:rsid w:val="002B4ABE"/>
    <w:rsid w:val="002B502E"/>
    <w:rsid w:val="002B586F"/>
    <w:rsid w:val="002B59A3"/>
    <w:rsid w:val="002B5CA7"/>
    <w:rsid w:val="002B630D"/>
    <w:rsid w:val="002B6417"/>
    <w:rsid w:val="002B67AB"/>
    <w:rsid w:val="002B6D50"/>
    <w:rsid w:val="002B76E5"/>
    <w:rsid w:val="002B7A9F"/>
    <w:rsid w:val="002B7E71"/>
    <w:rsid w:val="002B7EB0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057"/>
    <w:rsid w:val="002C5106"/>
    <w:rsid w:val="002C51A4"/>
    <w:rsid w:val="002C5C92"/>
    <w:rsid w:val="002C61D6"/>
    <w:rsid w:val="002C6258"/>
    <w:rsid w:val="002C6B82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D7A"/>
    <w:rsid w:val="002D2E44"/>
    <w:rsid w:val="002D3026"/>
    <w:rsid w:val="002D3AFC"/>
    <w:rsid w:val="002D3E9F"/>
    <w:rsid w:val="002D3F68"/>
    <w:rsid w:val="002D4725"/>
    <w:rsid w:val="002D4B10"/>
    <w:rsid w:val="002D5521"/>
    <w:rsid w:val="002D5B61"/>
    <w:rsid w:val="002D6653"/>
    <w:rsid w:val="002D665C"/>
    <w:rsid w:val="002D66E0"/>
    <w:rsid w:val="002E0117"/>
    <w:rsid w:val="002E067B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F02F9"/>
    <w:rsid w:val="002F060F"/>
    <w:rsid w:val="002F065C"/>
    <w:rsid w:val="002F07AB"/>
    <w:rsid w:val="002F0AD0"/>
    <w:rsid w:val="002F13C9"/>
    <w:rsid w:val="002F15E4"/>
    <w:rsid w:val="002F20AF"/>
    <w:rsid w:val="002F2256"/>
    <w:rsid w:val="002F2B4D"/>
    <w:rsid w:val="002F2D71"/>
    <w:rsid w:val="002F33BF"/>
    <w:rsid w:val="002F3522"/>
    <w:rsid w:val="002F39E5"/>
    <w:rsid w:val="002F3BD6"/>
    <w:rsid w:val="002F3F98"/>
    <w:rsid w:val="002F430D"/>
    <w:rsid w:val="002F4713"/>
    <w:rsid w:val="002F4A08"/>
    <w:rsid w:val="002F4FBF"/>
    <w:rsid w:val="002F5A8E"/>
    <w:rsid w:val="002F626C"/>
    <w:rsid w:val="002F6654"/>
    <w:rsid w:val="002F6798"/>
    <w:rsid w:val="002F7E8D"/>
    <w:rsid w:val="00301984"/>
    <w:rsid w:val="0030199F"/>
    <w:rsid w:val="00302095"/>
    <w:rsid w:val="0030228B"/>
    <w:rsid w:val="0030264C"/>
    <w:rsid w:val="00302C61"/>
    <w:rsid w:val="00302E3A"/>
    <w:rsid w:val="00302F8F"/>
    <w:rsid w:val="00303243"/>
    <w:rsid w:val="003036E1"/>
    <w:rsid w:val="003046C7"/>
    <w:rsid w:val="003065A3"/>
    <w:rsid w:val="003068CA"/>
    <w:rsid w:val="00306C2A"/>
    <w:rsid w:val="00306E39"/>
    <w:rsid w:val="003070BF"/>
    <w:rsid w:val="00310DAF"/>
    <w:rsid w:val="00311C9F"/>
    <w:rsid w:val="003121EC"/>
    <w:rsid w:val="00312D71"/>
    <w:rsid w:val="003132C2"/>
    <w:rsid w:val="00313691"/>
    <w:rsid w:val="00313B16"/>
    <w:rsid w:val="00313FFF"/>
    <w:rsid w:val="003142DE"/>
    <w:rsid w:val="00314379"/>
    <w:rsid w:val="0031440F"/>
    <w:rsid w:val="00314559"/>
    <w:rsid w:val="0031554F"/>
    <w:rsid w:val="00315FDB"/>
    <w:rsid w:val="00316450"/>
    <w:rsid w:val="00316762"/>
    <w:rsid w:val="003167E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F72"/>
    <w:rsid w:val="003230E5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4FE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4761"/>
    <w:rsid w:val="00335A5C"/>
    <w:rsid w:val="00335AAB"/>
    <w:rsid w:val="00335B67"/>
    <w:rsid w:val="00335E0A"/>
    <w:rsid w:val="00337E89"/>
    <w:rsid w:val="00337EBE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921"/>
    <w:rsid w:val="00343CE3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47F7C"/>
    <w:rsid w:val="00350730"/>
    <w:rsid w:val="00350C56"/>
    <w:rsid w:val="00350CFA"/>
    <w:rsid w:val="00351EB3"/>
    <w:rsid w:val="00352501"/>
    <w:rsid w:val="00352593"/>
    <w:rsid w:val="00352892"/>
    <w:rsid w:val="00352C72"/>
    <w:rsid w:val="00352FD6"/>
    <w:rsid w:val="0035334D"/>
    <w:rsid w:val="00353EF4"/>
    <w:rsid w:val="003544ED"/>
    <w:rsid w:val="00354750"/>
    <w:rsid w:val="00354C6B"/>
    <w:rsid w:val="00354F6D"/>
    <w:rsid w:val="003550F6"/>
    <w:rsid w:val="0035598B"/>
    <w:rsid w:val="00355CB9"/>
    <w:rsid w:val="0035728F"/>
    <w:rsid w:val="003572D4"/>
    <w:rsid w:val="00357956"/>
    <w:rsid w:val="0036019F"/>
    <w:rsid w:val="00360358"/>
    <w:rsid w:val="0036043E"/>
    <w:rsid w:val="00360664"/>
    <w:rsid w:val="003612E4"/>
    <w:rsid w:val="00361BE9"/>
    <w:rsid w:val="00361E00"/>
    <w:rsid w:val="00361E6B"/>
    <w:rsid w:val="00362705"/>
    <w:rsid w:val="00362BFD"/>
    <w:rsid w:val="0036336C"/>
    <w:rsid w:val="00363A18"/>
    <w:rsid w:val="00363DEF"/>
    <w:rsid w:val="00364D71"/>
    <w:rsid w:val="0036503D"/>
    <w:rsid w:val="003651BF"/>
    <w:rsid w:val="00365261"/>
    <w:rsid w:val="00365311"/>
    <w:rsid w:val="0036567B"/>
    <w:rsid w:val="00366F48"/>
    <w:rsid w:val="00367B3F"/>
    <w:rsid w:val="00370509"/>
    <w:rsid w:val="00370C02"/>
    <w:rsid w:val="00370FF0"/>
    <w:rsid w:val="00371073"/>
    <w:rsid w:val="0037194A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E6C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5E3"/>
    <w:rsid w:val="003818B6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25F"/>
    <w:rsid w:val="0038668D"/>
    <w:rsid w:val="00386910"/>
    <w:rsid w:val="00386994"/>
    <w:rsid w:val="003871F8"/>
    <w:rsid w:val="003900D6"/>
    <w:rsid w:val="003911E9"/>
    <w:rsid w:val="00391873"/>
    <w:rsid w:val="00391CCA"/>
    <w:rsid w:val="00391F69"/>
    <w:rsid w:val="00392880"/>
    <w:rsid w:val="003948C7"/>
    <w:rsid w:val="003953C4"/>
    <w:rsid w:val="00395785"/>
    <w:rsid w:val="003959EA"/>
    <w:rsid w:val="0039616B"/>
    <w:rsid w:val="003964CA"/>
    <w:rsid w:val="00396880"/>
    <w:rsid w:val="003977F0"/>
    <w:rsid w:val="003A025D"/>
    <w:rsid w:val="003A052A"/>
    <w:rsid w:val="003A1062"/>
    <w:rsid w:val="003A1084"/>
    <w:rsid w:val="003A1B6B"/>
    <w:rsid w:val="003A1E45"/>
    <w:rsid w:val="003A219C"/>
    <w:rsid w:val="003A21FD"/>
    <w:rsid w:val="003A23CD"/>
    <w:rsid w:val="003A2FAA"/>
    <w:rsid w:val="003A4B66"/>
    <w:rsid w:val="003A5C5B"/>
    <w:rsid w:val="003A5FB7"/>
    <w:rsid w:val="003A6723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6BD"/>
    <w:rsid w:val="003B19D8"/>
    <w:rsid w:val="003B3194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548B"/>
    <w:rsid w:val="003C593B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C3"/>
    <w:rsid w:val="003D1519"/>
    <w:rsid w:val="003D1817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052"/>
    <w:rsid w:val="003D5390"/>
    <w:rsid w:val="003D588C"/>
    <w:rsid w:val="003D5BAA"/>
    <w:rsid w:val="003D71D8"/>
    <w:rsid w:val="003D7642"/>
    <w:rsid w:val="003D7D3D"/>
    <w:rsid w:val="003E022D"/>
    <w:rsid w:val="003E0889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F0695"/>
    <w:rsid w:val="003F1AF7"/>
    <w:rsid w:val="003F1BF6"/>
    <w:rsid w:val="003F4558"/>
    <w:rsid w:val="003F46F3"/>
    <w:rsid w:val="003F47C4"/>
    <w:rsid w:val="003F4EA1"/>
    <w:rsid w:val="003F577E"/>
    <w:rsid w:val="003F5C08"/>
    <w:rsid w:val="003F71A8"/>
    <w:rsid w:val="003F7252"/>
    <w:rsid w:val="003F755C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AA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56C"/>
    <w:rsid w:val="0040615C"/>
    <w:rsid w:val="00406F0F"/>
    <w:rsid w:val="00407106"/>
    <w:rsid w:val="00407EF5"/>
    <w:rsid w:val="0041093B"/>
    <w:rsid w:val="00411051"/>
    <w:rsid w:val="004115C7"/>
    <w:rsid w:val="00411A24"/>
    <w:rsid w:val="00411AD3"/>
    <w:rsid w:val="00411C7E"/>
    <w:rsid w:val="00411FAB"/>
    <w:rsid w:val="004128F7"/>
    <w:rsid w:val="00412956"/>
    <w:rsid w:val="004131CA"/>
    <w:rsid w:val="00413C34"/>
    <w:rsid w:val="0041476D"/>
    <w:rsid w:val="00414A00"/>
    <w:rsid w:val="004150FA"/>
    <w:rsid w:val="0041624D"/>
    <w:rsid w:val="004169A4"/>
    <w:rsid w:val="00417B03"/>
    <w:rsid w:val="00417D90"/>
    <w:rsid w:val="00420002"/>
    <w:rsid w:val="0042035D"/>
    <w:rsid w:val="00420955"/>
    <w:rsid w:val="00421649"/>
    <w:rsid w:val="00421BAC"/>
    <w:rsid w:val="004227C2"/>
    <w:rsid w:val="004231F7"/>
    <w:rsid w:val="004233CA"/>
    <w:rsid w:val="00423435"/>
    <w:rsid w:val="00423511"/>
    <w:rsid w:val="00423D72"/>
    <w:rsid w:val="00424734"/>
    <w:rsid w:val="00424C4B"/>
    <w:rsid w:val="00425BE0"/>
    <w:rsid w:val="00425DE0"/>
    <w:rsid w:val="00426248"/>
    <w:rsid w:val="00426448"/>
    <w:rsid w:val="00426A63"/>
    <w:rsid w:val="00426FEF"/>
    <w:rsid w:val="004271C3"/>
    <w:rsid w:val="004277E7"/>
    <w:rsid w:val="00427996"/>
    <w:rsid w:val="00430315"/>
    <w:rsid w:val="00430A38"/>
    <w:rsid w:val="004311A9"/>
    <w:rsid w:val="00431B37"/>
    <w:rsid w:val="00432F13"/>
    <w:rsid w:val="0043338E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E97"/>
    <w:rsid w:val="00440EEE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4F5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568"/>
    <w:rsid w:val="0045383A"/>
    <w:rsid w:val="00454147"/>
    <w:rsid w:val="00454268"/>
    <w:rsid w:val="00454307"/>
    <w:rsid w:val="004546CF"/>
    <w:rsid w:val="0045487E"/>
    <w:rsid w:val="00454921"/>
    <w:rsid w:val="00454D53"/>
    <w:rsid w:val="00454E26"/>
    <w:rsid w:val="004551EC"/>
    <w:rsid w:val="00455269"/>
    <w:rsid w:val="00455AFE"/>
    <w:rsid w:val="00455F2D"/>
    <w:rsid w:val="00456153"/>
    <w:rsid w:val="004569B1"/>
    <w:rsid w:val="00456BEC"/>
    <w:rsid w:val="00456D4B"/>
    <w:rsid w:val="00456E87"/>
    <w:rsid w:val="004570C0"/>
    <w:rsid w:val="004574E5"/>
    <w:rsid w:val="00457AE3"/>
    <w:rsid w:val="00457C87"/>
    <w:rsid w:val="00457E6F"/>
    <w:rsid w:val="00460B27"/>
    <w:rsid w:val="00461137"/>
    <w:rsid w:val="00461A2D"/>
    <w:rsid w:val="00461CE2"/>
    <w:rsid w:val="004620C2"/>
    <w:rsid w:val="004624E1"/>
    <w:rsid w:val="00462F6A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980"/>
    <w:rsid w:val="00466BCC"/>
    <w:rsid w:val="00467084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25FB"/>
    <w:rsid w:val="0047298D"/>
    <w:rsid w:val="004729A7"/>
    <w:rsid w:val="00472C64"/>
    <w:rsid w:val="004731F4"/>
    <w:rsid w:val="00473360"/>
    <w:rsid w:val="00473363"/>
    <w:rsid w:val="00473646"/>
    <w:rsid w:val="004757A8"/>
    <w:rsid w:val="004761D3"/>
    <w:rsid w:val="0047640B"/>
    <w:rsid w:val="00476420"/>
    <w:rsid w:val="00476B06"/>
    <w:rsid w:val="004771C3"/>
    <w:rsid w:val="004773AE"/>
    <w:rsid w:val="00477713"/>
    <w:rsid w:val="004778C1"/>
    <w:rsid w:val="004779B9"/>
    <w:rsid w:val="004806B7"/>
    <w:rsid w:val="0048099F"/>
    <w:rsid w:val="0048128C"/>
    <w:rsid w:val="004815D4"/>
    <w:rsid w:val="0048167F"/>
    <w:rsid w:val="00481FA1"/>
    <w:rsid w:val="004829C0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A4C"/>
    <w:rsid w:val="00491BCC"/>
    <w:rsid w:val="00491CDB"/>
    <w:rsid w:val="00491E50"/>
    <w:rsid w:val="00492C4B"/>
    <w:rsid w:val="0049323D"/>
    <w:rsid w:val="00493472"/>
    <w:rsid w:val="0049512A"/>
    <w:rsid w:val="00495F45"/>
    <w:rsid w:val="00495F5B"/>
    <w:rsid w:val="00496160"/>
    <w:rsid w:val="004965A5"/>
    <w:rsid w:val="0049681D"/>
    <w:rsid w:val="00496B1C"/>
    <w:rsid w:val="00496DFE"/>
    <w:rsid w:val="00497D63"/>
    <w:rsid w:val="004A0ECD"/>
    <w:rsid w:val="004A153C"/>
    <w:rsid w:val="004A283C"/>
    <w:rsid w:val="004A2CBF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DD9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4AC"/>
    <w:rsid w:val="004B6508"/>
    <w:rsid w:val="004B6782"/>
    <w:rsid w:val="004B69A5"/>
    <w:rsid w:val="004B6F93"/>
    <w:rsid w:val="004B738D"/>
    <w:rsid w:val="004B7DA1"/>
    <w:rsid w:val="004C00E9"/>
    <w:rsid w:val="004C0638"/>
    <w:rsid w:val="004C0646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698"/>
    <w:rsid w:val="004C4379"/>
    <w:rsid w:val="004C491F"/>
    <w:rsid w:val="004C499F"/>
    <w:rsid w:val="004C5131"/>
    <w:rsid w:val="004C552D"/>
    <w:rsid w:val="004C580D"/>
    <w:rsid w:val="004C5C0F"/>
    <w:rsid w:val="004C64C8"/>
    <w:rsid w:val="004D0FE8"/>
    <w:rsid w:val="004D114A"/>
    <w:rsid w:val="004D1376"/>
    <w:rsid w:val="004D15FA"/>
    <w:rsid w:val="004D18DB"/>
    <w:rsid w:val="004D1F9B"/>
    <w:rsid w:val="004D312C"/>
    <w:rsid w:val="004D31EF"/>
    <w:rsid w:val="004D3C47"/>
    <w:rsid w:val="004D3CFF"/>
    <w:rsid w:val="004D3D1E"/>
    <w:rsid w:val="004D3E14"/>
    <w:rsid w:val="004D421F"/>
    <w:rsid w:val="004D4C8F"/>
    <w:rsid w:val="004D4D09"/>
    <w:rsid w:val="004D4DE7"/>
    <w:rsid w:val="004D5434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853"/>
    <w:rsid w:val="004D7CFE"/>
    <w:rsid w:val="004E0993"/>
    <w:rsid w:val="004E0F4D"/>
    <w:rsid w:val="004E124A"/>
    <w:rsid w:val="004E2B3B"/>
    <w:rsid w:val="004E2CAD"/>
    <w:rsid w:val="004E3596"/>
    <w:rsid w:val="004E3925"/>
    <w:rsid w:val="004E3965"/>
    <w:rsid w:val="004E3FA8"/>
    <w:rsid w:val="004E4191"/>
    <w:rsid w:val="004E49E3"/>
    <w:rsid w:val="004E4A2B"/>
    <w:rsid w:val="004E50C6"/>
    <w:rsid w:val="004E5226"/>
    <w:rsid w:val="004E5286"/>
    <w:rsid w:val="004E54DD"/>
    <w:rsid w:val="004E61EB"/>
    <w:rsid w:val="004E660B"/>
    <w:rsid w:val="004E727E"/>
    <w:rsid w:val="004E7D6B"/>
    <w:rsid w:val="004F0758"/>
    <w:rsid w:val="004F1093"/>
    <w:rsid w:val="004F1493"/>
    <w:rsid w:val="004F1B61"/>
    <w:rsid w:val="004F1CD3"/>
    <w:rsid w:val="004F2782"/>
    <w:rsid w:val="004F2FEF"/>
    <w:rsid w:val="004F3028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A98"/>
    <w:rsid w:val="004F729F"/>
    <w:rsid w:val="004F774A"/>
    <w:rsid w:val="0050027F"/>
    <w:rsid w:val="005006E8"/>
    <w:rsid w:val="005009F2"/>
    <w:rsid w:val="0050128C"/>
    <w:rsid w:val="005016AC"/>
    <w:rsid w:val="00501CC2"/>
    <w:rsid w:val="00501D66"/>
    <w:rsid w:val="0050243E"/>
    <w:rsid w:val="00502563"/>
    <w:rsid w:val="00502D36"/>
    <w:rsid w:val="005031D6"/>
    <w:rsid w:val="00503656"/>
    <w:rsid w:val="00503A21"/>
    <w:rsid w:val="00503BF5"/>
    <w:rsid w:val="0050428C"/>
    <w:rsid w:val="0050494B"/>
    <w:rsid w:val="00505673"/>
    <w:rsid w:val="00505F7C"/>
    <w:rsid w:val="00505FC7"/>
    <w:rsid w:val="0050626C"/>
    <w:rsid w:val="00506A99"/>
    <w:rsid w:val="0050701C"/>
    <w:rsid w:val="005100BD"/>
    <w:rsid w:val="0051022D"/>
    <w:rsid w:val="0051081A"/>
    <w:rsid w:val="00510D2A"/>
    <w:rsid w:val="005126F8"/>
    <w:rsid w:val="005127DC"/>
    <w:rsid w:val="0051306E"/>
    <w:rsid w:val="005130B6"/>
    <w:rsid w:val="00513DDE"/>
    <w:rsid w:val="00514832"/>
    <w:rsid w:val="005155F6"/>
    <w:rsid w:val="00515DE4"/>
    <w:rsid w:val="00516664"/>
    <w:rsid w:val="0051683D"/>
    <w:rsid w:val="00516A26"/>
    <w:rsid w:val="00517E4C"/>
    <w:rsid w:val="00520F24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30386"/>
    <w:rsid w:val="00531414"/>
    <w:rsid w:val="0053189F"/>
    <w:rsid w:val="00531C01"/>
    <w:rsid w:val="0053219C"/>
    <w:rsid w:val="005326E7"/>
    <w:rsid w:val="0053290B"/>
    <w:rsid w:val="005329FD"/>
    <w:rsid w:val="00532E24"/>
    <w:rsid w:val="005336F3"/>
    <w:rsid w:val="00535437"/>
    <w:rsid w:val="00536142"/>
    <w:rsid w:val="005361E8"/>
    <w:rsid w:val="005367EA"/>
    <w:rsid w:val="0053738D"/>
    <w:rsid w:val="00537F6A"/>
    <w:rsid w:val="005405D0"/>
    <w:rsid w:val="00540CA9"/>
    <w:rsid w:val="0054112F"/>
    <w:rsid w:val="005411EC"/>
    <w:rsid w:val="005415A5"/>
    <w:rsid w:val="005419B6"/>
    <w:rsid w:val="0054217F"/>
    <w:rsid w:val="00542FE2"/>
    <w:rsid w:val="005434FD"/>
    <w:rsid w:val="00543544"/>
    <w:rsid w:val="00544233"/>
    <w:rsid w:val="00544449"/>
    <w:rsid w:val="005444B5"/>
    <w:rsid w:val="00544AB4"/>
    <w:rsid w:val="00544E5E"/>
    <w:rsid w:val="00545338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12A1"/>
    <w:rsid w:val="00561939"/>
    <w:rsid w:val="00561EEA"/>
    <w:rsid w:val="00562240"/>
    <w:rsid w:val="00562975"/>
    <w:rsid w:val="005629FB"/>
    <w:rsid w:val="00562ED7"/>
    <w:rsid w:val="005635A5"/>
    <w:rsid w:val="00563C89"/>
    <w:rsid w:val="00563D9A"/>
    <w:rsid w:val="00564916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70D9"/>
    <w:rsid w:val="00567B6E"/>
    <w:rsid w:val="00567C50"/>
    <w:rsid w:val="005703CB"/>
    <w:rsid w:val="00570828"/>
    <w:rsid w:val="00570CD9"/>
    <w:rsid w:val="00571457"/>
    <w:rsid w:val="00571A9A"/>
    <w:rsid w:val="00572371"/>
    <w:rsid w:val="005723FB"/>
    <w:rsid w:val="00572C1A"/>
    <w:rsid w:val="005731E2"/>
    <w:rsid w:val="005732D6"/>
    <w:rsid w:val="005734E2"/>
    <w:rsid w:val="00573E60"/>
    <w:rsid w:val="00574114"/>
    <w:rsid w:val="00575359"/>
    <w:rsid w:val="00575FF8"/>
    <w:rsid w:val="0057647E"/>
    <w:rsid w:val="00576934"/>
    <w:rsid w:val="00577210"/>
    <w:rsid w:val="00577572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7A6"/>
    <w:rsid w:val="00582AC6"/>
    <w:rsid w:val="00582C6E"/>
    <w:rsid w:val="0058308D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79E"/>
    <w:rsid w:val="00586DE6"/>
    <w:rsid w:val="00586FBB"/>
    <w:rsid w:val="005873ED"/>
    <w:rsid w:val="0058758D"/>
    <w:rsid w:val="0058796D"/>
    <w:rsid w:val="0059025F"/>
    <w:rsid w:val="005903F0"/>
    <w:rsid w:val="0059090C"/>
    <w:rsid w:val="00590F9B"/>
    <w:rsid w:val="005911FD"/>
    <w:rsid w:val="0059144C"/>
    <w:rsid w:val="00591695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AE7"/>
    <w:rsid w:val="00596E64"/>
    <w:rsid w:val="005978E0"/>
    <w:rsid w:val="00597F40"/>
    <w:rsid w:val="005A04D9"/>
    <w:rsid w:val="005A0903"/>
    <w:rsid w:val="005A1349"/>
    <w:rsid w:val="005A1690"/>
    <w:rsid w:val="005A1788"/>
    <w:rsid w:val="005A1960"/>
    <w:rsid w:val="005A2944"/>
    <w:rsid w:val="005A2C80"/>
    <w:rsid w:val="005A2E8D"/>
    <w:rsid w:val="005A32D8"/>
    <w:rsid w:val="005A32F3"/>
    <w:rsid w:val="005A3DB4"/>
    <w:rsid w:val="005A4D4A"/>
    <w:rsid w:val="005A6AC2"/>
    <w:rsid w:val="005A6CDC"/>
    <w:rsid w:val="005A7E83"/>
    <w:rsid w:val="005B043D"/>
    <w:rsid w:val="005B05C5"/>
    <w:rsid w:val="005B0BFE"/>
    <w:rsid w:val="005B1318"/>
    <w:rsid w:val="005B1DA4"/>
    <w:rsid w:val="005B1F9F"/>
    <w:rsid w:val="005B2821"/>
    <w:rsid w:val="005B2C0E"/>
    <w:rsid w:val="005B32B3"/>
    <w:rsid w:val="005B346E"/>
    <w:rsid w:val="005B3A6E"/>
    <w:rsid w:val="005B3FC0"/>
    <w:rsid w:val="005B42D5"/>
    <w:rsid w:val="005B4495"/>
    <w:rsid w:val="005B4B37"/>
    <w:rsid w:val="005B529A"/>
    <w:rsid w:val="005B5A1E"/>
    <w:rsid w:val="005B5B81"/>
    <w:rsid w:val="005B5C4A"/>
    <w:rsid w:val="005B5E9C"/>
    <w:rsid w:val="005B664C"/>
    <w:rsid w:val="005B683F"/>
    <w:rsid w:val="005B6E18"/>
    <w:rsid w:val="005B754F"/>
    <w:rsid w:val="005B7E3F"/>
    <w:rsid w:val="005C11D4"/>
    <w:rsid w:val="005C1796"/>
    <w:rsid w:val="005C1966"/>
    <w:rsid w:val="005C1A1A"/>
    <w:rsid w:val="005C1AE8"/>
    <w:rsid w:val="005C21C2"/>
    <w:rsid w:val="005C24F0"/>
    <w:rsid w:val="005C296D"/>
    <w:rsid w:val="005C3018"/>
    <w:rsid w:val="005C38B3"/>
    <w:rsid w:val="005C49B6"/>
    <w:rsid w:val="005C4A63"/>
    <w:rsid w:val="005C511F"/>
    <w:rsid w:val="005C5238"/>
    <w:rsid w:val="005C53E0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0FC"/>
    <w:rsid w:val="005D0613"/>
    <w:rsid w:val="005D10A7"/>
    <w:rsid w:val="005D17B0"/>
    <w:rsid w:val="005D19A2"/>
    <w:rsid w:val="005D2F34"/>
    <w:rsid w:val="005D3428"/>
    <w:rsid w:val="005D3A64"/>
    <w:rsid w:val="005D444B"/>
    <w:rsid w:val="005D454A"/>
    <w:rsid w:val="005D6593"/>
    <w:rsid w:val="005D6A42"/>
    <w:rsid w:val="005D6BFE"/>
    <w:rsid w:val="005D6E41"/>
    <w:rsid w:val="005D761F"/>
    <w:rsid w:val="005D7DDF"/>
    <w:rsid w:val="005E0774"/>
    <w:rsid w:val="005E0E9D"/>
    <w:rsid w:val="005E1338"/>
    <w:rsid w:val="005E15CE"/>
    <w:rsid w:val="005E18CE"/>
    <w:rsid w:val="005E2C7F"/>
    <w:rsid w:val="005E2FAC"/>
    <w:rsid w:val="005E3976"/>
    <w:rsid w:val="005E3E27"/>
    <w:rsid w:val="005E3F2D"/>
    <w:rsid w:val="005E40B0"/>
    <w:rsid w:val="005E4869"/>
    <w:rsid w:val="005E48A0"/>
    <w:rsid w:val="005E4BB7"/>
    <w:rsid w:val="005E5193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C40"/>
    <w:rsid w:val="005F23CC"/>
    <w:rsid w:val="005F2D3D"/>
    <w:rsid w:val="005F31FA"/>
    <w:rsid w:val="005F3CEA"/>
    <w:rsid w:val="005F3D8E"/>
    <w:rsid w:val="005F4C87"/>
    <w:rsid w:val="005F52B6"/>
    <w:rsid w:val="005F5AE2"/>
    <w:rsid w:val="005F5B28"/>
    <w:rsid w:val="005F6669"/>
    <w:rsid w:val="005F6822"/>
    <w:rsid w:val="005F6C54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3E2"/>
    <w:rsid w:val="0060423E"/>
    <w:rsid w:val="0060499E"/>
    <w:rsid w:val="006055BB"/>
    <w:rsid w:val="00605C1C"/>
    <w:rsid w:val="006069B5"/>
    <w:rsid w:val="00606C49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CD6"/>
    <w:rsid w:val="00617D13"/>
    <w:rsid w:val="00620013"/>
    <w:rsid w:val="0062063B"/>
    <w:rsid w:val="006209FE"/>
    <w:rsid w:val="00620DFD"/>
    <w:rsid w:val="00620FF1"/>
    <w:rsid w:val="00621437"/>
    <w:rsid w:val="0062149E"/>
    <w:rsid w:val="006222CF"/>
    <w:rsid w:val="0062234A"/>
    <w:rsid w:val="00622444"/>
    <w:rsid w:val="0062285C"/>
    <w:rsid w:val="0062404A"/>
    <w:rsid w:val="0062439B"/>
    <w:rsid w:val="0062469B"/>
    <w:rsid w:val="00624917"/>
    <w:rsid w:val="006258FA"/>
    <w:rsid w:val="00625FDF"/>
    <w:rsid w:val="006264CD"/>
    <w:rsid w:val="0062694C"/>
    <w:rsid w:val="0062768A"/>
    <w:rsid w:val="00627E59"/>
    <w:rsid w:val="00630073"/>
    <w:rsid w:val="006300A5"/>
    <w:rsid w:val="006312CA"/>
    <w:rsid w:val="006314EF"/>
    <w:rsid w:val="00631FC7"/>
    <w:rsid w:val="0063222D"/>
    <w:rsid w:val="006337DD"/>
    <w:rsid w:val="00633C1D"/>
    <w:rsid w:val="00633D68"/>
    <w:rsid w:val="0063461D"/>
    <w:rsid w:val="006347B1"/>
    <w:rsid w:val="00634F02"/>
    <w:rsid w:val="006354C7"/>
    <w:rsid w:val="00635909"/>
    <w:rsid w:val="00635CF8"/>
    <w:rsid w:val="0063616D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1180"/>
    <w:rsid w:val="00652267"/>
    <w:rsid w:val="00652DF9"/>
    <w:rsid w:val="0065395D"/>
    <w:rsid w:val="00653C3B"/>
    <w:rsid w:val="006546CE"/>
    <w:rsid w:val="00654B9E"/>
    <w:rsid w:val="00654E33"/>
    <w:rsid w:val="006553CC"/>
    <w:rsid w:val="00655434"/>
    <w:rsid w:val="00655A3A"/>
    <w:rsid w:val="00655BF6"/>
    <w:rsid w:val="00655F5E"/>
    <w:rsid w:val="006566CC"/>
    <w:rsid w:val="006573CD"/>
    <w:rsid w:val="006578E6"/>
    <w:rsid w:val="00657A4E"/>
    <w:rsid w:val="006604BF"/>
    <w:rsid w:val="00660941"/>
    <w:rsid w:val="00660B45"/>
    <w:rsid w:val="00660CF3"/>
    <w:rsid w:val="00660E57"/>
    <w:rsid w:val="006615DD"/>
    <w:rsid w:val="00661696"/>
    <w:rsid w:val="00663344"/>
    <w:rsid w:val="00663A92"/>
    <w:rsid w:val="006640DC"/>
    <w:rsid w:val="0066424D"/>
    <w:rsid w:val="00664300"/>
    <w:rsid w:val="00664340"/>
    <w:rsid w:val="00664B45"/>
    <w:rsid w:val="00664B8C"/>
    <w:rsid w:val="00664F3F"/>
    <w:rsid w:val="006657DD"/>
    <w:rsid w:val="00665A41"/>
    <w:rsid w:val="00665BBB"/>
    <w:rsid w:val="0066610F"/>
    <w:rsid w:val="00666165"/>
    <w:rsid w:val="00666471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6E4"/>
    <w:rsid w:val="00670956"/>
    <w:rsid w:val="00670CE1"/>
    <w:rsid w:val="00671605"/>
    <w:rsid w:val="006718B4"/>
    <w:rsid w:val="00672353"/>
    <w:rsid w:val="00672421"/>
    <w:rsid w:val="006727DD"/>
    <w:rsid w:val="0067316D"/>
    <w:rsid w:val="00673911"/>
    <w:rsid w:val="00673DD0"/>
    <w:rsid w:val="00674476"/>
    <w:rsid w:val="00675918"/>
    <w:rsid w:val="00675EFC"/>
    <w:rsid w:val="0067651A"/>
    <w:rsid w:val="0067668C"/>
    <w:rsid w:val="00676B41"/>
    <w:rsid w:val="00676E4E"/>
    <w:rsid w:val="00676F28"/>
    <w:rsid w:val="0067746B"/>
    <w:rsid w:val="00677A37"/>
    <w:rsid w:val="00677E22"/>
    <w:rsid w:val="00680629"/>
    <w:rsid w:val="00680687"/>
    <w:rsid w:val="00680AFB"/>
    <w:rsid w:val="00681BB5"/>
    <w:rsid w:val="0068233B"/>
    <w:rsid w:val="0068268C"/>
    <w:rsid w:val="006826A3"/>
    <w:rsid w:val="0068274A"/>
    <w:rsid w:val="00682988"/>
    <w:rsid w:val="00683643"/>
    <w:rsid w:val="006837AF"/>
    <w:rsid w:val="00683E90"/>
    <w:rsid w:val="00683EDA"/>
    <w:rsid w:val="006848FD"/>
    <w:rsid w:val="00684A18"/>
    <w:rsid w:val="00685076"/>
    <w:rsid w:val="00685C3E"/>
    <w:rsid w:val="006862EB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55"/>
    <w:rsid w:val="00692BCF"/>
    <w:rsid w:val="00692F6B"/>
    <w:rsid w:val="006932D1"/>
    <w:rsid w:val="00693421"/>
    <w:rsid w:val="00693BBE"/>
    <w:rsid w:val="00693CC3"/>
    <w:rsid w:val="00693D85"/>
    <w:rsid w:val="00694CCE"/>
    <w:rsid w:val="00695DA9"/>
    <w:rsid w:val="00695F61"/>
    <w:rsid w:val="006962C5"/>
    <w:rsid w:val="0069792B"/>
    <w:rsid w:val="00697A61"/>
    <w:rsid w:val="006A019C"/>
    <w:rsid w:val="006A0694"/>
    <w:rsid w:val="006A19D2"/>
    <w:rsid w:val="006A1D76"/>
    <w:rsid w:val="006A228E"/>
    <w:rsid w:val="006A285F"/>
    <w:rsid w:val="006A2946"/>
    <w:rsid w:val="006A3948"/>
    <w:rsid w:val="006A3E97"/>
    <w:rsid w:val="006A4937"/>
    <w:rsid w:val="006A4DD3"/>
    <w:rsid w:val="006A51AF"/>
    <w:rsid w:val="006A57A1"/>
    <w:rsid w:val="006A603F"/>
    <w:rsid w:val="006A61C9"/>
    <w:rsid w:val="006A64FB"/>
    <w:rsid w:val="006A67E8"/>
    <w:rsid w:val="006A706C"/>
    <w:rsid w:val="006A76FC"/>
    <w:rsid w:val="006A7C78"/>
    <w:rsid w:val="006B02D8"/>
    <w:rsid w:val="006B0ADF"/>
    <w:rsid w:val="006B0CF3"/>
    <w:rsid w:val="006B115C"/>
    <w:rsid w:val="006B11D1"/>
    <w:rsid w:val="006B128F"/>
    <w:rsid w:val="006B1A00"/>
    <w:rsid w:val="006B27C6"/>
    <w:rsid w:val="006B2A16"/>
    <w:rsid w:val="006B2AB0"/>
    <w:rsid w:val="006B3681"/>
    <w:rsid w:val="006B375B"/>
    <w:rsid w:val="006B3822"/>
    <w:rsid w:val="006B3995"/>
    <w:rsid w:val="006B3A8D"/>
    <w:rsid w:val="006B3C02"/>
    <w:rsid w:val="006B4015"/>
    <w:rsid w:val="006B4878"/>
    <w:rsid w:val="006B521F"/>
    <w:rsid w:val="006B56AA"/>
    <w:rsid w:val="006B5AB6"/>
    <w:rsid w:val="006B5BA8"/>
    <w:rsid w:val="006B5D62"/>
    <w:rsid w:val="006B70B7"/>
    <w:rsid w:val="006B7304"/>
    <w:rsid w:val="006B7711"/>
    <w:rsid w:val="006B7A58"/>
    <w:rsid w:val="006B7EAF"/>
    <w:rsid w:val="006C058C"/>
    <w:rsid w:val="006C0610"/>
    <w:rsid w:val="006C13EE"/>
    <w:rsid w:val="006C1CEC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CA9"/>
    <w:rsid w:val="006C603F"/>
    <w:rsid w:val="006C627B"/>
    <w:rsid w:val="006C6495"/>
    <w:rsid w:val="006C65EC"/>
    <w:rsid w:val="006C6CEE"/>
    <w:rsid w:val="006C78D9"/>
    <w:rsid w:val="006C7B77"/>
    <w:rsid w:val="006D12CA"/>
    <w:rsid w:val="006D2222"/>
    <w:rsid w:val="006D2AAA"/>
    <w:rsid w:val="006D2E2E"/>
    <w:rsid w:val="006D3503"/>
    <w:rsid w:val="006D3928"/>
    <w:rsid w:val="006D3C0A"/>
    <w:rsid w:val="006D4863"/>
    <w:rsid w:val="006D52E3"/>
    <w:rsid w:val="006D5ACF"/>
    <w:rsid w:val="006D601D"/>
    <w:rsid w:val="006D6479"/>
    <w:rsid w:val="006D76A9"/>
    <w:rsid w:val="006D7FB9"/>
    <w:rsid w:val="006E04EF"/>
    <w:rsid w:val="006E062F"/>
    <w:rsid w:val="006E0A6E"/>
    <w:rsid w:val="006E1312"/>
    <w:rsid w:val="006E189B"/>
    <w:rsid w:val="006E1B33"/>
    <w:rsid w:val="006E202F"/>
    <w:rsid w:val="006E2466"/>
    <w:rsid w:val="006E29AB"/>
    <w:rsid w:val="006E2ABC"/>
    <w:rsid w:val="006E30B3"/>
    <w:rsid w:val="006E3698"/>
    <w:rsid w:val="006E3D41"/>
    <w:rsid w:val="006E3E40"/>
    <w:rsid w:val="006E444B"/>
    <w:rsid w:val="006E455E"/>
    <w:rsid w:val="006E4957"/>
    <w:rsid w:val="006E4A88"/>
    <w:rsid w:val="006E5B3C"/>
    <w:rsid w:val="006E6627"/>
    <w:rsid w:val="006E6853"/>
    <w:rsid w:val="006E6E4F"/>
    <w:rsid w:val="006E79F3"/>
    <w:rsid w:val="006F009C"/>
    <w:rsid w:val="006F0151"/>
    <w:rsid w:val="006F02BC"/>
    <w:rsid w:val="006F0CFE"/>
    <w:rsid w:val="006F1597"/>
    <w:rsid w:val="006F212E"/>
    <w:rsid w:val="006F2471"/>
    <w:rsid w:val="006F26C1"/>
    <w:rsid w:val="006F3EB9"/>
    <w:rsid w:val="006F473D"/>
    <w:rsid w:val="006F47C1"/>
    <w:rsid w:val="006F5512"/>
    <w:rsid w:val="006F5616"/>
    <w:rsid w:val="006F5BD1"/>
    <w:rsid w:val="006F5E43"/>
    <w:rsid w:val="006F5F4C"/>
    <w:rsid w:val="006F69BE"/>
    <w:rsid w:val="006F6CFB"/>
    <w:rsid w:val="006F71C9"/>
    <w:rsid w:val="006F7317"/>
    <w:rsid w:val="006F757F"/>
    <w:rsid w:val="006F777F"/>
    <w:rsid w:val="006F7BC2"/>
    <w:rsid w:val="006F7EB1"/>
    <w:rsid w:val="007008C5"/>
    <w:rsid w:val="00701049"/>
    <w:rsid w:val="00701098"/>
    <w:rsid w:val="0070174E"/>
    <w:rsid w:val="0070272A"/>
    <w:rsid w:val="00703249"/>
    <w:rsid w:val="007040EE"/>
    <w:rsid w:val="00704571"/>
    <w:rsid w:val="007049B0"/>
    <w:rsid w:val="00704E35"/>
    <w:rsid w:val="00705558"/>
    <w:rsid w:val="00705A6A"/>
    <w:rsid w:val="00705C78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20C4"/>
    <w:rsid w:val="00712432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CE1"/>
    <w:rsid w:val="00721F02"/>
    <w:rsid w:val="007222A7"/>
    <w:rsid w:val="00722AA4"/>
    <w:rsid w:val="00722B49"/>
    <w:rsid w:val="007231CD"/>
    <w:rsid w:val="00723A40"/>
    <w:rsid w:val="00724875"/>
    <w:rsid w:val="00724A92"/>
    <w:rsid w:val="00724E35"/>
    <w:rsid w:val="00724F34"/>
    <w:rsid w:val="00730797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7A8"/>
    <w:rsid w:val="00735889"/>
    <w:rsid w:val="007364F4"/>
    <w:rsid w:val="00736589"/>
    <w:rsid w:val="007366DB"/>
    <w:rsid w:val="00736C55"/>
    <w:rsid w:val="00736E6F"/>
    <w:rsid w:val="00737156"/>
    <w:rsid w:val="00737CFF"/>
    <w:rsid w:val="0074007E"/>
    <w:rsid w:val="007405B8"/>
    <w:rsid w:val="007418CB"/>
    <w:rsid w:val="00741BCF"/>
    <w:rsid w:val="007430AB"/>
    <w:rsid w:val="0074327A"/>
    <w:rsid w:val="0074396D"/>
    <w:rsid w:val="0074427E"/>
    <w:rsid w:val="007442FA"/>
    <w:rsid w:val="00744DC5"/>
    <w:rsid w:val="00745829"/>
    <w:rsid w:val="00745DCB"/>
    <w:rsid w:val="00746727"/>
    <w:rsid w:val="00746876"/>
    <w:rsid w:val="0074687E"/>
    <w:rsid w:val="00746A15"/>
    <w:rsid w:val="00746CB8"/>
    <w:rsid w:val="0074721E"/>
    <w:rsid w:val="0074745F"/>
    <w:rsid w:val="007474D3"/>
    <w:rsid w:val="0074781D"/>
    <w:rsid w:val="007478EC"/>
    <w:rsid w:val="00747AC1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3FC"/>
    <w:rsid w:val="00752D59"/>
    <w:rsid w:val="007531DC"/>
    <w:rsid w:val="007551A8"/>
    <w:rsid w:val="0075565E"/>
    <w:rsid w:val="00755776"/>
    <w:rsid w:val="00755DCF"/>
    <w:rsid w:val="007560D5"/>
    <w:rsid w:val="00756164"/>
    <w:rsid w:val="00756AA5"/>
    <w:rsid w:val="0075706D"/>
    <w:rsid w:val="00757522"/>
    <w:rsid w:val="00757A79"/>
    <w:rsid w:val="00757D09"/>
    <w:rsid w:val="0076000B"/>
    <w:rsid w:val="0076020E"/>
    <w:rsid w:val="0076044F"/>
    <w:rsid w:val="007609E1"/>
    <w:rsid w:val="00760E2C"/>
    <w:rsid w:val="0076124F"/>
    <w:rsid w:val="007618B0"/>
    <w:rsid w:val="00761BD0"/>
    <w:rsid w:val="00762110"/>
    <w:rsid w:val="007628AF"/>
    <w:rsid w:val="00762980"/>
    <w:rsid w:val="00762A23"/>
    <w:rsid w:val="00762F59"/>
    <w:rsid w:val="00763418"/>
    <w:rsid w:val="007634C1"/>
    <w:rsid w:val="0076419B"/>
    <w:rsid w:val="00765482"/>
    <w:rsid w:val="00765B05"/>
    <w:rsid w:val="00765E66"/>
    <w:rsid w:val="00766690"/>
    <w:rsid w:val="00766E05"/>
    <w:rsid w:val="00766F1D"/>
    <w:rsid w:val="00766FD7"/>
    <w:rsid w:val="0076764C"/>
    <w:rsid w:val="00767BB2"/>
    <w:rsid w:val="0077011D"/>
    <w:rsid w:val="00770557"/>
    <w:rsid w:val="00770FC4"/>
    <w:rsid w:val="00771104"/>
    <w:rsid w:val="0077155F"/>
    <w:rsid w:val="007715FC"/>
    <w:rsid w:val="00771B90"/>
    <w:rsid w:val="00772700"/>
    <w:rsid w:val="007734D3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77A5E"/>
    <w:rsid w:val="007805EF"/>
    <w:rsid w:val="00780CE8"/>
    <w:rsid w:val="00780E16"/>
    <w:rsid w:val="00781028"/>
    <w:rsid w:val="0078144A"/>
    <w:rsid w:val="00781640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C73"/>
    <w:rsid w:val="00785E36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2B"/>
    <w:rsid w:val="00791B7C"/>
    <w:rsid w:val="00791C55"/>
    <w:rsid w:val="00792390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677"/>
    <w:rsid w:val="00794A15"/>
    <w:rsid w:val="00794EE8"/>
    <w:rsid w:val="007950D8"/>
    <w:rsid w:val="00795196"/>
    <w:rsid w:val="00795367"/>
    <w:rsid w:val="00795B59"/>
    <w:rsid w:val="00796173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33D5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B01FF"/>
    <w:rsid w:val="007B0349"/>
    <w:rsid w:val="007B051F"/>
    <w:rsid w:val="007B0583"/>
    <w:rsid w:val="007B0DF7"/>
    <w:rsid w:val="007B1994"/>
    <w:rsid w:val="007B2247"/>
    <w:rsid w:val="007B232A"/>
    <w:rsid w:val="007B29DE"/>
    <w:rsid w:val="007B2CB8"/>
    <w:rsid w:val="007B3102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F83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42E"/>
    <w:rsid w:val="007D2967"/>
    <w:rsid w:val="007D2992"/>
    <w:rsid w:val="007D2B47"/>
    <w:rsid w:val="007D3789"/>
    <w:rsid w:val="007D3A48"/>
    <w:rsid w:val="007D3C71"/>
    <w:rsid w:val="007D4EF0"/>
    <w:rsid w:val="007D52F9"/>
    <w:rsid w:val="007D6290"/>
    <w:rsid w:val="007D67AF"/>
    <w:rsid w:val="007D6A83"/>
    <w:rsid w:val="007D7189"/>
    <w:rsid w:val="007D736B"/>
    <w:rsid w:val="007D7E9C"/>
    <w:rsid w:val="007E08D6"/>
    <w:rsid w:val="007E0AB0"/>
    <w:rsid w:val="007E2FD4"/>
    <w:rsid w:val="007E3A07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047"/>
    <w:rsid w:val="007F086F"/>
    <w:rsid w:val="007F0BD2"/>
    <w:rsid w:val="007F0D54"/>
    <w:rsid w:val="007F151B"/>
    <w:rsid w:val="007F19ED"/>
    <w:rsid w:val="007F1C74"/>
    <w:rsid w:val="007F2797"/>
    <w:rsid w:val="007F3069"/>
    <w:rsid w:val="007F383F"/>
    <w:rsid w:val="007F408D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AB5"/>
    <w:rsid w:val="00800AA4"/>
    <w:rsid w:val="00800B65"/>
    <w:rsid w:val="00800BCE"/>
    <w:rsid w:val="00800E5A"/>
    <w:rsid w:val="00801857"/>
    <w:rsid w:val="00801BB2"/>
    <w:rsid w:val="00801CFF"/>
    <w:rsid w:val="00802803"/>
    <w:rsid w:val="00802A21"/>
    <w:rsid w:val="00802BB2"/>
    <w:rsid w:val="00802D56"/>
    <w:rsid w:val="0080343D"/>
    <w:rsid w:val="00803514"/>
    <w:rsid w:val="0080388D"/>
    <w:rsid w:val="00803B31"/>
    <w:rsid w:val="00803BAE"/>
    <w:rsid w:val="008040F8"/>
    <w:rsid w:val="008041D8"/>
    <w:rsid w:val="00804718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179AD"/>
    <w:rsid w:val="00820C4C"/>
    <w:rsid w:val="00820CE2"/>
    <w:rsid w:val="00821D76"/>
    <w:rsid w:val="0082204C"/>
    <w:rsid w:val="0082205D"/>
    <w:rsid w:val="00822063"/>
    <w:rsid w:val="008228C8"/>
    <w:rsid w:val="008228CC"/>
    <w:rsid w:val="0082298B"/>
    <w:rsid w:val="00824489"/>
    <w:rsid w:val="00824585"/>
    <w:rsid w:val="00824C6C"/>
    <w:rsid w:val="00824EA7"/>
    <w:rsid w:val="00825EE7"/>
    <w:rsid w:val="008261DD"/>
    <w:rsid w:val="00826345"/>
    <w:rsid w:val="008273A4"/>
    <w:rsid w:val="008275B4"/>
    <w:rsid w:val="00827A32"/>
    <w:rsid w:val="00830032"/>
    <w:rsid w:val="008309A8"/>
    <w:rsid w:val="0083134E"/>
    <w:rsid w:val="00831384"/>
    <w:rsid w:val="00831755"/>
    <w:rsid w:val="008318F4"/>
    <w:rsid w:val="008322DD"/>
    <w:rsid w:val="008328A0"/>
    <w:rsid w:val="008334AA"/>
    <w:rsid w:val="00833697"/>
    <w:rsid w:val="00833A13"/>
    <w:rsid w:val="00833E25"/>
    <w:rsid w:val="0083439C"/>
    <w:rsid w:val="00834491"/>
    <w:rsid w:val="00834D43"/>
    <w:rsid w:val="00834EB2"/>
    <w:rsid w:val="008355CD"/>
    <w:rsid w:val="00835B29"/>
    <w:rsid w:val="00835F32"/>
    <w:rsid w:val="008366D3"/>
    <w:rsid w:val="008366E8"/>
    <w:rsid w:val="00836EE6"/>
    <w:rsid w:val="00837005"/>
    <w:rsid w:val="00837843"/>
    <w:rsid w:val="008378CE"/>
    <w:rsid w:val="00837F89"/>
    <w:rsid w:val="008402CF"/>
    <w:rsid w:val="008403C8"/>
    <w:rsid w:val="0084095B"/>
    <w:rsid w:val="00840C6B"/>
    <w:rsid w:val="00841227"/>
    <w:rsid w:val="00842C62"/>
    <w:rsid w:val="0084330B"/>
    <w:rsid w:val="008434E1"/>
    <w:rsid w:val="0084361C"/>
    <w:rsid w:val="008437FC"/>
    <w:rsid w:val="00843C5B"/>
    <w:rsid w:val="00843F07"/>
    <w:rsid w:val="00844F3A"/>
    <w:rsid w:val="008451F2"/>
    <w:rsid w:val="0084573F"/>
    <w:rsid w:val="00845C0D"/>
    <w:rsid w:val="00847072"/>
    <w:rsid w:val="008472A0"/>
    <w:rsid w:val="008474C4"/>
    <w:rsid w:val="0084796E"/>
    <w:rsid w:val="00850F86"/>
    <w:rsid w:val="0085104C"/>
    <w:rsid w:val="008510AD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2A4"/>
    <w:rsid w:val="00855508"/>
    <w:rsid w:val="00855965"/>
    <w:rsid w:val="00855B23"/>
    <w:rsid w:val="0085612E"/>
    <w:rsid w:val="00856703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4180"/>
    <w:rsid w:val="0086462D"/>
    <w:rsid w:val="0086517A"/>
    <w:rsid w:val="00865202"/>
    <w:rsid w:val="00865223"/>
    <w:rsid w:val="008654E5"/>
    <w:rsid w:val="00865E04"/>
    <w:rsid w:val="00866417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587"/>
    <w:rsid w:val="008748F8"/>
    <w:rsid w:val="00874BEF"/>
    <w:rsid w:val="00875A6F"/>
    <w:rsid w:val="00875A90"/>
    <w:rsid w:val="0087663E"/>
    <w:rsid w:val="00876FE0"/>
    <w:rsid w:val="00877768"/>
    <w:rsid w:val="00877CDE"/>
    <w:rsid w:val="00880011"/>
    <w:rsid w:val="0088003F"/>
    <w:rsid w:val="0088119F"/>
    <w:rsid w:val="00881673"/>
    <w:rsid w:val="00881AE9"/>
    <w:rsid w:val="00882761"/>
    <w:rsid w:val="008830CD"/>
    <w:rsid w:val="0088363B"/>
    <w:rsid w:val="00883BC0"/>
    <w:rsid w:val="00883CC1"/>
    <w:rsid w:val="00883F33"/>
    <w:rsid w:val="00884279"/>
    <w:rsid w:val="0088480A"/>
    <w:rsid w:val="00884880"/>
    <w:rsid w:val="00884C0A"/>
    <w:rsid w:val="00884C7D"/>
    <w:rsid w:val="008852A8"/>
    <w:rsid w:val="00885A6E"/>
    <w:rsid w:val="0088645F"/>
    <w:rsid w:val="00887619"/>
    <w:rsid w:val="0088780C"/>
    <w:rsid w:val="00887AA7"/>
    <w:rsid w:val="00890176"/>
    <w:rsid w:val="0089025C"/>
    <w:rsid w:val="00890A30"/>
    <w:rsid w:val="00890BAF"/>
    <w:rsid w:val="008918CC"/>
    <w:rsid w:val="00891C58"/>
    <w:rsid w:val="00891C8A"/>
    <w:rsid w:val="00892454"/>
    <w:rsid w:val="008925DF"/>
    <w:rsid w:val="0089336B"/>
    <w:rsid w:val="00893BF0"/>
    <w:rsid w:val="0089441C"/>
    <w:rsid w:val="008947DA"/>
    <w:rsid w:val="008956F9"/>
    <w:rsid w:val="0089599E"/>
    <w:rsid w:val="008961EC"/>
    <w:rsid w:val="00897297"/>
    <w:rsid w:val="008974E3"/>
    <w:rsid w:val="00897597"/>
    <w:rsid w:val="008978FE"/>
    <w:rsid w:val="008A00D8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C49"/>
    <w:rsid w:val="008A3501"/>
    <w:rsid w:val="008A37C1"/>
    <w:rsid w:val="008A3E53"/>
    <w:rsid w:val="008A3FA7"/>
    <w:rsid w:val="008A40C8"/>
    <w:rsid w:val="008A5839"/>
    <w:rsid w:val="008A598D"/>
    <w:rsid w:val="008A5E9B"/>
    <w:rsid w:val="008A5ECA"/>
    <w:rsid w:val="008A7509"/>
    <w:rsid w:val="008A78A8"/>
    <w:rsid w:val="008A7AD4"/>
    <w:rsid w:val="008B009A"/>
    <w:rsid w:val="008B02A9"/>
    <w:rsid w:val="008B0D04"/>
    <w:rsid w:val="008B13BC"/>
    <w:rsid w:val="008B1908"/>
    <w:rsid w:val="008B2107"/>
    <w:rsid w:val="008B23F0"/>
    <w:rsid w:val="008B2B9C"/>
    <w:rsid w:val="008B2C2A"/>
    <w:rsid w:val="008B3033"/>
    <w:rsid w:val="008B3A7A"/>
    <w:rsid w:val="008B3D40"/>
    <w:rsid w:val="008B3DAC"/>
    <w:rsid w:val="008B3DF4"/>
    <w:rsid w:val="008B469B"/>
    <w:rsid w:val="008B4C90"/>
    <w:rsid w:val="008B5268"/>
    <w:rsid w:val="008B5F62"/>
    <w:rsid w:val="008B6772"/>
    <w:rsid w:val="008B7468"/>
    <w:rsid w:val="008B7722"/>
    <w:rsid w:val="008C03D6"/>
    <w:rsid w:val="008C045D"/>
    <w:rsid w:val="008C0EA8"/>
    <w:rsid w:val="008C1230"/>
    <w:rsid w:val="008C1A2E"/>
    <w:rsid w:val="008C1F78"/>
    <w:rsid w:val="008C2116"/>
    <w:rsid w:val="008C2398"/>
    <w:rsid w:val="008C3C43"/>
    <w:rsid w:val="008C462B"/>
    <w:rsid w:val="008C4F07"/>
    <w:rsid w:val="008C623B"/>
    <w:rsid w:val="008C6630"/>
    <w:rsid w:val="008C6CAA"/>
    <w:rsid w:val="008C70A8"/>
    <w:rsid w:val="008C7210"/>
    <w:rsid w:val="008C73B9"/>
    <w:rsid w:val="008C7D6C"/>
    <w:rsid w:val="008C7E78"/>
    <w:rsid w:val="008D0217"/>
    <w:rsid w:val="008D030A"/>
    <w:rsid w:val="008D0AA3"/>
    <w:rsid w:val="008D0C0B"/>
    <w:rsid w:val="008D1183"/>
    <w:rsid w:val="008D1839"/>
    <w:rsid w:val="008D1941"/>
    <w:rsid w:val="008D1BF4"/>
    <w:rsid w:val="008D2971"/>
    <w:rsid w:val="008D32ED"/>
    <w:rsid w:val="008D33B7"/>
    <w:rsid w:val="008D3454"/>
    <w:rsid w:val="008D377D"/>
    <w:rsid w:val="008D413A"/>
    <w:rsid w:val="008D4D2A"/>
    <w:rsid w:val="008D4D6E"/>
    <w:rsid w:val="008D4EA4"/>
    <w:rsid w:val="008D5256"/>
    <w:rsid w:val="008D5B85"/>
    <w:rsid w:val="008D5D87"/>
    <w:rsid w:val="008D5F12"/>
    <w:rsid w:val="008D5FCA"/>
    <w:rsid w:val="008D6449"/>
    <w:rsid w:val="008D66F3"/>
    <w:rsid w:val="008D6ED3"/>
    <w:rsid w:val="008D72B9"/>
    <w:rsid w:val="008D79AD"/>
    <w:rsid w:val="008D7ABD"/>
    <w:rsid w:val="008E024B"/>
    <w:rsid w:val="008E0AEA"/>
    <w:rsid w:val="008E0D66"/>
    <w:rsid w:val="008E0D92"/>
    <w:rsid w:val="008E1B40"/>
    <w:rsid w:val="008E1FA5"/>
    <w:rsid w:val="008E34D4"/>
    <w:rsid w:val="008E35C3"/>
    <w:rsid w:val="008E3974"/>
    <w:rsid w:val="008E3A65"/>
    <w:rsid w:val="008E3F6E"/>
    <w:rsid w:val="008E4367"/>
    <w:rsid w:val="008E4386"/>
    <w:rsid w:val="008E43DF"/>
    <w:rsid w:val="008E495D"/>
    <w:rsid w:val="008E60F6"/>
    <w:rsid w:val="008E619E"/>
    <w:rsid w:val="008E62B0"/>
    <w:rsid w:val="008E62B4"/>
    <w:rsid w:val="008E6DDD"/>
    <w:rsid w:val="008E7063"/>
    <w:rsid w:val="008E7152"/>
    <w:rsid w:val="008E7754"/>
    <w:rsid w:val="008E78AF"/>
    <w:rsid w:val="008E7AF1"/>
    <w:rsid w:val="008F0D2B"/>
    <w:rsid w:val="008F10BF"/>
    <w:rsid w:val="008F116A"/>
    <w:rsid w:val="008F143D"/>
    <w:rsid w:val="008F1BF5"/>
    <w:rsid w:val="008F1CB8"/>
    <w:rsid w:val="008F3318"/>
    <w:rsid w:val="008F3409"/>
    <w:rsid w:val="008F3A58"/>
    <w:rsid w:val="008F43B8"/>
    <w:rsid w:val="008F44E9"/>
    <w:rsid w:val="008F4985"/>
    <w:rsid w:val="008F50DE"/>
    <w:rsid w:val="008F515D"/>
    <w:rsid w:val="008F549A"/>
    <w:rsid w:val="008F5A12"/>
    <w:rsid w:val="008F7133"/>
    <w:rsid w:val="008F7BD2"/>
    <w:rsid w:val="008F7DE0"/>
    <w:rsid w:val="0090058D"/>
    <w:rsid w:val="00900781"/>
    <w:rsid w:val="009014C7"/>
    <w:rsid w:val="0090161E"/>
    <w:rsid w:val="00901B61"/>
    <w:rsid w:val="00901FAD"/>
    <w:rsid w:val="0090213E"/>
    <w:rsid w:val="00902525"/>
    <w:rsid w:val="00902702"/>
    <w:rsid w:val="00902E89"/>
    <w:rsid w:val="00903175"/>
    <w:rsid w:val="00903361"/>
    <w:rsid w:val="00903384"/>
    <w:rsid w:val="0090359D"/>
    <w:rsid w:val="00903CFF"/>
    <w:rsid w:val="00903E53"/>
    <w:rsid w:val="00903FFC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5A4"/>
    <w:rsid w:val="00910C99"/>
    <w:rsid w:val="009119D7"/>
    <w:rsid w:val="00912393"/>
    <w:rsid w:val="009128A5"/>
    <w:rsid w:val="00912FE0"/>
    <w:rsid w:val="00913761"/>
    <w:rsid w:val="009138FC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200C6"/>
    <w:rsid w:val="00920406"/>
    <w:rsid w:val="00921652"/>
    <w:rsid w:val="00921DE6"/>
    <w:rsid w:val="0092291F"/>
    <w:rsid w:val="0092298C"/>
    <w:rsid w:val="00922D24"/>
    <w:rsid w:val="0092322E"/>
    <w:rsid w:val="0092369E"/>
    <w:rsid w:val="00923924"/>
    <w:rsid w:val="00923B2C"/>
    <w:rsid w:val="00923BC1"/>
    <w:rsid w:val="00924592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95A"/>
    <w:rsid w:val="00936027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39C8"/>
    <w:rsid w:val="0094473A"/>
    <w:rsid w:val="00944859"/>
    <w:rsid w:val="00944B1C"/>
    <w:rsid w:val="00944DC6"/>
    <w:rsid w:val="00945236"/>
    <w:rsid w:val="009452BC"/>
    <w:rsid w:val="00946473"/>
    <w:rsid w:val="00946478"/>
    <w:rsid w:val="00946665"/>
    <w:rsid w:val="00946A46"/>
    <w:rsid w:val="0094761B"/>
    <w:rsid w:val="00950CEB"/>
    <w:rsid w:val="009516E2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5F2"/>
    <w:rsid w:val="0095733E"/>
    <w:rsid w:val="00957421"/>
    <w:rsid w:val="00957E54"/>
    <w:rsid w:val="00960004"/>
    <w:rsid w:val="00960BDD"/>
    <w:rsid w:val="009615F6"/>
    <w:rsid w:val="009615FD"/>
    <w:rsid w:val="009639D3"/>
    <w:rsid w:val="00964274"/>
    <w:rsid w:val="009642E6"/>
    <w:rsid w:val="0096460C"/>
    <w:rsid w:val="00964801"/>
    <w:rsid w:val="0096533E"/>
    <w:rsid w:val="009653F7"/>
    <w:rsid w:val="00965FF3"/>
    <w:rsid w:val="00966E20"/>
    <w:rsid w:val="00966E7C"/>
    <w:rsid w:val="009670E9"/>
    <w:rsid w:val="00967718"/>
    <w:rsid w:val="009677F1"/>
    <w:rsid w:val="00967D79"/>
    <w:rsid w:val="00970047"/>
    <w:rsid w:val="009701B9"/>
    <w:rsid w:val="009702BA"/>
    <w:rsid w:val="00970AD4"/>
    <w:rsid w:val="0097154E"/>
    <w:rsid w:val="00971F36"/>
    <w:rsid w:val="0097274A"/>
    <w:rsid w:val="00972907"/>
    <w:rsid w:val="009734E3"/>
    <w:rsid w:val="00973CC5"/>
    <w:rsid w:val="00974561"/>
    <w:rsid w:val="00974884"/>
    <w:rsid w:val="00975446"/>
    <w:rsid w:val="00975656"/>
    <w:rsid w:val="009756F3"/>
    <w:rsid w:val="00975E51"/>
    <w:rsid w:val="00976530"/>
    <w:rsid w:val="00976549"/>
    <w:rsid w:val="00976571"/>
    <w:rsid w:val="00976C20"/>
    <w:rsid w:val="00976CB9"/>
    <w:rsid w:val="0097700D"/>
    <w:rsid w:val="00977109"/>
    <w:rsid w:val="009773C3"/>
    <w:rsid w:val="0097787A"/>
    <w:rsid w:val="009778AB"/>
    <w:rsid w:val="00977A9E"/>
    <w:rsid w:val="00977C42"/>
    <w:rsid w:val="00980922"/>
    <w:rsid w:val="00980C6C"/>
    <w:rsid w:val="00981DCA"/>
    <w:rsid w:val="009824BE"/>
    <w:rsid w:val="00982EE0"/>
    <w:rsid w:val="00984251"/>
    <w:rsid w:val="0098442F"/>
    <w:rsid w:val="00984A5D"/>
    <w:rsid w:val="00984BAE"/>
    <w:rsid w:val="00984C03"/>
    <w:rsid w:val="00984C04"/>
    <w:rsid w:val="00984C80"/>
    <w:rsid w:val="00984EF7"/>
    <w:rsid w:val="00984F11"/>
    <w:rsid w:val="009852B4"/>
    <w:rsid w:val="00986587"/>
    <w:rsid w:val="0098659A"/>
    <w:rsid w:val="00986668"/>
    <w:rsid w:val="00986935"/>
    <w:rsid w:val="00987136"/>
    <w:rsid w:val="009876B0"/>
    <w:rsid w:val="00987B5A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44C"/>
    <w:rsid w:val="009939D1"/>
    <w:rsid w:val="00993E1B"/>
    <w:rsid w:val="00994F39"/>
    <w:rsid w:val="009957ED"/>
    <w:rsid w:val="00995888"/>
    <w:rsid w:val="0099609F"/>
    <w:rsid w:val="00997806"/>
    <w:rsid w:val="00997AF7"/>
    <w:rsid w:val="00997EF8"/>
    <w:rsid w:val="009A0162"/>
    <w:rsid w:val="009A0965"/>
    <w:rsid w:val="009A3452"/>
    <w:rsid w:val="009A38C0"/>
    <w:rsid w:val="009A390A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A65"/>
    <w:rsid w:val="009A6D5D"/>
    <w:rsid w:val="009A78CA"/>
    <w:rsid w:val="009A7BDB"/>
    <w:rsid w:val="009B00A5"/>
    <w:rsid w:val="009B0904"/>
    <w:rsid w:val="009B0BF8"/>
    <w:rsid w:val="009B0F6F"/>
    <w:rsid w:val="009B1047"/>
    <w:rsid w:val="009B12D5"/>
    <w:rsid w:val="009B1C5B"/>
    <w:rsid w:val="009B26A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7F7"/>
    <w:rsid w:val="009B799B"/>
    <w:rsid w:val="009B7ABE"/>
    <w:rsid w:val="009B7B14"/>
    <w:rsid w:val="009B7B2B"/>
    <w:rsid w:val="009B7C1E"/>
    <w:rsid w:val="009C0D6D"/>
    <w:rsid w:val="009C0E07"/>
    <w:rsid w:val="009C207C"/>
    <w:rsid w:val="009C209C"/>
    <w:rsid w:val="009C258F"/>
    <w:rsid w:val="009C2AFB"/>
    <w:rsid w:val="009C2B2E"/>
    <w:rsid w:val="009C2BD5"/>
    <w:rsid w:val="009C2FD4"/>
    <w:rsid w:val="009C3147"/>
    <w:rsid w:val="009C3566"/>
    <w:rsid w:val="009C4659"/>
    <w:rsid w:val="009C66A6"/>
    <w:rsid w:val="009C6715"/>
    <w:rsid w:val="009C6812"/>
    <w:rsid w:val="009C72AE"/>
    <w:rsid w:val="009C7345"/>
    <w:rsid w:val="009C74DB"/>
    <w:rsid w:val="009C753C"/>
    <w:rsid w:val="009C76A0"/>
    <w:rsid w:val="009C76C6"/>
    <w:rsid w:val="009C77CA"/>
    <w:rsid w:val="009C7D87"/>
    <w:rsid w:val="009D00D9"/>
    <w:rsid w:val="009D0483"/>
    <w:rsid w:val="009D1095"/>
    <w:rsid w:val="009D115D"/>
    <w:rsid w:val="009D11CF"/>
    <w:rsid w:val="009D149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643B"/>
    <w:rsid w:val="009D6ACE"/>
    <w:rsid w:val="009D6B37"/>
    <w:rsid w:val="009D6C75"/>
    <w:rsid w:val="009E071D"/>
    <w:rsid w:val="009E08F7"/>
    <w:rsid w:val="009E147B"/>
    <w:rsid w:val="009E1BAF"/>
    <w:rsid w:val="009E2374"/>
    <w:rsid w:val="009E3264"/>
    <w:rsid w:val="009E3267"/>
    <w:rsid w:val="009E37BC"/>
    <w:rsid w:val="009E3D37"/>
    <w:rsid w:val="009E4BD7"/>
    <w:rsid w:val="009E61C6"/>
    <w:rsid w:val="009E6B87"/>
    <w:rsid w:val="009E79A5"/>
    <w:rsid w:val="009E7F29"/>
    <w:rsid w:val="009F0607"/>
    <w:rsid w:val="009F0DB5"/>
    <w:rsid w:val="009F1511"/>
    <w:rsid w:val="009F1BAA"/>
    <w:rsid w:val="009F237B"/>
    <w:rsid w:val="009F2BFA"/>
    <w:rsid w:val="009F3633"/>
    <w:rsid w:val="009F49D6"/>
    <w:rsid w:val="009F4BF8"/>
    <w:rsid w:val="009F565A"/>
    <w:rsid w:val="009F5B47"/>
    <w:rsid w:val="009F5F3E"/>
    <w:rsid w:val="009F6614"/>
    <w:rsid w:val="009F687B"/>
    <w:rsid w:val="009F68CB"/>
    <w:rsid w:val="009F69ED"/>
    <w:rsid w:val="009F6A7E"/>
    <w:rsid w:val="009F6E76"/>
    <w:rsid w:val="009F793A"/>
    <w:rsid w:val="009F79E3"/>
    <w:rsid w:val="009F7ECB"/>
    <w:rsid w:val="009F7ECF"/>
    <w:rsid w:val="00A00ABD"/>
    <w:rsid w:val="00A01E07"/>
    <w:rsid w:val="00A01F11"/>
    <w:rsid w:val="00A02595"/>
    <w:rsid w:val="00A02A95"/>
    <w:rsid w:val="00A02C7F"/>
    <w:rsid w:val="00A03010"/>
    <w:rsid w:val="00A03EAB"/>
    <w:rsid w:val="00A04A58"/>
    <w:rsid w:val="00A05319"/>
    <w:rsid w:val="00A056A0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351"/>
    <w:rsid w:val="00A1149A"/>
    <w:rsid w:val="00A115B9"/>
    <w:rsid w:val="00A11988"/>
    <w:rsid w:val="00A11A37"/>
    <w:rsid w:val="00A12489"/>
    <w:rsid w:val="00A12A6C"/>
    <w:rsid w:val="00A12DCA"/>
    <w:rsid w:val="00A12FDF"/>
    <w:rsid w:val="00A13172"/>
    <w:rsid w:val="00A137C0"/>
    <w:rsid w:val="00A13DC6"/>
    <w:rsid w:val="00A14DA6"/>
    <w:rsid w:val="00A1506E"/>
    <w:rsid w:val="00A150AB"/>
    <w:rsid w:val="00A150FE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140"/>
    <w:rsid w:val="00A249F5"/>
    <w:rsid w:val="00A24AFD"/>
    <w:rsid w:val="00A24F02"/>
    <w:rsid w:val="00A273F0"/>
    <w:rsid w:val="00A276CD"/>
    <w:rsid w:val="00A27B53"/>
    <w:rsid w:val="00A27C91"/>
    <w:rsid w:val="00A27D42"/>
    <w:rsid w:val="00A300D7"/>
    <w:rsid w:val="00A30BEB"/>
    <w:rsid w:val="00A30CC6"/>
    <w:rsid w:val="00A3130B"/>
    <w:rsid w:val="00A3139E"/>
    <w:rsid w:val="00A31D2E"/>
    <w:rsid w:val="00A320B2"/>
    <w:rsid w:val="00A326CE"/>
    <w:rsid w:val="00A32935"/>
    <w:rsid w:val="00A33119"/>
    <w:rsid w:val="00A331ED"/>
    <w:rsid w:val="00A33492"/>
    <w:rsid w:val="00A33BD2"/>
    <w:rsid w:val="00A33D95"/>
    <w:rsid w:val="00A33EA8"/>
    <w:rsid w:val="00A34141"/>
    <w:rsid w:val="00A342A0"/>
    <w:rsid w:val="00A34456"/>
    <w:rsid w:val="00A3477D"/>
    <w:rsid w:val="00A35230"/>
    <w:rsid w:val="00A356D1"/>
    <w:rsid w:val="00A36631"/>
    <w:rsid w:val="00A36769"/>
    <w:rsid w:val="00A367E2"/>
    <w:rsid w:val="00A36938"/>
    <w:rsid w:val="00A3700C"/>
    <w:rsid w:val="00A370F5"/>
    <w:rsid w:val="00A371D7"/>
    <w:rsid w:val="00A410BF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472"/>
    <w:rsid w:val="00A467F8"/>
    <w:rsid w:val="00A46CC5"/>
    <w:rsid w:val="00A4739E"/>
    <w:rsid w:val="00A4749E"/>
    <w:rsid w:val="00A4782B"/>
    <w:rsid w:val="00A47B32"/>
    <w:rsid w:val="00A47F1F"/>
    <w:rsid w:val="00A505C6"/>
    <w:rsid w:val="00A508E9"/>
    <w:rsid w:val="00A50D1D"/>
    <w:rsid w:val="00A521F7"/>
    <w:rsid w:val="00A52337"/>
    <w:rsid w:val="00A52FC5"/>
    <w:rsid w:val="00A53075"/>
    <w:rsid w:val="00A53A1A"/>
    <w:rsid w:val="00A53D16"/>
    <w:rsid w:val="00A541D3"/>
    <w:rsid w:val="00A55F32"/>
    <w:rsid w:val="00A55FFB"/>
    <w:rsid w:val="00A564EA"/>
    <w:rsid w:val="00A56B1C"/>
    <w:rsid w:val="00A571A8"/>
    <w:rsid w:val="00A576F9"/>
    <w:rsid w:val="00A57B04"/>
    <w:rsid w:val="00A60CCF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909"/>
    <w:rsid w:val="00A67526"/>
    <w:rsid w:val="00A67A08"/>
    <w:rsid w:val="00A67FBA"/>
    <w:rsid w:val="00A707C6"/>
    <w:rsid w:val="00A70977"/>
    <w:rsid w:val="00A70F8A"/>
    <w:rsid w:val="00A713CB"/>
    <w:rsid w:val="00A71425"/>
    <w:rsid w:val="00A71706"/>
    <w:rsid w:val="00A71775"/>
    <w:rsid w:val="00A7218B"/>
    <w:rsid w:val="00A722B9"/>
    <w:rsid w:val="00A7284C"/>
    <w:rsid w:val="00A72CA9"/>
    <w:rsid w:val="00A734A7"/>
    <w:rsid w:val="00A74035"/>
    <w:rsid w:val="00A740C5"/>
    <w:rsid w:val="00A74203"/>
    <w:rsid w:val="00A74590"/>
    <w:rsid w:val="00A74906"/>
    <w:rsid w:val="00A74EEF"/>
    <w:rsid w:val="00A7508C"/>
    <w:rsid w:val="00A75258"/>
    <w:rsid w:val="00A800EB"/>
    <w:rsid w:val="00A807BE"/>
    <w:rsid w:val="00A814B8"/>
    <w:rsid w:val="00A817E5"/>
    <w:rsid w:val="00A81D6F"/>
    <w:rsid w:val="00A82E72"/>
    <w:rsid w:val="00A83102"/>
    <w:rsid w:val="00A831FD"/>
    <w:rsid w:val="00A832D1"/>
    <w:rsid w:val="00A83937"/>
    <w:rsid w:val="00A839D2"/>
    <w:rsid w:val="00A83A13"/>
    <w:rsid w:val="00A83B1D"/>
    <w:rsid w:val="00A83E1F"/>
    <w:rsid w:val="00A83EC9"/>
    <w:rsid w:val="00A84295"/>
    <w:rsid w:val="00A843FE"/>
    <w:rsid w:val="00A84A49"/>
    <w:rsid w:val="00A852C4"/>
    <w:rsid w:val="00A87096"/>
    <w:rsid w:val="00A872A5"/>
    <w:rsid w:val="00A8749E"/>
    <w:rsid w:val="00A87A27"/>
    <w:rsid w:val="00A87D0E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9C4"/>
    <w:rsid w:val="00A95A1B"/>
    <w:rsid w:val="00A96488"/>
    <w:rsid w:val="00A96869"/>
    <w:rsid w:val="00A96C85"/>
    <w:rsid w:val="00AA08BE"/>
    <w:rsid w:val="00AA0962"/>
    <w:rsid w:val="00AA0B63"/>
    <w:rsid w:val="00AA22E6"/>
    <w:rsid w:val="00AA2B15"/>
    <w:rsid w:val="00AA3BBB"/>
    <w:rsid w:val="00AA3EC9"/>
    <w:rsid w:val="00AA415A"/>
    <w:rsid w:val="00AA6572"/>
    <w:rsid w:val="00AA68E5"/>
    <w:rsid w:val="00AA6EFC"/>
    <w:rsid w:val="00AA70CF"/>
    <w:rsid w:val="00AB008B"/>
    <w:rsid w:val="00AB016A"/>
    <w:rsid w:val="00AB073E"/>
    <w:rsid w:val="00AB0E30"/>
    <w:rsid w:val="00AB190F"/>
    <w:rsid w:val="00AB2645"/>
    <w:rsid w:val="00AB26CF"/>
    <w:rsid w:val="00AB2792"/>
    <w:rsid w:val="00AB2B9F"/>
    <w:rsid w:val="00AB2DC6"/>
    <w:rsid w:val="00AB35A8"/>
    <w:rsid w:val="00AB4262"/>
    <w:rsid w:val="00AB49D2"/>
    <w:rsid w:val="00AB4E30"/>
    <w:rsid w:val="00AB62E5"/>
    <w:rsid w:val="00AB656A"/>
    <w:rsid w:val="00AB674A"/>
    <w:rsid w:val="00AB677B"/>
    <w:rsid w:val="00AB6F3E"/>
    <w:rsid w:val="00AB7524"/>
    <w:rsid w:val="00AB7F81"/>
    <w:rsid w:val="00AC03E0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61E5"/>
    <w:rsid w:val="00AC6A23"/>
    <w:rsid w:val="00AC6C8A"/>
    <w:rsid w:val="00AC6D37"/>
    <w:rsid w:val="00AC7472"/>
    <w:rsid w:val="00AC7C42"/>
    <w:rsid w:val="00AD1251"/>
    <w:rsid w:val="00AD1448"/>
    <w:rsid w:val="00AD19C6"/>
    <w:rsid w:val="00AD1F98"/>
    <w:rsid w:val="00AD25A8"/>
    <w:rsid w:val="00AD3B59"/>
    <w:rsid w:val="00AD3D35"/>
    <w:rsid w:val="00AD3DA0"/>
    <w:rsid w:val="00AD425C"/>
    <w:rsid w:val="00AD42B1"/>
    <w:rsid w:val="00AD4916"/>
    <w:rsid w:val="00AD539C"/>
    <w:rsid w:val="00AD6319"/>
    <w:rsid w:val="00AD65BA"/>
    <w:rsid w:val="00AD7092"/>
    <w:rsid w:val="00AD784B"/>
    <w:rsid w:val="00AD7F8E"/>
    <w:rsid w:val="00AE05C7"/>
    <w:rsid w:val="00AE169C"/>
    <w:rsid w:val="00AE1716"/>
    <w:rsid w:val="00AE23AD"/>
    <w:rsid w:val="00AE29C1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6A5C"/>
    <w:rsid w:val="00AE76A7"/>
    <w:rsid w:val="00AE77BF"/>
    <w:rsid w:val="00AE7809"/>
    <w:rsid w:val="00AE7C0B"/>
    <w:rsid w:val="00AE7DCE"/>
    <w:rsid w:val="00AE7E2F"/>
    <w:rsid w:val="00AF00F4"/>
    <w:rsid w:val="00AF08A4"/>
    <w:rsid w:val="00AF0CA9"/>
    <w:rsid w:val="00AF1188"/>
    <w:rsid w:val="00AF15B9"/>
    <w:rsid w:val="00AF15D7"/>
    <w:rsid w:val="00AF1A40"/>
    <w:rsid w:val="00AF23C2"/>
    <w:rsid w:val="00AF25B2"/>
    <w:rsid w:val="00AF2A67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7089"/>
    <w:rsid w:val="00AF7563"/>
    <w:rsid w:val="00AF770B"/>
    <w:rsid w:val="00B00315"/>
    <w:rsid w:val="00B01380"/>
    <w:rsid w:val="00B01877"/>
    <w:rsid w:val="00B02A9B"/>
    <w:rsid w:val="00B02B81"/>
    <w:rsid w:val="00B033E2"/>
    <w:rsid w:val="00B03EE2"/>
    <w:rsid w:val="00B03F82"/>
    <w:rsid w:val="00B0484E"/>
    <w:rsid w:val="00B05287"/>
    <w:rsid w:val="00B05618"/>
    <w:rsid w:val="00B05A55"/>
    <w:rsid w:val="00B05CA1"/>
    <w:rsid w:val="00B0607A"/>
    <w:rsid w:val="00B06295"/>
    <w:rsid w:val="00B07760"/>
    <w:rsid w:val="00B0781D"/>
    <w:rsid w:val="00B1002A"/>
    <w:rsid w:val="00B10C67"/>
    <w:rsid w:val="00B11065"/>
    <w:rsid w:val="00B1124E"/>
    <w:rsid w:val="00B113D5"/>
    <w:rsid w:val="00B11587"/>
    <w:rsid w:val="00B123B7"/>
    <w:rsid w:val="00B12CE2"/>
    <w:rsid w:val="00B12D9C"/>
    <w:rsid w:val="00B12F05"/>
    <w:rsid w:val="00B130DE"/>
    <w:rsid w:val="00B13B5D"/>
    <w:rsid w:val="00B14389"/>
    <w:rsid w:val="00B147FE"/>
    <w:rsid w:val="00B15E8C"/>
    <w:rsid w:val="00B164BE"/>
    <w:rsid w:val="00B17630"/>
    <w:rsid w:val="00B178E7"/>
    <w:rsid w:val="00B17AFF"/>
    <w:rsid w:val="00B2013C"/>
    <w:rsid w:val="00B2167B"/>
    <w:rsid w:val="00B216B6"/>
    <w:rsid w:val="00B21871"/>
    <w:rsid w:val="00B21A49"/>
    <w:rsid w:val="00B22AB4"/>
    <w:rsid w:val="00B22CD4"/>
    <w:rsid w:val="00B22F00"/>
    <w:rsid w:val="00B23D00"/>
    <w:rsid w:val="00B2407A"/>
    <w:rsid w:val="00B24289"/>
    <w:rsid w:val="00B24855"/>
    <w:rsid w:val="00B25CE1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342"/>
    <w:rsid w:val="00B32517"/>
    <w:rsid w:val="00B32656"/>
    <w:rsid w:val="00B32ACC"/>
    <w:rsid w:val="00B32D75"/>
    <w:rsid w:val="00B32E16"/>
    <w:rsid w:val="00B32E23"/>
    <w:rsid w:val="00B337DE"/>
    <w:rsid w:val="00B33C6A"/>
    <w:rsid w:val="00B33F98"/>
    <w:rsid w:val="00B34654"/>
    <w:rsid w:val="00B346E0"/>
    <w:rsid w:val="00B34EF6"/>
    <w:rsid w:val="00B34F1F"/>
    <w:rsid w:val="00B34F3E"/>
    <w:rsid w:val="00B3507A"/>
    <w:rsid w:val="00B35797"/>
    <w:rsid w:val="00B36BD1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011"/>
    <w:rsid w:val="00B455F8"/>
    <w:rsid w:val="00B459FC"/>
    <w:rsid w:val="00B45A70"/>
    <w:rsid w:val="00B46505"/>
    <w:rsid w:val="00B477DB"/>
    <w:rsid w:val="00B4788B"/>
    <w:rsid w:val="00B47C2B"/>
    <w:rsid w:val="00B5103E"/>
    <w:rsid w:val="00B52120"/>
    <w:rsid w:val="00B521B4"/>
    <w:rsid w:val="00B522DC"/>
    <w:rsid w:val="00B52404"/>
    <w:rsid w:val="00B52D6A"/>
    <w:rsid w:val="00B52FBD"/>
    <w:rsid w:val="00B531F0"/>
    <w:rsid w:val="00B535C2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A31"/>
    <w:rsid w:val="00B57B01"/>
    <w:rsid w:val="00B600E8"/>
    <w:rsid w:val="00B60240"/>
    <w:rsid w:val="00B60A53"/>
    <w:rsid w:val="00B61142"/>
    <w:rsid w:val="00B61195"/>
    <w:rsid w:val="00B617BB"/>
    <w:rsid w:val="00B617BE"/>
    <w:rsid w:val="00B61F2F"/>
    <w:rsid w:val="00B6243A"/>
    <w:rsid w:val="00B624BD"/>
    <w:rsid w:val="00B62ABE"/>
    <w:rsid w:val="00B6480F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B"/>
    <w:rsid w:val="00B703E6"/>
    <w:rsid w:val="00B70457"/>
    <w:rsid w:val="00B708D7"/>
    <w:rsid w:val="00B70B65"/>
    <w:rsid w:val="00B715CC"/>
    <w:rsid w:val="00B71632"/>
    <w:rsid w:val="00B71D56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9C6"/>
    <w:rsid w:val="00B74CB8"/>
    <w:rsid w:val="00B74F4E"/>
    <w:rsid w:val="00B750AD"/>
    <w:rsid w:val="00B750FA"/>
    <w:rsid w:val="00B75B56"/>
    <w:rsid w:val="00B7643F"/>
    <w:rsid w:val="00B77157"/>
    <w:rsid w:val="00B77C56"/>
    <w:rsid w:val="00B77D59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F6"/>
    <w:rsid w:val="00B82B11"/>
    <w:rsid w:val="00B82B91"/>
    <w:rsid w:val="00B82BDB"/>
    <w:rsid w:val="00B82D93"/>
    <w:rsid w:val="00B83106"/>
    <w:rsid w:val="00B8372A"/>
    <w:rsid w:val="00B837E2"/>
    <w:rsid w:val="00B83BE4"/>
    <w:rsid w:val="00B83C04"/>
    <w:rsid w:val="00B83F28"/>
    <w:rsid w:val="00B84689"/>
    <w:rsid w:val="00B84C18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1753"/>
    <w:rsid w:val="00B92202"/>
    <w:rsid w:val="00B92230"/>
    <w:rsid w:val="00B922FF"/>
    <w:rsid w:val="00B924F9"/>
    <w:rsid w:val="00B92740"/>
    <w:rsid w:val="00B939EB"/>
    <w:rsid w:val="00B93A76"/>
    <w:rsid w:val="00B93E44"/>
    <w:rsid w:val="00B94160"/>
    <w:rsid w:val="00B94811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BAB"/>
    <w:rsid w:val="00BA0E73"/>
    <w:rsid w:val="00BA0ECE"/>
    <w:rsid w:val="00BA1026"/>
    <w:rsid w:val="00BA1A89"/>
    <w:rsid w:val="00BA2147"/>
    <w:rsid w:val="00BA2E0D"/>
    <w:rsid w:val="00BA2EBB"/>
    <w:rsid w:val="00BA31ED"/>
    <w:rsid w:val="00BA32BA"/>
    <w:rsid w:val="00BA40BC"/>
    <w:rsid w:val="00BA47BC"/>
    <w:rsid w:val="00BA5072"/>
    <w:rsid w:val="00BA59C6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558C"/>
    <w:rsid w:val="00BB5F03"/>
    <w:rsid w:val="00BB62B7"/>
    <w:rsid w:val="00BB62D6"/>
    <w:rsid w:val="00BB6C90"/>
    <w:rsid w:val="00BB6F4F"/>
    <w:rsid w:val="00BB737C"/>
    <w:rsid w:val="00BB7465"/>
    <w:rsid w:val="00BB7AEB"/>
    <w:rsid w:val="00BB7DE1"/>
    <w:rsid w:val="00BC026C"/>
    <w:rsid w:val="00BC087D"/>
    <w:rsid w:val="00BC0AC7"/>
    <w:rsid w:val="00BC1316"/>
    <w:rsid w:val="00BC20B6"/>
    <w:rsid w:val="00BC21EF"/>
    <w:rsid w:val="00BC22FA"/>
    <w:rsid w:val="00BC252D"/>
    <w:rsid w:val="00BC381C"/>
    <w:rsid w:val="00BC41D9"/>
    <w:rsid w:val="00BC4444"/>
    <w:rsid w:val="00BC4666"/>
    <w:rsid w:val="00BC4EC9"/>
    <w:rsid w:val="00BC559D"/>
    <w:rsid w:val="00BC6279"/>
    <w:rsid w:val="00BC6494"/>
    <w:rsid w:val="00BC6997"/>
    <w:rsid w:val="00BC69FD"/>
    <w:rsid w:val="00BC6BB1"/>
    <w:rsid w:val="00BC6DFC"/>
    <w:rsid w:val="00BC7EEF"/>
    <w:rsid w:val="00BD02C3"/>
    <w:rsid w:val="00BD0395"/>
    <w:rsid w:val="00BD080F"/>
    <w:rsid w:val="00BD0946"/>
    <w:rsid w:val="00BD0CEA"/>
    <w:rsid w:val="00BD1123"/>
    <w:rsid w:val="00BD1416"/>
    <w:rsid w:val="00BD1AAD"/>
    <w:rsid w:val="00BD1D75"/>
    <w:rsid w:val="00BD2704"/>
    <w:rsid w:val="00BD33C5"/>
    <w:rsid w:val="00BD386C"/>
    <w:rsid w:val="00BD3971"/>
    <w:rsid w:val="00BD3BA5"/>
    <w:rsid w:val="00BD3C22"/>
    <w:rsid w:val="00BD49B3"/>
    <w:rsid w:val="00BD4CC0"/>
    <w:rsid w:val="00BD4EB3"/>
    <w:rsid w:val="00BD5592"/>
    <w:rsid w:val="00BD5B31"/>
    <w:rsid w:val="00BD6144"/>
    <w:rsid w:val="00BD6418"/>
    <w:rsid w:val="00BD6733"/>
    <w:rsid w:val="00BD68E5"/>
    <w:rsid w:val="00BD7CDD"/>
    <w:rsid w:val="00BD7CDF"/>
    <w:rsid w:val="00BD7F14"/>
    <w:rsid w:val="00BE047B"/>
    <w:rsid w:val="00BE07A3"/>
    <w:rsid w:val="00BE2DD0"/>
    <w:rsid w:val="00BE3373"/>
    <w:rsid w:val="00BE3675"/>
    <w:rsid w:val="00BE3738"/>
    <w:rsid w:val="00BE37D0"/>
    <w:rsid w:val="00BE3A11"/>
    <w:rsid w:val="00BE3F2C"/>
    <w:rsid w:val="00BE4214"/>
    <w:rsid w:val="00BE4899"/>
    <w:rsid w:val="00BE4B72"/>
    <w:rsid w:val="00BE4E7A"/>
    <w:rsid w:val="00BE557D"/>
    <w:rsid w:val="00BE57E6"/>
    <w:rsid w:val="00BE5833"/>
    <w:rsid w:val="00BE778D"/>
    <w:rsid w:val="00BE7BA6"/>
    <w:rsid w:val="00BF0048"/>
    <w:rsid w:val="00BF062B"/>
    <w:rsid w:val="00BF075B"/>
    <w:rsid w:val="00BF0B15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24D9"/>
    <w:rsid w:val="00C127A1"/>
    <w:rsid w:val="00C12955"/>
    <w:rsid w:val="00C132CF"/>
    <w:rsid w:val="00C132F4"/>
    <w:rsid w:val="00C136E3"/>
    <w:rsid w:val="00C13CDF"/>
    <w:rsid w:val="00C13EA2"/>
    <w:rsid w:val="00C141F4"/>
    <w:rsid w:val="00C14926"/>
    <w:rsid w:val="00C14F48"/>
    <w:rsid w:val="00C15005"/>
    <w:rsid w:val="00C1548D"/>
    <w:rsid w:val="00C15ACF"/>
    <w:rsid w:val="00C16647"/>
    <w:rsid w:val="00C167F3"/>
    <w:rsid w:val="00C16B67"/>
    <w:rsid w:val="00C17151"/>
    <w:rsid w:val="00C172E1"/>
    <w:rsid w:val="00C1732F"/>
    <w:rsid w:val="00C17E91"/>
    <w:rsid w:val="00C20ECA"/>
    <w:rsid w:val="00C2156A"/>
    <w:rsid w:val="00C215AC"/>
    <w:rsid w:val="00C21694"/>
    <w:rsid w:val="00C21886"/>
    <w:rsid w:val="00C219E3"/>
    <w:rsid w:val="00C221B7"/>
    <w:rsid w:val="00C221ED"/>
    <w:rsid w:val="00C22372"/>
    <w:rsid w:val="00C22507"/>
    <w:rsid w:val="00C22C31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52B2"/>
    <w:rsid w:val="00C252B9"/>
    <w:rsid w:val="00C2578E"/>
    <w:rsid w:val="00C258D8"/>
    <w:rsid w:val="00C25E22"/>
    <w:rsid w:val="00C26EBE"/>
    <w:rsid w:val="00C270D1"/>
    <w:rsid w:val="00C2754C"/>
    <w:rsid w:val="00C27C4F"/>
    <w:rsid w:val="00C27CF5"/>
    <w:rsid w:val="00C30686"/>
    <w:rsid w:val="00C30DEA"/>
    <w:rsid w:val="00C320EB"/>
    <w:rsid w:val="00C3248F"/>
    <w:rsid w:val="00C335F5"/>
    <w:rsid w:val="00C33FC0"/>
    <w:rsid w:val="00C34612"/>
    <w:rsid w:val="00C34790"/>
    <w:rsid w:val="00C34BB0"/>
    <w:rsid w:val="00C355C6"/>
    <w:rsid w:val="00C35651"/>
    <w:rsid w:val="00C356BA"/>
    <w:rsid w:val="00C35A9D"/>
    <w:rsid w:val="00C36864"/>
    <w:rsid w:val="00C36923"/>
    <w:rsid w:val="00C37C07"/>
    <w:rsid w:val="00C405B8"/>
    <w:rsid w:val="00C40A46"/>
    <w:rsid w:val="00C40D8A"/>
    <w:rsid w:val="00C40F85"/>
    <w:rsid w:val="00C41DAF"/>
    <w:rsid w:val="00C433B1"/>
    <w:rsid w:val="00C439B4"/>
    <w:rsid w:val="00C43B57"/>
    <w:rsid w:val="00C43DD0"/>
    <w:rsid w:val="00C44993"/>
    <w:rsid w:val="00C449FB"/>
    <w:rsid w:val="00C44E97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5F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8F1"/>
    <w:rsid w:val="00C57C12"/>
    <w:rsid w:val="00C602BE"/>
    <w:rsid w:val="00C60A4A"/>
    <w:rsid w:val="00C612B8"/>
    <w:rsid w:val="00C61483"/>
    <w:rsid w:val="00C61875"/>
    <w:rsid w:val="00C619C8"/>
    <w:rsid w:val="00C61D38"/>
    <w:rsid w:val="00C62D07"/>
    <w:rsid w:val="00C638AB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67F0F"/>
    <w:rsid w:val="00C7013B"/>
    <w:rsid w:val="00C70272"/>
    <w:rsid w:val="00C70521"/>
    <w:rsid w:val="00C70588"/>
    <w:rsid w:val="00C70A36"/>
    <w:rsid w:val="00C70C6A"/>
    <w:rsid w:val="00C70F17"/>
    <w:rsid w:val="00C71C54"/>
    <w:rsid w:val="00C7233D"/>
    <w:rsid w:val="00C728CB"/>
    <w:rsid w:val="00C72C9A"/>
    <w:rsid w:val="00C73029"/>
    <w:rsid w:val="00C7369D"/>
    <w:rsid w:val="00C73F71"/>
    <w:rsid w:val="00C74393"/>
    <w:rsid w:val="00C74ABD"/>
    <w:rsid w:val="00C7508F"/>
    <w:rsid w:val="00C750B4"/>
    <w:rsid w:val="00C75E7A"/>
    <w:rsid w:val="00C76352"/>
    <w:rsid w:val="00C7663D"/>
    <w:rsid w:val="00C76EE5"/>
    <w:rsid w:val="00C7727B"/>
    <w:rsid w:val="00C772E9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C"/>
    <w:rsid w:val="00C85923"/>
    <w:rsid w:val="00C862E2"/>
    <w:rsid w:val="00C869E2"/>
    <w:rsid w:val="00C86E5E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B9C"/>
    <w:rsid w:val="00C93D23"/>
    <w:rsid w:val="00C940B5"/>
    <w:rsid w:val="00C9478F"/>
    <w:rsid w:val="00C9495A"/>
    <w:rsid w:val="00C94BA4"/>
    <w:rsid w:val="00C94C05"/>
    <w:rsid w:val="00C94D9D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68D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61BA"/>
    <w:rsid w:val="00CB651C"/>
    <w:rsid w:val="00CB7018"/>
    <w:rsid w:val="00CB7481"/>
    <w:rsid w:val="00CB7601"/>
    <w:rsid w:val="00CB7EA0"/>
    <w:rsid w:val="00CB7EC5"/>
    <w:rsid w:val="00CC10BB"/>
    <w:rsid w:val="00CC15BB"/>
    <w:rsid w:val="00CC1DC9"/>
    <w:rsid w:val="00CC288E"/>
    <w:rsid w:val="00CC28FA"/>
    <w:rsid w:val="00CC2E66"/>
    <w:rsid w:val="00CC3088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9F4"/>
    <w:rsid w:val="00CC7FA9"/>
    <w:rsid w:val="00CD0E8E"/>
    <w:rsid w:val="00CD133A"/>
    <w:rsid w:val="00CD1513"/>
    <w:rsid w:val="00CD1F32"/>
    <w:rsid w:val="00CD210E"/>
    <w:rsid w:val="00CD3821"/>
    <w:rsid w:val="00CD3C36"/>
    <w:rsid w:val="00CD4129"/>
    <w:rsid w:val="00CD42BF"/>
    <w:rsid w:val="00CD43CF"/>
    <w:rsid w:val="00CD64F8"/>
    <w:rsid w:val="00CD69F3"/>
    <w:rsid w:val="00CD6FA5"/>
    <w:rsid w:val="00CD7E5D"/>
    <w:rsid w:val="00CD7FF5"/>
    <w:rsid w:val="00CE11C2"/>
    <w:rsid w:val="00CE1D28"/>
    <w:rsid w:val="00CE2885"/>
    <w:rsid w:val="00CE306D"/>
    <w:rsid w:val="00CE418D"/>
    <w:rsid w:val="00CE42B0"/>
    <w:rsid w:val="00CE43A4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66B3"/>
    <w:rsid w:val="00CE68C1"/>
    <w:rsid w:val="00CE7667"/>
    <w:rsid w:val="00CE7835"/>
    <w:rsid w:val="00CE7B3B"/>
    <w:rsid w:val="00CE7D81"/>
    <w:rsid w:val="00CF0125"/>
    <w:rsid w:val="00CF02EB"/>
    <w:rsid w:val="00CF057D"/>
    <w:rsid w:val="00CF0703"/>
    <w:rsid w:val="00CF1126"/>
    <w:rsid w:val="00CF1449"/>
    <w:rsid w:val="00CF1C8B"/>
    <w:rsid w:val="00CF1DB9"/>
    <w:rsid w:val="00CF2210"/>
    <w:rsid w:val="00CF25D1"/>
    <w:rsid w:val="00CF2816"/>
    <w:rsid w:val="00CF2A75"/>
    <w:rsid w:val="00CF2B56"/>
    <w:rsid w:val="00CF358F"/>
    <w:rsid w:val="00CF4130"/>
    <w:rsid w:val="00CF42F1"/>
    <w:rsid w:val="00CF4469"/>
    <w:rsid w:val="00CF548C"/>
    <w:rsid w:val="00CF568A"/>
    <w:rsid w:val="00CF64EE"/>
    <w:rsid w:val="00CF6762"/>
    <w:rsid w:val="00CF77DD"/>
    <w:rsid w:val="00CF77E4"/>
    <w:rsid w:val="00CF7806"/>
    <w:rsid w:val="00CF7845"/>
    <w:rsid w:val="00D00C8B"/>
    <w:rsid w:val="00D00CA7"/>
    <w:rsid w:val="00D013DD"/>
    <w:rsid w:val="00D01807"/>
    <w:rsid w:val="00D0241B"/>
    <w:rsid w:val="00D0273F"/>
    <w:rsid w:val="00D02C1B"/>
    <w:rsid w:val="00D02F3F"/>
    <w:rsid w:val="00D03B5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D13"/>
    <w:rsid w:val="00D11F04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68E"/>
    <w:rsid w:val="00D16CAB"/>
    <w:rsid w:val="00D1777A"/>
    <w:rsid w:val="00D17AFD"/>
    <w:rsid w:val="00D2008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E12"/>
    <w:rsid w:val="00D22F5D"/>
    <w:rsid w:val="00D23096"/>
    <w:rsid w:val="00D235EC"/>
    <w:rsid w:val="00D24F44"/>
    <w:rsid w:val="00D251E4"/>
    <w:rsid w:val="00D256BC"/>
    <w:rsid w:val="00D258F2"/>
    <w:rsid w:val="00D25BF1"/>
    <w:rsid w:val="00D25E0E"/>
    <w:rsid w:val="00D25E39"/>
    <w:rsid w:val="00D264AB"/>
    <w:rsid w:val="00D26ACA"/>
    <w:rsid w:val="00D26BDF"/>
    <w:rsid w:val="00D270D1"/>
    <w:rsid w:val="00D27158"/>
    <w:rsid w:val="00D274D6"/>
    <w:rsid w:val="00D27F82"/>
    <w:rsid w:val="00D3049D"/>
    <w:rsid w:val="00D305E4"/>
    <w:rsid w:val="00D31253"/>
    <w:rsid w:val="00D31B04"/>
    <w:rsid w:val="00D3230C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35B"/>
    <w:rsid w:val="00D376B6"/>
    <w:rsid w:val="00D3795C"/>
    <w:rsid w:val="00D37B33"/>
    <w:rsid w:val="00D40449"/>
    <w:rsid w:val="00D4044D"/>
    <w:rsid w:val="00D40797"/>
    <w:rsid w:val="00D40CE9"/>
    <w:rsid w:val="00D41FEF"/>
    <w:rsid w:val="00D42A8C"/>
    <w:rsid w:val="00D4322A"/>
    <w:rsid w:val="00D4351F"/>
    <w:rsid w:val="00D4362B"/>
    <w:rsid w:val="00D43E96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F74"/>
    <w:rsid w:val="00D47FA2"/>
    <w:rsid w:val="00D50139"/>
    <w:rsid w:val="00D503AF"/>
    <w:rsid w:val="00D50726"/>
    <w:rsid w:val="00D50A00"/>
    <w:rsid w:val="00D515C7"/>
    <w:rsid w:val="00D518D9"/>
    <w:rsid w:val="00D51B26"/>
    <w:rsid w:val="00D51EBE"/>
    <w:rsid w:val="00D5231A"/>
    <w:rsid w:val="00D52CB8"/>
    <w:rsid w:val="00D52CBF"/>
    <w:rsid w:val="00D53F00"/>
    <w:rsid w:val="00D55570"/>
    <w:rsid w:val="00D560E8"/>
    <w:rsid w:val="00D561AC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FE9"/>
    <w:rsid w:val="00D64228"/>
    <w:rsid w:val="00D6498F"/>
    <w:rsid w:val="00D653BB"/>
    <w:rsid w:val="00D655B7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1C3C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60"/>
    <w:rsid w:val="00D755C1"/>
    <w:rsid w:val="00D75B9B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193"/>
    <w:rsid w:val="00D832C8"/>
    <w:rsid w:val="00D8344C"/>
    <w:rsid w:val="00D839CA"/>
    <w:rsid w:val="00D83A8E"/>
    <w:rsid w:val="00D842F6"/>
    <w:rsid w:val="00D84ACE"/>
    <w:rsid w:val="00D850D7"/>
    <w:rsid w:val="00D851D4"/>
    <w:rsid w:val="00D853EF"/>
    <w:rsid w:val="00D85647"/>
    <w:rsid w:val="00D85659"/>
    <w:rsid w:val="00D8652A"/>
    <w:rsid w:val="00D86954"/>
    <w:rsid w:val="00D86998"/>
    <w:rsid w:val="00D86EC6"/>
    <w:rsid w:val="00D8707C"/>
    <w:rsid w:val="00D877B1"/>
    <w:rsid w:val="00D878FC"/>
    <w:rsid w:val="00D90A3F"/>
    <w:rsid w:val="00D90A4F"/>
    <w:rsid w:val="00D90C34"/>
    <w:rsid w:val="00D91227"/>
    <w:rsid w:val="00D9201F"/>
    <w:rsid w:val="00D92152"/>
    <w:rsid w:val="00D92227"/>
    <w:rsid w:val="00D92546"/>
    <w:rsid w:val="00D92C35"/>
    <w:rsid w:val="00D933C2"/>
    <w:rsid w:val="00D9406D"/>
    <w:rsid w:val="00D94555"/>
    <w:rsid w:val="00D9477F"/>
    <w:rsid w:val="00D94817"/>
    <w:rsid w:val="00D9483D"/>
    <w:rsid w:val="00D94BAC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737"/>
    <w:rsid w:val="00DA1B70"/>
    <w:rsid w:val="00DA201C"/>
    <w:rsid w:val="00DA2290"/>
    <w:rsid w:val="00DA2791"/>
    <w:rsid w:val="00DA3555"/>
    <w:rsid w:val="00DA3916"/>
    <w:rsid w:val="00DA43C9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977"/>
    <w:rsid w:val="00DB0321"/>
    <w:rsid w:val="00DB0443"/>
    <w:rsid w:val="00DB06BE"/>
    <w:rsid w:val="00DB144F"/>
    <w:rsid w:val="00DB1F3B"/>
    <w:rsid w:val="00DB2703"/>
    <w:rsid w:val="00DB28AD"/>
    <w:rsid w:val="00DB2C8E"/>
    <w:rsid w:val="00DB2EDC"/>
    <w:rsid w:val="00DB309D"/>
    <w:rsid w:val="00DB3F30"/>
    <w:rsid w:val="00DB40EC"/>
    <w:rsid w:val="00DB41C8"/>
    <w:rsid w:val="00DB481B"/>
    <w:rsid w:val="00DB4F0E"/>
    <w:rsid w:val="00DB5918"/>
    <w:rsid w:val="00DB5BF2"/>
    <w:rsid w:val="00DB60E4"/>
    <w:rsid w:val="00DB68AE"/>
    <w:rsid w:val="00DB6F94"/>
    <w:rsid w:val="00DB722B"/>
    <w:rsid w:val="00DB7248"/>
    <w:rsid w:val="00DB76C7"/>
    <w:rsid w:val="00DB76ED"/>
    <w:rsid w:val="00DB7A93"/>
    <w:rsid w:val="00DC00D7"/>
    <w:rsid w:val="00DC0759"/>
    <w:rsid w:val="00DC0814"/>
    <w:rsid w:val="00DC0E53"/>
    <w:rsid w:val="00DC2714"/>
    <w:rsid w:val="00DC36A7"/>
    <w:rsid w:val="00DC3D95"/>
    <w:rsid w:val="00DC4421"/>
    <w:rsid w:val="00DC44FB"/>
    <w:rsid w:val="00DC4519"/>
    <w:rsid w:val="00DC65AF"/>
    <w:rsid w:val="00DC670F"/>
    <w:rsid w:val="00DC6D2E"/>
    <w:rsid w:val="00DC6DE0"/>
    <w:rsid w:val="00DC6E20"/>
    <w:rsid w:val="00DC6E74"/>
    <w:rsid w:val="00DC7040"/>
    <w:rsid w:val="00DC7115"/>
    <w:rsid w:val="00DC71D8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2336"/>
    <w:rsid w:val="00DD2358"/>
    <w:rsid w:val="00DD24A7"/>
    <w:rsid w:val="00DD29CE"/>
    <w:rsid w:val="00DD2B50"/>
    <w:rsid w:val="00DD3224"/>
    <w:rsid w:val="00DD32CF"/>
    <w:rsid w:val="00DD3CB0"/>
    <w:rsid w:val="00DD4560"/>
    <w:rsid w:val="00DD488E"/>
    <w:rsid w:val="00DD4BF2"/>
    <w:rsid w:val="00DD5E36"/>
    <w:rsid w:val="00DD6E21"/>
    <w:rsid w:val="00DD74EB"/>
    <w:rsid w:val="00DD7D43"/>
    <w:rsid w:val="00DE03C6"/>
    <w:rsid w:val="00DE072C"/>
    <w:rsid w:val="00DE0F24"/>
    <w:rsid w:val="00DE152D"/>
    <w:rsid w:val="00DE157F"/>
    <w:rsid w:val="00DE2712"/>
    <w:rsid w:val="00DE2B7F"/>
    <w:rsid w:val="00DE364E"/>
    <w:rsid w:val="00DE3971"/>
    <w:rsid w:val="00DE3A5B"/>
    <w:rsid w:val="00DE3D6E"/>
    <w:rsid w:val="00DE411B"/>
    <w:rsid w:val="00DE4197"/>
    <w:rsid w:val="00DE4887"/>
    <w:rsid w:val="00DE4C14"/>
    <w:rsid w:val="00DE4CB5"/>
    <w:rsid w:val="00DE57F6"/>
    <w:rsid w:val="00DE5BB6"/>
    <w:rsid w:val="00DE5C49"/>
    <w:rsid w:val="00DE5E6F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1372"/>
    <w:rsid w:val="00DF1EC7"/>
    <w:rsid w:val="00DF1F88"/>
    <w:rsid w:val="00DF22E0"/>
    <w:rsid w:val="00DF2A9C"/>
    <w:rsid w:val="00DF3627"/>
    <w:rsid w:val="00DF38D9"/>
    <w:rsid w:val="00DF4F74"/>
    <w:rsid w:val="00DF58DC"/>
    <w:rsid w:val="00DF5A56"/>
    <w:rsid w:val="00DF60BE"/>
    <w:rsid w:val="00DF744D"/>
    <w:rsid w:val="00DF771B"/>
    <w:rsid w:val="00DF7D8A"/>
    <w:rsid w:val="00E00847"/>
    <w:rsid w:val="00E0106D"/>
    <w:rsid w:val="00E010A6"/>
    <w:rsid w:val="00E0120E"/>
    <w:rsid w:val="00E0129F"/>
    <w:rsid w:val="00E01A82"/>
    <w:rsid w:val="00E01CCE"/>
    <w:rsid w:val="00E01E60"/>
    <w:rsid w:val="00E023B2"/>
    <w:rsid w:val="00E02821"/>
    <w:rsid w:val="00E02A9F"/>
    <w:rsid w:val="00E02E1D"/>
    <w:rsid w:val="00E02F6A"/>
    <w:rsid w:val="00E034B4"/>
    <w:rsid w:val="00E0352F"/>
    <w:rsid w:val="00E037FB"/>
    <w:rsid w:val="00E039A3"/>
    <w:rsid w:val="00E03AD0"/>
    <w:rsid w:val="00E049EA"/>
    <w:rsid w:val="00E052A8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0E6"/>
    <w:rsid w:val="00E15958"/>
    <w:rsid w:val="00E16EFB"/>
    <w:rsid w:val="00E17787"/>
    <w:rsid w:val="00E17792"/>
    <w:rsid w:val="00E1788E"/>
    <w:rsid w:val="00E17B6E"/>
    <w:rsid w:val="00E17C96"/>
    <w:rsid w:val="00E201CA"/>
    <w:rsid w:val="00E201EB"/>
    <w:rsid w:val="00E20579"/>
    <w:rsid w:val="00E21312"/>
    <w:rsid w:val="00E21332"/>
    <w:rsid w:val="00E2148F"/>
    <w:rsid w:val="00E21F23"/>
    <w:rsid w:val="00E22122"/>
    <w:rsid w:val="00E22160"/>
    <w:rsid w:val="00E22398"/>
    <w:rsid w:val="00E2292B"/>
    <w:rsid w:val="00E23351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CD"/>
    <w:rsid w:val="00E30564"/>
    <w:rsid w:val="00E30BE8"/>
    <w:rsid w:val="00E311A4"/>
    <w:rsid w:val="00E3122C"/>
    <w:rsid w:val="00E3150F"/>
    <w:rsid w:val="00E3190A"/>
    <w:rsid w:val="00E31CF5"/>
    <w:rsid w:val="00E325F7"/>
    <w:rsid w:val="00E32A28"/>
    <w:rsid w:val="00E32CDF"/>
    <w:rsid w:val="00E3302B"/>
    <w:rsid w:val="00E33B53"/>
    <w:rsid w:val="00E348E3"/>
    <w:rsid w:val="00E34A0F"/>
    <w:rsid w:val="00E34C5D"/>
    <w:rsid w:val="00E3535C"/>
    <w:rsid w:val="00E355B2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43E3"/>
    <w:rsid w:val="00E44A6C"/>
    <w:rsid w:val="00E45747"/>
    <w:rsid w:val="00E458CD"/>
    <w:rsid w:val="00E45984"/>
    <w:rsid w:val="00E46093"/>
    <w:rsid w:val="00E46D1F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6BC"/>
    <w:rsid w:val="00E52A74"/>
    <w:rsid w:val="00E533AA"/>
    <w:rsid w:val="00E54171"/>
    <w:rsid w:val="00E5432B"/>
    <w:rsid w:val="00E545E5"/>
    <w:rsid w:val="00E546D3"/>
    <w:rsid w:val="00E54D65"/>
    <w:rsid w:val="00E550EF"/>
    <w:rsid w:val="00E56174"/>
    <w:rsid w:val="00E56219"/>
    <w:rsid w:val="00E562A2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8AF"/>
    <w:rsid w:val="00E639CD"/>
    <w:rsid w:val="00E63EF4"/>
    <w:rsid w:val="00E63F04"/>
    <w:rsid w:val="00E648B3"/>
    <w:rsid w:val="00E65221"/>
    <w:rsid w:val="00E65DB1"/>
    <w:rsid w:val="00E664B7"/>
    <w:rsid w:val="00E669AD"/>
    <w:rsid w:val="00E66CE0"/>
    <w:rsid w:val="00E66D95"/>
    <w:rsid w:val="00E67169"/>
    <w:rsid w:val="00E672DD"/>
    <w:rsid w:val="00E67615"/>
    <w:rsid w:val="00E677A9"/>
    <w:rsid w:val="00E67A18"/>
    <w:rsid w:val="00E67A85"/>
    <w:rsid w:val="00E67C23"/>
    <w:rsid w:val="00E67F7F"/>
    <w:rsid w:val="00E710FD"/>
    <w:rsid w:val="00E72FE5"/>
    <w:rsid w:val="00E73E71"/>
    <w:rsid w:val="00E743A9"/>
    <w:rsid w:val="00E74CB1"/>
    <w:rsid w:val="00E74D42"/>
    <w:rsid w:val="00E75735"/>
    <w:rsid w:val="00E75C7A"/>
    <w:rsid w:val="00E75D42"/>
    <w:rsid w:val="00E76027"/>
    <w:rsid w:val="00E761EA"/>
    <w:rsid w:val="00E76A5D"/>
    <w:rsid w:val="00E76F92"/>
    <w:rsid w:val="00E77B00"/>
    <w:rsid w:val="00E77E61"/>
    <w:rsid w:val="00E80101"/>
    <w:rsid w:val="00E8069A"/>
    <w:rsid w:val="00E812F3"/>
    <w:rsid w:val="00E8158A"/>
    <w:rsid w:val="00E826E5"/>
    <w:rsid w:val="00E82D1D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C65"/>
    <w:rsid w:val="00E85E81"/>
    <w:rsid w:val="00E8670A"/>
    <w:rsid w:val="00E86904"/>
    <w:rsid w:val="00E86ADB"/>
    <w:rsid w:val="00E874DF"/>
    <w:rsid w:val="00E87E96"/>
    <w:rsid w:val="00E90623"/>
    <w:rsid w:val="00E90850"/>
    <w:rsid w:val="00E90FD5"/>
    <w:rsid w:val="00E911FE"/>
    <w:rsid w:val="00E919D7"/>
    <w:rsid w:val="00E922B0"/>
    <w:rsid w:val="00E9307D"/>
    <w:rsid w:val="00E93B90"/>
    <w:rsid w:val="00E9423E"/>
    <w:rsid w:val="00E94727"/>
    <w:rsid w:val="00E94AF4"/>
    <w:rsid w:val="00E94EAD"/>
    <w:rsid w:val="00E9534F"/>
    <w:rsid w:val="00E95684"/>
    <w:rsid w:val="00E95785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285"/>
    <w:rsid w:val="00EA09BA"/>
    <w:rsid w:val="00EA0C5A"/>
    <w:rsid w:val="00EA0F0E"/>
    <w:rsid w:val="00EA21C4"/>
    <w:rsid w:val="00EA25BE"/>
    <w:rsid w:val="00EA2BCA"/>
    <w:rsid w:val="00EA2EC8"/>
    <w:rsid w:val="00EA315B"/>
    <w:rsid w:val="00EA3177"/>
    <w:rsid w:val="00EA33BB"/>
    <w:rsid w:val="00EA4334"/>
    <w:rsid w:val="00EA471A"/>
    <w:rsid w:val="00EA4D3F"/>
    <w:rsid w:val="00EA5D6E"/>
    <w:rsid w:val="00EA699D"/>
    <w:rsid w:val="00EA7360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04E"/>
    <w:rsid w:val="00EB6307"/>
    <w:rsid w:val="00EB6593"/>
    <w:rsid w:val="00EB74A8"/>
    <w:rsid w:val="00EB7B67"/>
    <w:rsid w:val="00EC1984"/>
    <w:rsid w:val="00EC21D0"/>
    <w:rsid w:val="00EC31CA"/>
    <w:rsid w:val="00EC33C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5F1B"/>
    <w:rsid w:val="00EC6505"/>
    <w:rsid w:val="00EC68AA"/>
    <w:rsid w:val="00EC6CF8"/>
    <w:rsid w:val="00EC6EEB"/>
    <w:rsid w:val="00EC73D4"/>
    <w:rsid w:val="00EC7F7F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A2"/>
    <w:rsid w:val="00ED50E1"/>
    <w:rsid w:val="00ED5D26"/>
    <w:rsid w:val="00ED633C"/>
    <w:rsid w:val="00ED6AE0"/>
    <w:rsid w:val="00ED6BBC"/>
    <w:rsid w:val="00ED70D6"/>
    <w:rsid w:val="00ED7436"/>
    <w:rsid w:val="00ED7AF9"/>
    <w:rsid w:val="00ED7B7E"/>
    <w:rsid w:val="00ED7F71"/>
    <w:rsid w:val="00EE0300"/>
    <w:rsid w:val="00EE05A0"/>
    <w:rsid w:val="00EE08F8"/>
    <w:rsid w:val="00EE0AD0"/>
    <w:rsid w:val="00EE0CA6"/>
    <w:rsid w:val="00EE12A5"/>
    <w:rsid w:val="00EE1628"/>
    <w:rsid w:val="00EE1DF4"/>
    <w:rsid w:val="00EE1E8B"/>
    <w:rsid w:val="00EE21AF"/>
    <w:rsid w:val="00EE39DE"/>
    <w:rsid w:val="00EE4045"/>
    <w:rsid w:val="00EE43C9"/>
    <w:rsid w:val="00EE47D2"/>
    <w:rsid w:val="00EE4DF6"/>
    <w:rsid w:val="00EE4F7D"/>
    <w:rsid w:val="00EE57D0"/>
    <w:rsid w:val="00EE6CDB"/>
    <w:rsid w:val="00EE6DE1"/>
    <w:rsid w:val="00EE7077"/>
    <w:rsid w:val="00EE767F"/>
    <w:rsid w:val="00EE7F93"/>
    <w:rsid w:val="00EF03B7"/>
    <w:rsid w:val="00EF0F46"/>
    <w:rsid w:val="00EF127C"/>
    <w:rsid w:val="00EF1A95"/>
    <w:rsid w:val="00EF217A"/>
    <w:rsid w:val="00EF283B"/>
    <w:rsid w:val="00EF2A54"/>
    <w:rsid w:val="00EF2C63"/>
    <w:rsid w:val="00EF2D28"/>
    <w:rsid w:val="00EF3517"/>
    <w:rsid w:val="00EF44D1"/>
    <w:rsid w:val="00EF46BA"/>
    <w:rsid w:val="00EF4AC1"/>
    <w:rsid w:val="00EF4AE3"/>
    <w:rsid w:val="00EF5926"/>
    <w:rsid w:val="00EF5E6E"/>
    <w:rsid w:val="00EF60DF"/>
    <w:rsid w:val="00EF6986"/>
    <w:rsid w:val="00EF7CB2"/>
    <w:rsid w:val="00EF7E2B"/>
    <w:rsid w:val="00F00883"/>
    <w:rsid w:val="00F011D7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9F2"/>
    <w:rsid w:val="00F05C60"/>
    <w:rsid w:val="00F06C14"/>
    <w:rsid w:val="00F0700D"/>
    <w:rsid w:val="00F07282"/>
    <w:rsid w:val="00F07615"/>
    <w:rsid w:val="00F077F5"/>
    <w:rsid w:val="00F07A02"/>
    <w:rsid w:val="00F07A45"/>
    <w:rsid w:val="00F07B8B"/>
    <w:rsid w:val="00F07C47"/>
    <w:rsid w:val="00F101F5"/>
    <w:rsid w:val="00F10D40"/>
    <w:rsid w:val="00F113DC"/>
    <w:rsid w:val="00F1189A"/>
    <w:rsid w:val="00F11C37"/>
    <w:rsid w:val="00F12303"/>
    <w:rsid w:val="00F12974"/>
    <w:rsid w:val="00F12AEF"/>
    <w:rsid w:val="00F1316A"/>
    <w:rsid w:val="00F1359D"/>
    <w:rsid w:val="00F136C0"/>
    <w:rsid w:val="00F136F3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F4"/>
    <w:rsid w:val="00F16098"/>
    <w:rsid w:val="00F1639A"/>
    <w:rsid w:val="00F165ED"/>
    <w:rsid w:val="00F16E26"/>
    <w:rsid w:val="00F20016"/>
    <w:rsid w:val="00F20110"/>
    <w:rsid w:val="00F203F7"/>
    <w:rsid w:val="00F208EA"/>
    <w:rsid w:val="00F2104C"/>
    <w:rsid w:val="00F21651"/>
    <w:rsid w:val="00F21D3C"/>
    <w:rsid w:val="00F22040"/>
    <w:rsid w:val="00F2253E"/>
    <w:rsid w:val="00F2274B"/>
    <w:rsid w:val="00F22E45"/>
    <w:rsid w:val="00F23033"/>
    <w:rsid w:val="00F23BC1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88D"/>
    <w:rsid w:val="00F2796A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118"/>
    <w:rsid w:val="00F32AEA"/>
    <w:rsid w:val="00F332C7"/>
    <w:rsid w:val="00F33316"/>
    <w:rsid w:val="00F3362D"/>
    <w:rsid w:val="00F33886"/>
    <w:rsid w:val="00F33907"/>
    <w:rsid w:val="00F33ADA"/>
    <w:rsid w:val="00F34409"/>
    <w:rsid w:val="00F349AE"/>
    <w:rsid w:val="00F359F4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918"/>
    <w:rsid w:val="00F4091C"/>
    <w:rsid w:val="00F40C0A"/>
    <w:rsid w:val="00F40C49"/>
    <w:rsid w:val="00F40F00"/>
    <w:rsid w:val="00F40FA8"/>
    <w:rsid w:val="00F41223"/>
    <w:rsid w:val="00F415F2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E0F"/>
    <w:rsid w:val="00F44E10"/>
    <w:rsid w:val="00F4562A"/>
    <w:rsid w:val="00F45671"/>
    <w:rsid w:val="00F46758"/>
    <w:rsid w:val="00F46B99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6C6"/>
    <w:rsid w:val="00F53DC5"/>
    <w:rsid w:val="00F542BB"/>
    <w:rsid w:val="00F5463E"/>
    <w:rsid w:val="00F54976"/>
    <w:rsid w:val="00F54BB2"/>
    <w:rsid w:val="00F54E80"/>
    <w:rsid w:val="00F55119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1C6D"/>
    <w:rsid w:val="00F635D5"/>
    <w:rsid w:val="00F63B0C"/>
    <w:rsid w:val="00F6407A"/>
    <w:rsid w:val="00F641F5"/>
    <w:rsid w:val="00F643CE"/>
    <w:rsid w:val="00F65508"/>
    <w:rsid w:val="00F6590A"/>
    <w:rsid w:val="00F65CFB"/>
    <w:rsid w:val="00F665B1"/>
    <w:rsid w:val="00F66E44"/>
    <w:rsid w:val="00F67073"/>
    <w:rsid w:val="00F670CA"/>
    <w:rsid w:val="00F67AB8"/>
    <w:rsid w:val="00F67E4D"/>
    <w:rsid w:val="00F67E95"/>
    <w:rsid w:val="00F70056"/>
    <w:rsid w:val="00F7018A"/>
    <w:rsid w:val="00F70348"/>
    <w:rsid w:val="00F70EFA"/>
    <w:rsid w:val="00F71279"/>
    <w:rsid w:val="00F7166A"/>
    <w:rsid w:val="00F72075"/>
    <w:rsid w:val="00F7276F"/>
    <w:rsid w:val="00F727CA"/>
    <w:rsid w:val="00F73B5E"/>
    <w:rsid w:val="00F742B7"/>
    <w:rsid w:val="00F7460E"/>
    <w:rsid w:val="00F74B6D"/>
    <w:rsid w:val="00F74FA2"/>
    <w:rsid w:val="00F7584E"/>
    <w:rsid w:val="00F76D25"/>
    <w:rsid w:val="00F76E75"/>
    <w:rsid w:val="00F805D9"/>
    <w:rsid w:val="00F80C8C"/>
    <w:rsid w:val="00F80FAB"/>
    <w:rsid w:val="00F810BB"/>
    <w:rsid w:val="00F8236C"/>
    <w:rsid w:val="00F8335C"/>
    <w:rsid w:val="00F83504"/>
    <w:rsid w:val="00F83910"/>
    <w:rsid w:val="00F83BA5"/>
    <w:rsid w:val="00F8509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1C74"/>
    <w:rsid w:val="00F9245F"/>
    <w:rsid w:val="00F92CA5"/>
    <w:rsid w:val="00F93581"/>
    <w:rsid w:val="00F94337"/>
    <w:rsid w:val="00F94588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8BE"/>
    <w:rsid w:val="00FA066C"/>
    <w:rsid w:val="00FA0EC7"/>
    <w:rsid w:val="00FA1210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1106"/>
    <w:rsid w:val="00FB18D7"/>
    <w:rsid w:val="00FB1E8E"/>
    <w:rsid w:val="00FB211A"/>
    <w:rsid w:val="00FB2AE1"/>
    <w:rsid w:val="00FB2D95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6153"/>
    <w:rsid w:val="00FB626A"/>
    <w:rsid w:val="00FB630C"/>
    <w:rsid w:val="00FB66B3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31D"/>
    <w:rsid w:val="00FC7461"/>
    <w:rsid w:val="00FC7A8C"/>
    <w:rsid w:val="00FC7C24"/>
    <w:rsid w:val="00FD0242"/>
    <w:rsid w:val="00FD0E19"/>
    <w:rsid w:val="00FD0E74"/>
    <w:rsid w:val="00FD0F21"/>
    <w:rsid w:val="00FD1F7E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629E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2B3F"/>
    <w:rsid w:val="00FE3E2B"/>
    <w:rsid w:val="00FE44B7"/>
    <w:rsid w:val="00FE4AA4"/>
    <w:rsid w:val="00FE5561"/>
    <w:rsid w:val="00FE5945"/>
    <w:rsid w:val="00FE62F9"/>
    <w:rsid w:val="00FE6714"/>
    <w:rsid w:val="00FE6ECE"/>
    <w:rsid w:val="00FE714E"/>
    <w:rsid w:val="00FE716B"/>
    <w:rsid w:val="00FE73DD"/>
    <w:rsid w:val="00FE7FA1"/>
    <w:rsid w:val="00FF01CE"/>
    <w:rsid w:val="00FF0331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C2D"/>
    <w:rsid w:val="00FF3E8F"/>
    <w:rsid w:val="00FF3FB9"/>
    <w:rsid w:val="00FF3FD5"/>
    <w:rsid w:val="00FF449A"/>
    <w:rsid w:val="00FF55A2"/>
    <w:rsid w:val="00FF5784"/>
    <w:rsid w:val="00FF5CA7"/>
    <w:rsid w:val="00FF6203"/>
    <w:rsid w:val="00FF63AB"/>
    <w:rsid w:val="00FF6632"/>
    <w:rsid w:val="00F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A0644"/>
  <w15:docId w15:val="{1AF3CB59-0EEE-43E5-A8AA-66BEC837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8AB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302B6909-C8F7-4858-B9CD-BEC4EF1D9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 PAGNA</dc:creator>
  <cp:lastModifiedBy>Dell</cp:lastModifiedBy>
  <cp:revision>2</cp:revision>
  <cp:lastPrinted>2021-04-11T05:12:00Z</cp:lastPrinted>
  <dcterms:created xsi:type="dcterms:W3CDTF">2024-08-23T13:15:00Z</dcterms:created>
  <dcterms:modified xsi:type="dcterms:W3CDTF">2024-08-23T13:15:00Z</dcterms:modified>
</cp:coreProperties>
</file>