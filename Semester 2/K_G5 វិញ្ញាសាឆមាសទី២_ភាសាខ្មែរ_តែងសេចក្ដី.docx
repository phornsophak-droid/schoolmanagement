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F046" w14:textId="38F253C3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  <w:r w:rsidRPr="003F7914">
        <w:rPr>
          <w:rFonts w:ascii="Khmer OS Battambang" w:hAnsi="Khmer OS Battambang" w:cs="Khmer OS Battambang" w:hint="cs"/>
          <w:noProof/>
          <w:color w:val="1205BB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F787593" wp14:editId="34FE5BD0">
                <wp:simplePos x="0" y="0"/>
                <wp:positionH relativeFrom="margin">
                  <wp:align>center</wp:align>
                </wp:positionH>
                <wp:positionV relativeFrom="paragraph">
                  <wp:posOffset>-14605</wp:posOffset>
                </wp:positionV>
                <wp:extent cx="6978650" cy="3371850"/>
                <wp:effectExtent l="0" t="0" r="0" b="19050"/>
                <wp:wrapNone/>
                <wp:docPr id="879" name="Group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3371850"/>
                          <a:chOff x="22860" y="0"/>
                          <a:chExt cx="6978650" cy="3371850"/>
                        </a:xfrm>
                      </wpg:grpSpPr>
                      <wps:wsp>
                        <wps:cNvPr id="88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AAFDE" w14:textId="77777777" w:rsidR="00BB62D6" w:rsidRPr="006363C1" w:rsidRDefault="00BB62D6" w:rsidP="00A33119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63C9D933" w14:textId="77777777" w:rsidR="00BB62D6" w:rsidRPr="00B64460" w:rsidRDefault="00BB62D6" w:rsidP="00872098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81" name="Group 881"/>
                        <wpg:cNvGrpSpPr/>
                        <wpg:grpSpPr>
                          <a:xfrm>
                            <a:off x="22860" y="0"/>
                            <a:ext cx="6890385" cy="3371850"/>
                            <a:chOff x="22860" y="0"/>
                            <a:chExt cx="6890385" cy="3371850"/>
                          </a:xfrm>
                        </wpg:grpSpPr>
                        <wps:wsp>
                          <wps:cNvPr id="88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9E559D" w14:textId="77777777" w:rsidR="00BB62D6" w:rsidRPr="006363C1" w:rsidRDefault="00BB62D6" w:rsidP="00872098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42474AF1" w14:textId="77777777" w:rsidR="00BB62D6" w:rsidRPr="006363C1" w:rsidRDefault="00BB62D6" w:rsidP="00872098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4412D066" w14:textId="77777777" w:rsidR="00BB62D6" w:rsidRPr="00B64460" w:rsidRDefault="00BB62D6" w:rsidP="00872098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84" name="Group 884"/>
                          <wpg:cNvGrpSpPr/>
                          <wpg:grpSpPr>
                            <a:xfrm>
                              <a:off x="22860" y="298450"/>
                              <a:ext cx="6890385" cy="3073400"/>
                              <a:chOff x="22860" y="-38100"/>
                              <a:chExt cx="6890385" cy="3073400"/>
                            </a:xfrm>
                          </wpg:grpSpPr>
                          <wps:wsp>
                            <wps:cNvPr id="885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140" y="-38100"/>
                                <a:ext cx="6682105" cy="1621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D1B285" w14:textId="77777777" w:rsidR="00BB62D6" w:rsidRPr="006363C1" w:rsidRDefault="00BB62D6" w:rsidP="00872098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cs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</w:rPr>
                                    <w:t>សាលាបឋមសិក្សា....................................</w:t>
                                  </w:r>
                                </w:p>
                                <w:p w14:paraId="27BA6D83" w14:textId="77777777" w:rsidR="00BB62D6" w:rsidRPr="006363C1" w:rsidRDefault="00BB62D6" w:rsidP="00872098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" w:hAnsi="Khmer OS" w:cs="Khmer OS"/>
                                      <w:cs/>
                                    </w:rPr>
                                    <w:t>ប្រឡង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</w:rPr>
                                    <w:t>ប្រចាំ....................................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</w:rPr>
                                    <w:t xml:space="preserve">   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  <w:cs/>
                                      <w:lang w:val="en-AU"/>
                                    </w:rPr>
                                    <w:t>ថ្នាក់ទី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  <w:lang w:val="en-AU"/>
                                    </w:rPr>
                                    <w:t>.........................</w:t>
                                  </w: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  <w:lang w:val="en-AU"/>
                                    </w:rPr>
                                    <w:t xml:space="preserve">  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  <w:lang w:val="en-AU"/>
                                    </w:rPr>
                                    <w:t>សម័យប្រឡងៈ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  <w:lang w:val="en-AU"/>
                                    </w:rPr>
                                    <w:t>...................................</w:t>
                                  </w:r>
                                </w:p>
                                <w:p w14:paraId="36080239" w14:textId="77777777" w:rsidR="00BB62D6" w:rsidRPr="006363C1" w:rsidRDefault="00BB62D6" w:rsidP="00872098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  <w:lang w:val="en-AU"/>
                                    </w:rPr>
                                    <w:t>ហត្ថលេខាអនុរក្សៈ</w:t>
                                  </w:r>
                                </w:p>
                                <w:p w14:paraId="6C4A110E" w14:textId="77777777" w:rsidR="00BB62D6" w:rsidRPr="006363C1" w:rsidRDefault="00BB62D6" w:rsidP="00872098">
                                  <w:pPr>
                                    <w:spacing w:after="0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  <w:t>-.............................</w:t>
                                  </w:r>
                                </w:p>
                                <w:p w14:paraId="707D49CF" w14:textId="77777777" w:rsidR="00BB62D6" w:rsidRPr="006363C1" w:rsidRDefault="00BB62D6" w:rsidP="00872098">
                                  <w:pPr>
                                    <w:spacing w:after="0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  <w:t>-.............................</w:t>
                                  </w:r>
                                </w:p>
                                <w:p w14:paraId="118570A1" w14:textId="77777777" w:rsidR="00BB62D6" w:rsidRPr="006363C1" w:rsidRDefault="00BB62D6" w:rsidP="00872098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86" name="Group 886"/>
                            <wpg:cNvGrpSpPr/>
                            <wpg:grpSpPr>
                              <a:xfrm>
                                <a:off x="22860" y="546100"/>
                                <a:ext cx="6818630" cy="2489200"/>
                                <a:chOff x="22860" y="0"/>
                                <a:chExt cx="6818630" cy="2489200"/>
                              </a:xfrm>
                            </wpg:grpSpPr>
                            <wps:wsp>
                              <wps:cNvPr id="887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33550" y="0"/>
                                  <a:ext cx="3448685" cy="974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3E8FA7" w14:textId="77777777" w:rsidR="00BB62D6" w:rsidRPr="006363C1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នាមត្រកូល និងនាមខ្លួន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</w:t>
                                    </w:r>
                                  </w:p>
                                  <w:p w14:paraId="4619D83A" w14:textId="77777777" w:rsidR="00BB62D6" w:rsidRPr="006363C1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ថ្ងៃខែឆ្នាំកំណើត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.................................................</w:t>
                                    </w:r>
                                  </w:p>
                                  <w:p w14:paraId="68890BC0" w14:textId="77777777" w:rsidR="00BB62D6" w:rsidRPr="006363C1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ហត្ថលេខា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បេក្ខជន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......................................</w:t>
                                    </w:r>
                                  </w:p>
                                  <w:p w14:paraId="6C94A70E" w14:textId="77777777" w:rsidR="00BB62D6" w:rsidRPr="006363C1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b/>
                                        <w:bCs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8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33950" y="565150"/>
                                  <a:ext cx="1627505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1DD9A9EA" w14:textId="77777777" w:rsidR="00BB62D6" w:rsidRPr="00B64460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B64460"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cs/>
                                      </w:rPr>
                                      <w:t>អក្សរសម្ងាត់</w:t>
                                    </w:r>
                                  </w:p>
                                  <w:p w14:paraId="42584A27" w14:textId="77777777" w:rsidR="00BB62D6" w:rsidRPr="00635ACD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sz w:val="24"/>
                                        <w:szCs w:val="24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9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9700" y="1676400"/>
                                  <a:ext cx="787400" cy="812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0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14900" y="1454150"/>
                                  <a:ext cx="1628140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ysClr val="windowText" lastClr="000000">
                                      <a:lumMod val="100000"/>
                                      <a:lumOff val="0"/>
                                    </a:sys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50219355" w14:textId="77777777" w:rsidR="00BB62D6" w:rsidRPr="00B64460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B64460"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cs/>
                                      </w:rPr>
                                      <w:t>អក្សរសម្ងាត់</w:t>
                                    </w:r>
                                  </w:p>
                                  <w:p w14:paraId="331E0390" w14:textId="77777777" w:rsidR="00BB62D6" w:rsidRPr="00635ACD" w:rsidRDefault="00BB62D6" w:rsidP="00872098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sz w:val="24"/>
                                        <w:szCs w:val="24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1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4100" y="1847850"/>
                                  <a:ext cx="5384800" cy="37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7B836E" w14:textId="63E28D8F" w:rsidR="00BB62D6" w:rsidRPr="006363C1" w:rsidRDefault="00BB62D6" w:rsidP="00872098">
                                    <w:pPr>
                                      <w:tabs>
                                        <w:tab w:val="left" w:pos="851"/>
                                        <w:tab w:val="left" w:pos="1110"/>
                                        <w:tab w:val="left" w:pos="1560"/>
                                      </w:tabs>
                                      <w:spacing w:after="0" w:line="240" w:lineRule="auto"/>
                                      <w:ind w:left="284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 w:hint="cs"/>
                                        <w:b/>
                                        <w:bCs/>
                                        <w:cs/>
                                      </w:rPr>
                                      <w:t xml:space="preserve">វិញ្ញាសាមុខវិជ្ជា </w:t>
                                    </w:r>
                                    <w:r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៖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/>
                                        <w:cs/>
                                        <w:lang w:val="en-AU"/>
                                      </w:rPr>
                                      <w:t>ភាសាខ្មែរ (</w:t>
                                    </w:r>
                                    <w:r w:rsidRPr="0040017E">
                                      <w:rPr>
                                        <w:rFonts w:ascii="Khmer OS Muol Light" w:hAnsi="Khmer OS Muol Light" w:cs="Khmer OS Muol Light"/>
                                        <w:cs/>
                                        <w:lang w:val="en-AU"/>
                                      </w:rPr>
                                      <w:t>តែងសេចក្តី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/>
                                        <w:cs/>
                                        <w:lang w:val="en-AU"/>
                                      </w:rPr>
                                      <w:t>)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១០</w:t>
                                    </w:r>
                                    <w:r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ពិន្ទុ</w:t>
                                    </w:r>
                                    <w:r w:rsidRPr="00A0706B">
                                      <w:rPr>
                                        <w:rFonts w:ascii="Khmer OS" w:eastAsia="Calibri" w:hAnsi="Khmer OS" w:cs="Khmer OS" w:hint="cs"/>
                                        <w:b/>
                                        <w:bCs/>
                                        <w:sz w:val="24"/>
                                        <w:szCs w:val="24"/>
                                        <w:cs/>
                                        <w:lang w:val="en-AU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 xml:space="preserve">រយៈពេល 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៤០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នាទី</w:t>
                                    </w:r>
                                  </w:p>
                                  <w:p w14:paraId="1A6DDDD1" w14:textId="77777777" w:rsidR="00BB62D6" w:rsidRPr="00B64460" w:rsidRDefault="00BB62D6" w:rsidP="00872098">
                                    <w:pPr>
                                      <w:spacing w:after="0" w:line="240" w:lineRule="auto"/>
                                      <w:ind w:left="270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2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860" y="1083945"/>
                                  <a:ext cx="6818630" cy="37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E36003" w14:textId="77777777" w:rsidR="00BB62D6" w:rsidRPr="00B64460" w:rsidRDefault="00BB62D6" w:rsidP="00872098">
                                    <w:pPr>
                                      <w:spacing w:after="0" w:line="240" w:lineRule="auto"/>
                                      <w:ind w:left="270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A85045">
                                      <w:rPr>
                                        <w:rFonts w:ascii="Khmer OS" w:hAnsi="Khmer OS" w:cs="Khmer OS"/>
                                        <w:sz w:val="24"/>
                                        <w:szCs w:val="24"/>
                                      </w:rPr>
                                      <w:sym w:font="Wingdings 2" w:char="F026"/>
                                    </w:r>
                                    <w:r w:rsidRPr="00A85045">
                                      <w:rPr>
                                        <w:rFonts w:ascii="Khmer OS" w:hAnsi="Khmer OS" w:cs="Khmer OS"/>
                                        <w:sz w:val="24"/>
                                        <w:szCs w:val="24"/>
                                      </w:rPr>
                                      <w:t>………………………………………………………………………………………………………………………………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787593" id="Group 879" o:spid="_x0000_s1026" style="position:absolute;margin-left:0;margin-top:-1.15pt;width:549.5pt;height:265.5pt;z-index:251656192;mso-position-horizontal:center;mso-position-horizontal-relative:margin;mso-width-relative:margin;mso-height-relative:margin" coordorigin="228" coordsize="69786,3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" filled="f" stroked="f">
                  <v:textbox>
                    <w:txbxContent>
                      <w:p w14:paraId="7DCAAFDE" w14:textId="77777777" w:rsidR="00BB62D6" w:rsidRPr="006363C1" w:rsidRDefault="00BB62D6" w:rsidP="00A33119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63C9D933" w14:textId="77777777" w:rsidR="00BB62D6" w:rsidRPr="00B64460" w:rsidRDefault="00BB62D6" w:rsidP="00872098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881" o:spid="_x0000_s1028" style="position:absolute;left:228;width:68904;height:33718" coordorigin="228" coordsize="68903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" filled="f" stroked="f">
                    <v:textbox>
                      <w:txbxContent>
                        <w:p w14:paraId="519E559D" w14:textId="77777777" w:rsidR="00BB62D6" w:rsidRPr="006363C1" w:rsidRDefault="00BB62D6" w:rsidP="00872098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14:paraId="42474AF1" w14:textId="77777777" w:rsidR="00BB62D6" w:rsidRPr="006363C1" w:rsidRDefault="00BB62D6" w:rsidP="00872098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14:paraId="4412D066" w14:textId="77777777" w:rsidR="00BB62D6" w:rsidRPr="00B64460" w:rsidRDefault="00BB62D6" w:rsidP="00872098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884" o:spid="_x0000_s1030" style="position:absolute;left:228;top:2984;width:68904;height:30734" coordorigin="228,-381" coordsize="68903,30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">
                    <v:rect id="Rectangle 2" o:spid="_x0000_s1031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" filled="f" stroked="f">
                      <v:textbox>
                        <w:txbxContent>
                          <w:p w14:paraId="20D1B285" w14:textId="77777777" w:rsidR="00BB62D6" w:rsidRPr="006363C1" w:rsidRDefault="00BB62D6" w:rsidP="00872098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cs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</w:rPr>
                              <w:t>សាលាបឋមសិក្សា....................................</w:t>
                            </w:r>
                          </w:p>
                          <w:p w14:paraId="27BA6D83" w14:textId="77777777" w:rsidR="00BB62D6" w:rsidRPr="006363C1" w:rsidRDefault="00BB62D6" w:rsidP="00872098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" w:hAnsi="Khmer OS" w:cs="Khmer OS"/>
                                <w:cs/>
                              </w:rPr>
                              <w:t>ប្រឡង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</w:rPr>
                              <w:t>ប្រចាំ....................................</w:t>
                            </w:r>
                            <w:r w:rsidRPr="006363C1">
                              <w:rPr>
                                <w:rFonts w:ascii="Khmer OS" w:hAnsi="Khmer OS" w:cs="Khmer OS"/>
                              </w:rPr>
                              <w:t xml:space="preserve">   </w:t>
                            </w:r>
                            <w:r w:rsidRPr="006363C1">
                              <w:rPr>
                                <w:rFonts w:ascii="Khmer OS" w:hAnsi="Khmer OS" w:cs="Khmer OS"/>
                                <w:cs/>
                                <w:lang w:val="en-AU"/>
                              </w:rPr>
                              <w:t>ថ្នាក់ទី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  <w:lang w:val="en-AU"/>
                              </w:rPr>
                              <w:t>.........................</w:t>
                            </w: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  <w:lang w:val="en-AU"/>
                              </w:rPr>
                              <w:t xml:space="preserve">  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  <w:lang w:val="en-AU"/>
                              </w:rPr>
                              <w:t>សម័យប្រឡងៈ</w:t>
                            </w:r>
                            <w:r w:rsidRPr="006363C1">
                              <w:rPr>
                                <w:rFonts w:ascii="Khmer OS" w:hAnsi="Khmer OS" w:cs="Khmer OS"/>
                                <w:lang w:val="en-AU"/>
                              </w:rPr>
                              <w:t>...................................</w:t>
                            </w:r>
                          </w:p>
                          <w:p w14:paraId="36080239" w14:textId="77777777" w:rsidR="00BB62D6" w:rsidRPr="006363C1" w:rsidRDefault="00BB62D6" w:rsidP="00872098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  <w:lang w:val="en-AU"/>
                              </w:rPr>
                              <w:t>ហត្ថលេខាអនុរក្សៈ</w:t>
                            </w:r>
                          </w:p>
                          <w:p w14:paraId="6C4A110E" w14:textId="77777777" w:rsidR="00BB62D6" w:rsidRPr="006363C1" w:rsidRDefault="00BB62D6" w:rsidP="00872098">
                            <w:pPr>
                              <w:spacing w:after="0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  <w:t>-.............................</w:t>
                            </w:r>
                          </w:p>
                          <w:p w14:paraId="707D49CF" w14:textId="77777777" w:rsidR="00BB62D6" w:rsidRPr="006363C1" w:rsidRDefault="00BB62D6" w:rsidP="00872098">
                            <w:pPr>
                              <w:spacing w:after="0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  <w:t>-.............................</w:t>
                            </w:r>
                          </w:p>
                          <w:p w14:paraId="118570A1" w14:textId="77777777" w:rsidR="00BB62D6" w:rsidRPr="006363C1" w:rsidRDefault="00BB62D6" w:rsidP="00872098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</w:p>
                        </w:txbxContent>
                      </v:textbox>
                    </v:rect>
                    <v:group id="Group 886" o:spid="_x0000_s1032" style="position:absolute;left:228;top:5461;width:68186;height:24892" coordorigin="228" coordsize="68186,24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">
                      <v:rect id="Rectangle 4" o:spid="_x0000_s1033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" filled="f" stroked="f">
                        <v:textbox>
                          <w:txbxContent>
                            <w:p w14:paraId="473E8FA7" w14:textId="77777777" w:rsidR="00BB62D6" w:rsidRPr="006363C1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នាមត្រកូល និងនាមខ្លួន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</w:t>
                              </w:r>
                            </w:p>
                            <w:p w14:paraId="4619D83A" w14:textId="77777777" w:rsidR="00BB62D6" w:rsidRPr="006363C1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ថ្ងៃខែឆ្នាំកំណើត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</w:t>
                              </w:r>
                            </w:p>
                            <w:p w14:paraId="68890BC0" w14:textId="77777777" w:rsidR="00BB62D6" w:rsidRPr="006363C1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ហត្ថលេខា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បេក្ខជន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</w:t>
                              </w:r>
                            </w:p>
                            <w:p w14:paraId="6C94A70E" w14:textId="77777777" w:rsidR="00BB62D6" w:rsidRPr="006363C1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6" o:spid="_x0000_s1034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" filled="f" strokeweight="1.5pt">
                        <v:textbox>
                          <w:txbxContent>
                            <w:p w14:paraId="1DD9A9EA" w14:textId="77777777" w:rsidR="00BB62D6" w:rsidRPr="00B64460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2584A27" w14:textId="77777777" w:rsidR="00BB62D6" w:rsidRPr="00635ACD" w:rsidRDefault="00BB62D6" w:rsidP="00872098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oval id="Oval 35" o:spid="_x0000_s1035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"/>
                      <v:rect id="Rectangle 7" o:spid="_x0000_s1036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" filled="f" strokeweight="1.5pt">
                        <v:textbox>
                          <w:txbxContent>
                            <w:p w14:paraId="50219355" w14:textId="77777777" w:rsidR="00BB62D6" w:rsidRPr="00B64460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331E0390" w14:textId="77777777" w:rsidR="00BB62D6" w:rsidRPr="00635ACD" w:rsidRDefault="00BB62D6" w:rsidP="00872098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5" o:spid="_x0000_s1037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" filled="f" stroked="f">
                        <v:textbox>
                          <w:txbxContent>
                            <w:p w14:paraId="217B836E" w14:textId="63E28D8F" w:rsidR="00BB62D6" w:rsidRPr="006363C1" w:rsidRDefault="00BB62D6" w:rsidP="00872098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b/>
                                  <w:bCs/>
                                  <w:cs/>
                                </w:rPr>
                                <w:t xml:space="preserve">វិញ្ញាសាមុខវិជ្ជា 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/>
                                  <w:cs/>
                                  <w:lang w:val="en-AU"/>
                                </w:rPr>
                                <w:t>ភាសាខ្មែរ (</w:t>
                              </w:r>
                              <w:r w:rsidRPr="0040017E">
                                <w:rPr>
                                  <w:rFonts w:ascii="Khmer OS Muol Light" w:hAnsi="Khmer OS Muol Light" w:cs="Khmer OS Muol Light"/>
                                  <w:cs/>
                                  <w:lang w:val="en-AU"/>
                                </w:rPr>
                                <w:t>តែងសេចក្តី</w:t>
                              </w:r>
                              <w:r w:rsidRPr="007B4A87">
                                <w:rPr>
                                  <w:rFonts w:ascii="Khmer OS Muol Light" w:hAnsi="Khmer OS Muol Light" w:cs="Khmer OS Muol Light"/>
                                  <w:cs/>
                                  <w:lang w:val="en-AU"/>
                                </w:rPr>
                                <w:t>)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ab/>
                              </w:r>
                              <w:r>
                                <w:rPr>
                                  <w:rFonts w:ascii="Khmer OS" w:hAnsi="Khmer OS" w:cs="Khmer OS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១០</w:t>
                              </w: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ពិន្ទុ</w:t>
                              </w:r>
                              <w:r w:rsidRPr="00A0706B">
                                <w:rPr>
                                  <w:rFonts w:ascii="Khmer OS" w:eastAsia="Calibri" w:hAnsi="Khmer OS" w:cs="Khmer OS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៤០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នាទី</w:t>
                              </w:r>
                            </w:p>
                            <w:p w14:paraId="1A6DDDD1" w14:textId="77777777" w:rsidR="00BB62D6" w:rsidRPr="00B64460" w:rsidRDefault="00BB62D6" w:rsidP="00872098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5" o:spid="_x0000_s1038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" filled="f" stroked="f">
                        <v:textbox>
                          <w:txbxContent>
                            <w:p w14:paraId="03E36003" w14:textId="77777777" w:rsidR="00BB62D6" w:rsidRPr="00B64460" w:rsidRDefault="00BB62D6" w:rsidP="00872098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t>………………………………………………………………………………………………………………………………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43441FF8" w14:textId="35FAD9B3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278B3C72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239AA29B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7E5CC8D4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489179E1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0FFD992A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0EE98D5E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30E10FF6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7F1D154F" w14:textId="0734E2E4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5CD16158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26B12817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452E2EC7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17C55D0A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098F0CD2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9360"/>
      </w:tblGrid>
      <w:tr w:rsidR="009F6E76" w:rsidRPr="003F7914" w14:paraId="3B9D34E7" w14:textId="77777777" w:rsidTr="009F6E76">
        <w:trPr>
          <w:trHeight w:val="602"/>
        </w:trPr>
        <w:tc>
          <w:tcPr>
            <w:tcW w:w="9360" w:type="dxa"/>
            <w:vAlign w:val="center"/>
          </w:tcPr>
          <w:p w14:paraId="11606F5E" w14:textId="0A5ACE32" w:rsidR="009F6E76" w:rsidRPr="003F7914" w:rsidRDefault="009F6E76" w:rsidP="00BC22FA">
            <w:pPr>
              <w:rPr>
                <w:rFonts w:ascii="Khmer OS Battambang" w:eastAsia="Yu Mincho" w:hAnsi="Khmer OS Battambang" w:cs="Khmer OS Battambang"/>
                <w:cs/>
                <w:lang w:bidi="km-KH"/>
              </w:rPr>
            </w:pPr>
            <w:r w:rsidRPr="003F7914">
              <w:rPr>
                <w:rFonts w:ascii="Khmer OS Battambang" w:eastAsia="Yu Mincho" w:hAnsi="Khmer OS Battambang" w:cs="Khmer OS Battambang"/>
                <w:color w:val="000000"/>
              </w:rPr>
              <w:t xml:space="preserve">  </w:t>
            </w:r>
            <w:r w:rsidRPr="003F7914">
              <w:rPr>
                <w:rFonts w:ascii="Khmer OS Battambang" w:eastAsia="Yu Mincho" w:hAnsi="Khmer OS Battambang" w:cs="Khmer OS Battambang"/>
                <w:color w:val="000000"/>
                <w:cs/>
                <w:lang w:bidi="km-KH"/>
              </w:rPr>
              <w:t>ប្រធាន៖ ចូរពណ៌នាអំពី</w:t>
            </w:r>
            <w:r w:rsidR="00BC22FA" w:rsidRPr="003F7914">
              <w:rPr>
                <w:rFonts w:ascii="Khmer OS Battambang" w:eastAsia="Yu Mincho" w:hAnsi="Khmer OS Battambang" w:cs="Khmer OS Battambang" w:hint="cs"/>
                <w:color w:val="000000"/>
                <w:cs/>
                <w:lang w:bidi="km-KH"/>
              </w:rPr>
              <w:t>ឪពុក</w:t>
            </w:r>
            <w:r w:rsidRPr="003F7914">
              <w:rPr>
                <w:rFonts w:ascii="Khmer OS Battambang" w:eastAsia="Yu Mincho" w:hAnsi="Khmer OS Battambang" w:cs="Khmer OS Battambang"/>
                <w:color w:val="000000"/>
                <w:cs/>
                <w:lang w:bidi="km-KH"/>
              </w:rPr>
              <w:t>របស់ប្អូន</w:t>
            </w:r>
            <w:r w:rsidRPr="003F7914">
              <w:rPr>
                <w:rFonts w:ascii="Khmer OS Battambang" w:eastAsia="Yu Mincho" w:hAnsi="Khmer OS Battambang" w:cs="Khmer OS Battambang" w:hint="cs"/>
                <w:color w:val="000000"/>
                <w:cs/>
                <w:lang w:bidi="km-KH"/>
              </w:rPr>
              <w:t>ឱ្យបានក្បោះក្បាយ</w:t>
            </w:r>
            <w:r w:rsidRPr="003F7914">
              <w:rPr>
                <w:rFonts w:ascii="Khmer OS Battambang" w:eastAsia="Yu Mincho" w:hAnsi="Khmer OS Battambang" w:cs="Khmer OS Battambang"/>
                <w:color w:val="000000"/>
                <w:cs/>
                <w:lang w:bidi="km-KH"/>
              </w:rPr>
              <w:t xml:space="preserve"> ។</w:t>
            </w:r>
          </w:p>
        </w:tc>
      </w:tr>
    </w:tbl>
    <w:p w14:paraId="4DA04C66" w14:textId="77777777" w:rsidR="00872098" w:rsidRPr="003F7914" w:rsidRDefault="00872098" w:rsidP="00872098">
      <w:pPr>
        <w:spacing w:after="0" w:line="240" w:lineRule="auto"/>
        <w:rPr>
          <w:rFonts w:ascii="Khmer OS Battambang" w:eastAsia="Yu Mincho" w:hAnsi="Khmer OS Battambang" w:cs="Khmer OS Battambang"/>
        </w:rPr>
      </w:pPr>
    </w:p>
    <w:p w14:paraId="32DD43CA" w14:textId="77777777" w:rsidR="00872098" w:rsidRPr="003F7914" w:rsidRDefault="00872098" w:rsidP="00872098">
      <w:pPr>
        <w:spacing w:before="60" w:after="60" w:line="240" w:lineRule="auto"/>
        <w:jc w:val="center"/>
        <w:rPr>
          <w:rFonts w:ascii="Khmer OS Battambang" w:eastAsia="Calibri" w:hAnsi="Khmer OS Battambang" w:cs="Khmer OS Battambang"/>
          <w:szCs w:val="24"/>
        </w:rPr>
      </w:pPr>
      <w:r w:rsidRPr="003F7914">
        <w:rPr>
          <w:rFonts w:ascii="Khmer OS Battambang" w:eastAsia="Calibri" w:hAnsi="Khmer OS Battambang" w:cs="Khmer OS Battambang"/>
          <w:szCs w:val="24"/>
          <w:cs/>
        </w:rPr>
        <w:t>សេចក្តីអធិប្បាយ</w:t>
      </w:r>
    </w:p>
    <w:p w14:paraId="6D7E75EB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277EBAE6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43D4CD37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55D191A5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63CD3889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52FED88E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15C691EF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7DD94933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13DA1F64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1F30E87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54812AA8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7A4E5228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29B2D4A6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4C94B18E" w14:textId="169F49A8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7F6C78D6" w14:textId="77D966B4" w:rsidR="00872098" w:rsidRPr="003F7914" w:rsidRDefault="00872098" w:rsidP="00872098">
      <w:pPr>
        <w:spacing w:before="60" w:after="60" w:line="240" w:lineRule="auto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hAnsi="Khmer OS Battambang" w:cs="Khmer OS Battambang"/>
          <w:noProof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5C83ADD7" wp14:editId="2347469F">
                <wp:simplePos x="0" y="0"/>
                <wp:positionH relativeFrom="margin">
                  <wp:align>left</wp:align>
                </wp:positionH>
                <wp:positionV relativeFrom="paragraph">
                  <wp:posOffset>-74719</wp:posOffset>
                </wp:positionV>
                <wp:extent cx="6267450" cy="1885950"/>
                <wp:effectExtent l="0" t="0" r="19050" b="38100"/>
                <wp:wrapNone/>
                <wp:docPr id="642" name="Group 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50" cy="1885950"/>
                          <a:chOff x="17780" y="0"/>
                          <a:chExt cx="6720205" cy="2156460"/>
                        </a:xfrm>
                      </wpg:grpSpPr>
                      <wps:wsp>
                        <wps:cNvPr id="64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78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17780" y="15235"/>
                            <a:ext cx="6698562" cy="2141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08" y="15236"/>
                            <a:ext cx="6703077" cy="2125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69720" y="166878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3DC9B" w14:textId="77777777" w:rsidR="00BB62D6" w:rsidRPr="00395785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395785"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5692F129" w14:textId="77777777" w:rsidR="00BB62D6" w:rsidRPr="00235E50" w:rsidRDefault="00BB62D6" w:rsidP="00872098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83ADD7" id="Group 642" o:spid="_x0000_s1039" style="position:absolute;margin-left:0;margin-top:-5.9pt;width:493.5pt;height:148.5pt;z-index:251626496;mso-position-horizontal:left;mso-position-horizontal-relative:margin;mso-width-relative:margin;mso-height-relative:margin" coordorigin="177" coordsize="67202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">
                <v:rect id="Rectangle 8" o:spid="_x0000_s1040" style="position:absolute;left:177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1" type="#_x0000_t32" style="position:absolute;left:177;top:152;width:66986;height:214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" strokeweight="1.5pt"/>
                <v:shape id="AutoShape 12" o:spid="_x0000_s1042" type="#_x0000_t32" style="position:absolute;left:349;top:152;width:67030;height:212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" strokeweight="1.5pt"/>
                <v:rect id="Rectangle 13" o:spid="_x0000_s1043" style="position:absolute;left:15697;top:16687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" filled="f" stroked="f">
                  <v:textbox>
                    <w:txbxContent>
                      <w:p w14:paraId="0EE3DC9B" w14:textId="77777777" w:rsidR="00BB62D6" w:rsidRPr="00395785" w:rsidRDefault="00BB62D6" w:rsidP="00872098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</w:pPr>
                        <w:r w:rsidRPr="00395785"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5692F129" w14:textId="77777777" w:rsidR="00BB62D6" w:rsidRPr="00235E50" w:rsidRDefault="00BB62D6" w:rsidP="00872098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F64AB4A" w14:textId="77777777" w:rsidR="00872098" w:rsidRPr="003F7914" w:rsidRDefault="00872098" w:rsidP="00872098">
      <w:pPr>
        <w:spacing w:before="60" w:after="60" w:line="240" w:lineRule="auto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540C3855" w14:textId="77777777" w:rsidR="00872098" w:rsidRPr="003F7914" w:rsidRDefault="00872098" w:rsidP="00872098">
      <w:pPr>
        <w:spacing w:before="60" w:after="60" w:line="240" w:lineRule="auto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73D9F7DB" w14:textId="77777777" w:rsidR="00872098" w:rsidRPr="003F7914" w:rsidRDefault="00872098" w:rsidP="00872098">
      <w:pPr>
        <w:spacing w:before="60" w:after="60" w:line="240" w:lineRule="auto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0C068ABE" w14:textId="77777777" w:rsidR="00872098" w:rsidRPr="003F7914" w:rsidRDefault="00872098" w:rsidP="00872098">
      <w:pPr>
        <w:spacing w:before="60" w:after="60" w:line="240" w:lineRule="auto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72054A00" w14:textId="77777777" w:rsidR="00872098" w:rsidRPr="003F7914" w:rsidRDefault="00872098" w:rsidP="00872098">
      <w:pPr>
        <w:spacing w:before="60" w:after="60" w:line="240" w:lineRule="auto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4FF4DDEE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7FF2DE15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233EB7AD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8193EFD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B925344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77912BFF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1751BCBE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5C2761A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00399C51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D2E6CE0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9138F9D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E7951C7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4F430DAB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5A7032CF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1D5A194D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24895A3E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4457CA00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76ED34CB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050F44F0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35D461F6" w14:textId="77777777" w:rsidR="0087209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74A31A22" w14:textId="77777777" w:rsidR="003871F8" w:rsidRPr="003F7914" w:rsidRDefault="00872098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3F7914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p w14:paraId="25ACD16A" w14:textId="77777777" w:rsidR="00B57B01" w:rsidRPr="003F7914" w:rsidRDefault="00B57B01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71EA8694" w14:textId="77777777" w:rsidR="00B57B01" w:rsidRPr="003F7914" w:rsidRDefault="00B57B01" w:rsidP="00872098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</w:p>
    <w:p w14:paraId="3A4A8F75" w14:textId="32392F6B" w:rsidR="00D50726" w:rsidRPr="003F7914" w:rsidRDefault="00D50726" w:rsidP="00D25E0E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sectPr w:rsidR="00D50726" w:rsidRPr="003F7914" w:rsidSect="003F7914"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D216" w14:textId="77777777" w:rsidR="00C1393E" w:rsidRDefault="00C1393E" w:rsidP="00C70521">
      <w:pPr>
        <w:spacing w:after="0" w:line="240" w:lineRule="auto"/>
      </w:pPr>
      <w:r>
        <w:separator/>
      </w:r>
    </w:p>
  </w:endnote>
  <w:endnote w:type="continuationSeparator" w:id="0">
    <w:p w14:paraId="437FFF62" w14:textId="77777777" w:rsidR="00C1393E" w:rsidRDefault="00C1393E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charset w:val="00"/>
    <w:family w:val="auto"/>
    <w:pitch w:val="variable"/>
    <w:sig w:usb0="A00000A7" w:usb1="50000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 Siemreap">
    <w:panose1 w:val="02000000000000000000"/>
    <w:charset w:val="00"/>
    <w:family w:val="auto"/>
    <w:pitch w:val="variable"/>
    <w:sig w:usb0="A00002EF" w:usb1="500078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34"/>
      </w:rPr>
      <w:id w:val="-341226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4AD3D8" w14:textId="4F93154B" w:rsidR="00BB62D6" w:rsidRPr="001026DD" w:rsidRDefault="00BB62D6" w:rsidP="001026DD">
        <w:pPr>
          <w:pStyle w:val="Footer"/>
          <w:pBdr>
            <w:top w:val="single" w:sz="4" w:space="1" w:color="auto"/>
          </w:pBdr>
          <w:spacing w:before="120"/>
          <w:jc w:val="center"/>
          <w:rPr>
            <w:b/>
            <w:bCs/>
            <w:sz w:val="20"/>
            <w:szCs w:val="34"/>
          </w:rPr>
        </w:pP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ក្រសួងអប់រំ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យុវជន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និងកីឡា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>/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នាយកដ្ឋានធានាគុណភាពអប់រំ</w:t>
        </w:r>
        <w:r w:rsidRPr="00715DAF">
          <w:rPr>
            <w:sz w:val="16"/>
            <w:szCs w:val="16"/>
          </w:rPr>
          <w:t xml:space="preserve"> </w:t>
        </w:r>
        <w:r>
          <w:rPr>
            <w:rFonts w:ascii="Khmer OS System" w:hAnsi="Khmer OS System" w:cs="Khmer OS System" w:hint="cs"/>
            <w:sz w:val="16"/>
            <w:szCs w:val="16"/>
            <w:rtl/>
            <w:cs/>
          </w:rPr>
          <w:t>​ ​​</w:t>
        </w:r>
        <w:r w:rsidRPr="00715DAF">
          <w:rPr>
            <w:rFonts w:ascii="Khmer OS System" w:hAnsi="Khmer OS System" w:cs="Khmer OS System" w:hint="cs"/>
            <w:sz w:val="16"/>
            <w:szCs w:val="16"/>
            <w:rtl/>
            <w:cs/>
          </w:rPr>
          <w:t xml:space="preserve">        ​​         </w:t>
        </w:r>
        <w:r>
          <w:rPr>
            <w:rFonts w:ascii="Khmer OS System" w:hAnsi="Khmer OS System" w:cs="Khmer OS System" w:hint="cs"/>
            <w:sz w:val="16"/>
            <w:szCs w:val="16"/>
            <w:cs/>
          </w:rPr>
          <w:t>អង្គការសង្គ្រោះកុមារ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 xml:space="preserve"> </w:t>
        </w:r>
        <w:r>
          <w:rPr>
            <w:rFonts w:ascii="Khmer OS System" w:hAnsi="Khmer OS System" w:cs="Khmer OS System"/>
            <w:sz w:val="16"/>
            <w:szCs w:val="16"/>
          </w:rPr>
          <w:t>(Save the Children</w:t>
        </w:r>
        <w:r w:rsidRPr="00715DAF">
          <w:rPr>
            <w:rFonts w:ascii="Khmer OS System" w:hAnsi="Khmer OS System" w:cs="Khmer OS System"/>
            <w:sz w:val="16"/>
            <w:szCs w:val="16"/>
          </w:rPr>
          <w:t>)</w:t>
        </w:r>
        <w:r>
          <w:rPr>
            <w:sz w:val="20"/>
            <w:szCs w:val="34"/>
          </w:rPr>
          <w:t xml:space="preserve"> 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២០</w:t>
        </w:r>
        <w:r>
          <w:rPr>
            <w:rFonts w:ascii="Khmer OS System" w:hAnsi="Khmer OS System" w:cs="Khmer OS System"/>
            <w:sz w:val="16"/>
            <w:szCs w:val="16"/>
            <w:cs/>
          </w:rPr>
          <w:t>២០</w:t>
        </w:r>
        <w:r w:rsidRPr="00914370">
          <w:rPr>
            <w:b/>
            <w:bCs/>
            <w:sz w:val="20"/>
            <w:szCs w:val="34"/>
          </w:rPr>
          <w:t>|</w:t>
        </w:r>
        <w:r w:rsidRPr="00914370">
          <w:rPr>
            <w:sz w:val="20"/>
            <w:szCs w:val="34"/>
          </w:rPr>
          <w:t xml:space="preserve"> </w:t>
        </w:r>
        <w:r w:rsidRPr="00B34F3E">
          <w:rPr>
            <w:rFonts w:ascii="Limon S1" w:hAnsi="Limon S1" w:cs="Kh Siemreap"/>
            <w:sz w:val="36"/>
            <w:szCs w:val="52"/>
          </w:rPr>
          <w:fldChar w:fldCharType="begin"/>
        </w:r>
        <w:r w:rsidRPr="00B34F3E">
          <w:rPr>
            <w:rFonts w:ascii="Limon S1" w:hAnsi="Limon S1" w:cs="Kh Siemreap"/>
            <w:sz w:val="36"/>
            <w:szCs w:val="52"/>
          </w:rPr>
          <w:instrText xml:space="preserve"> PAGE   \* MERGEFORMAT </w:instrText>
        </w:r>
        <w:r w:rsidRPr="00B34F3E">
          <w:rPr>
            <w:rFonts w:ascii="Limon S1" w:hAnsi="Limon S1" w:cs="Kh Siemreap"/>
            <w:sz w:val="36"/>
            <w:szCs w:val="52"/>
          </w:rPr>
          <w:fldChar w:fldCharType="separate"/>
        </w:r>
        <w:r w:rsidR="0088515F">
          <w:rPr>
            <w:rFonts w:ascii="Limon S1" w:hAnsi="Limon S1" w:cs="Kh Siemreap"/>
            <w:noProof/>
            <w:sz w:val="36"/>
            <w:szCs w:val="52"/>
          </w:rPr>
          <w:t>1</w:t>
        </w:r>
        <w:r w:rsidRPr="00B34F3E">
          <w:rPr>
            <w:rFonts w:ascii="Limon S1" w:hAnsi="Limon S1" w:cs="Kh Siemreap"/>
            <w:noProof/>
            <w:sz w:val="36"/>
            <w:szCs w:val="5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CCBF" w14:textId="77777777" w:rsidR="00C1393E" w:rsidRDefault="00C1393E" w:rsidP="00C70521">
      <w:pPr>
        <w:spacing w:after="0" w:line="240" w:lineRule="auto"/>
      </w:pPr>
      <w:r>
        <w:separator/>
      </w:r>
    </w:p>
  </w:footnote>
  <w:footnote w:type="continuationSeparator" w:id="0">
    <w:p w14:paraId="567DE612" w14:textId="77777777" w:rsidR="00C1393E" w:rsidRDefault="00C1393E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666CD6"/>
    <w:multiLevelType w:val="hybridMultilevel"/>
    <w:tmpl w:val="2D7EB96E"/>
    <w:lvl w:ilvl="0" w:tplc="6C987D00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</w:rPr>
    </w:lvl>
    <w:lvl w:ilvl="1" w:tplc="BBE00DC6">
      <w:start w:val="9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CFCA2C64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cs="Times New Roman" w:hint="default"/>
      </w:rPr>
    </w:lvl>
    <w:lvl w:ilvl="3" w:tplc="708C22EE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cs="Times New Roman" w:hint="default"/>
      </w:rPr>
    </w:lvl>
    <w:lvl w:ilvl="4" w:tplc="899CB464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cs="Times New Roman" w:hint="default"/>
      </w:rPr>
    </w:lvl>
    <w:lvl w:ilvl="5" w:tplc="CFDCE5D0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cs="Times New Roman" w:hint="default"/>
      </w:rPr>
    </w:lvl>
    <w:lvl w:ilvl="6" w:tplc="F9002D00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cs="Times New Roman" w:hint="default"/>
      </w:rPr>
    </w:lvl>
    <w:lvl w:ilvl="7" w:tplc="E5A8F73C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cs="Times New Roman" w:hint="default"/>
      </w:rPr>
    </w:lvl>
    <w:lvl w:ilvl="8" w:tplc="55089218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18164D7"/>
    <w:multiLevelType w:val="hybridMultilevel"/>
    <w:tmpl w:val="2806D312"/>
    <w:lvl w:ilvl="0" w:tplc="03AA0AD6">
      <w:numFmt w:val="bullet"/>
      <w:lvlText w:val="-"/>
      <w:lvlJc w:val="left"/>
      <w:pPr>
        <w:ind w:left="504" w:hanging="360"/>
      </w:pPr>
      <w:rPr>
        <w:rFonts w:ascii="Khmer OS System" w:eastAsiaTheme="minorHAnsi" w:hAnsi="Khmer OS System" w:cs="Khmer OS System" w:hint="default"/>
      </w:rPr>
    </w:lvl>
    <w:lvl w:ilvl="1" w:tplc="03AA0AD6">
      <w:numFmt w:val="bullet"/>
      <w:lvlText w:val="-"/>
      <w:lvlJc w:val="left"/>
      <w:pPr>
        <w:ind w:left="1224" w:hanging="360"/>
      </w:pPr>
      <w:rPr>
        <w:rFonts w:ascii="Khmer OS System" w:eastAsiaTheme="minorHAnsi" w:hAnsi="Khmer OS System" w:cs="Khmer OS System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03410237"/>
    <w:multiLevelType w:val="hybridMultilevel"/>
    <w:tmpl w:val="AD7CEE76"/>
    <w:lvl w:ilvl="0" w:tplc="0852854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3066ED"/>
    <w:multiLevelType w:val="hybridMultilevel"/>
    <w:tmpl w:val="BE626AA0"/>
    <w:lvl w:ilvl="0" w:tplc="60344A5A">
      <w:numFmt w:val="bullet"/>
      <w:lvlText w:val="-"/>
      <w:lvlJc w:val="left"/>
      <w:pPr>
        <w:ind w:left="108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DF0F51"/>
    <w:multiLevelType w:val="hybridMultilevel"/>
    <w:tmpl w:val="89FA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0C491A"/>
    <w:multiLevelType w:val="hybridMultilevel"/>
    <w:tmpl w:val="7F4C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1D0650"/>
    <w:multiLevelType w:val="hybridMultilevel"/>
    <w:tmpl w:val="BFA0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2958CA"/>
    <w:multiLevelType w:val="hybridMultilevel"/>
    <w:tmpl w:val="18F4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61647"/>
    <w:multiLevelType w:val="hybridMultilevel"/>
    <w:tmpl w:val="3BAA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F246B"/>
    <w:multiLevelType w:val="hybridMultilevel"/>
    <w:tmpl w:val="4BE8560A"/>
    <w:lvl w:ilvl="0" w:tplc="4C302198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894D2C"/>
    <w:multiLevelType w:val="hybridMultilevel"/>
    <w:tmpl w:val="0BE0D5CC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056245"/>
    <w:multiLevelType w:val="hybridMultilevel"/>
    <w:tmpl w:val="594A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887F5F"/>
    <w:multiLevelType w:val="multilevel"/>
    <w:tmpl w:val="6DB05CEC"/>
    <w:styleLink w:val="Style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0ECF6008"/>
    <w:multiLevelType w:val="hybridMultilevel"/>
    <w:tmpl w:val="D512C914"/>
    <w:lvl w:ilvl="0" w:tplc="2454EC38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6C0F57"/>
    <w:multiLevelType w:val="hybridMultilevel"/>
    <w:tmpl w:val="9EE89132"/>
    <w:lvl w:ilvl="0" w:tplc="225EB54C">
      <w:numFmt w:val="bullet"/>
      <w:lvlText w:val="-"/>
      <w:lvlJc w:val="left"/>
      <w:pPr>
        <w:ind w:left="379" w:hanging="360"/>
      </w:pPr>
      <w:rPr>
        <w:rFonts w:ascii="Khmer OS System" w:eastAsia="Times New Roman" w:hAnsi="Khmer OS System" w:cs="Khmer OS System" w:hint="default"/>
        <w:b w:val="0"/>
      </w:rPr>
    </w:lvl>
    <w:lvl w:ilvl="1" w:tplc="04090003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24" w15:restartNumberingAfterBreak="0">
    <w:nsid w:val="11C84A4F"/>
    <w:multiLevelType w:val="hybridMultilevel"/>
    <w:tmpl w:val="E4984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36A75EF"/>
    <w:multiLevelType w:val="hybridMultilevel"/>
    <w:tmpl w:val="5D26DB76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6" w15:restartNumberingAfterBreak="0">
    <w:nsid w:val="14A542AE"/>
    <w:multiLevelType w:val="hybridMultilevel"/>
    <w:tmpl w:val="A208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2D7518"/>
    <w:multiLevelType w:val="hybridMultilevel"/>
    <w:tmpl w:val="28A22D90"/>
    <w:lvl w:ilvl="0" w:tplc="A28659A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17E42C46"/>
    <w:multiLevelType w:val="hybridMultilevel"/>
    <w:tmpl w:val="5AB0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D96CB5"/>
    <w:multiLevelType w:val="hybridMultilevel"/>
    <w:tmpl w:val="629C66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7821AE"/>
    <w:multiLevelType w:val="multilevel"/>
    <w:tmpl w:val="A7063216"/>
    <w:styleLink w:val="Style8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DAC0C2F"/>
    <w:multiLevelType w:val="hybridMultilevel"/>
    <w:tmpl w:val="8EC2411E"/>
    <w:lvl w:ilvl="0" w:tplc="1AB4C4D4">
      <w:numFmt w:val="bullet"/>
      <w:lvlText w:val="-"/>
      <w:lvlJc w:val="left"/>
      <w:pPr>
        <w:ind w:left="8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3" w15:restartNumberingAfterBreak="0">
    <w:nsid w:val="1E491CB3"/>
    <w:multiLevelType w:val="hybridMultilevel"/>
    <w:tmpl w:val="6AEA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24610E"/>
    <w:multiLevelType w:val="hybridMultilevel"/>
    <w:tmpl w:val="2A10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6461E7"/>
    <w:multiLevelType w:val="hybridMultilevel"/>
    <w:tmpl w:val="2D9A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A642AE"/>
    <w:multiLevelType w:val="hybridMultilevel"/>
    <w:tmpl w:val="896A48E6"/>
    <w:lvl w:ilvl="0" w:tplc="03AA0AD6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4E5F29"/>
    <w:multiLevelType w:val="hybridMultilevel"/>
    <w:tmpl w:val="A3488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1E6AE8"/>
    <w:multiLevelType w:val="hybridMultilevel"/>
    <w:tmpl w:val="2124B994"/>
    <w:lvl w:ilvl="0" w:tplc="69507A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AF677A"/>
    <w:multiLevelType w:val="hybridMultilevel"/>
    <w:tmpl w:val="DE82E420"/>
    <w:lvl w:ilvl="0" w:tplc="F1CCA2FA">
      <w:numFmt w:val="bullet"/>
      <w:lvlText w:val="-"/>
      <w:lvlJc w:val="left"/>
      <w:pPr>
        <w:ind w:left="5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40" w15:restartNumberingAfterBreak="0">
    <w:nsid w:val="2E64709F"/>
    <w:multiLevelType w:val="hybridMultilevel"/>
    <w:tmpl w:val="986AC4E2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41" w15:restartNumberingAfterBreak="0">
    <w:nsid w:val="2FB97D6E"/>
    <w:multiLevelType w:val="multilevel"/>
    <w:tmpl w:val="72A0F4AC"/>
    <w:styleLink w:val="Style52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ED24AB"/>
    <w:multiLevelType w:val="multilevel"/>
    <w:tmpl w:val="0840EDCA"/>
    <w:styleLink w:val="Style32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2907941"/>
    <w:multiLevelType w:val="hybridMultilevel"/>
    <w:tmpl w:val="D0C465D2"/>
    <w:lvl w:ilvl="0" w:tplc="AD9CE190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5751E4"/>
    <w:multiLevelType w:val="hybridMultilevel"/>
    <w:tmpl w:val="9E2C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933998"/>
    <w:multiLevelType w:val="multilevel"/>
    <w:tmpl w:val="3C586C20"/>
    <w:styleLink w:val="MYSTYLE2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534431B"/>
    <w:multiLevelType w:val="hybridMultilevel"/>
    <w:tmpl w:val="68B2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15474A"/>
    <w:multiLevelType w:val="multilevel"/>
    <w:tmpl w:val="C54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9854FA"/>
    <w:multiLevelType w:val="hybridMultilevel"/>
    <w:tmpl w:val="392004D4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A0D33E2"/>
    <w:multiLevelType w:val="hybridMultilevel"/>
    <w:tmpl w:val="2C74C534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895D72"/>
    <w:multiLevelType w:val="hybridMultilevel"/>
    <w:tmpl w:val="3C8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9A7CF2"/>
    <w:multiLevelType w:val="hybridMultilevel"/>
    <w:tmpl w:val="2AA2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EF29BD"/>
    <w:multiLevelType w:val="multilevel"/>
    <w:tmpl w:val="D698053E"/>
    <w:styleLink w:val="Style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26D15FE"/>
    <w:multiLevelType w:val="hybridMultilevel"/>
    <w:tmpl w:val="EDD8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3572AB"/>
    <w:multiLevelType w:val="hybridMultilevel"/>
    <w:tmpl w:val="C87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881331"/>
    <w:multiLevelType w:val="hybridMultilevel"/>
    <w:tmpl w:val="47586A46"/>
    <w:lvl w:ilvl="0" w:tplc="3DD2225A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851088D"/>
    <w:multiLevelType w:val="hybridMultilevel"/>
    <w:tmpl w:val="AA10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6B6015"/>
    <w:multiLevelType w:val="hybridMultilevel"/>
    <w:tmpl w:val="3252D3D2"/>
    <w:lvl w:ilvl="0" w:tplc="94AC0760">
      <w:numFmt w:val="bullet"/>
      <w:lvlText w:val="-"/>
      <w:lvlJc w:val="left"/>
      <w:pPr>
        <w:ind w:left="432" w:hanging="360"/>
      </w:pPr>
      <w:rPr>
        <w:rFonts w:ascii="Khmer OS System" w:eastAsia="Calibri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9" w15:restartNumberingAfterBreak="0">
    <w:nsid w:val="4A735178"/>
    <w:multiLevelType w:val="multilevel"/>
    <w:tmpl w:val="B9EAE0AA"/>
    <w:styleLink w:val="Style62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ADC10C4"/>
    <w:multiLevelType w:val="hybridMultilevel"/>
    <w:tmpl w:val="A6385C1C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AF90854"/>
    <w:multiLevelType w:val="hybridMultilevel"/>
    <w:tmpl w:val="44863344"/>
    <w:lvl w:ilvl="0" w:tplc="2A78891A">
      <w:numFmt w:val="bullet"/>
      <w:lvlText w:val="-"/>
      <w:lvlJc w:val="left"/>
      <w:pPr>
        <w:ind w:left="144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D1C7C46"/>
    <w:multiLevelType w:val="hybridMultilevel"/>
    <w:tmpl w:val="A5C8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EA366C"/>
    <w:multiLevelType w:val="hybridMultilevel"/>
    <w:tmpl w:val="FDC8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B3642A"/>
    <w:multiLevelType w:val="hybridMultilevel"/>
    <w:tmpl w:val="98A806C6"/>
    <w:lvl w:ilvl="0" w:tplc="450A2818">
      <w:numFmt w:val="bullet"/>
      <w:lvlText w:val="-"/>
      <w:lvlJc w:val="left"/>
      <w:pPr>
        <w:ind w:left="432" w:hanging="360"/>
      </w:pPr>
      <w:rPr>
        <w:rFonts w:ascii="Khmer OS Moul" w:eastAsiaTheme="minorHAnsi" w:hAnsi="Khmer OS Moul" w:cs="Khmer OS Mou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5" w15:restartNumberingAfterBreak="0">
    <w:nsid w:val="57CA3677"/>
    <w:multiLevelType w:val="hybridMultilevel"/>
    <w:tmpl w:val="C4FEF25C"/>
    <w:lvl w:ilvl="0" w:tplc="F90E1B4E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5A0D24"/>
    <w:multiLevelType w:val="hybridMultilevel"/>
    <w:tmpl w:val="89DAF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E9720C5"/>
    <w:multiLevelType w:val="hybridMultilevel"/>
    <w:tmpl w:val="B090F73C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68" w15:restartNumberingAfterBreak="0">
    <w:nsid w:val="5EBB6E89"/>
    <w:multiLevelType w:val="multilevel"/>
    <w:tmpl w:val="D1425BBE"/>
    <w:styleLink w:val="Styl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5FB60EE1"/>
    <w:multiLevelType w:val="multilevel"/>
    <w:tmpl w:val="FC4ED8DE"/>
    <w:styleLink w:val="Style9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5FC66A45"/>
    <w:multiLevelType w:val="hybridMultilevel"/>
    <w:tmpl w:val="7E82A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6F93553"/>
    <w:multiLevelType w:val="hybridMultilevel"/>
    <w:tmpl w:val="E780C5E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F20723"/>
    <w:multiLevelType w:val="hybridMultilevel"/>
    <w:tmpl w:val="61D2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4" w15:restartNumberingAfterBreak="0">
    <w:nsid w:val="6ED24580"/>
    <w:multiLevelType w:val="hybridMultilevel"/>
    <w:tmpl w:val="1C262668"/>
    <w:lvl w:ilvl="0" w:tplc="04090001">
      <w:start w:val="1"/>
      <w:numFmt w:val="bullet"/>
      <w:lvlText w:val=""/>
      <w:lvlJc w:val="left"/>
      <w:pPr>
        <w:ind w:left="12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</w:abstractNum>
  <w:abstractNum w:abstractNumId="75" w15:restartNumberingAfterBreak="0">
    <w:nsid w:val="6EFB69CD"/>
    <w:multiLevelType w:val="hybridMultilevel"/>
    <w:tmpl w:val="15E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02538E"/>
    <w:multiLevelType w:val="hybridMultilevel"/>
    <w:tmpl w:val="EDB82E5C"/>
    <w:lvl w:ilvl="0" w:tplc="A28659A8">
      <w:numFmt w:val="bullet"/>
      <w:lvlText w:val="-"/>
      <w:lvlJc w:val="left"/>
      <w:pPr>
        <w:ind w:left="36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A3682A"/>
    <w:multiLevelType w:val="hybridMultilevel"/>
    <w:tmpl w:val="2604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38F75A5"/>
    <w:multiLevelType w:val="hybridMultilevel"/>
    <w:tmpl w:val="0AF493B0"/>
    <w:lvl w:ilvl="0" w:tplc="80EA15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4672F6"/>
    <w:multiLevelType w:val="hybridMultilevel"/>
    <w:tmpl w:val="07D61D9A"/>
    <w:lvl w:ilvl="0" w:tplc="9612A4D4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3816D8"/>
    <w:multiLevelType w:val="hybridMultilevel"/>
    <w:tmpl w:val="054C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EA3095"/>
    <w:multiLevelType w:val="hybridMultilevel"/>
    <w:tmpl w:val="1E34006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473121"/>
    <w:multiLevelType w:val="hybridMultilevel"/>
    <w:tmpl w:val="F2B2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181707"/>
    <w:multiLevelType w:val="hybridMultilevel"/>
    <w:tmpl w:val="4C48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953536">
    <w:abstractNumId w:val="46"/>
  </w:num>
  <w:num w:numId="2" w16cid:durableId="2131774265">
    <w:abstractNumId w:val="21"/>
  </w:num>
  <w:num w:numId="3" w16cid:durableId="1281574621">
    <w:abstractNumId w:val="43"/>
  </w:num>
  <w:num w:numId="4" w16cid:durableId="1317613942">
    <w:abstractNumId w:val="68"/>
  </w:num>
  <w:num w:numId="5" w16cid:durableId="1956593856">
    <w:abstractNumId w:val="41"/>
  </w:num>
  <w:num w:numId="6" w16cid:durableId="975451023">
    <w:abstractNumId w:val="59"/>
  </w:num>
  <w:num w:numId="7" w16cid:durableId="686372118">
    <w:abstractNumId w:val="53"/>
  </w:num>
  <w:num w:numId="8" w16cid:durableId="957297128">
    <w:abstractNumId w:val="31"/>
  </w:num>
  <w:num w:numId="9" w16cid:durableId="42222371">
    <w:abstractNumId w:val="69"/>
  </w:num>
  <w:num w:numId="10" w16cid:durableId="699085074">
    <w:abstractNumId w:val="73"/>
  </w:num>
  <w:num w:numId="11" w16cid:durableId="868034405">
    <w:abstractNumId w:val="42"/>
  </w:num>
  <w:num w:numId="12" w16cid:durableId="1104762680">
    <w:abstractNumId w:val="38"/>
  </w:num>
  <w:num w:numId="13" w16cid:durableId="664359129">
    <w:abstractNumId w:val="9"/>
  </w:num>
  <w:num w:numId="14" w16cid:durableId="1849444224">
    <w:abstractNumId w:val="72"/>
  </w:num>
  <w:num w:numId="15" w16cid:durableId="1981495260">
    <w:abstractNumId w:val="17"/>
  </w:num>
  <w:num w:numId="16" w16cid:durableId="299774715">
    <w:abstractNumId w:val="37"/>
  </w:num>
  <w:num w:numId="17" w16cid:durableId="170486184">
    <w:abstractNumId w:val="52"/>
  </w:num>
  <w:num w:numId="18" w16cid:durableId="1510830118">
    <w:abstractNumId w:val="55"/>
  </w:num>
  <w:num w:numId="19" w16cid:durableId="2029288200">
    <w:abstractNumId w:val="74"/>
  </w:num>
  <w:num w:numId="20" w16cid:durableId="2013143985">
    <w:abstractNumId w:val="47"/>
  </w:num>
  <w:num w:numId="21" w16cid:durableId="1938059584">
    <w:abstractNumId w:val="35"/>
  </w:num>
  <w:num w:numId="22" w16cid:durableId="258946922">
    <w:abstractNumId w:val="83"/>
  </w:num>
  <w:num w:numId="23" w16cid:durableId="2078278130">
    <w:abstractNumId w:val="70"/>
  </w:num>
  <w:num w:numId="24" w16cid:durableId="211161742">
    <w:abstractNumId w:val="20"/>
  </w:num>
  <w:num w:numId="25" w16cid:durableId="118115355">
    <w:abstractNumId w:val="51"/>
  </w:num>
  <w:num w:numId="26" w16cid:durableId="1618179073">
    <w:abstractNumId w:val="26"/>
  </w:num>
  <w:num w:numId="27" w16cid:durableId="1620842129">
    <w:abstractNumId w:val="14"/>
  </w:num>
  <w:num w:numId="28" w16cid:durableId="1972130902">
    <w:abstractNumId w:val="19"/>
  </w:num>
  <w:num w:numId="29" w16cid:durableId="1439832640">
    <w:abstractNumId w:val="67"/>
  </w:num>
  <w:num w:numId="30" w16cid:durableId="1815874331">
    <w:abstractNumId w:val="25"/>
  </w:num>
  <w:num w:numId="31" w16cid:durableId="1696343057">
    <w:abstractNumId w:val="54"/>
  </w:num>
  <w:num w:numId="32" w16cid:durableId="1447190176">
    <w:abstractNumId w:val="40"/>
  </w:num>
  <w:num w:numId="33" w16cid:durableId="1709648656">
    <w:abstractNumId w:val="76"/>
  </w:num>
  <w:num w:numId="34" w16cid:durableId="1766419880">
    <w:abstractNumId w:val="50"/>
  </w:num>
  <w:num w:numId="35" w16cid:durableId="2038309612">
    <w:abstractNumId w:val="27"/>
  </w:num>
  <w:num w:numId="36" w16cid:durableId="107553439">
    <w:abstractNumId w:val="75"/>
  </w:num>
  <w:num w:numId="37" w16cid:durableId="338046969">
    <w:abstractNumId w:val="57"/>
  </w:num>
  <w:num w:numId="38" w16cid:durableId="961811773">
    <w:abstractNumId w:val="80"/>
  </w:num>
  <w:num w:numId="39" w16cid:durableId="119500578">
    <w:abstractNumId w:val="16"/>
  </w:num>
  <w:num w:numId="40" w16cid:durableId="898395413">
    <w:abstractNumId w:val="81"/>
  </w:num>
  <w:num w:numId="41" w16cid:durableId="319162802">
    <w:abstractNumId w:val="44"/>
  </w:num>
  <w:num w:numId="42" w16cid:durableId="1450901799">
    <w:abstractNumId w:val="64"/>
  </w:num>
  <w:num w:numId="43" w16cid:durableId="2118596667">
    <w:abstractNumId w:val="58"/>
  </w:num>
  <w:num w:numId="44" w16cid:durableId="1275402248">
    <w:abstractNumId w:val="12"/>
  </w:num>
  <w:num w:numId="45" w16cid:durableId="325862759">
    <w:abstractNumId w:val="49"/>
  </w:num>
  <w:num w:numId="46" w16cid:durableId="669286354">
    <w:abstractNumId w:val="61"/>
  </w:num>
  <w:num w:numId="47" w16cid:durableId="753011725">
    <w:abstractNumId w:val="60"/>
  </w:num>
  <w:num w:numId="48" w16cid:durableId="988631663">
    <w:abstractNumId w:val="13"/>
  </w:num>
  <w:num w:numId="49" w16cid:durableId="1320502453">
    <w:abstractNumId w:val="45"/>
  </w:num>
  <w:num w:numId="50" w16cid:durableId="525212565">
    <w:abstractNumId w:val="77"/>
  </w:num>
  <w:num w:numId="51" w16cid:durableId="1283607494">
    <w:abstractNumId w:val="33"/>
  </w:num>
  <w:num w:numId="52" w16cid:durableId="1535918219">
    <w:abstractNumId w:val="24"/>
  </w:num>
  <w:num w:numId="53" w16cid:durableId="1011833603">
    <w:abstractNumId w:val="34"/>
  </w:num>
  <w:num w:numId="54" w16cid:durableId="763384673">
    <w:abstractNumId w:val="79"/>
  </w:num>
  <w:num w:numId="55" w16cid:durableId="17708616">
    <w:abstractNumId w:val="23"/>
  </w:num>
  <w:num w:numId="56" w16cid:durableId="1183591713">
    <w:abstractNumId w:val="18"/>
  </w:num>
  <w:num w:numId="57" w16cid:durableId="1187793934">
    <w:abstractNumId w:val="48"/>
  </w:num>
  <w:num w:numId="58" w16cid:durableId="232935263">
    <w:abstractNumId w:val="63"/>
  </w:num>
  <w:num w:numId="59" w16cid:durableId="371812908">
    <w:abstractNumId w:val="62"/>
  </w:num>
  <w:num w:numId="60" w16cid:durableId="242379100">
    <w:abstractNumId w:val="71"/>
  </w:num>
  <w:num w:numId="61" w16cid:durableId="2044095198">
    <w:abstractNumId w:val="29"/>
  </w:num>
  <w:num w:numId="62" w16cid:durableId="698892496">
    <w:abstractNumId w:val="82"/>
  </w:num>
  <w:num w:numId="63" w16cid:durableId="415446329">
    <w:abstractNumId w:val="39"/>
  </w:num>
  <w:num w:numId="64" w16cid:durableId="403338279">
    <w:abstractNumId w:val="32"/>
  </w:num>
  <w:num w:numId="65" w16cid:durableId="472216160">
    <w:abstractNumId w:val="11"/>
  </w:num>
  <w:num w:numId="66" w16cid:durableId="473259469">
    <w:abstractNumId w:val="66"/>
  </w:num>
  <w:num w:numId="67" w16cid:durableId="686296477">
    <w:abstractNumId w:val="10"/>
  </w:num>
  <w:num w:numId="68" w16cid:durableId="1258370956">
    <w:abstractNumId w:val="36"/>
  </w:num>
  <w:num w:numId="69" w16cid:durableId="723286522">
    <w:abstractNumId w:val="28"/>
  </w:num>
  <w:num w:numId="70" w16cid:durableId="559630545">
    <w:abstractNumId w:val="78"/>
  </w:num>
  <w:num w:numId="71" w16cid:durableId="377583874">
    <w:abstractNumId w:val="15"/>
  </w:num>
  <w:num w:numId="72" w16cid:durableId="1741173488">
    <w:abstractNumId w:val="65"/>
  </w:num>
  <w:num w:numId="73" w16cid:durableId="1667900332">
    <w:abstractNumId w:val="22"/>
  </w:num>
  <w:num w:numId="74" w16cid:durableId="180168549">
    <w:abstractNumId w:val="56"/>
  </w:num>
  <w:num w:numId="75" w16cid:durableId="692388818">
    <w:abstractNumId w:val="3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C34"/>
    <w:rsid w:val="00003EE4"/>
    <w:rsid w:val="000040CC"/>
    <w:rsid w:val="000042F2"/>
    <w:rsid w:val="00004439"/>
    <w:rsid w:val="0000473F"/>
    <w:rsid w:val="0000480F"/>
    <w:rsid w:val="000056B2"/>
    <w:rsid w:val="00005AB9"/>
    <w:rsid w:val="00005D3C"/>
    <w:rsid w:val="0000673C"/>
    <w:rsid w:val="00006E20"/>
    <w:rsid w:val="00007034"/>
    <w:rsid w:val="00007B05"/>
    <w:rsid w:val="00007C8D"/>
    <w:rsid w:val="0001075A"/>
    <w:rsid w:val="00010BE3"/>
    <w:rsid w:val="00011121"/>
    <w:rsid w:val="0001191B"/>
    <w:rsid w:val="00011F4D"/>
    <w:rsid w:val="000123BF"/>
    <w:rsid w:val="00012516"/>
    <w:rsid w:val="000128B0"/>
    <w:rsid w:val="00012929"/>
    <w:rsid w:val="00012EBA"/>
    <w:rsid w:val="00013216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B20"/>
    <w:rsid w:val="00017EC8"/>
    <w:rsid w:val="00017F67"/>
    <w:rsid w:val="00020015"/>
    <w:rsid w:val="0002013D"/>
    <w:rsid w:val="0002039A"/>
    <w:rsid w:val="00020A49"/>
    <w:rsid w:val="00020CD4"/>
    <w:rsid w:val="00020F5E"/>
    <w:rsid w:val="00021624"/>
    <w:rsid w:val="000226C0"/>
    <w:rsid w:val="00022A45"/>
    <w:rsid w:val="000238D5"/>
    <w:rsid w:val="00023AA5"/>
    <w:rsid w:val="00023B1A"/>
    <w:rsid w:val="00023EB3"/>
    <w:rsid w:val="000246ED"/>
    <w:rsid w:val="0002486F"/>
    <w:rsid w:val="0002574D"/>
    <w:rsid w:val="00025D17"/>
    <w:rsid w:val="00025D3E"/>
    <w:rsid w:val="00026003"/>
    <w:rsid w:val="000272E5"/>
    <w:rsid w:val="00027832"/>
    <w:rsid w:val="00030CA4"/>
    <w:rsid w:val="00031607"/>
    <w:rsid w:val="000319F5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BAA"/>
    <w:rsid w:val="000353FC"/>
    <w:rsid w:val="000357A1"/>
    <w:rsid w:val="00035900"/>
    <w:rsid w:val="0003590E"/>
    <w:rsid w:val="000359A4"/>
    <w:rsid w:val="00035A21"/>
    <w:rsid w:val="00035A67"/>
    <w:rsid w:val="00035CFC"/>
    <w:rsid w:val="00035E5A"/>
    <w:rsid w:val="00036286"/>
    <w:rsid w:val="00036347"/>
    <w:rsid w:val="000365B9"/>
    <w:rsid w:val="000365D0"/>
    <w:rsid w:val="000366B5"/>
    <w:rsid w:val="0003672F"/>
    <w:rsid w:val="00036B58"/>
    <w:rsid w:val="00036DC5"/>
    <w:rsid w:val="00036F5F"/>
    <w:rsid w:val="000370C6"/>
    <w:rsid w:val="00037125"/>
    <w:rsid w:val="0003723E"/>
    <w:rsid w:val="000373D6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736"/>
    <w:rsid w:val="0004433D"/>
    <w:rsid w:val="0004475F"/>
    <w:rsid w:val="00044B8E"/>
    <w:rsid w:val="0004523D"/>
    <w:rsid w:val="00045C78"/>
    <w:rsid w:val="00045EB3"/>
    <w:rsid w:val="00045FE8"/>
    <w:rsid w:val="00045FFF"/>
    <w:rsid w:val="00046B6F"/>
    <w:rsid w:val="0005044E"/>
    <w:rsid w:val="000509BA"/>
    <w:rsid w:val="00050C39"/>
    <w:rsid w:val="00050EE0"/>
    <w:rsid w:val="000512F5"/>
    <w:rsid w:val="00051A9B"/>
    <w:rsid w:val="000523B2"/>
    <w:rsid w:val="000531B5"/>
    <w:rsid w:val="0005354A"/>
    <w:rsid w:val="00054A4A"/>
    <w:rsid w:val="00055517"/>
    <w:rsid w:val="0005565D"/>
    <w:rsid w:val="00055E18"/>
    <w:rsid w:val="00055EE7"/>
    <w:rsid w:val="000561FC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51D"/>
    <w:rsid w:val="00062789"/>
    <w:rsid w:val="00062AF4"/>
    <w:rsid w:val="00062D7C"/>
    <w:rsid w:val="0006479E"/>
    <w:rsid w:val="000648DC"/>
    <w:rsid w:val="00064C86"/>
    <w:rsid w:val="00064DDE"/>
    <w:rsid w:val="00064ED7"/>
    <w:rsid w:val="00065B8D"/>
    <w:rsid w:val="00065DE7"/>
    <w:rsid w:val="000660A2"/>
    <w:rsid w:val="000667EB"/>
    <w:rsid w:val="0006696B"/>
    <w:rsid w:val="000669F1"/>
    <w:rsid w:val="00066EE7"/>
    <w:rsid w:val="000674D6"/>
    <w:rsid w:val="00067589"/>
    <w:rsid w:val="00067CEA"/>
    <w:rsid w:val="00067DE4"/>
    <w:rsid w:val="00067F42"/>
    <w:rsid w:val="00070A06"/>
    <w:rsid w:val="00070B8C"/>
    <w:rsid w:val="00070EED"/>
    <w:rsid w:val="00071320"/>
    <w:rsid w:val="0007142E"/>
    <w:rsid w:val="000716F7"/>
    <w:rsid w:val="00071F03"/>
    <w:rsid w:val="000721F9"/>
    <w:rsid w:val="00072362"/>
    <w:rsid w:val="0007258F"/>
    <w:rsid w:val="00072A48"/>
    <w:rsid w:val="000738FF"/>
    <w:rsid w:val="00074157"/>
    <w:rsid w:val="00075BDD"/>
    <w:rsid w:val="00075C02"/>
    <w:rsid w:val="0007674C"/>
    <w:rsid w:val="00076B65"/>
    <w:rsid w:val="000776FA"/>
    <w:rsid w:val="00077780"/>
    <w:rsid w:val="0008006F"/>
    <w:rsid w:val="00080329"/>
    <w:rsid w:val="0008051F"/>
    <w:rsid w:val="0008068F"/>
    <w:rsid w:val="000806C4"/>
    <w:rsid w:val="0008120A"/>
    <w:rsid w:val="0008136A"/>
    <w:rsid w:val="0008188D"/>
    <w:rsid w:val="00081DC6"/>
    <w:rsid w:val="00081F07"/>
    <w:rsid w:val="000822CC"/>
    <w:rsid w:val="000828B7"/>
    <w:rsid w:val="00082A16"/>
    <w:rsid w:val="00082B81"/>
    <w:rsid w:val="00082E5B"/>
    <w:rsid w:val="00083162"/>
    <w:rsid w:val="00083480"/>
    <w:rsid w:val="00083807"/>
    <w:rsid w:val="00083A56"/>
    <w:rsid w:val="00083E9E"/>
    <w:rsid w:val="00084108"/>
    <w:rsid w:val="00084116"/>
    <w:rsid w:val="00084325"/>
    <w:rsid w:val="000843BA"/>
    <w:rsid w:val="00084902"/>
    <w:rsid w:val="00084B58"/>
    <w:rsid w:val="000852E4"/>
    <w:rsid w:val="0008553F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0A2B"/>
    <w:rsid w:val="0009109F"/>
    <w:rsid w:val="00091E15"/>
    <w:rsid w:val="00091F6D"/>
    <w:rsid w:val="0009219C"/>
    <w:rsid w:val="000934BD"/>
    <w:rsid w:val="000937D7"/>
    <w:rsid w:val="00093A4D"/>
    <w:rsid w:val="00094779"/>
    <w:rsid w:val="00094D64"/>
    <w:rsid w:val="00094FDC"/>
    <w:rsid w:val="000950E6"/>
    <w:rsid w:val="00095DEC"/>
    <w:rsid w:val="00096058"/>
    <w:rsid w:val="0009635B"/>
    <w:rsid w:val="00096626"/>
    <w:rsid w:val="000968E4"/>
    <w:rsid w:val="00096CB6"/>
    <w:rsid w:val="000975D4"/>
    <w:rsid w:val="0009771F"/>
    <w:rsid w:val="00097C0D"/>
    <w:rsid w:val="00097C6A"/>
    <w:rsid w:val="000A0275"/>
    <w:rsid w:val="000A0611"/>
    <w:rsid w:val="000A0ED8"/>
    <w:rsid w:val="000A0F33"/>
    <w:rsid w:val="000A0F66"/>
    <w:rsid w:val="000A1389"/>
    <w:rsid w:val="000A13C1"/>
    <w:rsid w:val="000A142E"/>
    <w:rsid w:val="000A1C68"/>
    <w:rsid w:val="000A2230"/>
    <w:rsid w:val="000A2A90"/>
    <w:rsid w:val="000A2EAD"/>
    <w:rsid w:val="000A3AF0"/>
    <w:rsid w:val="000A4452"/>
    <w:rsid w:val="000A4845"/>
    <w:rsid w:val="000A515F"/>
    <w:rsid w:val="000A53AB"/>
    <w:rsid w:val="000A6FE4"/>
    <w:rsid w:val="000B0489"/>
    <w:rsid w:val="000B069A"/>
    <w:rsid w:val="000B10BD"/>
    <w:rsid w:val="000B1197"/>
    <w:rsid w:val="000B1B9C"/>
    <w:rsid w:val="000B25BA"/>
    <w:rsid w:val="000B2FB3"/>
    <w:rsid w:val="000B3792"/>
    <w:rsid w:val="000B3A60"/>
    <w:rsid w:val="000B3F2D"/>
    <w:rsid w:val="000B449E"/>
    <w:rsid w:val="000B45CA"/>
    <w:rsid w:val="000B469B"/>
    <w:rsid w:val="000B477F"/>
    <w:rsid w:val="000B4FAD"/>
    <w:rsid w:val="000B59F4"/>
    <w:rsid w:val="000B5C7D"/>
    <w:rsid w:val="000B64CB"/>
    <w:rsid w:val="000B6889"/>
    <w:rsid w:val="000B68D2"/>
    <w:rsid w:val="000B6CAB"/>
    <w:rsid w:val="000B6E49"/>
    <w:rsid w:val="000B6F3F"/>
    <w:rsid w:val="000B723C"/>
    <w:rsid w:val="000B738E"/>
    <w:rsid w:val="000B7B25"/>
    <w:rsid w:val="000C0D51"/>
    <w:rsid w:val="000C0FF8"/>
    <w:rsid w:val="000C2AED"/>
    <w:rsid w:val="000C312C"/>
    <w:rsid w:val="000C3CEB"/>
    <w:rsid w:val="000C4158"/>
    <w:rsid w:val="000C476A"/>
    <w:rsid w:val="000C510B"/>
    <w:rsid w:val="000C51BD"/>
    <w:rsid w:val="000C52D8"/>
    <w:rsid w:val="000C5449"/>
    <w:rsid w:val="000C5537"/>
    <w:rsid w:val="000C5EFA"/>
    <w:rsid w:val="000C65A2"/>
    <w:rsid w:val="000C6867"/>
    <w:rsid w:val="000C6C07"/>
    <w:rsid w:val="000C7096"/>
    <w:rsid w:val="000C7619"/>
    <w:rsid w:val="000C7658"/>
    <w:rsid w:val="000D05DA"/>
    <w:rsid w:val="000D068C"/>
    <w:rsid w:val="000D06C7"/>
    <w:rsid w:val="000D0AD3"/>
    <w:rsid w:val="000D0B08"/>
    <w:rsid w:val="000D0E3B"/>
    <w:rsid w:val="000D0FD8"/>
    <w:rsid w:val="000D1297"/>
    <w:rsid w:val="000D18C8"/>
    <w:rsid w:val="000D1955"/>
    <w:rsid w:val="000D1D6F"/>
    <w:rsid w:val="000D236F"/>
    <w:rsid w:val="000D2810"/>
    <w:rsid w:val="000D2BB8"/>
    <w:rsid w:val="000D357A"/>
    <w:rsid w:val="000D4C21"/>
    <w:rsid w:val="000D4E4F"/>
    <w:rsid w:val="000D5083"/>
    <w:rsid w:val="000D59BF"/>
    <w:rsid w:val="000D600A"/>
    <w:rsid w:val="000D616A"/>
    <w:rsid w:val="000D622D"/>
    <w:rsid w:val="000D65ED"/>
    <w:rsid w:val="000D6F19"/>
    <w:rsid w:val="000D75E6"/>
    <w:rsid w:val="000D7BC0"/>
    <w:rsid w:val="000E07AF"/>
    <w:rsid w:val="000E07BF"/>
    <w:rsid w:val="000E12D5"/>
    <w:rsid w:val="000E1360"/>
    <w:rsid w:val="000E14E0"/>
    <w:rsid w:val="000E178B"/>
    <w:rsid w:val="000E1F17"/>
    <w:rsid w:val="000E1FAB"/>
    <w:rsid w:val="000E26CE"/>
    <w:rsid w:val="000E2BAC"/>
    <w:rsid w:val="000E2D90"/>
    <w:rsid w:val="000E30C5"/>
    <w:rsid w:val="000E3AF3"/>
    <w:rsid w:val="000E3C09"/>
    <w:rsid w:val="000E4394"/>
    <w:rsid w:val="000E6F59"/>
    <w:rsid w:val="000E7B24"/>
    <w:rsid w:val="000E7E70"/>
    <w:rsid w:val="000F03F8"/>
    <w:rsid w:val="000F068E"/>
    <w:rsid w:val="000F095B"/>
    <w:rsid w:val="000F10D3"/>
    <w:rsid w:val="000F13EC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582"/>
    <w:rsid w:val="000F4756"/>
    <w:rsid w:val="000F50D7"/>
    <w:rsid w:val="000F54B0"/>
    <w:rsid w:val="000F56E8"/>
    <w:rsid w:val="000F570B"/>
    <w:rsid w:val="000F5D03"/>
    <w:rsid w:val="000F69F3"/>
    <w:rsid w:val="000F6B4F"/>
    <w:rsid w:val="000F71CB"/>
    <w:rsid w:val="001005D5"/>
    <w:rsid w:val="001014CE"/>
    <w:rsid w:val="001018B5"/>
    <w:rsid w:val="00101923"/>
    <w:rsid w:val="00101CBE"/>
    <w:rsid w:val="00101CFE"/>
    <w:rsid w:val="0010268E"/>
    <w:rsid w:val="001026DD"/>
    <w:rsid w:val="0010271A"/>
    <w:rsid w:val="00103592"/>
    <w:rsid w:val="00103D24"/>
    <w:rsid w:val="0010405E"/>
    <w:rsid w:val="001041CC"/>
    <w:rsid w:val="00104AB0"/>
    <w:rsid w:val="00104F00"/>
    <w:rsid w:val="001053EB"/>
    <w:rsid w:val="00105416"/>
    <w:rsid w:val="001056A5"/>
    <w:rsid w:val="001057B3"/>
    <w:rsid w:val="00105BDE"/>
    <w:rsid w:val="001064FD"/>
    <w:rsid w:val="0010689A"/>
    <w:rsid w:val="001068B5"/>
    <w:rsid w:val="00106D0D"/>
    <w:rsid w:val="0010702F"/>
    <w:rsid w:val="00107444"/>
    <w:rsid w:val="001075F1"/>
    <w:rsid w:val="00107FEC"/>
    <w:rsid w:val="00110D09"/>
    <w:rsid w:val="00111267"/>
    <w:rsid w:val="0011197E"/>
    <w:rsid w:val="00112164"/>
    <w:rsid w:val="00112ADA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238"/>
    <w:rsid w:val="001166F2"/>
    <w:rsid w:val="00116B69"/>
    <w:rsid w:val="00117104"/>
    <w:rsid w:val="0011711B"/>
    <w:rsid w:val="001171AD"/>
    <w:rsid w:val="00117CC8"/>
    <w:rsid w:val="001202E1"/>
    <w:rsid w:val="001210D6"/>
    <w:rsid w:val="00121EF4"/>
    <w:rsid w:val="001221D1"/>
    <w:rsid w:val="00122333"/>
    <w:rsid w:val="001224AF"/>
    <w:rsid w:val="001224C6"/>
    <w:rsid w:val="00122557"/>
    <w:rsid w:val="0012261A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214"/>
    <w:rsid w:val="00126BF8"/>
    <w:rsid w:val="00126C64"/>
    <w:rsid w:val="00127025"/>
    <w:rsid w:val="00127158"/>
    <w:rsid w:val="00127240"/>
    <w:rsid w:val="00127643"/>
    <w:rsid w:val="001279BB"/>
    <w:rsid w:val="001309A1"/>
    <w:rsid w:val="00130A29"/>
    <w:rsid w:val="00130BB4"/>
    <w:rsid w:val="00130C60"/>
    <w:rsid w:val="001314FA"/>
    <w:rsid w:val="001317B2"/>
    <w:rsid w:val="001317E8"/>
    <w:rsid w:val="001318B7"/>
    <w:rsid w:val="00132F03"/>
    <w:rsid w:val="001339F5"/>
    <w:rsid w:val="00133C8F"/>
    <w:rsid w:val="00133E2F"/>
    <w:rsid w:val="00133FB6"/>
    <w:rsid w:val="00133FC8"/>
    <w:rsid w:val="00134C0E"/>
    <w:rsid w:val="0013501A"/>
    <w:rsid w:val="00135476"/>
    <w:rsid w:val="00135AFE"/>
    <w:rsid w:val="00135F16"/>
    <w:rsid w:val="00136142"/>
    <w:rsid w:val="00137BB8"/>
    <w:rsid w:val="001401AC"/>
    <w:rsid w:val="00140220"/>
    <w:rsid w:val="00140678"/>
    <w:rsid w:val="00141B80"/>
    <w:rsid w:val="00141BB0"/>
    <w:rsid w:val="00141E08"/>
    <w:rsid w:val="00141E13"/>
    <w:rsid w:val="00142684"/>
    <w:rsid w:val="001427AC"/>
    <w:rsid w:val="00142DFC"/>
    <w:rsid w:val="001449CA"/>
    <w:rsid w:val="00144F66"/>
    <w:rsid w:val="00145018"/>
    <w:rsid w:val="0014519B"/>
    <w:rsid w:val="00145265"/>
    <w:rsid w:val="00145573"/>
    <w:rsid w:val="00145D43"/>
    <w:rsid w:val="001462A7"/>
    <w:rsid w:val="00146619"/>
    <w:rsid w:val="001466BA"/>
    <w:rsid w:val="001467D0"/>
    <w:rsid w:val="001468F8"/>
    <w:rsid w:val="0014708D"/>
    <w:rsid w:val="0014753F"/>
    <w:rsid w:val="001505F3"/>
    <w:rsid w:val="00150802"/>
    <w:rsid w:val="00151246"/>
    <w:rsid w:val="00151315"/>
    <w:rsid w:val="00151D9B"/>
    <w:rsid w:val="00151ECD"/>
    <w:rsid w:val="00151EF4"/>
    <w:rsid w:val="001528D9"/>
    <w:rsid w:val="0015299F"/>
    <w:rsid w:val="001529CD"/>
    <w:rsid w:val="00153A61"/>
    <w:rsid w:val="00153D3A"/>
    <w:rsid w:val="00153EBD"/>
    <w:rsid w:val="00154335"/>
    <w:rsid w:val="001546D9"/>
    <w:rsid w:val="00154815"/>
    <w:rsid w:val="00154CF5"/>
    <w:rsid w:val="00155300"/>
    <w:rsid w:val="00155568"/>
    <w:rsid w:val="001559F6"/>
    <w:rsid w:val="00155A89"/>
    <w:rsid w:val="00156102"/>
    <w:rsid w:val="001563D9"/>
    <w:rsid w:val="001568A8"/>
    <w:rsid w:val="00156963"/>
    <w:rsid w:val="0015696C"/>
    <w:rsid w:val="00156E5F"/>
    <w:rsid w:val="00157048"/>
    <w:rsid w:val="00157203"/>
    <w:rsid w:val="001572BF"/>
    <w:rsid w:val="00160828"/>
    <w:rsid w:val="00160BA7"/>
    <w:rsid w:val="00160CE4"/>
    <w:rsid w:val="00161694"/>
    <w:rsid w:val="0016218F"/>
    <w:rsid w:val="001621BB"/>
    <w:rsid w:val="001623EB"/>
    <w:rsid w:val="0016283E"/>
    <w:rsid w:val="00162D43"/>
    <w:rsid w:val="001632E9"/>
    <w:rsid w:val="001635A9"/>
    <w:rsid w:val="00163AE3"/>
    <w:rsid w:val="00163F18"/>
    <w:rsid w:val="00164F58"/>
    <w:rsid w:val="0016591F"/>
    <w:rsid w:val="00165937"/>
    <w:rsid w:val="00165962"/>
    <w:rsid w:val="00165A9A"/>
    <w:rsid w:val="0016636A"/>
    <w:rsid w:val="00166E7A"/>
    <w:rsid w:val="001672A4"/>
    <w:rsid w:val="001673BE"/>
    <w:rsid w:val="00167AD5"/>
    <w:rsid w:val="00167FE0"/>
    <w:rsid w:val="001706CB"/>
    <w:rsid w:val="00170746"/>
    <w:rsid w:val="0017171A"/>
    <w:rsid w:val="0017264B"/>
    <w:rsid w:val="001727A7"/>
    <w:rsid w:val="001735D1"/>
    <w:rsid w:val="001736B4"/>
    <w:rsid w:val="00174F0A"/>
    <w:rsid w:val="00175627"/>
    <w:rsid w:val="00176534"/>
    <w:rsid w:val="001766B3"/>
    <w:rsid w:val="00176758"/>
    <w:rsid w:val="00176889"/>
    <w:rsid w:val="0017718C"/>
    <w:rsid w:val="00177994"/>
    <w:rsid w:val="00177C2D"/>
    <w:rsid w:val="00177E0A"/>
    <w:rsid w:val="0018013D"/>
    <w:rsid w:val="001802FB"/>
    <w:rsid w:val="001806BC"/>
    <w:rsid w:val="00180A25"/>
    <w:rsid w:val="00180FD3"/>
    <w:rsid w:val="001816B1"/>
    <w:rsid w:val="001818C8"/>
    <w:rsid w:val="00181A4B"/>
    <w:rsid w:val="001820C8"/>
    <w:rsid w:val="0018231D"/>
    <w:rsid w:val="0018254B"/>
    <w:rsid w:val="0018255E"/>
    <w:rsid w:val="0018271E"/>
    <w:rsid w:val="001827F2"/>
    <w:rsid w:val="00182977"/>
    <w:rsid w:val="0018311C"/>
    <w:rsid w:val="00183FA7"/>
    <w:rsid w:val="001846FE"/>
    <w:rsid w:val="00184B57"/>
    <w:rsid w:val="00184B90"/>
    <w:rsid w:val="00184C1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0D1A"/>
    <w:rsid w:val="001911EB"/>
    <w:rsid w:val="00191736"/>
    <w:rsid w:val="00191F38"/>
    <w:rsid w:val="00192094"/>
    <w:rsid w:val="0019237D"/>
    <w:rsid w:val="001923AC"/>
    <w:rsid w:val="00192659"/>
    <w:rsid w:val="00192E12"/>
    <w:rsid w:val="00192E99"/>
    <w:rsid w:val="001931FD"/>
    <w:rsid w:val="00193768"/>
    <w:rsid w:val="00193B02"/>
    <w:rsid w:val="00194B2C"/>
    <w:rsid w:val="001950F1"/>
    <w:rsid w:val="00195881"/>
    <w:rsid w:val="00195DF5"/>
    <w:rsid w:val="00196640"/>
    <w:rsid w:val="001968CE"/>
    <w:rsid w:val="00196974"/>
    <w:rsid w:val="001969F3"/>
    <w:rsid w:val="001971E8"/>
    <w:rsid w:val="001975AC"/>
    <w:rsid w:val="00197652"/>
    <w:rsid w:val="00197837"/>
    <w:rsid w:val="00197A3B"/>
    <w:rsid w:val="00197C78"/>
    <w:rsid w:val="001A0729"/>
    <w:rsid w:val="001A1861"/>
    <w:rsid w:val="001A1FA9"/>
    <w:rsid w:val="001A230E"/>
    <w:rsid w:val="001A2FC4"/>
    <w:rsid w:val="001A31D3"/>
    <w:rsid w:val="001A3950"/>
    <w:rsid w:val="001A3C99"/>
    <w:rsid w:val="001A4683"/>
    <w:rsid w:val="001A49CE"/>
    <w:rsid w:val="001A4BD9"/>
    <w:rsid w:val="001A4D48"/>
    <w:rsid w:val="001A4DF9"/>
    <w:rsid w:val="001A50AC"/>
    <w:rsid w:val="001A5470"/>
    <w:rsid w:val="001A59DB"/>
    <w:rsid w:val="001A5A59"/>
    <w:rsid w:val="001A5B8B"/>
    <w:rsid w:val="001A6272"/>
    <w:rsid w:val="001A645E"/>
    <w:rsid w:val="001A6C56"/>
    <w:rsid w:val="001A6E30"/>
    <w:rsid w:val="001A73E0"/>
    <w:rsid w:val="001B028F"/>
    <w:rsid w:val="001B0698"/>
    <w:rsid w:val="001B1226"/>
    <w:rsid w:val="001B190E"/>
    <w:rsid w:val="001B1AB9"/>
    <w:rsid w:val="001B28CD"/>
    <w:rsid w:val="001B29B2"/>
    <w:rsid w:val="001B2BE9"/>
    <w:rsid w:val="001B2D68"/>
    <w:rsid w:val="001B2D72"/>
    <w:rsid w:val="001B2F29"/>
    <w:rsid w:val="001B37A5"/>
    <w:rsid w:val="001B3831"/>
    <w:rsid w:val="001B400C"/>
    <w:rsid w:val="001B4D3D"/>
    <w:rsid w:val="001B4E5C"/>
    <w:rsid w:val="001B55F9"/>
    <w:rsid w:val="001B5975"/>
    <w:rsid w:val="001B618A"/>
    <w:rsid w:val="001B6434"/>
    <w:rsid w:val="001C004B"/>
    <w:rsid w:val="001C0582"/>
    <w:rsid w:val="001C0787"/>
    <w:rsid w:val="001C0975"/>
    <w:rsid w:val="001C0AB8"/>
    <w:rsid w:val="001C1055"/>
    <w:rsid w:val="001C1628"/>
    <w:rsid w:val="001C1DE7"/>
    <w:rsid w:val="001C3A64"/>
    <w:rsid w:val="001C3BAD"/>
    <w:rsid w:val="001C43CA"/>
    <w:rsid w:val="001C4E3C"/>
    <w:rsid w:val="001C52FA"/>
    <w:rsid w:val="001C689D"/>
    <w:rsid w:val="001C782E"/>
    <w:rsid w:val="001C7B11"/>
    <w:rsid w:val="001D03E1"/>
    <w:rsid w:val="001D0865"/>
    <w:rsid w:val="001D0C9A"/>
    <w:rsid w:val="001D0D08"/>
    <w:rsid w:val="001D10CC"/>
    <w:rsid w:val="001D13DE"/>
    <w:rsid w:val="001D143A"/>
    <w:rsid w:val="001D16A2"/>
    <w:rsid w:val="001D1A76"/>
    <w:rsid w:val="001D26BD"/>
    <w:rsid w:val="001D280E"/>
    <w:rsid w:val="001D28E2"/>
    <w:rsid w:val="001D2D8E"/>
    <w:rsid w:val="001D30EB"/>
    <w:rsid w:val="001D36A0"/>
    <w:rsid w:val="001D3EB1"/>
    <w:rsid w:val="001D3FF4"/>
    <w:rsid w:val="001D429D"/>
    <w:rsid w:val="001D4429"/>
    <w:rsid w:val="001D49BB"/>
    <w:rsid w:val="001D4C46"/>
    <w:rsid w:val="001D4D28"/>
    <w:rsid w:val="001D4EB0"/>
    <w:rsid w:val="001D57CF"/>
    <w:rsid w:val="001D5EF3"/>
    <w:rsid w:val="001D60CF"/>
    <w:rsid w:val="001D60F7"/>
    <w:rsid w:val="001D6519"/>
    <w:rsid w:val="001D6CDE"/>
    <w:rsid w:val="001D6EDC"/>
    <w:rsid w:val="001D70DE"/>
    <w:rsid w:val="001D7112"/>
    <w:rsid w:val="001E0341"/>
    <w:rsid w:val="001E0F3B"/>
    <w:rsid w:val="001E1151"/>
    <w:rsid w:val="001E17AF"/>
    <w:rsid w:val="001E1A3C"/>
    <w:rsid w:val="001E1F6E"/>
    <w:rsid w:val="001E20A8"/>
    <w:rsid w:val="001E2193"/>
    <w:rsid w:val="001E2209"/>
    <w:rsid w:val="001E2761"/>
    <w:rsid w:val="001E27EE"/>
    <w:rsid w:val="001E2D12"/>
    <w:rsid w:val="001E33EB"/>
    <w:rsid w:val="001E34BE"/>
    <w:rsid w:val="001E357C"/>
    <w:rsid w:val="001E3888"/>
    <w:rsid w:val="001E3927"/>
    <w:rsid w:val="001E395D"/>
    <w:rsid w:val="001E3D83"/>
    <w:rsid w:val="001E432D"/>
    <w:rsid w:val="001E458A"/>
    <w:rsid w:val="001E459C"/>
    <w:rsid w:val="001E48A0"/>
    <w:rsid w:val="001E4A79"/>
    <w:rsid w:val="001E4CEF"/>
    <w:rsid w:val="001E72D0"/>
    <w:rsid w:val="001E73F1"/>
    <w:rsid w:val="001E751C"/>
    <w:rsid w:val="001F0E42"/>
    <w:rsid w:val="001F1451"/>
    <w:rsid w:val="001F1C46"/>
    <w:rsid w:val="001F1DBA"/>
    <w:rsid w:val="001F217F"/>
    <w:rsid w:val="001F2767"/>
    <w:rsid w:val="001F28B8"/>
    <w:rsid w:val="001F2C5A"/>
    <w:rsid w:val="001F3A4E"/>
    <w:rsid w:val="001F3CE4"/>
    <w:rsid w:val="001F46CC"/>
    <w:rsid w:val="001F56EE"/>
    <w:rsid w:val="001F6037"/>
    <w:rsid w:val="001F63DC"/>
    <w:rsid w:val="002002E3"/>
    <w:rsid w:val="002005E7"/>
    <w:rsid w:val="002005F1"/>
    <w:rsid w:val="00200854"/>
    <w:rsid w:val="00201204"/>
    <w:rsid w:val="00202117"/>
    <w:rsid w:val="0020231D"/>
    <w:rsid w:val="00202925"/>
    <w:rsid w:val="00203494"/>
    <w:rsid w:val="0020351E"/>
    <w:rsid w:val="00203C56"/>
    <w:rsid w:val="00204AF0"/>
    <w:rsid w:val="002053EA"/>
    <w:rsid w:val="00205C68"/>
    <w:rsid w:val="00205D48"/>
    <w:rsid w:val="0020672E"/>
    <w:rsid w:val="002067F7"/>
    <w:rsid w:val="00206ACE"/>
    <w:rsid w:val="00207C6B"/>
    <w:rsid w:val="00207F84"/>
    <w:rsid w:val="00207FE4"/>
    <w:rsid w:val="00210A85"/>
    <w:rsid w:val="00211105"/>
    <w:rsid w:val="002112C0"/>
    <w:rsid w:val="002117D3"/>
    <w:rsid w:val="00212453"/>
    <w:rsid w:val="00212F22"/>
    <w:rsid w:val="002130EC"/>
    <w:rsid w:val="0021314D"/>
    <w:rsid w:val="0021389A"/>
    <w:rsid w:val="002139DF"/>
    <w:rsid w:val="00213ADC"/>
    <w:rsid w:val="00213B4C"/>
    <w:rsid w:val="00213CFE"/>
    <w:rsid w:val="00213EA4"/>
    <w:rsid w:val="0021415E"/>
    <w:rsid w:val="002143CB"/>
    <w:rsid w:val="002145EA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17A27"/>
    <w:rsid w:val="002200DA"/>
    <w:rsid w:val="00220466"/>
    <w:rsid w:val="00220496"/>
    <w:rsid w:val="0022068C"/>
    <w:rsid w:val="00220A58"/>
    <w:rsid w:val="00220F86"/>
    <w:rsid w:val="0022101C"/>
    <w:rsid w:val="00221431"/>
    <w:rsid w:val="00222667"/>
    <w:rsid w:val="00222DBC"/>
    <w:rsid w:val="00222EF9"/>
    <w:rsid w:val="002238CC"/>
    <w:rsid w:val="00223C6F"/>
    <w:rsid w:val="00223E42"/>
    <w:rsid w:val="002240DE"/>
    <w:rsid w:val="00224586"/>
    <w:rsid w:val="0022509A"/>
    <w:rsid w:val="00225126"/>
    <w:rsid w:val="00225237"/>
    <w:rsid w:val="00225272"/>
    <w:rsid w:val="002255B9"/>
    <w:rsid w:val="002257D8"/>
    <w:rsid w:val="00225C8C"/>
    <w:rsid w:val="00226084"/>
    <w:rsid w:val="0022617D"/>
    <w:rsid w:val="00226E05"/>
    <w:rsid w:val="00226ED0"/>
    <w:rsid w:val="00227601"/>
    <w:rsid w:val="00227856"/>
    <w:rsid w:val="00227A03"/>
    <w:rsid w:val="00227F72"/>
    <w:rsid w:val="0023034A"/>
    <w:rsid w:val="002306FB"/>
    <w:rsid w:val="00230B52"/>
    <w:rsid w:val="00231837"/>
    <w:rsid w:val="00231AF4"/>
    <w:rsid w:val="00232011"/>
    <w:rsid w:val="002322FC"/>
    <w:rsid w:val="002329CA"/>
    <w:rsid w:val="00233372"/>
    <w:rsid w:val="00233B8A"/>
    <w:rsid w:val="00233C4B"/>
    <w:rsid w:val="002341C4"/>
    <w:rsid w:val="00234225"/>
    <w:rsid w:val="002347E6"/>
    <w:rsid w:val="00234C0C"/>
    <w:rsid w:val="00235915"/>
    <w:rsid w:val="0023594A"/>
    <w:rsid w:val="00235CB3"/>
    <w:rsid w:val="00236746"/>
    <w:rsid w:val="00236ADD"/>
    <w:rsid w:val="00236B75"/>
    <w:rsid w:val="00236E5D"/>
    <w:rsid w:val="002372F0"/>
    <w:rsid w:val="0024022C"/>
    <w:rsid w:val="00240233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14A"/>
    <w:rsid w:val="002454D3"/>
    <w:rsid w:val="00245ABC"/>
    <w:rsid w:val="0024622F"/>
    <w:rsid w:val="00246642"/>
    <w:rsid w:val="002467BF"/>
    <w:rsid w:val="002467F7"/>
    <w:rsid w:val="002469A2"/>
    <w:rsid w:val="0024787A"/>
    <w:rsid w:val="00247D73"/>
    <w:rsid w:val="0025055D"/>
    <w:rsid w:val="00250754"/>
    <w:rsid w:val="00250A28"/>
    <w:rsid w:val="00250CFE"/>
    <w:rsid w:val="00251237"/>
    <w:rsid w:val="00251609"/>
    <w:rsid w:val="002518F9"/>
    <w:rsid w:val="00251CD8"/>
    <w:rsid w:val="00251D0A"/>
    <w:rsid w:val="0025295B"/>
    <w:rsid w:val="002529F7"/>
    <w:rsid w:val="00252C82"/>
    <w:rsid w:val="00252D9C"/>
    <w:rsid w:val="00252DCF"/>
    <w:rsid w:val="0025349A"/>
    <w:rsid w:val="00253BCC"/>
    <w:rsid w:val="0025418F"/>
    <w:rsid w:val="002546A5"/>
    <w:rsid w:val="00255147"/>
    <w:rsid w:val="002555AB"/>
    <w:rsid w:val="00255614"/>
    <w:rsid w:val="002558BD"/>
    <w:rsid w:val="00255A40"/>
    <w:rsid w:val="00255A78"/>
    <w:rsid w:val="00255B79"/>
    <w:rsid w:val="00256535"/>
    <w:rsid w:val="00256553"/>
    <w:rsid w:val="00256C72"/>
    <w:rsid w:val="00256D32"/>
    <w:rsid w:val="00257154"/>
    <w:rsid w:val="0025724F"/>
    <w:rsid w:val="00260A21"/>
    <w:rsid w:val="002610EC"/>
    <w:rsid w:val="002613E6"/>
    <w:rsid w:val="00261AD9"/>
    <w:rsid w:val="00261C11"/>
    <w:rsid w:val="00261F82"/>
    <w:rsid w:val="002629C9"/>
    <w:rsid w:val="002630D2"/>
    <w:rsid w:val="00263BE1"/>
    <w:rsid w:val="002641B8"/>
    <w:rsid w:val="00264BC0"/>
    <w:rsid w:val="002650A7"/>
    <w:rsid w:val="00265626"/>
    <w:rsid w:val="00265944"/>
    <w:rsid w:val="00265BCA"/>
    <w:rsid w:val="00265F67"/>
    <w:rsid w:val="00266299"/>
    <w:rsid w:val="00267E24"/>
    <w:rsid w:val="0027095B"/>
    <w:rsid w:val="0027177B"/>
    <w:rsid w:val="00271876"/>
    <w:rsid w:val="002718F7"/>
    <w:rsid w:val="002720B4"/>
    <w:rsid w:val="0027225E"/>
    <w:rsid w:val="00272321"/>
    <w:rsid w:val="0027262B"/>
    <w:rsid w:val="00272B03"/>
    <w:rsid w:val="002735D2"/>
    <w:rsid w:val="0027403C"/>
    <w:rsid w:val="0027422D"/>
    <w:rsid w:val="00274E3C"/>
    <w:rsid w:val="002756E4"/>
    <w:rsid w:val="0027575E"/>
    <w:rsid w:val="00275A0E"/>
    <w:rsid w:val="00275E78"/>
    <w:rsid w:val="00275F15"/>
    <w:rsid w:val="00276448"/>
    <w:rsid w:val="002767A0"/>
    <w:rsid w:val="00276A3D"/>
    <w:rsid w:val="002772EB"/>
    <w:rsid w:val="00277908"/>
    <w:rsid w:val="00277E58"/>
    <w:rsid w:val="00277F8E"/>
    <w:rsid w:val="00280265"/>
    <w:rsid w:val="002803A4"/>
    <w:rsid w:val="002809B8"/>
    <w:rsid w:val="00280D86"/>
    <w:rsid w:val="002811ED"/>
    <w:rsid w:val="0028127E"/>
    <w:rsid w:val="00281D17"/>
    <w:rsid w:val="002820CE"/>
    <w:rsid w:val="00282552"/>
    <w:rsid w:val="002825FA"/>
    <w:rsid w:val="00282DE3"/>
    <w:rsid w:val="0028345F"/>
    <w:rsid w:val="002836FA"/>
    <w:rsid w:val="00283D69"/>
    <w:rsid w:val="00283DFF"/>
    <w:rsid w:val="00283E55"/>
    <w:rsid w:val="00283F53"/>
    <w:rsid w:val="0028419D"/>
    <w:rsid w:val="002848C5"/>
    <w:rsid w:val="00284AA8"/>
    <w:rsid w:val="00284C40"/>
    <w:rsid w:val="00284CD2"/>
    <w:rsid w:val="0028529A"/>
    <w:rsid w:val="0028585B"/>
    <w:rsid w:val="00285E77"/>
    <w:rsid w:val="0028695B"/>
    <w:rsid w:val="00286BCB"/>
    <w:rsid w:val="00286D7A"/>
    <w:rsid w:val="0028743E"/>
    <w:rsid w:val="00287C9F"/>
    <w:rsid w:val="00287FC3"/>
    <w:rsid w:val="00290292"/>
    <w:rsid w:val="002902E9"/>
    <w:rsid w:val="00291199"/>
    <w:rsid w:val="00291795"/>
    <w:rsid w:val="0029191B"/>
    <w:rsid w:val="00292D10"/>
    <w:rsid w:val="0029346B"/>
    <w:rsid w:val="00293952"/>
    <w:rsid w:val="00294322"/>
    <w:rsid w:val="002945EC"/>
    <w:rsid w:val="0029528C"/>
    <w:rsid w:val="002954C3"/>
    <w:rsid w:val="002957A0"/>
    <w:rsid w:val="00295D46"/>
    <w:rsid w:val="00295DA7"/>
    <w:rsid w:val="002967E5"/>
    <w:rsid w:val="0029686A"/>
    <w:rsid w:val="002979CA"/>
    <w:rsid w:val="00297BB2"/>
    <w:rsid w:val="002A0123"/>
    <w:rsid w:val="002A074E"/>
    <w:rsid w:val="002A26B9"/>
    <w:rsid w:val="002A27BB"/>
    <w:rsid w:val="002A2907"/>
    <w:rsid w:val="002A2CB0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E4B"/>
    <w:rsid w:val="002A762A"/>
    <w:rsid w:val="002A7A5E"/>
    <w:rsid w:val="002A7C99"/>
    <w:rsid w:val="002B01E0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4279"/>
    <w:rsid w:val="002B4505"/>
    <w:rsid w:val="002B4ABE"/>
    <w:rsid w:val="002B502E"/>
    <w:rsid w:val="002B586F"/>
    <w:rsid w:val="002B59A3"/>
    <w:rsid w:val="002B5CA7"/>
    <w:rsid w:val="002B630D"/>
    <w:rsid w:val="002B6417"/>
    <w:rsid w:val="002B67AB"/>
    <w:rsid w:val="002B6D50"/>
    <w:rsid w:val="002B76E5"/>
    <w:rsid w:val="002B7A9F"/>
    <w:rsid w:val="002B7E71"/>
    <w:rsid w:val="002B7EB0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057"/>
    <w:rsid w:val="002C5106"/>
    <w:rsid w:val="002C51A4"/>
    <w:rsid w:val="002C5C92"/>
    <w:rsid w:val="002C61D6"/>
    <w:rsid w:val="002C6258"/>
    <w:rsid w:val="002C6B82"/>
    <w:rsid w:val="002C759C"/>
    <w:rsid w:val="002C7E1E"/>
    <w:rsid w:val="002D0363"/>
    <w:rsid w:val="002D051A"/>
    <w:rsid w:val="002D1520"/>
    <w:rsid w:val="002D171B"/>
    <w:rsid w:val="002D21DC"/>
    <w:rsid w:val="002D22E8"/>
    <w:rsid w:val="002D2AF7"/>
    <w:rsid w:val="002D2D7A"/>
    <w:rsid w:val="002D2E44"/>
    <w:rsid w:val="002D3026"/>
    <w:rsid w:val="002D3AFC"/>
    <w:rsid w:val="002D3E9F"/>
    <w:rsid w:val="002D3F68"/>
    <w:rsid w:val="002D4725"/>
    <w:rsid w:val="002D4B10"/>
    <w:rsid w:val="002D5521"/>
    <w:rsid w:val="002D5B61"/>
    <w:rsid w:val="002D6653"/>
    <w:rsid w:val="002D665C"/>
    <w:rsid w:val="002D66E0"/>
    <w:rsid w:val="002E0117"/>
    <w:rsid w:val="002E067B"/>
    <w:rsid w:val="002E086D"/>
    <w:rsid w:val="002E0FE9"/>
    <w:rsid w:val="002E1451"/>
    <w:rsid w:val="002E1D5C"/>
    <w:rsid w:val="002E1EAA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547C"/>
    <w:rsid w:val="002E5745"/>
    <w:rsid w:val="002E6194"/>
    <w:rsid w:val="002E6259"/>
    <w:rsid w:val="002E6624"/>
    <w:rsid w:val="002E67EA"/>
    <w:rsid w:val="002E6A18"/>
    <w:rsid w:val="002E6B00"/>
    <w:rsid w:val="002E7079"/>
    <w:rsid w:val="002F02F9"/>
    <w:rsid w:val="002F060F"/>
    <w:rsid w:val="002F065C"/>
    <w:rsid w:val="002F07AB"/>
    <w:rsid w:val="002F0AD0"/>
    <w:rsid w:val="002F13C9"/>
    <w:rsid w:val="002F15E4"/>
    <w:rsid w:val="002F20AF"/>
    <w:rsid w:val="002F2256"/>
    <w:rsid w:val="002F2B4D"/>
    <w:rsid w:val="002F2D71"/>
    <w:rsid w:val="002F33BF"/>
    <w:rsid w:val="002F3522"/>
    <w:rsid w:val="002F39E5"/>
    <w:rsid w:val="002F3BD6"/>
    <w:rsid w:val="002F3F98"/>
    <w:rsid w:val="002F430D"/>
    <w:rsid w:val="002F4713"/>
    <w:rsid w:val="002F4A08"/>
    <w:rsid w:val="002F4FBF"/>
    <w:rsid w:val="002F5A8E"/>
    <w:rsid w:val="002F626C"/>
    <w:rsid w:val="002F6654"/>
    <w:rsid w:val="002F6798"/>
    <w:rsid w:val="002F7E8D"/>
    <w:rsid w:val="00301984"/>
    <w:rsid w:val="0030199F"/>
    <w:rsid w:val="00302095"/>
    <w:rsid w:val="0030228B"/>
    <w:rsid w:val="0030264C"/>
    <w:rsid w:val="00302C61"/>
    <w:rsid w:val="00302E3A"/>
    <w:rsid w:val="00302F8F"/>
    <w:rsid w:val="00303243"/>
    <w:rsid w:val="003036E1"/>
    <w:rsid w:val="003046C7"/>
    <w:rsid w:val="003065A3"/>
    <w:rsid w:val="003068CA"/>
    <w:rsid w:val="00306C2A"/>
    <w:rsid w:val="00306E39"/>
    <w:rsid w:val="003070BF"/>
    <w:rsid w:val="00310DAF"/>
    <w:rsid w:val="00311C9F"/>
    <w:rsid w:val="003121EC"/>
    <w:rsid w:val="00312D71"/>
    <w:rsid w:val="003132C2"/>
    <w:rsid w:val="00313691"/>
    <w:rsid w:val="00313B16"/>
    <w:rsid w:val="00313FFF"/>
    <w:rsid w:val="003142DE"/>
    <w:rsid w:val="00314379"/>
    <w:rsid w:val="0031440F"/>
    <w:rsid w:val="00314559"/>
    <w:rsid w:val="0031554F"/>
    <w:rsid w:val="00315FDB"/>
    <w:rsid w:val="00316450"/>
    <w:rsid w:val="00316762"/>
    <w:rsid w:val="003167E9"/>
    <w:rsid w:val="00317443"/>
    <w:rsid w:val="003176DF"/>
    <w:rsid w:val="00317FC3"/>
    <w:rsid w:val="00320068"/>
    <w:rsid w:val="00320140"/>
    <w:rsid w:val="0032025B"/>
    <w:rsid w:val="0032075F"/>
    <w:rsid w:val="003212F1"/>
    <w:rsid w:val="00321475"/>
    <w:rsid w:val="00321846"/>
    <w:rsid w:val="0032191B"/>
    <w:rsid w:val="0032234C"/>
    <w:rsid w:val="00322F72"/>
    <w:rsid w:val="003230E5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4FE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4761"/>
    <w:rsid w:val="00335A5C"/>
    <w:rsid w:val="00335AAB"/>
    <w:rsid w:val="00335B67"/>
    <w:rsid w:val="00335E0A"/>
    <w:rsid w:val="00337E89"/>
    <w:rsid w:val="00337EBE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68C"/>
    <w:rsid w:val="0034276F"/>
    <w:rsid w:val="00342E6F"/>
    <w:rsid w:val="00343010"/>
    <w:rsid w:val="00343921"/>
    <w:rsid w:val="00343CE3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47F7C"/>
    <w:rsid w:val="00350730"/>
    <w:rsid w:val="00350C56"/>
    <w:rsid w:val="00350CFA"/>
    <w:rsid w:val="00351EB3"/>
    <w:rsid w:val="00352501"/>
    <w:rsid w:val="00352593"/>
    <w:rsid w:val="00352892"/>
    <w:rsid w:val="00352C72"/>
    <w:rsid w:val="00352FD6"/>
    <w:rsid w:val="0035334D"/>
    <w:rsid w:val="00353EF4"/>
    <w:rsid w:val="003544ED"/>
    <w:rsid w:val="00354750"/>
    <w:rsid w:val="00354C6B"/>
    <w:rsid w:val="00354F6D"/>
    <w:rsid w:val="003550F6"/>
    <w:rsid w:val="0035598B"/>
    <w:rsid w:val="00355CB9"/>
    <w:rsid w:val="0035728F"/>
    <w:rsid w:val="003572D4"/>
    <w:rsid w:val="00357956"/>
    <w:rsid w:val="0036019F"/>
    <w:rsid w:val="00360358"/>
    <w:rsid w:val="0036043E"/>
    <w:rsid w:val="00360664"/>
    <w:rsid w:val="003612E4"/>
    <w:rsid w:val="00361BE9"/>
    <w:rsid w:val="00361E00"/>
    <w:rsid w:val="00361E6B"/>
    <w:rsid w:val="00362705"/>
    <w:rsid w:val="00362BFD"/>
    <w:rsid w:val="0036336C"/>
    <w:rsid w:val="00363A18"/>
    <w:rsid w:val="00363DEF"/>
    <w:rsid w:val="00364D71"/>
    <w:rsid w:val="0036503D"/>
    <w:rsid w:val="003651BF"/>
    <w:rsid w:val="00365261"/>
    <w:rsid w:val="00365311"/>
    <w:rsid w:val="0036567B"/>
    <w:rsid w:val="00366F48"/>
    <w:rsid w:val="00367B3F"/>
    <w:rsid w:val="00370509"/>
    <w:rsid w:val="00370C02"/>
    <w:rsid w:val="00370FF0"/>
    <w:rsid w:val="00371073"/>
    <w:rsid w:val="0037194A"/>
    <w:rsid w:val="00371B57"/>
    <w:rsid w:val="00371E58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5E6C"/>
    <w:rsid w:val="00376913"/>
    <w:rsid w:val="00376968"/>
    <w:rsid w:val="00376EEB"/>
    <w:rsid w:val="003777A4"/>
    <w:rsid w:val="0037786B"/>
    <w:rsid w:val="0037795F"/>
    <w:rsid w:val="00377E8D"/>
    <w:rsid w:val="0038099F"/>
    <w:rsid w:val="00380BA4"/>
    <w:rsid w:val="00380C9E"/>
    <w:rsid w:val="003815E3"/>
    <w:rsid w:val="003818B6"/>
    <w:rsid w:val="00382094"/>
    <w:rsid w:val="0038267D"/>
    <w:rsid w:val="00382E61"/>
    <w:rsid w:val="003837A4"/>
    <w:rsid w:val="00383C78"/>
    <w:rsid w:val="00383DFA"/>
    <w:rsid w:val="00384473"/>
    <w:rsid w:val="00385432"/>
    <w:rsid w:val="003855C5"/>
    <w:rsid w:val="00385BB0"/>
    <w:rsid w:val="0038625F"/>
    <w:rsid w:val="0038668D"/>
    <w:rsid w:val="00386910"/>
    <w:rsid w:val="00386994"/>
    <w:rsid w:val="003871F8"/>
    <w:rsid w:val="003900D6"/>
    <w:rsid w:val="003911E9"/>
    <w:rsid w:val="00391873"/>
    <w:rsid w:val="00391CCA"/>
    <w:rsid w:val="00391F69"/>
    <w:rsid w:val="00392880"/>
    <w:rsid w:val="003948C7"/>
    <w:rsid w:val="003953C4"/>
    <w:rsid w:val="00395785"/>
    <w:rsid w:val="003959EA"/>
    <w:rsid w:val="0039616B"/>
    <w:rsid w:val="003964CA"/>
    <w:rsid w:val="00396880"/>
    <w:rsid w:val="003977F0"/>
    <w:rsid w:val="003A025D"/>
    <w:rsid w:val="003A052A"/>
    <w:rsid w:val="003A1062"/>
    <w:rsid w:val="003A1084"/>
    <w:rsid w:val="003A1B6B"/>
    <w:rsid w:val="003A1E45"/>
    <w:rsid w:val="003A219C"/>
    <w:rsid w:val="003A21FD"/>
    <w:rsid w:val="003A23CD"/>
    <w:rsid w:val="003A2FAA"/>
    <w:rsid w:val="003A4B66"/>
    <w:rsid w:val="003A5C5B"/>
    <w:rsid w:val="003A5FB7"/>
    <w:rsid w:val="003A6723"/>
    <w:rsid w:val="003A74EE"/>
    <w:rsid w:val="003A7624"/>
    <w:rsid w:val="003A7B4A"/>
    <w:rsid w:val="003B07B6"/>
    <w:rsid w:val="003B0C0C"/>
    <w:rsid w:val="003B0C20"/>
    <w:rsid w:val="003B0F39"/>
    <w:rsid w:val="003B0F7E"/>
    <w:rsid w:val="003B127B"/>
    <w:rsid w:val="003B16BD"/>
    <w:rsid w:val="003B19D8"/>
    <w:rsid w:val="003B3194"/>
    <w:rsid w:val="003B386F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27C"/>
    <w:rsid w:val="003B7679"/>
    <w:rsid w:val="003C13EA"/>
    <w:rsid w:val="003C1DD1"/>
    <w:rsid w:val="003C228C"/>
    <w:rsid w:val="003C2B7E"/>
    <w:rsid w:val="003C3117"/>
    <w:rsid w:val="003C33D3"/>
    <w:rsid w:val="003C3CA2"/>
    <w:rsid w:val="003C3CC1"/>
    <w:rsid w:val="003C4160"/>
    <w:rsid w:val="003C548B"/>
    <w:rsid w:val="003C593B"/>
    <w:rsid w:val="003C5BEF"/>
    <w:rsid w:val="003C6027"/>
    <w:rsid w:val="003C60C3"/>
    <w:rsid w:val="003C62AE"/>
    <w:rsid w:val="003C657B"/>
    <w:rsid w:val="003C6617"/>
    <w:rsid w:val="003C6A14"/>
    <w:rsid w:val="003C6CBD"/>
    <w:rsid w:val="003C6E58"/>
    <w:rsid w:val="003C700A"/>
    <w:rsid w:val="003C7B55"/>
    <w:rsid w:val="003D0699"/>
    <w:rsid w:val="003D07CE"/>
    <w:rsid w:val="003D0AC3"/>
    <w:rsid w:val="003D1519"/>
    <w:rsid w:val="003D1817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052"/>
    <w:rsid w:val="003D5390"/>
    <w:rsid w:val="003D588C"/>
    <w:rsid w:val="003D5BAA"/>
    <w:rsid w:val="003D71D8"/>
    <w:rsid w:val="003D7642"/>
    <w:rsid w:val="003D7D3D"/>
    <w:rsid w:val="003E022D"/>
    <w:rsid w:val="003E0889"/>
    <w:rsid w:val="003E0A3F"/>
    <w:rsid w:val="003E0C4E"/>
    <w:rsid w:val="003E1578"/>
    <w:rsid w:val="003E17FB"/>
    <w:rsid w:val="003E198E"/>
    <w:rsid w:val="003E1C4D"/>
    <w:rsid w:val="003E2E3F"/>
    <w:rsid w:val="003E35E8"/>
    <w:rsid w:val="003E3884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E6F21"/>
    <w:rsid w:val="003F0695"/>
    <w:rsid w:val="003F1AF7"/>
    <w:rsid w:val="003F1BF6"/>
    <w:rsid w:val="003F4558"/>
    <w:rsid w:val="003F46F3"/>
    <w:rsid w:val="003F47C4"/>
    <w:rsid w:val="003F4EA1"/>
    <w:rsid w:val="003F577E"/>
    <w:rsid w:val="003F5C08"/>
    <w:rsid w:val="003F71A8"/>
    <w:rsid w:val="003F7252"/>
    <w:rsid w:val="003F755C"/>
    <w:rsid w:val="003F7914"/>
    <w:rsid w:val="003F79B1"/>
    <w:rsid w:val="003F7C7E"/>
    <w:rsid w:val="003F7CDC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538"/>
    <w:rsid w:val="004026AA"/>
    <w:rsid w:val="00402A3B"/>
    <w:rsid w:val="00403D52"/>
    <w:rsid w:val="0040421E"/>
    <w:rsid w:val="00404449"/>
    <w:rsid w:val="00404534"/>
    <w:rsid w:val="004046A3"/>
    <w:rsid w:val="00404972"/>
    <w:rsid w:val="00404AC4"/>
    <w:rsid w:val="00404D6F"/>
    <w:rsid w:val="0040556C"/>
    <w:rsid w:val="0040615C"/>
    <w:rsid w:val="00406F0F"/>
    <w:rsid w:val="00407106"/>
    <w:rsid w:val="00407EF5"/>
    <w:rsid w:val="0041093B"/>
    <w:rsid w:val="00411051"/>
    <w:rsid w:val="004115C7"/>
    <w:rsid w:val="00411A24"/>
    <w:rsid w:val="00411AD3"/>
    <w:rsid w:val="00411C7E"/>
    <w:rsid w:val="00411FAB"/>
    <w:rsid w:val="004128F7"/>
    <w:rsid w:val="00412956"/>
    <w:rsid w:val="004131CA"/>
    <w:rsid w:val="00413C34"/>
    <w:rsid w:val="0041476D"/>
    <w:rsid w:val="00414A00"/>
    <w:rsid w:val="004150FA"/>
    <w:rsid w:val="0041624D"/>
    <w:rsid w:val="004169A4"/>
    <w:rsid w:val="00417B03"/>
    <w:rsid w:val="00417D90"/>
    <w:rsid w:val="00420002"/>
    <w:rsid w:val="0042035D"/>
    <w:rsid w:val="00420955"/>
    <w:rsid w:val="00421649"/>
    <w:rsid w:val="00421BAC"/>
    <w:rsid w:val="004227C2"/>
    <w:rsid w:val="004231F7"/>
    <w:rsid w:val="004233CA"/>
    <w:rsid w:val="00423435"/>
    <w:rsid w:val="00423511"/>
    <w:rsid w:val="00423D72"/>
    <w:rsid w:val="00424734"/>
    <w:rsid w:val="00424C4B"/>
    <w:rsid w:val="00425BE0"/>
    <w:rsid w:val="00425DE0"/>
    <w:rsid w:val="00426248"/>
    <w:rsid w:val="00426448"/>
    <w:rsid w:val="00426A63"/>
    <w:rsid w:val="00426FEF"/>
    <w:rsid w:val="004271C3"/>
    <w:rsid w:val="004277E7"/>
    <w:rsid w:val="00427996"/>
    <w:rsid w:val="00430315"/>
    <w:rsid w:val="00430A38"/>
    <w:rsid w:val="004311A9"/>
    <w:rsid w:val="00431B37"/>
    <w:rsid w:val="00432F13"/>
    <w:rsid w:val="0043338E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0E97"/>
    <w:rsid w:val="00440EEE"/>
    <w:rsid w:val="004415E7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C01"/>
    <w:rsid w:val="00443E17"/>
    <w:rsid w:val="00443F45"/>
    <w:rsid w:val="004447AB"/>
    <w:rsid w:val="00444B77"/>
    <w:rsid w:val="00444DD7"/>
    <w:rsid w:val="004453F0"/>
    <w:rsid w:val="00445767"/>
    <w:rsid w:val="004460A2"/>
    <w:rsid w:val="004460C7"/>
    <w:rsid w:val="004464F5"/>
    <w:rsid w:val="00446526"/>
    <w:rsid w:val="004469E4"/>
    <w:rsid w:val="00446A7D"/>
    <w:rsid w:val="00446D49"/>
    <w:rsid w:val="00446E8A"/>
    <w:rsid w:val="0044736D"/>
    <w:rsid w:val="004502BC"/>
    <w:rsid w:val="00450402"/>
    <w:rsid w:val="004508FB"/>
    <w:rsid w:val="00450B4E"/>
    <w:rsid w:val="00451040"/>
    <w:rsid w:val="004513BF"/>
    <w:rsid w:val="0045144A"/>
    <w:rsid w:val="00451682"/>
    <w:rsid w:val="00451D09"/>
    <w:rsid w:val="0045203D"/>
    <w:rsid w:val="00452F71"/>
    <w:rsid w:val="00453568"/>
    <w:rsid w:val="0045383A"/>
    <w:rsid w:val="00454147"/>
    <w:rsid w:val="00454268"/>
    <w:rsid w:val="00454307"/>
    <w:rsid w:val="004546CF"/>
    <w:rsid w:val="0045487E"/>
    <w:rsid w:val="00454921"/>
    <w:rsid w:val="00454D53"/>
    <w:rsid w:val="00454E26"/>
    <w:rsid w:val="004551EC"/>
    <w:rsid w:val="00455269"/>
    <w:rsid w:val="00455AFE"/>
    <w:rsid w:val="00455F2D"/>
    <w:rsid w:val="00456153"/>
    <w:rsid w:val="004569B1"/>
    <w:rsid w:val="00456BEC"/>
    <w:rsid w:val="00456D4B"/>
    <w:rsid w:val="00456E87"/>
    <w:rsid w:val="004570C0"/>
    <w:rsid w:val="004574E5"/>
    <w:rsid w:val="00457AE3"/>
    <w:rsid w:val="00457C87"/>
    <w:rsid w:val="00457E6F"/>
    <w:rsid w:val="00460B27"/>
    <w:rsid w:val="00461137"/>
    <w:rsid w:val="00461A2D"/>
    <w:rsid w:val="00461CE2"/>
    <w:rsid w:val="004620C2"/>
    <w:rsid w:val="004624E1"/>
    <w:rsid w:val="00462F6A"/>
    <w:rsid w:val="00463C83"/>
    <w:rsid w:val="0046410E"/>
    <w:rsid w:val="00464422"/>
    <w:rsid w:val="004645EA"/>
    <w:rsid w:val="00464A33"/>
    <w:rsid w:val="004652E0"/>
    <w:rsid w:val="00465454"/>
    <w:rsid w:val="004658FA"/>
    <w:rsid w:val="0046607C"/>
    <w:rsid w:val="00466980"/>
    <w:rsid w:val="00466BCC"/>
    <w:rsid w:val="00467084"/>
    <w:rsid w:val="004675FB"/>
    <w:rsid w:val="00467C0A"/>
    <w:rsid w:val="00467C38"/>
    <w:rsid w:val="00467C59"/>
    <w:rsid w:val="00467FC7"/>
    <w:rsid w:val="004703C8"/>
    <w:rsid w:val="00470C10"/>
    <w:rsid w:val="00471386"/>
    <w:rsid w:val="004714F8"/>
    <w:rsid w:val="00471723"/>
    <w:rsid w:val="004725FB"/>
    <w:rsid w:val="0047298D"/>
    <w:rsid w:val="004729A7"/>
    <w:rsid w:val="00472C64"/>
    <w:rsid w:val="004731F4"/>
    <w:rsid w:val="00473360"/>
    <w:rsid w:val="00473363"/>
    <w:rsid w:val="00473646"/>
    <w:rsid w:val="004757A8"/>
    <w:rsid w:val="004761D3"/>
    <w:rsid w:val="0047640B"/>
    <w:rsid w:val="00476420"/>
    <w:rsid w:val="00476B06"/>
    <w:rsid w:val="004771C3"/>
    <w:rsid w:val="004773AE"/>
    <w:rsid w:val="00477713"/>
    <w:rsid w:val="004778C1"/>
    <w:rsid w:val="004779B9"/>
    <w:rsid w:val="004806B7"/>
    <w:rsid w:val="0048099F"/>
    <w:rsid w:val="0048128C"/>
    <w:rsid w:val="004815D4"/>
    <w:rsid w:val="0048167F"/>
    <w:rsid w:val="00481FA1"/>
    <w:rsid w:val="004829C0"/>
    <w:rsid w:val="00482C2B"/>
    <w:rsid w:val="00482CCD"/>
    <w:rsid w:val="00482EC8"/>
    <w:rsid w:val="00483019"/>
    <w:rsid w:val="0048354A"/>
    <w:rsid w:val="00483E2C"/>
    <w:rsid w:val="00484961"/>
    <w:rsid w:val="00484BB4"/>
    <w:rsid w:val="004856E3"/>
    <w:rsid w:val="0048580E"/>
    <w:rsid w:val="00485ACC"/>
    <w:rsid w:val="00485B7D"/>
    <w:rsid w:val="004877BF"/>
    <w:rsid w:val="00487DF2"/>
    <w:rsid w:val="00487FC8"/>
    <w:rsid w:val="00490369"/>
    <w:rsid w:val="00490A4C"/>
    <w:rsid w:val="00491BCC"/>
    <w:rsid w:val="00491CDB"/>
    <w:rsid w:val="00491E50"/>
    <w:rsid w:val="00492C4B"/>
    <w:rsid w:val="0049323D"/>
    <w:rsid w:val="00493472"/>
    <w:rsid w:val="0049512A"/>
    <w:rsid w:val="00495F45"/>
    <w:rsid w:val="00495F5B"/>
    <w:rsid w:val="00496160"/>
    <w:rsid w:val="004965A5"/>
    <w:rsid w:val="0049681D"/>
    <w:rsid w:val="00496B1C"/>
    <w:rsid w:val="00496DFE"/>
    <w:rsid w:val="00497D63"/>
    <w:rsid w:val="004A0ECD"/>
    <w:rsid w:val="004A153C"/>
    <w:rsid w:val="004A283C"/>
    <w:rsid w:val="004A2CBF"/>
    <w:rsid w:val="004A2FF7"/>
    <w:rsid w:val="004A3218"/>
    <w:rsid w:val="004A38AE"/>
    <w:rsid w:val="004A3CEE"/>
    <w:rsid w:val="004A4416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5D7"/>
    <w:rsid w:val="004A6647"/>
    <w:rsid w:val="004A6FFC"/>
    <w:rsid w:val="004A7209"/>
    <w:rsid w:val="004A740B"/>
    <w:rsid w:val="004A7703"/>
    <w:rsid w:val="004B0646"/>
    <w:rsid w:val="004B0E07"/>
    <w:rsid w:val="004B211E"/>
    <w:rsid w:val="004B2DD9"/>
    <w:rsid w:val="004B427E"/>
    <w:rsid w:val="004B466D"/>
    <w:rsid w:val="004B508E"/>
    <w:rsid w:val="004B516D"/>
    <w:rsid w:val="004B526B"/>
    <w:rsid w:val="004B5300"/>
    <w:rsid w:val="004B5375"/>
    <w:rsid w:val="004B54DB"/>
    <w:rsid w:val="004B5D6C"/>
    <w:rsid w:val="004B64AC"/>
    <w:rsid w:val="004B6508"/>
    <w:rsid w:val="004B6782"/>
    <w:rsid w:val="004B69A5"/>
    <w:rsid w:val="004B6F93"/>
    <w:rsid w:val="004B738D"/>
    <w:rsid w:val="004B7DA1"/>
    <w:rsid w:val="004C00E9"/>
    <w:rsid w:val="004C0638"/>
    <w:rsid w:val="004C0646"/>
    <w:rsid w:val="004C06EB"/>
    <w:rsid w:val="004C078B"/>
    <w:rsid w:val="004C095E"/>
    <w:rsid w:val="004C09C1"/>
    <w:rsid w:val="004C10EC"/>
    <w:rsid w:val="004C13FB"/>
    <w:rsid w:val="004C15D7"/>
    <w:rsid w:val="004C2282"/>
    <w:rsid w:val="004C2305"/>
    <w:rsid w:val="004C2AF4"/>
    <w:rsid w:val="004C2EDB"/>
    <w:rsid w:val="004C3096"/>
    <w:rsid w:val="004C310D"/>
    <w:rsid w:val="004C31C6"/>
    <w:rsid w:val="004C32E2"/>
    <w:rsid w:val="004C3698"/>
    <w:rsid w:val="004C4379"/>
    <w:rsid w:val="004C491F"/>
    <w:rsid w:val="004C499F"/>
    <w:rsid w:val="004C5131"/>
    <w:rsid w:val="004C552D"/>
    <w:rsid w:val="004C580D"/>
    <w:rsid w:val="004C5C0F"/>
    <w:rsid w:val="004C64C8"/>
    <w:rsid w:val="004D0FE8"/>
    <w:rsid w:val="004D114A"/>
    <w:rsid w:val="004D1376"/>
    <w:rsid w:val="004D15FA"/>
    <w:rsid w:val="004D18DB"/>
    <w:rsid w:val="004D1F9B"/>
    <w:rsid w:val="004D312C"/>
    <w:rsid w:val="004D31EF"/>
    <w:rsid w:val="004D3C47"/>
    <w:rsid w:val="004D3CFF"/>
    <w:rsid w:val="004D3D1E"/>
    <w:rsid w:val="004D3E14"/>
    <w:rsid w:val="004D421F"/>
    <w:rsid w:val="004D4C8F"/>
    <w:rsid w:val="004D4D09"/>
    <w:rsid w:val="004D4DE7"/>
    <w:rsid w:val="004D5434"/>
    <w:rsid w:val="004D5BD2"/>
    <w:rsid w:val="004D5C7B"/>
    <w:rsid w:val="004D5E70"/>
    <w:rsid w:val="004D5FB3"/>
    <w:rsid w:val="004D60E5"/>
    <w:rsid w:val="004D6A44"/>
    <w:rsid w:val="004D6AE6"/>
    <w:rsid w:val="004D6D55"/>
    <w:rsid w:val="004D6DA7"/>
    <w:rsid w:val="004D7853"/>
    <w:rsid w:val="004D7CFE"/>
    <w:rsid w:val="004E0993"/>
    <w:rsid w:val="004E0F4D"/>
    <w:rsid w:val="004E124A"/>
    <w:rsid w:val="004E2B3B"/>
    <w:rsid w:val="004E2CAD"/>
    <w:rsid w:val="004E3596"/>
    <w:rsid w:val="004E3925"/>
    <w:rsid w:val="004E3965"/>
    <w:rsid w:val="004E3FA8"/>
    <w:rsid w:val="004E4191"/>
    <w:rsid w:val="004E49E3"/>
    <w:rsid w:val="004E4A2B"/>
    <w:rsid w:val="004E50C6"/>
    <w:rsid w:val="004E5226"/>
    <w:rsid w:val="004E5286"/>
    <w:rsid w:val="004E54DD"/>
    <w:rsid w:val="004E61EB"/>
    <w:rsid w:val="004E660B"/>
    <w:rsid w:val="004E727E"/>
    <w:rsid w:val="004E7D6B"/>
    <w:rsid w:val="004F0758"/>
    <w:rsid w:val="004F1093"/>
    <w:rsid w:val="004F1493"/>
    <w:rsid w:val="004F1B61"/>
    <w:rsid w:val="004F1CD3"/>
    <w:rsid w:val="004F2782"/>
    <w:rsid w:val="004F2FEF"/>
    <w:rsid w:val="004F3028"/>
    <w:rsid w:val="004F334E"/>
    <w:rsid w:val="004F3CD9"/>
    <w:rsid w:val="004F3D41"/>
    <w:rsid w:val="004F46E7"/>
    <w:rsid w:val="004F4862"/>
    <w:rsid w:val="004F5029"/>
    <w:rsid w:val="004F518D"/>
    <w:rsid w:val="004F626D"/>
    <w:rsid w:val="004F6348"/>
    <w:rsid w:val="004F6A98"/>
    <w:rsid w:val="004F729F"/>
    <w:rsid w:val="004F774A"/>
    <w:rsid w:val="0050027F"/>
    <w:rsid w:val="005006E8"/>
    <w:rsid w:val="005009F2"/>
    <w:rsid w:val="0050128C"/>
    <w:rsid w:val="005016AC"/>
    <w:rsid w:val="00501CC2"/>
    <w:rsid w:val="00501D66"/>
    <w:rsid w:val="0050243E"/>
    <w:rsid w:val="00502563"/>
    <w:rsid w:val="00502D36"/>
    <w:rsid w:val="005031D6"/>
    <w:rsid w:val="00503656"/>
    <w:rsid w:val="00503A21"/>
    <w:rsid w:val="00503BF5"/>
    <w:rsid w:val="0050428C"/>
    <w:rsid w:val="0050494B"/>
    <w:rsid w:val="00505673"/>
    <w:rsid w:val="00505F7C"/>
    <w:rsid w:val="00505FC7"/>
    <w:rsid w:val="0050626C"/>
    <w:rsid w:val="00506A99"/>
    <w:rsid w:val="0050701C"/>
    <w:rsid w:val="005100BD"/>
    <w:rsid w:val="0051022D"/>
    <w:rsid w:val="0051081A"/>
    <w:rsid w:val="00510D2A"/>
    <w:rsid w:val="005126F8"/>
    <w:rsid w:val="005127DC"/>
    <w:rsid w:val="0051306E"/>
    <w:rsid w:val="005130B6"/>
    <w:rsid w:val="00513DDE"/>
    <w:rsid w:val="00514832"/>
    <w:rsid w:val="005155F6"/>
    <w:rsid w:val="00515DE4"/>
    <w:rsid w:val="00516664"/>
    <w:rsid w:val="0051683D"/>
    <w:rsid w:val="00516A26"/>
    <w:rsid w:val="00517E4C"/>
    <w:rsid w:val="00520F24"/>
    <w:rsid w:val="00521435"/>
    <w:rsid w:val="005223D8"/>
    <w:rsid w:val="00522C93"/>
    <w:rsid w:val="005234AA"/>
    <w:rsid w:val="00523559"/>
    <w:rsid w:val="0052371F"/>
    <w:rsid w:val="0052372A"/>
    <w:rsid w:val="0052374D"/>
    <w:rsid w:val="00523CD5"/>
    <w:rsid w:val="0052422F"/>
    <w:rsid w:val="00524388"/>
    <w:rsid w:val="005245D9"/>
    <w:rsid w:val="0052494A"/>
    <w:rsid w:val="00524B0F"/>
    <w:rsid w:val="00524B7B"/>
    <w:rsid w:val="00524DFC"/>
    <w:rsid w:val="0052551A"/>
    <w:rsid w:val="0052556A"/>
    <w:rsid w:val="005256F7"/>
    <w:rsid w:val="00525736"/>
    <w:rsid w:val="005258FE"/>
    <w:rsid w:val="00525AC9"/>
    <w:rsid w:val="00525F98"/>
    <w:rsid w:val="005261B5"/>
    <w:rsid w:val="0052650B"/>
    <w:rsid w:val="005270DF"/>
    <w:rsid w:val="005276CB"/>
    <w:rsid w:val="005277C3"/>
    <w:rsid w:val="00530386"/>
    <w:rsid w:val="00531414"/>
    <w:rsid w:val="0053189F"/>
    <w:rsid w:val="00531C01"/>
    <w:rsid w:val="0053219C"/>
    <w:rsid w:val="005326E7"/>
    <w:rsid w:val="0053290B"/>
    <w:rsid w:val="005329FD"/>
    <w:rsid w:val="00532E24"/>
    <w:rsid w:val="005336F3"/>
    <w:rsid w:val="00535437"/>
    <w:rsid w:val="00536142"/>
    <w:rsid w:val="005361E8"/>
    <w:rsid w:val="005367EA"/>
    <w:rsid w:val="0053738D"/>
    <w:rsid w:val="00537F6A"/>
    <w:rsid w:val="005405D0"/>
    <w:rsid w:val="00540CA9"/>
    <w:rsid w:val="0054112F"/>
    <w:rsid w:val="005411EC"/>
    <w:rsid w:val="005415A5"/>
    <w:rsid w:val="005419B6"/>
    <w:rsid w:val="0054217F"/>
    <w:rsid w:val="00542FE2"/>
    <w:rsid w:val="005434FD"/>
    <w:rsid w:val="00543544"/>
    <w:rsid w:val="00544233"/>
    <w:rsid w:val="00544449"/>
    <w:rsid w:val="005444B5"/>
    <w:rsid w:val="00544AB4"/>
    <w:rsid w:val="00544E5E"/>
    <w:rsid w:val="00545338"/>
    <w:rsid w:val="005458C5"/>
    <w:rsid w:val="00546068"/>
    <w:rsid w:val="005463D8"/>
    <w:rsid w:val="00546CF2"/>
    <w:rsid w:val="0054716A"/>
    <w:rsid w:val="0054729C"/>
    <w:rsid w:val="0054740A"/>
    <w:rsid w:val="005507CF"/>
    <w:rsid w:val="005508AB"/>
    <w:rsid w:val="0055121A"/>
    <w:rsid w:val="00551288"/>
    <w:rsid w:val="0055136D"/>
    <w:rsid w:val="005513DB"/>
    <w:rsid w:val="005514B4"/>
    <w:rsid w:val="00551584"/>
    <w:rsid w:val="00551B90"/>
    <w:rsid w:val="00552407"/>
    <w:rsid w:val="0055254D"/>
    <w:rsid w:val="005536BB"/>
    <w:rsid w:val="00554830"/>
    <w:rsid w:val="00554837"/>
    <w:rsid w:val="00554BE0"/>
    <w:rsid w:val="00555668"/>
    <w:rsid w:val="00555932"/>
    <w:rsid w:val="00555F5F"/>
    <w:rsid w:val="00555F85"/>
    <w:rsid w:val="00556147"/>
    <w:rsid w:val="00556189"/>
    <w:rsid w:val="005561BE"/>
    <w:rsid w:val="005563B8"/>
    <w:rsid w:val="005568AF"/>
    <w:rsid w:val="00556BD6"/>
    <w:rsid w:val="00556F10"/>
    <w:rsid w:val="005571AB"/>
    <w:rsid w:val="00557298"/>
    <w:rsid w:val="005578AD"/>
    <w:rsid w:val="00560ADE"/>
    <w:rsid w:val="005612A1"/>
    <w:rsid w:val="00561939"/>
    <w:rsid w:val="00561EEA"/>
    <w:rsid w:val="00562240"/>
    <w:rsid w:val="00562975"/>
    <w:rsid w:val="005629FB"/>
    <w:rsid w:val="00562ED7"/>
    <w:rsid w:val="005635A5"/>
    <w:rsid w:val="00563C89"/>
    <w:rsid w:val="00563D9A"/>
    <w:rsid w:val="00564916"/>
    <w:rsid w:val="00565206"/>
    <w:rsid w:val="005653B9"/>
    <w:rsid w:val="00565418"/>
    <w:rsid w:val="00565517"/>
    <w:rsid w:val="00565DFA"/>
    <w:rsid w:val="00565E3B"/>
    <w:rsid w:val="00565E8C"/>
    <w:rsid w:val="0056680E"/>
    <w:rsid w:val="00566ABA"/>
    <w:rsid w:val="005670D9"/>
    <w:rsid w:val="00567B6E"/>
    <w:rsid w:val="00567C50"/>
    <w:rsid w:val="005703CB"/>
    <w:rsid w:val="00570828"/>
    <w:rsid w:val="00570CD9"/>
    <w:rsid w:val="00571457"/>
    <w:rsid w:val="00571A9A"/>
    <w:rsid w:val="00572371"/>
    <w:rsid w:val="005723FB"/>
    <w:rsid w:val="00572C1A"/>
    <w:rsid w:val="005731E2"/>
    <w:rsid w:val="005732D6"/>
    <w:rsid w:val="005734E2"/>
    <w:rsid w:val="00573E60"/>
    <w:rsid w:val="00574114"/>
    <w:rsid w:val="00575359"/>
    <w:rsid w:val="00575FF8"/>
    <w:rsid w:val="0057647E"/>
    <w:rsid w:val="00576934"/>
    <w:rsid w:val="00577210"/>
    <w:rsid w:val="00577572"/>
    <w:rsid w:val="005778C7"/>
    <w:rsid w:val="00577F73"/>
    <w:rsid w:val="0058025B"/>
    <w:rsid w:val="0058082C"/>
    <w:rsid w:val="00580859"/>
    <w:rsid w:val="00581792"/>
    <w:rsid w:val="00581B08"/>
    <w:rsid w:val="0058226F"/>
    <w:rsid w:val="00582397"/>
    <w:rsid w:val="005827A6"/>
    <w:rsid w:val="00582AC6"/>
    <w:rsid w:val="00582C6E"/>
    <w:rsid w:val="0058308D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79E"/>
    <w:rsid w:val="00586DE6"/>
    <w:rsid w:val="00586FBB"/>
    <w:rsid w:val="005873ED"/>
    <w:rsid w:val="0058758D"/>
    <w:rsid w:val="0058796D"/>
    <w:rsid w:val="0059025F"/>
    <w:rsid w:val="005903F0"/>
    <w:rsid w:val="0059090C"/>
    <w:rsid w:val="00590F9B"/>
    <w:rsid w:val="005911FD"/>
    <w:rsid w:val="0059144C"/>
    <w:rsid w:val="00591695"/>
    <w:rsid w:val="005923C0"/>
    <w:rsid w:val="00592680"/>
    <w:rsid w:val="00592723"/>
    <w:rsid w:val="00592DFD"/>
    <w:rsid w:val="005935FD"/>
    <w:rsid w:val="00593605"/>
    <w:rsid w:val="00593BD7"/>
    <w:rsid w:val="00594824"/>
    <w:rsid w:val="005949C2"/>
    <w:rsid w:val="00594AD3"/>
    <w:rsid w:val="00594DE8"/>
    <w:rsid w:val="00595036"/>
    <w:rsid w:val="00595E4D"/>
    <w:rsid w:val="00596AE7"/>
    <w:rsid w:val="00596E64"/>
    <w:rsid w:val="005978E0"/>
    <w:rsid w:val="00597F40"/>
    <w:rsid w:val="005A04D9"/>
    <w:rsid w:val="005A0903"/>
    <w:rsid w:val="005A1349"/>
    <w:rsid w:val="005A1690"/>
    <w:rsid w:val="005A1788"/>
    <w:rsid w:val="005A1960"/>
    <w:rsid w:val="005A2944"/>
    <w:rsid w:val="005A2C80"/>
    <w:rsid w:val="005A2E8D"/>
    <w:rsid w:val="005A32D8"/>
    <w:rsid w:val="005A32F3"/>
    <w:rsid w:val="005A3DB4"/>
    <w:rsid w:val="005A4D4A"/>
    <w:rsid w:val="005A6AC2"/>
    <w:rsid w:val="005A6CDC"/>
    <w:rsid w:val="005A7E83"/>
    <w:rsid w:val="005B043D"/>
    <w:rsid w:val="005B05C5"/>
    <w:rsid w:val="005B0BFE"/>
    <w:rsid w:val="005B1318"/>
    <w:rsid w:val="005B1DA4"/>
    <w:rsid w:val="005B1F9F"/>
    <w:rsid w:val="005B2821"/>
    <w:rsid w:val="005B2C0E"/>
    <w:rsid w:val="005B32B3"/>
    <w:rsid w:val="005B346E"/>
    <w:rsid w:val="005B3A6E"/>
    <w:rsid w:val="005B3FC0"/>
    <w:rsid w:val="005B42D5"/>
    <w:rsid w:val="005B4495"/>
    <w:rsid w:val="005B4B37"/>
    <w:rsid w:val="005B529A"/>
    <w:rsid w:val="005B5A1E"/>
    <w:rsid w:val="005B5B81"/>
    <w:rsid w:val="005B5C4A"/>
    <w:rsid w:val="005B5E9C"/>
    <w:rsid w:val="005B664C"/>
    <w:rsid w:val="005B683F"/>
    <w:rsid w:val="005B6E18"/>
    <w:rsid w:val="005B754F"/>
    <w:rsid w:val="005B7E3F"/>
    <w:rsid w:val="005C11D4"/>
    <w:rsid w:val="005C1796"/>
    <w:rsid w:val="005C1966"/>
    <w:rsid w:val="005C1A1A"/>
    <w:rsid w:val="005C1AE8"/>
    <w:rsid w:val="005C21C2"/>
    <w:rsid w:val="005C24F0"/>
    <w:rsid w:val="005C296D"/>
    <w:rsid w:val="005C3018"/>
    <w:rsid w:val="005C38B3"/>
    <w:rsid w:val="005C49B6"/>
    <w:rsid w:val="005C4A63"/>
    <w:rsid w:val="005C511F"/>
    <w:rsid w:val="005C5238"/>
    <w:rsid w:val="005C53E0"/>
    <w:rsid w:val="005C5CD1"/>
    <w:rsid w:val="005C62DA"/>
    <w:rsid w:val="005C6331"/>
    <w:rsid w:val="005C636F"/>
    <w:rsid w:val="005C6C45"/>
    <w:rsid w:val="005C6ED8"/>
    <w:rsid w:val="005C7097"/>
    <w:rsid w:val="005C7236"/>
    <w:rsid w:val="005C7915"/>
    <w:rsid w:val="005C79C7"/>
    <w:rsid w:val="005D009A"/>
    <w:rsid w:val="005D00FC"/>
    <w:rsid w:val="005D0613"/>
    <w:rsid w:val="005D10A7"/>
    <w:rsid w:val="005D17B0"/>
    <w:rsid w:val="005D19A2"/>
    <w:rsid w:val="005D2F34"/>
    <w:rsid w:val="005D3428"/>
    <w:rsid w:val="005D3A64"/>
    <w:rsid w:val="005D444B"/>
    <w:rsid w:val="005D454A"/>
    <w:rsid w:val="005D6593"/>
    <w:rsid w:val="005D6A42"/>
    <w:rsid w:val="005D6BFE"/>
    <w:rsid w:val="005D6E41"/>
    <w:rsid w:val="005D761F"/>
    <w:rsid w:val="005D7DDF"/>
    <w:rsid w:val="005E0774"/>
    <w:rsid w:val="005E0E9D"/>
    <w:rsid w:val="005E1338"/>
    <w:rsid w:val="005E15CE"/>
    <w:rsid w:val="005E18CE"/>
    <w:rsid w:val="005E2C7F"/>
    <w:rsid w:val="005E2FAC"/>
    <w:rsid w:val="005E3976"/>
    <w:rsid w:val="005E3E27"/>
    <w:rsid w:val="005E3F2D"/>
    <w:rsid w:val="005E40B0"/>
    <w:rsid w:val="005E4869"/>
    <w:rsid w:val="005E48A0"/>
    <w:rsid w:val="005E4BB7"/>
    <w:rsid w:val="005E5193"/>
    <w:rsid w:val="005E51AF"/>
    <w:rsid w:val="005E51D3"/>
    <w:rsid w:val="005E5397"/>
    <w:rsid w:val="005E5865"/>
    <w:rsid w:val="005E5A7B"/>
    <w:rsid w:val="005E5CC7"/>
    <w:rsid w:val="005E5D2D"/>
    <w:rsid w:val="005E6895"/>
    <w:rsid w:val="005E6CBA"/>
    <w:rsid w:val="005E6E0D"/>
    <w:rsid w:val="005E7543"/>
    <w:rsid w:val="005F001C"/>
    <w:rsid w:val="005F00E1"/>
    <w:rsid w:val="005F03A5"/>
    <w:rsid w:val="005F0735"/>
    <w:rsid w:val="005F0DAF"/>
    <w:rsid w:val="005F1C40"/>
    <w:rsid w:val="005F23CC"/>
    <w:rsid w:val="005F2D3D"/>
    <w:rsid w:val="005F31FA"/>
    <w:rsid w:val="005F3CEA"/>
    <w:rsid w:val="005F3D8E"/>
    <w:rsid w:val="005F4C87"/>
    <w:rsid w:val="005F52B6"/>
    <w:rsid w:val="005F5AE2"/>
    <w:rsid w:val="005F5B28"/>
    <w:rsid w:val="005F6669"/>
    <w:rsid w:val="005F6822"/>
    <w:rsid w:val="005F6C54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3E2"/>
    <w:rsid w:val="0060423E"/>
    <w:rsid w:val="0060499E"/>
    <w:rsid w:val="006055BB"/>
    <w:rsid w:val="00605C1C"/>
    <w:rsid w:val="006069B5"/>
    <w:rsid w:val="00606C49"/>
    <w:rsid w:val="006072C3"/>
    <w:rsid w:val="00607820"/>
    <w:rsid w:val="00607D8E"/>
    <w:rsid w:val="006102C3"/>
    <w:rsid w:val="0061031F"/>
    <w:rsid w:val="00610771"/>
    <w:rsid w:val="00610AFE"/>
    <w:rsid w:val="00610C50"/>
    <w:rsid w:val="00611743"/>
    <w:rsid w:val="00611F28"/>
    <w:rsid w:val="0061254C"/>
    <w:rsid w:val="006127EB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12A"/>
    <w:rsid w:val="006172B5"/>
    <w:rsid w:val="00617748"/>
    <w:rsid w:val="00617930"/>
    <w:rsid w:val="0061797E"/>
    <w:rsid w:val="00617CD6"/>
    <w:rsid w:val="00617D13"/>
    <w:rsid w:val="00620013"/>
    <w:rsid w:val="0062063B"/>
    <w:rsid w:val="006209FE"/>
    <w:rsid w:val="00620DFD"/>
    <w:rsid w:val="00620FF1"/>
    <w:rsid w:val="00621437"/>
    <w:rsid w:val="0062149E"/>
    <w:rsid w:val="006222CF"/>
    <w:rsid w:val="0062234A"/>
    <w:rsid w:val="00622444"/>
    <w:rsid w:val="0062285C"/>
    <w:rsid w:val="0062404A"/>
    <w:rsid w:val="0062439B"/>
    <w:rsid w:val="0062469B"/>
    <w:rsid w:val="00624917"/>
    <w:rsid w:val="006258FA"/>
    <w:rsid w:val="00625FDF"/>
    <w:rsid w:val="006264CD"/>
    <w:rsid w:val="0062694C"/>
    <w:rsid w:val="0062768A"/>
    <w:rsid w:val="00627E59"/>
    <w:rsid w:val="00630073"/>
    <w:rsid w:val="006300A5"/>
    <w:rsid w:val="006312CA"/>
    <w:rsid w:val="006314EF"/>
    <w:rsid w:val="00631FC7"/>
    <w:rsid w:val="0063222D"/>
    <w:rsid w:val="006337DD"/>
    <w:rsid w:val="00633C1D"/>
    <w:rsid w:val="00633D68"/>
    <w:rsid w:val="0063461D"/>
    <w:rsid w:val="006347B1"/>
    <w:rsid w:val="00634F02"/>
    <w:rsid w:val="006354C7"/>
    <w:rsid w:val="00635909"/>
    <w:rsid w:val="00635CF8"/>
    <w:rsid w:val="0063616D"/>
    <w:rsid w:val="006363C1"/>
    <w:rsid w:val="00636B96"/>
    <w:rsid w:val="00636D43"/>
    <w:rsid w:val="006371E5"/>
    <w:rsid w:val="0063765A"/>
    <w:rsid w:val="0064030E"/>
    <w:rsid w:val="00640C33"/>
    <w:rsid w:val="00641413"/>
    <w:rsid w:val="006414BC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0C"/>
    <w:rsid w:val="00644234"/>
    <w:rsid w:val="006443E1"/>
    <w:rsid w:val="00644ADE"/>
    <w:rsid w:val="006454D7"/>
    <w:rsid w:val="00645A29"/>
    <w:rsid w:val="00645B21"/>
    <w:rsid w:val="006468DC"/>
    <w:rsid w:val="006500B2"/>
    <w:rsid w:val="006504E7"/>
    <w:rsid w:val="00650645"/>
    <w:rsid w:val="00650968"/>
    <w:rsid w:val="00650C9E"/>
    <w:rsid w:val="00651180"/>
    <w:rsid w:val="00652267"/>
    <w:rsid w:val="00652DF9"/>
    <w:rsid w:val="0065395D"/>
    <w:rsid w:val="00653C3B"/>
    <w:rsid w:val="006546CE"/>
    <w:rsid w:val="00654B9E"/>
    <w:rsid w:val="00654E33"/>
    <w:rsid w:val="006553CC"/>
    <w:rsid w:val="00655434"/>
    <w:rsid w:val="00655A3A"/>
    <w:rsid w:val="00655BF6"/>
    <w:rsid w:val="00655F5E"/>
    <w:rsid w:val="006566CC"/>
    <w:rsid w:val="006573CD"/>
    <w:rsid w:val="006578E6"/>
    <w:rsid w:val="00657A4E"/>
    <w:rsid w:val="006604BF"/>
    <w:rsid w:val="00660941"/>
    <w:rsid w:val="00660B45"/>
    <w:rsid w:val="00660CF3"/>
    <w:rsid w:val="00660E57"/>
    <w:rsid w:val="006615DD"/>
    <w:rsid w:val="00661696"/>
    <w:rsid w:val="00663344"/>
    <w:rsid w:val="00663A92"/>
    <w:rsid w:val="006640DC"/>
    <w:rsid w:val="0066424D"/>
    <w:rsid w:val="00664300"/>
    <w:rsid w:val="00664340"/>
    <w:rsid w:val="00664B45"/>
    <w:rsid w:val="00664B8C"/>
    <w:rsid w:val="00664F3F"/>
    <w:rsid w:val="006657DD"/>
    <w:rsid w:val="00665A41"/>
    <w:rsid w:val="00665BBB"/>
    <w:rsid w:val="0066610F"/>
    <w:rsid w:val="00666165"/>
    <w:rsid w:val="00666471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6E4"/>
    <w:rsid w:val="00670956"/>
    <w:rsid w:val="00670CE1"/>
    <w:rsid w:val="00671605"/>
    <w:rsid w:val="006718B4"/>
    <w:rsid w:val="00672353"/>
    <w:rsid w:val="00672421"/>
    <w:rsid w:val="006727DD"/>
    <w:rsid w:val="0067316D"/>
    <w:rsid w:val="00673911"/>
    <w:rsid w:val="00673DD0"/>
    <w:rsid w:val="00674476"/>
    <w:rsid w:val="00675918"/>
    <w:rsid w:val="00675EFC"/>
    <w:rsid w:val="0067651A"/>
    <w:rsid w:val="0067668C"/>
    <w:rsid w:val="00676B41"/>
    <w:rsid w:val="00676E4E"/>
    <w:rsid w:val="00676F28"/>
    <w:rsid w:val="0067746B"/>
    <w:rsid w:val="00677A37"/>
    <w:rsid w:val="00677E22"/>
    <w:rsid w:val="00680629"/>
    <w:rsid w:val="00680687"/>
    <w:rsid w:val="00680AFB"/>
    <w:rsid w:val="00681BB5"/>
    <w:rsid w:val="0068233B"/>
    <w:rsid w:val="0068268C"/>
    <w:rsid w:val="006826A3"/>
    <w:rsid w:val="0068274A"/>
    <w:rsid w:val="00682988"/>
    <w:rsid w:val="00683643"/>
    <w:rsid w:val="006837AF"/>
    <w:rsid w:val="00683E90"/>
    <w:rsid w:val="00683EDA"/>
    <w:rsid w:val="006848FD"/>
    <w:rsid w:val="00684A18"/>
    <w:rsid w:val="00685076"/>
    <w:rsid w:val="00685C3E"/>
    <w:rsid w:val="006862EB"/>
    <w:rsid w:val="0068705C"/>
    <w:rsid w:val="006870F0"/>
    <w:rsid w:val="00687666"/>
    <w:rsid w:val="00687B96"/>
    <w:rsid w:val="00687E27"/>
    <w:rsid w:val="00687E54"/>
    <w:rsid w:val="00687EED"/>
    <w:rsid w:val="00690D47"/>
    <w:rsid w:val="00691193"/>
    <w:rsid w:val="0069171E"/>
    <w:rsid w:val="006917CF"/>
    <w:rsid w:val="00691847"/>
    <w:rsid w:val="00692B55"/>
    <w:rsid w:val="00692BCF"/>
    <w:rsid w:val="00692F6B"/>
    <w:rsid w:val="006932D1"/>
    <w:rsid w:val="00693421"/>
    <w:rsid w:val="00693BBE"/>
    <w:rsid w:val="00693CC3"/>
    <w:rsid w:val="00693D85"/>
    <w:rsid w:val="00694CCE"/>
    <w:rsid w:val="00695DA9"/>
    <w:rsid w:val="00695F61"/>
    <w:rsid w:val="006962C5"/>
    <w:rsid w:val="0069792B"/>
    <w:rsid w:val="00697A61"/>
    <w:rsid w:val="006A019C"/>
    <w:rsid w:val="006A0694"/>
    <w:rsid w:val="006A19D2"/>
    <w:rsid w:val="006A1D76"/>
    <w:rsid w:val="006A228E"/>
    <w:rsid w:val="006A285F"/>
    <w:rsid w:val="006A2946"/>
    <w:rsid w:val="006A3948"/>
    <w:rsid w:val="006A3E97"/>
    <w:rsid w:val="006A4937"/>
    <w:rsid w:val="006A4DD3"/>
    <w:rsid w:val="006A51AF"/>
    <w:rsid w:val="006A57A1"/>
    <w:rsid w:val="006A603F"/>
    <w:rsid w:val="006A61C9"/>
    <w:rsid w:val="006A64FB"/>
    <w:rsid w:val="006A67E8"/>
    <w:rsid w:val="006A706C"/>
    <w:rsid w:val="006A76FC"/>
    <w:rsid w:val="006A7C78"/>
    <w:rsid w:val="006B02D8"/>
    <w:rsid w:val="006B0ADF"/>
    <w:rsid w:val="006B0CF3"/>
    <w:rsid w:val="006B115C"/>
    <w:rsid w:val="006B11D1"/>
    <w:rsid w:val="006B128F"/>
    <w:rsid w:val="006B1A00"/>
    <w:rsid w:val="006B27C6"/>
    <w:rsid w:val="006B2A16"/>
    <w:rsid w:val="006B2AB0"/>
    <w:rsid w:val="006B3681"/>
    <w:rsid w:val="006B375B"/>
    <w:rsid w:val="006B3822"/>
    <w:rsid w:val="006B3995"/>
    <w:rsid w:val="006B3A8D"/>
    <w:rsid w:val="006B3C02"/>
    <w:rsid w:val="006B4015"/>
    <w:rsid w:val="006B4878"/>
    <w:rsid w:val="006B521F"/>
    <w:rsid w:val="006B56AA"/>
    <w:rsid w:val="006B5AB6"/>
    <w:rsid w:val="006B5BA8"/>
    <w:rsid w:val="006B5D62"/>
    <w:rsid w:val="006B70B7"/>
    <w:rsid w:val="006B7304"/>
    <w:rsid w:val="006B7711"/>
    <w:rsid w:val="006B7A58"/>
    <w:rsid w:val="006B7EAF"/>
    <w:rsid w:val="006C058C"/>
    <w:rsid w:val="006C0610"/>
    <w:rsid w:val="006C13EE"/>
    <w:rsid w:val="006C1CEC"/>
    <w:rsid w:val="006C2203"/>
    <w:rsid w:val="006C2533"/>
    <w:rsid w:val="006C26A9"/>
    <w:rsid w:val="006C2F4E"/>
    <w:rsid w:val="006C3B24"/>
    <w:rsid w:val="006C3C96"/>
    <w:rsid w:val="006C432B"/>
    <w:rsid w:val="006C44C0"/>
    <w:rsid w:val="006C4510"/>
    <w:rsid w:val="006C45FF"/>
    <w:rsid w:val="006C465B"/>
    <w:rsid w:val="006C4698"/>
    <w:rsid w:val="006C52FD"/>
    <w:rsid w:val="006C54E6"/>
    <w:rsid w:val="006C5CA9"/>
    <w:rsid w:val="006C603F"/>
    <w:rsid w:val="006C627B"/>
    <w:rsid w:val="006C6495"/>
    <w:rsid w:val="006C65EC"/>
    <w:rsid w:val="006C6CEE"/>
    <w:rsid w:val="006C78D9"/>
    <w:rsid w:val="006C7B77"/>
    <w:rsid w:val="006D12CA"/>
    <w:rsid w:val="006D2222"/>
    <w:rsid w:val="006D2AAA"/>
    <w:rsid w:val="006D2E2E"/>
    <w:rsid w:val="006D3503"/>
    <w:rsid w:val="006D3928"/>
    <w:rsid w:val="006D3C0A"/>
    <w:rsid w:val="006D4863"/>
    <w:rsid w:val="006D52E3"/>
    <w:rsid w:val="006D5ACF"/>
    <w:rsid w:val="006D601D"/>
    <w:rsid w:val="006D6479"/>
    <w:rsid w:val="006D76A9"/>
    <w:rsid w:val="006D7FB9"/>
    <w:rsid w:val="006E04EF"/>
    <w:rsid w:val="006E062F"/>
    <w:rsid w:val="006E0A6E"/>
    <w:rsid w:val="006E1312"/>
    <w:rsid w:val="006E189B"/>
    <w:rsid w:val="006E1B33"/>
    <w:rsid w:val="006E202F"/>
    <w:rsid w:val="006E2466"/>
    <w:rsid w:val="006E29AB"/>
    <w:rsid w:val="006E2ABC"/>
    <w:rsid w:val="006E30B3"/>
    <w:rsid w:val="006E3698"/>
    <w:rsid w:val="006E3D41"/>
    <w:rsid w:val="006E3E40"/>
    <w:rsid w:val="006E444B"/>
    <w:rsid w:val="006E455E"/>
    <w:rsid w:val="006E4957"/>
    <w:rsid w:val="006E4A88"/>
    <w:rsid w:val="006E5B3C"/>
    <w:rsid w:val="006E6627"/>
    <w:rsid w:val="006E6853"/>
    <w:rsid w:val="006E6E4F"/>
    <w:rsid w:val="006E79F3"/>
    <w:rsid w:val="006F009C"/>
    <w:rsid w:val="006F0151"/>
    <w:rsid w:val="006F02BC"/>
    <w:rsid w:val="006F0CFE"/>
    <w:rsid w:val="006F1597"/>
    <w:rsid w:val="006F212E"/>
    <w:rsid w:val="006F2471"/>
    <w:rsid w:val="006F26C1"/>
    <w:rsid w:val="006F3EB9"/>
    <w:rsid w:val="006F473D"/>
    <w:rsid w:val="006F47C1"/>
    <w:rsid w:val="006F5512"/>
    <w:rsid w:val="006F5616"/>
    <w:rsid w:val="006F5BD1"/>
    <w:rsid w:val="006F5E43"/>
    <w:rsid w:val="006F5F4C"/>
    <w:rsid w:val="006F69BE"/>
    <w:rsid w:val="006F6CFB"/>
    <w:rsid w:val="006F71C9"/>
    <w:rsid w:val="006F7317"/>
    <w:rsid w:val="006F757F"/>
    <w:rsid w:val="006F777F"/>
    <w:rsid w:val="006F7BC2"/>
    <w:rsid w:val="006F7EB1"/>
    <w:rsid w:val="007008C5"/>
    <w:rsid w:val="00701049"/>
    <w:rsid w:val="00701098"/>
    <w:rsid w:val="0070174E"/>
    <w:rsid w:val="0070272A"/>
    <w:rsid w:val="00703249"/>
    <w:rsid w:val="007040EE"/>
    <w:rsid w:val="00704571"/>
    <w:rsid w:val="007049B0"/>
    <w:rsid w:val="00704E35"/>
    <w:rsid w:val="00705558"/>
    <w:rsid w:val="00705A6A"/>
    <w:rsid w:val="00705C78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20C4"/>
    <w:rsid w:val="00712432"/>
    <w:rsid w:val="00712A1C"/>
    <w:rsid w:val="007134B3"/>
    <w:rsid w:val="00713580"/>
    <w:rsid w:val="0071380F"/>
    <w:rsid w:val="0071383D"/>
    <w:rsid w:val="007138C9"/>
    <w:rsid w:val="00713DC0"/>
    <w:rsid w:val="00713F44"/>
    <w:rsid w:val="007140C2"/>
    <w:rsid w:val="00714B7E"/>
    <w:rsid w:val="00714E90"/>
    <w:rsid w:val="00714F15"/>
    <w:rsid w:val="007153B1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296"/>
    <w:rsid w:val="00720848"/>
    <w:rsid w:val="00721CE1"/>
    <w:rsid w:val="00721F02"/>
    <w:rsid w:val="007222A7"/>
    <w:rsid w:val="00722AA4"/>
    <w:rsid w:val="00722B49"/>
    <w:rsid w:val="007231CD"/>
    <w:rsid w:val="00723A40"/>
    <w:rsid w:val="00724875"/>
    <w:rsid w:val="00724A92"/>
    <w:rsid w:val="00724E35"/>
    <w:rsid w:val="00724F34"/>
    <w:rsid w:val="00730797"/>
    <w:rsid w:val="007309DB"/>
    <w:rsid w:val="00730B8B"/>
    <w:rsid w:val="00731AB0"/>
    <w:rsid w:val="00731DAA"/>
    <w:rsid w:val="007323BF"/>
    <w:rsid w:val="00732D69"/>
    <w:rsid w:val="007333C8"/>
    <w:rsid w:val="007334CD"/>
    <w:rsid w:val="00734CDD"/>
    <w:rsid w:val="00735114"/>
    <w:rsid w:val="007357A8"/>
    <w:rsid w:val="00735889"/>
    <w:rsid w:val="007364F4"/>
    <w:rsid w:val="00736589"/>
    <w:rsid w:val="007366DB"/>
    <w:rsid w:val="00736C55"/>
    <w:rsid w:val="00736E6F"/>
    <w:rsid w:val="00737156"/>
    <w:rsid w:val="00737CFF"/>
    <w:rsid w:val="0074007E"/>
    <w:rsid w:val="007405B8"/>
    <w:rsid w:val="007418CB"/>
    <w:rsid w:val="00741BCF"/>
    <w:rsid w:val="007430AB"/>
    <w:rsid w:val="0074327A"/>
    <w:rsid w:val="0074396D"/>
    <w:rsid w:val="0074427E"/>
    <w:rsid w:val="007442FA"/>
    <w:rsid w:val="00744DC5"/>
    <w:rsid w:val="00745829"/>
    <w:rsid w:val="00745DCB"/>
    <w:rsid w:val="00746727"/>
    <w:rsid w:val="00746876"/>
    <w:rsid w:val="0074687E"/>
    <w:rsid w:val="00746A15"/>
    <w:rsid w:val="00746CB8"/>
    <w:rsid w:val="0074721E"/>
    <w:rsid w:val="0074745F"/>
    <w:rsid w:val="007474D3"/>
    <w:rsid w:val="0074781D"/>
    <w:rsid w:val="007478EC"/>
    <w:rsid w:val="00747AC1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3FC"/>
    <w:rsid w:val="00752D59"/>
    <w:rsid w:val="007531DC"/>
    <w:rsid w:val="007551A8"/>
    <w:rsid w:val="0075565E"/>
    <w:rsid w:val="00755776"/>
    <w:rsid w:val="00755DCF"/>
    <w:rsid w:val="007560D5"/>
    <w:rsid w:val="00756164"/>
    <w:rsid w:val="00756AA5"/>
    <w:rsid w:val="0075706D"/>
    <w:rsid w:val="00757522"/>
    <w:rsid w:val="00757A79"/>
    <w:rsid w:val="00757D09"/>
    <w:rsid w:val="0076000B"/>
    <w:rsid w:val="0076020E"/>
    <w:rsid w:val="0076044F"/>
    <w:rsid w:val="007609E1"/>
    <w:rsid w:val="00760E2C"/>
    <w:rsid w:val="0076124F"/>
    <w:rsid w:val="007618B0"/>
    <w:rsid w:val="00761BD0"/>
    <w:rsid w:val="00762110"/>
    <w:rsid w:val="007628AF"/>
    <w:rsid w:val="00762980"/>
    <w:rsid w:val="00762A23"/>
    <w:rsid w:val="00762F59"/>
    <w:rsid w:val="00763418"/>
    <w:rsid w:val="007634C1"/>
    <w:rsid w:val="0076419B"/>
    <w:rsid w:val="00765482"/>
    <w:rsid w:val="00765B05"/>
    <w:rsid w:val="00765E66"/>
    <w:rsid w:val="00766690"/>
    <w:rsid w:val="00766E05"/>
    <w:rsid w:val="00766F1D"/>
    <w:rsid w:val="00766FD7"/>
    <w:rsid w:val="0076764C"/>
    <w:rsid w:val="00767BB2"/>
    <w:rsid w:val="0077011D"/>
    <w:rsid w:val="00770557"/>
    <w:rsid w:val="00770FC4"/>
    <w:rsid w:val="00771104"/>
    <w:rsid w:val="0077155F"/>
    <w:rsid w:val="007715FC"/>
    <w:rsid w:val="00771B90"/>
    <w:rsid w:val="00772700"/>
    <w:rsid w:val="007734D3"/>
    <w:rsid w:val="007735E1"/>
    <w:rsid w:val="0077388F"/>
    <w:rsid w:val="00773B48"/>
    <w:rsid w:val="0077420E"/>
    <w:rsid w:val="00774A42"/>
    <w:rsid w:val="007752CA"/>
    <w:rsid w:val="00775775"/>
    <w:rsid w:val="007761FD"/>
    <w:rsid w:val="007762C9"/>
    <w:rsid w:val="007763C3"/>
    <w:rsid w:val="00776457"/>
    <w:rsid w:val="007764FC"/>
    <w:rsid w:val="00776C39"/>
    <w:rsid w:val="00776F56"/>
    <w:rsid w:val="007772F5"/>
    <w:rsid w:val="00777A5E"/>
    <w:rsid w:val="007805EF"/>
    <w:rsid w:val="00780CE8"/>
    <w:rsid w:val="00780E16"/>
    <w:rsid w:val="00781028"/>
    <w:rsid w:val="0078144A"/>
    <w:rsid w:val="00781640"/>
    <w:rsid w:val="00781D6D"/>
    <w:rsid w:val="00781E2B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C73"/>
    <w:rsid w:val="00785E36"/>
    <w:rsid w:val="00785F18"/>
    <w:rsid w:val="00786214"/>
    <w:rsid w:val="007867B1"/>
    <w:rsid w:val="00786D32"/>
    <w:rsid w:val="00787BDB"/>
    <w:rsid w:val="00787BFE"/>
    <w:rsid w:val="00787E01"/>
    <w:rsid w:val="007900E8"/>
    <w:rsid w:val="00790602"/>
    <w:rsid w:val="007906A4"/>
    <w:rsid w:val="00790F3C"/>
    <w:rsid w:val="0079198D"/>
    <w:rsid w:val="00791B2B"/>
    <w:rsid w:val="00791B7C"/>
    <w:rsid w:val="00791C55"/>
    <w:rsid w:val="00792390"/>
    <w:rsid w:val="00792501"/>
    <w:rsid w:val="007926B7"/>
    <w:rsid w:val="0079277C"/>
    <w:rsid w:val="00792AB9"/>
    <w:rsid w:val="00792D76"/>
    <w:rsid w:val="00792DEE"/>
    <w:rsid w:val="00792F01"/>
    <w:rsid w:val="00793456"/>
    <w:rsid w:val="007939C7"/>
    <w:rsid w:val="00794677"/>
    <w:rsid w:val="00794A15"/>
    <w:rsid w:val="00794EE8"/>
    <w:rsid w:val="007950D8"/>
    <w:rsid w:val="00795196"/>
    <w:rsid w:val="00795367"/>
    <w:rsid w:val="00795B59"/>
    <w:rsid w:val="00796173"/>
    <w:rsid w:val="00796AEB"/>
    <w:rsid w:val="00796D13"/>
    <w:rsid w:val="00796F7F"/>
    <w:rsid w:val="007A0711"/>
    <w:rsid w:val="007A0833"/>
    <w:rsid w:val="007A0BED"/>
    <w:rsid w:val="007A0EDF"/>
    <w:rsid w:val="007A1536"/>
    <w:rsid w:val="007A1AE9"/>
    <w:rsid w:val="007A25E9"/>
    <w:rsid w:val="007A2DEB"/>
    <w:rsid w:val="007A33D5"/>
    <w:rsid w:val="007A52C0"/>
    <w:rsid w:val="007A52E3"/>
    <w:rsid w:val="007A5A80"/>
    <w:rsid w:val="007A6060"/>
    <w:rsid w:val="007A69AC"/>
    <w:rsid w:val="007A7496"/>
    <w:rsid w:val="007A7714"/>
    <w:rsid w:val="007A7951"/>
    <w:rsid w:val="007A7CAC"/>
    <w:rsid w:val="007B01FF"/>
    <w:rsid w:val="007B0349"/>
    <w:rsid w:val="007B051F"/>
    <w:rsid w:val="007B0583"/>
    <w:rsid w:val="007B0DF7"/>
    <w:rsid w:val="007B1994"/>
    <w:rsid w:val="007B2247"/>
    <w:rsid w:val="007B232A"/>
    <w:rsid w:val="007B29DE"/>
    <w:rsid w:val="007B2CB8"/>
    <w:rsid w:val="007B3102"/>
    <w:rsid w:val="007B3790"/>
    <w:rsid w:val="007B47F2"/>
    <w:rsid w:val="007B4837"/>
    <w:rsid w:val="007B547C"/>
    <w:rsid w:val="007B5663"/>
    <w:rsid w:val="007B585E"/>
    <w:rsid w:val="007B60B8"/>
    <w:rsid w:val="007B66B0"/>
    <w:rsid w:val="007B6E1F"/>
    <w:rsid w:val="007B6F3C"/>
    <w:rsid w:val="007B6F89"/>
    <w:rsid w:val="007B7F83"/>
    <w:rsid w:val="007C0866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42E"/>
    <w:rsid w:val="007D2967"/>
    <w:rsid w:val="007D2992"/>
    <w:rsid w:val="007D2B47"/>
    <w:rsid w:val="007D3789"/>
    <w:rsid w:val="007D3A48"/>
    <w:rsid w:val="007D3C71"/>
    <w:rsid w:val="007D4EF0"/>
    <w:rsid w:val="007D52F9"/>
    <w:rsid w:val="007D6290"/>
    <w:rsid w:val="007D67AF"/>
    <w:rsid w:val="007D6A83"/>
    <w:rsid w:val="007D7189"/>
    <w:rsid w:val="007D736B"/>
    <w:rsid w:val="007D7E9C"/>
    <w:rsid w:val="007E08D6"/>
    <w:rsid w:val="007E0AB0"/>
    <w:rsid w:val="007E2FD4"/>
    <w:rsid w:val="007E3A07"/>
    <w:rsid w:val="007E5F14"/>
    <w:rsid w:val="007E6658"/>
    <w:rsid w:val="007E689A"/>
    <w:rsid w:val="007E69C8"/>
    <w:rsid w:val="007E6A6B"/>
    <w:rsid w:val="007E6F3B"/>
    <w:rsid w:val="007E7464"/>
    <w:rsid w:val="007E7A07"/>
    <w:rsid w:val="007E7B1D"/>
    <w:rsid w:val="007F0047"/>
    <w:rsid w:val="007F086F"/>
    <w:rsid w:val="007F0BD2"/>
    <w:rsid w:val="007F0D54"/>
    <w:rsid w:val="007F151B"/>
    <w:rsid w:val="007F19ED"/>
    <w:rsid w:val="007F1C74"/>
    <w:rsid w:val="007F2797"/>
    <w:rsid w:val="007F3069"/>
    <w:rsid w:val="007F383F"/>
    <w:rsid w:val="007F408D"/>
    <w:rsid w:val="007F482A"/>
    <w:rsid w:val="007F4973"/>
    <w:rsid w:val="007F57CF"/>
    <w:rsid w:val="007F5C42"/>
    <w:rsid w:val="007F5CC5"/>
    <w:rsid w:val="007F66F8"/>
    <w:rsid w:val="007F672D"/>
    <w:rsid w:val="007F6B2E"/>
    <w:rsid w:val="007F6B81"/>
    <w:rsid w:val="007F6E9C"/>
    <w:rsid w:val="007F7AB5"/>
    <w:rsid w:val="00800AA4"/>
    <w:rsid w:val="00800B65"/>
    <w:rsid w:val="00800BCE"/>
    <w:rsid w:val="00800E5A"/>
    <w:rsid w:val="00801857"/>
    <w:rsid w:val="00801BB2"/>
    <w:rsid w:val="00801CFF"/>
    <w:rsid w:val="00802803"/>
    <w:rsid w:val="00802A21"/>
    <w:rsid w:val="00802BB2"/>
    <w:rsid w:val="00802D56"/>
    <w:rsid w:val="0080343D"/>
    <w:rsid w:val="00803514"/>
    <w:rsid w:val="0080388D"/>
    <w:rsid w:val="00803B31"/>
    <w:rsid w:val="00803BAE"/>
    <w:rsid w:val="008040F8"/>
    <w:rsid w:val="008041D8"/>
    <w:rsid w:val="00804718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E53"/>
    <w:rsid w:val="00811F99"/>
    <w:rsid w:val="008128E2"/>
    <w:rsid w:val="00812B41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783F"/>
    <w:rsid w:val="008179AD"/>
    <w:rsid w:val="00820C4C"/>
    <w:rsid w:val="00820CE2"/>
    <w:rsid w:val="00821D76"/>
    <w:rsid w:val="0082204C"/>
    <w:rsid w:val="0082205D"/>
    <w:rsid w:val="00822063"/>
    <w:rsid w:val="008228C8"/>
    <w:rsid w:val="008228CC"/>
    <w:rsid w:val="0082298B"/>
    <w:rsid w:val="00824489"/>
    <w:rsid w:val="00824585"/>
    <w:rsid w:val="00824C6C"/>
    <w:rsid w:val="00824EA7"/>
    <w:rsid w:val="00825EE7"/>
    <w:rsid w:val="008261DD"/>
    <w:rsid w:val="00826345"/>
    <w:rsid w:val="008273A4"/>
    <w:rsid w:val="008275B4"/>
    <w:rsid w:val="00827A32"/>
    <w:rsid w:val="00830032"/>
    <w:rsid w:val="008309A8"/>
    <w:rsid w:val="0083134E"/>
    <w:rsid w:val="00831384"/>
    <w:rsid w:val="00831755"/>
    <w:rsid w:val="008318F4"/>
    <w:rsid w:val="008322DD"/>
    <w:rsid w:val="008328A0"/>
    <w:rsid w:val="008334AA"/>
    <w:rsid w:val="00833697"/>
    <w:rsid w:val="00833A13"/>
    <w:rsid w:val="00833E25"/>
    <w:rsid w:val="0083439C"/>
    <w:rsid w:val="00834491"/>
    <w:rsid w:val="00834D43"/>
    <w:rsid w:val="00834EB2"/>
    <w:rsid w:val="008355CD"/>
    <w:rsid w:val="00835B29"/>
    <w:rsid w:val="00835F32"/>
    <w:rsid w:val="008366D3"/>
    <w:rsid w:val="008366E8"/>
    <w:rsid w:val="00836EE6"/>
    <w:rsid w:val="00837005"/>
    <w:rsid w:val="00837843"/>
    <w:rsid w:val="008378CE"/>
    <w:rsid w:val="00837F89"/>
    <w:rsid w:val="008402CF"/>
    <w:rsid w:val="008403C8"/>
    <w:rsid w:val="0084095B"/>
    <w:rsid w:val="00840C6B"/>
    <w:rsid w:val="00841227"/>
    <w:rsid w:val="00842C62"/>
    <w:rsid w:val="0084330B"/>
    <w:rsid w:val="008434E1"/>
    <w:rsid w:val="0084361C"/>
    <w:rsid w:val="008437FC"/>
    <w:rsid w:val="00843C5B"/>
    <w:rsid w:val="00843F07"/>
    <w:rsid w:val="00844F3A"/>
    <w:rsid w:val="008451F2"/>
    <w:rsid w:val="0084573F"/>
    <w:rsid w:val="00845C0D"/>
    <w:rsid w:val="00847072"/>
    <w:rsid w:val="008472A0"/>
    <w:rsid w:val="008474C4"/>
    <w:rsid w:val="0084796E"/>
    <w:rsid w:val="00850F86"/>
    <w:rsid w:val="0085104C"/>
    <w:rsid w:val="008510AD"/>
    <w:rsid w:val="00852BE4"/>
    <w:rsid w:val="00852DE9"/>
    <w:rsid w:val="00852FFD"/>
    <w:rsid w:val="008531F9"/>
    <w:rsid w:val="008537B9"/>
    <w:rsid w:val="00853DF8"/>
    <w:rsid w:val="00853E44"/>
    <w:rsid w:val="00853FE1"/>
    <w:rsid w:val="008540D7"/>
    <w:rsid w:val="0085463C"/>
    <w:rsid w:val="008546FB"/>
    <w:rsid w:val="00854CF3"/>
    <w:rsid w:val="00854F2E"/>
    <w:rsid w:val="008552A4"/>
    <w:rsid w:val="00855508"/>
    <w:rsid w:val="00855965"/>
    <w:rsid w:val="00855B23"/>
    <w:rsid w:val="0085612E"/>
    <w:rsid w:val="00856703"/>
    <w:rsid w:val="00856A2C"/>
    <w:rsid w:val="00856BD3"/>
    <w:rsid w:val="00856D22"/>
    <w:rsid w:val="00857C11"/>
    <w:rsid w:val="008608B0"/>
    <w:rsid w:val="00860CCD"/>
    <w:rsid w:val="00861383"/>
    <w:rsid w:val="0086166B"/>
    <w:rsid w:val="0086210B"/>
    <w:rsid w:val="008626BA"/>
    <w:rsid w:val="0086301C"/>
    <w:rsid w:val="0086321B"/>
    <w:rsid w:val="0086324E"/>
    <w:rsid w:val="00864180"/>
    <w:rsid w:val="0086462D"/>
    <w:rsid w:val="0086517A"/>
    <w:rsid w:val="00865202"/>
    <w:rsid w:val="00865223"/>
    <w:rsid w:val="008654E5"/>
    <w:rsid w:val="00865E04"/>
    <w:rsid w:val="00866417"/>
    <w:rsid w:val="008665BE"/>
    <w:rsid w:val="00866671"/>
    <w:rsid w:val="00866ED8"/>
    <w:rsid w:val="00866F90"/>
    <w:rsid w:val="00867386"/>
    <w:rsid w:val="008673F9"/>
    <w:rsid w:val="008674AD"/>
    <w:rsid w:val="008701F9"/>
    <w:rsid w:val="008702E2"/>
    <w:rsid w:val="008711A7"/>
    <w:rsid w:val="00871630"/>
    <w:rsid w:val="00871ABE"/>
    <w:rsid w:val="00871BCE"/>
    <w:rsid w:val="00871FE0"/>
    <w:rsid w:val="00872098"/>
    <w:rsid w:val="0087246C"/>
    <w:rsid w:val="00872770"/>
    <w:rsid w:val="008727EA"/>
    <w:rsid w:val="00872B5D"/>
    <w:rsid w:val="0087352C"/>
    <w:rsid w:val="00874587"/>
    <w:rsid w:val="008748F8"/>
    <w:rsid w:val="00874BEF"/>
    <w:rsid w:val="00875A6F"/>
    <w:rsid w:val="00875A90"/>
    <w:rsid w:val="0087663E"/>
    <w:rsid w:val="00876FE0"/>
    <w:rsid w:val="00877768"/>
    <w:rsid w:val="00877CDE"/>
    <w:rsid w:val="00880011"/>
    <w:rsid w:val="0088003F"/>
    <w:rsid w:val="0088119F"/>
    <w:rsid w:val="00881673"/>
    <w:rsid w:val="00881AE9"/>
    <w:rsid w:val="00882761"/>
    <w:rsid w:val="008830CD"/>
    <w:rsid w:val="0088363B"/>
    <w:rsid w:val="00883BC0"/>
    <w:rsid w:val="00883CC1"/>
    <w:rsid w:val="00883F33"/>
    <w:rsid w:val="00884279"/>
    <w:rsid w:val="0088480A"/>
    <w:rsid w:val="00884880"/>
    <w:rsid w:val="00884C0A"/>
    <w:rsid w:val="00884C7D"/>
    <w:rsid w:val="0088515F"/>
    <w:rsid w:val="008852A8"/>
    <w:rsid w:val="00885A6E"/>
    <w:rsid w:val="0088645F"/>
    <w:rsid w:val="00887619"/>
    <w:rsid w:val="0088780C"/>
    <w:rsid w:val="00887AA7"/>
    <w:rsid w:val="00890176"/>
    <w:rsid w:val="0089025C"/>
    <w:rsid w:val="00890A30"/>
    <w:rsid w:val="00890BAF"/>
    <w:rsid w:val="008918CC"/>
    <w:rsid w:val="00891C58"/>
    <w:rsid w:val="00891C8A"/>
    <w:rsid w:val="00892454"/>
    <w:rsid w:val="008925DF"/>
    <w:rsid w:val="0089336B"/>
    <w:rsid w:val="00893BF0"/>
    <w:rsid w:val="0089441C"/>
    <w:rsid w:val="008947DA"/>
    <w:rsid w:val="008956F9"/>
    <w:rsid w:val="0089599E"/>
    <w:rsid w:val="008961EC"/>
    <w:rsid w:val="00897297"/>
    <w:rsid w:val="008974E3"/>
    <w:rsid w:val="00897597"/>
    <w:rsid w:val="008978FE"/>
    <w:rsid w:val="008A00D8"/>
    <w:rsid w:val="008A0756"/>
    <w:rsid w:val="008A0A1E"/>
    <w:rsid w:val="008A0CC2"/>
    <w:rsid w:val="008A0E05"/>
    <w:rsid w:val="008A10CC"/>
    <w:rsid w:val="008A15D4"/>
    <w:rsid w:val="008A1896"/>
    <w:rsid w:val="008A1B2F"/>
    <w:rsid w:val="008A2076"/>
    <w:rsid w:val="008A2C49"/>
    <w:rsid w:val="008A3501"/>
    <w:rsid w:val="008A37C1"/>
    <w:rsid w:val="008A3E53"/>
    <w:rsid w:val="008A3FA7"/>
    <w:rsid w:val="008A40C8"/>
    <w:rsid w:val="008A5839"/>
    <w:rsid w:val="008A598D"/>
    <w:rsid w:val="008A5E9B"/>
    <w:rsid w:val="008A5ECA"/>
    <w:rsid w:val="008A7509"/>
    <w:rsid w:val="008A78A8"/>
    <w:rsid w:val="008A7AD4"/>
    <w:rsid w:val="008B009A"/>
    <w:rsid w:val="008B02A9"/>
    <w:rsid w:val="008B0D04"/>
    <w:rsid w:val="008B13BC"/>
    <w:rsid w:val="008B1908"/>
    <w:rsid w:val="008B2107"/>
    <w:rsid w:val="008B23F0"/>
    <w:rsid w:val="008B2B9C"/>
    <w:rsid w:val="008B2C2A"/>
    <w:rsid w:val="008B3033"/>
    <w:rsid w:val="008B3A7A"/>
    <w:rsid w:val="008B3D40"/>
    <w:rsid w:val="008B3DAC"/>
    <w:rsid w:val="008B3DF4"/>
    <w:rsid w:val="008B469B"/>
    <w:rsid w:val="008B4C90"/>
    <w:rsid w:val="008B5268"/>
    <w:rsid w:val="008B5F62"/>
    <w:rsid w:val="008B6772"/>
    <w:rsid w:val="008B7468"/>
    <w:rsid w:val="008B7722"/>
    <w:rsid w:val="008C03D6"/>
    <w:rsid w:val="008C045D"/>
    <w:rsid w:val="008C0EA8"/>
    <w:rsid w:val="008C1230"/>
    <w:rsid w:val="008C1A2E"/>
    <w:rsid w:val="008C1F78"/>
    <w:rsid w:val="008C2116"/>
    <w:rsid w:val="008C2398"/>
    <w:rsid w:val="008C3C43"/>
    <w:rsid w:val="008C462B"/>
    <w:rsid w:val="008C4F07"/>
    <w:rsid w:val="008C623B"/>
    <w:rsid w:val="008C6630"/>
    <w:rsid w:val="008C6CAA"/>
    <w:rsid w:val="008C70A8"/>
    <w:rsid w:val="008C7210"/>
    <w:rsid w:val="008C73B9"/>
    <w:rsid w:val="008C7D6C"/>
    <w:rsid w:val="008C7E78"/>
    <w:rsid w:val="008D0217"/>
    <w:rsid w:val="008D030A"/>
    <w:rsid w:val="008D0AA3"/>
    <w:rsid w:val="008D0C0B"/>
    <w:rsid w:val="008D1183"/>
    <w:rsid w:val="008D1839"/>
    <w:rsid w:val="008D1941"/>
    <w:rsid w:val="008D1BF4"/>
    <w:rsid w:val="008D2971"/>
    <w:rsid w:val="008D32ED"/>
    <w:rsid w:val="008D33B7"/>
    <w:rsid w:val="008D3454"/>
    <w:rsid w:val="008D377D"/>
    <w:rsid w:val="008D413A"/>
    <w:rsid w:val="008D4D2A"/>
    <w:rsid w:val="008D4D6E"/>
    <w:rsid w:val="008D4EA4"/>
    <w:rsid w:val="008D5256"/>
    <w:rsid w:val="008D5B85"/>
    <w:rsid w:val="008D5D87"/>
    <w:rsid w:val="008D5F12"/>
    <w:rsid w:val="008D5FCA"/>
    <w:rsid w:val="008D6449"/>
    <w:rsid w:val="008D66F3"/>
    <w:rsid w:val="008D6ED3"/>
    <w:rsid w:val="008D72B9"/>
    <w:rsid w:val="008D79AD"/>
    <w:rsid w:val="008D7ABD"/>
    <w:rsid w:val="008E024B"/>
    <w:rsid w:val="008E0AEA"/>
    <w:rsid w:val="008E0D66"/>
    <w:rsid w:val="008E0D92"/>
    <w:rsid w:val="008E1B40"/>
    <w:rsid w:val="008E1FA5"/>
    <w:rsid w:val="008E34D4"/>
    <w:rsid w:val="008E35C3"/>
    <w:rsid w:val="008E3974"/>
    <w:rsid w:val="008E3A65"/>
    <w:rsid w:val="008E3F6E"/>
    <w:rsid w:val="008E4367"/>
    <w:rsid w:val="008E4386"/>
    <w:rsid w:val="008E43DF"/>
    <w:rsid w:val="008E495D"/>
    <w:rsid w:val="008E60F6"/>
    <w:rsid w:val="008E619E"/>
    <w:rsid w:val="008E62B0"/>
    <w:rsid w:val="008E62B4"/>
    <w:rsid w:val="008E6DDD"/>
    <w:rsid w:val="008E7063"/>
    <w:rsid w:val="008E7152"/>
    <w:rsid w:val="008E7754"/>
    <w:rsid w:val="008E78AF"/>
    <w:rsid w:val="008E7AF1"/>
    <w:rsid w:val="008F0D2B"/>
    <w:rsid w:val="008F10BF"/>
    <w:rsid w:val="008F116A"/>
    <w:rsid w:val="008F143D"/>
    <w:rsid w:val="008F1BF5"/>
    <w:rsid w:val="008F1CB8"/>
    <w:rsid w:val="008F3318"/>
    <w:rsid w:val="008F3409"/>
    <w:rsid w:val="008F3A58"/>
    <w:rsid w:val="008F43B8"/>
    <w:rsid w:val="008F44E9"/>
    <w:rsid w:val="008F4985"/>
    <w:rsid w:val="008F50DE"/>
    <w:rsid w:val="008F515D"/>
    <w:rsid w:val="008F549A"/>
    <w:rsid w:val="008F5A12"/>
    <w:rsid w:val="008F7133"/>
    <w:rsid w:val="008F7BD2"/>
    <w:rsid w:val="008F7DE0"/>
    <w:rsid w:val="0090058D"/>
    <w:rsid w:val="00900781"/>
    <w:rsid w:val="009014C7"/>
    <w:rsid w:val="0090161E"/>
    <w:rsid w:val="00901B61"/>
    <w:rsid w:val="00901FAD"/>
    <w:rsid w:val="0090213E"/>
    <w:rsid w:val="00902525"/>
    <w:rsid w:val="00902702"/>
    <w:rsid w:val="00902E89"/>
    <w:rsid w:val="00903175"/>
    <w:rsid w:val="00903361"/>
    <w:rsid w:val="00903384"/>
    <w:rsid w:val="0090359D"/>
    <w:rsid w:val="00903CFF"/>
    <w:rsid w:val="00903E53"/>
    <w:rsid w:val="00903FFC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85A"/>
    <w:rsid w:val="00907C71"/>
    <w:rsid w:val="009105A4"/>
    <w:rsid w:val="00910C99"/>
    <w:rsid w:val="009119D7"/>
    <w:rsid w:val="00912393"/>
    <w:rsid w:val="009128A5"/>
    <w:rsid w:val="00912FE0"/>
    <w:rsid w:val="00913761"/>
    <w:rsid w:val="009138FC"/>
    <w:rsid w:val="00913BB6"/>
    <w:rsid w:val="00915018"/>
    <w:rsid w:val="0091535D"/>
    <w:rsid w:val="009158CB"/>
    <w:rsid w:val="00916829"/>
    <w:rsid w:val="00916A6E"/>
    <w:rsid w:val="00916ABC"/>
    <w:rsid w:val="00916CE5"/>
    <w:rsid w:val="0091744D"/>
    <w:rsid w:val="009179F0"/>
    <w:rsid w:val="009200C6"/>
    <w:rsid w:val="00920406"/>
    <w:rsid w:val="00921652"/>
    <w:rsid w:val="00921DE6"/>
    <w:rsid w:val="0092291F"/>
    <w:rsid w:val="0092298C"/>
    <w:rsid w:val="00922D24"/>
    <w:rsid w:val="0092322E"/>
    <w:rsid w:val="0092369E"/>
    <w:rsid w:val="00923924"/>
    <w:rsid w:val="00923B2C"/>
    <w:rsid w:val="00923BC1"/>
    <w:rsid w:val="00924592"/>
    <w:rsid w:val="00924F22"/>
    <w:rsid w:val="009254B6"/>
    <w:rsid w:val="00925F39"/>
    <w:rsid w:val="00925FCC"/>
    <w:rsid w:val="009260C7"/>
    <w:rsid w:val="009263F0"/>
    <w:rsid w:val="009264E5"/>
    <w:rsid w:val="00926FDE"/>
    <w:rsid w:val="00927CFA"/>
    <w:rsid w:val="00927F03"/>
    <w:rsid w:val="00931671"/>
    <w:rsid w:val="00931769"/>
    <w:rsid w:val="009318AA"/>
    <w:rsid w:val="00931B4A"/>
    <w:rsid w:val="00932573"/>
    <w:rsid w:val="00932A77"/>
    <w:rsid w:val="009335D2"/>
    <w:rsid w:val="00933603"/>
    <w:rsid w:val="0093377A"/>
    <w:rsid w:val="009339A3"/>
    <w:rsid w:val="009340F9"/>
    <w:rsid w:val="0093446A"/>
    <w:rsid w:val="00934534"/>
    <w:rsid w:val="00934FA0"/>
    <w:rsid w:val="009354F8"/>
    <w:rsid w:val="00935634"/>
    <w:rsid w:val="009356CC"/>
    <w:rsid w:val="0093595A"/>
    <w:rsid w:val="00936027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00F"/>
    <w:rsid w:val="00943356"/>
    <w:rsid w:val="0094354D"/>
    <w:rsid w:val="00943590"/>
    <w:rsid w:val="009439C8"/>
    <w:rsid w:val="0094473A"/>
    <w:rsid w:val="00944859"/>
    <w:rsid w:val="00944B1C"/>
    <w:rsid w:val="00944DC6"/>
    <w:rsid w:val="00945236"/>
    <w:rsid w:val="009452BC"/>
    <w:rsid w:val="00946473"/>
    <w:rsid w:val="00946478"/>
    <w:rsid w:val="00946665"/>
    <w:rsid w:val="00946A46"/>
    <w:rsid w:val="0094761B"/>
    <w:rsid w:val="00950CEB"/>
    <w:rsid w:val="009516E2"/>
    <w:rsid w:val="0095214D"/>
    <w:rsid w:val="00952720"/>
    <w:rsid w:val="00952CAC"/>
    <w:rsid w:val="00952FA5"/>
    <w:rsid w:val="00954662"/>
    <w:rsid w:val="00954CAB"/>
    <w:rsid w:val="00954CC5"/>
    <w:rsid w:val="00954DD8"/>
    <w:rsid w:val="00954EAE"/>
    <w:rsid w:val="009554A3"/>
    <w:rsid w:val="0095592F"/>
    <w:rsid w:val="00955C13"/>
    <w:rsid w:val="00955D7E"/>
    <w:rsid w:val="00956288"/>
    <w:rsid w:val="009565F2"/>
    <w:rsid w:val="0095733E"/>
    <w:rsid w:val="00957421"/>
    <w:rsid w:val="00957E54"/>
    <w:rsid w:val="00960004"/>
    <w:rsid w:val="00960BDD"/>
    <w:rsid w:val="009615F6"/>
    <w:rsid w:val="009615FD"/>
    <w:rsid w:val="009639D3"/>
    <w:rsid w:val="00964274"/>
    <w:rsid w:val="009642E6"/>
    <w:rsid w:val="0096460C"/>
    <w:rsid w:val="00964801"/>
    <w:rsid w:val="0096533E"/>
    <w:rsid w:val="009653F7"/>
    <w:rsid w:val="00965FF3"/>
    <w:rsid w:val="00966E20"/>
    <w:rsid w:val="00966E7C"/>
    <w:rsid w:val="009670E9"/>
    <w:rsid w:val="00967718"/>
    <w:rsid w:val="009677F1"/>
    <w:rsid w:val="00967D79"/>
    <w:rsid w:val="00970047"/>
    <w:rsid w:val="009701B9"/>
    <w:rsid w:val="009702BA"/>
    <w:rsid w:val="00970AD4"/>
    <w:rsid w:val="0097154E"/>
    <w:rsid w:val="00971F36"/>
    <w:rsid w:val="0097274A"/>
    <w:rsid w:val="00972907"/>
    <w:rsid w:val="009734E3"/>
    <w:rsid w:val="00973CC5"/>
    <w:rsid w:val="00974561"/>
    <w:rsid w:val="00974884"/>
    <w:rsid w:val="00975446"/>
    <w:rsid w:val="00975656"/>
    <w:rsid w:val="009756F3"/>
    <w:rsid w:val="00975E51"/>
    <w:rsid w:val="00976530"/>
    <w:rsid w:val="00976549"/>
    <w:rsid w:val="00976571"/>
    <w:rsid w:val="00976C20"/>
    <w:rsid w:val="00976CB9"/>
    <w:rsid w:val="0097700D"/>
    <w:rsid w:val="00977109"/>
    <w:rsid w:val="009773C3"/>
    <w:rsid w:val="0097787A"/>
    <w:rsid w:val="009778AB"/>
    <w:rsid w:val="00977A9E"/>
    <w:rsid w:val="00977C42"/>
    <w:rsid w:val="00980922"/>
    <w:rsid w:val="00980C6C"/>
    <w:rsid w:val="00981DCA"/>
    <w:rsid w:val="009824BE"/>
    <w:rsid w:val="00982EE0"/>
    <w:rsid w:val="00984251"/>
    <w:rsid w:val="0098442F"/>
    <w:rsid w:val="00984A5D"/>
    <w:rsid w:val="00984BAE"/>
    <w:rsid w:val="00984C03"/>
    <w:rsid w:val="00984C04"/>
    <w:rsid w:val="00984C80"/>
    <w:rsid w:val="00984EF7"/>
    <w:rsid w:val="00984F11"/>
    <w:rsid w:val="009852B4"/>
    <w:rsid w:val="00986587"/>
    <w:rsid w:val="0098659A"/>
    <w:rsid w:val="00986668"/>
    <w:rsid w:val="00986935"/>
    <w:rsid w:val="00987136"/>
    <w:rsid w:val="009876B0"/>
    <w:rsid w:val="00987B5A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44C"/>
    <w:rsid w:val="009939D1"/>
    <w:rsid w:val="00993E1B"/>
    <w:rsid w:val="00994F39"/>
    <w:rsid w:val="009957ED"/>
    <w:rsid w:val="00995888"/>
    <w:rsid w:val="0099609F"/>
    <w:rsid w:val="00997806"/>
    <w:rsid w:val="00997AF7"/>
    <w:rsid w:val="00997EF8"/>
    <w:rsid w:val="009A0162"/>
    <w:rsid w:val="009A0965"/>
    <w:rsid w:val="009A3452"/>
    <w:rsid w:val="009A38C0"/>
    <w:rsid w:val="009A390A"/>
    <w:rsid w:val="009A4C31"/>
    <w:rsid w:val="009A4D96"/>
    <w:rsid w:val="009A4F27"/>
    <w:rsid w:val="009A56F5"/>
    <w:rsid w:val="009A5A93"/>
    <w:rsid w:val="009A5D1E"/>
    <w:rsid w:val="009A6452"/>
    <w:rsid w:val="009A671C"/>
    <w:rsid w:val="009A680E"/>
    <w:rsid w:val="009A6869"/>
    <w:rsid w:val="009A69C0"/>
    <w:rsid w:val="009A6A65"/>
    <w:rsid w:val="009A6D5D"/>
    <w:rsid w:val="009A78CA"/>
    <w:rsid w:val="009A7BDB"/>
    <w:rsid w:val="009B00A5"/>
    <w:rsid w:val="009B0904"/>
    <w:rsid w:val="009B0BF8"/>
    <w:rsid w:val="009B0F6F"/>
    <w:rsid w:val="009B1047"/>
    <w:rsid w:val="009B12D5"/>
    <w:rsid w:val="009B1C5B"/>
    <w:rsid w:val="009B26A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7F7"/>
    <w:rsid w:val="009B799B"/>
    <w:rsid w:val="009B7ABE"/>
    <w:rsid w:val="009B7B14"/>
    <w:rsid w:val="009B7B2B"/>
    <w:rsid w:val="009B7C1E"/>
    <w:rsid w:val="009C0D6D"/>
    <w:rsid w:val="009C0E07"/>
    <w:rsid w:val="009C207C"/>
    <w:rsid w:val="009C209C"/>
    <w:rsid w:val="009C258F"/>
    <w:rsid w:val="009C2AFB"/>
    <w:rsid w:val="009C2B2E"/>
    <w:rsid w:val="009C2BD5"/>
    <w:rsid w:val="009C2FD4"/>
    <w:rsid w:val="009C3147"/>
    <w:rsid w:val="009C3566"/>
    <w:rsid w:val="009C4659"/>
    <w:rsid w:val="009C66A6"/>
    <w:rsid w:val="009C6715"/>
    <w:rsid w:val="009C6812"/>
    <w:rsid w:val="009C72AE"/>
    <w:rsid w:val="009C7345"/>
    <w:rsid w:val="009C74DB"/>
    <w:rsid w:val="009C753C"/>
    <w:rsid w:val="009C76A0"/>
    <w:rsid w:val="009C76C6"/>
    <w:rsid w:val="009C77CA"/>
    <w:rsid w:val="009C7D87"/>
    <w:rsid w:val="009D00D9"/>
    <w:rsid w:val="009D0483"/>
    <w:rsid w:val="009D1095"/>
    <w:rsid w:val="009D115D"/>
    <w:rsid w:val="009D11CF"/>
    <w:rsid w:val="009D1497"/>
    <w:rsid w:val="009D23B1"/>
    <w:rsid w:val="009D33DB"/>
    <w:rsid w:val="009D3843"/>
    <w:rsid w:val="009D3945"/>
    <w:rsid w:val="009D4078"/>
    <w:rsid w:val="009D408C"/>
    <w:rsid w:val="009D5ABA"/>
    <w:rsid w:val="009D5B8D"/>
    <w:rsid w:val="009D5D19"/>
    <w:rsid w:val="009D643B"/>
    <w:rsid w:val="009D6ACE"/>
    <w:rsid w:val="009D6B37"/>
    <w:rsid w:val="009D6C75"/>
    <w:rsid w:val="009E071D"/>
    <w:rsid w:val="009E08F7"/>
    <w:rsid w:val="009E147B"/>
    <w:rsid w:val="009E1BAF"/>
    <w:rsid w:val="009E2374"/>
    <w:rsid w:val="009E3264"/>
    <w:rsid w:val="009E3267"/>
    <w:rsid w:val="009E37BC"/>
    <w:rsid w:val="009E3D37"/>
    <w:rsid w:val="009E4BD7"/>
    <w:rsid w:val="009E61C6"/>
    <w:rsid w:val="009E6B87"/>
    <w:rsid w:val="009E79A5"/>
    <w:rsid w:val="009E7F29"/>
    <w:rsid w:val="009F0607"/>
    <w:rsid w:val="009F0DB5"/>
    <w:rsid w:val="009F1511"/>
    <w:rsid w:val="009F1BAA"/>
    <w:rsid w:val="009F237B"/>
    <w:rsid w:val="009F2BFA"/>
    <w:rsid w:val="009F3633"/>
    <w:rsid w:val="009F49D6"/>
    <w:rsid w:val="009F4BF8"/>
    <w:rsid w:val="009F565A"/>
    <w:rsid w:val="009F5B47"/>
    <w:rsid w:val="009F5F3E"/>
    <w:rsid w:val="009F6614"/>
    <w:rsid w:val="009F687B"/>
    <w:rsid w:val="009F68CB"/>
    <w:rsid w:val="009F69ED"/>
    <w:rsid w:val="009F6A7E"/>
    <w:rsid w:val="009F6E76"/>
    <w:rsid w:val="009F793A"/>
    <w:rsid w:val="009F79E3"/>
    <w:rsid w:val="009F7ECB"/>
    <w:rsid w:val="009F7ECF"/>
    <w:rsid w:val="00A00ABD"/>
    <w:rsid w:val="00A01E07"/>
    <w:rsid w:val="00A01F11"/>
    <w:rsid w:val="00A02595"/>
    <w:rsid w:val="00A02A95"/>
    <w:rsid w:val="00A02C7F"/>
    <w:rsid w:val="00A03010"/>
    <w:rsid w:val="00A03EAB"/>
    <w:rsid w:val="00A04A58"/>
    <w:rsid w:val="00A05319"/>
    <w:rsid w:val="00A056A0"/>
    <w:rsid w:val="00A066A7"/>
    <w:rsid w:val="00A0688A"/>
    <w:rsid w:val="00A06964"/>
    <w:rsid w:val="00A06CC5"/>
    <w:rsid w:val="00A06D59"/>
    <w:rsid w:val="00A078F4"/>
    <w:rsid w:val="00A10474"/>
    <w:rsid w:val="00A105D4"/>
    <w:rsid w:val="00A1066A"/>
    <w:rsid w:val="00A10FC0"/>
    <w:rsid w:val="00A11351"/>
    <w:rsid w:val="00A1149A"/>
    <w:rsid w:val="00A115B9"/>
    <w:rsid w:val="00A11988"/>
    <w:rsid w:val="00A11A37"/>
    <w:rsid w:val="00A12489"/>
    <w:rsid w:val="00A12A6C"/>
    <w:rsid w:val="00A12DCA"/>
    <w:rsid w:val="00A12FDF"/>
    <w:rsid w:val="00A13172"/>
    <w:rsid w:val="00A137C0"/>
    <w:rsid w:val="00A13DC6"/>
    <w:rsid w:val="00A14DA6"/>
    <w:rsid w:val="00A1506E"/>
    <w:rsid w:val="00A150AB"/>
    <w:rsid w:val="00A150FE"/>
    <w:rsid w:val="00A157D5"/>
    <w:rsid w:val="00A15931"/>
    <w:rsid w:val="00A159B7"/>
    <w:rsid w:val="00A1663E"/>
    <w:rsid w:val="00A16C58"/>
    <w:rsid w:val="00A16F6E"/>
    <w:rsid w:val="00A17247"/>
    <w:rsid w:val="00A17333"/>
    <w:rsid w:val="00A17606"/>
    <w:rsid w:val="00A176DF"/>
    <w:rsid w:val="00A17A62"/>
    <w:rsid w:val="00A20811"/>
    <w:rsid w:val="00A20AAD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140"/>
    <w:rsid w:val="00A249F5"/>
    <w:rsid w:val="00A24AFD"/>
    <w:rsid w:val="00A24F02"/>
    <w:rsid w:val="00A273F0"/>
    <w:rsid w:val="00A276CD"/>
    <w:rsid w:val="00A27B53"/>
    <w:rsid w:val="00A27C91"/>
    <w:rsid w:val="00A27D42"/>
    <w:rsid w:val="00A300D7"/>
    <w:rsid w:val="00A30BEB"/>
    <w:rsid w:val="00A30CC6"/>
    <w:rsid w:val="00A3130B"/>
    <w:rsid w:val="00A3139E"/>
    <w:rsid w:val="00A31D2E"/>
    <w:rsid w:val="00A320B2"/>
    <w:rsid w:val="00A326CE"/>
    <w:rsid w:val="00A32935"/>
    <w:rsid w:val="00A33119"/>
    <w:rsid w:val="00A331ED"/>
    <w:rsid w:val="00A33492"/>
    <w:rsid w:val="00A33BD2"/>
    <w:rsid w:val="00A33D95"/>
    <w:rsid w:val="00A33EA8"/>
    <w:rsid w:val="00A34141"/>
    <w:rsid w:val="00A342A0"/>
    <w:rsid w:val="00A34456"/>
    <w:rsid w:val="00A3477D"/>
    <w:rsid w:val="00A35230"/>
    <w:rsid w:val="00A356D1"/>
    <w:rsid w:val="00A36631"/>
    <w:rsid w:val="00A36769"/>
    <w:rsid w:val="00A367E2"/>
    <w:rsid w:val="00A36938"/>
    <w:rsid w:val="00A3700C"/>
    <w:rsid w:val="00A370F5"/>
    <w:rsid w:val="00A371D7"/>
    <w:rsid w:val="00A410BF"/>
    <w:rsid w:val="00A4239F"/>
    <w:rsid w:val="00A42516"/>
    <w:rsid w:val="00A42E0C"/>
    <w:rsid w:val="00A438DB"/>
    <w:rsid w:val="00A43F35"/>
    <w:rsid w:val="00A43FB6"/>
    <w:rsid w:val="00A45635"/>
    <w:rsid w:val="00A45708"/>
    <w:rsid w:val="00A45800"/>
    <w:rsid w:val="00A45AF5"/>
    <w:rsid w:val="00A46472"/>
    <w:rsid w:val="00A467F8"/>
    <w:rsid w:val="00A46CC5"/>
    <w:rsid w:val="00A4739E"/>
    <w:rsid w:val="00A4749E"/>
    <w:rsid w:val="00A4782B"/>
    <w:rsid w:val="00A47B32"/>
    <w:rsid w:val="00A47F1F"/>
    <w:rsid w:val="00A505C6"/>
    <w:rsid w:val="00A508E9"/>
    <w:rsid w:val="00A50D1D"/>
    <w:rsid w:val="00A521F7"/>
    <w:rsid w:val="00A52337"/>
    <w:rsid w:val="00A52FC5"/>
    <w:rsid w:val="00A53075"/>
    <w:rsid w:val="00A53A1A"/>
    <w:rsid w:val="00A53D16"/>
    <w:rsid w:val="00A541D3"/>
    <w:rsid w:val="00A55F32"/>
    <w:rsid w:val="00A55FFB"/>
    <w:rsid w:val="00A564EA"/>
    <w:rsid w:val="00A56B1C"/>
    <w:rsid w:val="00A571A8"/>
    <w:rsid w:val="00A576F9"/>
    <w:rsid w:val="00A57B04"/>
    <w:rsid w:val="00A60CCF"/>
    <w:rsid w:val="00A618A4"/>
    <w:rsid w:val="00A619D2"/>
    <w:rsid w:val="00A61C5F"/>
    <w:rsid w:val="00A620FA"/>
    <w:rsid w:val="00A626C8"/>
    <w:rsid w:val="00A639ED"/>
    <w:rsid w:val="00A63E30"/>
    <w:rsid w:val="00A6401B"/>
    <w:rsid w:val="00A64956"/>
    <w:rsid w:val="00A65065"/>
    <w:rsid w:val="00A6645E"/>
    <w:rsid w:val="00A66909"/>
    <w:rsid w:val="00A67526"/>
    <w:rsid w:val="00A67A08"/>
    <w:rsid w:val="00A67FBA"/>
    <w:rsid w:val="00A707C6"/>
    <w:rsid w:val="00A70977"/>
    <w:rsid w:val="00A70F8A"/>
    <w:rsid w:val="00A713CB"/>
    <w:rsid w:val="00A71425"/>
    <w:rsid w:val="00A71706"/>
    <w:rsid w:val="00A71775"/>
    <w:rsid w:val="00A7218B"/>
    <w:rsid w:val="00A722B9"/>
    <w:rsid w:val="00A7284C"/>
    <w:rsid w:val="00A72CA9"/>
    <w:rsid w:val="00A734A7"/>
    <w:rsid w:val="00A74035"/>
    <w:rsid w:val="00A740C5"/>
    <w:rsid w:val="00A74203"/>
    <w:rsid w:val="00A74590"/>
    <w:rsid w:val="00A74906"/>
    <w:rsid w:val="00A74EEF"/>
    <w:rsid w:val="00A7508C"/>
    <w:rsid w:val="00A75258"/>
    <w:rsid w:val="00A800EB"/>
    <w:rsid w:val="00A807BE"/>
    <w:rsid w:val="00A814B8"/>
    <w:rsid w:val="00A817E5"/>
    <w:rsid w:val="00A81D6F"/>
    <w:rsid w:val="00A82E72"/>
    <w:rsid w:val="00A83102"/>
    <w:rsid w:val="00A831FD"/>
    <w:rsid w:val="00A832D1"/>
    <w:rsid w:val="00A83937"/>
    <w:rsid w:val="00A839D2"/>
    <w:rsid w:val="00A83A13"/>
    <w:rsid w:val="00A83B1D"/>
    <w:rsid w:val="00A83E1F"/>
    <w:rsid w:val="00A83EC9"/>
    <w:rsid w:val="00A84295"/>
    <w:rsid w:val="00A843FE"/>
    <w:rsid w:val="00A84A49"/>
    <w:rsid w:val="00A852C4"/>
    <w:rsid w:val="00A87096"/>
    <w:rsid w:val="00A872A5"/>
    <w:rsid w:val="00A8749E"/>
    <w:rsid w:val="00A87A27"/>
    <w:rsid w:val="00A87D0E"/>
    <w:rsid w:val="00A902FA"/>
    <w:rsid w:val="00A904A5"/>
    <w:rsid w:val="00A90DBE"/>
    <w:rsid w:val="00A911BE"/>
    <w:rsid w:val="00A918DB"/>
    <w:rsid w:val="00A918FD"/>
    <w:rsid w:val="00A92719"/>
    <w:rsid w:val="00A92798"/>
    <w:rsid w:val="00A92B46"/>
    <w:rsid w:val="00A93050"/>
    <w:rsid w:val="00A9369D"/>
    <w:rsid w:val="00A94314"/>
    <w:rsid w:val="00A94373"/>
    <w:rsid w:val="00A9473A"/>
    <w:rsid w:val="00A94B1B"/>
    <w:rsid w:val="00A94D69"/>
    <w:rsid w:val="00A950F1"/>
    <w:rsid w:val="00A959C4"/>
    <w:rsid w:val="00A95A1B"/>
    <w:rsid w:val="00A96488"/>
    <w:rsid w:val="00A96869"/>
    <w:rsid w:val="00A96C85"/>
    <w:rsid w:val="00AA08BE"/>
    <w:rsid w:val="00AA0962"/>
    <w:rsid w:val="00AA0B63"/>
    <w:rsid w:val="00AA22E6"/>
    <w:rsid w:val="00AA2B15"/>
    <w:rsid w:val="00AA3BBB"/>
    <w:rsid w:val="00AA3EC9"/>
    <w:rsid w:val="00AA415A"/>
    <w:rsid w:val="00AA6572"/>
    <w:rsid w:val="00AA68E5"/>
    <w:rsid w:val="00AA6EFC"/>
    <w:rsid w:val="00AA70CF"/>
    <w:rsid w:val="00AB008B"/>
    <w:rsid w:val="00AB016A"/>
    <w:rsid w:val="00AB073E"/>
    <w:rsid w:val="00AB0E30"/>
    <w:rsid w:val="00AB190F"/>
    <w:rsid w:val="00AB2645"/>
    <w:rsid w:val="00AB26CF"/>
    <w:rsid w:val="00AB2792"/>
    <w:rsid w:val="00AB2B9F"/>
    <w:rsid w:val="00AB2DC6"/>
    <w:rsid w:val="00AB35A8"/>
    <w:rsid w:val="00AB4262"/>
    <w:rsid w:val="00AB49D2"/>
    <w:rsid w:val="00AB4E30"/>
    <w:rsid w:val="00AB62E5"/>
    <w:rsid w:val="00AB656A"/>
    <w:rsid w:val="00AB674A"/>
    <w:rsid w:val="00AB677B"/>
    <w:rsid w:val="00AB6F3E"/>
    <w:rsid w:val="00AB7524"/>
    <w:rsid w:val="00AB7F81"/>
    <w:rsid w:val="00AC03E0"/>
    <w:rsid w:val="00AC1B2D"/>
    <w:rsid w:val="00AC1BFF"/>
    <w:rsid w:val="00AC1C1D"/>
    <w:rsid w:val="00AC1E4A"/>
    <w:rsid w:val="00AC2007"/>
    <w:rsid w:val="00AC2316"/>
    <w:rsid w:val="00AC2560"/>
    <w:rsid w:val="00AC29C2"/>
    <w:rsid w:val="00AC2B60"/>
    <w:rsid w:val="00AC2D02"/>
    <w:rsid w:val="00AC3056"/>
    <w:rsid w:val="00AC587D"/>
    <w:rsid w:val="00AC596A"/>
    <w:rsid w:val="00AC61E5"/>
    <w:rsid w:val="00AC6A23"/>
    <w:rsid w:val="00AC6C8A"/>
    <w:rsid w:val="00AC6D37"/>
    <w:rsid w:val="00AC7472"/>
    <w:rsid w:val="00AC7C42"/>
    <w:rsid w:val="00AD1251"/>
    <w:rsid w:val="00AD1448"/>
    <w:rsid w:val="00AD19C6"/>
    <w:rsid w:val="00AD1F98"/>
    <w:rsid w:val="00AD25A8"/>
    <w:rsid w:val="00AD3B59"/>
    <w:rsid w:val="00AD3D35"/>
    <w:rsid w:val="00AD3DA0"/>
    <w:rsid w:val="00AD425C"/>
    <w:rsid w:val="00AD42B1"/>
    <w:rsid w:val="00AD4916"/>
    <w:rsid w:val="00AD539C"/>
    <w:rsid w:val="00AD6319"/>
    <w:rsid w:val="00AD65BA"/>
    <w:rsid w:val="00AD7092"/>
    <w:rsid w:val="00AD784B"/>
    <w:rsid w:val="00AD7F8E"/>
    <w:rsid w:val="00AE05C7"/>
    <w:rsid w:val="00AE169C"/>
    <w:rsid w:val="00AE1716"/>
    <w:rsid w:val="00AE23AD"/>
    <w:rsid w:val="00AE29C1"/>
    <w:rsid w:val="00AE3043"/>
    <w:rsid w:val="00AE3257"/>
    <w:rsid w:val="00AE331B"/>
    <w:rsid w:val="00AE3A33"/>
    <w:rsid w:val="00AE3B30"/>
    <w:rsid w:val="00AE4290"/>
    <w:rsid w:val="00AE44B2"/>
    <w:rsid w:val="00AE4673"/>
    <w:rsid w:val="00AE561E"/>
    <w:rsid w:val="00AE5782"/>
    <w:rsid w:val="00AE59FA"/>
    <w:rsid w:val="00AE5CF5"/>
    <w:rsid w:val="00AE6A5C"/>
    <w:rsid w:val="00AE76A7"/>
    <w:rsid w:val="00AE77BF"/>
    <w:rsid w:val="00AE7809"/>
    <w:rsid w:val="00AE7C0B"/>
    <w:rsid w:val="00AE7DCE"/>
    <w:rsid w:val="00AE7E2F"/>
    <w:rsid w:val="00AF00F4"/>
    <w:rsid w:val="00AF08A4"/>
    <w:rsid w:val="00AF0CA9"/>
    <w:rsid w:val="00AF1188"/>
    <w:rsid w:val="00AF15B9"/>
    <w:rsid w:val="00AF15D7"/>
    <w:rsid w:val="00AF1A40"/>
    <w:rsid w:val="00AF23C2"/>
    <w:rsid w:val="00AF25B2"/>
    <w:rsid w:val="00AF2A67"/>
    <w:rsid w:val="00AF2D70"/>
    <w:rsid w:val="00AF2E12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676"/>
    <w:rsid w:val="00AF614F"/>
    <w:rsid w:val="00AF7089"/>
    <w:rsid w:val="00AF7563"/>
    <w:rsid w:val="00AF770B"/>
    <w:rsid w:val="00B00315"/>
    <w:rsid w:val="00B01380"/>
    <w:rsid w:val="00B01877"/>
    <w:rsid w:val="00B02A9B"/>
    <w:rsid w:val="00B02B81"/>
    <w:rsid w:val="00B033E2"/>
    <w:rsid w:val="00B03EE2"/>
    <w:rsid w:val="00B03F82"/>
    <w:rsid w:val="00B0484E"/>
    <w:rsid w:val="00B05287"/>
    <w:rsid w:val="00B05618"/>
    <w:rsid w:val="00B05A55"/>
    <w:rsid w:val="00B05CA1"/>
    <w:rsid w:val="00B0607A"/>
    <w:rsid w:val="00B06295"/>
    <w:rsid w:val="00B07760"/>
    <w:rsid w:val="00B0781D"/>
    <w:rsid w:val="00B1002A"/>
    <w:rsid w:val="00B10C67"/>
    <w:rsid w:val="00B11065"/>
    <w:rsid w:val="00B1124E"/>
    <w:rsid w:val="00B113D5"/>
    <w:rsid w:val="00B11587"/>
    <w:rsid w:val="00B123B7"/>
    <w:rsid w:val="00B12CE2"/>
    <w:rsid w:val="00B12D9C"/>
    <w:rsid w:val="00B12F05"/>
    <w:rsid w:val="00B130DE"/>
    <w:rsid w:val="00B13B5D"/>
    <w:rsid w:val="00B14389"/>
    <w:rsid w:val="00B147FE"/>
    <w:rsid w:val="00B15E8C"/>
    <w:rsid w:val="00B164BE"/>
    <w:rsid w:val="00B17630"/>
    <w:rsid w:val="00B178E7"/>
    <w:rsid w:val="00B17AFF"/>
    <w:rsid w:val="00B2013C"/>
    <w:rsid w:val="00B2167B"/>
    <w:rsid w:val="00B216B6"/>
    <w:rsid w:val="00B21871"/>
    <w:rsid w:val="00B21A49"/>
    <w:rsid w:val="00B22AB4"/>
    <w:rsid w:val="00B22CD4"/>
    <w:rsid w:val="00B22F00"/>
    <w:rsid w:val="00B23D00"/>
    <w:rsid w:val="00B2407A"/>
    <w:rsid w:val="00B24289"/>
    <w:rsid w:val="00B24855"/>
    <w:rsid w:val="00B25CE1"/>
    <w:rsid w:val="00B26EA1"/>
    <w:rsid w:val="00B26FEA"/>
    <w:rsid w:val="00B275D3"/>
    <w:rsid w:val="00B27715"/>
    <w:rsid w:val="00B27C16"/>
    <w:rsid w:val="00B30A5B"/>
    <w:rsid w:val="00B31161"/>
    <w:rsid w:val="00B3173D"/>
    <w:rsid w:val="00B3192D"/>
    <w:rsid w:val="00B32342"/>
    <w:rsid w:val="00B32517"/>
    <w:rsid w:val="00B32656"/>
    <w:rsid w:val="00B32ACC"/>
    <w:rsid w:val="00B32D75"/>
    <w:rsid w:val="00B32E16"/>
    <w:rsid w:val="00B32E23"/>
    <w:rsid w:val="00B337DE"/>
    <w:rsid w:val="00B33C6A"/>
    <w:rsid w:val="00B33F98"/>
    <w:rsid w:val="00B34654"/>
    <w:rsid w:val="00B346E0"/>
    <w:rsid w:val="00B34EF6"/>
    <w:rsid w:val="00B34F1F"/>
    <w:rsid w:val="00B34F3E"/>
    <w:rsid w:val="00B3507A"/>
    <w:rsid w:val="00B35797"/>
    <w:rsid w:val="00B36BD1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5011"/>
    <w:rsid w:val="00B455F8"/>
    <w:rsid w:val="00B459FC"/>
    <w:rsid w:val="00B45A70"/>
    <w:rsid w:val="00B46505"/>
    <w:rsid w:val="00B477DB"/>
    <w:rsid w:val="00B4788B"/>
    <w:rsid w:val="00B47C2B"/>
    <w:rsid w:val="00B5103E"/>
    <w:rsid w:val="00B52120"/>
    <w:rsid w:val="00B521B4"/>
    <w:rsid w:val="00B522DC"/>
    <w:rsid w:val="00B52404"/>
    <w:rsid w:val="00B52D6A"/>
    <w:rsid w:val="00B52FBD"/>
    <w:rsid w:val="00B531F0"/>
    <w:rsid w:val="00B535C2"/>
    <w:rsid w:val="00B547C1"/>
    <w:rsid w:val="00B54ABA"/>
    <w:rsid w:val="00B54F0A"/>
    <w:rsid w:val="00B55232"/>
    <w:rsid w:val="00B55433"/>
    <w:rsid w:val="00B55D6D"/>
    <w:rsid w:val="00B55FAA"/>
    <w:rsid w:val="00B56616"/>
    <w:rsid w:val="00B56B4E"/>
    <w:rsid w:val="00B56E82"/>
    <w:rsid w:val="00B570B8"/>
    <w:rsid w:val="00B57A31"/>
    <w:rsid w:val="00B57B01"/>
    <w:rsid w:val="00B600E8"/>
    <w:rsid w:val="00B60240"/>
    <w:rsid w:val="00B60A53"/>
    <w:rsid w:val="00B61142"/>
    <w:rsid w:val="00B61195"/>
    <w:rsid w:val="00B617BB"/>
    <w:rsid w:val="00B617BE"/>
    <w:rsid w:val="00B61F2F"/>
    <w:rsid w:val="00B6243A"/>
    <w:rsid w:val="00B624BD"/>
    <w:rsid w:val="00B62ABE"/>
    <w:rsid w:val="00B6480F"/>
    <w:rsid w:val="00B66066"/>
    <w:rsid w:val="00B66157"/>
    <w:rsid w:val="00B66448"/>
    <w:rsid w:val="00B66872"/>
    <w:rsid w:val="00B66B6C"/>
    <w:rsid w:val="00B67383"/>
    <w:rsid w:val="00B6740F"/>
    <w:rsid w:val="00B675E0"/>
    <w:rsid w:val="00B679AF"/>
    <w:rsid w:val="00B67B9B"/>
    <w:rsid w:val="00B703E6"/>
    <w:rsid w:val="00B70457"/>
    <w:rsid w:val="00B708D7"/>
    <w:rsid w:val="00B70B65"/>
    <w:rsid w:val="00B715CC"/>
    <w:rsid w:val="00B71632"/>
    <w:rsid w:val="00B71D56"/>
    <w:rsid w:val="00B720A7"/>
    <w:rsid w:val="00B72674"/>
    <w:rsid w:val="00B72D2A"/>
    <w:rsid w:val="00B72FF9"/>
    <w:rsid w:val="00B73665"/>
    <w:rsid w:val="00B739EE"/>
    <w:rsid w:val="00B73B61"/>
    <w:rsid w:val="00B742D4"/>
    <w:rsid w:val="00B742E2"/>
    <w:rsid w:val="00B749C6"/>
    <w:rsid w:val="00B74CB8"/>
    <w:rsid w:val="00B74F4E"/>
    <w:rsid w:val="00B750AD"/>
    <w:rsid w:val="00B750FA"/>
    <w:rsid w:val="00B75B56"/>
    <w:rsid w:val="00B7643F"/>
    <w:rsid w:val="00B77157"/>
    <w:rsid w:val="00B77C56"/>
    <w:rsid w:val="00B77D59"/>
    <w:rsid w:val="00B77EFA"/>
    <w:rsid w:val="00B80093"/>
    <w:rsid w:val="00B8080E"/>
    <w:rsid w:val="00B80881"/>
    <w:rsid w:val="00B809B5"/>
    <w:rsid w:val="00B80E46"/>
    <w:rsid w:val="00B81A5D"/>
    <w:rsid w:val="00B81B97"/>
    <w:rsid w:val="00B81E75"/>
    <w:rsid w:val="00B81F5E"/>
    <w:rsid w:val="00B82022"/>
    <w:rsid w:val="00B8256D"/>
    <w:rsid w:val="00B8271D"/>
    <w:rsid w:val="00B828F6"/>
    <w:rsid w:val="00B82B11"/>
    <w:rsid w:val="00B82B91"/>
    <w:rsid w:val="00B82BDB"/>
    <w:rsid w:val="00B82D93"/>
    <w:rsid w:val="00B83106"/>
    <w:rsid w:val="00B8372A"/>
    <w:rsid w:val="00B837E2"/>
    <w:rsid w:val="00B83BE4"/>
    <w:rsid w:val="00B83C04"/>
    <w:rsid w:val="00B83F28"/>
    <w:rsid w:val="00B84689"/>
    <w:rsid w:val="00B84C18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1753"/>
    <w:rsid w:val="00B92202"/>
    <w:rsid w:val="00B92230"/>
    <w:rsid w:val="00B922FF"/>
    <w:rsid w:val="00B924F9"/>
    <w:rsid w:val="00B92740"/>
    <w:rsid w:val="00B939EB"/>
    <w:rsid w:val="00B93A76"/>
    <w:rsid w:val="00B93E44"/>
    <w:rsid w:val="00B94160"/>
    <w:rsid w:val="00B94811"/>
    <w:rsid w:val="00B9497C"/>
    <w:rsid w:val="00B95518"/>
    <w:rsid w:val="00B9628B"/>
    <w:rsid w:val="00B9680D"/>
    <w:rsid w:val="00B96AB5"/>
    <w:rsid w:val="00B96B59"/>
    <w:rsid w:val="00B96DC7"/>
    <w:rsid w:val="00BA01A7"/>
    <w:rsid w:val="00BA052C"/>
    <w:rsid w:val="00BA0BAB"/>
    <w:rsid w:val="00BA0E73"/>
    <w:rsid w:val="00BA0ECE"/>
    <w:rsid w:val="00BA1026"/>
    <w:rsid w:val="00BA1A89"/>
    <w:rsid w:val="00BA2147"/>
    <w:rsid w:val="00BA2E0D"/>
    <w:rsid w:val="00BA2EBB"/>
    <w:rsid w:val="00BA31ED"/>
    <w:rsid w:val="00BA32BA"/>
    <w:rsid w:val="00BA40BC"/>
    <w:rsid w:val="00BA47BC"/>
    <w:rsid w:val="00BA5072"/>
    <w:rsid w:val="00BA59C6"/>
    <w:rsid w:val="00BA65E3"/>
    <w:rsid w:val="00BA6DD8"/>
    <w:rsid w:val="00BA70C4"/>
    <w:rsid w:val="00BA7E5A"/>
    <w:rsid w:val="00BB0069"/>
    <w:rsid w:val="00BB03DC"/>
    <w:rsid w:val="00BB07D9"/>
    <w:rsid w:val="00BB0AFD"/>
    <w:rsid w:val="00BB1306"/>
    <w:rsid w:val="00BB15A2"/>
    <w:rsid w:val="00BB19C2"/>
    <w:rsid w:val="00BB2BE8"/>
    <w:rsid w:val="00BB2E20"/>
    <w:rsid w:val="00BB30A7"/>
    <w:rsid w:val="00BB3159"/>
    <w:rsid w:val="00BB3B93"/>
    <w:rsid w:val="00BB3E82"/>
    <w:rsid w:val="00BB3F87"/>
    <w:rsid w:val="00BB423A"/>
    <w:rsid w:val="00BB4608"/>
    <w:rsid w:val="00BB465B"/>
    <w:rsid w:val="00BB48B1"/>
    <w:rsid w:val="00BB4941"/>
    <w:rsid w:val="00BB4AEF"/>
    <w:rsid w:val="00BB558C"/>
    <w:rsid w:val="00BB5F03"/>
    <w:rsid w:val="00BB62B7"/>
    <w:rsid w:val="00BB62D6"/>
    <w:rsid w:val="00BB6C90"/>
    <w:rsid w:val="00BB6F4F"/>
    <w:rsid w:val="00BB737C"/>
    <w:rsid w:val="00BB7465"/>
    <w:rsid w:val="00BB7AEB"/>
    <w:rsid w:val="00BB7DE1"/>
    <w:rsid w:val="00BC026C"/>
    <w:rsid w:val="00BC087D"/>
    <w:rsid w:val="00BC0AC7"/>
    <w:rsid w:val="00BC1316"/>
    <w:rsid w:val="00BC20B6"/>
    <w:rsid w:val="00BC21EF"/>
    <w:rsid w:val="00BC22FA"/>
    <w:rsid w:val="00BC252D"/>
    <w:rsid w:val="00BC381C"/>
    <w:rsid w:val="00BC41D9"/>
    <w:rsid w:val="00BC4444"/>
    <w:rsid w:val="00BC4666"/>
    <w:rsid w:val="00BC4EC9"/>
    <w:rsid w:val="00BC559D"/>
    <w:rsid w:val="00BC6279"/>
    <w:rsid w:val="00BC6494"/>
    <w:rsid w:val="00BC6997"/>
    <w:rsid w:val="00BC69FD"/>
    <w:rsid w:val="00BC6BB1"/>
    <w:rsid w:val="00BC6DFC"/>
    <w:rsid w:val="00BC7EEF"/>
    <w:rsid w:val="00BD02C3"/>
    <w:rsid w:val="00BD0395"/>
    <w:rsid w:val="00BD080F"/>
    <w:rsid w:val="00BD0946"/>
    <w:rsid w:val="00BD0CEA"/>
    <w:rsid w:val="00BD1123"/>
    <w:rsid w:val="00BD1416"/>
    <w:rsid w:val="00BD1AAD"/>
    <w:rsid w:val="00BD1D75"/>
    <w:rsid w:val="00BD2704"/>
    <w:rsid w:val="00BD33C5"/>
    <w:rsid w:val="00BD386C"/>
    <w:rsid w:val="00BD3971"/>
    <w:rsid w:val="00BD3BA5"/>
    <w:rsid w:val="00BD3C22"/>
    <w:rsid w:val="00BD49B3"/>
    <w:rsid w:val="00BD4CC0"/>
    <w:rsid w:val="00BD4EB3"/>
    <w:rsid w:val="00BD5592"/>
    <w:rsid w:val="00BD5B31"/>
    <w:rsid w:val="00BD6144"/>
    <w:rsid w:val="00BD6418"/>
    <w:rsid w:val="00BD6733"/>
    <w:rsid w:val="00BD68E5"/>
    <w:rsid w:val="00BD7CDD"/>
    <w:rsid w:val="00BD7CDF"/>
    <w:rsid w:val="00BD7F14"/>
    <w:rsid w:val="00BE047B"/>
    <w:rsid w:val="00BE07A3"/>
    <w:rsid w:val="00BE2DD0"/>
    <w:rsid w:val="00BE3373"/>
    <w:rsid w:val="00BE3675"/>
    <w:rsid w:val="00BE3738"/>
    <w:rsid w:val="00BE37D0"/>
    <w:rsid w:val="00BE3A11"/>
    <w:rsid w:val="00BE3F2C"/>
    <w:rsid w:val="00BE4214"/>
    <w:rsid w:val="00BE4899"/>
    <w:rsid w:val="00BE4B72"/>
    <w:rsid w:val="00BE4E7A"/>
    <w:rsid w:val="00BE557D"/>
    <w:rsid w:val="00BE57E6"/>
    <w:rsid w:val="00BE5833"/>
    <w:rsid w:val="00BE778D"/>
    <w:rsid w:val="00BE7BA6"/>
    <w:rsid w:val="00BF0048"/>
    <w:rsid w:val="00BF062B"/>
    <w:rsid w:val="00BF075B"/>
    <w:rsid w:val="00BF0B15"/>
    <w:rsid w:val="00BF1B8D"/>
    <w:rsid w:val="00BF2DD7"/>
    <w:rsid w:val="00BF2EE8"/>
    <w:rsid w:val="00BF30E3"/>
    <w:rsid w:val="00BF3313"/>
    <w:rsid w:val="00BF3408"/>
    <w:rsid w:val="00BF3991"/>
    <w:rsid w:val="00BF3A35"/>
    <w:rsid w:val="00BF3F0B"/>
    <w:rsid w:val="00BF41F2"/>
    <w:rsid w:val="00BF43A4"/>
    <w:rsid w:val="00BF441F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41F"/>
    <w:rsid w:val="00C01703"/>
    <w:rsid w:val="00C01748"/>
    <w:rsid w:val="00C02716"/>
    <w:rsid w:val="00C0360F"/>
    <w:rsid w:val="00C03638"/>
    <w:rsid w:val="00C036F0"/>
    <w:rsid w:val="00C0395D"/>
    <w:rsid w:val="00C039FA"/>
    <w:rsid w:val="00C04889"/>
    <w:rsid w:val="00C04FD9"/>
    <w:rsid w:val="00C05127"/>
    <w:rsid w:val="00C05262"/>
    <w:rsid w:val="00C05856"/>
    <w:rsid w:val="00C059EF"/>
    <w:rsid w:val="00C0630C"/>
    <w:rsid w:val="00C06699"/>
    <w:rsid w:val="00C06D49"/>
    <w:rsid w:val="00C06F5B"/>
    <w:rsid w:val="00C1072E"/>
    <w:rsid w:val="00C1079C"/>
    <w:rsid w:val="00C109EA"/>
    <w:rsid w:val="00C10A74"/>
    <w:rsid w:val="00C10EA7"/>
    <w:rsid w:val="00C11431"/>
    <w:rsid w:val="00C114D2"/>
    <w:rsid w:val="00C1157D"/>
    <w:rsid w:val="00C11835"/>
    <w:rsid w:val="00C11A4C"/>
    <w:rsid w:val="00C124D9"/>
    <w:rsid w:val="00C127A1"/>
    <w:rsid w:val="00C12955"/>
    <w:rsid w:val="00C132CF"/>
    <w:rsid w:val="00C132F4"/>
    <w:rsid w:val="00C136E3"/>
    <w:rsid w:val="00C1393E"/>
    <w:rsid w:val="00C13CDF"/>
    <w:rsid w:val="00C13EA2"/>
    <w:rsid w:val="00C141F4"/>
    <w:rsid w:val="00C14926"/>
    <w:rsid w:val="00C14F48"/>
    <w:rsid w:val="00C15005"/>
    <w:rsid w:val="00C1548D"/>
    <w:rsid w:val="00C15ACF"/>
    <w:rsid w:val="00C16647"/>
    <w:rsid w:val="00C167F3"/>
    <w:rsid w:val="00C16B67"/>
    <w:rsid w:val="00C17151"/>
    <w:rsid w:val="00C172E1"/>
    <w:rsid w:val="00C1732F"/>
    <w:rsid w:val="00C17E91"/>
    <w:rsid w:val="00C20ECA"/>
    <w:rsid w:val="00C2156A"/>
    <w:rsid w:val="00C215AC"/>
    <w:rsid w:val="00C21694"/>
    <w:rsid w:val="00C21886"/>
    <w:rsid w:val="00C219E3"/>
    <w:rsid w:val="00C221B7"/>
    <w:rsid w:val="00C221ED"/>
    <w:rsid w:val="00C22372"/>
    <w:rsid w:val="00C22507"/>
    <w:rsid w:val="00C22C31"/>
    <w:rsid w:val="00C22D3C"/>
    <w:rsid w:val="00C22D76"/>
    <w:rsid w:val="00C23006"/>
    <w:rsid w:val="00C23621"/>
    <w:rsid w:val="00C23891"/>
    <w:rsid w:val="00C23DFD"/>
    <w:rsid w:val="00C240C6"/>
    <w:rsid w:val="00C24158"/>
    <w:rsid w:val="00C24260"/>
    <w:rsid w:val="00C2453D"/>
    <w:rsid w:val="00C252B2"/>
    <w:rsid w:val="00C252B9"/>
    <w:rsid w:val="00C2578E"/>
    <w:rsid w:val="00C258D8"/>
    <w:rsid w:val="00C25E22"/>
    <w:rsid w:val="00C26EBE"/>
    <w:rsid w:val="00C270D1"/>
    <w:rsid w:val="00C2754C"/>
    <w:rsid w:val="00C27C4F"/>
    <w:rsid w:val="00C27CF5"/>
    <w:rsid w:val="00C30686"/>
    <w:rsid w:val="00C30DEA"/>
    <w:rsid w:val="00C320EB"/>
    <w:rsid w:val="00C3248F"/>
    <w:rsid w:val="00C335F5"/>
    <w:rsid w:val="00C33FC0"/>
    <w:rsid w:val="00C34612"/>
    <w:rsid w:val="00C34790"/>
    <w:rsid w:val="00C34BB0"/>
    <w:rsid w:val="00C355C6"/>
    <w:rsid w:val="00C35651"/>
    <w:rsid w:val="00C356BA"/>
    <w:rsid w:val="00C35A9D"/>
    <w:rsid w:val="00C36864"/>
    <w:rsid w:val="00C36923"/>
    <w:rsid w:val="00C37C07"/>
    <w:rsid w:val="00C405B8"/>
    <w:rsid w:val="00C40A46"/>
    <w:rsid w:val="00C40D8A"/>
    <w:rsid w:val="00C40F85"/>
    <w:rsid w:val="00C41DAF"/>
    <w:rsid w:val="00C433B1"/>
    <w:rsid w:val="00C439B4"/>
    <w:rsid w:val="00C43B57"/>
    <w:rsid w:val="00C43DD0"/>
    <w:rsid w:val="00C44993"/>
    <w:rsid w:val="00C449FB"/>
    <w:rsid w:val="00C44E97"/>
    <w:rsid w:val="00C457FD"/>
    <w:rsid w:val="00C45862"/>
    <w:rsid w:val="00C45DB3"/>
    <w:rsid w:val="00C4622B"/>
    <w:rsid w:val="00C464CC"/>
    <w:rsid w:val="00C46877"/>
    <w:rsid w:val="00C46DD7"/>
    <w:rsid w:val="00C46EBE"/>
    <w:rsid w:val="00C470AC"/>
    <w:rsid w:val="00C472EF"/>
    <w:rsid w:val="00C505FF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6C7"/>
    <w:rsid w:val="00C54AFD"/>
    <w:rsid w:val="00C552A5"/>
    <w:rsid w:val="00C554AB"/>
    <w:rsid w:val="00C554F3"/>
    <w:rsid w:val="00C55D56"/>
    <w:rsid w:val="00C56009"/>
    <w:rsid w:val="00C5636C"/>
    <w:rsid w:val="00C568F1"/>
    <w:rsid w:val="00C57C12"/>
    <w:rsid w:val="00C602BE"/>
    <w:rsid w:val="00C60A4A"/>
    <w:rsid w:val="00C612B8"/>
    <w:rsid w:val="00C61483"/>
    <w:rsid w:val="00C61875"/>
    <w:rsid w:val="00C619C8"/>
    <w:rsid w:val="00C61D38"/>
    <w:rsid w:val="00C62D07"/>
    <w:rsid w:val="00C638AB"/>
    <w:rsid w:val="00C642B2"/>
    <w:rsid w:val="00C64ED9"/>
    <w:rsid w:val="00C64F7A"/>
    <w:rsid w:val="00C65195"/>
    <w:rsid w:val="00C65510"/>
    <w:rsid w:val="00C65D43"/>
    <w:rsid w:val="00C661A4"/>
    <w:rsid w:val="00C661EC"/>
    <w:rsid w:val="00C66370"/>
    <w:rsid w:val="00C66639"/>
    <w:rsid w:val="00C66992"/>
    <w:rsid w:val="00C67F0F"/>
    <w:rsid w:val="00C7013B"/>
    <w:rsid w:val="00C70272"/>
    <w:rsid w:val="00C70521"/>
    <w:rsid w:val="00C70588"/>
    <w:rsid w:val="00C70A36"/>
    <w:rsid w:val="00C70C6A"/>
    <w:rsid w:val="00C70F17"/>
    <w:rsid w:val="00C71C54"/>
    <w:rsid w:val="00C7233D"/>
    <w:rsid w:val="00C728CB"/>
    <w:rsid w:val="00C72C9A"/>
    <w:rsid w:val="00C73029"/>
    <w:rsid w:val="00C7369D"/>
    <w:rsid w:val="00C73F71"/>
    <w:rsid w:val="00C74393"/>
    <w:rsid w:val="00C74ABD"/>
    <w:rsid w:val="00C7508F"/>
    <w:rsid w:val="00C750B4"/>
    <w:rsid w:val="00C75E7A"/>
    <w:rsid w:val="00C76352"/>
    <w:rsid w:val="00C7663D"/>
    <w:rsid w:val="00C76EE5"/>
    <w:rsid w:val="00C7727B"/>
    <w:rsid w:val="00C772E9"/>
    <w:rsid w:val="00C775EA"/>
    <w:rsid w:val="00C8023D"/>
    <w:rsid w:val="00C809B0"/>
    <w:rsid w:val="00C8156A"/>
    <w:rsid w:val="00C8198E"/>
    <w:rsid w:val="00C81C53"/>
    <w:rsid w:val="00C82214"/>
    <w:rsid w:val="00C822F0"/>
    <w:rsid w:val="00C82B5E"/>
    <w:rsid w:val="00C82E5D"/>
    <w:rsid w:val="00C83386"/>
    <w:rsid w:val="00C83AA4"/>
    <w:rsid w:val="00C84D55"/>
    <w:rsid w:val="00C85131"/>
    <w:rsid w:val="00C8547A"/>
    <w:rsid w:val="00C8587C"/>
    <w:rsid w:val="00C85923"/>
    <w:rsid w:val="00C862E2"/>
    <w:rsid w:val="00C869E2"/>
    <w:rsid w:val="00C86E5E"/>
    <w:rsid w:val="00C87B31"/>
    <w:rsid w:val="00C9008E"/>
    <w:rsid w:val="00C902A3"/>
    <w:rsid w:val="00C906BF"/>
    <w:rsid w:val="00C91877"/>
    <w:rsid w:val="00C91943"/>
    <w:rsid w:val="00C91A22"/>
    <w:rsid w:val="00C91B8C"/>
    <w:rsid w:val="00C93390"/>
    <w:rsid w:val="00C93B9C"/>
    <w:rsid w:val="00C93D23"/>
    <w:rsid w:val="00C940B5"/>
    <w:rsid w:val="00C9478F"/>
    <w:rsid w:val="00C9495A"/>
    <w:rsid w:val="00C94BA4"/>
    <w:rsid w:val="00C94C05"/>
    <w:rsid w:val="00C94D9D"/>
    <w:rsid w:val="00C95F25"/>
    <w:rsid w:val="00C9613D"/>
    <w:rsid w:val="00C961FB"/>
    <w:rsid w:val="00C96366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0872"/>
    <w:rsid w:val="00CA0D7A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A7EBD"/>
    <w:rsid w:val="00CB00D7"/>
    <w:rsid w:val="00CB0305"/>
    <w:rsid w:val="00CB050E"/>
    <w:rsid w:val="00CB07C1"/>
    <w:rsid w:val="00CB08EF"/>
    <w:rsid w:val="00CB168D"/>
    <w:rsid w:val="00CB1C1C"/>
    <w:rsid w:val="00CB1D8F"/>
    <w:rsid w:val="00CB1E50"/>
    <w:rsid w:val="00CB30AC"/>
    <w:rsid w:val="00CB33AB"/>
    <w:rsid w:val="00CB38EC"/>
    <w:rsid w:val="00CB3A3D"/>
    <w:rsid w:val="00CB3AB2"/>
    <w:rsid w:val="00CB3E50"/>
    <w:rsid w:val="00CB4068"/>
    <w:rsid w:val="00CB4356"/>
    <w:rsid w:val="00CB4B23"/>
    <w:rsid w:val="00CB50D3"/>
    <w:rsid w:val="00CB5595"/>
    <w:rsid w:val="00CB61BA"/>
    <w:rsid w:val="00CB651C"/>
    <w:rsid w:val="00CB7018"/>
    <w:rsid w:val="00CB7481"/>
    <w:rsid w:val="00CB7601"/>
    <w:rsid w:val="00CB7EA0"/>
    <w:rsid w:val="00CB7EC5"/>
    <w:rsid w:val="00CC10BB"/>
    <w:rsid w:val="00CC15BB"/>
    <w:rsid w:val="00CC1DC9"/>
    <w:rsid w:val="00CC288E"/>
    <w:rsid w:val="00CC28FA"/>
    <w:rsid w:val="00CC2E66"/>
    <w:rsid w:val="00CC3088"/>
    <w:rsid w:val="00CC362F"/>
    <w:rsid w:val="00CC3767"/>
    <w:rsid w:val="00CC3CC5"/>
    <w:rsid w:val="00CC3DD5"/>
    <w:rsid w:val="00CC3E52"/>
    <w:rsid w:val="00CC3F24"/>
    <w:rsid w:val="00CC43A0"/>
    <w:rsid w:val="00CC45E5"/>
    <w:rsid w:val="00CC47A1"/>
    <w:rsid w:val="00CC4AE5"/>
    <w:rsid w:val="00CC4F8A"/>
    <w:rsid w:val="00CC552F"/>
    <w:rsid w:val="00CC58A2"/>
    <w:rsid w:val="00CC5A07"/>
    <w:rsid w:val="00CC5D90"/>
    <w:rsid w:val="00CC6C61"/>
    <w:rsid w:val="00CC6CAA"/>
    <w:rsid w:val="00CC79F4"/>
    <w:rsid w:val="00CC7FA9"/>
    <w:rsid w:val="00CD0E8E"/>
    <w:rsid w:val="00CD133A"/>
    <w:rsid w:val="00CD1513"/>
    <w:rsid w:val="00CD1F32"/>
    <w:rsid w:val="00CD210E"/>
    <w:rsid w:val="00CD3821"/>
    <w:rsid w:val="00CD3C36"/>
    <w:rsid w:val="00CD4129"/>
    <w:rsid w:val="00CD42BF"/>
    <w:rsid w:val="00CD43CF"/>
    <w:rsid w:val="00CD64F8"/>
    <w:rsid w:val="00CD69F3"/>
    <w:rsid w:val="00CD6FA5"/>
    <w:rsid w:val="00CD7E5D"/>
    <w:rsid w:val="00CD7FF5"/>
    <w:rsid w:val="00CE11C2"/>
    <w:rsid w:val="00CE1D28"/>
    <w:rsid w:val="00CE2885"/>
    <w:rsid w:val="00CE306D"/>
    <w:rsid w:val="00CE418D"/>
    <w:rsid w:val="00CE42B0"/>
    <w:rsid w:val="00CE43A4"/>
    <w:rsid w:val="00CE4539"/>
    <w:rsid w:val="00CE4A4E"/>
    <w:rsid w:val="00CE4BDA"/>
    <w:rsid w:val="00CE4D32"/>
    <w:rsid w:val="00CE4DD5"/>
    <w:rsid w:val="00CE4E8E"/>
    <w:rsid w:val="00CE51DA"/>
    <w:rsid w:val="00CE5904"/>
    <w:rsid w:val="00CE5C3F"/>
    <w:rsid w:val="00CE5D8C"/>
    <w:rsid w:val="00CE66B3"/>
    <w:rsid w:val="00CE68C1"/>
    <w:rsid w:val="00CE7667"/>
    <w:rsid w:val="00CE7835"/>
    <w:rsid w:val="00CE7B3B"/>
    <w:rsid w:val="00CE7D81"/>
    <w:rsid w:val="00CF0125"/>
    <w:rsid w:val="00CF02EB"/>
    <w:rsid w:val="00CF057D"/>
    <w:rsid w:val="00CF0703"/>
    <w:rsid w:val="00CF1126"/>
    <w:rsid w:val="00CF1449"/>
    <w:rsid w:val="00CF1C8B"/>
    <w:rsid w:val="00CF1DB9"/>
    <w:rsid w:val="00CF2210"/>
    <w:rsid w:val="00CF25D1"/>
    <w:rsid w:val="00CF2816"/>
    <w:rsid w:val="00CF2A75"/>
    <w:rsid w:val="00CF2B56"/>
    <w:rsid w:val="00CF358F"/>
    <w:rsid w:val="00CF4130"/>
    <w:rsid w:val="00CF42F1"/>
    <w:rsid w:val="00CF4469"/>
    <w:rsid w:val="00CF548C"/>
    <w:rsid w:val="00CF568A"/>
    <w:rsid w:val="00CF64EE"/>
    <w:rsid w:val="00CF6762"/>
    <w:rsid w:val="00CF77DD"/>
    <w:rsid w:val="00CF77E4"/>
    <w:rsid w:val="00CF7806"/>
    <w:rsid w:val="00CF7845"/>
    <w:rsid w:val="00D00C8B"/>
    <w:rsid w:val="00D00CA7"/>
    <w:rsid w:val="00D013DD"/>
    <w:rsid w:val="00D01807"/>
    <w:rsid w:val="00D0241B"/>
    <w:rsid w:val="00D0273F"/>
    <w:rsid w:val="00D02C1B"/>
    <w:rsid w:val="00D02F3F"/>
    <w:rsid w:val="00D03B5B"/>
    <w:rsid w:val="00D03DCB"/>
    <w:rsid w:val="00D03F20"/>
    <w:rsid w:val="00D04169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D13"/>
    <w:rsid w:val="00D11F04"/>
    <w:rsid w:val="00D12C88"/>
    <w:rsid w:val="00D12ECF"/>
    <w:rsid w:val="00D133BF"/>
    <w:rsid w:val="00D1384D"/>
    <w:rsid w:val="00D13FCE"/>
    <w:rsid w:val="00D15659"/>
    <w:rsid w:val="00D16145"/>
    <w:rsid w:val="00D16525"/>
    <w:rsid w:val="00D165EB"/>
    <w:rsid w:val="00D1668E"/>
    <w:rsid w:val="00D16CAB"/>
    <w:rsid w:val="00D1777A"/>
    <w:rsid w:val="00D17AFD"/>
    <w:rsid w:val="00D20082"/>
    <w:rsid w:val="00D21470"/>
    <w:rsid w:val="00D215A6"/>
    <w:rsid w:val="00D21B4D"/>
    <w:rsid w:val="00D21CAB"/>
    <w:rsid w:val="00D21D0C"/>
    <w:rsid w:val="00D21DDA"/>
    <w:rsid w:val="00D222EA"/>
    <w:rsid w:val="00D225A8"/>
    <w:rsid w:val="00D22A0A"/>
    <w:rsid w:val="00D22E12"/>
    <w:rsid w:val="00D22F5D"/>
    <w:rsid w:val="00D23096"/>
    <w:rsid w:val="00D235EC"/>
    <w:rsid w:val="00D24F44"/>
    <w:rsid w:val="00D251E4"/>
    <w:rsid w:val="00D256BC"/>
    <w:rsid w:val="00D258F2"/>
    <w:rsid w:val="00D25BF1"/>
    <w:rsid w:val="00D25E0E"/>
    <w:rsid w:val="00D25E39"/>
    <w:rsid w:val="00D264AB"/>
    <w:rsid w:val="00D26ACA"/>
    <w:rsid w:val="00D26BDF"/>
    <w:rsid w:val="00D270D1"/>
    <w:rsid w:val="00D27158"/>
    <w:rsid w:val="00D274D6"/>
    <w:rsid w:val="00D27F82"/>
    <w:rsid w:val="00D3049D"/>
    <w:rsid w:val="00D305E4"/>
    <w:rsid w:val="00D31253"/>
    <w:rsid w:val="00D31B04"/>
    <w:rsid w:val="00D3230C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35B"/>
    <w:rsid w:val="00D376B6"/>
    <w:rsid w:val="00D3795C"/>
    <w:rsid w:val="00D37B33"/>
    <w:rsid w:val="00D40449"/>
    <w:rsid w:val="00D4044D"/>
    <w:rsid w:val="00D40797"/>
    <w:rsid w:val="00D40CE9"/>
    <w:rsid w:val="00D41FEF"/>
    <w:rsid w:val="00D42A8C"/>
    <w:rsid w:val="00D4322A"/>
    <w:rsid w:val="00D4351F"/>
    <w:rsid w:val="00D4362B"/>
    <w:rsid w:val="00D43E96"/>
    <w:rsid w:val="00D445B1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6A9E"/>
    <w:rsid w:val="00D4763E"/>
    <w:rsid w:val="00D47A0C"/>
    <w:rsid w:val="00D47F74"/>
    <w:rsid w:val="00D47FA2"/>
    <w:rsid w:val="00D50139"/>
    <w:rsid w:val="00D503AF"/>
    <w:rsid w:val="00D50726"/>
    <w:rsid w:val="00D50A00"/>
    <w:rsid w:val="00D515C7"/>
    <w:rsid w:val="00D518D9"/>
    <w:rsid w:val="00D51B26"/>
    <w:rsid w:val="00D51EBE"/>
    <w:rsid w:val="00D5231A"/>
    <w:rsid w:val="00D52CB8"/>
    <w:rsid w:val="00D52CBF"/>
    <w:rsid w:val="00D53F00"/>
    <w:rsid w:val="00D55570"/>
    <w:rsid w:val="00D55E83"/>
    <w:rsid w:val="00D560E8"/>
    <w:rsid w:val="00D561AC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281"/>
    <w:rsid w:val="00D63AA5"/>
    <w:rsid w:val="00D63FE9"/>
    <w:rsid w:val="00D64228"/>
    <w:rsid w:val="00D6498F"/>
    <w:rsid w:val="00D653BB"/>
    <w:rsid w:val="00D655B7"/>
    <w:rsid w:val="00D65B59"/>
    <w:rsid w:val="00D6621E"/>
    <w:rsid w:val="00D6648E"/>
    <w:rsid w:val="00D6670E"/>
    <w:rsid w:val="00D66757"/>
    <w:rsid w:val="00D669CA"/>
    <w:rsid w:val="00D67679"/>
    <w:rsid w:val="00D67797"/>
    <w:rsid w:val="00D67842"/>
    <w:rsid w:val="00D6786F"/>
    <w:rsid w:val="00D679B8"/>
    <w:rsid w:val="00D67B5A"/>
    <w:rsid w:val="00D67BDF"/>
    <w:rsid w:val="00D7010A"/>
    <w:rsid w:val="00D70282"/>
    <w:rsid w:val="00D70ADE"/>
    <w:rsid w:val="00D70CE5"/>
    <w:rsid w:val="00D71C3C"/>
    <w:rsid w:val="00D727BE"/>
    <w:rsid w:val="00D72B03"/>
    <w:rsid w:val="00D72F01"/>
    <w:rsid w:val="00D7302A"/>
    <w:rsid w:val="00D73031"/>
    <w:rsid w:val="00D73263"/>
    <w:rsid w:val="00D732BF"/>
    <w:rsid w:val="00D7365A"/>
    <w:rsid w:val="00D73978"/>
    <w:rsid w:val="00D74448"/>
    <w:rsid w:val="00D74A67"/>
    <w:rsid w:val="00D74C83"/>
    <w:rsid w:val="00D74E1A"/>
    <w:rsid w:val="00D75060"/>
    <w:rsid w:val="00D755C1"/>
    <w:rsid w:val="00D75B9B"/>
    <w:rsid w:val="00D76D9B"/>
    <w:rsid w:val="00D772F9"/>
    <w:rsid w:val="00D77A33"/>
    <w:rsid w:val="00D77A6B"/>
    <w:rsid w:val="00D8011F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193"/>
    <w:rsid w:val="00D832C8"/>
    <w:rsid w:val="00D8344C"/>
    <w:rsid w:val="00D839CA"/>
    <w:rsid w:val="00D83A8E"/>
    <w:rsid w:val="00D842F6"/>
    <w:rsid w:val="00D84ACE"/>
    <w:rsid w:val="00D850D7"/>
    <w:rsid w:val="00D851D4"/>
    <w:rsid w:val="00D853EF"/>
    <w:rsid w:val="00D85647"/>
    <w:rsid w:val="00D85659"/>
    <w:rsid w:val="00D8652A"/>
    <w:rsid w:val="00D86954"/>
    <w:rsid w:val="00D86998"/>
    <w:rsid w:val="00D86EC6"/>
    <w:rsid w:val="00D8707C"/>
    <w:rsid w:val="00D877B1"/>
    <w:rsid w:val="00D878FC"/>
    <w:rsid w:val="00D90A3F"/>
    <w:rsid w:val="00D90A4F"/>
    <w:rsid w:val="00D90C34"/>
    <w:rsid w:val="00D91227"/>
    <w:rsid w:val="00D9201F"/>
    <w:rsid w:val="00D92152"/>
    <w:rsid w:val="00D92227"/>
    <w:rsid w:val="00D92546"/>
    <w:rsid w:val="00D92C35"/>
    <w:rsid w:val="00D933C2"/>
    <w:rsid w:val="00D9406D"/>
    <w:rsid w:val="00D94555"/>
    <w:rsid w:val="00D9477F"/>
    <w:rsid w:val="00D94817"/>
    <w:rsid w:val="00D9483D"/>
    <w:rsid w:val="00D94BAC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737"/>
    <w:rsid w:val="00DA1B70"/>
    <w:rsid w:val="00DA201C"/>
    <w:rsid w:val="00DA2290"/>
    <w:rsid w:val="00DA2791"/>
    <w:rsid w:val="00DA3555"/>
    <w:rsid w:val="00DA3916"/>
    <w:rsid w:val="00DA43C9"/>
    <w:rsid w:val="00DA4BA9"/>
    <w:rsid w:val="00DA55CA"/>
    <w:rsid w:val="00DA5804"/>
    <w:rsid w:val="00DA59EA"/>
    <w:rsid w:val="00DA5D4C"/>
    <w:rsid w:val="00DA5FF3"/>
    <w:rsid w:val="00DA639B"/>
    <w:rsid w:val="00DA6464"/>
    <w:rsid w:val="00DA64E2"/>
    <w:rsid w:val="00DA6A6D"/>
    <w:rsid w:val="00DA6D84"/>
    <w:rsid w:val="00DA6EBD"/>
    <w:rsid w:val="00DA7977"/>
    <w:rsid w:val="00DB0321"/>
    <w:rsid w:val="00DB0443"/>
    <w:rsid w:val="00DB06BE"/>
    <w:rsid w:val="00DB144F"/>
    <w:rsid w:val="00DB1F3B"/>
    <w:rsid w:val="00DB2703"/>
    <w:rsid w:val="00DB28AD"/>
    <w:rsid w:val="00DB2C8E"/>
    <w:rsid w:val="00DB2EDC"/>
    <w:rsid w:val="00DB309D"/>
    <w:rsid w:val="00DB3F30"/>
    <w:rsid w:val="00DB40EC"/>
    <w:rsid w:val="00DB41C8"/>
    <w:rsid w:val="00DB481B"/>
    <w:rsid w:val="00DB4F0E"/>
    <w:rsid w:val="00DB5918"/>
    <w:rsid w:val="00DB5BF2"/>
    <w:rsid w:val="00DB60E4"/>
    <w:rsid w:val="00DB68AE"/>
    <w:rsid w:val="00DB6F94"/>
    <w:rsid w:val="00DB722B"/>
    <w:rsid w:val="00DB7248"/>
    <w:rsid w:val="00DB76C7"/>
    <w:rsid w:val="00DB76ED"/>
    <w:rsid w:val="00DB7A93"/>
    <w:rsid w:val="00DC00D7"/>
    <w:rsid w:val="00DC0759"/>
    <w:rsid w:val="00DC0814"/>
    <w:rsid w:val="00DC0E53"/>
    <w:rsid w:val="00DC2714"/>
    <w:rsid w:val="00DC36A7"/>
    <w:rsid w:val="00DC3D95"/>
    <w:rsid w:val="00DC4421"/>
    <w:rsid w:val="00DC44FB"/>
    <w:rsid w:val="00DC4519"/>
    <w:rsid w:val="00DC65AF"/>
    <w:rsid w:val="00DC670F"/>
    <w:rsid w:val="00DC6D2E"/>
    <w:rsid w:val="00DC6DE0"/>
    <w:rsid w:val="00DC6E20"/>
    <w:rsid w:val="00DC6E74"/>
    <w:rsid w:val="00DC7040"/>
    <w:rsid w:val="00DC7115"/>
    <w:rsid w:val="00DC71D8"/>
    <w:rsid w:val="00DC7933"/>
    <w:rsid w:val="00DC7A09"/>
    <w:rsid w:val="00DC7AEC"/>
    <w:rsid w:val="00DC7B1C"/>
    <w:rsid w:val="00DC7F2C"/>
    <w:rsid w:val="00DD009A"/>
    <w:rsid w:val="00DD0505"/>
    <w:rsid w:val="00DD0E22"/>
    <w:rsid w:val="00DD119A"/>
    <w:rsid w:val="00DD1471"/>
    <w:rsid w:val="00DD14C9"/>
    <w:rsid w:val="00DD181C"/>
    <w:rsid w:val="00DD1889"/>
    <w:rsid w:val="00DD2336"/>
    <w:rsid w:val="00DD2358"/>
    <w:rsid w:val="00DD24A7"/>
    <w:rsid w:val="00DD29CE"/>
    <w:rsid w:val="00DD2B50"/>
    <w:rsid w:val="00DD3224"/>
    <w:rsid w:val="00DD32CF"/>
    <w:rsid w:val="00DD3CB0"/>
    <w:rsid w:val="00DD4560"/>
    <w:rsid w:val="00DD488E"/>
    <w:rsid w:val="00DD4BF2"/>
    <w:rsid w:val="00DD5E36"/>
    <w:rsid w:val="00DD6E21"/>
    <w:rsid w:val="00DD74EB"/>
    <w:rsid w:val="00DD7D43"/>
    <w:rsid w:val="00DE03C6"/>
    <w:rsid w:val="00DE072C"/>
    <w:rsid w:val="00DE0F24"/>
    <w:rsid w:val="00DE152D"/>
    <w:rsid w:val="00DE157F"/>
    <w:rsid w:val="00DE2712"/>
    <w:rsid w:val="00DE2B7F"/>
    <w:rsid w:val="00DE364E"/>
    <w:rsid w:val="00DE3971"/>
    <w:rsid w:val="00DE3A5B"/>
    <w:rsid w:val="00DE3D6E"/>
    <w:rsid w:val="00DE411B"/>
    <w:rsid w:val="00DE4197"/>
    <w:rsid w:val="00DE4887"/>
    <w:rsid w:val="00DE4C14"/>
    <w:rsid w:val="00DE4CB5"/>
    <w:rsid w:val="00DE57F6"/>
    <w:rsid w:val="00DE5BB6"/>
    <w:rsid w:val="00DE5C49"/>
    <w:rsid w:val="00DE5E6F"/>
    <w:rsid w:val="00DE6939"/>
    <w:rsid w:val="00DE6948"/>
    <w:rsid w:val="00DE70A3"/>
    <w:rsid w:val="00DE7383"/>
    <w:rsid w:val="00DE7C44"/>
    <w:rsid w:val="00DF0403"/>
    <w:rsid w:val="00DF0661"/>
    <w:rsid w:val="00DF0ABB"/>
    <w:rsid w:val="00DF0B1F"/>
    <w:rsid w:val="00DF0E05"/>
    <w:rsid w:val="00DF1372"/>
    <w:rsid w:val="00DF1EC7"/>
    <w:rsid w:val="00DF1F88"/>
    <w:rsid w:val="00DF22E0"/>
    <w:rsid w:val="00DF2A9C"/>
    <w:rsid w:val="00DF3627"/>
    <w:rsid w:val="00DF38D9"/>
    <w:rsid w:val="00DF4F74"/>
    <w:rsid w:val="00DF58DC"/>
    <w:rsid w:val="00DF5A56"/>
    <w:rsid w:val="00DF60BE"/>
    <w:rsid w:val="00DF744D"/>
    <w:rsid w:val="00DF771B"/>
    <w:rsid w:val="00DF7D8A"/>
    <w:rsid w:val="00E00847"/>
    <w:rsid w:val="00E0106D"/>
    <w:rsid w:val="00E010A6"/>
    <w:rsid w:val="00E0120E"/>
    <w:rsid w:val="00E0129F"/>
    <w:rsid w:val="00E01A82"/>
    <w:rsid w:val="00E01CCE"/>
    <w:rsid w:val="00E01E60"/>
    <w:rsid w:val="00E023B2"/>
    <w:rsid w:val="00E02821"/>
    <w:rsid w:val="00E02A9F"/>
    <w:rsid w:val="00E02E1D"/>
    <w:rsid w:val="00E02F6A"/>
    <w:rsid w:val="00E034B4"/>
    <w:rsid w:val="00E0352F"/>
    <w:rsid w:val="00E037FB"/>
    <w:rsid w:val="00E039A3"/>
    <w:rsid w:val="00E03AD0"/>
    <w:rsid w:val="00E049EA"/>
    <w:rsid w:val="00E052A8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50E6"/>
    <w:rsid w:val="00E15958"/>
    <w:rsid w:val="00E16EFB"/>
    <w:rsid w:val="00E17787"/>
    <w:rsid w:val="00E17792"/>
    <w:rsid w:val="00E1788E"/>
    <w:rsid w:val="00E17B6E"/>
    <w:rsid w:val="00E17C96"/>
    <w:rsid w:val="00E201CA"/>
    <w:rsid w:val="00E201EB"/>
    <w:rsid w:val="00E20579"/>
    <w:rsid w:val="00E21312"/>
    <w:rsid w:val="00E21332"/>
    <w:rsid w:val="00E2148F"/>
    <w:rsid w:val="00E21F23"/>
    <w:rsid w:val="00E22122"/>
    <w:rsid w:val="00E22160"/>
    <w:rsid w:val="00E22398"/>
    <w:rsid w:val="00E2292B"/>
    <w:rsid w:val="00E23351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27D54"/>
    <w:rsid w:val="00E30081"/>
    <w:rsid w:val="00E301CD"/>
    <w:rsid w:val="00E30564"/>
    <w:rsid w:val="00E30BE8"/>
    <w:rsid w:val="00E311A4"/>
    <w:rsid w:val="00E3122C"/>
    <w:rsid w:val="00E3150F"/>
    <w:rsid w:val="00E3190A"/>
    <w:rsid w:val="00E31CF5"/>
    <w:rsid w:val="00E325F7"/>
    <w:rsid w:val="00E32A28"/>
    <w:rsid w:val="00E32CDF"/>
    <w:rsid w:val="00E3302B"/>
    <w:rsid w:val="00E33B53"/>
    <w:rsid w:val="00E348E3"/>
    <w:rsid w:val="00E34A0F"/>
    <w:rsid w:val="00E34C5D"/>
    <w:rsid w:val="00E3535C"/>
    <w:rsid w:val="00E355B2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43E3"/>
    <w:rsid w:val="00E44A6C"/>
    <w:rsid w:val="00E45747"/>
    <w:rsid w:val="00E458CD"/>
    <w:rsid w:val="00E45984"/>
    <w:rsid w:val="00E46093"/>
    <w:rsid w:val="00E46D1F"/>
    <w:rsid w:val="00E475C4"/>
    <w:rsid w:val="00E47AB4"/>
    <w:rsid w:val="00E501C3"/>
    <w:rsid w:val="00E50728"/>
    <w:rsid w:val="00E50B9C"/>
    <w:rsid w:val="00E512CF"/>
    <w:rsid w:val="00E516B9"/>
    <w:rsid w:val="00E51830"/>
    <w:rsid w:val="00E51C2A"/>
    <w:rsid w:val="00E51E7C"/>
    <w:rsid w:val="00E526BC"/>
    <w:rsid w:val="00E52A74"/>
    <w:rsid w:val="00E533AA"/>
    <w:rsid w:val="00E54171"/>
    <w:rsid w:val="00E5432B"/>
    <w:rsid w:val="00E545E5"/>
    <w:rsid w:val="00E546D3"/>
    <w:rsid w:val="00E54D65"/>
    <w:rsid w:val="00E550EF"/>
    <w:rsid w:val="00E56174"/>
    <w:rsid w:val="00E56219"/>
    <w:rsid w:val="00E562A2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11A2"/>
    <w:rsid w:val="00E6199E"/>
    <w:rsid w:val="00E625CC"/>
    <w:rsid w:val="00E62C72"/>
    <w:rsid w:val="00E62E83"/>
    <w:rsid w:val="00E6306A"/>
    <w:rsid w:val="00E6308E"/>
    <w:rsid w:val="00E6321C"/>
    <w:rsid w:val="00E6385C"/>
    <w:rsid w:val="00E638AF"/>
    <w:rsid w:val="00E639CD"/>
    <w:rsid w:val="00E63EF4"/>
    <w:rsid w:val="00E63F04"/>
    <w:rsid w:val="00E648B3"/>
    <w:rsid w:val="00E65221"/>
    <w:rsid w:val="00E65DB1"/>
    <w:rsid w:val="00E664B7"/>
    <w:rsid w:val="00E669AD"/>
    <w:rsid w:val="00E66CE0"/>
    <w:rsid w:val="00E66D95"/>
    <w:rsid w:val="00E67169"/>
    <w:rsid w:val="00E672DD"/>
    <w:rsid w:val="00E67615"/>
    <w:rsid w:val="00E677A9"/>
    <w:rsid w:val="00E67A18"/>
    <w:rsid w:val="00E67A85"/>
    <w:rsid w:val="00E67C23"/>
    <w:rsid w:val="00E67F7F"/>
    <w:rsid w:val="00E710FD"/>
    <w:rsid w:val="00E72FE5"/>
    <w:rsid w:val="00E73E71"/>
    <w:rsid w:val="00E743A9"/>
    <w:rsid w:val="00E74CB1"/>
    <w:rsid w:val="00E74D42"/>
    <w:rsid w:val="00E75735"/>
    <w:rsid w:val="00E75C7A"/>
    <w:rsid w:val="00E75D42"/>
    <w:rsid w:val="00E76027"/>
    <w:rsid w:val="00E761EA"/>
    <w:rsid w:val="00E76A5D"/>
    <w:rsid w:val="00E76F92"/>
    <w:rsid w:val="00E77B00"/>
    <w:rsid w:val="00E77E61"/>
    <w:rsid w:val="00E80101"/>
    <w:rsid w:val="00E8069A"/>
    <w:rsid w:val="00E812F3"/>
    <w:rsid w:val="00E8158A"/>
    <w:rsid w:val="00E826E5"/>
    <w:rsid w:val="00E82D1D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C65"/>
    <w:rsid w:val="00E85E81"/>
    <w:rsid w:val="00E8670A"/>
    <w:rsid w:val="00E86904"/>
    <w:rsid w:val="00E86ADB"/>
    <w:rsid w:val="00E874DF"/>
    <w:rsid w:val="00E87E96"/>
    <w:rsid w:val="00E90623"/>
    <w:rsid w:val="00E90850"/>
    <w:rsid w:val="00E90FD5"/>
    <w:rsid w:val="00E911FE"/>
    <w:rsid w:val="00E919D7"/>
    <w:rsid w:val="00E922B0"/>
    <w:rsid w:val="00E9307D"/>
    <w:rsid w:val="00E93B90"/>
    <w:rsid w:val="00E9423E"/>
    <w:rsid w:val="00E94727"/>
    <w:rsid w:val="00E94AF4"/>
    <w:rsid w:val="00E94EAD"/>
    <w:rsid w:val="00E9534F"/>
    <w:rsid w:val="00E95684"/>
    <w:rsid w:val="00E95785"/>
    <w:rsid w:val="00E957FF"/>
    <w:rsid w:val="00E95A57"/>
    <w:rsid w:val="00E9607B"/>
    <w:rsid w:val="00E96371"/>
    <w:rsid w:val="00E96C5D"/>
    <w:rsid w:val="00E96E0C"/>
    <w:rsid w:val="00E9746E"/>
    <w:rsid w:val="00E978B3"/>
    <w:rsid w:val="00E97980"/>
    <w:rsid w:val="00E97C40"/>
    <w:rsid w:val="00EA0081"/>
    <w:rsid w:val="00EA0285"/>
    <w:rsid w:val="00EA09BA"/>
    <w:rsid w:val="00EA0C5A"/>
    <w:rsid w:val="00EA0F0E"/>
    <w:rsid w:val="00EA21C4"/>
    <w:rsid w:val="00EA25BE"/>
    <w:rsid w:val="00EA2BCA"/>
    <w:rsid w:val="00EA2EC8"/>
    <w:rsid w:val="00EA315B"/>
    <w:rsid w:val="00EA3177"/>
    <w:rsid w:val="00EA33BB"/>
    <w:rsid w:val="00EA4334"/>
    <w:rsid w:val="00EA471A"/>
    <w:rsid w:val="00EA4D3F"/>
    <w:rsid w:val="00EA5D6E"/>
    <w:rsid w:val="00EA699D"/>
    <w:rsid w:val="00EA7360"/>
    <w:rsid w:val="00EA7A6E"/>
    <w:rsid w:val="00EA7D83"/>
    <w:rsid w:val="00EB09E4"/>
    <w:rsid w:val="00EB10C3"/>
    <w:rsid w:val="00EB18CF"/>
    <w:rsid w:val="00EB1CEC"/>
    <w:rsid w:val="00EB2DC0"/>
    <w:rsid w:val="00EB303A"/>
    <w:rsid w:val="00EB36B3"/>
    <w:rsid w:val="00EB3820"/>
    <w:rsid w:val="00EB442B"/>
    <w:rsid w:val="00EB4790"/>
    <w:rsid w:val="00EB58FB"/>
    <w:rsid w:val="00EB5FB8"/>
    <w:rsid w:val="00EB604E"/>
    <w:rsid w:val="00EB6307"/>
    <w:rsid w:val="00EB6593"/>
    <w:rsid w:val="00EB74A8"/>
    <w:rsid w:val="00EB7B67"/>
    <w:rsid w:val="00EC1984"/>
    <w:rsid w:val="00EC21D0"/>
    <w:rsid w:val="00EC31CA"/>
    <w:rsid w:val="00EC33C2"/>
    <w:rsid w:val="00EC34B7"/>
    <w:rsid w:val="00EC3B84"/>
    <w:rsid w:val="00EC3CE2"/>
    <w:rsid w:val="00EC3E50"/>
    <w:rsid w:val="00EC3E8F"/>
    <w:rsid w:val="00EC4230"/>
    <w:rsid w:val="00EC4445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E92"/>
    <w:rsid w:val="00EC5F1B"/>
    <w:rsid w:val="00EC6505"/>
    <w:rsid w:val="00EC68AA"/>
    <w:rsid w:val="00EC6CF8"/>
    <w:rsid w:val="00EC6EEB"/>
    <w:rsid w:val="00EC73D4"/>
    <w:rsid w:val="00EC7F7F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951"/>
    <w:rsid w:val="00ED4FA2"/>
    <w:rsid w:val="00ED50E1"/>
    <w:rsid w:val="00ED5D26"/>
    <w:rsid w:val="00ED633C"/>
    <w:rsid w:val="00ED6AE0"/>
    <w:rsid w:val="00ED6BBC"/>
    <w:rsid w:val="00ED70D6"/>
    <w:rsid w:val="00ED7436"/>
    <w:rsid w:val="00ED7AF9"/>
    <w:rsid w:val="00ED7B7E"/>
    <w:rsid w:val="00ED7F71"/>
    <w:rsid w:val="00EE0300"/>
    <w:rsid w:val="00EE05A0"/>
    <w:rsid w:val="00EE08F8"/>
    <w:rsid w:val="00EE0AD0"/>
    <w:rsid w:val="00EE0CA6"/>
    <w:rsid w:val="00EE12A5"/>
    <w:rsid w:val="00EE1628"/>
    <w:rsid w:val="00EE1DF4"/>
    <w:rsid w:val="00EE1E8B"/>
    <w:rsid w:val="00EE21AF"/>
    <w:rsid w:val="00EE39DE"/>
    <w:rsid w:val="00EE4045"/>
    <w:rsid w:val="00EE43C9"/>
    <w:rsid w:val="00EE47D2"/>
    <w:rsid w:val="00EE4DF6"/>
    <w:rsid w:val="00EE4F7D"/>
    <w:rsid w:val="00EE57D0"/>
    <w:rsid w:val="00EE6CDB"/>
    <w:rsid w:val="00EE6DE1"/>
    <w:rsid w:val="00EE7077"/>
    <w:rsid w:val="00EE767F"/>
    <w:rsid w:val="00EE7F93"/>
    <w:rsid w:val="00EF03B7"/>
    <w:rsid w:val="00EF0F46"/>
    <w:rsid w:val="00EF127C"/>
    <w:rsid w:val="00EF1A95"/>
    <w:rsid w:val="00EF217A"/>
    <w:rsid w:val="00EF283B"/>
    <w:rsid w:val="00EF2A54"/>
    <w:rsid w:val="00EF2C63"/>
    <w:rsid w:val="00EF2D28"/>
    <w:rsid w:val="00EF3517"/>
    <w:rsid w:val="00EF44D1"/>
    <w:rsid w:val="00EF46BA"/>
    <w:rsid w:val="00EF4AC1"/>
    <w:rsid w:val="00EF4AE3"/>
    <w:rsid w:val="00EF5926"/>
    <w:rsid w:val="00EF5E6E"/>
    <w:rsid w:val="00EF60DF"/>
    <w:rsid w:val="00EF6986"/>
    <w:rsid w:val="00EF7CB2"/>
    <w:rsid w:val="00EF7E2B"/>
    <w:rsid w:val="00F00883"/>
    <w:rsid w:val="00F011D7"/>
    <w:rsid w:val="00F01E60"/>
    <w:rsid w:val="00F02070"/>
    <w:rsid w:val="00F026A7"/>
    <w:rsid w:val="00F0276C"/>
    <w:rsid w:val="00F02D39"/>
    <w:rsid w:val="00F0307C"/>
    <w:rsid w:val="00F038C4"/>
    <w:rsid w:val="00F03B49"/>
    <w:rsid w:val="00F04418"/>
    <w:rsid w:val="00F0509F"/>
    <w:rsid w:val="00F059F2"/>
    <w:rsid w:val="00F05C60"/>
    <w:rsid w:val="00F06C14"/>
    <w:rsid w:val="00F0700D"/>
    <w:rsid w:val="00F07282"/>
    <w:rsid w:val="00F07615"/>
    <w:rsid w:val="00F077F5"/>
    <w:rsid w:val="00F07A02"/>
    <w:rsid w:val="00F07A45"/>
    <w:rsid w:val="00F07B8B"/>
    <w:rsid w:val="00F07C47"/>
    <w:rsid w:val="00F101F5"/>
    <w:rsid w:val="00F10D40"/>
    <w:rsid w:val="00F113DC"/>
    <w:rsid w:val="00F1189A"/>
    <w:rsid w:val="00F11C37"/>
    <w:rsid w:val="00F12303"/>
    <w:rsid w:val="00F12974"/>
    <w:rsid w:val="00F12AEF"/>
    <w:rsid w:val="00F1316A"/>
    <w:rsid w:val="00F1359D"/>
    <w:rsid w:val="00F136C0"/>
    <w:rsid w:val="00F136F3"/>
    <w:rsid w:val="00F13E01"/>
    <w:rsid w:val="00F13F54"/>
    <w:rsid w:val="00F14015"/>
    <w:rsid w:val="00F1494F"/>
    <w:rsid w:val="00F14B63"/>
    <w:rsid w:val="00F14B92"/>
    <w:rsid w:val="00F14C9E"/>
    <w:rsid w:val="00F14CB2"/>
    <w:rsid w:val="00F14F5B"/>
    <w:rsid w:val="00F15EF4"/>
    <w:rsid w:val="00F16098"/>
    <w:rsid w:val="00F1639A"/>
    <w:rsid w:val="00F165ED"/>
    <w:rsid w:val="00F16E26"/>
    <w:rsid w:val="00F20016"/>
    <w:rsid w:val="00F20110"/>
    <w:rsid w:val="00F203F7"/>
    <w:rsid w:val="00F208EA"/>
    <w:rsid w:val="00F2104C"/>
    <w:rsid w:val="00F21651"/>
    <w:rsid w:val="00F21D3C"/>
    <w:rsid w:val="00F22040"/>
    <w:rsid w:val="00F2253E"/>
    <w:rsid w:val="00F2274B"/>
    <w:rsid w:val="00F22E45"/>
    <w:rsid w:val="00F23033"/>
    <w:rsid w:val="00F23BC1"/>
    <w:rsid w:val="00F2446D"/>
    <w:rsid w:val="00F245F8"/>
    <w:rsid w:val="00F24650"/>
    <w:rsid w:val="00F24E4B"/>
    <w:rsid w:val="00F24E7B"/>
    <w:rsid w:val="00F2508B"/>
    <w:rsid w:val="00F25D94"/>
    <w:rsid w:val="00F262C6"/>
    <w:rsid w:val="00F26507"/>
    <w:rsid w:val="00F267AB"/>
    <w:rsid w:val="00F26AB1"/>
    <w:rsid w:val="00F26F49"/>
    <w:rsid w:val="00F2706B"/>
    <w:rsid w:val="00F276EB"/>
    <w:rsid w:val="00F2788D"/>
    <w:rsid w:val="00F2796A"/>
    <w:rsid w:val="00F30947"/>
    <w:rsid w:val="00F30E8F"/>
    <w:rsid w:val="00F30FD0"/>
    <w:rsid w:val="00F3107B"/>
    <w:rsid w:val="00F312CC"/>
    <w:rsid w:val="00F3173A"/>
    <w:rsid w:val="00F3190A"/>
    <w:rsid w:val="00F31C3E"/>
    <w:rsid w:val="00F31FEC"/>
    <w:rsid w:val="00F32118"/>
    <w:rsid w:val="00F32AEA"/>
    <w:rsid w:val="00F332C7"/>
    <w:rsid w:val="00F33316"/>
    <w:rsid w:val="00F3362D"/>
    <w:rsid w:val="00F33886"/>
    <w:rsid w:val="00F33907"/>
    <w:rsid w:val="00F33ADA"/>
    <w:rsid w:val="00F34409"/>
    <w:rsid w:val="00F349AE"/>
    <w:rsid w:val="00F359F4"/>
    <w:rsid w:val="00F36099"/>
    <w:rsid w:val="00F3637A"/>
    <w:rsid w:val="00F3671B"/>
    <w:rsid w:val="00F36919"/>
    <w:rsid w:val="00F36B27"/>
    <w:rsid w:val="00F370BE"/>
    <w:rsid w:val="00F37459"/>
    <w:rsid w:val="00F37579"/>
    <w:rsid w:val="00F37872"/>
    <w:rsid w:val="00F37A83"/>
    <w:rsid w:val="00F37E17"/>
    <w:rsid w:val="00F37EE9"/>
    <w:rsid w:val="00F405AA"/>
    <w:rsid w:val="00F40918"/>
    <w:rsid w:val="00F4091C"/>
    <w:rsid w:val="00F40C0A"/>
    <w:rsid w:val="00F40C49"/>
    <w:rsid w:val="00F40F00"/>
    <w:rsid w:val="00F40FA8"/>
    <w:rsid w:val="00F41223"/>
    <w:rsid w:val="00F415F2"/>
    <w:rsid w:val="00F41EAA"/>
    <w:rsid w:val="00F429D0"/>
    <w:rsid w:val="00F4302C"/>
    <w:rsid w:val="00F436BA"/>
    <w:rsid w:val="00F43B82"/>
    <w:rsid w:val="00F43E7C"/>
    <w:rsid w:val="00F440B5"/>
    <w:rsid w:val="00F44255"/>
    <w:rsid w:val="00F442FD"/>
    <w:rsid w:val="00F44537"/>
    <w:rsid w:val="00F44E0F"/>
    <w:rsid w:val="00F44E10"/>
    <w:rsid w:val="00F4562A"/>
    <w:rsid w:val="00F45671"/>
    <w:rsid w:val="00F46758"/>
    <w:rsid w:val="00F46B99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35B"/>
    <w:rsid w:val="00F535EF"/>
    <w:rsid w:val="00F536C6"/>
    <w:rsid w:val="00F53DC5"/>
    <w:rsid w:val="00F542BB"/>
    <w:rsid w:val="00F5463E"/>
    <w:rsid w:val="00F54976"/>
    <w:rsid w:val="00F54BB2"/>
    <w:rsid w:val="00F54E80"/>
    <w:rsid w:val="00F55119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1C6D"/>
    <w:rsid w:val="00F635D5"/>
    <w:rsid w:val="00F63B0C"/>
    <w:rsid w:val="00F6407A"/>
    <w:rsid w:val="00F641F5"/>
    <w:rsid w:val="00F643CE"/>
    <w:rsid w:val="00F65508"/>
    <w:rsid w:val="00F6590A"/>
    <w:rsid w:val="00F65CFB"/>
    <w:rsid w:val="00F665B1"/>
    <w:rsid w:val="00F66E44"/>
    <w:rsid w:val="00F67073"/>
    <w:rsid w:val="00F670CA"/>
    <w:rsid w:val="00F67AB8"/>
    <w:rsid w:val="00F67E4D"/>
    <w:rsid w:val="00F67E95"/>
    <w:rsid w:val="00F70056"/>
    <w:rsid w:val="00F7018A"/>
    <w:rsid w:val="00F70348"/>
    <w:rsid w:val="00F70EFA"/>
    <w:rsid w:val="00F71279"/>
    <w:rsid w:val="00F7166A"/>
    <w:rsid w:val="00F72075"/>
    <w:rsid w:val="00F7276F"/>
    <w:rsid w:val="00F727CA"/>
    <w:rsid w:val="00F73B5E"/>
    <w:rsid w:val="00F742B7"/>
    <w:rsid w:val="00F7460E"/>
    <w:rsid w:val="00F74B6D"/>
    <w:rsid w:val="00F74FA2"/>
    <w:rsid w:val="00F7584E"/>
    <w:rsid w:val="00F76D25"/>
    <w:rsid w:val="00F76E75"/>
    <w:rsid w:val="00F805D9"/>
    <w:rsid w:val="00F80C8C"/>
    <w:rsid w:val="00F80FAB"/>
    <w:rsid w:val="00F810BB"/>
    <w:rsid w:val="00F8236C"/>
    <w:rsid w:val="00F8335C"/>
    <w:rsid w:val="00F83504"/>
    <w:rsid w:val="00F83910"/>
    <w:rsid w:val="00F83BA5"/>
    <w:rsid w:val="00F85095"/>
    <w:rsid w:val="00F85333"/>
    <w:rsid w:val="00F85615"/>
    <w:rsid w:val="00F85627"/>
    <w:rsid w:val="00F85B14"/>
    <w:rsid w:val="00F862D5"/>
    <w:rsid w:val="00F87072"/>
    <w:rsid w:val="00F9000A"/>
    <w:rsid w:val="00F900A8"/>
    <w:rsid w:val="00F9055E"/>
    <w:rsid w:val="00F91C74"/>
    <w:rsid w:val="00F9245F"/>
    <w:rsid w:val="00F92CA5"/>
    <w:rsid w:val="00F93581"/>
    <w:rsid w:val="00F94337"/>
    <w:rsid w:val="00F94588"/>
    <w:rsid w:val="00F94BEA"/>
    <w:rsid w:val="00F95257"/>
    <w:rsid w:val="00F952B7"/>
    <w:rsid w:val="00F95723"/>
    <w:rsid w:val="00F957F8"/>
    <w:rsid w:val="00F958AF"/>
    <w:rsid w:val="00F95E2B"/>
    <w:rsid w:val="00F95FD3"/>
    <w:rsid w:val="00F960F1"/>
    <w:rsid w:val="00F96193"/>
    <w:rsid w:val="00F961AF"/>
    <w:rsid w:val="00F96650"/>
    <w:rsid w:val="00F966D0"/>
    <w:rsid w:val="00F96A1D"/>
    <w:rsid w:val="00F96B22"/>
    <w:rsid w:val="00F978BE"/>
    <w:rsid w:val="00FA066C"/>
    <w:rsid w:val="00FA0EC7"/>
    <w:rsid w:val="00FA1210"/>
    <w:rsid w:val="00FA16AF"/>
    <w:rsid w:val="00FA18AC"/>
    <w:rsid w:val="00FA29C0"/>
    <w:rsid w:val="00FA33D1"/>
    <w:rsid w:val="00FA370E"/>
    <w:rsid w:val="00FA3792"/>
    <w:rsid w:val="00FA4395"/>
    <w:rsid w:val="00FA4615"/>
    <w:rsid w:val="00FA4D30"/>
    <w:rsid w:val="00FA534E"/>
    <w:rsid w:val="00FA59B3"/>
    <w:rsid w:val="00FA5DEB"/>
    <w:rsid w:val="00FA5FF4"/>
    <w:rsid w:val="00FA6027"/>
    <w:rsid w:val="00FA6A7C"/>
    <w:rsid w:val="00FA72EC"/>
    <w:rsid w:val="00FA7B4B"/>
    <w:rsid w:val="00FA7FFE"/>
    <w:rsid w:val="00FB099D"/>
    <w:rsid w:val="00FB1106"/>
    <w:rsid w:val="00FB18D7"/>
    <w:rsid w:val="00FB1E8E"/>
    <w:rsid w:val="00FB211A"/>
    <w:rsid w:val="00FB2AE1"/>
    <w:rsid w:val="00FB2D95"/>
    <w:rsid w:val="00FB38EE"/>
    <w:rsid w:val="00FB3BF1"/>
    <w:rsid w:val="00FB3C8B"/>
    <w:rsid w:val="00FB4595"/>
    <w:rsid w:val="00FB495D"/>
    <w:rsid w:val="00FB4C85"/>
    <w:rsid w:val="00FB4FBC"/>
    <w:rsid w:val="00FB5561"/>
    <w:rsid w:val="00FB5AED"/>
    <w:rsid w:val="00FB5B6B"/>
    <w:rsid w:val="00FB6153"/>
    <w:rsid w:val="00FB626A"/>
    <w:rsid w:val="00FB630C"/>
    <w:rsid w:val="00FB66B3"/>
    <w:rsid w:val="00FB712A"/>
    <w:rsid w:val="00FB75B3"/>
    <w:rsid w:val="00FB7D65"/>
    <w:rsid w:val="00FC007B"/>
    <w:rsid w:val="00FC04EE"/>
    <w:rsid w:val="00FC09E2"/>
    <w:rsid w:val="00FC1094"/>
    <w:rsid w:val="00FC1426"/>
    <w:rsid w:val="00FC1502"/>
    <w:rsid w:val="00FC15F9"/>
    <w:rsid w:val="00FC1CD4"/>
    <w:rsid w:val="00FC1E71"/>
    <w:rsid w:val="00FC2663"/>
    <w:rsid w:val="00FC28B0"/>
    <w:rsid w:val="00FC2D42"/>
    <w:rsid w:val="00FC2E47"/>
    <w:rsid w:val="00FC2ED3"/>
    <w:rsid w:val="00FC34F7"/>
    <w:rsid w:val="00FC3F95"/>
    <w:rsid w:val="00FC425E"/>
    <w:rsid w:val="00FC4283"/>
    <w:rsid w:val="00FC4CF0"/>
    <w:rsid w:val="00FC4FF7"/>
    <w:rsid w:val="00FC5221"/>
    <w:rsid w:val="00FC577D"/>
    <w:rsid w:val="00FC5888"/>
    <w:rsid w:val="00FC679A"/>
    <w:rsid w:val="00FC6834"/>
    <w:rsid w:val="00FC6E49"/>
    <w:rsid w:val="00FC6F96"/>
    <w:rsid w:val="00FC731D"/>
    <w:rsid w:val="00FC7461"/>
    <w:rsid w:val="00FC7A8C"/>
    <w:rsid w:val="00FC7C24"/>
    <w:rsid w:val="00FD0242"/>
    <w:rsid w:val="00FD0E19"/>
    <w:rsid w:val="00FD0E74"/>
    <w:rsid w:val="00FD0F21"/>
    <w:rsid w:val="00FD1F7E"/>
    <w:rsid w:val="00FD2831"/>
    <w:rsid w:val="00FD29E7"/>
    <w:rsid w:val="00FD2A13"/>
    <w:rsid w:val="00FD2EAC"/>
    <w:rsid w:val="00FD3691"/>
    <w:rsid w:val="00FD3AC2"/>
    <w:rsid w:val="00FD47B1"/>
    <w:rsid w:val="00FD57B4"/>
    <w:rsid w:val="00FD5D83"/>
    <w:rsid w:val="00FD629E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2B3F"/>
    <w:rsid w:val="00FE3E2B"/>
    <w:rsid w:val="00FE44B7"/>
    <w:rsid w:val="00FE4AA4"/>
    <w:rsid w:val="00FE5561"/>
    <w:rsid w:val="00FE5945"/>
    <w:rsid w:val="00FE62F9"/>
    <w:rsid w:val="00FE6714"/>
    <w:rsid w:val="00FE6ECE"/>
    <w:rsid w:val="00FE714E"/>
    <w:rsid w:val="00FE716B"/>
    <w:rsid w:val="00FE73DD"/>
    <w:rsid w:val="00FE7FA1"/>
    <w:rsid w:val="00FF01CE"/>
    <w:rsid w:val="00FF0331"/>
    <w:rsid w:val="00FF04F1"/>
    <w:rsid w:val="00FF17EE"/>
    <w:rsid w:val="00FF1F68"/>
    <w:rsid w:val="00FF2024"/>
    <w:rsid w:val="00FF21E1"/>
    <w:rsid w:val="00FF246E"/>
    <w:rsid w:val="00FF2B98"/>
    <w:rsid w:val="00FF2D4D"/>
    <w:rsid w:val="00FF355C"/>
    <w:rsid w:val="00FF3C2D"/>
    <w:rsid w:val="00FF3E8F"/>
    <w:rsid w:val="00FF3FB9"/>
    <w:rsid w:val="00FF3FD5"/>
    <w:rsid w:val="00FF449A"/>
    <w:rsid w:val="00FF55A2"/>
    <w:rsid w:val="00FF5784"/>
    <w:rsid w:val="00FF5CA7"/>
    <w:rsid w:val="00FF6203"/>
    <w:rsid w:val="00FF63AB"/>
    <w:rsid w:val="00FF6632"/>
    <w:rsid w:val="00F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61E9459E-E7F0-4CCB-A400-4BAC4037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8AB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</w:style>
  <w:style w:type="numbering" w:customStyle="1" w:styleId="Style2">
    <w:name w:val="Style2"/>
    <w:uiPriority w:val="99"/>
    <w:rsid w:val="00C728CB"/>
  </w:style>
  <w:style w:type="numbering" w:customStyle="1" w:styleId="Style3">
    <w:name w:val="Style3"/>
    <w:uiPriority w:val="99"/>
    <w:rsid w:val="00C728CB"/>
  </w:style>
  <w:style w:type="numbering" w:customStyle="1" w:styleId="Style4">
    <w:name w:val="Style4"/>
    <w:uiPriority w:val="99"/>
    <w:rsid w:val="00C728CB"/>
  </w:style>
  <w:style w:type="numbering" w:customStyle="1" w:styleId="Style5">
    <w:name w:val="Style5"/>
    <w:uiPriority w:val="99"/>
    <w:rsid w:val="00C728CB"/>
  </w:style>
  <w:style w:type="numbering" w:customStyle="1" w:styleId="Style6">
    <w:name w:val="Style6"/>
    <w:uiPriority w:val="99"/>
    <w:rsid w:val="00C728CB"/>
  </w:style>
  <w:style w:type="numbering" w:customStyle="1" w:styleId="Style7">
    <w:name w:val="Style7"/>
    <w:uiPriority w:val="99"/>
    <w:rsid w:val="00C728CB"/>
  </w:style>
  <w:style w:type="numbering" w:customStyle="1" w:styleId="Style8">
    <w:name w:val="Style8"/>
    <w:uiPriority w:val="99"/>
    <w:rsid w:val="00C728CB"/>
  </w:style>
  <w:style w:type="numbering" w:customStyle="1" w:styleId="Style9">
    <w:name w:val="Style9"/>
    <w:uiPriority w:val="99"/>
    <w:rsid w:val="00C728CB"/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980922"/>
    <w:pPr>
      <w:spacing w:after="0" w:line="240" w:lineRule="auto"/>
    </w:pPr>
    <w:rPr>
      <w:rFonts w:eastAsiaTheme="minorHAns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">
    <w:name w:val="Table Grid158"/>
    <w:basedOn w:val="TableNormal"/>
    <w:next w:val="TableGrid"/>
    <w:uiPriority w:val="39"/>
    <w:rsid w:val="0098092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980922"/>
  </w:style>
  <w:style w:type="numbering" w:customStyle="1" w:styleId="NoList12">
    <w:name w:val="No List12"/>
    <w:next w:val="NoList"/>
    <w:uiPriority w:val="99"/>
    <w:semiHidden/>
    <w:unhideWhenUsed/>
    <w:rsid w:val="00980922"/>
  </w:style>
  <w:style w:type="table" w:customStyle="1" w:styleId="TableGrid89">
    <w:name w:val="Table Grid89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DefaultParagraphFont"/>
    <w:uiPriority w:val="99"/>
    <w:unhideWhenUsed/>
    <w:rsid w:val="00980922"/>
    <w:rPr>
      <w:color w:val="0563C1"/>
      <w:u w:val="single"/>
    </w:rPr>
  </w:style>
  <w:style w:type="table" w:customStyle="1" w:styleId="TableGrid113">
    <w:name w:val="Table Grid113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80922"/>
  </w:style>
  <w:style w:type="paragraph" w:customStyle="1" w:styleId="Title2">
    <w:name w:val="Title2"/>
    <w:basedOn w:val="Normal"/>
    <w:next w:val="Normal"/>
    <w:uiPriority w:val="10"/>
    <w:qFormat/>
    <w:rsid w:val="00980922"/>
    <w:pPr>
      <w:spacing w:after="0" w:line="204" w:lineRule="auto"/>
      <w:contextualSpacing/>
    </w:pPr>
    <w:rPr>
      <w:rFonts w:ascii="Calibri Light" w:eastAsia="Yu Gothic Light" w:hAnsi="Calibri Light" w:cs="MoolBoran"/>
      <w:caps/>
      <w:color w:val="44546A"/>
      <w:spacing w:val="-15"/>
      <w:sz w:val="72"/>
      <w:szCs w:val="72"/>
    </w:rPr>
  </w:style>
  <w:style w:type="paragraph" w:customStyle="1" w:styleId="Subtitle2">
    <w:name w:val="Subtitle2"/>
    <w:basedOn w:val="Normal"/>
    <w:next w:val="Normal"/>
    <w:uiPriority w:val="11"/>
    <w:qFormat/>
    <w:rsid w:val="00980922"/>
    <w:pPr>
      <w:numPr>
        <w:ilvl w:val="1"/>
      </w:numPr>
      <w:spacing w:after="240" w:line="240" w:lineRule="auto"/>
    </w:pPr>
    <w:rPr>
      <w:rFonts w:ascii="Calibri Light" w:eastAsia="Yu Gothic Light" w:hAnsi="Calibri Light" w:cs="MoolBoran"/>
      <w:color w:val="5B9BD5"/>
      <w:sz w:val="28"/>
      <w:szCs w:val="28"/>
    </w:rPr>
  </w:style>
  <w:style w:type="paragraph" w:customStyle="1" w:styleId="Quote2">
    <w:name w:val="Quote2"/>
    <w:basedOn w:val="Normal"/>
    <w:next w:val="Normal"/>
    <w:uiPriority w:val="29"/>
    <w:qFormat/>
    <w:rsid w:val="00980922"/>
    <w:pPr>
      <w:spacing w:before="120" w:after="120"/>
      <w:ind w:left="720"/>
    </w:pPr>
    <w:rPr>
      <w:rFonts w:eastAsia="Yu Mincho" w:cs="DaunPenh"/>
      <w:color w:val="44546A"/>
      <w:sz w:val="24"/>
      <w:szCs w:val="24"/>
    </w:rPr>
  </w:style>
  <w:style w:type="paragraph" w:customStyle="1" w:styleId="IntenseQuote2">
    <w:name w:val="Intense Quote2"/>
    <w:basedOn w:val="Normal"/>
    <w:next w:val="Normal"/>
    <w:uiPriority w:val="30"/>
    <w:qFormat/>
    <w:rsid w:val="00980922"/>
    <w:pPr>
      <w:spacing w:before="100" w:beforeAutospacing="1" w:after="240" w:line="240" w:lineRule="auto"/>
      <w:ind w:left="720"/>
      <w:jc w:val="center"/>
    </w:pPr>
    <w:rPr>
      <w:rFonts w:ascii="Calibri Light" w:eastAsia="Yu Gothic Light" w:hAnsi="Calibri Light" w:cs="MoolBoran"/>
      <w:color w:val="44546A"/>
      <w:spacing w:val="-6"/>
      <w:sz w:val="32"/>
      <w:szCs w:val="32"/>
    </w:rPr>
  </w:style>
  <w:style w:type="character" w:customStyle="1" w:styleId="SubtleEmphasis2">
    <w:name w:val="Subtle Emphasis2"/>
    <w:basedOn w:val="DefaultParagraphFont"/>
    <w:uiPriority w:val="19"/>
    <w:qFormat/>
    <w:rsid w:val="00980922"/>
    <w:rPr>
      <w:i/>
      <w:iCs/>
      <w:color w:val="595959"/>
    </w:rPr>
  </w:style>
  <w:style w:type="character" w:customStyle="1" w:styleId="SubtleReference2">
    <w:name w:val="Subtle Reference2"/>
    <w:basedOn w:val="DefaultParagraphFont"/>
    <w:uiPriority w:val="31"/>
    <w:qFormat/>
    <w:rsid w:val="00980922"/>
    <w:rPr>
      <w:smallCaps/>
      <w:color w:val="595959"/>
      <w:u w:val="none" w:color="7F7F7F"/>
      <w:bdr w:val="none" w:sz="0" w:space="0" w:color="auto"/>
    </w:rPr>
  </w:style>
  <w:style w:type="character" w:customStyle="1" w:styleId="IntenseReference2">
    <w:name w:val="Intense Reference2"/>
    <w:basedOn w:val="DefaultParagraphFont"/>
    <w:uiPriority w:val="32"/>
    <w:qFormat/>
    <w:rsid w:val="00980922"/>
    <w:rPr>
      <w:b/>
      <w:bCs/>
      <w:smallCaps/>
      <w:color w:val="44546A"/>
      <w:u w:val="single"/>
    </w:rPr>
  </w:style>
  <w:style w:type="numbering" w:customStyle="1" w:styleId="NoList22">
    <w:name w:val="No List22"/>
    <w:next w:val="NoList"/>
    <w:uiPriority w:val="99"/>
    <w:semiHidden/>
    <w:unhideWhenUsed/>
    <w:rsid w:val="00980922"/>
  </w:style>
  <w:style w:type="numbering" w:customStyle="1" w:styleId="NoList32">
    <w:name w:val="No List32"/>
    <w:next w:val="NoList"/>
    <w:uiPriority w:val="99"/>
    <w:semiHidden/>
    <w:unhideWhenUsed/>
    <w:rsid w:val="00980922"/>
  </w:style>
  <w:style w:type="numbering" w:customStyle="1" w:styleId="NoList42">
    <w:name w:val="No List42"/>
    <w:next w:val="NoList"/>
    <w:uiPriority w:val="99"/>
    <w:semiHidden/>
    <w:unhideWhenUsed/>
    <w:rsid w:val="00980922"/>
  </w:style>
  <w:style w:type="numbering" w:customStyle="1" w:styleId="NoList52">
    <w:name w:val="No List52"/>
    <w:next w:val="NoList"/>
    <w:uiPriority w:val="99"/>
    <w:semiHidden/>
    <w:unhideWhenUsed/>
    <w:rsid w:val="00980922"/>
  </w:style>
  <w:style w:type="numbering" w:customStyle="1" w:styleId="NoList62">
    <w:name w:val="No List62"/>
    <w:next w:val="NoList"/>
    <w:uiPriority w:val="99"/>
    <w:semiHidden/>
    <w:unhideWhenUsed/>
    <w:rsid w:val="00980922"/>
  </w:style>
  <w:style w:type="numbering" w:customStyle="1" w:styleId="NoList72">
    <w:name w:val="No List72"/>
    <w:next w:val="NoList"/>
    <w:uiPriority w:val="99"/>
    <w:semiHidden/>
    <w:unhideWhenUsed/>
    <w:rsid w:val="00980922"/>
  </w:style>
  <w:style w:type="numbering" w:customStyle="1" w:styleId="NoList82">
    <w:name w:val="No List82"/>
    <w:next w:val="NoList"/>
    <w:uiPriority w:val="99"/>
    <w:semiHidden/>
    <w:unhideWhenUsed/>
    <w:rsid w:val="00980922"/>
  </w:style>
  <w:style w:type="table" w:customStyle="1" w:styleId="TableGrid473">
    <w:name w:val="Table Grid473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1">
    <w:name w:val="MY STYLE1"/>
    <w:uiPriority w:val="99"/>
    <w:rsid w:val="00980922"/>
  </w:style>
  <w:style w:type="numbering" w:customStyle="1" w:styleId="Style21">
    <w:name w:val="Style21"/>
    <w:uiPriority w:val="99"/>
    <w:rsid w:val="00980922"/>
  </w:style>
  <w:style w:type="numbering" w:customStyle="1" w:styleId="Style31">
    <w:name w:val="Style31"/>
    <w:uiPriority w:val="99"/>
    <w:rsid w:val="00980922"/>
  </w:style>
  <w:style w:type="numbering" w:customStyle="1" w:styleId="Style41">
    <w:name w:val="Style41"/>
    <w:uiPriority w:val="99"/>
    <w:rsid w:val="00980922"/>
  </w:style>
  <w:style w:type="numbering" w:customStyle="1" w:styleId="Style51">
    <w:name w:val="Style51"/>
    <w:uiPriority w:val="99"/>
    <w:rsid w:val="00980922"/>
  </w:style>
  <w:style w:type="numbering" w:customStyle="1" w:styleId="Style61">
    <w:name w:val="Style61"/>
    <w:uiPriority w:val="99"/>
    <w:rsid w:val="00980922"/>
  </w:style>
  <w:style w:type="numbering" w:customStyle="1" w:styleId="Style71">
    <w:name w:val="Style71"/>
    <w:uiPriority w:val="99"/>
    <w:rsid w:val="00980922"/>
  </w:style>
  <w:style w:type="numbering" w:customStyle="1" w:styleId="Style81">
    <w:name w:val="Style81"/>
    <w:uiPriority w:val="99"/>
    <w:rsid w:val="00980922"/>
  </w:style>
  <w:style w:type="numbering" w:customStyle="1" w:styleId="Style91">
    <w:name w:val="Style91"/>
    <w:uiPriority w:val="99"/>
    <w:rsid w:val="00980922"/>
  </w:style>
  <w:style w:type="table" w:customStyle="1" w:styleId="TableGrid492">
    <w:name w:val="Table Grid49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980922"/>
  </w:style>
  <w:style w:type="table" w:customStyle="1" w:styleId="TableGrid501">
    <w:name w:val="Table Grid50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980922"/>
  </w:style>
  <w:style w:type="numbering" w:customStyle="1" w:styleId="NoList211">
    <w:name w:val="No List211"/>
    <w:next w:val="NoList"/>
    <w:uiPriority w:val="99"/>
    <w:semiHidden/>
    <w:unhideWhenUsed/>
    <w:rsid w:val="00980922"/>
  </w:style>
  <w:style w:type="numbering" w:customStyle="1" w:styleId="NoList311">
    <w:name w:val="No List311"/>
    <w:next w:val="NoList"/>
    <w:uiPriority w:val="99"/>
    <w:semiHidden/>
    <w:unhideWhenUsed/>
    <w:rsid w:val="00980922"/>
  </w:style>
  <w:style w:type="numbering" w:customStyle="1" w:styleId="NoList411">
    <w:name w:val="No List411"/>
    <w:next w:val="NoList"/>
    <w:uiPriority w:val="99"/>
    <w:semiHidden/>
    <w:unhideWhenUsed/>
    <w:rsid w:val="00980922"/>
  </w:style>
  <w:style w:type="numbering" w:customStyle="1" w:styleId="NoList511">
    <w:name w:val="No List511"/>
    <w:next w:val="NoList"/>
    <w:uiPriority w:val="99"/>
    <w:semiHidden/>
    <w:unhideWhenUsed/>
    <w:rsid w:val="00980922"/>
  </w:style>
  <w:style w:type="numbering" w:customStyle="1" w:styleId="NoList611">
    <w:name w:val="No List611"/>
    <w:next w:val="NoList"/>
    <w:uiPriority w:val="99"/>
    <w:semiHidden/>
    <w:unhideWhenUsed/>
    <w:rsid w:val="00980922"/>
  </w:style>
  <w:style w:type="numbering" w:customStyle="1" w:styleId="NoList711">
    <w:name w:val="No List711"/>
    <w:next w:val="NoList"/>
    <w:uiPriority w:val="99"/>
    <w:semiHidden/>
    <w:unhideWhenUsed/>
    <w:rsid w:val="00980922"/>
  </w:style>
  <w:style w:type="numbering" w:customStyle="1" w:styleId="NoList811">
    <w:name w:val="No List811"/>
    <w:next w:val="NoList"/>
    <w:uiPriority w:val="99"/>
    <w:semiHidden/>
    <w:unhideWhenUsed/>
    <w:rsid w:val="00980922"/>
  </w:style>
  <w:style w:type="table" w:customStyle="1" w:styleId="TableGrid4711">
    <w:name w:val="Table Grid47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1">
    <w:name w:val="Table Grid48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1">
    <w:name w:val="Table Grid49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1">
    <w:name w:val="Grid Table 211"/>
    <w:basedOn w:val="TableNormal"/>
    <w:uiPriority w:val="47"/>
    <w:rsid w:val="00980922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2">
    <w:name w:val="Table Grid53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1">
    <w:name w:val="Table Grid531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1">
    <w:name w:val="Table Grid54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1">
    <w:name w:val="Table Grid472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1">
    <w:name w:val="Table Grid55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1">
    <w:name w:val="Table Grid5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1">
    <w:name w:val="Table Grid5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1">
    <w:name w:val="Table Grid5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1">
    <w:name w:val="Table Grid5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1">
    <w:name w:val="Table Grid6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1">
    <w:name w:val="Table Grid6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1">
    <w:name w:val="Table Grid6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1">
    <w:name w:val="Table Grid6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1">
    <w:name w:val="Table Grid6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1">
    <w:name w:val="Table Grid6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1">
    <w:name w:val="Table Grid6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1">
    <w:name w:val="Table Grid7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1">
    <w:name w:val="Table Grid7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1">
    <w:name w:val="Table Grid7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1">
    <w:name w:val="Table Grid7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1">
    <w:name w:val="Table Grid77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1">
    <w:name w:val="Table Grid7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">
    <w:name w:val="Table Grid7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1">
    <w:name w:val="Table Grid8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">
    <w:name w:val="Table Grid8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1">
    <w:name w:val="Table Grid8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1">
    <w:name w:val="Table Grid86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1">
    <w:name w:val="Table Grid8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1">
    <w:name w:val="Table Grid8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1">
    <w:name w:val="Table Grid8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">
    <w:name w:val="Table Grid90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">
    <w:name w:val="Table Grid9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">
    <w:name w:val="Table Grid9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0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">
    <w:name w:val="Table Grid12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">
    <w:name w:val="Table Grid13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 Grid14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 Grid15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">
    <w:name w:val="Table Grid153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">
    <w:name w:val="Table Grid154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2">
    <w:name w:val="Heading 2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 w:val="26"/>
      <w:szCs w:val="42"/>
    </w:rPr>
  </w:style>
  <w:style w:type="character" w:customStyle="1" w:styleId="Heading3Char2">
    <w:name w:val="Heading 3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4Char2">
    <w:name w:val="Heading 4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E74B5"/>
      <w:szCs w:val="39"/>
    </w:rPr>
  </w:style>
  <w:style w:type="character" w:customStyle="1" w:styleId="Heading5Char2">
    <w:name w:val="Heading 5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Cs w:val="39"/>
    </w:rPr>
  </w:style>
  <w:style w:type="character" w:customStyle="1" w:styleId="Heading6Char2">
    <w:name w:val="Heading 6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7Char2">
    <w:name w:val="Heading 7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1F4D78"/>
      <w:szCs w:val="39"/>
    </w:rPr>
  </w:style>
  <w:style w:type="character" w:customStyle="1" w:styleId="Heading8Char2">
    <w:name w:val="Heading 8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72727"/>
      <w:sz w:val="21"/>
      <w:szCs w:val="34"/>
    </w:rPr>
  </w:style>
  <w:style w:type="character" w:customStyle="1" w:styleId="Heading9Char2">
    <w:name w:val="Heading 9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72727"/>
      <w:sz w:val="21"/>
      <w:szCs w:val="34"/>
    </w:rPr>
  </w:style>
  <w:style w:type="character" w:customStyle="1" w:styleId="TitleChar2">
    <w:name w:val="Title Char2"/>
    <w:basedOn w:val="DefaultParagraphFont"/>
    <w:uiPriority w:val="10"/>
    <w:rsid w:val="00980922"/>
    <w:rPr>
      <w:rFonts w:ascii="Calibri Light" w:eastAsia="Times New Roman" w:hAnsi="Calibri Light" w:cs="MoolBoran"/>
      <w:spacing w:val="-10"/>
      <w:kern w:val="28"/>
      <w:sz w:val="56"/>
      <w:szCs w:val="91"/>
    </w:rPr>
  </w:style>
  <w:style w:type="character" w:customStyle="1" w:styleId="SubtitleChar2">
    <w:name w:val="Subtitle Char2"/>
    <w:basedOn w:val="DefaultParagraphFont"/>
    <w:uiPriority w:val="11"/>
    <w:rsid w:val="00980922"/>
    <w:rPr>
      <w:rFonts w:eastAsia="Times New Roman" w:cs="DaunPenh"/>
      <w:color w:val="5A5A5A"/>
      <w:spacing w:val="15"/>
      <w:sz w:val="22"/>
      <w:szCs w:val="36"/>
    </w:rPr>
  </w:style>
  <w:style w:type="character" w:customStyle="1" w:styleId="QuoteChar2">
    <w:name w:val="Quote Char2"/>
    <w:basedOn w:val="DefaultParagraphFont"/>
    <w:uiPriority w:val="29"/>
    <w:rsid w:val="00980922"/>
    <w:rPr>
      <w:i/>
      <w:iCs/>
      <w:color w:val="404040"/>
      <w:szCs w:val="39"/>
    </w:rPr>
  </w:style>
  <w:style w:type="character" w:customStyle="1" w:styleId="IntenseQuoteChar2">
    <w:name w:val="Intense Quote Char2"/>
    <w:basedOn w:val="DefaultParagraphFont"/>
    <w:uiPriority w:val="30"/>
    <w:rsid w:val="00980922"/>
    <w:rPr>
      <w:i/>
      <w:iCs/>
      <w:color w:val="5B9BD5"/>
      <w:szCs w:val="39"/>
    </w:rPr>
  </w:style>
  <w:style w:type="table" w:customStyle="1" w:styleId="TableGrid157">
    <w:name w:val="Table Grid157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 Grid160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8510A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9138F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8552A4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0">
    <w:name w:val="Table Grid170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2">
    <w:name w:val="Table Grid172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3">
    <w:name w:val="Table Grid173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4">
    <w:name w:val="Table Grid174"/>
    <w:basedOn w:val="TableNormal"/>
    <w:next w:val="TableGrid"/>
    <w:uiPriority w:val="39"/>
    <w:rsid w:val="00F958A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 Grid180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">
    <w:name w:val="Table Grid182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3">
    <w:name w:val="Table Grid183"/>
    <w:basedOn w:val="TableNormal"/>
    <w:next w:val="TableGrid"/>
    <w:uiPriority w:val="59"/>
    <w:rsid w:val="00F2274B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4">
    <w:name w:val="Table Grid184"/>
    <w:basedOn w:val="TableNormal"/>
    <w:next w:val="TableGrid"/>
    <w:uiPriority w:val="39"/>
    <w:rsid w:val="0023337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9201F"/>
  </w:style>
  <w:style w:type="table" w:customStyle="1" w:styleId="TableGrid185">
    <w:name w:val="Table Grid185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6">
    <w:name w:val="Table Grid186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0">
    <w:name w:val="Table Grid4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 Grid5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563D9A"/>
  </w:style>
  <w:style w:type="table" w:customStyle="1" w:styleId="TableGrid187">
    <w:name w:val="Table Grid187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8">
    <w:name w:val="Table Grid188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 Grid710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156E5F"/>
    <w:pPr>
      <w:ind w:left="720"/>
      <w:contextualSpacing/>
    </w:pPr>
    <w:rPr>
      <w:rFonts w:ascii="Calibri" w:eastAsia="Times New Roman" w:hAnsi="Calibri" w:cs="DaunPenh"/>
      <w:szCs w:val="36"/>
    </w:rPr>
  </w:style>
  <w:style w:type="table" w:customStyle="1" w:styleId="TableGrid1521">
    <w:name w:val="Table Grid152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">
    <w:name w:val="Table Grid1592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4415E7"/>
  </w:style>
  <w:style w:type="numbering" w:customStyle="1" w:styleId="NoList16">
    <w:name w:val="No List16"/>
    <w:next w:val="NoList"/>
    <w:uiPriority w:val="99"/>
    <w:semiHidden/>
    <w:unhideWhenUsed/>
    <w:rsid w:val="004415E7"/>
  </w:style>
  <w:style w:type="table" w:customStyle="1" w:styleId="TableGrid189">
    <w:name w:val="Table Grid189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 Grid190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4415E7"/>
  </w:style>
  <w:style w:type="table" w:customStyle="1" w:styleId="PlainTable413">
    <w:name w:val="Plain Table 413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23">
    <w:name w:val="No List23"/>
    <w:next w:val="NoList"/>
    <w:uiPriority w:val="99"/>
    <w:semiHidden/>
    <w:unhideWhenUsed/>
    <w:rsid w:val="004415E7"/>
  </w:style>
  <w:style w:type="table" w:customStyle="1" w:styleId="PlainTable4111">
    <w:name w:val="Plain Table 411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15">
    <w:name w:val="Table Grid215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NoList"/>
    <w:uiPriority w:val="99"/>
    <w:semiHidden/>
    <w:unhideWhenUsed/>
    <w:rsid w:val="004415E7"/>
  </w:style>
  <w:style w:type="table" w:customStyle="1" w:styleId="TableGrid312">
    <w:name w:val="Table Grid3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1">
    <w:name w:val="Plain Table 412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3">
    <w:name w:val="No List43"/>
    <w:next w:val="NoList"/>
    <w:uiPriority w:val="99"/>
    <w:semiHidden/>
    <w:unhideWhenUsed/>
    <w:rsid w:val="004415E7"/>
  </w:style>
  <w:style w:type="table" w:customStyle="1" w:styleId="TableGrid412">
    <w:name w:val="Table Grid4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4415E7"/>
  </w:style>
  <w:style w:type="table" w:customStyle="1" w:styleId="TableGrid512">
    <w:name w:val="Table Grid5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4415E7"/>
  </w:style>
  <w:style w:type="table" w:customStyle="1" w:styleId="TableGrid612">
    <w:name w:val="Table Grid6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4415E7"/>
  </w:style>
  <w:style w:type="table" w:customStyle="1" w:styleId="TableGrid711">
    <w:name w:val="Table Grid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4415E7"/>
  </w:style>
  <w:style w:type="table" w:customStyle="1" w:styleId="TableGrid810">
    <w:name w:val="Table Grid810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 Grid9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0">
    <w:name w:val="Table Grid10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0">
    <w:name w:val="Table Grid12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3">
    <w:name w:val="Table Grid4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0">
    <w:name w:val="Table Grid13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 Grid14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 Grid15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3">
    <w:name w:val="Table Grid5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 Grid16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0">
    <w:name w:val="Table Grid17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 Grid18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">
    <w:name w:val="Table Grid19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">
    <w:name w:val="Table Grid20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2">
    <w:name w:val="Table Grid24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 Grid25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 Grid2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">
    <w:name w:val="Table Grid27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">
    <w:name w:val="Table Grid28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1">
    <w:name w:val="Table Grid29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1">
    <w:name w:val="Table Grid3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1">
    <w:name w:val="Table Grid11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1">
    <w:name w:val="Table Grid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2">
    <w:name w:val="Table Grid35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2">
    <w:name w:val="Table Grid36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2">
    <w:name w:val="Table Grid37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2">
    <w:name w:val="Table Grid38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2">
    <w:name w:val="Table Grid39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2">
    <w:name w:val="Table Grid4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">
    <w:name w:val="Table Grid21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1">
    <w:name w:val="Table Grid4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1">
    <w:name w:val="Table Grid4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4">
    <w:name w:val="Table Grid474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3">
    <w:name w:val="Table Grid48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2">
    <w:name w:val="MY STYLE2"/>
    <w:uiPriority w:val="99"/>
    <w:rsid w:val="004415E7"/>
    <w:pPr>
      <w:numPr>
        <w:numId w:val="1"/>
      </w:numPr>
    </w:pPr>
  </w:style>
  <w:style w:type="numbering" w:customStyle="1" w:styleId="Style22">
    <w:name w:val="Style22"/>
    <w:uiPriority w:val="99"/>
    <w:rsid w:val="004415E7"/>
    <w:pPr>
      <w:numPr>
        <w:numId w:val="2"/>
      </w:numPr>
    </w:pPr>
  </w:style>
  <w:style w:type="numbering" w:customStyle="1" w:styleId="Style32">
    <w:name w:val="Style32"/>
    <w:uiPriority w:val="99"/>
    <w:rsid w:val="004415E7"/>
    <w:pPr>
      <w:numPr>
        <w:numId w:val="3"/>
      </w:numPr>
    </w:pPr>
  </w:style>
  <w:style w:type="numbering" w:customStyle="1" w:styleId="Style42">
    <w:name w:val="Style42"/>
    <w:uiPriority w:val="99"/>
    <w:rsid w:val="004415E7"/>
    <w:pPr>
      <w:numPr>
        <w:numId w:val="4"/>
      </w:numPr>
    </w:pPr>
  </w:style>
  <w:style w:type="numbering" w:customStyle="1" w:styleId="Style52">
    <w:name w:val="Style52"/>
    <w:uiPriority w:val="99"/>
    <w:rsid w:val="004415E7"/>
    <w:pPr>
      <w:numPr>
        <w:numId w:val="5"/>
      </w:numPr>
    </w:pPr>
  </w:style>
  <w:style w:type="numbering" w:customStyle="1" w:styleId="Style62">
    <w:name w:val="Style62"/>
    <w:uiPriority w:val="99"/>
    <w:rsid w:val="004415E7"/>
    <w:pPr>
      <w:numPr>
        <w:numId w:val="6"/>
      </w:numPr>
    </w:pPr>
  </w:style>
  <w:style w:type="numbering" w:customStyle="1" w:styleId="Style72">
    <w:name w:val="Style72"/>
    <w:uiPriority w:val="99"/>
    <w:rsid w:val="004415E7"/>
    <w:pPr>
      <w:numPr>
        <w:numId w:val="7"/>
      </w:numPr>
    </w:pPr>
  </w:style>
  <w:style w:type="numbering" w:customStyle="1" w:styleId="Style82">
    <w:name w:val="Style82"/>
    <w:uiPriority w:val="99"/>
    <w:rsid w:val="004415E7"/>
    <w:pPr>
      <w:numPr>
        <w:numId w:val="8"/>
      </w:numPr>
    </w:pPr>
  </w:style>
  <w:style w:type="numbering" w:customStyle="1" w:styleId="Style92">
    <w:name w:val="Style92"/>
    <w:uiPriority w:val="99"/>
    <w:rsid w:val="004415E7"/>
    <w:pPr>
      <w:numPr>
        <w:numId w:val="9"/>
      </w:numPr>
    </w:pPr>
  </w:style>
  <w:style w:type="table" w:customStyle="1" w:styleId="TableGrid493">
    <w:name w:val="Table Grid49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4415E7"/>
  </w:style>
  <w:style w:type="table" w:customStyle="1" w:styleId="TableGrid502">
    <w:name w:val="Table Grid50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NoList"/>
    <w:uiPriority w:val="99"/>
    <w:semiHidden/>
    <w:unhideWhenUsed/>
    <w:rsid w:val="004415E7"/>
  </w:style>
  <w:style w:type="numbering" w:customStyle="1" w:styleId="NoList212">
    <w:name w:val="No List212"/>
    <w:next w:val="NoList"/>
    <w:uiPriority w:val="99"/>
    <w:semiHidden/>
    <w:unhideWhenUsed/>
    <w:rsid w:val="004415E7"/>
  </w:style>
  <w:style w:type="numbering" w:customStyle="1" w:styleId="NoList312">
    <w:name w:val="No List312"/>
    <w:next w:val="NoList"/>
    <w:uiPriority w:val="99"/>
    <w:semiHidden/>
    <w:unhideWhenUsed/>
    <w:rsid w:val="004415E7"/>
  </w:style>
  <w:style w:type="numbering" w:customStyle="1" w:styleId="NoList412">
    <w:name w:val="No List412"/>
    <w:next w:val="NoList"/>
    <w:uiPriority w:val="99"/>
    <w:semiHidden/>
    <w:unhideWhenUsed/>
    <w:rsid w:val="004415E7"/>
  </w:style>
  <w:style w:type="numbering" w:customStyle="1" w:styleId="NoList512">
    <w:name w:val="No List512"/>
    <w:next w:val="NoList"/>
    <w:uiPriority w:val="99"/>
    <w:semiHidden/>
    <w:unhideWhenUsed/>
    <w:rsid w:val="004415E7"/>
  </w:style>
  <w:style w:type="numbering" w:customStyle="1" w:styleId="NoList612">
    <w:name w:val="No List612"/>
    <w:next w:val="NoList"/>
    <w:uiPriority w:val="99"/>
    <w:semiHidden/>
    <w:unhideWhenUsed/>
    <w:rsid w:val="004415E7"/>
  </w:style>
  <w:style w:type="numbering" w:customStyle="1" w:styleId="NoList712">
    <w:name w:val="No List712"/>
    <w:next w:val="NoList"/>
    <w:uiPriority w:val="99"/>
    <w:semiHidden/>
    <w:unhideWhenUsed/>
    <w:rsid w:val="004415E7"/>
  </w:style>
  <w:style w:type="numbering" w:customStyle="1" w:styleId="NoList812">
    <w:name w:val="No List812"/>
    <w:next w:val="NoList"/>
    <w:uiPriority w:val="99"/>
    <w:semiHidden/>
    <w:unhideWhenUsed/>
    <w:rsid w:val="004415E7"/>
  </w:style>
  <w:style w:type="table" w:customStyle="1" w:styleId="TableGrid931">
    <w:name w:val="Table Grid9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1">
    <w:name w:val="Table Grid10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">
    <w:name w:val="Table Grid1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1">
    <w:name w:val="Table Grid1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1">
    <w:name w:val="Table Grid1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1">
    <w:name w:val="Table Grid16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1">
    <w:name w:val="Table Grid17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1">
    <w:name w:val="Table Grid18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1">
    <w:name w:val="Table Grid19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 Grid20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1">
    <w:name w:val="Table Grid2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1">
    <w:name w:val="Table Grid2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1">
    <w:name w:val="Table Grid35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1">
    <w:name w:val="Table Grid36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1">
    <w:name w:val="Table Grid3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1">
    <w:name w:val="Table Grid3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1">
    <w:name w:val="Table Grid3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1">
    <w:name w:val="Table Grid4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 Grid2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2">
    <w:name w:val="Table Grid47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2">
    <w:name w:val="Table Grid48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2">
    <w:name w:val="Table Grid49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2">
    <w:name w:val="Grid Table 212"/>
    <w:basedOn w:val="TableNormal"/>
    <w:uiPriority w:val="47"/>
    <w:rsid w:val="004415E7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3">
    <w:name w:val="Table Grid53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2">
    <w:name w:val="Table Grid531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2">
    <w:name w:val="Table Grid54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2">
    <w:name w:val="Table Grid472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2">
    <w:name w:val="Table Grid55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2">
    <w:name w:val="Table Grid5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2">
    <w:name w:val="Table Grid5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2">
    <w:name w:val="Table Grid5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2">
    <w:name w:val="Table Grid5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2">
    <w:name w:val="Table Grid6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2">
    <w:name w:val="Table Grid6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2">
    <w:name w:val="Table Grid6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2">
    <w:name w:val="Table Grid6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2">
    <w:name w:val="Table Grid6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2">
    <w:name w:val="Table Grid6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2">
    <w:name w:val="Table Grid6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2">
    <w:name w:val="Table Grid6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2">
    <w:name w:val="Table Grid7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2">
    <w:name w:val="Table Grid7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2">
    <w:name w:val="Table Grid7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2">
    <w:name w:val="Table Grid7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2">
    <w:name w:val="Table Grid7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2">
    <w:name w:val="Table Grid77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2">
    <w:name w:val="Table Grid7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2">
    <w:name w:val="Table Grid7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2">
    <w:name w:val="Table Grid8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">
    <w:name w:val="Table Grid8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">
    <w:name w:val="Table Grid8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2">
    <w:name w:val="Table Grid8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2">
    <w:name w:val="Table Grid86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2">
    <w:name w:val="Table Grid8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2">
    <w:name w:val="Table Grid8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2">
    <w:name w:val="Table Grid8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1">
    <w:name w:val="Table Grid90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1">
    <w:name w:val="Table Grid9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1">
    <w:name w:val="Table Grid9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1">
    <w:name w:val="Table Grid100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1">
    <w:name w:val="Table Grid10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1">
    <w:name w:val="Table Grid10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1">
    <w:name w:val="Table Grid10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1">
    <w:name w:val="Table Grid10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1">
    <w:name w:val="Table Grid108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1">
    <w:name w:val="Table Grid10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">
    <w:name w:val="Table Grid11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">
    <w:name w:val="Table Grid11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">
    <w:name w:val="Table Grid11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">
    <w:name w:val="Table Grid11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">
    <w:name w:val="Table Grid11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">
    <w:name w:val="Table Grid11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 Grid12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">
    <w:name w:val="Table Grid12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 Grid12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">
    <w:name w:val="Table Grid12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">
    <w:name w:val="Table Grid127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1">
    <w:name w:val="Table Grid12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1">
    <w:name w:val="Table Grid12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 Grid13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1">
    <w:name w:val="Table Grid13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1">
    <w:name w:val="Table Grid1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1">
    <w:name w:val="Table Grid791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1">
    <w:name w:val="Table Grid13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1">
    <w:name w:val="Table Grid13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1">
    <w:name w:val="Table Grid13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1">
    <w:name w:val="Table Grid13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1">
    <w:name w:val="Table Grid13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1">
    <w:name w:val="Table Grid14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1">
    <w:name w:val="Table Grid14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1">
    <w:name w:val="Table Grid14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1">
    <w:name w:val="Table Grid14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1">
    <w:name w:val="Table Grid14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1">
    <w:name w:val="Table Grid14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1">
    <w:name w:val="Table Grid14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1">
    <w:name w:val="Table Grid14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1">
    <w:name w:val="Table Grid15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2">
    <w:name w:val="Table Grid152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1">
    <w:name w:val="Table Grid153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1">
    <w:name w:val="Table Grid154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1">
    <w:name w:val="Table Grid15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1">
    <w:name w:val="Table Grid15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71">
    <w:name w:val="Table Grid15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1">
    <w:name w:val="Table Grid158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">
    <w:name w:val="Table Grid159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1">
    <w:name w:val="Table Grid160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1">
    <w:name w:val="Table Grid1591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11">
    <w:name w:val="Table Grid1521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1">
    <w:name w:val="Table Grid1592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1">
    <w:name w:val="Table Grid164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1">
    <w:name w:val="Table Grid165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1">
    <w:name w:val="Table Grid166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1">
    <w:name w:val="Table Grid16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811E53"/>
  </w:style>
  <w:style w:type="table" w:customStyle="1" w:styleId="TableGrid193">
    <w:name w:val="Table Grid19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4">
    <w:name w:val="Table Grid19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4">
    <w:name w:val="Table Grid4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">
    <w:name w:val="Table Grid5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2">
    <w:name w:val="Table Grid1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5">
    <w:name w:val="Table Grid195"/>
    <w:basedOn w:val="TableNormal"/>
    <w:next w:val="TableGrid"/>
    <w:uiPriority w:val="59"/>
    <w:rsid w:val="00F46B99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6">
    <w:name w:val="Table Grid196"/>
    <w:basedOn w:val="TableNormal"/>
    <w:next w:val="TableGrid"/>
    <w:uiPriority w:val="39"/>
    <w:rsid w:val="00F33316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7">
    <w:name w:val="Table Grid197"/>
    <w:basedOn w:val="TableNormal"/>
    <w:next w:val="TableGrid"/>
    <w:uiPriority w:val="59"/>
    <w:rsid w:val="00F3331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8">
    <w:name w:val="Table Grid198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9">
    <w:name w:val="Table Grid199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 Grid200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3">
    <w:name w:val="Table Grid203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FF6709"/>
  </w:style>
  <w:style w:type="table" w:customStyle="1" w:styleId="TableGrid1100">
    <w:name w:val="Table Grid1100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4">
    <w:name w:val="Table Grid204"/>
    <w:basedOn w:val="TableNormal"/>
    <w:next w:val="TableGrid"/>
    <w:uiPriority w:val="39"/>
    <w:rsid w:val="00FF6709"/>
    <w:pPr>
      <w:spacing w:after="0" w:line="240" w:lineRule="auto"/>
    </w:pPr>
    <w:rPr>
      <w:rFonts w:ascii="Calibri" w:eastAsia="Calibri" w:hAnsi="Calibri" w:cs="DaunPenh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 Grid218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5">
    <w:name w:val="Table Grid4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5">
    <w:name w:val="Table Grid5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D6BB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39"/>
    <w:rsid w:val="00627E5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7">
    <w:name w:val="Table Grid207"/>
    <w:basedOn w:val="TableNormal"/>
    <w:next w:val="TableGrid"/>
    <w:uiPriority w:val="59"/>
    <w:rsid w:val="00627E59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8">
    <w:name w:val="Table Grid208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9">
    <w:name w:val="Table Grid209"/>
    <w:basedOn w:val="TableNormal"/>
    <w:next w:val="TableGrid"/>
    <w:uiPriority w:val="3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 Grid219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 Grid220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TableNormal"/>
    <w:next w:val="TableGrid"/>
    <w:uiPriority w:val="39"/>
    <w:rsid w:val="00227A03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24">
    <w:name w:val="Table Grid224"/>
    <w:basedOn w:val="TableNormal"/>
    <w:next w:val="TableGrid"/>
    <w:uiPriority w:val="59"/>
    <w:rsid w:val="0022266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 Grid225"/>
    <w:basedOn w:val="TableNormal"/>
    <w:next w:val="TableGrid"/>
    <w:uiPriority w:val="59"/>
    <w:rsid w:val="0022266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 Grid226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 Grid227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8">
    <w:name w:val="Table Grid228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9">
    <w:name w:val="Table Grid229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">
    <w:name w:val="Table Grid230"/>
    <w:basedOn w:val="TableNormal"/>
    <w:next w:val="TableGrid"/>
    <w:uiPriority w:val="39"/>
    <w:rsid w:val="004D4DE7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3">
    <w:name w:val="Table Grid233"/>
    <w:basedOn w:val="TableNormal"/>
    <w:next w:val="TableGrid"/>
    <w:uiPriority w:val="59"/>
    <w:rsid w:val="00B6740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4">
    <w:name w:val="Table Grid234"/>
    <w:basedOn w:val="TableNormal"/>
    <w:next w:val="TableGrid"/>
    <w:uiPriority w:val="39"/>
    <w:rsid w:val="00B6740F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5">
    <w:name w:val="Table Grid235"/>
    <w:basedOn w:val="TableNormal"/>
    <w:next w:val="TableGrid"/>
    <w:uiPriority w:val="39"/>
    <w:rsid w:val="00B84C18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2">
    <w:name w:val="Table Grid15922"/>
    <w:basedOn w:val="TableNormal"/>
    <w:next w:val="TableGrid"/>
    <w:uiPriority w:val="39"/>
    <w:rsid w:val="00A1248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247F2583-5DC6-4CB8-9B2B-027DD79CC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TOL PAGNA</dc:creator>
  <cp:lastModifiedBy>Sophak Phorn</cp:lastModifiedBy>
  <cp:revision>3</cp:revision>
  <cp:lastPrinted>2021-04-11T05:12:00Z</cp:lastPrinted>
  <dcterms:created xsi:type="dcterms:W3CDTF">2024-08-23T13:25:00Z</dcterms:created>
  <dcterms:modified xsi:type="dcterms:W3CDTF">2026-08-05T09:13:00Z</dcterms:modified>
</cp:coreProperties>
</file>