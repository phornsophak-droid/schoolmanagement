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540" w14:textId="7BECD4C4" w:rsidR="006418F1" w:rsidRPr="003E3520" w:rsidRDefault="005C4120" w:rsidP="006418F1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806720" behindDoc="1" locked="0" layoutInCell="1" allowOverlap="1" wp14:anchorId="219ECA85" wp14:editId="46A982D2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6818630" cy="2990215"/>
                <wp:effectExtent l="0" t="0" r="0" b="19685"/>
                <wp:wrapTight wrapText="bothSides">
                  <wp:wrapPolygon edited="0">
                    <wp:start x="15026" y="0"/>
                    <wp:lineTo x="603" y="413"/>
                    <wp:lineTo x="422" y="13486"/>
                    <wp:lineTo x="181" y="14587"/>
                    <wp:lineTo x="121" y="15687"/>
                    <wp:lineTo x="241" y="17889"/>
                    <wp:lineTo x="0" y="18577"/>
                    <wp:lineTo x="0" y="20366"/>
                    <wp:lineTo x="1026" y="21605"/>
                    <wp:lineTo x="1328" y="21605"/>
                    <wp:lineTo x="3017" y="21605"/>
                    <wp:lineTo x="3379" y="21605"/>
                    <wp:lineTo x="4345" y="20504"/>
                    <wp:lineTo x="20518" y="19953"/>
                    <wp:lineTo x="20578" y="17889"/>
                    <wp:lineTo x="21121" y="16238"/>
                    <wp:lineTo x="21423" y="14036"/>
                    <wp:lineTo x="21363" y="12660"/>
                    <wp:lineTo x="20880" y="11284"/>
                    <wp:lineTo x="20880" y="0"/>
                    <wp:lineTo x="15026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2990215"/>
                          <a:chOff x="515" y="520"/>
                          <a:chExt cx="10867" cy="4709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CECA0" w14:textId="12110EED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="00862744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៖ 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47AE864C" w14:textId="262FC121" w:rsidR="00544233" w:rsidRPr="00862744" w:rsidRDefault="00B94E6B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ប្រឡងប្រចំាឆមាស</w:t>
                              </w:r>
                              <w:r w:rsidR="00E13E1C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ទី</w:t>
                              </w:r>
                              <w:r w:rsidR="006B6D32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២</w:t>
                              </w:r>
                              <w:r w:rsidR="00544233"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E13E1C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 xml:space="preserve">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E13E1C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 xml:space="preserve">២   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</w:t>
                              </w:r>
                              <w:r w:rsidR="006648A7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ង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៖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</w:t>
                              </w:r>
                            </w:p>
                            <w:p w14:paraId="0D62F917" w14:textId="145B2E47" w:rsidR="00544233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28FA94EA" w14:textId="77777777" w:rsidR="00544233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02F9945" w14:textId="77777777" w:rsidR="00544233" w:rsidRPr="00635ACD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D17B1C0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7995" y="520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E9BF" w14:textId="1099087D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លេខបន្ទប់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1AB5F372" w14:textId="1ED9E7A7" w:rsidR="00544233" w:rsidRPr="00A13B9F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="00862744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5149129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AF658" w14:textId="23193A1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6BA97B10" w14:textId="3D85C70B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5FE300A2" w14:textId="6CC22268" w:rsidR="00544233" w:rsidRPr="004A06A3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</w:t>
                              </w:r>
                            </w:p>
                            <w:p w14:paraId="229C2F61" w14:textId="77777777" w:rsidR="00544233" w:rsidRPr="000649F5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25EA0" w14:textId="77777777" w:rsidR="00544233" w:rsidRPr="00862744" w:rsidRDefault="00544233" w:rsidP="00BD0CEA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D84F76B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405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48ECD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CB71A8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816E88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B7A27CE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2190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5DFDB" w14:textId="77777777" w:rsidR="00544233" w:rsidRPr="00A85045" w:rsidRDefault="00544233" w:rsidP="00BD0CE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1799C1D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DBA4" w14:textId="77777777" w:rsidR="00544233" w:rsidRPr="00862744" w:rsidRDefault="00544233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                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: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…………………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នាទី</w:t>
                              </w:r>
                            </w:p>
                            <w:p w14:paraId="2F22E21E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ECA85" id="Group 20" o:spid="_x0000_s1026" style="position:absolute;margin-left:-33.75pt;margin-top:0;width:536.9pt;height:235.45pt;z-index:-251509760" coordorigin="515,520" coordsize="10867,4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">
                <v:rect id="Rectangle 136" o:spid="_x0000_s1027" style="position:absolute;left:730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431CECA0" w14:textId="12110EED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="00862744"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៖ 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47AE864C" w14:textId="262FC121" w:rsidR="00544233" w:rsidRPr="00862744" w:rsidRDefault="00B94E6B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ប្រឡងប្រចំាឆមាស</w:t>
                        </w:r>
                        <w:r w:rsidR="00E13E1C">
                          <w:rPr>
                            <w:rFonts w:ascii="Khmer OS System" w:hAnsi="Khmer OS System" w:cs="Khmer OS System" w:hint="cs"/>
                            <w:cs/>
                          </w:rPr>
                          <w:t>ទី</w:t>
                        </w:r>
                        <w:r w:rsidR="006B6D32">
                          <w:rPr>
                            <w:rFonts w:ascii="Khmer OS System" w:hAnsi="Khmer OS System" w:cs="Khmer OS System" w:hint="cs"/>
                            <w:cs/>
                          </w:rPr>
                          <w:t>២</w:t>
                        </w:r>
                        <w:r w:rsidR="00544233" w:rsidRPr="00AE54C7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E13E1C">
                          <w:rPr>
                            <w:rFonts w:ascii="Khmer OS System" w:hAnsi="Khmer OS System" w:cs="Khmer OS System" w:hint="cs"/>
                            <w:cs/>
                          </w:rPr>
                          <w:t xml:space="preserve">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</w:t>
                        </w:r>
                        <w:r w:rsidR="00E13E1C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 xml:space="preserve">២   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</w:t>
                        </w:r>
                        <w:r w:rsidR="006648A7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ង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៖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</w:t>
                        </w:r>
                      </w:p>
                      <w:p w14:paraId="0D62F917" w14:textId="145B2E47" w:rsidR="00544233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28FA94EA" w14:textId="77777777" w:rsidR="00544233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02F9945" w14:textId="77777777" w:rsidR="00544233" w:rsidRPr="00635ACD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2D17B1C0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7995;top:520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010AE9BF" w14:textId="1099087D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លេខបន្ទប់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</w:t>
                        </w:r>
                      </w:p>
                      <w:p w14:paraId="1AB5F372" w14:textId="1ED9E7A7" w:rsidR="00544233" w:rsidRPr="00A13B9F" w:rsidRDefault="00544233" w:rsidP="00BD0CE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="00862744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5149129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7B5AF658" w14:textId="23193A1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6BA97B10" w14:textId="3D85C70B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5FE300A2" w14:textId="6CC22268" w:rsidR="00544233" w:rsidRPr="004A06A3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</w:t>
                        </w:r>
                      </w:p>
                      <w:p w14:paraId="229C2F61" w14:textId="77777777" w:rsidR="00544233" w:rsidRPr="000649F5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5CD25EA0" w14:textId="77777777" w:rsidR="00544233" w:rsidRPr="00862744" w:rsidRDefault="00544233" w:rsidP="00BD0CEA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0D84F76B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405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1148ECD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CB71A8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27816E88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B7A27CE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2190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855DFDB" w14:textId="77777777" w:rsidR="00544233" w:rsidRPr="00A85045" w:rsidRDefault="00544233" w:rsidP="00BD0CE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1799C1D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351CDBA4" w14:textId="77777777" w:rsidR="00544233" w:rsidRPr="00862744" w:rsidRDefault="00544233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                   </w:t>
                        </w:r>
                        <w:r w:rsidRPr="00862744">
                          <w:rPr>
                            <w:rFonts w:ascii="Khmer OS System" w:hAnsi="Khmer OS System" w:cs="Khmer OS System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: 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…………………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រយៈពេល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………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នាទី</w:t>
                        </w:r>
                      </w:p>
                      <w:p w14:paraId="2F22E21E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3CE41C2A" w14:textId="6DAAE481" w:rsidR="00C647E4" w:rsidRPr="003E3520" w:rsidRDefault="00862744" w:rsidP="00C647E4">
      <w:pPr>
        <w:spacing w:line="276" w:lineRule="auto"/>
        <w:rPr>
          <w:rFonts w:ascii="Khmer OS Battambang" w:hAnsi="Khmer OS Battambang" w:cs="Khmer OS Battambang"/>
          <w:szCs w:val="24"/>
          <w:cs/>
          <w:lang w:val="ca-ES"/>
        </w:rPr>
      </w:pPr>
      <w:bookmarkStart w:id="1" w:name="_Toc36448936"/>
      <w:bookmarkStart w:id="2" w:name="_Toc37760080"/>
      <w:bookmarkEnd w:id="0"/>
      <w:r w:rsidRPr="003E3520">
        <w:rPr>
          <w:rFonts w:ascii="Khmer OS Battambang" w:hAnsi="Khmer OS Battambang" w:cs="Khmer OS Battambang"/>
          <w:szCs w:val="24"/>
          <w:cs/>
          <w:lang w:val="ca-ES"/>
        </w:rPr>
        <w:t>១.</w:t>
      </w:r>
      <w:r w:rsidR="002E01CD" w:rsidRPr="003E3520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ចូរគូសសញ្ញា  </w:t>
      </w:r>
      <w:r w:rsidR="00C647E4" w:rsidRPr="003E3520">
        <w:rPr>
          <w:rFonts w:ascii="Khmer OS Battambang" w:hAnsi="Khmer OS Battambang" w:cs="Khmer OS Battambang" w:hint="cs"/>
          <w:szCs w:val="24"/>
        </w:rPr>
        <w:sym w:font="Wingdings" w:char="F0FE"/>
      </w:r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>ឲ្យបានត្រឹមត្រូវ៖</w:t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>(០,៥ពិន្ទុ)</w:t>
      </w:r>
    </w:p>
    <w:p w14:paraId="16195033" w14:textId="77777777" w:rsidR="00C647E4" w:rsidRPr="003E3520" w:rsidRDefault="00C647E4" w:rsidP="00C647E4">
      <w:pPr>
        <w:spacing w:line="276" w:lineRule="auto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cs/>
          <w:lang w:val="ca-ES"/>
        </w:rPr>
        <w:t>នារីដាក់ផ្លែស្វាយ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 xml:space="preserve">8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ផ្លែទៅក្នុងថង់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2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ស្មើៗគ្នា។</w:t>
      </w:r>
    </w:p>
    <w:p w14:paraId="64267F4E" w14:textId="77777777" w:rsidR="00C647E4" w:rsidRPr="003E3520" w:rsidRDefault="00C647E4" w:rsidP="00C647E4">
      <w:pPr>
        <w:spacing w:line="276" w:lineRule="auto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cs/>
          <w:lang w:val="ca-ES"/>
        </w:rPr>
        <w:t>តើក្នុងថង់នីមួយៗ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មានផ្លែស្វាយចំនួនប៉ុន្មានផ្លែ</w:t>
      </w:r>
      <w:r w:rsidRPr="003E3520">
        <w:rPr>
          <w:rFonts w:ascii="Khmer OS Battambang" w:hAnsi="Khmer OS Battambang" w:cs="Khmer OS Battambang"/>
          <w:szCs w:val="24"/>
          <w:lang w:val="ca-ES"/>
        </w:rPr>
        <w:t>?</w:t>
      </w:r>
    </w:p>
    <w:p w14:paraId="33EEB7D1" w14:textId="77777777" w:rsidR="00C647E4" w:rsidRPr="003E3520" w:rsidRDefault="00C647E4" w:rsidP="00C647E4">
      <w:pPr>
        <w:spacing w:line="276" w:lineRule="auto"/>
        <w:rPr>
          <w:rFonts w:ascii="Khmer OS Battambang" w:hAnsi="Khmer OS Battambang" w:cs="Khmer OS Battambang"/>
          <w:i/>
          <w:iCs/>
          <w:szCs w:val="24"/>
        </w:rPr>
      </w:pPr>
      <w:r w:rsidRPr="003E3520">
        <w:rPr>
          <w:rFonts w:ascii="Khmer OS Battambang" w:hAnsi="Khmer OS Battambang" w:cs="Khmer OS Battambang"/>
          <w:szCs w:val="24"/>
        </w:rPr>
        <w:t xml:space="preserve">           </w:t>
      </w:r>
      <w:r w:rsidRPr="003E3520">
        <w:rPr>
          <w:rFonts w:ascii="Khmer OS Battambang" w:hAnsi="Khmer OS Battambang" w:cs="Khmer OS Battambang" w:hint="cs"/>
          <w:szCs w:val="24"/>
        </w:rPr>
        <w:sym w:font="Wingdings" w:char="F0A8"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ក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. </w:t>
      </w:r>
      <w:r w:rsidRPr="003E3520">
        <w:rPr>
          <w:rFonts w:ascii="Khmer OS Battambang" w:hAnsi="Khmer OS Battambang" w:cs="Khmer OS Battambang"/>
          <w:szCs w:val="24"/>
        </w:rPr>
        <w:t>2</w:t>
      </w:r>
    </w:p>
    <w:p w14:paraId="680E96A7" w14:textId="77777777" w:rsidR="00C647E4" w:rsidRPr="003E3520" w:rsidRDefault="00C647E4" w:rsidP="00C647E4">
      <w:pPr>
        <w:spacing w:line="276" w:lineRule="auto"/>
        <w:ind w:firstLine="720"/>
        <w:rPr>
          <w:rFonts w:ascii="Khmer OS Battambang" w:hAnsi="Khmer OS Battambang" w:cs="Khmer OS Battambang"/>
          <w:i/>
          <w:iCs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szCs w:val="24"/>
        </w:rPr>
        <w:sym w:font="Wingdings" w:char="F0A8"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ខ.</w:t>
      </w:r>
      <w:r w:rsidRPr="003E3520">
        <w:rPr>
          <w:rFonts w:ascii="Khmer OS Battambang" w:hAnsi="Khmer OS Battambang" w:cs="Khmer OS Battambang"/>
          <w:szCs w:val="24"/>
          <w:lang w:val="ca-ES"/>
        </w:rPr>
        <w:t>4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</w:p>
    <w:p w14:paraId="12B67AAF" w14:textId="77777777" w:rsidR="00C647E4" w:rsidRPr="003E3520" w:rsidRDefault="00C647E4" w:rsidP="00C647E4">
      <w:pPr>
        <w:spacing w:line="276" w:lineRule="auto"/>
        <w:ind w:firstLine="720"/>
        <w:rPr>
          <w:rFonts w:ascii="Khmer OS Battambang" w:hAnsi="Khmer OS Battambang" w:cs="Khmer OS Battambang"/>
          <w:i/>
          <w:iCs/>
          <w:szCs w:val="24"/>
        </w:rPr>
      </w:pPr>
      <w:r w:rsidRPr="003E3520">
        <w:rPr>
          <w:rFonts w:ascii="Khmer OS Battambang" w:hAnsi="Khmer OS Battambang" w:cs="Khmer OS Battambang" w:hint="cs"/>
          <w:szCs w:val="24"/>
        </w:rPr>
        <w:sym w:font="Wingdings" w:char="F0A8"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គ. </w:t>
      </w:r>
      <w:r w:rsidRPr="003E3520">
        <w:rPr>
          <w:rFonts w:ascii="Khmer OS Battambang" w:hAnsi="Khmer OS Battambang" w:cs="Khmer OS Battambang"/>
          <w:szCs w:val="24"/>
        </w:rPr>
        <w:t>6</w:t>
      </w:r>
    </w:p>
    <w:p w14:paraId="028F53A3" w14:textId="381B77E0" w:rsidR="00C647E4" w:rsidRPr="003E3520" w:rsidRDefault="00C647E4" w:rsidP="00C647E4">
      <w:pPr>
        <w:spacing w:line="276" w:lineRule="auto"/>
        <w:ind w:firstLine="720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szCs w:val="24"/>
        </w:rPr>
        <w:sym w:font="Wingdings" w:char="F0A8"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ឃ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>10</w:t>
      </w:r>
    </w:p>
    <w:p w14:paraId="178BDE35" w14:textId="5FA37FA6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bookmarkStart w:id="3" w:name="_Hlk82071625"/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២. ចូរបំពេញ</w:t>
      </w:r>
      <w:r w:rsidR="0071527A" w:rsidRPr="003E3520">
        <w:rPr>
          <w:rFonts w:ascii="Khmer OS Battambang" w:hAnsi="Khmer OS Battambang" w:cs="Khmer OS Battambang" w:hint="cs"/>
          <w:szCs w:val="24"/>
          <w:cs/>
          <w:lang w:val="ca-ES"/>
        </w:rPr>
        <w:t>ប្រវែងផ្លូវ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តាមរូបខាងក្រោម</w:t>
      </w:r>
      <w:r w:rsidR="00804D09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804D09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(០,៧៥ពិន្ទុ)</w:t>
      </w:r>
    </w:p>
    <w:bookmarkEnd w:id="3"/>
    <w:p w14:paraId="6BD856CA" w14:textId="27E04557" w:rsidR="00C647E4" w:rsidRPr="003E3520" w:rsidRDefault="0071527A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457024" behindDoc="0" locked="0" layoutInCell="1" allowOverlap="1" wp14:anchorId="37F75BC8" wp14:editId="2CE719F9">
                <wp:simplePos x="0" y="0"/>
                <wp:positionH relativeFrom="column">
                  <wp:posOffset>1557655</wp:posOffset>
                </wp:positionH>
                <wp:positionV relativeFrom="paragraph">
                  <wp:posOffset>192677</wp:posOffset>
                </wp:positionV>
                <wp:extent cx="733425" cy="2952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8A4B0" w14:textId="77777777" w:rsidR="00C647E4" w:rsidRPr="00505ED8" w:rsidRDefault="00C647E4" w:rsidP="00C647E4">
                            <w:pPr>
                              <w:rPr>
                                <w:rFonts w:ascii="Khmer OS" w:hAnsi="Khmer OS" w:cs="Khmer OS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sz w:val="24"/>
                                <w:szCs w:val="24"/>
                              </w:rPr>
                              <w:t>130</w:t>
                            </w:r>
                            <w:r>
                              <w:rPr>
                                <w:rFonts w:ascii="Khmer OS" w:hAnsi="Khmer OS" w:cs="Khmer OS" w:hint="cs"/>
                                <w:sz w:val="24"/>
                                <w:szCs w:val="24"/>
                                <w:cs/>
                              </w:rPr>
                              <w:t>មម</w:t>
                            </w:r>
                            <w:r>
                              <w:rPr>
                                <w:rFonts w:ascii="Khmer OS" w:hAnsi="Khmer OS" w:cs="Khmer OS"/>
                                <w:sz w:val="24"/>
                                <w:szCs w:val="24"/>
                                <w:cs/>
                                <w:lang w:val="ca-ES"/>
                              </w:rPr>
                              <w:t>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75BC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6" type="#_x0000_t202" style="position:absolute;margin-left:122.65pt;margin-top:15.15pt;width:57.75pt;height:23.25pt;z-index:2514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" filled="f" stroked="f" strokeweight=".5pt">
                <v:textbox>
                  <w:txbxContent>
                    <w:p w14:paraId="74E8A4B0" w14:textId="77777777" w:rsidR="00C647E4" w:rsidRPr="00505ED8" w:rsidRDefault="00C647E4" w:rsidP="00C647E4">
                      <w:pPr>
                        <w:rPr>
                          <w:rFonts w:ascii="Khmer OS" w:hAnsi="Khmer OS" w:cs="Khmer OS"/>
                          <w:sz w:val="24"/>
                          <w:szCs w:val="24"/>
                          <w:cs/>
                          <w:lang w:val="ca-ES"/>
                        </w:rPr>
                      </w:pPr>
                      <w:r>
                        <w:rPr>
                          <w:rFonts w:ascii="Khmer OS" w:hAnsi="Khmer OS" w:cs="Khmer OS"/>
                          <w:sz w:val="24"/>
                          <w:szCs w:val="24"/>
                        </w:rPr>
                        <w:t>130</w:t>
                      </w:r>
                      <w:r>
                        <w:rPr>
                          <w:rFonts w:ascii="Khmer OS" w:hAnsi="Khmer OS" w:cs="Khmer OS" w:hint="cs"/>
                          <w:sz w:val="24"/>
                          <w:szCs w:val="24"/>
                          <w:cs/>
                        </w:rPr>
                        <w:t>មម</w:t>
                      </w:r>
                      <w:r>
                        <w:rPr>
                          <w:rFonts w:ascii="Khmer OS" w:hAnsi="Khmer OS" w:cs="Khmer OS"/>
                          <w:sz w:val="24"/>
                          <w:szCs w:val="24"/>
                          <w:cs/>
                          <w:lang w:val="ca-ES"/>
                        </w:rPr>
                        <w:t>ម</w:t>
                      </w:r>
                    </w:p>
                  </w:txbxContent>
                </v:textbox>
              </v:shape>
            </w:pict>
          </mc:Fallback>
        </mc:AlternateContent>
      </w:r>
      <w:r w:rsidR="00C647E4" w:rsidRPr="003E3520">
        <w:rPr>
          <w:rFonts w:ascii="Khmer OS Battambang" w:hAnsi="Khmer OS Battambang" w:cs="Khmer OS Battambang" w:hint="cs"/>
          <w:noProof/>
          <w:szCs w:val="24"/>
          <w:cs/>
        </w:rPr>
        <w:drawing>
          <wp:anchor distT="0" distB="0" distL="114300" distR="114300" simplePos="0" relativeHeight="251451904" behindDoc="1" locked="0" layoutInCell="1" allowOverlap="1" wp14:anchorId="4618A7AD" wp14:editId="700C8F6C">
            <wp:simplePos x="0" y="0"/>
            <wp:positionH relativeFrom="column">
              <wp:posOffset>693420</wp:posOffset>
            </wp:positionH>
            <wp:positionV relativeFrom="paragraph">
              <wp:posOffset>54610</wp:posOffset>
            </wp:positionV>
            <wp:extent cx="4875530" cy="2320290"/>
            <wp:effectExtent l="0" t="0" r="1270" b="381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" t="2404"/>
                    <a:stretch/>
                  </pic:blipFill>
                  <pic:spPr bwMode="auto">
                    <a:xfrm>
                      <a:off x="0" y="0"/>
                      <a:ext cx="487553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7E4"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462144" behindDoc="0" locked="0" layoutInCell="1" allowOverlap="1" wp14:anchorId="117AA544" wp14:editId="38DC2320">
                <wp:simplePos x="0" y="0"/>
                <wp:positionH relativeFrom="column">
                  <wp:posOffset>3280047</wp:posOffset>
                </wp:positionH>
                <wp:positionV relativeFrom="paragraph">
                  <wp:posOffset>117273</wp:posOffset>
                </wp:positionV>
                <wp:extent cx="675735" cy="306076"/>
                <wp:effectExtent l="0" t="19050" r="0" b="368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179684">
                          <a:off x="0" y="0"/>
                          <a:ext cx="675735" cy="306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C9F51" w14:textId="77777777" w:rsidR="00C647E4" w:rsidRPr="008E0E13" w:rsidRDefault="00C647E4" w:rsidP="00C647E4">
                            <w:pPr>
                              <w:rPr>
                                <w:rFonts w:ascii="Khmer OS" w:hAnsi="Khmer OS" w:cs="Khmer OS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sz w:val="24"/>
                                <w:szCs w:val="24"/>
                              </w:rPr>
                              <w:t>220</w:t>
                            </w:r>
                            <w:r>
                              <w:rPr>
                                <w:rFonts w:ascii="Khmer OS" w:hAnsi="Khmer OS" w:cs="Khmer OS"/>
                                <w:sz w:val="24"/>
                                <w:szCs w:val="24"/>
                                <w:cs/>
                              </w:rPr>
                              <w:t>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A544" id="Text Box 9" o:spid="_x0000_s1037" type="#_x0000_t202" style="position:absolute;margin-left:258.25pt;margin-top:9.25pt;width:53.2pt;height:24.1pt;rotation:-459097fd;z-index:25146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" filled="f" stroked="f" strokeweight=".5pt">
                <v:textbox>
                  <w:txbxContent>
                    <w:p w14:paraId="322C9F51" w14:textId="77777777" w:rsidR="00C647E4" w:rsidRPr="008E0E13" w:rsidRDefault="00C647E4" w:rsidP="00C647E4">
                      <w:pPr>
                        <w:rPr>
                          <w:rFonts w:ascii="Khmer OS" w:hAnsi="Khmer OS" w:cs="Khmer OS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Khmer OS" w:hAnsi="Khmer OS" w:cs="Khmer OS"/>
                          <w:sz w:val="24"/>
                          <w:szCs w:val="24"/>
                        </w:rPr>
                        <w:t>220</w:t>
                      </w:r>
                      <w:r>
                        <w:rPr>
                          <w:rFonts w:ascii="Khmer OS" w:hAnsi="Khmer OS" w:cs="Khmer OS"/>
                          <w:sz w:val="24"/>
                          <w:szCs w:val="24"/>
                          <w:cs/>
                        </w:rPr>
                        <w:t>ម</w:t>
                      </w:r>
                    </w:p>
                  </w:txbxContent>
                </v:textbox>
              </v:shape>
            </w:pict>
          </mc:Fallback>
        </mc:AlternateContent>
      </w:r>
    </w:p>
    <w:p w14:paraId="658684C8" w14:textId="21A380CB" w:rsidR="00C647E4" w:rsidRPr="003E3520" w:rsidRDefault="00C647E4" w:rsidP="00C647E4">
      <w:pPr>
        <w:tabs>
          <w:tab w:val="left" w:pos="7935"/>
        </w:tabs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ab/>
      </w:r>
    </w:p>
    <w:p w14:paraId="74A0E12B" w14:textId="4662870C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</w:rPr>
      </w:pPr>
    </w:p>
    <w:p w14:paraId="5AEB19C4" w14:textId="519BD5EE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472EAE9B" wp14:editId="703C48E8">
                <wp:simplePos x="0" y="0"/>
                <wp:positionH relativeFrom="column">
                  <wp:posOffset>3438032</wp:posOffset>
                </wp:positionH>
                <wp:positionV relativeFrom="paragraph">
                  <wp:posOffset>292263</wp:posOffset>
                </wp:positionV>
                <wp:extent cx="662594" cy="307798"/>
                <wp:effectExtent l="0" t="114300" r="0" b="11176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5250">
                          <a:off x="0" y="0"/>
                          <a:ext cx="662594" cy="3077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97EA7" w14:textId="77777777" w:rsidR="00C647E4" w:rsidRPr="008E0E13" w:rsidRDefault="00C647E4" w:rsidP="00C647E4">
                            <w:pPr>
                              <w:rPr>
                                <w:rFonts w:ascii="Khmer OS" w:hAnsi="Khmer OS" w:cs="Khmer OS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sz w:val="24"/>
                                <w:szCs w:val="24"/>
                              </w:rPr>
                              <w:t>460</w:t>
                            </w:r>
                            <w:r>
                              <w:rPr>
                                <w:rFonts w:ascii="Khmer OS" w:hAnsi="Khmer OS" w:cs="Khmer OS" w:hint="cs"/>
                                <w:sz w:val="24"/>
                                <w:szCs w:val="24"/>
                                <w:cs/>
                              </w:rPr>
                              <w:t>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EAE9B" id="Text Box 15" o:spid="_x0000_s1038" type="#_x0000_t202" style="position:absolute;margin-left:270.7pt;margin-top:23pt;width:52.15pt;height:24.25pt;rotation:2288572fd;z-index:25146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" filled="f" stroked="f" strokeweight=".5pt">
                <v:textbox>
                  <w:txbxContent>
                    <w:p w14:paraId="38097EA7" w14:textId="77777777" w:rsidR="00C647E4" w:rsidRPr="008E0E13" w:rsidRDefault="00C647E4" w:rsidP="00C647E4">
                      <w:pPr>
                        <w:rPr>
                          <w:rFonts w:ascii="Khmer OS" w:hAnsi="Khmer OS" w:cs="Khmer OS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Khmer OS" w:hAnsi="Khmer OS" w:cs="Khmer OS"/>
                          <w:sz w:val="24"/>
                          <w:szCs w:val="24"/>
                        </w:rPr>
                        <w:t>460</w:t>
                      </w:r>
                      <w:r>
                        <w:rPr>
                          <w:rFonts w:ascii="Khmer OS" w:hAnsi="Khmer OS" w:cs="Khmer OS" w:hint="cs"/>
                          <w:sz w:val="24"/>
                          <w:szCs w:val="24"/>
                          <w:cs/>
                        </w:rPr>
                        <w:t>ម</w:t>
                      </w:r>
                    </w:p>
                  </w:txbxContent>
                </v:textbox>
              </v:shape>
            </w:pict>
          </mc:Fallback>
        </mc:AlternateContent>
      </w:r>
    </w:p>
    <w:p w14:paraId="08486AD1" w14:textId="437581E3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ក, ផ្លូវពីវត្តទៅ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ផ្ទះ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មានប្រវែង ...........ម ។</w:t>
      </w:r>
    </w:p>
    <w:p w14:paraId="5D369C01" w14:textId="0947BE98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ខ, ផ្លូវពីផ្ទះទៅផ្សារមានប្រវែង ...........ម ។</w:t>
      </w:r>
    </w:p>
    <w:p w14:paraId="10D29DAD" w14:textId="21701C58" w:rsidR="00C647E4" w:rsidRPr="003E3520" w:rsidRDefault="00C647E4" w:rsidP="00C647E4">
      <w:pPr>
        <w:spacing w:line="276" w:lineRule="auto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គ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, ផ្លូវពីផ្ទះទៅសាលារៀនមានប្រវែង ...........ម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។</w:t>
      </w:r>
    </w:p>
    <w:p w14:paraId="3FDE499E" w14:textId="0CB2FFCF" w:rsidR="00C647E4" w:rsidRPr="003E3520" w:rsidRDefault="00F60820" w:rsidP="00F60820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64576" behindDoc="1" locked="0" layoutInCell="1" allowOverlap="1" wp14:anchorId="5654FAAA" wp14:editId="3AD807E0">
                <wp:simplePos x="0" y="0"/>
                <wp:positionH relativeFrom="margin">
                  <wp:posOffset>0</wp:posOffset>
                </wp:positionH>
                <wp:positionV relativeFrom="paragraph">
                  <wp:posOffset>-7469</wp:posOffset>
                </wp:positionV>
                <wp:extent cx="5968365" cy="2209800"/>
                <wp:effectExtent l="0" t="0" r="32385" b="19050"/>
                <wp:wrapTight wrapText="bothSides">
                  <wp:wrapPolygon edited="0">
                    <wp:start x="0" y="0"/>
                    <wp:lineTo x="0" y="21600"/>
                    <wp:lineTo x="21648" y="21600"/>
                    <wp:lineTo x="21648" y="0"/>
                    <wp:lineTo x="276" y="0"/>
                    <wp:lineTo x="0" y="0"/>
                  </wp:wrapPolygon>
                </wp:wrapTight>
                <wp:docPr id="959937639" name="Group 959937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209800"/>
                          <a:chOff x="0" y="0"/>
                          <a:chExt cx="6720205" cy="2165985"/>
                        </a:xfrm>
                      </wpg:grpSpPr>
                      <wps:wsp>
                        <wps:cNvPr id="50545335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438330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3829723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451749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C21A64" w14:textId="77777777" w:rsidR="00F60820" w:rsidRPr="00235E50" w:rsidRDefault="00F60820" w:rsidP="00F60820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6C7B7605" w14:textId="77777777" w:rsidR="00F60820" w:rsidRPr="00235E50" w:rsidRDefault="00F60820" w:rsidP="00F60820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4FAAA" id="Group 959937639" o:spid="_x0000_s1039" style="position:absolute;margin-left:0;margin-top:-.6pt;width:469.95pt;height:174pt;z-index:-251451904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">
                <v:rect id="Rectangle 8" o:spid="_x0000_s1040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1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" strokeweight="1.5pt"/>
                <v:shape id="AutoShape 12" o:spid="_x0000_s1042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" strokeweight="1.5pt"/>
                <v:rect id="Rectangle 13" o:spid="_x0000_s1043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" filled="f" stroked="f">
                  <v:textbox>
                    <w:txbxContent>
                      <w:p w14:paraId="77C21A64" w14:textId="77777777" w:rsidR="00F60820" w:rsidRPr="00235E50" w:rsidRDefault="00F60820" w:rsidP="00F60820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6C7B7605" w14:textId="77777777" w:rsidR="00F60820" w:rsidRPr="00235E50" w:rsidRDefault="00F60820" w:rsidP="00F60820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>៣</w:t>
      </w:r>
      <w:bookmarkStart w:id="4" w:name="_Hlk82070900"/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>. ចូ</w:t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>រគូសភ្ជាប់ពាក្យទៅនឺងរូប</w:t>
      </w:r>
      <w:r w:rsidR="00C647E4" w:rsidRPr="003E3520">
        <w:rPr>
          <w:rFonts w:ascii="Khmer OS Battambang" w:hAnsi="Khmer OS Battambang" w:cs="Khmer OS Battambang"/>
          <w:szCs w:val="24"/>
          <w:cs/>
        </w:rPr>
        <w:t>ជញ្ជីង</w:t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>នី</w:t>
      </w:r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>មួយៗឱ្យបានត្រឹមត្រូវ</w:t>
      </w:r>
      <w:bookmarkStart w:id="5" w:name="_Hlk82071002"/>
      <w:bookmarkEnd w:id="4"/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>៖</w:t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C647E4" w:rsidRPr="003E3520">
        <w:rPr>
          <w:rFonts w:ascii="Khmer OS Battambang" w:hAnsi="Khmer OS Battambang" w:cs="Khmer OS Battambang" w:hint="cs"/>
          <w:szCs w:val="24"/>
          <w:cs/>
          <w:lang w:val="ca-ES"/>
        </w:rPr>
        <w:t>(១ពិន្ទុ)</w:t>
      </w:r>
    </w:p>
    <w:p w14:paraId="4DBB10CF" w14:textId="4D9FB5F9" w:rsidR="00C647E4" w:rsidRPr="003E3520" w:rsidRDefault="00C647E4" w:rsidP="00F60820">
      <w:pPr>
        <w:spacing w:line="240" w:lineRule="auto"/>
        <w:rPr>
          <w:rFonts w:ascii="Khmer OS Battambang" w:hAnsi="Khmer OS Battambang" w:cs="Khmer OS Battambang"/>
          <w:szCs w:val="4"/>
          <w:lang w:val="ca-ES"/>
        </w:rPr>
      </w:pPr>
    </w:p>
    <w:bookmarkEnd w:id="5"/>
    <w:p w14:paraId="1C80A9F2" w14:textId="063A684C" w:rsidR="00C647E4" w:rsidRPr="003E3520" w:rsidRDefault="00C647E4" w:rsidP="00C647E4">
      <w:pPr>
        <w:tabs>
          <w:tab w:val="left" w:pos="2205"/>
          <w:tab w:val="left" w:pos="6150"/>
          <w:tab w:val="left" w:pos="8415"/>
        </w:tabs>
        <w:spacing w:line="420" w:lineRule="exact"/>
        <w:rPr>
          <w:rFonts w:ascii="Khmer OS Battambang" w:hAnsi="Khmer OS Battambang" w:cs="Khmer OS Battambang"/>
          <w:szCs w:val="24"/>
        </w:rPr>
      </w:pPr>
      <w:r w:rsidRPr="003E3520">
        <w:rPr>
          <w:rFonts w:ascii="Khmer OS Battambang" w:hAnsi="Khmer OS Battambang" w:cs="Khmer OS Battambang"/>
          <w:szCs w:val="24"/>
        </w:rPr>
        <w:t>1.</w:t>
      </w:r>
      <w:r w:rsidRPr="003E3520">
        <w:rPr>
          <w:rFonts w:ascii="Khmer OS Battambang" w:hAnsi="Khmer OS Battambang" w:cs="Khmer OS Battambang"/>
          <w:szCs w:val="24"/>
          <w:cs/>
        </w:rPr>
        <w:t>ជញ្ជីងប៉ុង</w:t>
      </w:r>
      <w:r w:rsidRPr="003E3520">
        <w:rPr>
          <w:rFonts w:ascii="Khmer OS Battambang" w:hAnsi="Khmer OS Battambang" w:cs="Khmer OS Battambang"/>
          <w:szCs w:val="24"/>
        </w:rPr>
        <w:tab/>
        <w:t xml:space="preserve">    2.</w:t>
      </w:r>
      <w:r w:rsidRPr="003E3520">
        <w:rPr>
          <w:rFonts w:ascii="Khmer OS Battambang" w:hAnsi="Khmer OS Battambang" w:cs="Khmer OS Battambang"/>
          <w:szCs w:val="24"/>
          <w:cs/>
        </w:rPr>
        <w:t>ជញ្ជីងបូលកូន</w:t>
      </w:r>
      <w:r w:rsidRPr="003E3520">
        <w:rPr>
          <w:rFonts w:ascii="Khmer OS Battambang" w:hAnsi="Khmer OS Battambang" w:cs="Khmer OS Battambang"/>
          <w:szCs w:val="24"/>
        </w:rPr>
        <w:t xml:space="preserve">           3.</w:t>
      </w:r>
      <w:r w:rsidRPr="003E3520">
        <w:rPr>
          <w:rFonts w:ascii="Khmer OS Battambang" w:hAnsi="Khmer OS Battambang" w:cs="Khmer OS Battambang"/>
          <w:szCs w:val="24"/>
          <w:cs/>
        </w:rPr>
        <w:t>ជញ្ជីងថាស</w:t>
      </w:r>
      <w:r w:rsidRPr="003E3520">
        <w:rPr>
          <w:rFonts w:ascii="Khmer OS Battambang" w:hAnsi="Khmer OS Battambang" w:cs="Khmer OS Battambang"/>
          <w:szCs w:val="24"/>
        </w:rPr>
        <w:t xml:space="preserve">         4.</w:t>
      </w:r>
      <w:r w:rsidRPr="003E3520">
        <w:rPr>
          <w:rFonts w:ascii="Khmer OS Battambang" w:hAnsi="Khmer OS Battambang" w:cs="Khmer OS Battambang"/>
          <w:szCs w:val="24"/>
          <w:cs/>
        </w:rPr>
        <w:t>ជញ្ជីងស្វ័យប្រវត្តិ</w:t>
      </w:r>
    </w:p>
    <w:p w14:paraId="1668ECC9" w14:textId="77777777" w:rsidR="00357404" w:rsidRPr="003E3520" w:rsidRDefault="00357404" w:rsidP="00357404">
      <w:pPr>
        <w:tabs>
          <w:tab w:val="left" w:pos="8514"/>
        </w:tabs>
        <w:rPr>
          <w:rFonts w:ascii="Khmer OS Battambang" w:hAnsi="Khmer OS Battambang" w:cs="Khmer OS Battambang"/>
          <w:szCs w:val="24"/>
        </w:rPr>
      </w:pPr>
    </w:p>
    <w:p w14:paraId="3F5706C5" w14:textId="0C98D5EA" w:rsidR="00C647E4" w:rsidRPr="003E3520" w:rsidRDefault="00357404" w:rsidP="00357404">
      <w:pPr>
        <w:ind w:firstLine="720"/>
        <w:rPr>
          <w:rFonts w:ascii="Khmer OS Battambang" w:hAnsi="Khmer OS Battambang" w:cs="Khmer OS Battambang"/>
          <w:szCs w:val="24"/>
        </w:rPr>
      </w:pPr>
      <w:r w:rsidRPr="003E3520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517440" behindDoc="1" locked="0" layoutInCell="1" allowOverlap="1" wp14:anchorId="73517E86" wp14:editId="5D687AB1">
                <wp:simplePos x="0" y="0"/>
                <wp:positionH relativeFrom="margin">
                  <wp:posOffset>3216729</wp:posOffset>
                </wp:positionH>
                <wp:positionV relativeFrom="paragraph">
                  <wp:posOffset>139519</wp:posOffset>
                </wp:positionV>
                <wp:extent cx="1084580" cy="709930"/>
                <wp:effectExtent l="0" t="0" r="127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580" cy="709930"/>
                          <a:chOff x="0" y="0"/>
                          <a:chExt cx="3390900" cy="2857500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47625" y="133350"/>
                            <a:ext cx="2581275" cy="5810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7B5824" id="Group 71" o:spid="_x0000_s1026" style="position:absolute;margin-left:253.3pt;margin-top:11pt;width:85.4pt;height:55.9pt;z-index:-251799040;mso-position-horizontal-relative:margin;mso-width-relative:margin;mso-height-relative:margin" coordsize="33909,28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" o:spid="_x0000_s1027" type="#_x0000_t75" style="position:absolute;width:33909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">
                  <v:imagedata r:id="rId10" o:title=""/>
                </v:shape>
                <v:rect id="Rectangle 73" o:spid="_x0000_s1028" style="position:absolute;left:476;top:1333;width:25813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" fillcolor="white [3212]" strokecolor="white [3212]" strokeweight="1pt"/>
                <w10:wrap anchorx="margin"/>
              </v:group>
            </w:pict>
          </mc:Fallback>
        </mc:AlternateContent>
      </w:r>
      <w:r w:rsidRPr="003E3520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479552" behindDoc="1" locked="0" layoutInCell="1" allowOverlap="1" wp14:anchorId="35E30082" wp14:editId="0C37C4F3">
                <wp:simplePos x="0" y="0"/>
                <wp:positionH relativeFrom="column">
                  <wp:posOffset>244475</wp:posOffset>
                </wp:positionH>
                <wp:positionV relativeFrom="paragraph">
                  <wp:posOffset>85090</wp:posOffset>
                </wp:positionV>
                <wp:extent cx="1011555" cy="750570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555" cy="750570"/>
                          <a:chOff x="0" y="0"/>
                          <a:chExt cx="3771900" cy="2671445"/>
                        </a:xfrm>
                      </wpg:grpSpPr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t="2524"/>
                          <a:stretch/>
                        </pic:blipFill>
                        <pic:spPr bwMode="auto">
                          <a:xfrm>
                            <a:off x="0" y="9525"/>
                            <a:ext cx="3771900" cy="266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3" name="Rectangle 63"/>
                        <wps:cNvSpPr/>
                        <wps:spPr>
                          <a:xfrm>
                            <a:off x="114300" y="0"/>
                            <a:ext cx="2390775" cy="438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B1E4C5" id="Group 61" o:spid="_x0000_s1026" style="position:absolute;margin-left:19.25pt;margin-top:6.7pt;width:79.65pt;height:59.1pt;z-index:-251836928;mso-width-relative:margin;mso-height-relative:margin" coordsize="37719,26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">
                <v:shape id="Picture 62" o:spid="_x0000_s1027" type="#_x0000_t75" style="position:absolute;top:95;width:37719;height:26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">
                  <v:imagedata r:id="rId12" o:title="" croptop="1654f"/>
                </v:shape>
                <v:rect id="Rectangle 63" o:spid="_x0000_s1028" style="position:absolute;left:1143;width:23907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" fillcolor="white [3212]" stroked="f" strokeweight="1pt"/>
              </v:group>
            </w:pict>
          </mc:Fallback>
        </mc:AlternateContent>
      </w:r>
      <w:r w:rsidRPr="003E3520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504128" behindDoc="1" locked="0" layoutInCell="1" allowOverlap="1" wp14:anchorId="3E3BCD07" wp14:editId="528B604A">
                <wp:simplePos x="0" y="0"/>
                <wp:positionH relativeFrom="margin">
                  <wp:posOffset>4680585</wp:posOffset>
                </wp:positionH>
                <wp:positionV relativeFrom="paragraph">
                  <wp:posOffset>62865</wp:posOffset>
                </wp:positionV>
                <wp:extent cx="1118870" cy="701040"/>
                <wp:effectExtent l="0" t="0" r="5080" b="381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870" cy="701040"/>
                          <a:chOff x="0" y="0"/>
                          <a:chExt cx="2313940" cy="120078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0"/>
                            <a:ext cx="2266315" cy="1200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0" y="28575"/>
                            <a:ext cx="1362075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AC728" id="Group 67" o:spid="_x0000_s1026" style="position:absolute;margin-left:368.55pt;margin-top:4.95pt;width:88.1pt;height:55.2pt;z-index:-251812352;mso-position-horizontal-relative:margin;mso-width-relative:margin;mso-height-relative:margin" coordsize="23139,12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">
                <v:shape id="Picture 69" o:spid="_x0000_s1027" type="#_x0000_t75" style="position:absolute;left:476;width:22663;height:1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">
                  <v:imagedata r:id="rId14" o:title=""/>
                </v:shape>
                <v:rect id="Rectangle 70" o:spid="_x0000_s1028" style="position:absolute;top:285;width:13620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" fillcolor="white [3212]" strokecolor="white [3212]" strokeweight="1pt"/>
                <w10:wrap anchorx="margin"/>
              </v:group>
            </w:pict>
          </mc:Fallback>
        </mc:AlternateContent>
      </w:r>
      <w:r w:rsidRPr="003E3520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490816" behindDoc="1" locked="0" layoutInCell="1" allowOverlap="1" wp14:anchorId="14FF0F81" wp14:editId="47F9D1B2">
                <wp:simplePos x="0" y="0"/>
                <wp:positionH relativeFrom="column">
                  <wp:posOffset>1534795</wp:posOffset>
                </wp:positionH>
                <wp:positionV relativeFrom="paragraph">
                  <wp:posOffset>172085</wp:posOffset>
                </wp:positionV>
                <wp:extent cx="1340485" cy="729615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0485" cy="729615"/>
                          <a:chOff x="0" y="0"/>
                          <a:chExt cx="2019300" cy="1351915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rcRect t="3904" b="5227"/>
                          <a:stretch/>
                        </pic:blipFill>
                        <pic:spPr bwMode="auto">
                          <a:xfrm>
                            <a:off x="0" y="19050"/>
                            <a:ext cx="2019300" cy="13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57150" y="0"/>
                            <a:ext cx="1123950" cy="2546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BAFA32" id="Group 64" o:spid="_x0000_s1026" style="position:absolute;margin-left:120.85pt;margin-top:13.55pt;width:105.55pt;height:57.45pt;z-index:-251825664;mso-width-relative:margin;mso-height-relative:margin" coordsize="20193,13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">
                <v:shape id="Picture 65" o:spid="_x0000_s1027" type="#_x0000_t75" style="position:absolute;top:190;width:20193;height:1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">
                  <v:imagedata r:id="rId16" o:title="" croptop="2559f" cropbottom="3426f"/>
                </v:shape>
                <v:rect id="Rectangle 66" o:spid="_x0000_s1028" style="position:absolute;left:571;width:1124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" fillcolor="white [3212]" strokecolor="white [3212]" strokeweight="1pt"/>
              </v:group>
            </w:pict>
          </mc:Fallback>
        </mc:AlternateContent>
      </w:r>
      <w:r w:rsidRPr="003E3520">
        <w:rPr>
          <w:rFonts w:ascii="Khmer OS Battambang" w:hAnsi="Khmer OS Battambang" w:cs="Khmer OS Battambang" w:hint="cs"/>
          <w:szCs w:val="24"/>
          <w:cs/>
        </w:rPr>
        <w:t xml:space="preserve">    (ក)</w:t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 w:hint="cs"/>
          <w:szCs w:val="24"/>
          <w:cs/>
        </w:rPr>
        <w:t>(ខ)</w:t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 w:hint="cs"/>
          <w:szCs w:val="24"/>
          <w:cs/>
        </w:rPr>
        <w:t>(គ)</w:t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/>
          <w:szCs w:val="24"/>
          <w:cs/>
        </w:rPr>
        <w:tab/>
      </w:r>
      <w:r w:rsidRPr="003E3520">
        <w:rPr>
          <w:rFonts w:ascii="Khmer OS Battambang" w:hAnsi="Khmer OS Battambang" w:cs="Khmer OS Battambang" w:hint="cs"/>
          <w:szCs w:val="24"/>
          <w:cs/>
        </w:rPr>
        <w:t>(ឃ)</w:t>
      </w:r>
      <w:r w:rsidR="00C647E4" w:rsidRPr="003E3520">
        <w:rPr>
          <w:rFonts w:ascii="Khmer OS Battambang" w:hAnsi="Khmer OS Battambang" w:cs="Khmer OS Battambang"/>
          <w:szCs w:val="24"/>
        </w:rPr>
        <w:t xml:space="preserve">                                                                   </w:t>
      </w:r>
    </w:p>
    <w:p w14:paraId="08AB93A1" w14:textId="0265C886" w:rsidR="00C647E4" w:rsidRPr="003E3520" w:rsidRDefault="00C647E4" w:rsidP="00C647E4">
      <w:pPr>
        <w:rPr>
          <w:rFonts w:ascii="Khmer OS Battambang" w:hAnsi="Khmer OS Battambang" w:cs="Khmer OS Battambang"/>
          <w:szCs w:val="24"/>
        </w:rPr>
      </w:pPr>
    </w:p>
    <w:p w14:paraId="1594680A" w14:textId="01E4C4DE" w:rsidR="00C647E4" w:rsidRPr="003E3520" w:rsidRDefault="00C647E4" w:rsidP="00F60820">
      <w:pPr>
        <w:spacing w:line="240" w:lineRule="auto"/>
        <w:rPr>
          <w:rFonts w:ascii="Khmer OS Battambang" w:hAnsi="Khmer OS Battambang" w:cs="Khmer OS Battambang"/>
          <w:b/>
          <w:bCs/>
          <w:szCs w:val="2"/>
          <w:lang w:val="ca-ES"/>
        </w:rPr>
      </w:pPr>
    </w:p>
    <w:p w14:paraId="79FE99D3" w14:textId="0F3EDB73" w:rsidR="00C647E4" w:rsidRPr="003E3520" w:rsidRDefault="00F60820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  <w:szCs w:val="16"/>
        </w:rPr>
        <w:drawing>
          <wp:anchor distT="0" distB="0" distL="114300" distR="114300" simplePos="0" relativeHeight="251577856" behindDoc="0" locked="0" layoutInCell="1" allowOverlap="1" wp14:anchorId="5FFDF711" wp14:editId="3C0C34FC">
            <wp:simplePos x="0" y="0"/>
            <wp:positionH relativeFrom="column">
              <wp:posOffset>3361938</wp:posOffset>
            </wp:positionH>
            <wp:positionV relativeFrom="paragraph">
              <wp:posOffset>295393</wp:posOffset>
            </wp:positionV>
            <wp:extent cx="2339340" cy="1269365"/>
            <wp:effectExtent l="0" t="0" r="3810" b="6985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7354"/>
                    <a:stretch/>
                  </pic:blipFill>
                  <pic:spPr bwMode="auto">
                    <a:xfrm>
                      <a:off x="0" y="0"/>
                      <a:ext cx="2339340" cy="126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7E4" w:rsidRPr="003E3520">
        <w:rPr>
          <w:rFonts w:ascii="Khmer OS Battambang" w:hAnsi="Khmer OS Battambang" w:cs="Khmer OS Battambang"/>
          <w:szCs w:val="24"/>
          <w:cs/>
          <w:lang w:val="ca-ES"/>
        </w:rPr>
        <w:t>៤. ចូរប្រាប់ទម្ងន់ខាងក្រោម៖</w:t>
      </w:r>
      <w:r w:rsidR="006A3832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6A3832" w:rsidRPr="003E3520">
        <w:rPr>
          <w:rFonts w:ascii="Khmer OS Battambang" w:hAnsi="Khmer OS Battambang" w:cs="Khmer OS Battambang" w:hint="cs"/>
          <w:szCs w:val="24"/>
          <w:cs/>
          <w:lang w:val="ca-ES"/>
        </w:rPr>
        <w:t>(១ពិន្ទុ)</w:t>
      </w:r>
    </w:p>
    <w:p w14:paraId="6303EE20" w14:textId="15C3AFE0" w:rsidR="006A3832" w:rsidRPr="003E3520" w:rsidRDefault="00F60820" w:rsidP="00F60820">
      <w:pPr>
        <w:spacing w:line="240" w:lineRule="auto"/>
        <w:rPr>
          <w:rFonts w:ascii="Khmer OS Battambang" w:hAnsi="Khmer OS Battambang" w:cs="Khmer OS Battambang"/>
          <w:b/>
          <w:bCs/>
          <w:szCs w:val="16"/>
          <w:lang w:val="ca-ES"/>
        </w:rPr>
      </w:pPr>
      <w:r w:rsidRPr="003E3520">
        <w:rPr>
          <w:rFonts w:ascii="Khmer OS Battambang" w:hAnsi="Khmer OS Battambang" w:cs="Khmer OS Battambang"/>
          <w:noProof/>
          <w:szCs w:val="24"/>
        </w:rPr>
        <w:drawing>
          <wp:anchor distT="0" distB="0" distL="114300" distR="114300" simplePos="0" relativeHeight="251558400" behindDoc="0" locked="0" layoutInCell="1" allowOverlap="1" wp14:anchorId="64FF4A87" wp14:editId="15812823">
            <wp:simplePos x="0" y="0"/>
            <wp:positionH relativeFrom="column">
              <wp:posOffset>301980</wp:posOffset>
            </wp:positionH>
            <wp:positionV relativeFrom="paragraph">
              <wp:posOffset>240913</wp:posOffset>
            </wp:positionV>
            <wp:extent cx="2108598" cy="878840"/>
            <wp:effectExtent l="0" t="0" r="635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20134"/>
                    <a:stretch/>
                  </pic:blipFill>
                  <pic:spPr bwMode="auto">
                    <a:xfrm>
                      <a:off x="0" y="0"/>
                      <a:ext cx="2108598" cy="87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038A7" w14:textId="3C267AD6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</w:p>
    <w:p w14:paraId="016A2208" w14:textId="1583C9A9" w:rsidR="00C647E4" w:rsidRPr="003E3520" w:rsidRDefault="00C647E4" w:rsidP="00C647E4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</w:p>
    <w:p w14:paraId="5FA84BB2" w14:textId="45A16530" w:rsidR="00C647E4" w:rsidRPr="003E3520" w:rsidRDefault="00C647E4" w:rsidP="00F60820">
      <w:pPr>
        <w:spacing w:line="240" w:lineRule="auto"/>
        <w:rPr>
          <w:rFonts w:ascii="Khmer OS Battambang" w:hAnsi="Khmer OS Battambang" w:cs="Khmer OS Battambang"/>
          <w:szCs w:val="14"/>
          <w:lang w:val="ca-ES"/>
        </w:rPr>
      </w:pPr>
    </w:p>
    <w:p w14:paraId="507ACD4B" w14:textId="1259C685" w:rsidR="006A3832" w:rsidRPr="003E3520" w:rsidRDefault="00C647E4" w:rsidP="00C647E4">
      <w:pPr>
        <w:spacing w:line="420" w:lineRule="exact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E3520">
        <w:rPr>
          <w:rFonts w:ascii="Khmer OS Battambang" w:hAnsi="Khmer OS Battambang" w:cs="Khmer OS Battambang"/>
          <w:b/>
          <w:bCs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>ក</w:t>
      </w:r>
      <w:r w:rsidRPr="003E3520">
        <w:rPr>
          <w:rFonts w:ascii="Khmer OS Battambang" w:hAnsi="Khmer OS Battambang" w:cs="Khmer OS Battambang"/>
          <w:b/>
          <w:bCs/>
          <w:szCs w:val="24"/>
          <w:lang w:val="ca-ES"/>
        </w:rPr>
        <w:t xml:space="preserve">.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ផ្លែល្ពៅមានទម្ងន់</w:t>
      </w:r>
      <w:r w:rsidRPr="003E3520">
        <w:rPr>
          <w:rFonts w:ascii="Khmer OS Battambang" w:hAnsi="Khmer OS Battambang" w:cs="Khmer OS Battambang"/>
          <w:szCs w:val="24"/>
          <w:lang w:val="ca-ES"/>
        </w:rPr>
        <w:t>...........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គក។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         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ខ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ទាមានទម្ងន់</w:t>
      </w:r>
      <w:r w:rsidRPr="003E3520">
        <w:rPr>
          <w:rFonts w:ascii="Khmer OS Battambang" w:hAnsi="Khmer OS Battambang" w:cs="Khmer OS Battambang"/>
          <w:szCs w:val="24"/>
          <w:lang w:val="ca-ES"/>
        </w:rPr>
        <w:t>.........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គក។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 </w:t>
      </w:r>
      <w:r w:rsidRPr="003E3520">
        <w:rPr>
          <w:rFonts w:ascii="Khmer OS Battambang" w:hAnsi="Khmer OS Battambang" w:cs="Khmer OS Battambang"/>
          <w:b/>
          <w:bCs/>
          <w:szCs w:val="24"/>
          <w:lang w:val="ca-ES"/>
        </w:rPr>
        <w:t xml:space="preserve">                                    </w:t>
      </w:r>
    </w:p>
    <w:p w14:paraId="66CC918E" w14:textId="3DE3265F" w:rsidR="006A3832" w:rsidRPr="003E3520" w:rsidRDefault="006A3832" w:rsidP="006A3832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bookmarkStart w:id="6" w:name="_Hlk82071241"/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៥. </w:t>
      </w:r>
      <w:r w:rsidR="00F60820" w:rsidRPr="003E3520">
        <w:rPr>
          <w:rFonts w:ascii="Khmer OS Battambang" w:hAnsi="Khmer OS Battambang" w:cs="Khmer OS Battambang" w:hint="cs"/>
          <w:szCs w:val="24"/>
          <w:cs/>
          <w:lang w:val="ca-ES"/>
        </w:rPr>
        <w:t>ចូរប្រាប់</w:t>
      </w:r>
      <w:r w:rsidR="00F60820" w:rsidRPr="003E3520">
        <w:rPr>
          <w:rFonts w:ascii="Khmer OS Battambang" w:hAnsi="Khmer OS Battambang" w:cs="Khmer OS Battambang"/>
          <w:szCs w:val="24"/>
          <w:cs/>
          <w:lang w:val="ca-ES"/>
        </w:rPr>
        <w:t>ចំណុះ</w:t>
      </w:r>
      <w:r w:rsidR="00F60820" w:rsidRPr="003E3520">
        <w:rPr>
          <w:rFonts w:ascii="Khmer OS Battambang" w:hAnsi="Khmer OS Battambang" w:cs="Khmer OS Battambang" w:hint="cs"/>
          <w:szCs w:val="24"/>
          <w:cs/>
          <w:lang w:val="ca-ES"/>
        </w:rPr>
        <w:t>សរុបនៃវត្ថុផ្ទុក</w:t>
      </w:r>
      <w:r w:rsidR="00F60820" w:rsidRPr="003E3520">
        <w:rPr>
          <w:rFonts w:ascii="Khmer OS Battambang" w:hAnsi="Khmer OS Battambang" w:cs="Khmer OS Battambang"/>
          <w:szCs w:val="24"/>
          <w:cs/>
          <w:lang w:val="ca-ES"/>
        </w:rPr>
        <w:t>ខាងក្រោម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(០,៥ពិន្ទុ)</w:t>
      </w:r>
    </w:p>
    <w:p w14:paraId="50F8F550" w14:textId="02363584" w:rsidR="006A3832" w:rsidRPr="003E3520" w:rsidRDefault="00357404" w:rsidP="006A3832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862528" behindDoc="0" locked="0" layoutInCell="1" allowOverlap="1" wp14:anchorId="2EBD0083" wp14:editId="63B0CB74">
                <wp:simplePos x="0" y="0"/>
                <wp:positionH relativeFrom="column">
                  <wp:posOffset>664703</wp:posOffset>
                </wp:positionH>
                <wp:positionV relativeFrom="paragraph">
                  <wp:posOffset>195035</wp:posOffset>
                </wp:positionV>
                <wp:extent cx="3825875" cy="1311275"/>
                <wp:effectExtent l="0" t="0" r="3175" b="3175"/>
                <wp:wrapSquare wrapText="bothSides"/>
                <wp:docPr id="198401107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5875" cy="1311275"/>
                          <a:chOff x="0" y="0"/>
                          <a:chExt cx="3984396" cy="1329461"/>
                        </a:xfrm>
                      </wpg:grpSpPr>
                      <wpg:grpSp>
                        <wpg:cNvPr id="1097161410" name="Group 3"/>
                        <wpg:cNvGrpSpPr/>
                        <wpg:grpSpPr>
                          <a:xfrm>
                            <a:off x="0" y="0"/>
                            <a:ext cx="962025" cy="1310005"/>
                            <a:chOff x="0" y="0"/>
                            <a:chExt cx="962025" cy="1310005"/>
                          </a:xfrm>
                        </wpg:grpSpPr>
                        <pic:pic xmlns:pic="http://schemas.openxmlformats.org/drawingml/2006/picture">
                          <pic:nvPicPr>
                            <pic:cNvPr id="571348779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62025" cy="13100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13236369" name="Text Box 1113236369"/>
                          <wps:cNvSpPr txBox="1"/>
                          <wps:spPr>
                            <a:xfrm>
                              <a:off x="68239" y="416257"/>
                              <a:ext cx="733425" cy="4776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421244" w14:textId="7014EECE" w:rsidR="002C2EB3" w:rsidRPr="00601E8B" w:rsidRDefault="002C2EB3" w:rsidP="002C2EB3">
                                <w:pPr>
                                  <w:jc w:val="center"/>
                                  <w:rPr>
                                    <w:rFonts w:ascii="Khmer OS" w:hAnsi="Khmer OS" w:cs="Khmer O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  <w:lang w:val="ca-ES"/>
                                  </w:rPr>
                                </w:pPr>
                                <w:r w:rsidRPr="00601E8B">
                                  <w:rPr>
                                    <w:rFonts w:ascii="Khmer OS" w:hAnsi="Khmer OS" w:cs="Khmer OS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601E8B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ល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36880848" name="Group 3"/>
                        <wpg:cNvGrpSpPr/>
                        <wpg:grpSpPr>
                          <a:xfrm>
                            <a:off x="1000004" y="19456"/>
                            <a:ext cx="962025" cy="1310005"/>
                            <a:chOff x="0" y="-20472"/>
                            <a:chExt cx="962025" cy="1310005"/>
                          </a:xfrm>
                        </wpg:grpSpPr>
                        <pic:pic xmlns:pic="http://schemas.openxmlformats.org/drawingml/2006/picture">
                          <pic:nvPicPr>
                            <pic:cNvPr id="1292278345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-20472"/>
                              <a:ext cx="962025" cy="13100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956843526" name="Text Box 1956843526"/>
                          <wps:cNvSpPr txBox="1"/>
                          <wps:spPr>
                            <a:xfrm>
                              <a:off x="68239" y="416257"/>
                              <a:ext cx="733425" cy="4776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704E94" w14:textId="77777777" w:rsidR="00601E8B" w:rsidRPr="00601E8B" w:rsidRDefault="00601E8B" w:rsidP="002C2EB3">
                                <w:pPr>
                                  <w:jc w:val="center"/>
                                  <w:rPr>
                                    <w:rFonts w:ascii="Khmer OS" w:hAnsi="Khmer OS" w:cs="Khmer O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  <w:lang w:val="ca-ES"/>
                                  </w:rPr>
                                </w:pPr>
                                <w:r w:rsidRPr="00601E8B">
                                  <w:rPr>
                                    <w:rFonts w:ascii="Khmer OS" w:hAnsi="Khmer OS" w:cs="Khmer OS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601E8B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ល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92470786" name="Group 7"/>
                        <wpg:cNvGrpSpPr/>
                        <wpg:grpSpPr>
                          <a:xfrm>
                            <a:off x="2062264" y="217900"/>
                            <a:ext cx="1922132" cy="1051884"/>
                            <a:chOff x="0" y="0"/>
                            <a:chExt cx="1922132" cy="1051884"/>
                          </a:xfrm>
                        </wpg:grpSpPr>
                        <wpg:grpSp>
                          <wpg:cNvPr id="996212945" name="Group 6"/>
                          <wpg:cNvGrpSpPr/>
                          <wpg:grpSpPr>
                            <a:xfrm>
                              <a:off x="0" y="0"/>
                              <a:ext cx="307340" cy="1036320"/>
                              <a:chOff x="0" y="0"/>
                              <a:chExt cx="307340" cy="1036320"/>
                            </a:xfrm>
                          </wpg:grpSpPr>
                          <pic:pic xmlns:pic="http://schemas.openxmlformats.org/drawingml/2006/picture">
                            <pic:nvPicPr>
                              <pic:cNvPr id="1255734950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3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038759967" name="Text Box 1"/>
                            <wps:cNvSpPr txBox="1"/>
                            <wps:spPr>
                              <a:xfrm>
                                <a:off x="7089" y="311888"/>
                                <a:ext cx="284048" cy="2529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2AB95E" w14:textId="730EFE4F" w:rsidR="003F6DF1" w:rsidRPr="003F6DF1" w:rsidRDefault="003F6DF1" w:rsidP="003F6DF1">
                                  <w:pPr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F6DF1">
                                    <w:rPr>
                                      <w:rFonts w:ascii="Khmer OS" w:hAnsi="Khmer OS" w:cs="Khmer OS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03208662" name="Group 6"/>
                          <wpg:cNvGrpSpPr/>
                          <wpg:grpSpPr>
                            <a:xfrm>
                              <a:off x="322958" y="3891"/>
                              <a:ext cx="307340" cy="1036320"/>
                              <a:chOff x="0" y="0"/>
                              <a:chExt cx="307340" cy="1036320"/>
                            </a:xfrm>
                          </wpg:grpSpPr>
                          <pic:pic xmlns:pic="http://schemas.openxmlformats.org/drawingml/2006/picture">
                            <pic:nvPicPr>
                              <pic:cNvPr id="273151498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3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632484198" name="Text Box 1"/>
                            <wps:cNvSpPr txBox="1"/>
                            <wps:spPr>
                              <a:xfrm>
                                <a:off x="7089" y="311888"/>
                                <a:ext cx="284048" cy="2529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345E6E" w14:textId="0D6FB9CE" w:rsidR="003F6DF1" w:rsidRPr="003F6DF1" w:rsidRDefault="003F6DF1" w:rsidP="003F6DF1">
                                  <w:pPr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F6DF1">
                                    <w:rPr>
                                      <w:rFonts w:ascii="Khmer OS" w:hAnsi="Khmer OS" w:cs="Khmer OS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26105449" name="Group 6"/>
                          <wpg:cNvGrpSpPr/>
                          <wpg:grpSpPr>
                            <a:xfrm>
                              <a:off x="642026" y="11673"/>
                              <a:ext cx="307340" cy="1036320"/>
                              <a:chOff x="0" y="0"/>
                              <a:chExt cx="307340" cy="1036320"/>
                            </a:xfrm>
                          </wpg:grpSpPr>
                          <pic:pic xmlns:pic="http://schemas.openxmlformats.org/drawingml/2006/picture">
                            <pic:nvPicPr>
                              <pic:cNvPr id="1091755956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3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694645657" name="Text Box 1"/>
                            <wps:cNvSpPr txBox="1"/>
                            <wps:spPr>
                              <a:xfrm>
                                <a:off x="7089" y="311888"/>
                                <a:ext cx="284048" cy="2529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127CD6" w14:textId="7F67CAEE" w:rsidR="003F6DF1" w:rsidRPr="003F6DF1" w:rsidRDefault="003F6DF1" w:rsidP="003F6DF1">
                                  <w:pPr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F6DF1">
                                    <w:rPr>
                                      <w:rFonts w:ascii="Khmer OS" w:hAnsi="Khmer OS" w:cs="Khmer OS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044049" name="Group 6"/>
                          <wpg:cNvGrpSpPr/>
                          <wpg:grpSpPr>
                            <a:xfrm>
                              <a:off x="968875" y="7782"/>
                              <a:ext cx="307340" cy="1036320"/>
                              <a:chOff x="0" y="0"/>
                              <a:chExt cx="307340" cy="1036320"/>
                            </a:xfrm>
                          </wpg:grpSpPr>
                          <pic:pic xmlns:pic="http://schemas.openxmlformats.org/drawingml/2006/picture">
                            <pic:nvPicPr>
                              <pic:cNvPr id="394828509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3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747896518" name="Text Box 1"/>
                            <wps:cNvSpPr txBox="1"/>
                            <wps:spPr>
                              <a:xfrm>
                                <a:off x="7089" y="311888"/>
                                <a:ext cx="284048" cy="2529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782516" w14:textId="1544F533" w:rsidR="003F6DF1" w:rsidRPr="003F6DF1" w:rsidRDefault="003F6DF1" w:rsidP="003F6DF1">
                                  <w:pPr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F6DF1">
                                    <w:rPr>
                                      <w:rFonts w:ascii="Khmer OS" w:hAnsi="Khmer OS" w:cs="Khmer OS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22851792" name="Group 6"/>
                          <wpg:cNvGrpSpPr/>
                          <wpg:grpSpPr>
                            <a:xfrm>
                              <a:off x="1291833" y="11673"/>
                              <a:ext cx="307340" cy="1036320"/>
                              <a:chOff x="0" y="0"/>
                              <a:chExt cx="307340" cy="1036320"/>
                            </a:xfrm>
                          </wpg:grpSpPr>
                          <pic:pic xmlns:pic="http://schemas.openxmlformats.org/drawingml/2006/picture">
                            <pic:nvPicPr>
                              <pic:cNvPr id="576318939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3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869452652" name="Text Box 1"/>
                            <wps:cNvSpPr txBox="1"/>
                            <wps:spPr>
                              <a:xfrm>
                                <a:off x="7089" y="311888"/>
                                <a:ext cx="284048" cy="2529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F44988" w14:textId="5C9D7782" w:rsidR="003F6DF1" w:rsidRPr="003F6DF1" w:rsidRDefault="003F6DF1" w:rsidP="003F6DF1">
                                  <w:pPr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F6DF1">
                                    <w:rPr>
                                      <w:rFonts w:ascii="Khmer OS" w:hAnsi="Khmer OS" w:cs="Khmer OS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66256936" name="Group 6"/>
                          <wpg:cNvGrpSpPr/>
                          <wpg:grpSpPr>
                            <a:xfrm>
                              <a:off x="1614792" y="15564"/>
                              <a:ext cx="307340" cy="1036320"/>
                              <a:chOff x="0" y="0"/>
                              <a:chExt cx="307340" cy="1036320"/>
                            </a:xfrm>
                          </wpg:grpSpPr>
                          <pic:pic xmlns:pic="http://schemas.openxmlformats.org/drawingml/2006/picture">
                            <pic:nvPicPr>
                              <pic:cNvPr id="890156495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3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461022681" name="Text Box 1"/>
                            <wps:cNvSpPr txBox="1"/>
                            <wps:spPr>
                              <a:xfrm>
                                <a:off x="7089" y="311888"/>
                                <a:ext cx="284048" cy="2529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67AD13" w14:textId="77777777" w:rsidR="00D75AA2" w:rsidRPr="003F6DF1" w:rsidRDefault="00D75AA2" w:rsidP="003F6DF1">
                                  <w:pPr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>
                                    <w:rPr>
                                      <w:rFonts w:ascii="Khmer OS" w:hAnsi="Khmer OS" w:cs="Khmer O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F6DF1">
                                    <w:rPr>
                                      <w:rFonts w:ascii="Khmer OS" w:hAnsi="Khmer OS" w:cs="Khmer OS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BD0083" id="Group 8" o:spid="_x0000_s1044" style="position:absolute;margin-left:52.35pt;margin-top:15.35pt;width:301.25pt;height:103.25pt;z-index:251862528;mso-width-relative:margin;mso-height-relative:margin" coordsize="39843,132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">
                <v:group id="Group 3" o:spid="_x0000_s1045" style="position:absolute;width:9620;height:13100" coordsize="9620,1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46" type="#_x0000_t75" style="position:absolute;width:9620;height:13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">
                    <v:imagedata r:id="rId21" o:title=""/>
                  </v:shape>
                  <v:shape id="Text Box 1113236369" o:spid="_x0000_s1047" type="#_x0000_t202" style="position:absolute;left:682;top:4162;width:7334;height:4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" filled="f" stroked="f" strokeweight=".5pt">
                    <v:textbox inset="0,0,0,0">
                      <w:txbxContent>
                        <w:p w14:paraId="7E421244" w14:textId="7014EECE" w:rsidR="002C2EB3" w:rsidRPr="00601E8B" w:rsidRDefault="002C2EB3" w:rsidP="002C2EB3">
                          <w:pPr>
                            <w:jc w:val="center"/>
                            <w:rPr>
                              <w:rFonts w:ascii="Khmer OS" w:hAnsi="Khmer OS" w:cs="Khmer OS"/>
                              <w:b/>
                              <w:bCs/>
                              <w:sz w:val="44"/>
                              <w:szCs w:val="44"/>
                              <w:cs/>
                              <w:lang w:val="ca-ES"/>
                            </w:rPr>
                          </w:pPr>
                          <w:r w:rsidRPr="00601E8B">
                            <w:rPr>
                              <w:rFonts w:ascii="Khmer OS" w:hAnsi="Khmer OS" w:cs="Khmer OS"/>
                              <w:b/>
                              <w:bCs/>
                              <w:sz w:val="44"/>
                              <w:szCs w:val="44"/>
                            </w:rPr>
                            <w:t>5</w:t>
                          </w:r>
                          <w:r w:rsidRPr="00601E8B">
                            <w:rPr>
                              <w:rFonts w:ascii="Khmer OS" w:hAnsi="Khmer OS" w:cs="Khmer OS"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ល</w:t>
                          </w:r>
                        </w:p>
                      </w:txbxContent>
                    </v:textbox>
                  </v:shape>
                </v:group>
                <v:group id="Group 3" o:spid="_x0000_s1048" style="position:absolute;left:10000;top:194;width:9620;height:13100" coordorigin=",-204" coordsize="9620,1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">
                  <v:shape id="Picture 2" o:spid="_x0000_s1049" type="#_x0000_t75" style="position:absolute;top:-204;width:9620;height:1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">
                    <v:imagedata r:id="rId21" o:title=""/>
                  </v:shape>
                  <v:shape id="Text Box 1956843526" o:spid="_x0000_s1050" type="#_x0000_t202" style="position:absolute;left:682;top:4162;width:7334;height:4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" filled="f" stroked="f" strokeweight=".5pt">
                    <v:textbox inset="0,0,0,0">
                      <w:txbxContent>
                        <w:p w14:paraId="7A704E94" w14:textId="77777777" w:rsidR="00601E8B" w:rsidRPr="00601E8B" w:rsidRDefault="00601E8B" w:rsidP="002C2EB3">
                          <w:pPr>
                            <w:jc w:val="center"/>
                            <w:rPr>
                              <w:rFonts w:ascii="Khmer OS" w:hAnsi="Khmer OS" w:cs="Khmer OS"/>
                              <w:b/>
                              <w:bCs/>
                              <w:sz w:val="44"/>
                              <w:szCs w:val="44"/>
                              <w:cs/>
                              <w:lang w:val="ca-ES"/>
                            </w:rPr>
                          </w:pPr>
                          <w:r w:rsidRPr="00601E8B">
                            <w:rPr>
                              <w:rFonts w:ascii="Khmer OS" w:hAnsi="Khmer OS" w:cs="Khmer OS"/>
                              <w:b/>
                              <w:bCs/>
                              <w:sz w:val="44"/>
                              <w:szCs w:val="44"/>
                            </w:rPr>
                            <w:t>5</w:t>
                          </w:r>
                          <w:r w:rsidRPr="00601E8B">
                            <w:rPr>
                              <w:rFonts w:ascii="Khmer OS" w:hAnsi="Khmer OS" w:cs="Khmer OS"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ល</w:t>
                          </w:r>
                        </w:p>
                      </w:txbxContent>
                    </v:textbox>
                  </v:shape>
                </v:group>
                <v:group id="Group 7" o:spid="_x0000_s1051" style="position:absolute;left:20622;top:2179;width:19221;height:10518" coordsize="19221,1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">
                  <v:group id="Group 6" o:spid="_x0000_s1052" style="position:absolute;width:3073;height:10363" coordsize="3073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">
                    <v:shape id="Picture 5" o:spid="_x0000_s1053" type="#_x0000_t75" style="position:absolute;width:3073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">
                      <v:imagedata r:id="rId22" o:title=""/>
                    </v:shape>
                    <v:shape id="Text Box 1" o:spid="_x0000_s1054" type="#_x0000_t202" style="position:absolute;left:70;top:3118;width:2841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" filled="f" stroked="f" strokeweight=".5pt">
                      <v:textbox inset="0,0,0,0">
                        <w:txbxContent>
                          <w:p w14:paraId="272AB95E" w14:textId="730EFE4F" w:rsidR="003F6DF1" w:rsidRPr="003F6DF1" w:rsidRDefault="003F6DF1" w:rsidP="003F6DF1">
                            <w:pPr>
                              <w:jc w:val="center"/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F6DF1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ល</w:t>
                            </w:r>
                          </w:p>
                        </w:txbxContent>
                      </v:textbox>
                    </v:shape>
                  </v:group>
                  <v:group id="Group 6" o:spid="_x0000_s1055" style="position:absolute;left:3229;top:38;width:3073;height:10364" coordsize="3073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">
                    <v:shape id="Picture 5" o:spid="_x0000_s1056" type="#_x0000_t75" style="position:absolute;width:3073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">
                      <v:imagedata r:id="rId22" o:title=""/>
                    </v:shape>
                    <v:shape id="Text Box 1" o:spid="_x0000_s1057" type="#_x0000_t202" style="position:absolute;left:70;top:3118;width:2841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" filled="f" stroked="f" strokeweight=".5pt">
                      <v:textbox inset="0,0,0,0">
                        <w:txbxContent>
                          <w:p w14:paraId="2A345E6E" w14:textId="0D6FB9CE" w:rsidR="003F6DF1" w:rsidRPr="003F6DF1" w:rsidRDefault="003F6DF1" w:rsidP="003F6DF1">
                            <w:pPr>
                              <w:jc w:val="center"/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F6DF1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ល</w:t>
                            </w:r>
                          </w:p>
                        </w:txbxContent>
                      </v:textbox>
                    </v:shape>
                  </v:group>
                  <v:group id="Group 6" o:spid="_x0000_s1058" style="position:absolute;left:6420;top:116;width:3073;height:10363" coordsize="3073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">
                    <v:shape id="Picture 5" o:spid="_x0000_s1059" type="#_x0000_t75" style="position:absolute;width:3073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">
                      <v:imagedata r:id="rId22" o:title=""/>
                    </v:shape>
                    <v:shape id="Text Box 1" o:spid="_x0000_s1060" type="#_x0000_t202" style="position:absolute;left:70;top:3118;width:2841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" filled="f" stroked="f" strokeweight=".5pt">
                      <v:textbox inset="0,0,0,0">
                        <w:txbxContent>
                          <w:p w14:paraId="1F127CD6" w14:textId="7F67CAEE" w:rsidR="003F6DF1" w:rsidRPr="003F6DF1" w:rsidRDefault="003F6DF1" w:rsidP="003F6DF1">
                            <w:pPr>
                              <w:jc w:val="center"/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F6DF1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ល</w:t>
                            </w:r>
                          </w:p>
                        </w:txbxContent>
                      </v:textbox>
                    </v:shape>
                  </v:group>
                  <v:group id="Group 6" o:spid="_x0000_s1061" style="position:absolute;left:9688;top:77;width:3074;height:10364" coordsize="3073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">
                    <v:shape id="Picture 5" o:spid="_x0000_s1062" type="#_x0000_t75" style="position:absolute;width:3073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">
                      <v:imagedata r:id="rId22" o:title=""/>
                    </v:shape>
                    <v:shape id="Text Box 1" o:spid="_x0000_s1063" type="#_x0000_t202" style="position:absolute;left:70;top:3118;width:2841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" filled="f" stroked="f" strokeweight=".5pt">
                      <v:textbox inset="0,0,0,0">
                        <w:txbxContent>
                          <w:p w14:paraId="2E782516" w14:textId="1544F533" w:rsidR="003F6DF1" w:rsidRPr="003F6DF1" w:rsidRDefault="003F6DF1" w:rsidP="003F6DF1">
                            <w:pPr>
                              <w:jc w:val="center"/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F6DF1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ល</w:t>
                            </w:r>
                          </w:p>
                        </w:txbxContent>
                      </v:textbox>
                    </v:shape>
                  </v:group>
                  <v:group id="Group 6" o:spid="_x0000_s1064" style="position:absolute;left:12918;top:116;width:3073;height:10363" coordsize="3073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">
                    <v:shape id="Picture 5" o:spid="_x0000_s1065" type="#_x0000_t75" style="position:absolute;width:3073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">
                      <v:imagedata r:id="rId22" o:title=""/>
                    </v:shape>
                    <v:shape id="Text Box 1" o:spid="_x0000_s1066" type="#_x0000_t202" style="position:absolute;left:70;top:3118;width:2841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" filled="f" stroked="f" strokeweight=".5pt">
                      <v:textbox inset="0,0,0,0">
                        <w:txbxContent>
                          <w:p w14:paraId="75F44988" w14:textId="5C9D7782" w:rsidR="003F6DF1" w:rsidRPr="003F6DF1" w:rsidRDefault="003F6DF1" w:rsidP="003F6DF1">
                            <w:pPr>
                              <w:jc w:val="center"/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F6DF1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ល</w:t>
                            </w:r>
                          </w:p>
                        </w:txbxContent>
                      </v:textbox>
                    </v:shape>
                  </v:group>
                  <v:group id="Group 6" o:spid="_x0000_s1067" style="position:absolute;left:16147;top:155;width:3074;height:10363" coordsize="3073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">
                    <v:shape id="Picture 5" o:spid="_x0000_s1068" type="#_x0000_t75" style="position:absolute;width:3073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">
                      <v:imagedata r:id="rId22" o:title=""/>
                    </v:shape>
                    <v:shape id="Text Box 1" o:spid="_x0000_s1069" type="#_x0000_t202" style="position:absolute;left:70;top:3118;width:2841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" filled="f" stroked="f" strokeweight=".5pt">
                      <v:textbox inset="0,0,0,0">
                        <w:txbxContent>
                          <w:p w14:paraId="7867AD13" w14:textId="77777777" w:rsidR="00D75AA2" w:rsidRPr="003F6DF1" w:rsidRDefault="00D75AA2" w:rsidP="003F6DF1">
                            <w:pPr>
                              <w:jc w:val="center"/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" w:hAnsi="Khmer OS" w:cs="Khmer OS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F6DF1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ល</w:t>
                            </w:r>
                          </w:p>
                        </w:txbxContent>
                      </v:textbox>
                    </v:shape>
                  </v:group>
                </v:group>
                <w10:wrap type="square"/>
              </v:group>
            </w:pict>
          </mc:Fallback>
        </mc:AlternateContent>
      </w:r>
      <w:r w:rsidR="00601E8B" w:rsidRPr="003E3520">
        <w:rPr>
          <w:rFonts w:ascii="Khmer OS Battambang" w:hAnsi="Khmer OS Battambang" w:cs="Khmer OS Battambang"/>
          <w:noProof/>
        </w:rPr>
        <w:t xml:space="preserve"> </w:t>
      </w:r>
    </w:p>
    <w:p w14:paraId="79E7DA25" w14:textId="12A2DB27" w:rsidR="006A3832" w:rsidRPr="003E3520" w:rsidRDefault="006A3832" w:rsidP="006A3832">
      <w:pPr>
        <w:tabs>
          <w:tab w:val="left" w:pos="2299"/>
        </w:tabs>
        <w:spacing w:line="420" w:lineRule="exact"/>
        <w:jc w:val="center"/>
        <w:rPr>
          <w:rFonts w:ascii="Khmer OS Battambang" w:hAnsi="Khmer OS Battambang" w:cs="Khmer OS Battambang"/>
          <w:szCs w:val="24"/>
          <w:lang w:val="ca-ES"/>
        </w:rPr>
      </w:pPr>
    </w:p>
    <w:bookmarkEnd w:id="6"/>
    <w:p w14:paraId="4EA8C6B6" w14:textId="20AAE4AB" w:rsidR="006A3832" w:rsidRPr="003E3520" w:rsidRDefault="006A3832" w:rsidP="006A3832">
      <w:pPr>
        <w:tabs>
          <w:tab w:val="left" w:pos="2085"/>
          <w:tab w:val="left" w:pos="2728"/>
          <w:tab w:val="left" w:pos="3309"/>
        </w:tabs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  <w:lang w:val="ca-ES"/>
        </w:rPr>
        <w:tab/>
      </w:r>
    </w:p>
    <w:p w14:paraId="3BDC04F7" w14:textId="476B80BA" w:rsidR="006A3832" w:rsidRPr="003E3520" w:rsidRDefault="006A3832" w:rsidP="006A3832">
      <w:pPr>
        <w:tabs>
          <w:tab w:val="left" w:pos="1550"/>
        </w:tabs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ab/>
      </w:r>
    </w:p>
    <w:p w14:paraId="02B75133" w14:textId="77777777" w:rsidR="006A3832" w:rsidRPr="003E3520" w:rsidRDefault="006A3832" w:rsidP="006A3832">
      <w:pPr>
        <w:tabs>
          <w:tab w:val="left" w:pos="2299"/>
        </w:tabs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</w:p>
    <w:p w14:paraId="4F58F05E" w14:textId="1518E7AA" w:rsidR="006A3832" w:rsidRPr="003E3520" w:rsidRDefault="00F60820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  <w:t>ចំណុះ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សរុបនៃវត្ថុផ្ទុកស្មើនឹង................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ល</w:t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។</w:t>
      </w:r>
    </w:p>
    <w:p w14:paraId="4F58C373" w14:textId="4B29B897" w:rsidR="006A3832" w:rsidRPr="003E3520" w:rsidRDefault="00357404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65600" behindDoc="1" locked="0" layoutInCell="1" allowOverlap="1" wp14:anchorId="79225C14" wp14:editId="138E0A31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5968365" cy="2209800"/>
                <wp:effectExtent l="0" t="0" r="32385" b="19050"/>
                <wp:wrapTight wrapText="bothSides">
                  <wp:wrapPolygon edited="0">
                    <wp:start x="0" y="0"/>
                    <wp:lineTo x="0" y="21600"/>
                    <wp:lineTo x="21648" y="21600"/>
                    <wp:lineTo x="21648" y="0"/>
                    <wp:lineTo x="276" y="0"/>
                    <wp:lineTo x="0" y="0"/>
                  </wp:wrapPolygon>
                </wp:wrapTight>
                <wp:docPr id="1175975099" name="Group 1175975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209800"/>
                          <a:chOff x="0" y="0"/>
                          <a:chExt cx="6720205" cy="2165985"/>
                        </a:xfrm>
                      </wpg:grpSpPr>
                      <wps:wsp>
                        <wps:cNvPr id="17673227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724957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372315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6042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9AAA3" w14:textId="77777777" w:rsidR="00357404" w:rsidRPr="00235E50" w:rsidRDefault="00357404" w:rsidP="0035740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7684108B" w14:textId="77777777" w:rsidR="00357404" w:rsidRPr="00235E50" w:rsidRDefault="00357404" w:rsidP="0035740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225C14" id="Group 1175975099" o:spid="_x0000_s1070" style="position:absolute;margin-left:0;margin-top:.05pt;width:469.95pt;height:174pt;z-index:-251450880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">
                <v:rect id="Rectangle 8" o:spid="_x0000_s1071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" strokeweight="1.5pt"/>
                <v:shape id="AutoShape 11" o:spid="_x0000_s1072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" strokeweight="1.5pt"/>
                <v:shape id="AutoShape 12" o:spid="_x0000_s1073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" strokeweight="1.5pt"/>
                <v:rect id="Rectangle 13" o:spid="_x0000_s1074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" filled="f" stroked="f">
                  <v:textbox>
                    <w:txbxContent>
                      <w:p w14:paraId="4129AAA3" w14:textId="77777777" w:rsidR="00357404" w:rsidRPr="00235E50" w:rsidRDefault="00357404" w:rsidP="00357404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7684108B" w14:textId="77777777" w:rsidR="00357404" w:rsidRPr="00235E50" w:rsidRDefault="00357404" w:rsidP="0035740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  <w:r w:rsidR="006A3832" w:rsidRPr="003E3520">
        <w:rPr>
          <w:rFonts w:ascii="Khmer OS Battambang" w:hAnsi="Khmer OS Battambang" w:cs="Khmer OS Battambang" w:hint="cs"/>
          <w:szCs w:val="24"/>
          <w:cs/>
          <w:lang w:val="ca-ES"/>
        </w:rPr>
        <w:t>៦. ចូរប្រាប់ទម្ងន់ខាងក្រោម</w:t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(១,៧៥ពិន្ទុ)</w:t>
      </w:r>
    </w:p>
    <w:p w14:paraId="1B4EFB28" w14:textId="5ECD1E24" w:rsidR="006A3832" w:rsidRPr="003E3520" w:rsidRDefault="006A3832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cs/>
          <w:lang w:val="ca-ES"/>
        </w:rPr>
        <w:t>សុខាលក់ទឹកក្រូចក្នុងមួយថ្ងៃអស់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>32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ល។</w:t>
      </w:r>
    </w:p>
    <w:p w14:paraId="4005E1FB" w14:textId="1E501B33" w:rsidR="006A3832" w:rsidRPr="003E3520" w:rsidRDefault="006A3832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តើក្នុងមួយសប្ដាហ៍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សុខាលក់ទឹកក្រូចអស់ប៉ុន្មានលីត</w:t>
      </w:r>
      <w:r w:rsidRPr="003E3520">
        <w:rPr>
          <w:rFonts w:ascii="Khmer OS Battambang" w:hAnsi="Khmer OS Battambang" w:cs="Khmer OS Battambang"/>
          <w:szCs w:val="24"/>
          <w:lang w:val="ca-ES"/>
        </w:rPr>
        <w:t>?</w:t>
      </w:r>
    </w:p>
    <w:p w14:paraId="3CBB39B8" w14:textId="21AA4263" w:rsidR="006A3832" w:rsidRPr="003E3520" w:rsidRDefault="006A3832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ប្រមាណវិធី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       </w:t>
      </w:r>
      <w:r w:rsidRPr="003E3520">
        <w:rPr>
          <w:rFonts w:ascii="Khmer OS Battambang" w:hAnsi="Khmer OS Battambang" w:cs="Khmer OS Battambang"/>
          <w:szCs w:val="24"/>
          <w:u w:val="single"/>
          <w:lang w:val="ca-ES"/>
        </w:rPr>
        <w:t xml:space="preserve">  </w:t>
      </w:r>
      <w:r w:rsidRPr="003E3520">
        <w:rPr>
          <w:rFonts w:ascii="Khmer OS Battambang" w:hAnsi="Khmer OS Battambang" w:cs="Khmer OS Battambang"/>
          <w:szCs w:val="24"/>
          <w:u w:val="single"/>
          <w:cs/>
          <w:lang w:val="ca-ES"/>
        </w:rPr>
        <w:t>របៀបឆ្លើយ</w:t>
      </w:r>
    </w:p>
    <w:p w14:paraId="75A21205" w14:textId="0015AE8C" w:rsidR="006A3832" w:rsidRPr="003E3520" w:rsidRDefault="006A3832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F95CD56" wp14:editId="65B4F505">
                <wp:simplePos x="0" y="0"/>
                <wp:positionH relativeFrom="column">
                  <wp:posOffset>2107713</wp:posOffset>
                </wp:positionH>
                <wp:positionV relativeFrom="paragraph">
                  <wp:posOffset>22515</wp:posOffset>
                </wp:positionV>
                <wp:extent cx="0" cy="1233996"/>
                <wp:effectExtent l="0" t="0" r="19050" b="2349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3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BD063" id="Straight Connector 87" o:spid="_x0000_s1026" style="position:absolute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95pt,1.75pt" to="165.95pt,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  <w:r w:rsidRPr="003E3520">
        <w:rPr>
          <w:rFonts w:ascii="Khmer OS Battambang" w:hAnsi="Khmer OS Battambang" w:cs="Khmer OS Battambang"/>
          <w:szCs w:val="24"/>
          <w:lang w:val="ca-ES"/>
        </w:rPr>
        <w:tab/>
        <w:t xml:space="preserve">        </w:t>
      </w:r>
      <w:r w:rsidRPr="003E3520">
        <w:rPr>
          <w:rFonts w:ascii="Khmer OS Battambang" w:hAnsi="Khmer OS Battambang" w:cs="Khmer OS Battambang"/>
          <w:szCs w:val="24"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</w:rPr>
        <w:t xml:space="preserve">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រកចំណុះទឹកក្រូចដែលសុខាលក់ក្នុងមួយសប្ដាហ៍</w:t>
      </w:r>
    </w:p>
    <w:p w14:paraId="659A4346" w14:textId="15363EA7" w:rsidR="006A3832" w:rsidRPr="003E3520" w:rsidRDefault="006A3832" w:rsidP="006A3832">
      <w:pPr>
        <w:rPr>
          <w:rFonts w:ascii="Khmer OS Battambang" w:hAnsi="Khmer OS Battambang" w:cs="Khmer OS Battambang"/>
          <w:szCs w:val="24"/>
        </w:rPr>
      </w:pP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2A1796C" wp14:editId="6A28BBC5">
                <wp:simplePos x="0" y="0"/>
                <wp:positionH relativeFrom="column">
                  <wp:posOffset>2233626</wp:posOffset>
                </wp:positionH>
                <wp:positionV relativeFrom="paragraph">
                  <wp:posOffset>54196</wp:posOffset>
                </wp:positionV>
                <wp:extent cx="731520" cy="206375"/>
                <wp:effectExtent l="0" t="0" r="11430" b="222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6A9D2" w14:textId="77777777" w:rsidR="006A3832" w:rsidRDefault="006A3832" w:rsidP="006A3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796C" id="Text Box 32" o:spid="_x0000_s1075" type="#_x0000_t202" style="position:absolute;margin-left:175.9pt;margin-top:4.25pt;width:57.6pt;height:16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" fillcolor="white [3201]" strokeweight=".5pt">
                <v:textbox>
                  <w:txbxContent>
                    <w:p w14:paraId="7676A9D2" w14:textId="77777777" w:rsidR="006A3832" w:rsidRDefault="006A3832" w:rsidP="006A3832"/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381BFE4" wp14:editId="3ACED674">
                <wp:simplePos x="0" y="0"/>
                <wp:positionH relativeFrom="column">
                  <wp:posOffset>4318083</wp:posOffset>
                </wp:positionH>
                <wp:positionV relativeFrom="paragraph">
                  <wp:posOffset>71506</wp:posOffset>
                </wp:positionV>
                <wp:extent cx="636104" cy="214326"/>
                <wp:effectExtent l="0" t="0" r="12065" b="146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04" cy="214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DDDB7" w14:textId="77777777" w:rsidR="006A3832" w:rsidRDefault="006A3832" w:rsidP="006A3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1BFE4" id="Text Box 35" o:spid="_x0000_s1076" type="#_x0000_t202" style="position:absolute;margin-left:340pt;margin-top:5.65pt;width:50.1pt;height:16.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" fillcolor="white [3201]" strokeweight=".5pt">
                <v:textbox>
                  <w:txbxContent>
                    <w:p w14:paraId="415DDDB7" w14:textId="77777777" w:rsidR="006A3832" w:rsidRDefault="006A3832" w:rsidP="006A3832"/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2757421" wp14:editId="37B8778B">
                <wp:simplePos x="0" y="0"/>
                <wp:positionH relativeFrom="column">
                  <wp:posOffset>3386566</wp:posOffset>
                </wp:positionH>
                <wp:positionV relativeFrom="paragraph">
                  <wp:posOffset>62561</wp:posOffset>
                </wp:positionV>
                <wp:extent cx="636104" cy="214326"/>
                <wp:effectExtent l="0" t="0" r="12065" b="146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04" cy="214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F9C35" w14:textId="77777777" w:rsidR="006A3832" w:rsidRDefault="006A3832" w:rsidP="006A3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57421" id="Text Box 34" o:spid="_x0000_s1077" type="#_x0000_t202" style="position:absolute;margin-left:266.65pt;margin-top:4.95pt;width:50.1pt;height:16.9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" fillcolor="white [3201]" strokeweight=".5pt">
                <v:textbox>
                  <w:txbxContent>
                    <w:p w14:paraId="490F9C35" w14:textId="77777777" w:rsidR="006A3832" w:rsidRDefault="006A3832" w:rsidP="006A3832"/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szCs w:val="24"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</w:rPr>
        <w:t>x</w:t>
      </w:r>
      <w:r w:rsidRPr="003E3520">
        <w:rPr>
          <w:rFonts w:ascii="Khmer OS Battambang" w:hAnsi="Khmer OS Battambang" w:cs="Khmer OS Battambang"/>
          <w:szCs w:val="24"/>
        </w:rPr>
        <w:tab/>
        <w:t xml:space="preserve">= </w:t>
      </w:r>
    </w:p>
    <w:p w14:paraId="6A13BF33" w14:textId="38F547D8" w:rsidR="006A3832" w:rsidRPr="003E3520" w:rsidRDefault="006A3832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ab/>
      </w:r>
      <w:r w:rsidRPr="003E3520">
        <w:rPr>
          <w:rFonts w:ascii="Khmer OS Battambang" w:hAnsi="Khmer OS Battambang" w:cs="Khmer OS Battambang"/>
          <w:szCs w:val="24"/>
          <w:lang w:val="ca-ES"/>
        </w:rPr>
        <w:tab/>
      </w:r>
    </w:p>
    <w:p w14:paraId="129B0184" w14:textId="3F0BD521" w:rsidR="006A3832" w:rsidRPr="003E3520" w:rsidRDefault="006A3832" w:rsidP="006A3832">
      <w:pPr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46DD786" wp14:editId="2C05FA81">
                <wp:simplePos x="0" y="0"/>
                <wp:positionH relativeFrom="column">
                  <wp:posOffset>4905762</wp:posOffset>
                </wp:positionH>
                <wp:positionV relativeFrom="paragraph">
                  <wp:posOffset>38569</wp:posOffset>
                </wp:positionV>
                <wp:extent cx="803081" cy="254442"/>
                <wp:effectExtent l="0" t="0" r="16510" b="127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081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87837" w14:textId="77777777" w:rsidR="006A3832" w:rsidRPr="0018137C" w:rsidRDefault="006A3832" w:rsidP="006A3832">
                            <w:pPr>
                              <w:rPr>
                                <w:rFonts w:ascii="Khmer UI" w:hAnsi="Khmer UI" w:cs="Khmer UI"/>
                                <w:lang w:val="ca-ES"/>
                              </w:rPr>
                            </w:pPr>
                            <w:r>
                              <w:t xml:space="preserve">               </w:t>
                            </w:r>
                            <w:r>
                              <w:rPr>
                                <w:rFonts w:ascii="Khmer UI" w:hAnsi="Khmer UI" w:cs="Khmer UI"/>
                                <w:cs/>
                                <w:lang w:val="ca-ES"/>
                              </w:rPr>
                              <w:t>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DD786" id="Text Box 36" o:spid="_x0000_s1078" type="#_x0000_t202" style="position:absolute;margin-left:386.3pt;margin-top:3.05pt;width:63.25pt;height:20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" fillcolor="white [3201]" strokeweight=".5pt">
                <v:textbox>
                  <w:txbxContent>
                    <w:p w14:paraId="76E87837" w14:textId="77777777" w:rsidR="006A3832" w:rsidRPr="0018137C" w:rsidRDefault="006A3832" w:rsidP="006A3832">
                      <w:pPr>
                        <w:rPr>
                          <w:rFonts w:ascii="Khmer UI" w:hAnsi="Khmer UI" w:cs="Khmer UI"/>
                          <w:lang w:val="ca-ES"/>
                        </w:rPr>
                      </w:pPr>
                      <w:r>
                        <w:t xml:space="preserve">               </w:t>
                      </w:r>
                      <w:r>
                        <w:rPr>
                          <w:rFonts w:ascii="Khmer UI" w:hAnsi="Khmer UI" w:cs="Khmer UI"/>
                          <w:cs/>
                          <w:lang w:val="ca-ES"/>
                        </w:rPr>
                        <w:t>ល</w:t>
                      </w:r>
                    </w:p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   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ឆ្លើយថា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  <w:t>សុខាលក់ទឹកក្រូចក្នុងមួយសប្តាហ៍បាន</w:t>
      </w:r>
    </w:p>
    <w:p w14:paraId="3BC45D14" w14:textId="2ED5B5A9" w:rsidR="001C1D41" w:rsidRPr="003E3520" w:rsidRDefault="006A3832" w:rsidP="001C1D41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៧. </w:t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>ចូរ</w:t>
      </w:r>
      <w:r w:rsidR="001C1D41" w:rsidRPr="003E3520">
        <w:rPr>
          <w:rFonts w:ascii="Khmer OS Battambang" w:hAnsi="Khmer OS Battambang" w:cs="Khmer OS Battambang" w:hint="cs"/>
          <w:szCs w:val="24"/>
          <w:cs/>
          <w:lang w:val="ca-ES"/>
        </w:rPr>
        <w:t>ធ្វើ</w:t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>ប្រមាណវិធីខាងក្រោម៖</w:t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1C1D41"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(១ពិន្ទុ)</w:t>
      </w:r>
    </w:p>
    <w:p w14:paraId="77339DC1" w14:textId="2D5B27CF" w:rsidR="001C1D41" w:rsidRPr="003E3520" w:rsidRDefault="001C1D41" w:rsidP="001C1D41">
      <w:pPr>
        <w:tabs>
          <w:tab w:val="left" w:pos="4371"/>
        </w:tabs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273FBC" wp14:editId="3D46072F">
                <wp:simplePos x="0" y="0"/>
                <wp:positionH relativeFrom="column">
                  <wp:posOffset>3040380</wp:posOffset>
                </wp:positionH>
                <wp:positionV relativeFrom="paragraph">
                  <wp:posOffset>22860</wp:posOffset>
                </wp:positionV>
                <wp:extent cx="1175385" cy="892175"/>
                <wp:effectExtent l="0" t="0" r="24765" b="2222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385" cy="89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5D941" w14:textId="77777777" w:rsidR="001C1D41" w:rsidRDefault="001C1D41" w:rsidP="001C1D41">
                            <w:r>
                              <w:t xml:space="preserve">           268</w:t>
                            </w:r>
                          </w:p>
                          <w:p w14:paraId="3DCC9211" w14:textId="77777777" w:rsidR="001C1D41" w:rsidRPr="00033280" w:rsidRDefault="001C1D41" w:rsidP="001C1D41">
                            <w:pPr>
                              <w:rPr>
                                <w:u w:val="single"/>
                              </w:rPr>
                            </w:pPr>
                            <w:r>
                              <w:t xml:space="preserve">   </w:t>
                            </w:r>
                            <w:r w:rsidRPr="00033280">
                              <w:rPr>
                                <w:u w:val="single"/>
                              </w:rPr>
                              <w:t xml:space="preserve">+        </w:t>
                            </w:r>
                            <w:r>
                              <w:rPr>
                                <w:u w:val="single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73FBC" id="Text Box 44" o:spid="_x0000_s1079" type="#_x0000_t202" style="position:absolute;margin-left:239.4pt;margin-top:1.8pt;width:92.55pt;height:70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" fillcolor="white [3201]" strokeweight=".5pt">
                <v:textbox>
                  <w:txbxContent>
                    <w:p w14:paraId="65E5D941" w14:textId="77777777" w:rsidR="001C1D41" w:rsidRDefault="001C1D41" w:rsidP="001C1D41">
                      <w:r>
                        <w:t xml:space="preserve">           268</w:t>
                      </w:r>
                    </w:p>
                    <w:p w14:paraId="3DCC9211" w14:textId="77777777" w:rsidR="001C1D41" w:rsidRPr="00033280" w:rsidRDefault="001C1D41" w:rsidP="001C1D41">
                      <w:pPr>
                        <w:rPr>
                          <w:u w:val="single"/>
                        </w:rPr>
                      </w:pPr>
                      <w:r>
                        <w:t xml:space="preserve">   </w:t>
                      </w:r>
                      <w:r w:rsidRPr="00033280">
                        <w:rPr>
                          <w:u w:val="single"/>
                        </w:rPr>
                        <w:t xml:space="preserve">+        </w:t>
                      </w:r>
                      <w:r>
                        <w:rPr>
                          <w:u w:val="single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023B858" wp14:editId="7C6802F2">
                <wp:simplePos x="0" y="0"/>
                <wp:positionH relativeFrom="column">
                  <wp:posOffset>718820</wp:posOffset>
                </wp:positionH>
                <wp:positionV relativeFrom="paragraph">
                  <wp:posOffset>19685</wp:posOffset>
                </wp:positionV>
                <wp:extent cx="990600" cy="892175"/>
                <wp:effectExtent l="0" t="0" r="19050" b="2222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89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3388B" w14:textId="77777777" w:rsidR="001C1D41" w:rsidRDefault="001C1D41" w:rsidP="001C1D41">
                            <w:pPr>
                              <w:rPr>
                                <w:rFonts w:ascii="Khmer UI" w:hAnsi="Khmer UI" w:cs="Khmer UI"/>
                              </w:rPr>
                            </w:pPr>
                            <w:r>
                              <w:rPr>
                                <w:rFonts w:ascii="Khmer UI" w:hAnsi="Khmer UI" w:cs="Khmer UI"/>
                              </w:rPr>
                              <w:t xml:space="preserve">         914</w:t>
                            </w:r>
                          </w:p>
                          <w:p w14:paraId="567CEAD6" w14:textId="77777777" w:rsidR="001C1D41" w:rsidRDefault="001C1D41" w:rsidP="001C1D41">
                            <w:pPr>
                              <w:rPr>
                                <w:rFonts w:ascii="Khmer UI" w:hAnsi="Khmer UI" w:cs="Khmer UI"/>
                                <w:u w:val="single"/>
                              </w:rPr>
                            </w:pPr>
                            <w:r w:rsidRPr="00834C8A">
                              <w:rPr>
                                <w:rFonts w:ascii="Khmer UI" w:hAnsi="Khmer UI" w:cs="Khmer UI"/>
                                <w:u w:val="single"/>
                              </w:rPr>
                              <w:t xml:space="preserve">  +       65</w:t>
                            </w:r>
                          </w:p>
                          <w:p w14:paraId="1149F262" w14:textId="77777777" w:rsidR="001C1D41" w:rsidRPr="00761562" w:rsidRDefault="001C1D41" w:rsidP="001C1D41">
                            <w:pPr>
                              <w:rPr>
                                <w:rFonts w:ascii="Khmer UI" w:hAnsi="Khmer UI" w:cs="Khmer UI"/>
                                <w:u w:val="single"/>
                                <w:lang w:val="ca-ES"/>
                              </w:rPr>
                            </w:pPr>
                            <w:r>
                              <w:rPr>
                                <w:rFonts w:ascii="Khmer UI" w:hAnsi="Khmer UI" w:cs="Khmer UI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B858" id="Text Box 43" o:spid="_x0000_s1080" type="#_x0000_t202" style="position:absolute;margin-left:56.6pt;margin-top:1.55pt;width:78pt;height:70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" fillcolor="white [3201]" strokeweight=".5pt">
                <v:textbox>
                  <w:txbxContent>
                    <w:p w14:paraId="0163388B" w14:textId="77777777" w:rsidR="001C1D41" w:rsidRDefault="001C1D41" w:rsidP="001C1D41">
                      <w:pPr>
                        <w:rPr>
                          <w:rFonts w:ascii="Khmer UI" w:hAnsi="Khmer UI" w:cs="Khmer UI"/>
                        </w:rPr>
                      </w:pPr>
                      <w:r>
                        <w:rPr>
                          <w:rFonts w:ascii="Khmer UI" w:hAnsi="Khmer UI" w:cs="Khmer UI"/>
                        </w:rPr>
                        <w:t xml:space="preserve">         914</w:t>
                      </w:r>
                    </w:p>
                    <w:p w14:paraId="567CEAD6" w14:textId="77777777" w:rsidR="001C1D41" w:rsidRDefault="001C1D41" w:rsidP="001C1D41">
                      <w:pPr>
                        <w:rPr>
                          <w:rFonts w:ascii="Khmer UI" w:hAnsi="Khmer UI" w:cs="Khmer UI"/>
                          <w:u w:val="single"/>
                        </w:rPr>
                      </w:pPr>
                      <w:r w:rsidRPr="00834C8A">
                        <w:rPr>
                          <w:rFonts w:ascii="Khmer UI" w:hAnsi="Khmer UI" w:cs="Khmer UI"/>
                          <w:u w:val="single"/>
                        </w:rPr>
                        <w:t xml:space="preserve">  +       65</w:t>
                      </w:r>
                    </w:p>
                    <w:p w14:paraId="1149F262" w14:textId="77777777" w:rsidR="001C1D41" w:rsidRPr="00761562" w:rsidRDefault="001C1D41" w:rsidP="001C1D41">
                      <w:pPr>
                        <w:rPr>
                          <w:rFonts w:ascii="Khmer UI" w:hAnsi="Khmer UI" w:cs="Khmer UI"/>
                          <w:u w:val="single"/>
                          <w:lang w:val="ca-ES"/>
                        </w:rPr>
                      </w:pPr>
                      <w:r>
                        <w:rPr>
                          <w:rFonts w:ascii="Khmer UI" w:hAnsi="Khmer UI" w:cs="Khmer UI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ក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>ខ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</w:p>
    <w:p w14:paraId="1237FEFC" w14:textId="65A43B75" w:rsidR="001C1D41" w:rsidRPr="003E3520" w:rsidRDefault="001C1D41" w:rsidP="001C1D41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</w:p>
    <w:p w14:paraId="093DC56B" w14:textId="7B4E8F5A" w:rsidR="001C1D41" w:rsidRPr="003E3520" w:rsidRDefault="001C1D41" w:rsidP="001C1D41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</w:p>
    <w:p w14:paraId="26E1697B" w14:textId="4B1D3FCA" w:rsidR="001C1D41" w:rsidRPr="003E3520" w:rsidRDefault="001C1D41" w:rsidP="001C1D41">
      <w:pPr>
        <w:spacing w:line="420" w:lineRule="exact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៨. ចូរធ្វើប្រមាណវិធីខាងក្រោម៖ </w:t>
      </w:r>
      <w:r w:rsidR="00652315"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(១ពិន្ទុ)</w:t>
      </w:r>
    </w:p>
    <w:p w14:paraId="30985818" w14:textId="77777777" w:rsidR="001C1D41" w:rsidRPr="003E3520" w:rsidRDefault="001C1D41" w:rsidP="001C1D41">
      <w:pPr>
        <w:spacing w:line="420" w:lineRule="exact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E3520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E8753A" wp14:editId="6C0F4532">
                <wp:simplePos x="0" y="0"/>
                <wp:positionH relativeFrom="column">
                  <wp:posOffset>2776220</wp:posOffset>
                </wp:positionH>
                <wp:positionV relativeFrom="paragraph">
                  <wp:posOffset>38100</wp:posOffset>
                </wp:positionV>
                <wp:extent cx="838200" cy="695960"/>
                <wp:effectExtent l="0" t="0" r="19050" b="279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412A2" w14:textId="77777777" w:rsidR="001C1D41" w:rsidRDefault="001C1D41" w:rsidP="001C1D41">
                            <w:r>
                              <w:t xml:space="preserve">     385</w:t>
                            </w:r>
                          </w:p>
                          <w:p w14:paraId="316B6ED3" w14:textId="77777777" w:rsidR="001C1D41" w:rsidRPr="00E36D05" w:rsidRDefault="001C1D41" w:rsidP="001C1D41">
                            <w:pPr>
                              <w:rPr>
                                <w:u w:val="single"/>
                              </w:rPr>
                            </w:pPr>
                            <w:r w:rsidRPr="00E36D05">
                              <w:rPr>
                                <w:u w:val="single"/>
                              </w:rPr>
                              <w:t>+     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8753A" id="Text Box 46" o:spid="_x0000_s1081" type="#_x0000_t202" style="position:absolute;margin-left:218.6pt;margin-top:3pt;width:66pt;height:54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" fillcolor="white [3201]" strokeweight=".5pt">
                <v:textbox>
                  <w:txbxContent>
                    <w:p w14:paraId="00A412A2" w14:textId="77777777" w:rsidR="001C1D41" w:rsidRDefault="001C1D41" w:rsidP="001C1D41">
                      <w:r>
                        <w:t xml:space="preserve">     385</w:t>
                      </w:r>
                    </w:p>
                    <w:p w14:paraId="316B6ED3" w14:textId="77777777" w:rsidR="001C1D41" w:rsidRPr="00E36D05" w:rsidRDefault="001C1D41" w:rsidP="001C1D41">
                      <w:pPr>
                        <w:rPr>
                          <w:u w:val="single"/>
                        </w:rPr>
                      </w:pPr>
                      <w:r w:rsidRPr="00E36D05">
                        <w:rPr>
                          <w:u w:val="single"/>
                        </w:rPr>
                        <w:t>+     46</w:t>
                      </w:r>
                    </w:p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FBD02D1" wp14:editId="428E66EC">
                <wp:simplePos x="0" y="0"/>
                <wp:positionH relativeFrom="column">
                  <wp:posOffset>756920</wp:posOffset>
                </wp:positionH>
                <wp:positionV relativeFrom="paragraph">
                  <wp:posOffset>38100</wp:posOffset>
                </wp:positionV>
                <wp:extent cx="728980" cy="718185"/>
                <wp:effectExtent l="0" t="0" r="13970" b="2476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718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CCBB5" w14:textId="77777777" w:rsidR="001C1D41" w:rsidRDefault="001C1D41" w:rsidP="001C1D41">
                            <w:pPr>
                              <w:rPr>
                                <w:lang w:val="ca-ES"/>
                              </w:rPr>
                            </w:pPr>
                            <w:r>
                              <w:rPr>
                                <w:lang w:val="ca-ES"/>
                              </w:rPr>
                              <w:t xml:space="preserve">    469</w:t>
                            </w:r>
                          </w:p>
                          <w:p w14:paraId="1D0FC333" w14:textId="77777777" w:rsidR="001C1D41" w:rsidRPr="00E36D05" w:rsidRDefault="001C1D41" w:rsidP="001C1D41">
                            <w:pPr>
                              <w:rPr>
                                <w:u w:val="single"/>
                                <w:lang w:val="ca-ES"/>
                              </w:rPr>
                            </w:pPr>
                            <w:r w:rsidRPr="00E36D05">
                              <w:rPr>
                                <w:u w:val="single"/>
                                <w:lang w:val="ca-ES"/>
                              </w:rPr>
                              <w:t>+    26</w:t>
                            </w:r>
                          </w:p>
                          <w:p w14:paraId="00C03A19" w14:textId="77777777" w:rsidR="001C1D41" w:rsidRPr="00E36D05" w:rsidRDefault="001C1D41" w:rsidP="001C1D41">
                            <w:pPr>
                              <w:rPr>
                                <w:u w:val="single"/>
                                <w:lang w:val="ca-ES"/>
                              </w:rPr>
                            </w:pPr>
                            <w:r w:rsidRPr="00E36D05">
                              <w:rPr>
                                <w:u w:val="single"/>
                                <w:lang w:val="ca-ES"/>
                              </w:rPr>
                              <w:t xml:space="preserve">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D02D1" id="Text Box 45" o:spid="_x0000_s1082" type="#_x0000_t202" style="position:absolute;margin-left:59.6pt;margin-top:3pt;width:57.4pt;height:56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" fillcolor="white [3201]" strokeweight=".5pt">
                <v:textbox>
                  <w:txbxContent>
                    <w:p w14:paraId="41ACCBB5" w14:textId="77777777" w:rsidR="001C1D41" w:rsidRDefault="001C1D41" w:rsidP="001C1D41">
                      <w:pPr>
                        <w:rPr>
                          <w:lang w:val="ca-ES"/>
                        </w:rPr>
                      </w:pPr>
                      <w:r>
                        <w:rPr>
                          <w:lang w:val="ca-ES"/>
                        </w:rPr>
                        <w:t xml:space="preserve">    469</w:t>
                      </w:r>
                    </w:p>
                    <w:p w14:paraId="1D0FC333" w14:textId="77777777" w:rsidR="001C1D41" w:rsidRPr="00E36D05" w:rsidRDefault="001C1D41" w:rsidP="001C1D41">
                      <w:pPr>
                        <w:rPr>
                          <w:u w:val="single"/>
                          <w:lang w:val="ca-ES"/>
                        </w:rPr>
                      </w:pPr>
                      <w:r w:rsidRPr="00E36D05">
                        <w:rPr>
                          <w:u w:val="single"/>
                          <w:lang w:val="ca-ES"/>
                        </w:rPr>
                        <w:t>+    26</w:t>
                      </w:r>
                    </w:p>
                    <w:p w14:paraId="00C03A19" w14:textId="77777777" w:rsidR="001C1D41" w:rsidRPr="00E36D05" w:rsidRDefault="001C1D41" w:rsidP="001C1D41">
                      <w:pPr>
                        <w:rPr>
                          <w:u w:val="single"/>
                          <w:lang w:val="ca-ES"/>
                        </w:rPr>
                      </w:pPr>
                      <w:r w:rsidRPr="00E36D05">
                        <w:rPr>
                          <w:u w:val="single"/>
                          <w:lang w:val="ca-ES"/>
                        </w:rPr>
                        <w:t xml:space="preserve">_ </w:t>
                      </w:r>
                    </w:p>
                  </w:txbxContent>
                </v:textbox>
              </v:shape>
            </w:pict>
          </mc:Fallback>
        </mc:AlternateContent>
      </w:r>
      <w:r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  <w:t>ក</w:t>
      </w:r>
      <w:r w:rsidRPr="003E3520">
        <w:rPr>
          <w:rFonts w:ascii="Khmer OS Battambang" w:hAnsi="Khmer OS Battambang" w:cs="Khmer OS Battambang"/>
          <w:b/>
          <w:bCs/>
          <w:szCs w:val="24"/>
          <w:lang w:val="ca-ES"/>
        </w:rPr>
        <w:t xml:space="preserve">.                                          </w:t>
      </w:r>
      <w:r w:rsidRPr="003E3520">
        <w:rPr>
          <w:rFonts w:ascii="Khmer OS Battambang" w:hAnsi="Khmer OS Battambang" w:cs="Khmer OS Battambang"/>
          <w:b/>
          <w:bCs/>
          <w:szCs w:val="24"/>
          <w:cs/>
          <w:lang w:val="ca-ES"/>
        </w:rPr>
        <w:t>ខ</w:t>
      </w:r>
      <w:r w:rsidRPr="003E3520">
        <w:rPr>
          <w:rFonts w:ascii="Khmer OS Battambang" w:hAnsi="Khmer OS Battambang" w:cs="Khmer OS Battambang"/>
          <w:b/>
          <w:bCs/>
          <w:szCs w:val="24"/>
          <w:lang w:val="ca-ES"/>
        </w:rPr>
        <w:t>.</w:t>
      </w:r>
    </w:p>
    <w:p w14:paraId="5F786456" w14:textId="77777777" w:rsidR="001C1D41" w:rsidRPr="003E3520" w:rsidRDefault="001C1D41" w:rsidP="001C1D41">
      <w:pPr>
        <w:spacing w:line="420" w:lineRule="exact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28AE2C5B" w14:textId="77777777" w:rsidR="001C1D41" w:rsidRPr="003E3520" w:rsidRDefault="001C1D41" w:rsidP="001C1D41">
      <w:pPr>
        <w:spacing w:line="420" w:lineRule="exact"/>
        <w:rPr>
          <w:rFonts w:ascii="Khmer OS Battambang" w:hAnsi="Khmer OS Battambang" w:cs="Khmer OS Battambang"/>
          <w:szCs w:val="24"/>
          <w:cs/>
          <w:lang w:val="ca-ES"/>
        </w:rPr>
      </w:pPr>
    </w:p>
    <w:p w14:paraId="54FC7A1C" w14:textId="77777777" w:rsidR="00357404" w:rsidRPr="003E3520" w:rsidRDefault="00357404" w:rsidP="00652315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bookmarkStart w:id="7" w:name="_Hlk82072041"/>
    </w:p>
    <w:p w14:paraId="6655CCAD" w14:textId="7AF5760D" w:rsidR="00652315" w:rsidRPr="003E3520" w:rsidRDefault="00357404" w:rsidP="00652315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b/>
          <w:bCs/>
          <w:noProof/>
        </w:rPr>
        <mc:AlternateContent>
          <mc:Choice Requires="wpg">
            <w:drawing>
              <wp:anchor distT="0" distB="0" distL="114300" distR="114300" simplePos="0" relativeHeight="251866624" behindDoc="1" locked="0" layoutInCell="1" allowOverlap="1" wp14:anchorId="4F31931E" wp14:editId="2287F1A4">
                <wp:simplePos x="0" y="0"/>
                <wp:positionH relativeFrom="margin">
                  <wp:posOffset>-10885</wp:posOffset>
                </wp:positionH>
                <wp:positionV relativeFrom="paragraph">
                  <wp:posOffset>91</wp:posOffset>
                </wp:positionV>
                <wp:extent cx="5968365" cy="2209800"/>
                <wp:effectExtent l="0" t="0" r="32385" b="19050"/>
                <wp:wrapTight wrapText="bothSides">
                  <wp:wrapPolygon edited="0">
                    <wp:start x="0" y="0"/>
                    <wp:lineTo x="0" y="21600"/>
                    <wp:lineTo x="21648" y="21600"/>
                    <wp:lineTo x="21648" y="0"/>
                    <wp:lineTo x="276" y="0"/>
                    <wp:lineTo x="0" y="0"/>
                  </wp:wrapPolygon>
                </wp:wrapTight>
                <wp:docPr id="1594304238" name="Group 1594304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209800"/>
                          <a:chOff x="0" y="0"/>
                          <a:chExt cx="6720205" cy="2165985"/>
                        </a:xfrm>
                      </wpg:grpSpPr>
                      <wps:wsp>
                        <wps:cNvPr id="88291488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285598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321008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66312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40077" w14:textId="77777777" w:rsidR="00357404" w:rsidRPr="00235E50" w:rsidRDefault="00357404" w:rsidP="0035740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6C129DE9" w14:textId="77777777" w:rsidR="00357404" w:rsidRPr="00235E50" w:rsidRDefault="00357404" w:rsidP="0035740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31931E" id="Group 1594304238" o:spid="_x0000_s1083" style="position:absolute;margin-left:-.85pt;margin-top:0;width:469.95pt;height:174pt;z-index:-251449856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">
                <v:rect id="Rectangle 8" o:spid="_x0000_s1084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" strokeweight="1.5pt"/>
                <v:shape id="AutoShape 11" o:spid="_x0000_s1085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" strokeweight="1.5pt"/>
                <v:shape id="AutoShape 12" o:spid="_x0000_s1086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" strokeweight="1.5pt"/>
                <v:rect id="Rectangle 13" o:spid="_x0000_s1087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" filled="f" stroked="f">
                  <v:textbox>
                    <w:txbxContent>
                      <w:p w14:paraId="1D840077" w14:textId="77777777" w:rsidR="00357404" w:rsidRPr="00235E50" w:rsidRDefault="00357404" w:rsidP="00357404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6C129DE9" w14:textId="77777777" w:rsidR="00357404" w:rsidRPr="00235E50" w:rsidRDefault="00357404" w:rsidP="0035740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  <w:r w:rsidR="00652315" w:rsidRPr="003E3520">
        <w:rPr>
          <w:rFonts w:ascii="Khmer OS Battambang" w:hAnsi="Khmer OS Battambang" w:cs="Khmer OS Battambang" w:hint="cs"/>
          <w:szCs w:val="24"/>
          <w:cs/>
          <w:lang w:val="ca-ES"/>
        </w:rPr>
        <w:t>៩. ចូរគណនា</w:t>
      </w:r>
      <w:r w:rsidR="004E233B" w:rsidRPr="003E3520">
        <w:rPr>
          <w:rFonts w:ascii="Khmer OS Battambang" w:hAnsi="Khmer OS Battambang" w:cs="Khmer OS Battambang" w:hint="cs"/>
          <w:szCs w:val="24"/>
          <w:cs/>
          <w:lang w:val="ca-ES"/>
        </w:rPr>
        <w:t>ចំនួនខា</w:t>
      </w:r>
      <w:r w:rsidR="00652315" w:rsidRPr="003E3520">
        <w:rPr>
          <w:rFonts w:ascii="Khmer OS Battambang" w:hAnsi="Khmer OS Battambang" w:cs="Khmer OS Battambang" w:hint="cs"/>
          <w:szCs w:val="24"/>
          <w:cs/>
          <w:lang w:val="ca-ES"/>
        </w:rPr>
        <w:t>ងក្រោម</w:t>
      </w:r>
      <w:r w:rsidR="004E233B" w:rsidRPr="003E3520">
        <w:rPr>
          <w:rFonts w:ascii="Khmer OS Battambang" w:hAnsi="Khmer OS Battambang" w:cs="Khmer OS Battambang" w:hint="cs"/>
          <w:szCs w:val="24"/>
          <w:cs/>
          <w:lang w:val="ca-ES"/>
        </w:rPr>
        <w:t>៖</w:t>
      </w:r>
      <w:r w:rsidR="00652315" w:rsidRPr="003E3520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652315"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</w:t>
      </w:r>
      <w:r w:rsidR="00AB5907"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២</w:t>
      </w:r>
      <w:r w:rsidR="00652315" w:rsidRPr="003E3520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ពិន្ទុ)</w:t>
      </w:r>
    </w:p>
    <w:p w14:paraId="0499EC35" w14:textId="65BFF1B4" w:rsidR="00652315" w:rsidRPr="003E3520" w:rsidRDefault="00652315" w:rsidP="00652315">
      <w:pPr>
        <w:spacing w:line="420" w:lineRule="exact"/>
        <w:rPr>
          <w:rFonts w:ascii="Khmer OS Battambang" w:hAnsi="Khmer OS Battambang" w:cs="Khmer OS Battambang"/>
          <w:szCs w:val="24"/>
        </w:rPr>
      </w:pPr>
      <w:r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  </w:t>
      </w:r>
      <w:bookmarkEnd w:id="7"/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ក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="00AB5907"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>355</w:t>
      </w:r>
      <w:r w:rsidR="00E04909" w:rsidRPr="003E3520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Pr="003E3520">
        <w:rPr>
          <w:rFonts w:ascii="Khmer OS Battambang" w:hAnsi="Khmer OS Battambang" w:cs="Khmer OS Battambang"/>
          <w:szCs w:val="24"/>
        </w:rPr>
        <w:t xml:space="preserve"> – </w:t>
      </w:r>
      <w:r w:rsidR="00E04909" w:rsidRPr="003E3520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 xml:space="preserve">24 </w:t>
      </w:r>
      <w:r w:rsidR="00E04909" w:rsidRPr="003E3520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>=</w:t>
      </w:r>
    </w:p>
    <w:p w14:paraId="20075B30" w14:textId="0FA8742A" w:rsidR="00652315" w:rsidRPr="003E3520" w:rsidRDefault="00652315" w:rsidP="00652315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</w:rPr>
        <w:t xml:space="preserve">             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ខ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="00AB5907"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150 </w:t>
      </w:r>
      <w:r w:rsidR="00E04909"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 </w:t>
      </w:r>
      <w:r w:rsidR="00AB5907" w:rsidRPr="003E3520">
        <w:rPr>
          <w:rFonts w:ascii="Khmer OS Battambang" w:hAnsi="Khmer OS Battambang" w:cs="Khmer OS Battambang"/>
          <w:szCs w:val="24"/>
        </w:rPr>
        <w:t>–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="00E04909"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40 </w:t>
      </w:r>
      <w:r w:rsidR="00E04909"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>=</w:t>
      </w:r>
    </w:p>
    <w:p w14:paraId="5542012D" w14:textId="4C7D26B4" w:rsidR="00652315" w:rsidRPr="003E3520" w:rsidRDefault="00652315" w:rsidP="00652315">
      <w:pPr>
        <w:spacing w:line="420" w:lineRule="exact"/>
        <w:rPr>
          <w:rFonts w:ascii="Khmer OS Battambang" w:hAnsi="Khmer OS Battambang" w:cs="Khmer OS Battambang"/>
          <w:szCs w:val="24"/>
        </w:rPr>
      </w:pPr>
      <w:r w:rsidRPr="003E3520">
        <w:rPr>
          <w:rFonts w:ascii="Khmer OS Battambang" w:hAnsi="Khmer OS Battambang" w:cs="Khmer OS Battambang"/>
          <w:szCs w:val="24"/>
          <w:lang w:val="ca-ES"/>
        </w:rPr>
        <w:t xml:space="preserve">             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គ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="00AB5907"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>764</w:t>
      </w:r>
      <w:r w:rsidRPr="003E3520">
        <w:rPr>
          <w:rFonts w:ascii="Khmer OS Battambang" w:hAnsi="Khmer OS Battambang" w:cs="Khmer OS Battambang"/>
          <w:szCs w:val="24"/>
        </w:rPr>
        <w:t xml:space="preserve"> </w:t>
      </w:r>
      <w:r w:rsidR="00E04909" w:rsidRPr="003E3520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Pr="003E3520">
        <w:rPr>
          <w:rFonts w:ascii="Khmer OS Battambang" w:hAnsi="Khmer OS Battambang" w:cs="Khmer OS Battambang"/>
          <w:szCs w:val="24"/>
        </w:rPr>
        <w:t xml:space="preserve">– </w:t>
      </w:r>
      <w:r w:rsidR="00E04909" w:rsidRPr="003E3520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 xml:space="preserve">65 </w:t>
      </w:r>
      <w:r w:rsidR="00E04909" w:rsidRPr="003E3520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3E3520">
        <w:rPr>
          <w:rFonts w:ascii="Khmer OS Battambang" w:hAnsi="Khmer OS Battambang" w:cs="Khmer OS Battambang"/>
          <w:szCs w:val="24"/>
        </w:rPr>
        <w:t>=</w:t>
      </w:r>
    </w:p>
    <w:p w14:paraId="6033F2CA" w14:textId="0FA0E98F" w:rsidR="00652315" w:rsidRPr="003E3520" w:rsidRDefault="00652315" w:rsidP="00652315">
      <w:pPr>
        <w:spacing w:line="420" w:lineRule="exact"/>
        <w:rPr>
          <w:rFonts w:ascii="Khmer OS Battambang" w:hAnsi="Khmer OS Battambang" w:cs="Khmer OS Battambang"/>
          <w:szCs w:val="24"/>
          <w:lang w:val="ca-ES"/>
        </w:rPr>
      </w:pPr>
      <w:r w:rsidRPr="003E3520">
        <w:rPr>
          <w:rFonts w:ascii="Khmer OS Battambang" w:hAnsi="Khmer OS Battambang" w:cs="Khmer OS Battambang"/>
          <w:szCs w:val="24"/>
        </w:rPr>
        <w:t xml:space="preserve">                          </w:t>
      </w:r>
      <w:r w:rsidRPr="003E3520">
        <w:rPr>
          <w:rFonts w:ascii="Khmer OS Battambang" w:hAnsi="Khmer OS Battambang" w:cs="Khmer OS Battambang"/>
          <w:szCs w:val="24"/>
          <w:cs/>
          <w:lang w:val="ca-ES"/>
        </w:rPr>
        <w:t>ឃ</w:t>
      </w:r>
      <w:r w:rsidRPr="003E3520">
        <w:rPr>
          <w:rFonts w:ascii="Khmer OS Battambang" w:hAnsi="Khmer OS Battambang" w:cs="Khmer OS Battambang"/>
          <w:szCs w:val="24"/>
          <w:lang w:val="ca-ES"/>
        </w:rPr>
        <w:t>.</w:t>
      </w:r>
      <w:r w:rsidR="00AB5907"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>777</w:t>
      </w:r>
      <w:r w:rsidR="00E04909" w:rsidRPr="003E3520">
        <w:rPr>
          <w:rFonts w:ascii="Khmer OS Battambang" w:hAnsi="Khmer OS Battambang" w:cs="Khmer OS Battambang" w:hint="cs"/>
          <w:szCs w:val="20"/>
          <w:cs/>
          <w:lang w:val="ca-ES"/>
        </w:rPr>
        <w:t xml:space="preserve"> </w:t>
      </w:r>
      <w:r w:rsidR="00F8339C" w:rsidRPr="003E3520">
        <w:rPr>
          <w:rFonts w:ascii="Khmer OS Battambang" w:hAnsi="Khmer OS Battambang" w:cs="Khmer OS Battambang" w:hint="cs"/>
          <w:szCs w:val="20"/>
          <w:cs/>
          <w:lang w:val="ca-ES"/>
        </w:rPr>
        <w:t xml:space="preserve"> </w:t>
      </w:r>
      <w:r w:rsidR="00AB5907" w:rsidRPr="003E3520">
        <w:rPr>
          <w:rFonts w:ascii="Khmer OS Battambang" w:hAnsi="Khmer OS Battambang" w:cs="Khmer OS Battambang"/>
          <w:szCs w:val="24"/>
        </w:rPr>
        <w:t>–</w:t>
      </w:r>
      <w:r w:rsidRPr="003E3520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="00E04909" w:rsidRPr="003E3520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E3520">
        <w:rPr>
          <w:rFonts w:ascii="Khmer OS Battambang" w:hAnsi="Khmer OS Battambang" w:cs="Khmer OS Battambang"/>
          <w:szCs w:val="24"/>
          <w:lang w:val="ca-ES"/>
        </w:rPr>
        <w:t>79  =</w:t>
      </w:r>
    </w:p>
    <w:bookmarkEnd w:id="1"/>
    <w:bookmarkEnd w:id="2"/>
    <w:p w14:paraId="43F6083F" w14:textId="2073F323" w:rsidR="00652315" w:rsidRPr="003E3520" w:rsidRDefault="00652315" w:rsidP="00652315">
      <w:pPr>
        <w:spacing w:line="420" w:lineRule="exact"/>
        <w:rPr>
          <w:rFonts w:ascii="Khmer OS Battambang" w:hAnsi="Khmer OS Battambang" w:cs="Khmer OS Battambang"/>
          <w:szCs w:val="24"/>
          <w:u w:val="single"/>
        </w:rPr>
      </w:pPr>
    </w:p>
    <w:sectPr w:rsidR="00652315" w:rsidRPr="003E3520" w:rsidSect="003E3520"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86D3" w14:textId="77777777" w:rsidR="0075144E" w:rsidRDefault="0075144E" w:rsidP="00C70521">
      <w:pPr>
        <w:spacing w:after="0" w:line="240" w:lineRule="auto"/>
      </w:pPr>
      <w:r>
        <w:separator/>
      </w:r>
    </w:p>
  </w:endnote>
  <w:endnote w:type="continuationSeparator" w:id="0">
    <w:p w14:paraId="41D571ED" w14:textId="77777777" w:rsidR="0075144E" w:rsidRDefault="0075144E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57FE" w14:textId="77777777" w:rsidR="0075144E" w:rsidRDefault="0075144E" w:rsidP="00C70521">
      <w:pPr>
        <w:spacing w:after="0" w:line="240" w:lineRule="auto"/>
      </w:pPr>
      <w:r>
        <w:separator/>
      </w:r>
    </w:p>
  </w:footnote>
  <w:footnote w:type="continuationSeparator" w:id="0">
    <w:p w14:paraId="03821DDF" w14:textId="77777777" w:rsidR="0075144E" w:rsidRDefault="0075144E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D87E9D"/>
    <w:multiLevelType w:val="hybridMultilevel"/>
    <w:tmpl w:val="67DCC9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14C6F66"/>
    <w:multiLevelType w:val="hybridMultilevel"/>
    <w:tmpl w:val="FB14B048"/>
    <w:lvl w:ilvl="0" w:tplc="0409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037F5125"/>
    <w:multiLevelType w:val="hybridMultilevel"/>
    <w:tmpl w:val="8326D4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44D2C70"/>
    <w:multiLevelType w:val="hybridMultilevel"/>
    <w:tmpl w:val="FBEA0A48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3" w15:restartNumberingAfterBreak="0">
    <w:nsid w:val="0AEB0958"/>
    <w:multiLevelType w:val="hybridMultilevel"/>
    <w:tmpl w:val="CABE8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BB00C4E"/>
    <w:multiLevelType w:val="hybridMultilevel"/>
    <w:tmpl w:val="5CDCEEB4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B91966"/>
    <w:multiLevelType w:val="hybridMultilevel"/>
    <w:tmpl w:val="EB5EF632"/>
    <w:lvl w:ilvl="0" w:tplc="A7A263CA">
      <w:start w:val="1"/>
      <w:numFmt w:val="upp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D848BD"/>
    <w:multiLevelType w:val="hybridMultilevel"/>
    <w:tmpl w:val="827E93B4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0" w15:restartNumberingAfterBreak="0">
    <w:nsid w:val="25E57C22"/>
    <w:multiLevelType w:val="multilevel"/>
    <w:tmpl w:val="1098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B83F31"/>
    <w:multiLevelType w:val="hybridMultilevel"/>
    <w:tmpl w:val="E54E9920"/>
    <w:lvl w:ilvl="0" w:tplc="5914D3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lang w:bidi="km-K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C41E6A"/>
    <w:multiLevelType w:val="hybridMultilevel"/>
    <w:tmpl w:val="FAD8E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3310A5"/>
    <w:multiLevelType w:val="hybridMultilevel"/>
    <w:tmpl w:val="2B245DE6"/>
    <w:lvl w:ilvl="0" w:tplc="69507A5A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D77512F"/>
    <w:multiLevelType w:val="hybridMultilevel"/>
    <w:tmpl w:val="7A36ECD2"/>
    <w:lvl w:ilvl="0" w:tplc="C8E0DA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3C3E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B0FE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5851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EA0B5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300E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721A2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1208C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E42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423503"/>
    <w:multiLevelType w:val="hybridMultilevel"/>
    <w:tmpl w:val="A2F28E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8633EB1"/>
    <w:multiLevelType w:val="hybridMultilevel"/>
    <w:tmpl w:val="0442BC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EE7724"/>
    <w:multiLevelType w:val="hybridMultilevel"/>
    <w:tmpl w:val="046049EA"/>
    <w:lvl w:ilvl="0" w:tplc="FEDA83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6CF1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9C8E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CFD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FCE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186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0689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727E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40B2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C150C9B"/>
    <w:multiLevelType w:val="hybridMultilevel"/>
    <w:tmpl w:val="165C1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CC6F64"/>
    <w:multiLevelType w:val="hybridMultilevel"/>
    <w:tmpl w:val="60840560"/>
    <w:lvl w:ilvl="0" w:tplc="69507A5A">
      <w:start w:val="1"/>
      <w:numFmt w:val="bullet"/>
      <w:lvlText w:val="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6" w15:restartNumberingAfterBreak="0">
    <w:nsid w:val="57E24225"/>
    <w:multiLevelType w:val="hybridMultilevel"/>
    <w:tmpl w:val="76CA959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7" w15:restartNumberingAfterBreak="0">
    <w:nsid w:val="5D5546F0"/>
    <w:multiLevelType w:val="hybridMultilevel"/>
    <w:tmpl w:val="2C12F3CE"/>
    <w:lvl w:ilvl="0" w:tplc="C2F25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A2C9F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24A4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621B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46C19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2EEC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AE2DA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DC0F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60FDA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2330190"/>
    <w:multiLevelType w:val="hybridMultilevel"/>
    <w:tmpl w:val="7274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341E78"/>
    <w:multiLevelType w:val="hybridMultilevel"/>
    <w:tmpl w:val="408457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506303"/>
    <w:multiLevelType w:val="hybridMultilevel"/>
    <w:tmpl w:val="64127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9313E0"/>
    <w:multiLevelType w:val="hybridMultilevel"/>
    <w:tmpl w:val="457893F4"/>
    <w:lvl w:ilvl="0" w:tplc="9F9A57C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DED8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8AF6F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0472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A4B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60A6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A6E5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0874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24DE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65222C"/>
    <w:multiLevelType w:val="hybridMultilevel"/>
    <w:tmpl w:val="759A1E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6" w15:restartNumberingAfterBreak="0">
    <w:nsid w:val="6D441F5C"/>
    <w:multiLevelType w:val="hybridMultilevel"/>
    <w:tmpl w:val="D3DA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4C20D1"/>
    <w:multiLevelType w:val="hybridMultilevel"/>
    <w:tmpl w:val="65E8D20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8" w15:restartNumberingAfterBreak="0">
    <w:nsid w:val="6F8629FA"/>
    <w:multiLevelType w:val="hybridMultilevel"/>
    <w:tmpl w:val="3252D982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541066B"/>
    <w:multiLevelType w:val="hybridMultilevel"/>
    <w:tmpl w:val="E91449C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0" w15:restartNumberingAfterBreak="0">
    <w:nsid w:val="79CA0627"/>
    <w:multiLevelType w:val="hybridMultilevel"/>
    <w:tmpl w:val="47B68ACC"/>
    <w:lvl w:ilvl="0" w:tplc="1414C1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46F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BC28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587EB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66F90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2288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3267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8C40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923DE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694E87"/>
    <w:multiLevelType w:val="hybridMultilevel"/>
    <w:tmpl w:val="90CA2AFE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FCC7B43"/>
    <w:multiLevelType w:val="hybridMultilevel"/>
    <w:tmpl w:val="2AF8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28636">
    <w:abstractNumId w:val="24"/>
  </w:num>
  <w:num w:numId="2" w16cid:durableId="1948468413">
    <w:abstractNumId w:val="46"/>
  </w:num>
  <w:num w:numId="3" w16cid:durableId="920144509">
    <w:abstractNumId w:val="52"/>
  </w:num>
  <w:num w:numId="4" w16cid:durableId="444269875">
    <w:abstractNumId w:val="41"/>
  </w:num>
  <w:num w:numId="5" w16cid:durableId="1382485954">
    <w:abstractNumId w:val="26"/>
  </w:num>
  <w:num w:numId="6" w16cid:durableId="787237765">
    <w:abstractNumId w:val="14"/>
  </w:num>
  <w:num w:numId="7" w16cid:durableId="1658609675">
    <w:abstractNumId w:val="25"/>
  </w:num>
  <w:num w:numId="8" w16cid:durableId="1210416207">
    <w:abstractNumId w:val="38"/>
  </w:num>
  <w:num w:numId="9" w16cid:durableId="707340323">
    <w:abstractNumId w:val="22"/>
  </w:num>
  <w:num w:numId="10" w16cid:durableId="1749621035">
    <w:abstractNumId w:val="33"/>
  </w:num>
  <w:num w:numId="11" w16cid:durableId="1868719409">
    <w:abstractNumId w:val="30"/>
  </w:num>
  <w:num w:numId="12" w16cid:durableId="872423246">
    <w:abstractNumId w:val="17"/>
  </w:num>
  <w:num w:numId="13" w16cid:durableId="1110585403">
    <w:abstractNumId w:val="39"/>
  </w:num>
  <w:num w:numId="14" w16cid:durableId="278725860">
    <w:abstractNumId w:val="36"/>
  </w:num>
  <w:num w:numId="15" w16cid:durableId="1656912457">
    <w:abstractNumId w:val="12"/>
  </w:num>
  <w:num w:numId="16" w16cid:durableId="758714649">
    <w:abstractNumId w:val="19"/>
  </w:num>
  <w:num w:numId="17" w16cid:durableId="1710295082">
    <w:abstractNumId w:val="34"/>
  </w:num>
  <w:num w:numId="18" w16cid:durableId="1121919552">
    <w:abstractNumId w:val="21"/>
  </w:num>
  <w:num w:numId="19" w16cid:durableId="479999754">
    <w:abstractNumId w:val="45"/>
  </w:num>
  <w:num w:numId="20" w16cid:durableId="1709642556">
    <w:abstractNumId w:val="27"/>
  </w:num>
  <w:num w:numId="21" w16cid:durableId="485241721">
    <w:abstractNumId w:val="20"/>
  </w:num>
  <w:num w:numId="22" w16cid:durableId="661277343">
    <w:abstractNumId w:val="0"/>
  </w:num>
  <w:num w:numId="23" w16cid:durableId="1537812485">
    <w:abstractNumId w:val="1"/>
  </w:num>
  <w:num w:numId="24" w16cid:durableId="747192141">
    <w:abstractNumId w:val="9"/>
  </w:num>
  <w:num w:numId="25" w16cid:durableId="1690906609">
    <w:abstractNumId w:val="42"/>
  </w:num>
  <w:num w:numId="26" w16cid:durableId="2050494833">
    <w:abstractNumId w:val="44"/>
  </w:num>
  <w:num w:numId="27" w16cid:durableId="741102733">
    <w:abstractNumId w:val="37"/>
  </w:num>
  <w:num w:numId="28" w16cid:durableId="421144750">
    <w:abstractNumId w:val="43"/>
  </w:num>
  <w:num w:numId="29" w16cid:durableId="1345206677">
    <w:abstractNumId w:val="28"/>
  </w:num>
  <w:num w:numId="30" w16cid:durableId="1881551149">
    <w:abstractNumId w:val="32"/>
  </w:num>
  <w:num w:numId="31" w16cid:durableId="1642614902">
    <w:abstractNumId w:val="18"/>
  </w:num>
  <w:num w:numId="32" w16cid:durableId="566041346">
    <w:abstractNumId w:val="47"/>
  </w:num>
  <w:num w:numId="33" w16cid:durableId="1328051734">
    <w:abstractNumId w:val="48"/>
  </w:num>
  <w:num w:numId="34" w16cid:durableId="1423987341">
    <w:abstractNumId w:val="51"/>
  </w:num>
  <w:num w:numId="35" w16cid:durableId="1988044070">
    <w:abstractNumId w:val="50"/>
  </w:num>
  <w:num w:numId="36" w16cid:durableId="205214262">
    <w:abstractNumId w:val="16"/>
  </w:num>
  <w:num w:numId="37" w16cid:durableId="130441254">
    <w:abstractNumId w:val="49"/>
  </w:num>
  <w:num w:numId="38" w16cid:durableId="318578037">
    <w:abstractNumId w:val="23"/>
  </w:num>
  <w:num w:numId="39" w16cid:durableId="626279012">
    <w:abstractNumId w:val="13"/>
  </w:num>
  <w:num w:numId="40" w16cid:durableId="1176770261">
    <w:abstractNumId w:val="31"/>
  </w:num>
  <w:num w:numId="41" w16cid:durableId="1064330868">
    <w:abstractNumId w:val="11"/>
  </w:num>
  <w:num w:numId="42" w16cid:durableId="1299532579">
    <w:abstractNumId w:val="29"/>
  </w:num>
  <w:num w:numId="43" w16cid:durableId="35859953">
    <w:abstractNumId w:val="40"/>
  </w:num>
  <w:num w:numId="44" w16cid:durableId="1377654852">
    <w:abstractNumId w:val="10"/>
  </w:num>
  <w:num w:numId="45" w16cid:durableId="489640348">
    <w:abstractNumId w:val="15"/>
  </w:num>
  <w:num w:numId="46" w16cid:durableId="97482057">
    <w:abstractNumId w:val="3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31"/>
    <w:rsid w:val="00000362"/>
    <w:rsid w:val="00000CDC"/>
    <w:rsid w:val="00000D67"/>
    <w:rsid w:val="000010BD"/>
    <w:rsid w:val="000012AC"/>
    <w:rsid w:val="00001ACF"/>
    <w:rsid w:val="00001BF8"/>
    <w:rsid w:val="000021D5"/>
    <w:rsid w:val="000023C7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439"/>
    <w:rsid w:val="0000480F"/>
    <w:rsid w:val="00005D3C"/>
    <w:rsid w:val="0000673C"/>
    <w:rsid w:val="00006E20"/>
    <w:rsid w:val="00007034"/>
    <w:rsid w:val="00007B05"/>
    <w:rsid w:val="00010BE3"/>
    <w:rsid w:val="00011121"/>
    <w:rsid w:val="0001191B"/>
    <w:rsid w:val="00011F4D"/>
    <w:rsid w:val="00012516"/>
    <w:rsid w:val="00012929"/>
    <w:rsid w:val="00012EBA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39A"/>
    <w:rsid w:val="00020A49"/>
    <w:rsid w:val="00020CD4"/>
    <w:rsid w:val="00020F5E"/>
    <w:rsid w:val="00021624"/>
    <w:rsid w:val="000226C0"/>
    <w:rsid w:val="00022A45"/>
    <w:rsid w:val="000238D5"/>
    <w:rsid w:val="00023B1A"/>
    <w:rsid w:val="0002486F"/>
    <w:rsid w:val="0002574D"/>
    <w:rsid w:val="00025D17"/>
    <w:rsid w:val="00026003"/>
    <w:rsid w:val="000272E5"/>
    <w:rsid w:val="00027832"/>
    <w:rsid w:val="00030CA4"/>
    <w:rsid w:val="000323AF"/>
    <w:rsid w:val="00032513"/>
    <w:rsid w:val="000328FA"/>
    <w:rsid w:val="00032961"/>
    <w:rsid w:val="00032F0E"/>
    <w:rsid w:val="00033E25"/>
    <w:rsid w:val="0003433F"/>
    <w:rsid w:val="000353FC"/>
    <w:rsid w:val="000357A1"/>
    <w:rsid w:val="00035900"/>
    <w:rsid w:val="0003590E"/>
    <w:rsid w:val="000359A4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125"/>
    <w:rsid w:val="0003723E"/>
    <w:rsid w:val="000373D6"/>
    <w:rsid w:val="00040B0D"/>
    <w:rsid w:val="00040BED"/>
    <w:rsid w:val="00040FC0"/>
    <w:rsid w:val="0004137C"/>
    <w:rsid w:val="0004139C"/>
    <w:rsid w:val="000418AE"/>
    <w:rsid w:val="00041DDC"/>
    <w:rsid w:val="000423F8"/>
    <w:rsid w:val="0004251D"/>
    <w:rsid w:val="00043736"/>
    <w:rsid w:val="00043F68"/>
    <w:rsid w:val="0004433D"/>
    <w:rsid w:val="00044AFD"/>
    <w:rsid w:val="0004523D"/>
    <w:rsid w:val="00045C78"/>
    <w:rsid w:val="00045EB3"/>
    <w:rsid w:val="00045FE8"/>
    <w:rsid w:val="00045FFF"/>
    <w:rsid w:val="0005044E"/>
    <w:rsid w:val="00050C39"/>
    <w:rsid w:val="00050EE0"/>
    <w:rsid w:val="000512F5"/>
    <w:rsid w:val="00051A9B"/>
    <w:rsid w:val="000523B2"/>
    <w:rsid w:val="0005354A"/>
    <w:rsid w:val="00054A4A"/>
    <w:rsid w:val="0005565D"/>
    <w:rsid w:val="00055E18"/>
    <w:rsid w:val="00055EE7"/>
    <w:rsid w:val="000563C1"/>
    <w:rsid w:val="00056AB7"/>
    <w:rsid w:val="000571FF"/>
    <w:rsid w:val="000573C5"/>
    <w:rsid w:val="00057F83"/>
    <w:rsid w:val="00060360"/>
    <w:rsid w:val="000603CC"/>
    <w:rsid w:val="00060F2F"/>
    <w:rsid w:val="00060FC4"/>
    <w:rsid w:val="000619E9"/>
    <w:rsid w:val="00061D88"/>
    <w:rsid w:val="0006251D"/>
    <w:rsid w:val="00062789"/>
    <w:rsid w:val="0006479E"/>
    <w:rsid w:val="00064C86"/>
    <w:rsid w:val="00064DDE"/>
    <w:rsid w:val="00064ED7"/>
    <w:rsid w:val="00065DE7"/>
    <w:rsid w:val="000660A2"/>
    <w:rsid w:val="000669F1"/>
    <w:rsid w:val="00066EE7"/>
    <w:rsid w:val="00067DE4"/>
    <w:rsid w:val="00067F42"/>
    <w:rsid w:val="00070B8C"/>
    <w:rsid w:val="0007142E"/>
    <w:rsid w:val="000716F7"/>
    <w:rsid w:val="00071F03"/>
    <w:rsid w:val="00072362"/>
    <w:rsid w:val="0007258F"/>
    <w:rsid w:val="000738FF"/>
    <w:rsid w:val="00074157"/>
    <w:rsid w:val="0007674C"/>
    <w:rsid w:val="00076B65"/>
    <w:rsid w:val="00077007"/>
    <w:rsid w:val="000776FA"/>
    <w:rsid w:val="00077780"/>
    <w:rsid w:val="0008006F"/>
    <w:rsid w:val="00080329"/>
    <w:rsid w:val="0008068F"/>
    <w:rsid w:val="000806C4"/>
    <w:rsid w:val="0008136A"/>
    <w:rsid w:val="0008188D"/>
    <w:rsid w:val="00081F07"/>
    <w:rsid w:val="00082A16"/>
    <w:rsid w:val="00082B81"/>
    <w:rsid w:val="00083807"/>
    <w:rsid w:val="00083A56"/>
    <w:rsid w:val="00084325"/>
    <w:rsid w:val="00084B58"/>
    <w:rsid w:val="000852E4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109F"/>
    <w:rsid w:val="00091E15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CB6"/>
    <w:rsid w:val="00097C0D"/>
    <w:rsid w:val="000A0275"/>
    <w:rsid w:val="000A0611"/>
    <w:rsid w:val="000A0F66"/>
    <w:rsid w:val="000A1389"/>
    <w:rsid w:val="000A13C1"/>
    <w:rsid w:val="000A1C68"/>
    <w:rsid w:val="000A1D0B"/>
    <w:rsid w:val="000A2A90"/>
    <w:rsid w:val="000A3AF0"/>
    <w:rsid w:val="000A4845"/>
    <w:rsid w:val="000A515F"/>
    <w:rsid w:val="000A53AB"/>
    <w:rsid w:val="000A5BCA"/>
    <w:rsid w:val="000A6FE4"/>
    <w:rsid w:val="000B069A"/>
    <w:rsid w:val="000B10BD"/>
    <w:rsid w:val="000B1197"/>
    <w:rsid w:val="000B25BA"/>
    <w:rsid w:val="000B2FB3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E49"/>
    <w:rsid w:val="000B6F3F"/>
    <w:rsid w:val="000B723C"/>
    <w:rsid w:val="000B738E"/>
    <w:rsid w:val="000B7B25"/>
    <w:rsid w:val="000C0D51"/>
    <w:rsid w:val="000C312C"/>
    <w:rsid w:val="000C3CEB"/>
    <w:rsid w:val="000C4158"/>
    <w:rsid w:val="000C510B"/>
    <w:rsid w:val="000C51BD"/>
    <w:rsid w:val="000C52D8"/>
    <w:rsid w:val="000C5449"/>
    <w:rsid w:val="000C5EFA"/>
    <w:rsid w:val="000C6867"/>
    <w:rsid w:val="000C6C07"/>
    <w:rsid w:val="000C7096"/>
    <w:rsid w:val="000C7619"/>
    <w:rsid w:val="000C7658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57A"/>
    <w:rsid w:val="000D4C21"/>
    <w:rsid w:val="000D5083"/>
    <w:rsid w:val="000D59BF"/>
    <w:rsid w:val="000D600A"/>
    <w:rsid w:val="000D622D"/>
    <w:rsid w:val="000D6F19"/>
    <w:rsid w:val="000D75E6"/>
    <w:rsid w:val="000E07AF"/>
    <w:rsid w:val="000E07BF"/>
    <w:rsid w:val="000E12D5"/>
    <w:rsid w:val="000E14E0"/>
    <w:rsid w:val="000E178B"/>
    <w:rsid w:val="000E1FAB"/>
    <w:rsid w:val="000E26CE"/>
    <w:rsid w:val="000E2BAC"/>
    <w:rsid w:val="000E2D90"/>
    <w:rsid w:val="000E3AF3"/>
    <w:rsid w:val="000E7B24"/>
    <w:rsid w:val="000F03F8"/>
    <w:rsid w:val="000F068E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756"/>
    <w:rsid w:val="000F50D7"/>
    <w:rsid w:val="000F54B0"/>
    <w:rsid w:val="000F56E8"/>
    <w:rsid w:val="000F570B"/>
    <w:rsid w:val="001018B5"/>
    <w:rsid w:val="00101923"/>
    <w:rsid w:val="00101CBE"/>
    <w:rsid w:val="00101CFE"/>
    <w:rsid w:val="0010268E"/>
    <w:rsid w:val="00103D24"/>
    <w:rsid w:val="0010405E"/>
    <w:rsid w:val="001041CC"/>
    <w:rsid w:val="00104AB0"/>
    <w:rsid w:val="001056A5"/>
    <w:rsid w:val="00105BDE"/>
    <w:rsid w:val="0010689A"/>
    <w:rsid w:val="00107444"/>
    <w:rsid w:val="001075F1"/>
    <w:rsid w:val="00107FEC"/>
    <w:rsid w:val="00111267"/>
    <w:rsid w:val="0011197E"/>
    <w:rsid w:val="00112164"/>
    <w:rsid w:val="00112ADA"/>
    <w:rsid w:val="00113DB4"/>
    <w:rsid w:val="001146D9"/>
    <w:rsid w:val="00114ABC"/>
    <w:rsid w:val="001152BF"/>
    <w:rsid w:val="001154DB"/>
    <w:rsid w:val="001159A1"/>
    <w:rsid w:val="00115B91"/>
    <w:rsid w:val="001166F2"/>
    <w:rsid w:val="00117104"/>
    <w:rsid w:val="001171AD"/>
    <w:rsid w:val="001202E1"/>
    <w:rsid w:val="00121EF4"/>
    <w:rsid w:val="001221D1"/>
    <w:rsid w:val="00122333"/>
    <w:rsid w:val="001224AF"/>
    <w:rsid w:val="001224C6"/>
    <w:rsid w:val="00122557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14FA"/>
    <w:rsid w:val="001317E8"/>
    <w:rsid w:val="001318B7"/>
    <w:rsid w:val="00132F03"/>
    <w:rsid w:val="00133C8F"/>
    <w:rsid w:val="00133FC8"/>
    <w:rsid w:val="00134C0E"/>
    <w:rsid w:val="00135476"/>
    <w:rsid w:val="00137BB8"/>
    <w:rsid w:val="001401AC"/>
    <w:rsid w:val="00140678"/>
    <w:rsid w:val="00141B80"/>
    <w:rsid w:val="00141E13"/>
    <w:rsid w:val="00142684"/>
    <w:rsid w:val="001427AC"/>
    <w:rsid w:val="001449CA"/>
    <w:rsid w:val="00144F66"/>
    <w:rsid w:val="0014519B"/>
    <w:rsid w:val="00145265"/>
    <w:rsid w:val="00145D43"/>
    <w:rsid w:val="00146619"/>
    <w:rsid w:val="001467D0"/>
    <w:rsid w:val="001468F8"/>
    <w:rsid w:val="00150802"/>
    <w:rsid w:val="00151246"/>
    <w:rsid w:val="00151315"/>
    <w:rsid w:val="00151EF4"/>
    <w:rsid w:val="001528D9"/>
    <w:rsid w:val="001529CD"/>
    <w:rsid w:val="00153A61"/>
    <w:rsid w:val="00153D3A"/>
    <w:rsid w:val="00154335"/>
    <w:rsid w:val="001546D9"/>
    <w:rsid w:val="00154CF5"/>
    <w:rsid w:val="00155300"/>
    <w:rsid w:val="00155568"/>
    <w:rsid w:val="00156102"/>
    <w:rsid w:val="001563D9"/>
    <w:rsid w:val="001568A8"/>
    <w:rsid w:val="00156963"/>
    <w:rsid w:val="00157048"/>
    <w:rsid w:val="00160BA7"/>
    <w:rsid w:val="00161694"/>
    <w:rsid w:val="001623EB"/>
    <w:rsid w:val="00163AE3"/>
    <w:rsid w:val="00163F18"/>
    <w:rsid w:val="00164F58"/>
    <w:rsid w:val="00165937"/>
    <w:rsid w:val="0016636A"/>
    <w:rsid w:val="00166E7A"/>
    <w:rsid w:val="001673BE"/>
    <w:rsid w:val="00167AD5"/>
    <w:rsid w:val="00167FE0"/>
    <w:rsid w:val="0017171A"/>
    <w:rsid w:val="0017264B"/>
    <w:rsid w:val="001735D1"/>
    <w:rsid w:val="001736B4"/>
    <w:rsid w:val="00176534"/>
    <w:rsid w:val="0017718C"/>
    <w:rsid w:val="00177994"/>
    <w:rsid w:val="00177C2D"/>
    <w:rsid w:val="0018013D"/>
    <w:rsid w:val="00180A25"/>
    <w:rsid w:val="00180FD3"/>
    <w:rsid w:val="001816B1"/>
    <w:rsid w:val="00181A4B"/>
    <w:rsid w:val="001820C8"/>
    <w:rsid w:val="0018254B"/>
    <w:rsid w:val="0018255E"/>
    <w:rsid w:val="0018271E"/>
    <w:rsid w:val="001827F2"/>
    <w:rsid w:val="00182977"/>
    <w:rsid w:val="0018311C"/>
    <w:rsid w:val="00183FA7"/>
    <w:rsid w:val="00184B90"/>
    <w:rsid w:val="00185404"/>
    <w:rsid w:val="001856DA"/>
    <w:rsid w:val="00185CD3"/>
    <w:rsid w:val="00186054"/>
    <w:rsid w:val="00186348"/>
    <w:rsid w:val="001905F2"/>
    <w:rsid w:val="00190CE2"/>
    <w:rsid w:val="001911EB"/>
    <w:rsid w:val="00191736"/>
    <w:rsid w:val="0019237D"/>
    <w:rsid w:val="001923AC"/>
    <w:rsid w:val="00192659"/>
    <w:rsid w:val="00192E12"/>
    <w:rsid w:val="00192E99"/>
    <w:rsid w:val="00193768"/>
    <w:rsid w:val="00193B02"/>
    <w:rsid w:val="00194B2C"/>
    <w:rsid w:val="00194C5B"/>
    <w:rsid w:val="001950F1"/>
    <w:rsid w:val="00195881"/>
    <w:rsid w:val="00196640"/>
    <w:rsid w:val="001968CE"/>
    <w:rsid w:val="001975AC"/>
    <w:rsid w:val="00197837"/>
    <w:rsid w:val="00197A3B"/>
    <w:rsid w:val="00197C78"/>
    <w:rsid w:val="001A1FA9"/>
    <w:rsid w:val="001A230E"/>
    <w:rsid w:val="001A31D3"/>
    <w:rsid w:val="001A3950"/>
    <w:rsid w:val="001A49CE"/>
    <w:rsid w:val="001A4BD9"/>
    <w:rsid w:val="001A4D48"/>
    <w:rsid w:val="001A50AC"/>
    <w:rsid w:val="001A5A59"/>
    <w:rsid w:val="001A5B8B"/>
    <w:rsid w:val="001A645E"/>
    <w:rsid w:val="001A6E30"/>
    <w:rsid w:val="001B0698"/>
    <w:rsid w:val="001B0C2D"/>
    <w:rsid w:val="001B1226"/>
    <w:rsid w:val="001B28CD"/>
    <w:rsid w:val="001B2BE9"/>
    <w:rsid w:val="001B2D72"/>
    <w:rsid w:val="001B2F29"/>
    <w:rsid w:val="001B37A5"/>
    <w:rsid w:val="001B3831"/>
    <w:rsid w:val="001B400C"/>
    <w:rsid w:val="001B4E5C"/>
    <w:rsid w:val="001B55F9"/>
    <w:rsid w:val="001B5975"/>
    <w:rsid w:val="001C004B"/>
    <w:rsid w:val="001C0582"/>
    <w:rsid w:val="001C0975"/>
    <w:rsid w:val="001C0AB8"/>
    <w:rsid w:val="001C1628"/>
    <w:rsid w:val="001C1D41"/>
    <w:rsid w:val="001C1DE7"/>
    <w:rsid w:val="001C3A64"/>
    <w:rsid w:val="001C3BAD"/>
    <w:rsid w:val="001C43CA"/>
    <w:rsid w:val="001C4E3C"/>
    <w:rsid w:val="001C53AF"/>
    <w:rsid w:val="001C652D"/>
    <w:rsid w:val="001C689D"/>
    <w:rsid w:val="001D03E1"/>
    <w:rsid w:val="001D0C9A"/>
    <w:rsid w:val="001D0D08"/>
    <w:rsid w:val="001D143A"/>
    <w:rsid w:val="001D16A2"/>
    <w:rsid w:val="001D26BD"/>
    <w:rsid w:val="001D28E2"/>
    <w:rsid w:val="001D2D8E"/>
    <w:rsid w:val="001D30EB"/>
    <w:rsid w:val="001D36A0"/>
    <w:rsid w:val="001D3FF4"/>
    <w:rsid w:val="001D429D"/>
    <w:rsid w:val="001D4429"/>
    <w:rsid w:val="001D4D28"/>
    <w:rsid w:val="001D4EB0"/>
    <w:rsid w:val="001D60CF"/>
    <w:rsid w:val="001D60F7"/>
    <w:rsid w:val="001D6EDC"/>
    <w:rsid w:val="001D70DE"/>
    <w:rsid w:val="001E0F3B"/>
    <w:rsid w:val="001E1151"/>
    <w:rsid w:val="001E17AF"/>
    <w:rsid w:val="001E1A3C"/>
    <w:rsid w:val="001E1F6E"/>
    <w:rsid w:val="001E2761"/>
    <w:rsid w:val="001E27EE"/>
    <w:rsid w:val="001E3888"/>
    <w:rsid w:val="001E3927"/>
    <w:rsid w:val="001E459C"/>
    <w:rsid w:val="001E45E2"/>
    <w:rsid w:val="001E4A79"/>
    <w:rsid w:val="001E4CEF"/>
    <w:rsid w:val="001E72D0"/>
    <w:rsid w:val="001E751C"/>
    <w:rsid w:val="001F1451"/>
    <w:rsid w:val="001F1C46"/>
    <w:rsid w:val="001F1DBA"/>
    <w:rsid w:val="001F2767"/>
    <w:rsid w:val="001F2C5A"/>
    <w:rsid w:val="001F3A4E"/>
    <w:rsid w:val="001F3CE4"/>
    <w:rsid w:val="001F46CC"/>
    <w:rsid w:val="001F56EE"/>
    <w:rsid w:val="001F63DC"/>
    <w:rsid w:val="002002E3"/>
    <w:rsid w:val="002005E7"/>
    <w:rsid w:val="00200854"/>
    <w:rsid w:val="00202117"/>
    <w:rsid w:val="0020231D"/>
    <w:rsid w:val="00202925"/>
    <w:rsid w:val="00204AF0"/>
    <w:rsid w:val="00205C68"/>
    <w:rsid w:val="00205D48"/>
    <w:rsid w:val="00206ACE"/>
    <w:rsid w:val="00207F84"/>
    <w:rsid w:val="00207FE4"/>
    <w:rsid w:val="00211105"/>
    <w:rsid w:val="002112C0"/>
    <w:rsid w:val="002117D3"/>
    <w:rsid w:val="00212453"/>
    <w:rsid w:val="00212F22"/>
    <w:rsid w:val="002130EC"/>
    <w:rsid w:val="00213854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2EF9"/>
    <w:rsid w:val="002238CC"/>
    <w:rsid w:val="00223C6F"/>
    <w:rsid w:val="002240DE"/>
    <w:rsid w:val="00224586"/>
    <w:rsid w:val="00225237"/>
    <w:rsid w:val="002257D8"/>
    <w:rsid w:val="00226084"/>
    <w:rsid w:val="00226E05"/>
    <w:rsid w:val="00227601"/>
    <w:rsid w:val="00227856"/>
    <w:rsid w:val="00227F72"/>
    <w:rsid w:val="0023034A"/>
    <w:rsid w:val="002306FB"/>
    <w:rsid w:val="00230B52"/>
    <w:rsid w:val="00231837"/>
    <w:rsid w:val="00231AF4"/>
    <w:rsid w:val="002322FC"/>
    <w:rsid w:val="00233B8A"/>
    <w:rsid w:val="00233C4B"/>
    <w:rsid w:val="002341C4"/>
    <w:rsid w:val="00234225"/>
    <w:rsid w:val="002347E6"/>
    <w:rsid w:val="00234C0C"/>
    <w:rsid w:val="00235915"/>
    <w:rsid w:val="00235CB3"/>
    <w:rsid w:val="00236746"/>
    <w:rsid w:val="00236ADD"/>
    <w:rsid w:val="00236B75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87A"/>
    <w:rsid w:val="00250CFE"/>
    <w:rsid w:val="00251609"/>
    <w:rsid w:val="002518F9"/>
    <w:rsid w:val="00251D0A"/>
    <w:rsid w:val="00252C82"/>
    <w:rsid w:val="00252D9C"/>
    <w:rsid w:val="0025418F"/>
    <w:rsid w:val="002546A5"/>
    <w:rsid w:val="002555AB"/>
    <w:rsid w:val="00255614"/>
    <w:rsid w:val="00255B79"/>
    <w:rsid w:val="00256553"/>
    <w:rsid w:val="00256C72"/>
    <w:rsid w:val="00256D32"/>
    <w:rsid w:val="0025724F"/>
    <w:rsid w:val="00260A21"/>
    <w:rsid w:val="002610EC"/>
    <w:rsid w:val="00261AD9"/>
    <w:rsid w:val="00261F82"/>
    <w:rsid w:val="002629C9"/>
    <w:rsid w:val="002630D2"/>
    <w:rsid w:val="00263BE1"/>
    <w:rsid w:val="00264BC0"/>
    <w:rsid w:val="002650A7"/>
    <w:rsid w:val="00265626"/>
    <w:rsid w:val="00265BCA"/>
    <w:rsid w:val="00265F67"/>
    <w:rsid w:val="00266299"/>
    <w:rsid w:val="0027177B"/>
    <w:rsid w:val="00271876"/>
    <w:rsid w:val="002718F7"/>
    <w:rsid w:val="002720B4"/>
    <w:rsid w:val="0027225E"/>
    <w:rsid w:val="00272321"/>
    <w:rsid w:val="00272B03"/>
    <w:rsid w:val="00274E3C"/>
    <w:rsid w:val="002756E4"/>
    <w:rsid w:val="0027575E"/>
    <w:rsid w:val="00275A0E"/>
    <w:rsid w:val="00275F15"/>
    <w:rsid w:val="00276A3D"/>
    <w:rsid w:val="00277908"/>
    <w:rsid w:val="00277E58"/>
    <w:rsid w:val="00277F8E"/>
    <w:rsid w:val="002809B8"/>
    <w:rsid w:val="00281D17"/>
    <w:rsid w:val="002820CE"/>
    <w:rsid w:val="00282552"/>
    <w:rsid w:val="002825FA"/>
    <w:rsid w:val="00282DE3"/>
    <w:rsid w:val="002836FA"/>
    <w:rsid w:val="00283D69"/>
    <w:rsid w:val="00283DFF"/>
    <w:rsid w:val="00283F53"/>
    <w:rsid w:val="002848C5"/>
    <w:rsid w:val="00284AA8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2D10"/>
    <w:rsid w:val="0029346B"/>
    <w:rsid w:val="00293952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4375"/>
    <w:rsid w:val="002A507B"/>
    <w:rsid w:val="002A5130"/>
    <w:rsid w:val="002A669F"/>
    <w:rsid w:val="002A66D4"/>
    <w:rsid w:val="002A762A"/>
    <w:rsid w:val="002A7A5E"/>
    <w:rsid w:val="002A7C99"/>
    <w:rsid w:val="002A7F48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502E"/>
    <w:rsid w:val="002B59A3"/>
    <w:rsid w:val="002B5CA7"/>
    <w:rsid w:val="002B630D"/>
    <w:rsid w:val="002B6417"/>
    <w:rsid w:val="002B67AB"/>
    <w:rsid w:val="002B76E5"/>
    <w:rsid w:val="002B7A9F"/>
    <w:rsid w:val="002B7E71"/>
    <w:rsid w:val="002C02D4"/>
    <w:rsid w:val="002C1C04"/>
    <w:rsid w:val="002C2248"/>
    <w:rsid w:val="002C25E9"/>
    <w:rsid w:val="002C2BAE"/>
    <w:rsid w:val="002C2EB3"/>
    <w:rsid w:val="002C3B33"/>
    <w:rsid w:val="002C3F6B"/>
    <w:rsid w:val="002C4207"/>
    <w:rsid w:val="002C4947"/>
    <w:rsid w:val="002C4D0B"/>
    <w:rsid w:val="002C5106"/>
    <w:rsid w:val="002C51A4"/>
    <w:rsid w:val="002C61D6"/>
    <w:rsid w:val="002C6258"/>
    <w:rsid w:val="002C6B82"/>
    <w:rsid w:val="002C759C"/>
    <w:rsid w:val="002C7E1E"/>
    <w:rsid w:val="002D051A"/>
    <w:rsid w:val="002D1520"/>
    <w:rsid w:val="002D171B"/>
    <w:rsid w:val="002D21DC"/>
    <w:rsid w:val="002D2E44"/>
    <w:rsid w:val="002D3026"/>
    <w:rsid w:val="002D3E9F"/>
    <w:rsid w:val="002D4B10"/>
    <w:rsid w:val="002D5521"/>
    <w:rsid w:val="002D5B61"/>
    <w:rsid w:val="002D6653"/>
    <w:rsid w:val="002D665C"/>
    <w:rsid w:val="002D66E0"/>
    <w:rsid w:val="002E01CD"/>
    <w:rsid w:val="002E086D"/>
    <w:rsid w:val="002E0FE9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6194"/>
    <w:rsid w:val="002E67EA"/>
    <w:rsid w:val="002E6B00"/>
    <w:rsid w:val="002E7079"/>
    <w:rsid w:val="002F02F9"/>
    <w:rsid w:val="002F060F"/>
    <w:rsid w:val="002F065C"/>
    <w:rsid w:val="002F0AD0"/>
    <w:rsid w:val="002F13C9"/>
    <w:rsid w:val="002F15E4"/>
    <w:rsid w:val="002F20AF"/>
    <w:rsid w:val="002F2B4D"/>
    <w:rsid w:val="002F3522"/>
    <w:rsid w:val="002F3BD6"/>
    <w:rsid w:val="002F430D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46C7"/>
    <w:rsid w:val="003068CA"/>
    <w:rsid w:val="00306C2A"/>
    <w:rsid w:val="00311C9F"/>
    <w:rsid w:val="003121EC"/>
    <w:rsid w:val="00312D71"/>
    <w:rsid w:val="00313691"/>
    <w:rsid w:val="00313B16"/>
    <w:rsid w:val="00313FFF"/>
    <w:rsid w:val="0031440F"/>
    <w:rsid w:val="00314559"/>
    <w:rsid w:val="00316450"/>
    <w:rsid w:val="00317443"/>
    <w:rsid w:val="003176DF"/>
    <w:rsid w:val="00317FC3"/>
    <w:rsid w:val="00320068"/>
    <w:rsid w:val="00320140"/>
    <w:rsid w:val="0032025B"/>
    <w:rsid w:val="003206CA"/>
    <w:rsid w:val="0032075F"/>
    <w:rsid w:val="003212F1"/>
    <w:rsid w:val="0032234C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5A5C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369"/>
    <w:rsid w:val="003424FD"/>
    <w:rsid w:val="0034276F"/>
    <w:rsid w:val="00342E6F"/>
    <w:rsid w:val="00343010"/>
    <w:rsid w:val="00343921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50730"/>
    <w:rsid w:val="00350C56"/>
    <w:rsid w:val="00351EB3"/>
    <w:rsid w:val="00352501"/>
    <w:rsid w:val="00352593"/>
    <w:rsid w:val="00352892"/>
    <w:rsid w:val="00352C72"/>
    <w:rsid w:val="00352FD6"/>
    <w:rsid w:val="00353EF4"/>
    <w:rsid w:val="00354C6B"/>
    <w:rsid w:val="00354F6D"/>
    <w:rsid w:val="0035598B"/>
    <w:rsid w:val="00355CB9"/>
    <w:rsid w:val="003572D4"/>
    <w:rsid w:val="00357404"/>
    <w:rsid w:val="00357956"/>
    <w:rsid w:val="0036019F"/>
    <w:rsid w:val="0036043E"/>
    <w:rsid w:val="00360664"/>
    <w:rsid w:val="003612E4"/>
    <w:rsid w:val="00361E00"/>
    <w:rsid w:val="00361E6B"/>
    <w:rsid w:val="00362705"/>
    <w:rsid w:val="00363DEF"/>
    <w:rsid w:val="00364D71"/>
    <w:rsid w:val="0036503D"/>
    <w:rsid w:val="00365261"/>
    <w:rsid w:val="0036567B"/>
    <w:rsid w:val="00366F48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6913"/>
    <w:rsid w:val="00376968"/>
    <w:rsid w:val="00376EEB"/>
    <w:rsid w:val="0037795F"/>
    <w:rsid w:val="00377E8D"/>
    <w:rsid w:val="00380BA4"/>
    <w:rsid w:val="00380C9E"/>
    <w:rsid w:val="003815E3"/>
    <w:rsid w:val="00382094"/>
    <w:rsid w:val="00382E61"/>
    <w:rsid w:val="00383C78"/>
    <w:rsid w:val="00383DFA"/>
    <w:rsid w:val="00385432"/>
    <w:rsid w:val="003855C5"/>
    <w:rsid w:val="00385BB0"/>
    <w:rsid w:val="0038625F"/>
    <w:rsid w:val="0038668D"/>
    <w:rsid w:val="00386910"/>
    <w:rsid w:val="003900D6"/>
    <w:rsid w:val="00391873"/>
    <w:rsid w:val="00391CCA"/>
    <w:rsid w:val="00391F69"/>
    <w:rsid w:val="003948C7"/>
    <w:rsid w:val="003953C4"/>
    <w:rsid w:val="00396880"/>
    <w:rsid w:val="003977F0"/>
    <w:rsid w:val="003A025D"/>
    <w:rsid w:val="003A052A"/>
    <w:rsid w:val="003A1062"/>
    <w:rsid w:val="003A1B6B"/>
    <w:rsid w:val="003A1C25"/>
    <w:rsid w:val="003A1E45"/>
    <w:rsid w:val="003A219C"/>
    <w:rsid w:val="003A23CD"/>
    <w:rsid w:val="003A4B66"/>
    <w:rsid w:val="003A5C5B"/>
    <w:rsid w:val="003A74EE"/>
    <w:rsid w:val="003A7B4A"/>
    <w:rsid w:val="003B07B6"/>
    <w:rsid w:val="003B0C0C"/>
    <w:rsid w:val="003B0C20"/>
    <w:rsid w:val="003B0F39"/>
    <w:rsid w:val="003B0F7E"/>
    <w:rsid w:val="003B386F"/>
    <w:rsid w:val="003B46C7"/>
    <w:rsid w:val="003B4E5E"/>
    <w:rsid w:val="003B4FBC"/>
    <w:rsid w:val="003B5291"/>
    <w:rsid w:val="003B5B4A"/>
    <w:rsid w:val="003B5F7E"/>
    <w:rsid w:val="003B698A"/>
    <w:rsid w:val="003B6C5D"/>
    <w:rsid w:val="003B7679"/>
    <w:rsid w:val="003C1DD1"/>
    <w:rsid w:val="003C3117"/>
    <w:rsid w:val="003C4160"/>
    <w:rsid w:val="003C548B"/>
    <w:rsid w:val="003C593B"/>
    <w:rsid w:val="003C5BEF"/>
    <w:rsid w:val="003C62AE"/>
    <w:rsid w:val="003C657B"/>
    <w:rsid w:val="003C6617"/>
    <w:rsid w:val="003C6A14"/>
    <w:rsid w:val="003C6CBD"/>
    <w:rsid w:val="003C6E58"/>
    <w:rsid w:val="003C700A"/>
    <w:rsid w:val="003D0699"/>
    <w:rsid w:val="003D07CE"/>
    <w:rsid w:val="003D1519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71D8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520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6F3"/>
    <w:rsid w:val="003F5C08"/>
    <w:rsid w:val="003F6DF1"/>
    <w:rsid w:val="003F71A8"/>
    <w:rsid w:val="003F7252"/>
    <w:rsid w:val="003F755C"/>
    <w:rsid w:val="003F7C7E"/>
    <w:rsid w:val="003F7EC6"/>
    <w:rsid w:val="004006E6"/>
    <w:rsid w:val="00400A02"/>
    <w:rsid w:val="004010FF"/>
    <w:rsid w:val="00401488"/>
    <w:rsid w:val="004018DA"/>
    <w:rsid w:val="00402067"/>
    <w:rsid w:val="004026AA"/>
    <w:rsid w:val="00403D52"/>
    <w:rsid w:val="0040421E"/>
    <w:rsid w:val="00404449"/>
    <w:rsid w:val="00404534"/>
    <w:rsid w:val="00404972"/>
    <w:rsid w:val="00404D6F"/>
    <w:rsid w:val="0040556C"/>
    <w:rsid w:val="00407106"/>
    <w:rsid w:val="00410DD1"/>
    <w:rsid w:val="004115C7"/>
    <w:rsid w:val="00411AD3"/>
    <w:rsid w:val="00411FAB"/>
    <w:rsid w:val="004128F7"/>
    <w:rsid w:val="00412956"/>
    <w:rsid w:val="004131CA"/>
    <w:rsid w:val="00413C34"/>
    <w:rsid w:val="00414A00"/>
    <w:rsid w:val="004150FA"/>
    <w:rsid w:val="004169A4"/>
    <w:rsid w:val="00417B03"/>
    <w:rsid w:val="00420955"/>
    <w:rsid w:val="004227C2"/>
    <w:rsid w:val="004231F7"/>
    <w:rsid w:val="00423435"/>
    <w:rsid w:val="00423511"/>
    <w:rsid w:val="00423D72"/>
    <w:rsid w:val="00424C4B"/>
    <w:rsid w:val="00425DE0"/>
    <w:rsid w:val="00426248"/>
    <w:rsid w:val="00426448"/>
    <w:rsid w:val="00426A63"/>
    <w:rsid w:val="00426FEF"/>
    <w:rsid w:val="00427996"/>
    <w:rsid w:val="00430315"/>
    <w:rsid w:val="00430388"/>
    <w:rsid w:val="004311A9"/>
    <w:rsid w:val="00431B37"/>
    <w:rsid w:val="00432F13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406BD"/>
    <w:rsid w:val="004406E0"/>
    <w:rsid w:val="00441A78"/>
    <w:rsid w:val="00442207"/>
    <w:rsid w:val="0044238E"/>
    <w:rsid w:val="0044258C"/>
    <w:rsid w:val="00442CC0"/>
    <w:rsid w:val="00443381"/>
    <w:rsid w:val="00443416"/>
    <w:rsid w:val="00443C01"/>
    <w:rsid w:val="00443F45"/>
    <w:rsid w:val="00444B77"/>
    <w:rsid w:val="00444DD7"/>
    <w:rsid w:val="00445767"/>
    <w:rsid w:val="004460A2"/>
    <w:rsid w:val="00446526"/>
    <w:rsid w:val="004469E4"/>
    <w:rsid w:val="00446A7D"/>
    <w:rsid w:val="00446E8A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F2D"/>
    <w:rsid w:val="00456153"/>
    <w:rsid w:val="00456BEC"/>
    <w:rsid w:val="004570C0"/>
    <w:rsid w:val="004574E5"/>
    <w:rsid w:val="00461137"/>
    <w:rsid w:val="00461A2D"/>
    <w:rsid w:val="00461CE2"/>
    <w:rsid w:val="00462F6A"/>
    <w:rsid w:val="00463C83"/>
    <w:rsid w:val="0046410E"/>
    <w:rsid w:val="004645EA"/>
    <w:rsid w:val="00464A33"/>
    <w:rsid w:val="00465454"/>
    <w:rsid w:val="0046607C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14F8"/>
    <w:rsid w:val="00471723"/>
    <w:rsid w:val="004725FB"/>
    <w:rsid w:val="004729A7"/>
    <w:rsid w:val="00472C64"/>
    <w:rsid w:val="004731F4"/>
    <w:rsid w:val="00473363"/>
    <w:rsid w:val="00473646"/>
    <w:rsid w:val="004757A8"/>
    <w:rsid w:val="004761D3"/>
    <w:rsid w:val="00476420"/>
    <w:rsid w:val="00476B06"/>
    <w:rsid w:val="004771C3"/>
    <w:rsid w:val="004773AE"/>
    <w:rsid w:val="004778C1"/>
    <w:rsid w:val="004779B9"/>
    <w:rsid w:val="004806B7"/>
    <w:rsid w:val="0048099F"/>
    <w:rsid w:val="0048167F"/>
    <w:rsid w:val="00481FA1"/>
    <w:rsid w:val="00482C2B"/>
    <w:rsid w:val="00482CCD"/>
    <w:rsid w:val="0048354A"/>
    <w:rsid w:val="00483E2C"/>
    <w:rsid w:val="00484961"/>
    <w:rsid w:val="00485ACC"/>
    <w:rsid w:val="00485B7D"/>
    <w:rsid w:val="004877BF"/>
    <w:rsid w:val="00487DF2"/>
    <w:rsid w:val="00490369"/>
    <w:rsid w:val="00491BCC"/>
    <w:rsid w:val="00491CDB"/>
    <w:rsid w:val="0049323D"/>
    <w:rsid w:val="00493472"/>
    <w:rsid w:val="00495F5B"/>
    <w:rsid w:val="00496160"/>
    <w:rsid w:val="004965A5"/>
    <w:rsid w:val="0049681D"/>
    <w:rsid w:val="00497D63"/>
    <w:rsid w:val="004A38AE"/>
    <w:rsid w:val="004A45A1"/>
    <w:rsid w:val="004A532A"/>
    <w:rsid w:val="004A549C"/>
    <w:rsid w:val="004A560A"/>
    <w:rsid w:val="004A58B1"/>
    <w:rsid w:val="004A5CB7"/>
    <w:rsid w:val="004A6142"/>
    <w:rsid w:val="004A61B2"/>
    <w:rsid w:val="004A6647"/>
    <w:rsid w:val="004A6FFC"/>
    <w:rsid w:val="004A7209"/>
    <w:rsid w:val="004A740B"/>
    <w:rsid w:val="004A7703"/>
    <w:rsid w:val="004B0E07"/>
    <w:rsid w:val="004B211E"/>
    <w:rsid w:val="004B427E"/>
    <w:rsid w:val="004B466D"/>
    <w:rsid w:val="004B508E"/>
    <w:rsid w:val="004B516D"/>
    <w:rsid w:val="004B5300"/>
    <w:rsid w:val="004B5375"/>
    <w:rsid w:val="004B54DB"/>
    <w:rsid w:val="004B5D6C"/>
    <w:rsid w:val="004B6508"/>
    <w:rsid w:val="004B6782"/>
    <w:rsid w:val="004B69A5"/>
    <w:rsid w:val="004C00E9"/>
    <w:rsid w:val="004C095E"/>
    <w:rsid w:val="004C09C1"/>
    <w:rsid w:val="004C13FB"/>
    <w:rsid w:val="004C15D7"/>
    <w:rsid w:val="004C2282"/>
    <w:rsid w:val="004C2305"/>
    <w:rsid w:val="004C2EDB"/>
    <w:rsid w:val="004C310D"/>
    <w:rsid w:val="004C31C6"/>
    <w:rsid w:val="004C32E2"/>
    <w:rsid w:val="004C3698"/>
    <w:rsid w:val="004C4379"/>
    <w:rsid w:val="004C491F"/>
    <w:rsid w:val="004C499F"/>
    <w:rsid w:val="004C5131"/>
    <w:rsid w:val="004C5C0F"/>
    <w:rsid w:val="004C64C8"/>
    <w:rsid w:val="004D0FE8"/>
    <w:rsid w:val="004D114A"/>
    <w:rsid w:val="004D1376"/>
    <w:rsid w:val="004D15FA"/>
    <w:rsid w:val="004D18DB"/>
    <w:rsid w:val="004D1F9B"/>
    <w:rsid w:val="004D31EF"/>
    <w:rsid w:val="004D3C47"/>
    <w:rsid w:val="004D3CFF"/>
    <w:rsid w:val="004D3D1E"/>
    <w:rsid w:val="004D3E14"/>
    <w:rsid w:val="004D4C8F"/>
    <w:rsid w:val="004D4D09"/>
    <w:rsid w:val="004D5434"/>
    <w:rsid w:val="004D5C7B"/>
    <w:rsid w:val="004D5FB3"/>
    <w:rsid w:val="004D6A44"/>
    <w:rsid w:val="004D6D55"/>
    <w:rsid w:val="004D7CFE"/>
    <w:rsid w:val="004E0F4D"/>
    <w:rsid w:val="004E124A"/>
    <w:rsid w:val="004E233B"/>
    <w:rsid w:val="004E2B3B"/>
    <w:rsid w:val="004E2CAD"/>
    <w:rsid w:val="004E350F"/>
    <w:rsid w:val="004E3596"/>
    <w:rsid w:val="004E3965"/>
    <w:rsid w:val="004E3FA8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CD3"/>
    <w:rsid w:val="004F2782"/>
    <w:rsid w:val="004F2D30"/>
    <w:rsid w:val="004F2FEF"/>
    <w:rsid w:val="004F334E"/>
    <w:rsid w:val="004F3CD9"/>
    <w:rsid w:val="004F3D41"/>
    <w:rsid w:val="004F46E7"/>
    <w:rsid w:val="004F5029"/>
    <w:rsid w:val="004F518D"/>
    <w:rsid w:val="004F6348"/>
    <w:rsid w:val="004F729F"/>
    <w:rsid w:val="004F774A"/>
    <w:rsid w:val="0050027F"/>
    <w:rsid w:val="005006E8"/>
    <w:rsid w:val="005009F2"/>
    <w:rsid w:val="005016AC"/>
    <w:rsid w:val="0050243E"/>
    <w:rsid w:val="00502563"/>
    <w:rsid w:val="00502D36"/>
    <w:rsid w:val="005031D6"/>
    <w:rsid w:val="00503A21"/>
    <w:rsid w:val="0050428C"/>
    <w:rsid w:val="0050494B"/>
    <w:rsid w:val="00505673"/>
    <w:rsid w:val="00505F7C"/>
    <w:rsid w:val="0050626C"/>
    <w:rsid w:val="00506A99"/>
    <w:rsid w:val="0050701C"/>
    <w:rsid w:val="005100BD"/>
    <w:rsid w:val="00510D2A"/>
    <w:rsid w:val="005126F8"/>
    <w:rsid w:val="005130B6"/>
    <w:rsid w:val="00513DDE"/>
    <w:rsid w:val="00514832"/>
    <w:rsid w:val="00515390"/>
    <w:rsid w:val="005155F6"/>
    <w:rsid w:val="00516664"/>
    <w:rsid w:val="00516677"/>
    <w:rsid w:val="0051683D"/>
    <w:rsid w:val="00517E4C"/>
    <w:rsid w:val="00521435"/>
    <w:rsid w:val="005223D8"/>
    <w:rsid w:val="00522C93"/>
    <w:rsid w:val="005234AA"/>
    <w:rsid w:val="00523559"/>
    <w:rsid w:val="0052371F"/>
    <w:rsid w:val="0052374D"/>
    <w:rsid w:val="00523CD5"/>
    <w:rsid w:val="00524388"/>
    <w:rsid w:val="0052494A"/>
    <w:rsid w:val="00524B0F"/>
    <w:rsid w:val="00524B7B"/>
    <w:rsid w:val="0052551A"/>
    <w:rsid w:val="0052556A"/>
    <w:rsid w:val="005256F7"/>
    <w:rsid w:val="005261B5"/>
    <w:rsid w:val="0052650B"/>
    <w:rsid w:val="005276CB"/>
    <w:rsid w:val="00531414"/>
    <w:rsid w:val="0053189F"/>
    <w:rsid w:val="00531C01"/>
    <w:rsid w:val="0053219C"/>
    <w:rsid w:val="005326E7"/>
    <w:rsid w:val="0053290B"/>
    <w:rsid w:val="005329FD"/>
    <w:rsid w:val="00532E24"/>
    <w:rsid w:val="00535437"/>
    <w:rsid w:val="00535C64"/>
    <w:rsid w:val="00536142"/>
    <w:rsid w:val="005367EA"/>
    <w:rsid w:val="0053738D"/>
    <w:rsid w:val="00537F6A"/>
    <w:rsid w:val="005405D0"/>
    <w:rsid w:val="00540CA9"/>
    <w:rsid w:val="005415A5"/>
    <w:rsid w:val="005419B6"/>
    <w:rsid w:val="00542FE2"/>
    <w:rsid w:val="00543544"/>
    <w:rsid w:val="00544233"/>
    <w:rsid w:val="00544AB4"/>
    <w:rsid w:val="00544E5E"/>
    <w:rsid w:val="005458C5"/>
    <w:rsid w:val="005463D8"/>
    <w:rsid w:val="0054716A"/>
    <w:rsid w:val="0054729C"/>
    <w:rsid w:val="0054740A"/>
    <w:rsid w:val="00551288"/>
    <w:rsid w:val="005513DB"/>
    <w:rsid w:val="005514B4"/>
    <w:rsid w:val="00552407"/>
    <w:rsid w:val="0055254D"/>
    <w:rsid w:val="00554830"/>
    <w:rsid w:val="00554837"/>
    <w:rsid w:val="00554BE0"/>
    <w:rsid w:val="00555668"/>
    <w:rsid w:val="00555932"/>
    <w:rsid w:val="00556147"/>
    <w:rsid w:val="00556189"/>
    <w:rsid w:val="005561BE"/>
    <w:rsid w:val="005568AF"/>
    <w:rsid w:val="00556BD6"/>
    <w:rsid w:val="00556F10"/>
    <w:rsid w:val="00557298"/>
    <w:rsid w:val="005578AD"/>
    <w:rsid w:val="00560ADE"/>
    <w:rsid w:val="005612A1"/>
    <w:rsid w:val="0056163E"/>
    <w:rsid w:val="00561EEA"/>
    <w:rsid w:val="005629FB"/>
    <w:rsid w:val="005635A5"/>
    <w:rsid w:val="00563C89"/>
    <w:rsid w:val="00565206"/>
    <w:rsid w:val="005653B9"/>
    <w:rsid w:val="00565517"/>
    <w:rsid w:val="00565DFA"/>
    <w:rsid w:val="00566ABA"/>
    <w:rsid w:val="005670D9"/>
    <w:rsid w:val="00567B6E"/>
    <w:rsid w:val="00567C50"/>
    <w:rsid w:val="005703CB"/>
    <w:rsid w:val="00570CD9"/>
    <w:rsid w:val="00571457"/>
    <w:rsid w:val="00571A9A"/>
    <w:rsid w:val="00571BF5"/>
    <w:rsid w:val="00571E7E"/>
    <w:rsid w:val="00572371"/>
    <w:rsid w:val="005723FB"/>
    <w:rsid w:val="00572C1A"/>
    <w:rsid w:val="005731E2"/>
    <w:rsid w:val="005734E2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81D"/>
    <w:rsid w:val="00583B94"/>
    <w:rsid w:val="00583DA4"/>
    <w:rsid w:val="00584270"/>
    <w:rsid w:val="005842E9"/>
    <w:rsid w:val="005845F9"/>
    <w:rsid w:val="00584FC1"/>
    <w:rsid w:val="005853E5"/>
    <w:rsid w:val="00585A2B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605"/>
    <w:rsid w:val="005949C2"/>
    <w:rsid w:val="00595E4D"/>
    <w:rsid w:val="00596AE7"/>
    <w:rsid w:val="00596E64"/>
    <w:rsid w:val="005978E0"/>
    <w:rsid w:val="005A1690"/>
    <w:rsid w:val="005A1960"/>
    <w:rsid w:val="005A2944"/>
    <w:rsid w:val="005A2C80"/>
    <w:rsid w:val="005A2E8D"/>
    <w:rsid w:val="005A3DB4"/>
    <w:rsid w:val="005A6AC2"/>
    <w:rsid w:val="005A6CDC"/>
    <w:rsid w:val="005B0BFE"/>
    <w:rsid w:val="005B11AE"/>
    <w:rsid w:val="005B1DA4"/>
    <w:rsid w:val="005B2821"/>
    <w:rsid w:val="005B32B3"/>
    <w:rsid w:val="005B346E"/>
    <w:rsid w:val="005B3A6E"/>
    <w:rsid w:val="005B42D5"/>
    <w:rsid w:val="005B4495"/>
    <w:rsid w:val="005B529A"/>
    <w:rsid w:val="005B5A1E"/>
    <w:rsid w:val="005B5B81"/>
    <w:rsid w:val="005B5C4A"/>
    <w:rsid w:val="005B5E9C"/>
    <w:rsid w:val="005B664C"/>
    <w:rsid w:val="005B683F"/>
    <w:rsid w:val="005B7E3F"/>
    <w:rsid w:val="005C0C8D"/>
    <w:rsid w:val="005C11D4"/>
    <w:rsid w:val="005C1796"/>
    <w:rsid w:val="005C1966"/>
    <w:rsid w:val="005C24F0"/>
    <w:rsid w:val="005C296D"/>
    <w:rsid w:val="005C38B3"/>
    <w:rsid w:val="005C4120"/>
    <w:rsid w:val="005C49B6"/>
    <w:rsid w:val="005C511F"/>
    <w:rsid w:val="005C5238"/>
    <w:rsid w:val="005C5CD1"/>
    <w:rsid w:val="005C62DA"/>
    <w:rsid w:val="005C6331"/>
    <w:rsid w:val="005C6C45"/>
    <w:rsid w:val="005C7097"/>
    <w:rsid w:val="005C7236"/>
    <w:rsid w:val="005C7915"/>
    <w:rsid w:val="005C79C7"/>
    <w:rsid w:val="005D0613"/>
    <w:rsid w:val="005D17B0"/>
    <w:rsid w:val="005D19A2"/>
    <w:rsid w:val="005D3428"/>
    <w:rsid w:val="005D454A"/>
    <w:rsid w:val="005D6593"/>
    <w:rsid w:val="005D6A42"/>
    <w:rsid w:val="005D761F"/>
    <w:rsid w:val="005D7DDF"/>
    <w:rsid w:val="005E0774"/>
    <w:rsid w:val="005E0E9D"/>
    <w:rsid w:val="005E1338"/>
    <w:rsid w:val="005E18CE"/>
    <w:rsid w:val="005E2D9C"/>
    <w:rsid w:val="005E2FAC"/>
    <w:rsid w:val="005E3E27"/>
    <w:rsid w:val="005E40B0"/>
    <w:rsid w:val="005E4869"/>
    <w:rsid w:val="005E48A0"/>
    <w:rsid w:val="005E51D3"/>
    <w:rsid w:val="005E5CC7"/>
    <w:rsid w:val="005E5D2D"/>
    <w:rsid w:val="005E6CBA"/>
    <w:rsid w:val="005E6E0D"/>
    <w:rsid w:val="005F001C"/>
    <w:rsid w:val="005F0DAF"/>
    <w:rsid w:val="005F23CC"/>
    <w:rsid w:val="005F2D3D"/>
    <w:rsid w:val="005F3CEA"/>
    <w:rsid w:val="005F3D8E"/>
    <w:rsid w:val="005F52B6"/>
    <w:rsid w:val="005F5AE2"/>
    <w:rsid w:val="005F5B28"/>
    <w:rsid w:val="005F6822"/>
    <w:rsid w:val="005F6FF9"/>
    <w:rsid w:val="005F72A0"/>
    <w:rsid w:val="005F7B10"/>
    <w:rsid w:val="005F7FC2"/>
    <w:rsid w:val="00600283"/>
    <w:rsid w:val="00600E86"/>
    <w:rsid w:val="00600EFF"/>
    <w:rsid w:val="006010B3"/>
    <w:rsid w:val="00601106"/>
    <w:rsid w:val="006013D4"/>
    <w:rsid w:val="00601D7A"/>
    <w:rsid w:val="00601E8B"/>
    <w:rsid w:val="00602132"/>
    <w:rsid w:val="00602349"/>
    <w:rsid w:val="00602904"/>
    <w:rsid w:val="0060423E"/>
    <w:rsid w:val="0060499E"/>
    <w:rsid w:val="006055BB"/>
    <w:rsid w:val="006069B5"/>
    <w:rsid w:val="00607820"/>
    <w:rsid w:val="00607D8E"/>
    <w:rsid w:val="006102C3"/>
    <w:rsid w:val="0061031F"/>
    <w:rsid w:val="00610771"/>
    <w:rsid w:val="00610AFE"/>
    <w:rsid w:val="00611743"/>
    <w:rsid w:val="00611F28"/>
    <w:rsid w:val="0061254C"/>
    <w:rsid w:val="006127EB"/>
    <w:rsid w:val="00612E66"/>
    <w:rsid w:val="00613286"/>
    <w:rsid w:val="006144E9"/>
    <w:rsid w:val="0061458C"/>
    <w:rsid w:val="00614FF9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1437"/>
    <w:rsid w:val="0062149E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30073"/>
    <w:rsid w:val="006300A5"/>
    <w:rsid w:val="006312CA"/>
    <w:rsid w:val="00631FC7"/>
    <w:rsid w:val="006337DD"/>
    <w:rsid w:val="00633C1D"/>
    <w:rsid w:val="00633D68"/>
    <w:rsid w:val="006347B1"/>
    <w:rsid w:val="00635909"/>
    <w:rsid w:val="00635CF8"/>
    <w:rsid w:val="0063616D"/>
    <w:rsid w:val="00636B96"/>
    <w:rsid w:val="00636D43"/>
    <w:rsid w:val="006371E5"/>
    <w:rsid w:val="0063765A"/>
    <w:rsid w:val="0064030E"/>
    <w:rsid w:val="00640C33"/>
    <w:rsid w:val="00641413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34"/>
    <w:rsid w:val="006443E1"/>
    <w:rsid w:val="00644ADE"/>
    <w:rsid w:val="006454D7"/>
    <w:rsid w:val="00645B21"/>
    <w:rsid w:val="006468DC"/>
    <w:rsid w:val="0064796C"/>
    <w:rsid w:val="006500B2"/>
    <w:rsid w:val="006504E7"/>
    <w:rsid w:val="00650645"/>
    <w:rsid w:val="00650968"/>
    <w:rsid w:val="00650C9E"/>
    <w:rsid w:val="00652267"/>
    <w:rsid w:val="00652315"/>
    <w:rsid w:val="00652DF9"/>
    <w:rsid w:val="0065395D"/>
    <w:rsid w:val="00653C3B"/>
    <w:rsid w:val="00654B9E"/>
    <w:rsid w:val="00655434"/>
    <w:rsid w:val="00655A3A"/>
    <w:rsid w:val="006566CC"/>
    <w:rsid w:val="006573CD"/>
    <w:rsid w:val="006578E6"/>
    <w:rsid w:val="00657A4E"/>
    <w:rsid w:val="00660941"/>
    <w:rsid w:val="00660CF3"/>
    <w:rsid w:val="00660E57"/>
    <w:rsid w:val="00661696"/>
    <w:rsid w:val="00663A92"/>
    <w:rsid w:val="006640DC"/>
    <w:rsid w:val="0066424D"/>
    <w:rsid w:val="00664340"/>
    <w:rsid w:val="006648A7"/>
    <w:rsid w:val="00664B8C"/>
    <w:rsid w:val="00664F3F"/>
    <w:rsid w:val="00665BBB"/>
    <w:rsid w:val="0066610F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421"/>
    <w:rsid w:val="00673911"/>
    <w:rsid w:val="006754E5"/>
    <w:rsid w:val="00675918"/>
    <w:rsid w:val="00675EFC"/>
    <w:rsid w:val="0067668C"/>
    <w:rsid w:val="0067685B"/>
    <w:rsid w:val="00676F28"/>
    <w:rsid w:val="0067746B"/>
    <w:rsid w:val="00677E22"/>
    <w:rsid w:val="00680687"/>
    <w:rsid w:val="00680AFB"/>
    <w:rsid w:val="00680D56"/>
    <w:rsid w:val="0068233B"/>
    <w:rsid w:val="0068268C"/>
    <w:rsid w:val="0068274A"/>
    <w:rsid w:val="00682988"/>
    <w:rsid w:val="006837AF"/>
    <w:rsid w:val="00683EDA"/>
    <w:rsid w:val="00684A18"/>
    <w:rsid w:val="00685076"/>
    <w:rsid w:val="00685C3E"/>
    <w:rsid w:val="0068705C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2BCF"/>
    <w:rsid w:val="00692F6B"/>
    <w:rsid w:val="00693421"/>
    <w:rsid w:val="00694CCE"/>
    <w:rsid w:val="00695F61"/>
    <w:rsid w:val="006962C5"/>
    <w:rsid w:val="0069792B"/>
    <w:rsid w:val="00697A61"/>
    <w:rsid w:val="006A0694"/>
    <w:rsid w:val="006A19D2"/>
    <w:rsid w:val="006A228E"/>
    <w:rsid w:val="006A2946"/>
    <w:rsid w:val="006A3832"/>
    <w:rsid w:val="006A3948"/>
    <w:rsid w:val="006A3E97"/>
    <w:rsid w:val="006A4937"/>
    <w:rsid w:val="006A4DD3"/>
    <w:rsid w:val="006A51AF"/>
    <w:rsid w:val="006A57A1"/>
    <w:rsid w:val="006A61C9"/>
    <w:rsid w:val="006A706C"/>
    <w:rsid w:val="006A7C78"/>
    <w:rsid w:val="006B02D8"/>
    <w:rsid w:val="006B0CF3"/>
    <w:rsid w:val="006B128F"/>
    <w:rsid w:val="006B1A00"/>
    <w:rsid w:val="006B2A16"/>
    <w:rsid w:val="006B2AB0"/>
    <w:rsid w:val="006B3681"/>
    <w:rsid w:val="006B3A8D"/>
    <w:rsid w:val="006B3C02"/>
    <w:rsid w:val="006B521F"/>
    <w:rsid w:val="006B56AA"/>
    <w:rsid w:val="006B5AB6"/>
    <w:rsid w:val="006B5BA8"/>
    <w:rsid w:val="006B6D32"/>
    <w:rsid w:val="006B70B7"/>
    <w:rsid w:val="006B7304"/>
    <w:rsid w:val="006B7A58"/>
    <w:rsid w:val="006B7EAF"/>
    <w:rsid w:val="006C058C"/>
    <w:rsid w:val="006C0610"/>
    <w:rsid w:val="006C2203"/>
    <w:rsid w:val="006C2533"/>
    <w:rsid w:val="006C26A9"/>
    <w:rsid w:val="006C2F4E"/>
    <w:rsid w:val="006C3B24"/>
    <w:rsid w:val="006C3C96"/>
    <w:rsid w:val="006C44C0"/>
    <w:rsid w:val="006C45FF"/>
    <w:rsid w:val="006C465B"/>
    <w:rsid w:val="006C4698"/>
    <w:rsid w:val="006C52FD"/>
    <w:rsid w:val="006C603F"/>
    <w:rsid w:val="006C6495"/>
    <w:rsid w:val="006C65EC"/>
    <w:rsid w:val="006C78D9"/>
    <w:rsid w:val="006C7B77"/>
    <w:rsid w:val="006D12CA"/>
    <w:rsid w:val="006D2E2E"/>
    <w:rsid w:val="006D3503"/>
    <w:rsid w:val="006D3928"/>
    <w:rsid w:val="006D3C0A"/>
    <w:rsid w:val="006D4863"/>
    <w:rsid w:val="006D5ACF"/>
    <w:rsid w:val="006D601D"/>
    <w:rsid w:val="006D6479"/>
    <w:rsid w:val="006D76A9"/>
    <w:rsid w:val="006E04EF"/>
    <w:rsid w:val="006E062F"/>
    <w:rsid w:val="006E0A6E"/>
    <w:rsid w:val="006E1312"/>
    <w:rsid w:val="006E189B"/>
    <w:rsid w:val="006E202F"/>
    <w:rsid w:val="006E29AB"/>
    <w:rsid w:val="006E30B3"/>
    <w:rsid w:val="006E3698"/>
    <w:rsid w:val="006E3E40"/>
    <w:rsid w:val="006E444B"/>
    <w:rsid w:val="006E4957"/>
    <w:rsid w:val="006E4A88"/>
    <w:rsid w:val="006E5B3C"/>
    <w:rsid w:val="006E6627"/>
    <w:rsid w:val="006E6853"/>
    <w:rsid w:val="006E6E4F"/>
    <w:rsid w:val="006E79F3"/>
    <w:rsid w:val="006F0151"/>
    <w:rsid w:val="006F02BC"/>
    <w:rsid w:val="006F1597"/>
    <w:rsid w:val="006F212E"/>
    <w:rsid w:val="006F2471"/>
    <w:rsid w:val="006F26C1"/>
    <w:rsid w:val="006F3D9C"/>
    <w:rsid w:val="006F3EB9"/>
    <w:rsid w:val="006F473D"/>
    <w:rsid w:val="006F47C1"/>
    <w:rsid w:val="006F5512"/>
    <w:rsid w:val="006F6CFB"/>
    <w:rsid w:val="006F71C9"/>
    <w:rsid w:val="006F757F"/>
    <w:rsid w:val="006F777F"/>
    <w:rsid w:val="006F7BC2"/>
    <w:rsid w:val="007008C5"/>
    <w:rsid w:val="00701049"/>
    <w:rsid w:val="00701098"/>
    <w:rsid w:val="0070174E"/>
    <w:rsid w:val="00703249"/>
    <w:rsid w:val="00704571"/>
    <w:rsid w:val="007049B0"/>
    <w:rsid w:val="00704E35"/>
    <w:rsid w:val="00705558"/>
    <w:rsid w:val="00705A6A"/>
    <w:rsid w:val="00705D17"/>
    <w:rsid w:val="00706D85"/>
    <w:rsid w:val="00706E97"/>
    <w:rsid w:val="007071B5"/>
    <w:rsid w:val="00707459"/>
    <w:rsid w:val="00707EA8"/>
    <w:rsid w:val="007104C3"/>
    <w:rsid w:val="00710C09"/>
    <w:rsid w:val="00711224"/>
    <w:rsid w:val="00712432"/>
    <w:rsid w:val="007134B3"/>
    <w:rsid w:val="00713580"/>
    <w:rsid w:val="0071380F"/>
    <w:rsid w:val="0071383D"/>
    <w:rsid w:val="007138C9"/>
    <w:rsid w:val="007140C2"/>
    <w:rsid w:val="00714F15"/>
    <w:rsid w:val="0071527A"/>
    <w:rsid w:val="00715803"/>
    <w:rsid w:val="00715A63"/>
    <w:rsid w:val="00715DAF"/>
    <w:rsid w:val="0071615D"/>
    <w:rsid w:val="00717579"/>
    <w:rsid w:val="00717F49"/>
    <w:rsid w:val="00717FE2"/>
    <w:rsid w:val="00720296"/>
    <w:rsid w:val="00720848"/>
    <w:rsid w:val="00721F02"/>
    <w:rsid w:val="00722AA4"/>
    <w:rsid w:val="007231CD"/>
    <w:rsid w:val="00723A40"/>
    <w:rsid w:val="00724875"/>
    <w:rsid w:val="00724A92"/>
    <w:rsid w:val="00724E35"/>
    <w:rsid w:val="007309DB"/>
    <w:rsid w:val="00731DAA"/>
    <w:rsid w:val="007323BF"/>
    <w:rsid w:val="00732D69"/>
    <w:rsid w:val="007333C8"/>
    <w:rsid w:val="00734CDD"/>
    <w:rsid w:val="00735889"/>
    <w:rsid w:val="007366DB"/>
    <w:rsid w:val="00736C55"/>
    <w:rsid w:val="00736E6F"/>
    <w:rsid w:val="00737156"/>
    <w:rsid w:val="00737CFF"/>
    <w:rsid w:val="0074007E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CB8"/>
    <w:rsid w:val="0074745F"/>
    <w:rsid w:val="0074781D"/>
    <w:rsid w:val="007478EC"/>
    <w:rsid w:val="00750262"/>
    <w:rsid w:val="007503E8"/>
    <w:rsid w:val="007512FB"/>
    <w:rsid w:val="0075142B"/>
    <w:rsid w:val="0075144E"/>
    <w:rsid w:val="0075167B"/>
    <w:rsid w:val="007517BD"/>
    <w:rsid w:val="00751818"/>
    <w:rsid w:val="00751A8E"/>
    <w:rsid w:val="007521F5"/>
    <w:rsid w:val="00752D59"/>
    <w:rsid w:val="007531DC"/>
    <w:rsid w:val="0075565E"/>
    <w:rsid w:val="00755DCF"/>
    <w:rsid w:val="007560D5"/>
    <w:rsid w:val="00756164"/>
    <w:rsid w:val="0075706D"/>
    <w:rsid w:val="00757522"/>
    <w:rsid w:val="0076000B"/>
    <w:rsid w:val="007609E1"/>
    <w:rsid w:val="00760E2C"/>
    <w:rsid w:val="00761555"/>
    <w:rsid w:val="007618B0"/>
    <w:rsid w:val="00762110"/>
    <w:rsid w:val="007628AF"/>
    <w:rsid w:val="00762980"/>
    <w:rsid w:val="00762A23"/>
    <w:rsid w:val="00763418"/>
    <w:rsid w:val="007634C1"/>
    <w:rsid w:val="00765B05"/>
    <w:rsid w:val="00765E66"/>
    <w:rsid w:val="00766690"/>
    <w:rsid w:val="00766E05"/>
    <w:rsid w:val="00766F1D"/>
    <w:rsid w:val="00766FD7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B48"/>
    <w:rsid w:val="0077420E"/>
    <w:rsid w:val="00774A42"/>
    <w:rsid w:val="007752CA"/>
    <w:rsid w:val="00775775"/>
    <w:rsid w:val="007761FD"/>
    <w:rsid w:val="007762C9"/>
    <w:rsid w:val="00776C39"/>
    <w:rsid w:val="00776F56"/>
    <w:rsid w:val="007805EF"/>
    <w:rsid w:val="00780CE8"/>
    <w:rsid w:val="00781028"/>
    <w:rsid w:val="0078144A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F18"/>
    <w:rsid w:val="00786214"/>
    <w:rsid w:val="007867B1"/>
    <w:rsid w:val="00786D32"/>
    <w:rsid w:val="00787BDB"/>
    <w:rsid w:val="007900E8"/>
    <w:rsid w:val="00790602"/>
    <w:rsid w:val="007906A4"/>
    <w:rsid w:val="00790F3C"/>
    <w:rsid w:val="0079198D"/>
    <w:rsid w:val="00791B7C"/>
    <w:rsid w:val="00791C55"/>
    <w:rsid w:val="00792501"/>
    <w:rsid w:val="0079277C"/>
    <w:rsid w:val="00792AB9"/>
    <w:rsid w:val="00792D76"/>
    <w:rsid w:val="00792DEE"/>
    <w:rsid w:val="00792F01"/>
    <w:rsid w:val="00793456"/>
    <w:rsid w:val="007939C7"/>
    <w:rsid w:val="00794677"/>
    <w:rsid w:val="00794EE8"/>
    <w:rsid w:val="007950D8"/>
    <w:rsid w:val="00795196"/>
    <w:rsid w:val="00795367"/>
    <w:rsid w:val="00795B59"/>
    <w:rsid w:val="00796173"/>
    <w:rsid w:val="00796D13"/>
    <w:rsid w:val="007A0711"/>
    <w:rsid w:val="007A0833"/>
    <w:rsid w:val="007A0EDF"/>
    <w:rsid w:val="007A1AE9"/>
    <w:rsid w:val="007A25E9"/>
    <w:rsid w:val="007A33D5"/>
    <w:rsid w:val="007A52E3"/>
    <w:rsid w:val="007A5A80"/>
    <w:rsid w:val="007A69AC"/>
    <w:rsid w:val="007A7951"/>
    <w:rsid w:val="007A7CAC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5663"/>
    <w:rsid w:val="007B585E"/>
    <w:rsid w:val="007B60B8"/>
    <w:rsid w:val="007B6E1F"/>
    <w:rsid w:val="007B6F89"/>
    <w:rsid w:val="007B7F83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6014"/>
    <w:rsid w:val="007C680F"/>
    <w:rsid w:val="007C6EBA"/>
    <w:rsid w:val="007C7458"/>
    <w:rsid w:val="007C7B4C"/>
    <w:rsid w:val="007C7C14"/>
    <w:rsid w:val="007C7FCA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789"/>
    <w:rsid w:val="007D3A48"/>
    <w:rsid w:val="007D3C71"/>
    <w:rsid w:val="007D52F9"/>
    <w:rsid w:val="007D5B6C"/>
    <w:rsid w:val="007D6290"/>
    <w:rsid w:val="007D67AF"/>
    <w:rsid w:val="007D6A83"/>
    <w:rsid w:val="007D7189"/>
    <w:rsid w:val="007D736B"/>
    <w:rsid w:val="007D7E9C"/>
    <w:rsid w:val="007E0AB0"/>
    <w:rsid w:val="007E2FD4"/>
    <w:rsid w:val="007E5F14"/>
    <w:rsid w:val="007E6658"/>
    <w:rsid w:val="007E689A"/>
    <w:rsid w:val="007E69C8"/>
    <w:rsid w:val="007E6A6B"/>
    <w:rsid w:val="007E6F3B"/>
    <w:rsid w:val="007E7A07"/>
    <w:rsid w:val="007F086F"/>
    <w:rsid w:val="007F19ED"/>
    <w:rsid w:val="007F408D"/>
    <w:rsid w:val="007F482A"/>
    <w:rsid w:val="007F5C42"/>
    <w:rsid w:val="007F5CC5"/>
    <w:rsid w:val="007F66F8"/>
    <w:rsid w:val="007F672D"/>
    <w:rsid w:val="007F6E9C"/>
    <w:rsid w:val="00800AA4"/>
    <w:rsid w:val="00800B65"/>
    <w:rsid w:val="00800BCE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40F8"/>
    <w:rsid w:val="008041D8"/>
    <w:rsid w:val="00804D09"/>
    <w:rsid w:val="00805CBC"/>
    <w:rsid w:val="00805CD2"/>
    <w:rsid w:val="00805D2E"/>
    <w:rsid w:val="0080679F"/>
    <w:rsid w:val="00806899"/>
    <w:rsid w:val="00807054"/>
    <w:rsid w:val="008072E6"/>
    <w:rsid w:val="00810548"/>
    <w:rsid w:val="00810785"/>
    <w:rsid w:val="008108AB"/>
    <w:rsid w:val="00811295"/>
    <w:rsid w:val="0081170C"/>
    <w:rsid w:val="00811784"/>
    <w:rsid w:val="00811B2E"/>
    <w:rsid w:val="00811F99"/>
    <w:rsid w:val="008128E2"/>
    <w:rsid w:val="00812B41"/>
    <w:rsid w:val="00813391"/>
    <w:rsid w:val="008134F5"/>
    <w:rsid w:val="00813B64"/>
    <w:rsid w:val="00814A4D"/>
    <w:rsid w:val="0081519D"/>
    <w:rsid w:val="008154A0"/>
    <w:rsid w:val="008154C5"/>
    <w:rsid w:val="008159F3"/>
    <w:rsid w:val="00816807"/>
    <w:rsid w:val="0081783F"/>
    <w:rsid w:val="00820C4C"/>
    <w:rsid w:val="0082204C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30032"/>
    <w:rsid w:val="008309A8"/>
    <w:rsid w:val="0083134E"/>
    <w:rsid w:val="008322DD"/>
    <w:rsid w:val="00833697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402CF"/>
    <w:rsid w:val="008403C8"/>
    <w:rsid w:val="00841227"/>
    <w:rsid w:val="0084330B"/>
    <w:rsid w:val="0084361C"/>
    <w:rsid w:val="008437FC"/>
    <w:rsid w:val="00843C5B"/>
    <w:rsid w:val="00843F07"/>
    <w:rsid w:val="00844F3A"/>
    <w:rsid w:val="008451F2"/>
    <w:rsid w:val="0084573F"/>
    <w:rsid w:val="00847072"/>
    <w:rsid w:val="008472A0"/>
    <w:rsid w:val="0084796E"/>
    <w:rsid w:val="00850F86"/>
    <w:rsid w:val="0085104C"/>
    <w:rsid w:val="00852BE4"/>
    <w:rsid w:val="00852FFD"/>
    <w:rsid w:val="008537B9"/>
    <w:rsid w:val="00853E44"/>
    <w:rsid w:val="008540D7"/>
    <w:rsid w:val="0085463C"/>
    <w:rsid w:val="008546FB"/>
    <w:rsid w:val="00854CF3"/>
    <w:rsid w:val="00855965"/>
    <w:rsid w:val="00855B23"/>
    <w:rsid w:val="0085612E"/>
    <w:rsid w:val="00856D22"/>
    <w:rsid w:val="008608B0"/>
    <w:rsid w:val="00860CCD"/>
    <w:rsid w:val="0086166B"/>
    <w:rsid w:val="008626BA"/>
    <w:rsid w:val="00862744"/>
    <w:rsid w:val="0086321B"/>
    <w:rsid w:val="0086324E"/>
    <w:rsid w:val="00864180"/>
    <w:rsid w:val="00865202"/>
    <w:rsid w:val="00865E04"/>
    <w:rsid w:val="008665BE"/>
    <w:rsid w:val="00866671"/>
    <w:rsid w:val="00866F90"/>
    <w:rsid w:val="00867386"/>
    <w:rsid w:val="008701F9"/>
    <w:rsid w:val="008711A7"/>
    <w:rsid w:val="00871630"/>
    <w:rsid w:val="00871BCE"/>
    <w:rsid w:val="0087246C"/>
    <w:rsid w:val="00872770"/>
    <w:rsid w:val="008727EA"/>
    <w:rsid w:val="0087352C"/>
    <w:rsid w:val="00874587"/>
    <w:rsid w:val="008748F8"/>
    <w:rsid w:val="00874BEF"/>
    <w:rsid w:val="00875A90"/>
    <w:rsid w:val="0087663E"/>
    <w:rsid w:val="00877768"/>
    <w:rsid w:val="0088003F"/>
    <w:rsid w:val="0088119F"/>
    <w:rsid w:val="00881673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A30"/>
    <w:rsid w:val="00890BAF"/>
    <w:rsid w:val="00891C58"/>
    <w:rsid w:val="00891C8A"/>
    <w:rsid w:val="00892454"/>
    <w:rsid w:val="0089336B"/>
    <w:rsid w:val="008947DA"/>
    <w:rsid w:val="008961EC"/>
    <w:rsid w:val="008974E3"/>
    <w:rsid w:val="008978FE"/>
    <w:rsid w:val="008A00D8"/>
    <w:rsid w:val="008A0756"/>
    <w:rsid w:val="008A0A1E"/>
    <w:rsid w:val="008A0CC2"/>
    <w:rsid w:val="008A10CC"/>
    <w:rsid w:val="008A1B2F"/>
    <w:rsid w:val="008A2076"/>
    <w:rsid w:val="008A2C49"/>
    <w:rsid w:val="008A3501"/>
    <w:rsid w:val="008A3E53"/>
    <w:rsid w:val="008A3FA7"/>
    <w:rsid w:val="008A40C8"/>
    <w:rsid w:val="008A4560"/>
    <w:rsid w:val="008A5839"/>
    <w:rsid w:val="008A5E9B"/>
    <w:rsid w:val="008A7509"/>
    <w:rsid w:val="008A78A8"/>
    <w:rsid w:val="008A7AD4"/>
    <w:rsid w:val="008B02A9"/>
    <w:rsid w:val="008B0D04"/>
    <w:rsid w:val="008B1908"/>
    <w:rsid w:val="008B2B9C"/>
    <w:rsid w:val="008B3033"/>
    <w:rsid w:val="008B3D40"/>
    <w:rsid w:val="008B3DF4"/>
    <w:rsid w:val="008B469B"/>
    <w:rsid w:val="008B5268"/>
    <w:rsid w:val="008B5E60"/>
    <w:rsid w:val="008B6772"/>
    <w:rsid w:val="008B7468"/>
    <w:rsid w:val="008B7722"/>
    <w:rsid w:val="008C0EA8"/>
    <w:rsid w:val="008C1230"/>
    <w:rsid w:val="008C1A2E"/>
    <w:rsid w:val="008C2116"/>
    <w:rsid w:val="008C2398"/>
    <w:rsid w:val="008C462B"/>
    <w:rsid w:val="008C623B"/>
    <w:rsid w:val="008C6CAA"/>
    <w:rsid w:val="008C70A8"/>
    <w:rsid w:val="008C7D6C"/>
    <w:rsid w:val="008C7E78"/>
    <w:rsid w:val="008D0217"/>
    <w:rsid w:val="008D0AA3"/>
    <w:rsid w:val="008D0C0B"/>
    <w:rsid w:val="008D1183"/>
    <w:rsid w:val="008D2971"/>
    <w:rsid w:val="008D377D"/>
    <w:rsid w:val="008D5B85"/>
    <w:rsid w:val="008D5F12"/>
    <w:rsid w:val="008D5FCA"/>
    <w:rsid w:val="008D66F3"/>
    <w:rsid w:val="008D6ED3"/>
    <w:rsid w:val="008D79AD"/>
    <w:rsid w:val="008E024B"/>
    <w:rsid w:val="008E0D92"/>
    <w:rsid w:val="008E1B40"/>
    <w:rsid w:val="008E1FA5"/>
    <w:rsid w:val="008E3F6E"/>
    <w:rsid w:val="008E4367"/>
    <w:rsid w:val="008E4386"/>
    <w:rsid w:val="008E43DF"/>
    <w:rsid w:val="008E495D"/>
    <w:rsid w:val="008E60F6"/>
    <w:rsid w:val="008E62B4"/>
    <w:rsid w:val="008E7063"/>
    <w:rsid w:val="008E7152"/>
    <w:rsid w:val="008E7754"/>
    <w:rsid w:val="008E78AF"/>
    <w:rsid w:val="008F10BF"/>
    <w:rsid w:val="008F1BF5"/>
    <w:rsid w:val="008F1CB8"/>
    <w:rsid w:val="008F3318"/>
    <w:rsid w:val="008F43B8"/>
    <w:rsid w:val="008F44E9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FAD"/>
    <w:rsid w:val="0090213E"/>
    <w:rsid w:val="00902702"/>
    <w:rsid w:val="00902E89"/>
    <w:rsid w:val="00903361"/>
    <w:rsid w:val="00903384"/>
    <w:rsid w:val="0090359D"/>
    <w:rsid w:val="00903E53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C71"/>
    <w:rsid w:val="00910C99"/>
    <w:rsid w:val="009119D7"/>
    <w:rsid w:val="00912393"/>
    <w:rsid w:val="009128A5"/>
    <w:rsid w:val="00912FE0"/>
    <w:rsid w:val="00913761"/>
    <w:rsid w:val="00913BB6"/>
    <w:rsid w:val="00915018"/>
    <w:rsid w:val="0091535D"/>
    <w:rsid w:val="009158CB"/>
    <w:rsid w:val="00916829"/>
    <w:rsid w:val="00916A6E"/>
    <w:rsid w:val="00916ABC"/>
    <w:rsid w:val="00916CE5"/>
    <w:rsid w:val="009179F0"/>
    <w:rsid w:val="009200C6"/>
    <w:rsid w:val="00921652"/>
    <w:rsid w:val="00921DE6"/>
    <w:rsid w:val="0092298C"/>
    <w:rsid w:val="00922D24"/>
    <w:rsid w:val="0092322E"/>
    <w:rsid w:val="00923B2C"/>
    <w:rsid w:val="00923BC1"/>
    <w:rsid w:val="00924F22"/>
    <w:rsid w:val="009254B6"/>
    <w:rsid w:val="00925F39"/>
    <w:rsid w:val="009260C7"/>
    <w:rsid w:val="009263F0"/>
    <w:rsid w:val="00926FDE"/>
    <w:rsid w:val="00927F03"/>
    <w:rsid w:val="00931671"/>
    <w:rsid w:val="009318AA"/>
    <w:rsid w:val="00931B4A"/>
    <w:rsid w:val="0093377A"/>
    <w:rsid w:val="009339A3"/>
    <w:rsid w:val="0093446A"/>
    <w:rsid w:val="00934534"/>
    <w:rsid w:val="009354F8"/>
    <w:rsid w:val="009356CC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356"/>
    <w:rsid w:val="0094354D"/>
    <w:rsid w:val="00943590"/>
    <w:rsid w:val="0094473A"/>
    <w:rsid w:val="00944859"/>
    <w:rsid w:val="00945236"/>
    <w:rsid w:val="00946478"/>
    <w:rsid w:val="0094761B"/>
    <w:rsid w:val="00950B76"/>
    <w:rsid w:val="00950CEB"/>
    <w:rsid w:val="009516E2"/>
    <w:rsid w:val="0095214D"/>
    <w:rsid w:val="00952720"/>
    <w:rsid w:val="00952FA5"/>
    <w:rsid w:val="00954CAB"/>
    <w:rsid w:val="00954CC5"/>
    <w:rsid w:val="00954DD8"/>
    <w:rsid w:val="00954EAE"/>
    <w:rsid w:val="0095592F"/>
    <w:rsid w:val="00955C13"/>
    <w:rsid w:val="009565F2"/>
    <w:rsid w:val="00957421"/>
    <w:rsid w:val="00957E54"/>
    <w:rsid w:val="00960004"/>
    <w:rsid w:val="00960BDD"/>
    <w:rsid w:val="009615F6"/>
    <w:rsid w:val="009642E6"/>
    <w:rsid w:val="0096460C"/>
    <w:rsid w:val="00964801"/>
    <w:rsid w:val="00964F85"/>
    <w:rsid w:val="0096533E"/>
    <w:rsid w:val="009653F7"/>
    <w:rsid w:val="00965FF3"/>
    <w:rsid w:val="00966E7C"/>
    <w:rsid w:val="009670E9"/>
    <w:rsid w:val="00967718"/>
    <w:rsid w:val="00967D79"/>
    <w:rsid w:val="00970047"/>
    <w:rsid w:val="00970AD4"/>
    <w:rsid w:val="00971F36"/>
    <w:rsid w:val="0097274A"/>
    <w:rsid w:val="00972907"/>
    <w:rsid w:val="009734E3"/>
    <w:rsid w:val="00973CC5"/>
    <w:rsid w:val="00974884"/>
    <w:rsid w:val="00975446"/>
    <w:rsid w:val="00975656"/>
    <w:rsid w:val="009756F3"/>
    <w:rsid w:val="00975E51"/>
    <w:rsid w:val="00976549"/>
    <w:rsid w:val="00976C20"/>
    <w:rsid w:val="009773C3"/>
    <w:rsid w:val="0097787A"/>
    <w:rsid w:val="00977A9E"/>
    <w:rsid w:val="00977C42"/>
    <w:rsid w:val="00980C6C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904F9"/>
    <w:rsid w:val="00991312"/>
    <w:rsid w:val="00991334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A0162"/>
    <w:rsid w:val="009A0965"/>
    <w:rsid w:val="009A3452"/>
    <w:rsid w:val="009A38C0"/>
    <w:rsid w:val="009A390A"/>
    <w:rsid w:val="009A4C31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BDB"/>
    <w:rsid w:val="009B0BF8"/>
    <w:rsid w:val="009B0F6F"/>
    <w:rsid w:val="009B12D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99B"/>
    <w:rsid w:val="009B7ABE"/>
    <w:rsid w:val="009B7C1E"/>
    <w:rsid w:val="009C0D6D"/>
    <w:rsid w:val="009C0E07"/>
    <w:rsid w:val="009C207C"/>
    <w:rsid w:val="009C209C"/>
    <w:rsid w:val="009C258F"/>
    <w:rsid w:val="009C2B2E"/>
    <w:rsid w:val="009C2BD5"/>
    <w:rsid w:val="009C2FD4"/>
    <w:rsid w:val="009C3147"/>
    <w:rsid w:val="009C3566"/>
    <w:rsid w:val="009C6715"/>
    <w:rsid w:val="009C72AE"/>
    <w:rsid w:val="009C7345"/>
    <w:rsid w:val="009C74DB"/>
    <w:rsid w:val="009C753C"/>
    <w:rsid w:val="009C77CA"/>
    <w:rsid w:val="009D00D9"/>
    <w:rsid w:val="009D0483"/>
    <w:rsid w:val="009D1095"/>
    <w:rsid w:val="009D115D"/>
    <w:rsid w:val="009D23B1"/>
    <w:rsid w:val="009D33DB"/>
    <w:rsid w:val="009D3843"/>
    <w:rsid w:val="009D3945"/>
    <w:rsid w:val="009D4078"/>
    <w:rsid w:val="009D408C"/>
    <w:rsid w:val="009D5ABA"/>
    <w:rsid w:val="009D5B8D"/>
    <w:rsid w:val="009D643B"/>
    <w:rsid w:val="009D6ACE"/>
    <w:rsid w:val="009D6B37"/>
    <w:rsid w:val="009E071D"/>
    <w:rsid w:val="009E1BAF"/>
    <w:rsid w:val="009E3264"/>
    <w:rsid w:val="009E3D37"/>
    <w:rsid w:val="009E4BD7"/>
    <w:rsid w:val="009E61C6"/>
    <w:rsid w:val="009E7F29"/>
    <w:rsid w:val="009F0607"/>
    <w:rsid w:val="009F1BAA"/>
    <w:rsid w:val="009F237B"/>
    <w:rsid w:val="009F2BFA"/>
    <w:rsid w:val="009F3633"/>
    <w:rsid w:val="009F3C9A"/>
    <w:rsid w:val="009F4BF8"/>
    <w:rsid w:val="009F565A"/>
    <w:rsid w:val="009F5B47"/>
    <w:rsid w:val="009F5F3E"/>
    <w:rsid w:val="009F6614"/>
    <w:rsid w:val="009F68CB"/>
    <w:rsid w:val="009F69ED"/>
    <w:rsid w:val="009F793A"/>
    <w:rsid w:val="009F79E3"/>
    <w:rsid w:val="009F7ECB"/>
    <w:rsid w:val="009F7ECF"/>
    <w:rsid w:val="00A00ABD"/>
    <w:rsid w:val="00A01E07"/>
    <w:rsid w:val="00A01F11"/>
    <w:rsid w:val="00A02C7F"/>
    <w:rsid w:val="00A03010"/>
    <w:rsid w:val="00A03EAB"/>
    <w:rsid w:val="00A05319"/>
    <w:rsid w:val="00A056A0"/>
    <w:rsid w:val="00A0688A"/>
    <w:rsid w:val="00A06964"/>
    <w:rsid w:val="00A06CC5"/>
    <w:rsid w:val="00A06D59"/>
    <w:rsid w:val="00A10474"/>
    <w:rsid w:val="00A10FC0"/>
    <w:rsid w:val="00A11351"/>
    <w:rsid w:val="00A1149A"/>
    <w:rsid w:val="00A115B9"/>
    <w:rsid w:val="00A11A37"/>
    <w:rsid w:val="00A12DCA"/>
    <w:rsid w:val="00A12FDF"/>
    <w:rsid w:val="00A13DC6"/>
    <w:rsid w:val="00A1506E"/>
    <w:rsid w:val="00A150AB"/>
    <w:rsid w:val="00A157D5"/>
    <w:rsid w:val="00A15931"/>
    <w:rsid w:val="00A1663E"/>
    <w:rsid w:val="00A17247"/>
    <w:rsid w:val="00A17333"/>
    <w:rsid w:val="00A17606"/>
    <w:rsid w:val="00A17A62"/>
    <w:rsid w:val="00A20811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B53"/>
    <w:rsid w:val="00A27C91"/>
    <w:rsid w:val="00A27D42"/>
    <w:rsid w:val="00A30BEB"/>
    <w:rsid w:val="00A3139E"/>
    <w:rsid w:val="00A319C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6631"/>
    <w:rsid w:val="00A36769"/>
    <w:rsid w:val="00A36938"/>
    <w:rsid w:val="00A370F5"/>
    <w:rsid w:val="00A410BF"/>
    <w:rsid w:val="00A4239F"/>
    <w:rsid w:val="00A4271D"/>
    <w:rsid w:val="00A42E0C"/>
    <w:rsid w:val="00A438DB"/>
    <w:rsid w:val="00A43F35"/>
    <w:rsid w:val="00A43FB6"/>
    <w:rsid w:val="00A45635"/>
    <w:rsid w:val="00A45708"/>
    <w:rsid w:val="00A45800"/>
    <w:rsid w:val="00A467F8"/>
    <w:rsid w:val="00A4739E"/>
    <w:rsid w:val="00A4749E"/>
    <w:rsid w:val="00A4782B"/>
    <w:rsid w:val="00A47F1F"/>
    <w:rsid w:val="00A50D1D"/>
    <w:rsid w:val="00A521F7"/>
    <w:rsid w:val="00A52337"/>
    <w:rsid w:val="00A53075"/>
    <w:rsid w:val="00A55F32"/>
    <w:rsid w:val="00A55FFB"/>
    <w:rsid w:val="00A564EA"/>
    <w:rsid w:val="00A56B1C"/>
    <w:rsid w:val="00A571A8"/>
    <w:rsid w:val="00A576F9"/>
    <w:rsid w:val="00A57B04"/>
    <w:rsid w:val="00A60CCF"/>
    <w:rsid w:val="00A619D2"/>
    <w:rsid w:val="00A61C5F"/>
    <w:rsid w:val="00A620FA"/>
    <w:rsid w:val="00A626C8"/>
    <w:rsid w:val="00A63E30"/>
    <w:rsid w:val="00A65065"/>
    <w:rsid w:val="00A67526"/>
    <w:rsid w:val="00A67A08"/>
    <w:rsid w:val="00A70F8A"/>
    <w:rsid w:val="00A713CB"/>
    <w:rsid w:val="00A71425"/>
    <w:rsid w:val="00A7284C"/>
    <w:rsid w:val="00A734A7"/>
    <w:rsid w:val="00A74035"/>
    <w:rsid w:val="00A740C5"/>
    <w:rsid w:val="00A800EB"/>
    <w:rsid w:val="00A807BE"/>
    <w:rsid w:val="00A814B8"/>
    <w:rsid w:val="00A817E5"/>
    <w:rsid w:val="00A82E72"/>
    <w:rsid w:val="00A83102"/>
    <w:rsid w:val="00A831FD"/>
    <w:rsid w:val="00A832D1"/>
    <w:rsid w:val="00A839D2"/>
    <w:rsid w:val="00A83E1F"/>
    <w:rsid w:val="00A83EC9"/>
    <w:rsid w:val="00A84295"/>
    <w:rsid w:val="00A843FE"/>
    <w:rsid w:val="00A84A49"/>
    <w:rsid w:val="00A872A5"/>
    <w:rsid w:val="00A8749E"/>
    <w:rsid w:val="00A87A27"/>
    <w:rsid w:val="00A87D0E"/>
    <w:rsid w:val="00A902FA"/>
    <w:rsid w:val="00A904A5"/>
    <w:rsid w:val="00A90DBE"/>
    <w:rsid w:val="00A911BE"/>
    <w:rsid w:val="00A92719"/>
    <w:rsid w:val="00A92798"/>
    <w:rsid w:val="00A92B46"/>
    <w:rsid w:val="00A93050"/>
    <w:rsid w:val="00A94314"/>
    <w:rsid w:val="00A94373"/>
    <w:rsid w:val="00A9473A"/>
    <w:rsid w:val="00A94D69"/>
    <w:rsid w:val="00A95A1B"/>
    <w:rsid w:val="00A96488"/>
    <w:rsid w:val="00A96869"/>
    <w:rsid w:val="00A9755E"/>
    <w:rsid w:val="00AA08BE"/>
    <w:rsid w:val="00AA0962"/>
    <w:rsid w:val="00AA0B63"/>
    <w:rsid w:val="00AA22E6"/>
    <w:rsid w:val="00AA3031"/>
    <w:rsid w:val="00AA3BBB"/>
    <w:rsid w:val="00AA3EC9"/>
    <w:rsid w:val="00AA6572"/>
    <w:rsid w:val="00AA68E5"/>
    <w:rsid w:val="00AA6EFC"/>
    <w:rsid w:val="00AB09CF"/>
    <w:rsid w:val="00AB0E30"/>
    <w:rsid w:val="00AB2645"/>
    <w:rsid w:val="00AB2A4C"/>
    <w:rsid w:val="00AB2B9F"/>
    <w:rsid w:val="00AB2DC6"/>
    <w:rsid w:val="00AB4262"/>
    <w:rsid w:val="00AB5907"/>
    <w:rsid w:val="00AB62E5"/>
    <w:rsid w:val="00AB656A"/>
    <w:rsid w:val="00AB677B"/>
    <w:rsid w:val="00AB6F3E"/>
    <w:rsid w:val="00AB7F81"/>
    <w:rsid w:val="00AC1BFF"/>
    <w:rsid w:val="00AC1C1D"/>
    <w:rsid w:val="00AC1E4A"/>
    <w:rsid w:val="00AC2316"/>
    <w:rsid w:val="00AC2560"/>
    <w:rsid w:val="00AC2B60"/>
    <w:rsid w:val="00AC2D02"/>
    <w:rsid w:val="00AC587D"/>
    <w:rsid w:val="00AC61E5"/>
    <w:rsid w:val="00AC6C8A"/>
    <w:rsid w:val="00AC6D37"/>
    <w:rsid w:val="00AC7C42"/>
    <w:rsid w:val="00AD1251"/>
    <w:rsid w:val="00AD1448"/>
    <w:rsid w:val="00AD19C6"/>
    <w:rsid w:val="00AD25A8"/>
    <w:rsid w:val="00AD3B59"/>
    <w:rsid w:val="00AD3DA0"/>
    <w:rsid w:val="00AD425C"/>
    <w:rsid w:val="00AD4916"/>
    <w:rsid w:val="00AD6319"/>
    <w:rsid w:val="00AD7092"/>
    <w:rsid w:val="00AD7F8E"/>
    <w:rsid w:val="00AE05C7"/>
    <w:rsid w:val="00AE169C"/>
    <w:rsid w:val="00AE1716"/>
    <w:rsid w:val="00AE29C1"/>
    <w:rsid w:val="00AE3257"/>
    <w:rsid w:val="00AE331B"/>
    <w:rsid w:val="00AE4290"/>
    <w:rsid w:val="00AE44B2"/>
    <w:rsid w:val="00AE4673"/>
    <w:rsid w:val="00AE54C7"/>
    <w:rsid w:val="00AE561E"/>
    <w:rsid w:val="00AE5CF5"/>
    <w:rsid w:val="00AE76A7"/>
    <w:rsid w:val="00AE77BF"/>
    <w:rsid w:val="00AE7C0B"/>
    <w:rsid w:val="00AE7DCE"/>
    <w:rsid w:val="00AF00F4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B98"/>
    <w:rsid w:val="00AF3C45"/>
    <w:rsid w:val="00AF5351"/>
    <w:rsid w:val="00AF5676"/>
    <w:rsid w:val="00AF614F"/>
    <w:rsid w:val="00AF7089"/>
    <w:rsid w:val="00AF7563"/>
    <w:rsid w:val="00AF770B"/>
    <w:rsid w:val="00B00315"/>
    <w:rsid w:val="00B01380"/>
    <w:rsid w:val="00B033E2"/>
    <w:rsid w:val="00B05287"/>
    <w:rsid w:val="00B05CA1"/>
    <w:rsid w:val="00B0607A"/>
    <w:rsid w:val="00B06295"/>
    <w:rsid w:val="00B0651B"/>
    <w:rsid w:val="00B07760"/>
    <w:rsid w:val="00B0781D"/>
    <w:rsid w:val="00B10C67"/>
    <w:rsid w:val="00B11065"/>
    <w:rsid w:val="00B1124E"/>
    <w:rsid w:val="00B11587"/>
    <w:rsid w:val="00B123B7"/>
    <w:rsid w:val="00B12D9C"/>
    <w:rsid w:val="00B12F05"/>
    <w:rsid w:val="00B13B5D"/>
    <w:rsid w:val="00B147FE"/>
    <w:rsid w:val="00B15E8C"/>
    <w:rsid w:val="00B164BE"/>
    <w:rsid w:val="00B17630"/>
    <w:rsid w:val="00B17AFF"/>
    <w:rsid w:val="00B2013C"/>
    <w:rsid w:val="00B216B6"/>
    <w:rsid w:val="00B21871"/>
    <w:rsid w:val="00B21A49"/>
    <w:rsid w:val="00B23D00"/>
    <w:rsid w:val="00B2407A"/>
    <w:rsid w:val="00B24855"/>
    <w:rsid w:val="00B25CE1"/>
    <w:rsid w:val="00B265DC"/>
    <w:rsid w:val="00B26EA1"/>
    <w:rsid w:val="00B26FEA"/>
    <w:rsid w:val="00B275D3"/>
    <w:rsid w:val="00B27715"/>
    <w:rsid w:val="00B27C16"/>
    <w:rsid w:val="00B31161"/>
    <w:rsid w:val="00B3192D"/>
    <w:rsid w:val="00B32517"/>
    <w:rsid w:val="00B32656"/>
    <w:rsid w:val="00B32D75"/>
    <w:rsid w:val="00B32E23"/>
    <w:rsid w:val="00B337DE"/>
    <w:rsid w:val="00B33C6A"/>
    <w:rsid w:val="00B34654"/>
    <w:rsid w:val="00B34EF6"/>
    <w:rsid w:val="00B34F1F"/>
    <w:rsid w:val="00B35797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59FC"/>
    <w:rsid w:val="00B477DB"/>
    <w:rsid w:val="00B4788B"/>
    <w:rsid w:val="00B47C2B"/>
    <w:rsid w:val="00B50EF7"/>
    <w:rsid w:val="00B5103E"/>
    <w:rsid w:val="00B521B4"/>
    <w:rsid w:val="00B52D6A"/>
    <w:rsid w:val="00B52FBD"/>
    <w:rsid w:val="00B535C2"/>
    <w:rsid w:val="00B547C1"/>
    <w:rsid w:val="00B54ABA"/>
    <w:rsid w:val="00B55433"/>
    <w:rsid w:val="00B55D6D"/>
    <w:rsid w:val="00B570B8"/>
    <w:rsid w:val="00B57A31"/>
    <w:rsid w:val="00B600E8"/>
    <w:rsid w:val="00B60A53"/>
    <w:rsid w:val="00B61142"/>
    <w:rsid w:val="00B617BB"/>
    <w:rsid w:val="00B617BE"/>
    <w:rsid w:val="00B6243A"/>
    <w:rsid w:val="00B62ABE"/>
    <w:rsid w:val="00B66066"/>
    <w:rsid w:val="00B66157"/>
    <w:rsid w:val="00B66872"/>
    <w:rsid w:val="00B67383"/>
    <w:rsid w:val="00B675E0"/>
    <w:rsid w:val="00B703E6"/>
    <w:rsid w:val="00B708D7"/>
    <w:rsid w:val="00B720A7"/>
    <w:rsid w:val="00B72D2A"/>
    <w:rsid w:val="00B72FF9"/>
    <w:rsid w:val="00B73B61"/>
    <w:rsid w:val="00B742D4"/>
    <w:rsid w:val="00B74F4E"/>
    <w:rsid w:val="00B750AD"/>
    <w:rsid w:val="00B750FA"/>
    <w:rsid w:val="00B75B56"/>
    <w:rsid w:val="00B77157"/>
    <w:rsid w:val="00B77C56"/>
    <w:rsid w:val="00B77EFA"/>
    <w:rsid w:val="00B8080E"/>
    <w:rsid w:val="00B80881"/>
    <w:rsid w:val="00B80E46"/>
    <w:rsid w:val="00B81B97"/>
    <w:rsid w:val="00B81E75"/>
    <w:rsid w:val="00B81F5E"/>
    <w:rsid w:val="00B8256D"/>
    <w:rsid w:val="00B828F6"/>
    <w:rsid w:val="00B82B1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2230"/>
    <w:rsid w:val="00B924F9"/>
    <w:rsid w:val="00B92740"/>
    <w:rsid w:val="00B93A76"/>
    <w:rsid w:val="00B93E44"/>
    <w:rsid w:val="00B94E6B"/>
    <w:rsid w:val="00B95518"/>
    <w:rsid w:val="00B9628B"/>
    <w:rsid w:val="00B9680D"/>
    <w:rsid w:val="00B96AB5"/>
    <w:rsid w:val="00B96B59"/>
    <w:rsid w:val="00B96DC7"/>
    <w:rsid w:val="00BA01A7"/>
    <w:rsid w:val="00BA0BAB"/>
    <w:rsid w:val="00BA0E73"/>
    <w:rsid w:val="00BA0ECE"/>
    <w:rsid w:val="00BA1A89"/>
    <w:rsid w:val="00BA2147"/>
    <w:rsid w:val="00BA2E0D"/>
    <w:rsid w:val="00BA32BA"/>
    <w:rsid w:val="00BA40BC"/>
    <w:rsid w:val="00BA5072"/>
    <w:rsid w:val="00BA59C6"/>
    <w:rsid w:val="00BA65E3"/>
    <w:rsid w:val="00BA70C4"/>
    <w:rsid w:val="00BA7E5A"/>
    <w:rsid w:val="00BB0069"/>
    <w:rsid w:val="00BB03DC"/>
    <w:rsid w:val="00BB07D9"/>
    <w:rsid w:val="00BB1306"/>
    <w:rsid w:val="00BB19C2"/>
    <w:rsid w:val="00BB2BE8"/>
    <w:rsid w:val="00BB3B93"/>
    <w:rsid w:val="00BB3E82"/>
    <w:rsid w:val="00BB423A"/>
    <w:rsid w:val="00BB4941"/>
    <w:rsid w:val="00BB6C90"/>
    <w:rsid w:val="00BB6F4F"/>
    <w:rsid w:val="00BB737C"/>
    <w:rsid w:val="00BB7465"/>
    <w:rsid w:val="00BB7AEB"/>
    <w:rsid w:val="00BC026C"/>
    <w:rsid w:val="00BC0AC7"/>
    <w:rsid w:val="00BC20B6"/>
    <w:rsid w:val="00BC21EF"/>
    <w:rsid w:val="00BC252D"/>
    <w:rsid w:val="00BC381C"/>
    <w:rsid w:val="00BC4444"/>
    <w:rsid w:val="00BC4666"/>
    <w:rsid w:val="00BC4EC9"/>
    <w:rsid w:val="00BC559D"/>
    <w:rsid w:val="00BC6997"/>
    <w:rsid w:val="00BC69FD"/>
    <w:rsid w:val="00BC6BB1"/>
    <w:rsid w:val="00BC6DFC"/>
    <w:rsid w:val="00BC7EEF"/>
    <w:rsid w:val="00BD02C3"/>
    <w:rsid w:val="00BD0CEA"/>
    <w:rsid w:val="00BD1123"/>
    <w:rsid w:val="00BD1416"/>
    <w:rsid w:val="00BD1AAD"/>
    <w:rsid w:val="00BD1D75"/>
    <w:rsid w:val="00BD2704"/>
    <w:rsid w:val="00BD33C5"/>
    <w:rsid w:val="00BD3971"/>
    <w:rsid w:val="00BD3BA5"/>
    <w:rsid w:val="00BD3C22"/>
    <w:rsid w:val="00BD49B3"/>
    <w:rsid w:val="00BD4CC0"/>
    <w:rsid w:val="00BD5B31"/>
    <w:rsid w:val="00BD6144"/>
    <w:rsid w:val="00BD6418"/>
    <w:rsid w:val="00BD68E5"/>
    <w:rsid w:val="00BD7CDF"/>
    <w:rsid w:val="00BE047B"/>
    <w:rsid w:val="00BE07A3"/>
    <w:rsid w:val="00BE2DD0"/>
    <w:rsid w:val="00BE3675"/>
    <w:rsid w:val="00BE3A11"/>
    <w:rsid w:val="00BE3F2C"/>
    <w:rsid w:val="00BE4214"/>
    <w:rsid w:val="00BE4899"/>
    <w:rsid w:val="00BE4B72"/>
    <w:rsid w:val="00BE4E7A"/>
    <w:rsid w:val="00BE57E6"/>
    <w:rsid w:val="00BE5833"/>
    <w:rsid w:val="00BE7BA6"/>
    <w:rsid w:val="00BF0048"/>
    <w:rsid w:val="00BF062B"/>
    <w:rsid w:val="00BF075B"/>
    <w:rsid w:val="00BF0B15"/>
    <w:rsid w:val="00BF1B8D"/>
    <w:rsid w:val="00BF2EE8"/>
    <w:rsid w:val="00BF30E3"/>
    <w:rsid w:val="00BF3313"/>
    <w:rsid w:val="00BF3A35"/>
    <w:rsid w:val="00BF3F0B"/>
    <w:rsid w:val="00BF41F2"/>
    <w:rsid w:val="00BF57FF"/>
    <w:rsid w:val="00BF58E2"/>
    <w:rsid w:val="00BF6A47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748"/>
    <w:rsid w:val="00C02716"/>
    <w:rsid w:val="00C03638"/>
    <w:rsid w:val="00C036F0"/>
    <w:rsid w:val="00C039FA"/>
    <w:rsid w:val="00C04889"/>
    <w:rsid w:val="00C04FD9"/>
    <w:rsid w:val="00C05127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57D"/>
    <w:rsid w:val="00C11A4C"/>
    <w:rsid w:val="00C124D9"/>
    <w:rsid w:val="00C127A1"/>
    <w:rsid w:val="00C12955"/>
    <w:rsid w:val="00C132CF"/>
    <w:rsid w:val="00C136E3"/>
    <w:rsid w:val="00C13CDF"/>
    <w:rsid w:val="00C13EA2"/>
    <w:rsid w:val="00C14F48"/>
    <w:rsid w:val="00C15005"/>
    <w:rsid w:val="00C15ACF"/>
    <w:rsid w:val="00C16647"/>
    <w:rsid w:val="00C16B67"/>
    <w:rsid w:val="00C172E1"/>
    <w:rsid w:val="00C17E91"/>
    <w:rsid w:val="00C20ECA"/>
    <w:rsid w:val="00C215AC"/>
    <w:rsid w:val="00C21886"/>
    <w:rsid w:val="00C221ED"/>
    <w:rsid w:val="00C22372"/>
    <w:rsid w:val="00C22C31"/>
    <w:rsid w:val="00C22D7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6EBE"/>
    <w:rsid w:val="00C2754C"/>
    <w:rsid w:val="00C27C4F"/>
    <w:rsid w:val="00C27CF5"/>
    <w:rsid w:val="00C30DEA"/>
    <w:rsid w:val="00C3248F"/>
    <w:rsid w:val="00C34790"/>
    <w:rsid w:val="00C34BB0"/>
    <w:rsid w:val="00C355C6"/>
    <w:rsid w:val="00C356BA"/>
    <w:rsid w:val="00C35A9D"/>
    <w:rsid w:val="00C36864"/>
    <w:rsid w:val="00C36923"/>
    <w:rsid w:val="00C40A46"/>
    <w:rsid w:val="00C40F85"/>
    <w:rsid w:val="00C439B4"/>
    <w:rsid w:val="00C43B57"/>
    <w:rsid w:val="00C43DD0"/>
    <w:rsid w:val="00C44993"/>
    <w:rsid w:val="00C449FB"/>
    <w:rsid w:val="00C45DB3"/>
    <w:rsid w:val="00C4622B"/>
    <w:rsid w:val="00C46877"/>
    <w:rsid w:val="00C46DD7"/>
    <w:rsid w:val="00C46EBE"/>
    <w:rsid w:val="00C470AC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AFD"/>
    <w:rsid w:val="00C552A5"/>
    <w:rsid w:val="00C554AB"/>
    <w:rsid w:val="00C554F3"/>
    <w:rsid w:val="00C55D56"/>
    <w:rsid w:val="00C5636C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7E4"/>
    <w:rsid w:val="00C64ED9"/>
    <w:rsid w:val="00C65195"/>
    <w:rsid w:val="00C65510"/>
    <w:rsid w:val="00C65D43"/>
    <w:rsid w:val="00C66370"/>
    <w:rsid w:val="00C66639"/>
    <w:rsid w:val="00C66992"/>
    <w:rsid w:val="00C7013B"/>
    <w:rsid w:val="00C70272"/>
    <w:rsid w:val="00C70521"/>
    <w:rsid w:val="00C70588"/>
    <w:rsid w:val="00C70A36"/>
    <w:rsid w:val="00C70C6A"/>
    <w:rsid w:val="00C7233D"/>
    <w:rsid w:val="00C728CB"/>
    <w:rsid w:val="00C72C9A"/>
    <w:rsid w:val="00C74ABD"/>
    <w:rsid w:val="00C7508F"/>
    <w:rsid w:val="00C75E7A"/>
    <w:rsid w:val="00C7663D"/>
    <w:rsid w:val="00C7727B"/>
    <w:rsid w:val="00C772E9"/>
    <w:rsid w:val="00C775EA"/>
    <w:rsid w:val="00C8023D"/>
    <w:rsid w:val="00C809B0"/>
    <w:rsid w:val="00C8156A"/>
    <w:rsid w:val="00C8198E"/>
    <w:rsid w:val="00C81C53"/>
    <w:rsid w:val="00C82B5E"/>
    <w:rsid w:val="00C82E5D"/>
    <w:rsid w:val="00C83386"/>
    <w:rsid w:val="00C83AA4"/>
    <w:rsid w:val="00C8547A"/>
    <w:rsid w:val="00C8587C"/>
    <w:rsid w:val="00C85923"/>
    <w:rsid w:val="00C869E2"/>
    <w:rsid w:val="00C87B31"/>
    <w:rsid w:val="00C902A3"/>
    <w:rsid w:val="00C91877"/>
    <w:rsid w:val="00C91943"/>
    <w:rsid w:val="00C91A22"/>
    <w:rsid w:val="00C91B8C"/>
    <w:rsid w:val="00C93B9C"/>
    <w:rsid w:val="00C9478F"/>
    <w:rsid w:val="00C9495A"/>
    <w:rsid w:val="00C94BA4"/>
    <w:rsid w:val="00C94C05"/>
    <w:rsid w:val="00C95F25"/>
    <w:rsid w:val="00C9613D"/>
    <w:rsid w:val="00C964DB"/>
    <w:rsid w:val="00C97818"/>
    <w:rsid w:val="00C97ECD"/>
    <w:rsid w:val="00CA0195"/>
    <w:rsid w:val="00CA034C"/>
    <w:rsid w:val="00CA073F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B00D7"/>
    <w:rsid w:val="00CB0305"/>
    <w:rsid w:val="00CB07C1"/>
    <w:rsid w:val="00CB08EF"/>
    <w:rsid w:val="00CB1C1C"/>
    <w:rsid w:val="00CB1E50"/>
    <w:rsid w:val="00CB30AC"/>
    <w:rsid w:val="00CB33AB"/>
    <w:rsid w:val="00CB3A3D"/>
    <w:rsid w:val="00CB3AB2"/>
    <w:rsid w:val="00CB3E50"/>
    <w:rsid w:val="00CB4356"/>
    <w:rsid w:val="00CB4B23"/>
    <w:rsid w:val="00CB50D3"/>
    <w:rsid w:val="00CB5595"/>
    <w:rsid w:val="00CB7481"/>
    <w:rsid w:val="00CC15BB"/>
    <w:rsid w:val="00CC2E66"/>
    <w:rsid w:val="00CC3767"/>
    <w:rsid w:val="00CC3CC5"/>
    <w:rsid w:val="00CC3E52"/>
    <w:rsid w:val="00CC3F24"/>
    <w:rsid w:val="00CC45E5"/>
    <w:rsid w:val="00CC47A1"/>
    <w:rsid w:val="00CC4AE5"/>
    <w:rsid w:val="00CC552F"/>
    <w:rsid w:val="00CC58A2"/>
    <w:rsid w:val="00CC5D90"/>
    <w:rsid w:val="00CC6C61"/>
    <w:rsid w:val="00CC6CAA"/>
    <w:rsid w:val="00CD0E8E"/>
    <w:rsid w:val="00CD133A"/>
    <w:rsid w:val="00CD1F32"/>
    <w:rsid w:val="00CD3C36"/>
    <w:rsid w:val="00CD43CF"/>
    <w:rsid w:val="00CD64F8"/>
    <w:rsid w:val="00CD6FA5"/>
    <w:rsid w:val="00CD7E5D"/>
    <w:rsid w:val="00CD7FF5"/>
    <w:rsid w:val="00CE11C2"/>
    <w:rsid w:val="00CE1D28"/>
    <w:rsid w:val="00CE418D"/>
    <w:rsid w:val="00CE4539"/>
    <w:rsid w:val="00CE4BDA"/>
    <w:rsid w:val="00CE4D32"/>
    <w:rsid w:val="00CE4DD5"/>
    <w:rsid w:val="00CE51DA"/>
    <w:rsid w:val="00CE5904"/>
    <w:rsid w:val="00CE5D8C"/>
    <w:rsid w:val="00CE68C1"/>
    <w:rsid w:val="00CE7667"/>
    <w:rsid w:val="00CE7B3B"/>
    <w:rsid w:val="00CE7D81"/>
    <w:rsid w:val="00CF02EB"/>
    <w:rsid w:val="00CF057D"/>
    <w:rsid w:val="00CF0703"/>
    <w:rsid w:val="00CF1126"/>
    <w:rsid w:val="00CF1C8B"/>
    <w:rsid w:val="00CF1DB9"/>
    <w:rsid w:val="00CF2210"/>
    <w:rsid w:val="00CF2816"/>
    <w:rsid w:val="00CF2A75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C8B"/>
    <w:rsid w:val="00D00CA7"/>
    <w:rsid w:val="00D00F8A"/>
    <w:rsid w:val="00D013DD"/>
    <w:rsid w:val="00D0241B"/>
    <w:rsid w:val="00D0273F"/>
    <w:rsid w:val="00D02C1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33BF"/>
    <w:rsid w:val="00D1384D"/>
    <w:rsid w:val="00D16145"/>
    <w:rsid w:val="00D16CAB"/>
    <w:rsid w:val="00D1777A"/>
    <w:rsid w:val="00D17AFD"/>
    <w:rsid w:val="00D20082"/>
    <w:rsid w:val="00D21470"/>
    <w:rsid w:val="00D215A6"/>
    <w:rsid w:val="00D21B4D"/>
    <w:rsid w:val="00D21D0C"/>
    <w:rsid w:val="00D222EA"/>
    <w:rsid w:val="00D22A0A"/>
    <w:rsid w:val="00D22E12"/>
    <w:rsid w:val="00D22F5D"/>
    <w:rsid w:val="00D23096"/>
    <w:rsid w:val="00D235EC"/>
    <w:rsid w:val="00D24F44"/>
    <w:rsid w:val="00D256BC"/>
    <w:rsid w:val="00D258F2"/>
    <w:rsid w:val="00D25BF1"/>
    <w:rsid w:val="00D25E39"/>
    <w:rsid w:val="00D264AB"/>
    <w:rsid w:val="00D26BDF"/>
    <w:rsid w:val="00D270D1"/>
    <w:rsid w:val="00D27F82"/>
    <w:rsid w:val="00D3049D"/>
    <w:rsid w:val="00D31253"/>
    <w:rsid w:val="00D31B04"/>
    <w:rsid w:val="00D32481"/>
    <w:rsid w:val="00D32682"/>
    <w:rsid w:val="00D327FA"/>
    <w:rsid w:val="00D328E8"/>
    <w:rsid w:val="00D32B40"/>
    <w:rsid w:val="00D32F7B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40449"/>
    <w:rsid w:val="00D4044D"/>
    <w:rsid w:val="00D40797"/>
    <w:rsid w:val="00D40CE9"/>
    <w:rsid w:val="00D41FEF"/>
    <w:rsid w:val="00D43E96"/>
    <w:rsid w:val="00D445B1"/>
    <w:rsid w:val="00D446EA"/>
    <w:rsid w:val="00D44E2C"/>
    <w:rsid w:val="00D4511F"/>
    <w:rsid w:val="00D4559E"/>
    <w:rsid w:val="00D46102"/>
    <w:rsid w:val="00D461BD"/>
    <w:rsid w:val="00D462B3"/>
    <w:rsid w:val="00D467A6"/>
    <w:rsid w:val="00D4763E"/>
    <w:rsid w:val="00D47A0C"/>
    <w:rsid w:val="00D47FA2"/>
    <w:rsid w:val="00D50139"/>
    <w:rsid w:val="00D503AF"/>
    <w:rsid w:val="00D50A00"/>
    <w:rsid w:val="00D515C7"/>
    <w:rsid w:val="00D518D9"/>
    <w:rsid w:val="00D51B26"/>
    <w:rsid w:val="00D51EBE"/>
    <w:rsid w:val="00D5231A"/>
    <w:rsid w:val="00D52CB8"/>
    <w:rsid w:val="00D53F00"/>
    <w:rsid w:val="00D55570"/>
    <w:rsid w:val="00D55E83"/>
    <w:rsid w:val="00D560E8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AA5"/>
    <w:rsid w:val="00D63FE9"/>
    <w:rsid w:val="00D64228"/>
    <w:rsid w:val="00D6498F"/>
    <w:rsid w:val="00D65B59"/>
    <w:rsid w:val="00D6621E"/>
    <w:rsid w:val="00D6648E"/>
    <w:rsid w:val="00D66757"/>
    <w:rsid w:val="00D67679"/>
    <w:rsid w:val="00D67842"/>
    <w:rsid w:val="00D6786F"/>
    <w:rsid w:val="00D679B8"/>
    <w:rsid w:val="00D67B5A"/>
    <w:rsid w:val="00D7010A"/>
    <w:rsid w:val="00D70282"/>
    <w:rsid w:val="00D70ADE"/>
    <w:rsid w:val="00D727BE"/>
    <w:rsid w:val="00D72F01"/>
    <w:rsid w:val="00D7302A"/>
    <w:rsid w:val="00D73031"/>
    <w:rsid w:val="00D73263"/>
    <w:rsid w:val="00D7365A"/>
    <w:rsid w:val="00D73978"/>
    <w:rsid w:val="00D74A67"/>
    <w:rsid w:val="00D74C83"/>
    <w:rsid w:val="00D75060"/>
    <w:rsid w:val="00D755C1"/>
    <w:rsid w:val="00D75AA2"/>
    <w:rsid w:val="00D75B9B"/>
    <w:rsid w:val="00D772F9"/>
    <w:rsid w:val="00D77A33"/>
    <w:rsid w:val="00D77A6B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2C8"/>
    <w:rsid w:val="00D83A8E"/>
    <w:rsid w:val="00D842F6"/>
    <w:rsid w:val="00D84ACE"/>
    <w:rsid w:val="00D850D7"/>
    <w:rsid w:val="00D851D4"/>
    <w:rsid w:val="00D85659"/>
    <w:rsid w:val="00D8652A"/>
    <w:rsid w:val="00D86954"/>
    <w:rsid w:val="00D877B1"/>
    <w:rsid w:val="00D90A3F"/>
    <w:rsid w:val="00D90A4F"/>
    <w:rsid w:val="00D90C34"/>
    <w:rsid w:val="00D91227"/>
    <w:rsid w:val="00D91D3E"/>
    <w:rsid w:val="00D92152"/>
    <w:rsid w:val="00D92227"/>
    <w:rsid w:val="00D92546"/>
    <w:rsid w:val="00D933C2"/>
    <w:rsid w:val="00D9406D"/>
    <w:rsid w:val="00D94555"/>
    <w:rsid w:val="00D94817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B70"/>
    <w:rsid w:val="00DA201C"/>
    <w:rsid w:val="00DA2290"/>
    <w:rsid w:val="00DA2791"/>
    <w:rsid w:val="00DA43C9"/>
    <w:rsid w:val="00DA55CA"/>
    <w:rsid w:val="00DA5804"/>
    <w:rsid w:val="00DA59EA"/>
    <w:rsid w:val="00DA5FF3"/>
    <w:rsid w:val="00DA6D84"/>
    <w:rsid w:val="00DA6EBD"/>
    <w:rsid w:val="00DA7977"/>
    <w:rsid w:val="00DB0443"/>
    <w:rsid w:val="00DB144F"/>
    <w:rsid w:val="00DB1F3B"/>
    <w:rsid w:val="00DB2C8E"/>
    <w:rsid w:val="00DB2EDC"/>
    <w:rsid w:val="00DB3F30"/>
    <w:rsid w:val="00DB40EC"/>
    <w:rsid w:val="00DB5918"/>
    <w:rsid w:val="00DB5BF2"/>
    <w:rsid w:val="00DB6F94"/>
    <w:rsid w:val="00DB722B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119A"/>
    <w:rsid w:val="00DD14C9"/>
    <w:rsid w:val="00DD181C"/>
    <w:rsid w:val="00DD1889"/>
    <w:rsid w:val="00DD2358"/>
    <w:rsid w:val="00DD24A7"/>
    <w:rsid w:val="00DD29CE"/>
    <w:rsid w:val="00DD2B50"/>
    <w:rsid w:val="00DD3224"/>
    <w:rsid w:val="00DD3CB0"/>
    <w:rsid w:val="00DD4560"/>
    <w:rsid w:val="00DD488E"/>
    <w:rsid w:val="00DD4BF2"/>
    <w:rsid w:val="00DD5E36"/>
    <w:rsid w:val="00DD7D43"/>
    <w:rsid w:val="00DE152D"/>
    <w:rsid w:val="00DE2B7F"/>
    <w:rsid w:val="00DE364E"/>
    <w:rsid w:val="00DE3971"/>
    <w:rsid w:val="00DE3A5B"/>
    <w:rsid w:val="00DE3D6E"/>
    <w:rsid w:val="00DE4197"/>
    <w:rsid w:val="00DE4887"/>
    <w:rsid w:val="00DE4CB5"/>
    <w:rsid w:val="00DE5BB6"/>
    <w:rsid w:val="00DE5C49"/>
    <w:rsid w:val="00DE6948"/>
    <w:rsid w:val="00DE70A3"/>
    <w:rsid w:val="00DE7383"/>
    <w:rsid w:val="00DE7C44"/>
    <w:rsid w:val="00DF0661"/>
    <w:rsid w:val="00DF0ABB"/>
    <w:rsid w:val="00DF0B1F"/>
    <w:rsid w:val="00DF0E05"/>
    <w:rsid w:val="00DF1EC7"/>
    <w:rsid w:val="00DF1F88"/>
    <w:rsid w:val="00DF22E0"/>
    <w:rsid w:val="00DF2A9C"/>
    <w:rsid w:val="00DF38D9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821"/>
    <w:rsid w:val="00E02A9F"/>
    <w:rsid w:val="00E02E1D"/>
    <w:rsid w:val="00E02F6A"/>
    <w:rsid w:val="00E0352F"/>
    <w:rsid w:val="00E039A3"/>
    <w:rsid w:val="00E03AD0"/>
    <w:rsid w:val="00E04909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E1C"/>
    <w:rsid w:val="00E13F15"/>
    <w:rsid w:val="00E14B44"/>
    <w:rsid w:val="00E15958"/>
    <w:rsid w:val="00E16EFB"/>
    <w:rsid w:val="00E17787"/>
    <w:rsid w:val="00E17792"/>
    <w:rsid w:val="00E17C96"/>
    <w:rsid w:val="00E201CA"/>
    <w:rsid w:val="00E201EB"/>
    <w:rsid w:val="00E21312"/>
    <w:rsid w:val="00E21332"/>
    <w:rsid w:val="00E21F23"/>
    <w:rsid w:val="00E22160"/>
    <w:rsid w:val="00E22398"/>
    <w:rsid w:val="00E2292B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301CD"/>
    <w:rsid w:val="00E30BE8"/>
    <w:rsid w:val="00E31CF5"/>
    <w:rsid w:val="00E325F7"/>
    <w:rsid w:val="00E32CDF"/>
    <w:rsid w:val="00E3302B"/>
    <w:rsid w:val="00E348E3"/>
    <w:rsid w:val="00E34A0F"/>
    <w:rsid w:val="00E34C5D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6093"/>
    <w:rsid w:val="00E475C4"/>
    <w:rsid w:val="00E501C3"/>
    <w:rsid w:val="00E50728"/>
    <w:rsid w:val="00E50B9C"/>
    <w:rsid w:val="00E51830"/>
    <w:rsid w:val="00E51C2A"/>
    <w:rsid w:val="00E51E7C"/>
    <w:rsid w:val="00E526BC"/>
    <w:rsid w:val="00E52A74"/>
    <w:rsid w:val="00E533AA"/>
    <w:rsid w:val="00E546D3"/>
    <w:rsid w:val="00E54D65"/>
    <w:rsid w:val="00E56219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25CC"/>
    <w:rsid w:val="00E62C72"/>
    <w:rsid w:val="00E6308E"/>
    <w:rsid w:val="00E6385C"/>
    <w:rsid w:val="00E639CD"/>
    <w:rsid w:val="00E63F04"/>
    <w:rsid w:val="00E648B3"/>
    <w:rsid w:val="00E65DB1"/>
    <w:rsid w:val="00E664B7"/>
    <w:rsid w:val="00E66CE0"/>
    <w:rsid w:val="00E66D95"/>
    <w:rsid w:val="00E672DD"/>
    <w:rsid w:val="00E67615"/>
    <w:rsid w:val="00E677A9"/>
    <w:rsid w:val="00E67A18"/>
    <w:rsid w:val="00E67C23"/>
    <w:rsid w:val="00E710FD"/>
    <w:rsid w:val="00E72FE5"/>
    <w:rsid w:val="00E73E71"/>
    <w:rsid w:val="00E74CB1"/>
    <w:rsid w:val="00E74D42"/>
    <w:rsid w:val="00E75735"/>
    <w:rsid w:val="00E76027"/>
    <w:rsid w:val="00E761EA"/>
    <w:rsid w:val="00E76A5D"/>
    <w:rsid w:val="00E76F92"/>
    <w:rsid w:val="00E80101"/>
    <w:rsid w:val="00E8158A"/>
    <w:rsid w:val="00E83049"/>
    <w:rsid w:val="00E84410"/>
    <w:rsid w:val="00E84A9F"/>
    <w:rsid w:val="00E84C30"/>
    <w:rsid w:val="00E84E5D"/>
    <w:rsid w:val="00E850D2"/>
    <w:rsid w:val="00E856BD"/>
    <w:rsid w:val="00E85E81"/>
    <w:rsid w:val="00E8670A"/>
    <w:rsid w:val="00E86904"/>
    <w:rsid w:val="00E86ADB"/>
    <w:rsid w:val="00E874DF"/>
    <w:rsid w:val="00E90623"/>
    <w:rsid w:val="00E90850"/>
    <w:rsid w:val="00E90FD5"/>
    <w:rsid w:val="00E919D7"/>
    <w:rsid w:val="00E922B0"/>
    <w:rsid w:val="00E9307D"/>
    <w:rsid w:val="00E93B90"/>
    <w:rsid w:val="00E94727"/>
    <w:rsid w:val="00E94EAD"/>
    <w:rsid w:val="00E9534F"/>
    <w:rsid w:val="00E95684"/>
    <w:rsid w:val="00E957FF"/>
    <w:rsid w:val="00E95A57"/>
    <w:rsid w:val="00E9607B"/>
    <w:rsid w:val="00E96C5D"/>
    <w:rsid w:val="00E9746E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4334"/>
    <w:rsid w:val="00EA471A"/>
    <w:rsid w:val="00EA699D"/>
    <w:rsid w:val="00EA7A6E"/>
    <w:rsid w:val="00EA7D83"/>
    <w:rsid w:val="00EB09E4"/>
    <w:rsid w:val="00EB10C3"/>
    <w:rsid w:val="00EB1CEC"/>
    <w:rsid w:val="00EB2DC0"/>
    <w:rsid w:val="00EB303A"/>
    <w:rsid w:val="00EB36B3"/>
    <w:rsid w:val="00EB3820"/>
    <w:rsid w:val="00EB4790"/>
    <w:rsid w:val="00EB58FB"/>
    <w:rsid w:val="00EB5FB8"/>
    <w:rsid w:val="00EB6307"/>
    <w:rsid w:val="00EB6593"/>
    <w:rsid w:val="00EB74A8"/>
    <w:rsid w:val="00EC21D0"/>
    <w:rsid w:val="00EC33C2"/>
    <w:rsid w:val="00EC34B7"/>
    <w:rsid w:val="00EC3B84"/>
    <w:rsid w:val="00EC3CE2"/>
    <w:rsid w:val="00EC3E50"/>
    <w:rsid w:val="00EC4230"/>
    <w:rsid w:val="00EC4455"/>
    <w:rsid w:val="00EC478C"/>
    <w:rsid w:val="00EC47A3"/>
    <w:rsid w:val="00EC47C1"/>
    <w:rsid w:val="00EC5555"/>
    <w:rsid w:val="00EC572D"/>
    <w:rsid w:val="00EC5A1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5F6"/>
    <w:rsid w:val="00ED47E1"/>
    <w:rsid w:val="00ED5D26"/>
    <w:rsid w:val="00ED633C"/>
    <w:rsid w:val="00ED6AE0"/>
    <w:rsid w:val="00ED70D6"/>
    <w:rsid w:val="00ED7B7E"/>
    <w:rsid w:val="00EE05A0"/>
    <w:rsid w:val="00EE08F8"/>
    <w:rsid w:val="00EE0AD0"/>
    <w:rsid w:val="00EE0CA6"/>
    <w:rsid w:val="00EE1628"/>
    <w:rsid w:val="00EE1DF4"/>
    <w:rsid w:val="00EE39DE"/>
    <w:rsid w:val="00EE4045"/>
    <w:rsid w:val="00EE43C9"/>
    <w:rsid w:val="00EE47D2"/>
    <w:rsid w:val="00EE4DF6"/>
    <w:rsid w:val="00EE4F7D"/>
    <w:rsid w:val="00EE57D0"/>
    <w:rsid w:val="00EE767F"/>
    <w:rsid w:val="00EE7F93"/>
    <w:rsid w:val="00EF127C"/>
    <w:rsid w:val="00EF283B"/>
    <w:rsid w:val="00EF2A54"/>
    <w:rsid w:val="00EF2D28"/>
    <w:rsid w:val="00EF3517"/>
    <w:rsid w:val="00EF44D1"/>
    <w:rsid w:val="00EF46BA"/>
    <w:rsid w:val="00EF4AE3"/>
    <w:rsid w:val="00EF5E6E"/>
    <w:rsid w:val="00EF60DF"/>
    <w:rsid w:val="00EF7CB2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6C14"/>
    <w:rsid w:val="00F0700D"/>
    <w:rsid w:val="00F07282"/>
    <w:rsid w:val="00F07615"/>
    <w:rsid w:val="00F077F5"/>
    <w:rsid w:val="00F07A45"/>
    <w:rsid w:val="00F07B8B"/>
    <w:rsid w:val="00F10D40"/>
    <w:rsid w:val="00F1189A"/>
    <w:rsid w:val="00F11C37"/>
    <w:rsid w:val="00F12974"/>
    <w:rsid w:val="00F1316A"/>
    <w:rsid w:val="00F136F3"/>
    <w:rsid w:val="00F13F54"/>
    <w:rsid w:val="00F14015"/>
    <w:rsid w:val="00F1494F"/>
    <w:rsid w:val="00F14B63"/>
    <w:rsid w:val="00F14C9E"/>
    <w:rsid w:val="00F14F5B"/>
    <w:rsid w:val="00F15EF4"/>
    <w:rsid w:val="00F16098"/>
    <w:rsid w:val="00F1639A"/>
    <w:rsid w:val="00F165ED"/>
    <w:rsid w:val="00F17ACE"/>
    <w:rsid w:val="00F20016"/>
    <w:rsid w:val="00F21651"/>
    <w:rsid w:val="00F2253E"/>
    <w:rsid w:val="00F22E45"/>
    <w:rsid w:val="00F23033"/>
    <w:rsid w:val="00F2446D"/>
    <w:rsid w:val="00F24E4B"/>
    <w:rsid w:val="00F2508B"/>
    <w:rsid w:val="00F25D94"/>
    <w:rsid w:val="00F262C6"/>
    <w:rsid w:val="00F267AB"/>
    <w:rsid w:val="00F26AB1"/>
    <w:rsid w:val="00F26F49"/>
    <w:rsid w:val="00F2706B"/>
    <w:rsid w:val="00F276EB"/>
    <w:rsid w:val="00F2796A"/>
    <w:rsid w:val="00F30E8F"/>
    <w:rsid w:val="00F30FD0"/>
    <w:rsid w:val="00F3107B"/>
    <w:rsid w:val="00F3190A"/>
    <w:rsid w:val="00F31FEC"/>
    <w:rsid w:val="00F332C7"/>
    <w:rsid w:val="00F33886"/>
    <w:rsid w:val="00F33907"/>
    <w:rsid w:val="00F34409"/>
    <w:rsid w:val="00F3637A"/>
    <w:rsid w:val="00F36919"/>
    <w:rsid w:val="00F36B27"/>
    <w:rsid w:val="00F37459"/>
    <w:rsid w:val="00F37579"/>
    <w:rsid w:val="00F37872"/>
    <w:rsid w:val="00F37E17"/>
    <w:rsid w:val="00F37EE9"/>
    <w:rsid w:val="00F405AA"/>
    <w:rsid w:val="00F40918"/>
    <w:rsid w:val="00F40C0A"/>
    <w:rsid w:val="00F40C49"/>
    <w:rsid w:val="00F41223"/>
    <w:rsid w:val="00F415F2"/>
    <w:rsid w:val="00F41EAA"/>
    <w:rsid w:val="00F429D0"/>
    <w:rsid w:val="00F4302C"/>
    <w:rsid w:val="00F436BA"/>
    <w:rsid w:val="00F44537"/>
    <w:rsid w:val="00F45671"/>
    <w:rsid w:val="00F46758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5EF"/>
    <w:rsid w:val="00F53DC5"/>
    <w:rsid w:val="00F5463E"/>
    <w:rsid w:val="00F554F9"/>
    <w:rsid w:val="00F55B63"/>
    <w:rsid w:val="00F55C8F"/>
    <w:rsid w:val="00F5731E"/>
    <w:rsid w:val="00F574CA"/>
    <w:rsid w:val="00F575BF"/>
    <w:rsid w:val="00F5766E"/>
    <w:rsid w:val="00F60820"/>
    <w:rsid w:val="00F60C10"/>
    <w:rsid w:val="00F615D4"/>
    <w:rsid w:val="00F635D5"/>
    <w:rsid w:val="00F63B0C"/>
    <w:rsid w:val="00F6407A"/>
    <w:rsid w:val="00F641F5"/>
    <w:rsid w:val="00F65508"/>
    <w:rsid w:val="00F6590A"/>
    <w:rsid w:val="00F65CFB"/>
    <w:rsid w:val="00F665B1"/>
    <w:rsid w:val="00F67073"/>
    <w:rsid w:val="00F670CA"/>
    <w:rsid w:val="00F7018A"/>
    <w:rsid w:val="00F70348"/>
    <w:rsid w:val="00F70EFA"/>
    <w:rsid w:val="00F71279"/>
    <w:rsid w:val="00F7166A"/>
    <w:rsid w:val="00F72075"/>
    <w:rsid w:val="00F727CA"/>
    <w:rsid w:val="00F73B5E"/>
    <w:rsid w:val="00F742B7"/>
    <w:rsid w:val="00F7460E"/>
    <w:rsid w:val="00F74B6D"/>
    <w:rsid w:val="00F7584E"/>
    <w:rsid w:val="00F76D25"/>
    <w:rsid w:val="00F76E75"/>
    <w:rsid w:val="00F805D9"/>
    <w:rsid w:val="00F80C8C"/>
    <w:rsid w:val="00F80FAB"/>
    <w:rsid w:val="00F810BB"/>
    <w:rsid w:val="00F8236C"/>
    <w:rsid w:val="00F8339C"/>
    <w:rsid w:val="00F83504"/>
    <w:rsid w:val="00F83910"/>
    <w:rsid w:val="00F83BA5"/>
    <w:rsid w:val="00F85333"/>
    <w:rsid w:val="00F85615"/>
    <w:rsid w:val="00F85B14"/>
    <w:rsid w:val="00F862D5"/>
    <w:rsid w:val="00F87072"/>
    <w:rsid w:val="00F9000A"/>
    <w:rsid w:val="00F900A8"/>
    <w:rsid w:val="00F9055E"/>
    <w:rsid w:val="00F9245F"/>
    <w:rsid w:val="00F93581"/>
    <w:rsid w:val="00F94337"/>
    <w:rsid w:val="00F94588"/>
    <w:rsid w:val="00F94BEA"/>
    <w:rsid w:val="00F95257"/>
    <w:rsid w:val="00F95E2B"/>
    <w:rsid w:val="00F95FD3"/>
    <w:rsid w:val="00F966D0"/>
    <w:rsid w:val="00F978BE"/>
    <w:rsid w:val="00FA066C"/>
    <w:rsid w:val="00FA0EC7"/>
    <w:rsid w:val="00FA1210"/>
    <w:rsid w:val="00FA29C0"/>
    <w:rsid w:val="00FA33D1"/>
    <w:rsid w:val="00FA370E"/>
    <w:rsid w:val="00FA4395"/>
    <w:rsid w:val="00FA4615"/>
    <w:rsid w:val="00FA5DEB"/>
    <w:rsid w:val="00FA5FF4"/>
    <w:rsid w:val="00FA72EC"/>
    <w:rsid w:val="00FA7B4B"/>
    <w:rsid w:val="00FA7FFE"/>
    <w:rsid w:val="00FB099D"/>
    <w:rsid w:val="00FB18D7"/>
    <w:rsid w:val="00FB2AE1"/>
    <w:rsid w:val="00FB2D95"/>
    <w:rsid w:val="00FB38EE"/>
    <w:rsid w:val="00FB3BF1"/>
    <w:rsid w:val="00FB495D"/>
    <w:rsid w:val="00FB4C85"/>
    <w:rsid w:val="00FB4FBC"/>
    <w:rsid w:val="00FB5561"/>
    <w:rsid w:val="00FB5B6B"/>
    <w:rsid w:val="00FB626A"/>
    <w:rsid w:val="00FB712A"/>
    <w:rsid w:val="00FB75B3"/>
    <w:rsid w:val="00FB7D65"/>
    <w:rsid w:val="00FC007B"/>
    <w:rsid w:val="00FC04EE"/>
    <w:rsid w:val="00FC09E2"/>
    <w:rsid w:val="00FC1502"/>
    <w:rsid w:val="00FC1CD4"/>
    <w:rsid w:val="00FC34F7"/>
    <w:rsid w:val="00FC3F95"/>
    <w:rsid w:val="00FC4CF0"/>
    <w:rsid w:val="00FC5221"/>
    <w:rsid w:val="00FC578B"/>
    <w:rsid w:val="00FC5888"/>
    <w:rsid w:val="00FC679A"/>
    <w:rsid w:val="00FC6F96"/>
    <w:rsid w:val="00FC731D"/>
    <w:rsid w:val="00FC7461"/>
    <w:rsid w:val="00FC7A8C"/>
    <w:rsid w:val="00FD0242"/>
    <w:rsid w:val="00FD0F21"/>
    <w:rsid w:val="00FD2831"/>
    <w:rsid w:val="00FD2A13"/>
    <w:rsid w:val="00FD3691"/>
    <w:rsid w:val="00FD3AC2"/>
    <w:rsid w:val="00FD47B1"/>
    <w:rsid w:val="00FD57B4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3E2B"/>
    <w:rsid w:val="00FE44B7"/>
    <w:rsid w:val="00FE4AA4"/>
    <w:rsid w:val="00FE5561"/>
    <w:rsid w:val="00FE62F9"/>
    <w:rsid w:val="00FE716B"/>
    <w:rsid w:val="00FE73DD"/>
    <w:rsid w:val="00FE7FA1"/>
    <w:rsid w:val="00FF01CE"/>
    <w:rsid w:val="00FF17EE"/>
    <w:rsid w:val="00FF1F68"/>
    <w:rsid w:val="00FF2024"/>
    <w:rsid w:val="00FF21E1"/>
    <w:rsid w:val="00FF246E"/>
    <w:rsid w:val="00FF2B98"/>
    <w:rsid w:val="00FF2D4D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F6F61769-3498-4596-AC75-B4D14E6D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D9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5"/>
      </w:numPr>
    </w:pPr>
  </w:style>
  <w:style w:type="numbering" w:customStyle="1" w:styleId="Style2">
    <w:name w:val="Style2"/>
    <w:uiPriority w:val="99"/>
    <w:rsid w:val="00C728CB"/>
    <w:pPr>
      <w:numPr>
        <w:numId w:val="6"/>
      </w:numPr>
    </w:pPr>
  </w:style>
  <w:style w:type="numbering" w:customStyle="1" w:styleId="Style3">
    <w:name w:val="Style3"/>
    <w:uiPriority w:val="99"/>
    <w:rsid w:val="00C728CB"/>
    <w:pPr>
      <w:numPr>
        <w:numId w:val="7"/>
      </w:numPr>
    </w:pPr>
  </w:style>
  <w:style w:type="numbering" w:customStyle="1" w:styleId="Style4">
    <w:name w:val="Style4"/>
    <w:uiPriority w:val="99"/>
    <w:rsid w:val="00C728CB"/>
    <w:pPr>
      <w:numPr>
        <w:numId w:val="8"/>
      </w:numPr>
    </w:pPr>
  </w:style>
  <w:style w:type="numbering" w:customStyle="1" w:styleId="Style5">
    <w:name w:val="Style5"/>
    <w:uiPriority w:val="99"/>
    <w:rsid w:val="00C728CB"/>
    <w:pPr>
      <w:numPr>
        <w:numId w:val="9"/>
      </w:numPr>
    </w:pPr>
  </w:style>
  <w:style w:type="numbering" w:customStyle="1" w:styleId="Style6">
    <w:name w:val="Style6"/>
    <w:uiPriority w:val="99"/>
    <w:rsid w:val="00C728CB"/>
    <w:pPr>
      <w:numPr>
        <w:numId w:val="10"/>
      </w:numPr>
    </w:pPr>
  </w:style>
  <w:style w:type="numbering" w:customStyle="1" w:styleId="Style7">
    <w:name w:val="Style7"/>
    <w:uiPriority w:val="99"/>
    <w:rsid w:val="00C728CB"/>
    <w:pPr>
      <w:numPr>
        <w:numId w:val="11"/>
      </w:numPr>
    </w:pPr>
  </w:style>
  <w:style w:type="numbering" w:customStyle="1" w:styleId="Style8">
    <w:name w:val="Style8"/>
    <w:uiPriority w:val="99"/>
    <w:rsid w:val="00C728CB"/>
    <w:pPr>
      <w:numPr>
        <w:numId w:val="12"/>
      </w:numPr>
    </w:pPr>
  </w:style>
  <w:style w:type="numbering" w:customStyle="1" w:styleId="Style9">
    <w:name w:val="Style9"/>
    <w:uiPriority w:val="99"/>
    <w:rsid w:val="00C728CB"/>
    <w:pPr>
      <w:numPr>
        <w:numId w:val="13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9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ក្រ០៦1</b:Tag>
    <b:SourceType>Book</b:SourceType>
    <b:Guid>{1508DC44-2359-4A0C-8117-0F62E04F34F2}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RefOrder>4</b:RefOrder>
  </b:Source>
  <b:Source>
    <b:Tag>នាយ០៦</b:Tag>
    <b:SourceType>Book</b:SourceType>
    <b:Guid>{F693D973-A3A1-455F-B40E-0340D67B1E08}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RefOrder>3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10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</b:Sources>
</file>

<file path=customXml/itemProps1.xml><?xml version="1.0" encoding="utf-8"?>
<ds:datastoreItem xmlns:ds="http://schemas.openxmlformats.org/officeDocument/2006/customXml" ds:itemID="{348884D2-3F7C-465F-9961-1916691C3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TTP_Try</dc:creator>
  <cp:lastModifiedBy>Sophak Phorn</cp:lastModifiedBy>
  <cp:revision>3</cp:revision>
  <cp:lastPrinted>2023-09-27T01:01:00Z</cp:lastPrinted>
  <dcterms:created xsi:type="dcterms:W3CDTF">2024-08-23T12:28:00Z</dcterms:created>
  <dcterms:modified xsi:type="dcterms:W3CDTF">2026-08-05T09:13:00Z</dcterms:modified>
</cp:coreProperties>
</file>