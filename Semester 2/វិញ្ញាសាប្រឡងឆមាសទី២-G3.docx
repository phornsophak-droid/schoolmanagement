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AF540" w14:textId="16D696FA" w:rsidR="006418F1" w:rsidRPr="001075CC" w:rsidRDefault="005C4120" w:rsidP="006418F1">
      <w:pPr>
        <w:rPr>
          <w:rFonts w:ascii="Khmer OS Battambang" w:hAnsi="Khmer OS Battambang" w:cs="Khmer OS Battambang"/>
          <w:color w:val="1205BB"/>
          <w:szCs w:val="24"/>
        </w:rPr>
      </w:pPr>
      <w:bookmarkStart w:id="0" w:name="_Toc42185191"/>
      <w:r w:rsidRPr="001075CC">
        <w:rPr>
          <w:rFonts w:ascii="Khmer OS Battambang" w:hAnsi="Khmer OS Battambang" w:cs="Khmer OS Battambang"/>
          <w:noProof/>
          <w:szCs w:val="24"/>
        </w:rPr>
        <mc:AlternateContent>
          <mc:Choice Requires="wpg">
            <w:drawing>
              <wp:anchor distT="0" distB="0" distL="114300" distR="114300" simplePos="0" relativeHeight="251809792" behindDoc="1" locked="0" layoutInCell="1" allowOverlap="1" wp14:anchorId="219ECA85" wp14:editId="6FF6E081">
                <wp:simplePos x="0" y="0"/>
                <wp:positionH relativeFrom="column">
                  <wp:posOffset>-433705</wp:posOffset>
                </wp:positionH>
                <wp:positionV relativeFrom="paragraph">
                  <wp:posOffset>0</wp:posOffset>
                </wp:positionV>
                <wp:extent cx="6818630" cy="2964180"/>
                <wp:effectExtent l="0" t="0" r="0" b="26670"/>
                <wp:wrapTight wrapText="bothSides">
                  <wp:wrapPolygon edited="0">
                    <wp:start x="603" y="0"/>
                    <wp:lineTo x="422" y="13604"/>
                    <wp:lineTo x="181" y="14437"/>
                    <wp:lineTo x="0" y="18602"/>
                    <wp:lineTo x="0" y="20545"/>
                    <wp:lineTo x="1086" y="21656"/>
                    <wp:lineTo x="1328" y="21656"/>
                    <wp:lineTo x="3017" y="21656"/>
                    <wp:lineTo x="3319" y="21656"/>
                    <wp:lineTo x="4345" y="20545"/>
                    <wp:lineTo x="20518" y="19990"/>
                    <wp:lineTo x="20578" y="18046"/>
                    <wp:lineTo x="21121" y="16242"/>
                    <wp:lineTo x="21423" y="13882"/>
                    <wp:lineTo x="21363" y="12632"/>
                    <wp:lineTo x="20880" y="11383"/>
                    <wp:lineTo x="20880" y="0"/>
                    <wp:lineTo x="603" y="0"/>
                  </wp:wrapPolygon>
                </wp:wrapTight>
                <wp:docPr id="135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18630" cy="2964180"/>
                          <a:chOff x="515" y="561"/>
                          <a:chExt cx="10867" cy="4668"/>
                        </a:xfrm>
                      </wpg:grpSpPr>
                      <wps:wsp>
                        <wps:cNvPr id="136" name="Rectangle 136"/>
                        <wps:cNvSpPr>
                          <a:spLocks noChangeArrowheads="1"/>
                        </wps:cNvSpPr>
                        <wps:spPr bwMode="auto">
                          <a:xfrm>
                            <a:off x="730" y="561"/>
                            <a:ext cx="10387" cy="25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1CECA0" w14:textId="12110EED" w:rsidR="00544233" w:rsidRPr="00635ACD" w:rsidRDefault="00544233" w:rsidP="00BD0CEA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</w:rPr>
                              </w:pPr>
                              <w:r>
                                <w:rPr>
                                  <w:rFonts w:ascii="Khmer OS Muol Light" w:hAnsi="Khmer OS Muol Light" w:cs="Khmer OS Muol Light" w:hint="cs"/>
                                  <w:cs/>
                                </w:rPr>
                                <w:t>សាលាបឋមសិក្សា</w:t>
                              </w:r>
                              <w:r w:rsidR="00862744">
                                <w:rPr>
                                  <w:rFonts w:ascii="Khmer OS Muol Light" w:hAnsi="Khmer OS Muol Light" w:cs="Khmer OS Muol Light" w:hint="cs"/>
                                  <w:cs/>
                                </w:rPr>
                                <w:t xml:space="preserve">៖ </w:t>
                              </w:r>
                              <w:r w:rsidR="00862744"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.................................</w:t>
                              </w:r>
                            </w:p>
                            <w:p w14:paraId="47AE864C" w14:textId="13CDBD75" w:rsidR="00544233" w:rsidRPr="00862744" w:rsidRDefault="00B94E6B" w:rsidP="00BD0CEA">
                              <w:pPr>
                                <w:spacing w:after="0" w:line="240" w:lineRule="auto"/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</w:pPr>
                              <w:r w:rsidRPr="00AE54C7"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>ប្រឡងប្រចំាឆមាស៖</w:t>
                              </w:r>
                              <w:r w:rsidR="0099450C"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 xml:space="preserve"> ទី២</w:t>
                              </w:r>
                              <w:r w:rsidR="00544233" w:rsidRPr="00AE54C7">
                                <w:rPr>
                                  <w:rFonts w:ascii="Khmer OS System" w:hAnsi="Khmer OS System" w:cs="Khmer OS System"/>
                                </w:rPr>
                                <w:t xml:space="preserve">   </w:t>
                              </w:r>
                              <w:r w:rsidR="00544233" w:rsidRPr="00862744">
                                <w:rPr>
                                  <w:rFonts w:ascii="Khmer OS System" w:hAnsi="Khmer OS System" w:cs="Khmer OS System"/>
                                  <w:cs/>
                                  <w:lang w:val="en-AU"/>
                                </w:rPr>
                                <w:t>ថ្នាក់ទី</w:t>
                              </w:r>
                              <w:r w:rsidR="00862744" w:rsidRPr="00862744">
                                <w:rPr>
                                  <w:rFonts w:ascii="Khmer OS System" w:hAnsi="Khmer OS System" w:cs="Khmer OS System"/>
                                  <w:cs/>
                                  <w:lang w:val="en-AU"/>
                                </w:rPr>
                                <w:t>៖</w:t>
                              </w:r>
                              <w:r w:rsidR="0099450C">
                                <w:rPr>
                                  <w:rFonts w:ascii="Khmer OS System" w:hAnsi="Khmer OS System" w:cs="Khmer OS System" w:hint="cs"/>
                                  <w:cs/>
                                  <w:lang w:val="en-AU"/>
                                </w:rPr>
                                <w:t>៣</w:t>
                              </w:r>
                              <w:r w:rsidR="00544233" w:rsidRPr="00862744">
                                <w:rPr>
                                  <w:rFonts w:ascii="Khmer OS System" w:hAnsi="Khmer OS System" w:cs="Khmer OS System"/>
                                  <w:cs/>
                                  <w:lang w:val="en-AU"/>
                                </w:rPr>
                                <w:t xml:space="preserve"> សម័យប្រឡ</w:t>
                              </w:r>
                              <w:r w:rsidR="000967A9">
                                <w:rPr>
                                  <w:rFonts w:ascii="Khmer OS System" w:hAnsi="Khmer OS System" w:cs="Khmer OS System" w:hint="cs"/>
                                  <w:cs/>
                                  <w:lang w:val="en-AU"/>
                                </w:rPr>
                                <w:t>ង</w:t>
                              </w:r>
                              <w:r w:rsidR="00862744" w:rsidRPr="00862744">
                                <w:rPr>
                                  <w:rFonts w:ascii="Khmer OS System" w:hAnsi="Khmer OS System" w:cs="Khmer OS System"/>
                                  <w:cs/>
                                  <w:lang w:val="en-AU"/>
                                </w:rPr>
                                <w:t xml:space="preserve">៖ </w:t>
                              </w:r>
                              <w:r w:rsidR="00544233"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..............................</w:t>
                              </w:r>
                            </w:p>
                            <w:p w14:paraId="0D62F917" w14:textId="145B2E47" w:rsidR="00544233" w:rsidRDefault="00544233" w:rsidP="00BD0CEA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  <w:r>
                                <w:rPr>
                                  <w:rFonts w:ascii="Khmer OS Muol Light" w:hAnsi="Khmer OS Muol Light" w:cs="Khmer OS Muol Light" w:hint="cs"/>
                                  <w:cs/>
                                  <w:lang w:val="en-AU"/>
                                </w:rPr>
                                <w:t>ហត្ថលេខាអនុរក្ស</w:t>
                              </w:r>
                            </w:p>
                            <w:p w14:paraId="28FA94EA" w14:textId="77777777" w:rsidR="00544233" w:rsidRDefault="00544233" w:rsidP="00BD0CEA">
                              <w:pPr>
                                <w:spacing w:after="0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  <w:r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  <w:t>-.............................</w:t>
                              </w:r>
                            </w:p>
                            <w:p w14:paraId="302F9945" w14:textId="77777777" w:rsidR="00544233" w:rsidRPr="00635ACD" w:rsidRDefault="00544233" w:rsidP="00BD0CEA">
                              <w:pPr>
                                <w:spacing w:after="0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  <w:r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  <w:t>-.............................</w:t>
                              </w:r>
                            </w:p>
                            <w:p w14:paraId="2D17B1C0" w14:textId="77777777" w:rsidR="00544233" w:rsidRPr="00635ACD" w:rsidRDefault="00544233" w:rsidP="00BD0CEA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Rectangle 137"/>
                        <wps:cNvSpPr>
                          <a:spLocks noChangeArrowheads="1"/>
                        </wps:cNvSpPr>
                        <wps:spPr bwMode="auto">
                          <a:xfrm>
                            <a:off x="8356" y="655"/>
                            <a:ext cx="2761" cy="1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0AE9BF" w14:textId="231894FE" w:rsidR="00544233" w:rsidRPr="00862744" w:rsidRDefault="00544233" w:rsidP="00BD0CEA">
                              <w:pPr>
                                <w:spacing w:after="0" w:line="240" w:lineRule="auto"/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cs/>
                                </w:rPr>
                                <w:t>លេខបន្ទប់</w:t>
                              </w:r>
                              <w:r w:rsidR="00862744"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>៖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</w:rPr>
                                <w:t>.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...................</w:t>
                              </w:r>
                            </w:p>
                            <w:p w14:paraId="1AB5F372" w14:textId="24FA23FA" w:rsidR="00544233" w:rsidRPr="00A13B9F" w:rsidRDefault="00544233" w:rsidP="00BD0CEA">
                              <w:pPr>
                                <w:spacing w:after="0" w:line="240" w:lineRule="auto"/>
                                <w:rPr>
                                  <w:rFonts w:ascii="Khmer OS Muol" w:hAnsi="Khmer OS Muol" w:cs="Khmer OS Muol"/>
                                  <w:lang w:val="en-AU"/>
                                </w:rPr>
                              </w:pPr>
                              <w:r w:rsidRPr="00A13B9F">
                                <w:rPr>
                                  <w:rFonts w:ascii="Khmer OS Muol" w:hAnsi="Khmer OS Muol" w:cs="Khmer OS Muol"/>
                                  <w:cs/>
                                  <w:lang w:val="en-AU"/>
                                </w:rPr>
                                <w:t>លេខតុ</w:t>
                              </w:r>
                              <w:r w:rsidR="00862744">
                                <w:rPr>
                                  <w:rFonts w:ascii="Khmer OS Muol" w:hAnsi="Khmer OS Muol" w:cs="Khmer OS Muol" w:hint="cs"/>
                                  <w:cs/>
                                  <w:lang w:val="en-AU"/>
                                </w:rPr>
                                <w:t>៖</w:t>
                              </w:r>
                              <w:r w:rsidRPr="00A13B9F">
                                <w:rPr>
                                  <w:rFonts w:ascii="Khmer OS Muol" w:hAnsi="Khmer OS Muol" w:cs="Khmer OS Muol"/>
                                  <w:lang w:val="en-AU"/>
                                </w:rPr>
                                <w:t>.......................</w:t>
                              </w:r>
                              <w:r>
                                <w:rPr>
                                  <w:rFonts w:ascii="Khmer OS Muol" w:hAnsi="Khmer OS Muol" w:cs="Khmer OS Muol"/>
                                  <w:lang w:val="en-AU"/>
                                </w:rPr>
                                <w:t>..</w:t>
                              </w:r>
                            </w:p>
                            <w:p w14:paraId="51491296" w14:textId="77777777" w:rsidR="00544233" w:rsidRPr="00635ACD" w:rsidRDefault="00544233" w:rsidP="00BD0CEA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Rectangle 138"/>
                        <wps:cNvSpPr>
                          <a:spLocks noChangeArrowheads="1"/>
                        </wps:cNvSpPr>
                        <wps:spPr bwMode="auto">
                          <a:xfrm>
                            <a:off x="3179" y="1635"/>
                            <a:ext cx="4986" cy="1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5AF658" w14:textId="23193A1E" w:rsidR="00544233" w:rsidRPr="00862744" w:rsidRDefault="00544233" w:rsidP="00BD0CEA">
                              <w:pPr>
                                <w:spacing w:after="0" w:line="240" w:lineRule="auto"/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cs/>
                                </w:rPr>
                                <w:t>នាមត្រកូល និងនាមខ្លួន</w:t>
                              </w:r>
                              <w:r w:rsidR="00862744"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>៖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</w:rPr>
                                <w:t xml:space="preserve"> 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....................................</w:t>
                              </w:r>
                            </w:p>
                            <w:p w14:paraId="6BA97B10" w14:textId="3D85C70B" w:rsidR="00544233" w:rsidRPr="00862744" w:rsidRDefault="00544233" w:rsidP="00BD0CEA">
                              <w:pPr>
                                <w:spacing w:after="0" w:line="240" w:lineRule="auto"/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cs/>
                                </w:rPr>
                                <w:t>ថ្ងៃខែឆ្នាំកំណើត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</w:rPr>
                                <w:t xml:space="preserve"> </w:t>
                              </w:r>
                              <w:r w:rsidR="00862744"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>៖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</w:t>
                              </w:r>
                              <w:r w:rsidR="00862744">
                                <w:rPr>
                                  <w:rFonts w:ascii="Khmer OS System" w:hAnsi="Khmer OS System" w:cs="Khmer OS System" w:hint="cs"/>
                                  <w:cs/>
                                  <w:lang w:val="en-AU"/>
                                </w:rPr>
                                <w:t>..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............................................</w:t>
                              </w:r>
                            </w:p>
                            <w:p w14:paraId="5FE300A2" w14:textId="11D0DA80" w:rsidR="00544233" w:rsidRPr="004A06A3" w:rsidRDefault="00544233" w:rsidP="00BD0CEA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cs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cs/>
                                </w:rPr>
                                <w:t>ហត្ថលេខាបេក្ខជន</w:t>
                              </w:r>
                              <w:r w:rsidR="00862744"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>៖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.............................................</w:t>
                              </w:r>
                              <w:r w:rsidRPr="004A06A3">
                                <w:rPr>
                                  <w:rFonts w:ascii="Khmer OS" w:hAnsi="Khmer OS" w:cs="Khmer OS"/>
                                </w:rPr>
                                <w:t xml:space="preserve"> :</w:t>
                              </w:r>
                              <w:r w:rsidRPr="004A06A3">
                                <w:rPr>
                                  <w:rFonts w:ascii="Khmer OS" w:hAnsi="Khmer OS" w:cs="Khmer OS"/>
                                  <w:lang w:val="en-AU"/>
                                </w:rPr>
                                <w:t>.........................................................</w:t>
                              </w:r>
                            </w:p>
                            <w:p w14:paraId="229C2F61" w14:textId="77777777" w:rsidR="00544233" w:rsidRPr="000649F5" w:rsidRDefault="00544233" w:rsidP="00BD0CEA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b/>
                                  <w:bCs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Rectangle 139"/>
                        <wps:cNvSpPr>
                          <a:spLocks noChangeArrowheads="1"/>
                        </wps:cNvSpPr>
                        <wps:spPr bwMode="auto">
                          <a:xfrm>
                            <a:off x="644" y="3214"/>
                            <a:ext cx="10738" cy="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D25EA0" w14:textId="77777777" w:rsidR="00544233" w:rsidRPr="00862744" w:rsidRDefault="00544233" w:rsidP="00BD0CEA">
                              <w:pPr>
                                <w:pStyle w:val="ListParagraph"/>
                                <w:numPr>
                                  <w:ilvl w:val="0"/>
                                  <w:numId w:val="38"/>
                                </w:numPr>
                                <w:spacing w:after="0" w:line="240" w:lineRule="auto"/>
                                <w:ind w:left="270" w:hanging="180"/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cs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cs/>
                                  <w:lang w:val="en-AU"/>
                                </w:rPr>
                                <w:t>បេក្ខជនមិនត្រូវធ្វើសញ្ញាសម្គាល់អ្វីមួយនៅលើសន្លឹកប្រឡងឡើយ។សន្លឹកប្រឡងណាដែលមានសញ្ញាសម្គាល់នឹងត្រូវបានពិន្ទុសូន្យ។</w:t>
                              </w:r>
                            </w:p>
                            <w:p w14:paraId="0D84F76B" w14:textId="77777777" w:rsidR="00544233" w:rsidRPr="00B64460" w:rsidRDefault="00544233" w:rsidP="00BD0CEA">
                              <w:pPr>
                                <w:spacing w:after="0" w:line="240" w:lineRule="auto"/>
                                <w:ind w:left="270"/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</w:pPr>
                              <w:r w:rsidRPr="00B64460"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  <w:t>.............................................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" name="Rectangle 140"/>
                        <wps:cNvSpPr>
                          <a:spLocks noChangeArrowheads="1"/>
                        </wps:cNvSpPr>
                        <wps:spPr bwMode="auto">
                          <a:xfrm>
                            <a:off x="8165" y="2600"/>
                            <a:ext cx="2563" cy="5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1148ECD" w14:textId="77777777" w:rsidR="00544233" w:rsidRPr="00862744" w:rsidRDefault="00544233" w:rsidP="00BD0CEA">
                              <w:pPr>
                                <w:spacing w:after="0" w:line="240" w:lineRule="auto"/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cs/>
                                </w:rPr>
                                <w:t>អក្សរសម្ងាត់</w:t>
                              </w:r>
                            </w:p>
                            <w:p w14:paraId="4CB71A86" w14:textId="77777777" w:rsidR="00544233" w:rsidRPr="00635ACD" w:rsidRDefault="00544233" w:rsidP="00BD0CEA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Rectangle 141"/>
                        <wps:cNvSpPr>
                          <a:spLocks noChangeArrowheads="1"/>
                        </wps:cNvSpPr>
                        <wps:spPr bwMode="auto">
                          <a:xfrm>
                            <a:off x="8165" y="4296"/>
                            <a:ext cx="2564" cy="553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7816E88" w14:textId="77777777" w:rsidR="00544233" w:rsidRPr="00862744" w:rsidRDefault="00544233" w:rsidP="00BD0CEA">
                              <w:pPr>
                                <w:spacing w:after="0" w:line="240" w:lineRule="auto"/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cs/>
                                </w:rPr>
                                <w:t>អក្សរសម្ងាត់</w:t>
                              </w:r>
                            </w:p>
                            <w:p w14:paraId="2B7A27CE" w14:textId="77777777" w:rsidR="00544233" w:rsidRPr="00635ACD" w:rsidRDefault="00544233" w:rsidP="00BD0CEA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Oval 35"/>
                        <wps:cNvSpPr>
                          <a:spLocks noChangeArrowheads="1"/>
                        </wps:cNvSpPr>
                        <wps:spPr bwMode="auto">
                          <a:xfrm>
                            <a:off x="515" y="4210"/>
                            <a:ext cx="2190" cy="101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" name="Rectangle 143"/>
                        <wps:cNvSpPr>
                          <a:spLocks noChangeArrowheads="1"/>
                        </wps:cNvSpPr>
                        <wps:spPr bwMode="auto">
                          <a:xfrm>
                            <a:off x="515" y="3627"/>
                            <a:ext cx="10723" cy="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55DFDB" w14:textId="77777777" w:rsidR="00544233" w:rsidRPr="00A85045" w:rsidRDefault="00544233" w:rsidP="00BD0CEA">
                              <w:pPr>
                                <w:tabs>
                                  <w:tab w:val="left" w:pos="851"/>
                                  <w:tab w:val="left" w:pos="1560"/>
                                </w:tabs>
                                <w:ind w:left="284"/>
                                <w:rPr>
                                  <w:rFonts w:ascii="Khmer OS" w:hAnsi="Khmer OS" w:cs="Khmer OS"/>
                                </w:rPr>
                              </w:pPr>
                              <w:r w:rsidRPr="00A85045">
                                <w:rPr>
                                  <w:rFonts w:ascii="Khmer OS" w:hAnsi="Khmer OS" w:cs="Khmer OS"/>
                                </w:rPr>
                                <w:sym w:font="Wingdings 2" w:char="F026"/>
                              </w:r>
                              <w:r w:rsidRPr="00A85045">
                                <w:rPr>
                                  <w:rFonts w:ascii="Khmer OS" w:hAnsi="Khmer OS" w:cs="Khmer OS"/>
                                </w:rPr>
                                <w:t>……………………………………………………………………………………………………………………………</w:t>
                              </w:r>
                              <w:r w:rsidRPr="00084B58">
                                <w:rPr>
                                  <w:rFonts w:ascii="Khmer OS" w:hAnsi="Khmer OS" w:cs="Khmer OS"/>
                                </w:rPr>
                                <w:t>……………</w:t>
                              </w:r>
                            </w:p>
                            <w:p w14:paraId="61799C1D" w14:textId="77777777" w:rsidR="00544233" w:rsidRPr="00B64460" w:rsidRDefault="00544233" w:rsidP="00BD0CEA">
                              <w:pPr>
                                <w:spacing w:after="0" w:line="240" w:lineRule="auto"/>
                                <w:ind w:left="270"/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Rectangle 145"/>
                        <wps:cNvSpPr>
                          <a:spLocks noChangeArrowheads="1"/>
                        </wps:cNvSpPr>
                        <wps:spPr bwMode="auto">
                          <a:xfrm>
                            <a:off x="875" y="4343"/>
                            <a:ext cx="7290" cy="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1CDBA4" w14:textId="43CCAC36" w:rsidR="00544233" w:rsidRPr="00862744" w:rsidRDefault="00544233" w:rsidP="00BD0CEA">
                              <w:pPr>
                                <w:tabs>
                                  <w:tab w:val="left" w:pos="851"/>
                                  <w:tab w:val="left" w:pos="1110"/>
                                  <w:tab w:val="left" w:pos="1560"/>
                                </w:tabs>
                                <w:spacing w:after="0" w:line="240" w:lineRule="auto"/>
                                <w:ind w:left="284"/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</w:pPr>
                              <w:r>
                                <w:rPr>
                                  <w:rFonts w:ascii="Khmer OS" w:hAnsi="Khmer OS" w:cs="Khmer OS"/>
                                </w:rPr>
                                <w:t xml:space="preserve">                            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b/>
                                  <w:bCs/>
                                  <w:cs/>
                                </w:rPr>
                                <w:t xml:space="preserve">វិញ្ញាសា 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:</w:t>
                              </w:r>
                              <w:r w:rsidR="0099450C">
                                <w:rPr>
                                  <w:rFonts w:ascii="Khmer OS System" w:hAnsi="Khmer OS System" w:cs="Khmer OS System" w:hint="cs"/>
                                  <w:cs/>
                                  <w:lang w:val="en-AU"/>
                                </w:rPr>
                                <w:t>គណិតវិទ្យា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 xml:space="preserve">  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cs/>
                                  <w:lang w:val="en-AU"/>
                                </w:rPr>
                                <w:t xml:space="preserve">រយៈពេល </w:t>
                              </w:r>
                              <w:r w:rsidR="0099450C">
                                <w:rPr>
                                  <w:rFonts w:ascii="Khmer OS System" w:hAnsi="Khmer OS System" w:cs="Khmer OS System" w:hint="cs"/>
                                  <w:cs/>
                                  <w:lang w:val="en-AU"/>
                                </w:rPr>
                                <w:t>៤០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cs/>
                                  <w:lang w:val="en-AU"/>
                                </w:rPr>
                                <w:t>នាទី</w:t>
                              </w:r>
                            </w:p>
                            <w:p w14:paraId="2F22E21E" w14:textId="77777777" w:rsidR="00544233" w:rsidRPr="00B64460" w:rsidRDefault="00544233" w:rsidP="00BD0CEA">
                              <w:pPr>
                                <w:spacing w:after="0" w:line="240" w:lineRule="auto"/>
                                <w:ind w:left="270"/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9ECA85" id="Group 20" o:spid="_x0000_s1026" style="position:absolute;margin-left:-34.15pt;margin-top:0;width:536.9pt;height:233.4pt;z-index:-251506688" coordorigin="515,561" coordsize="10867,4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">
                <v:rect id="Rectangle 136" o:spid="_x0000_s1027" style="position:absolute;left:730;top:561;width:10387;height:2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" filled="f" stroked="f">
                  <v:textbox>
                    <w:txbxContent>
                      <w:p w14:paraId="431CECA0" w14:textId="12110EED" w:rsidR="00544233" w:rsidRPr="00635ACD" w:rsidRDefault="00544233" w:rsidP="00BD0CEA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</w:rPr>
                        </w:pPr>
                        <w:r>
                          <w:rPr>
                            <w:rFonts w:ascii="Khmer OS Muol Light" w:hAnsi="Khmer OS Muol Light" w:cs="Khmer OS Muol Light" w:hint="cs"/>
                            <w:cs/>
                          </w:rPr>
                          <w:t>សាលាបឋមសិក្សា</w:t>
                        </w:r>
                        <w:r w:rsidR="00862744">
                          <w:rPr>
                            <w:rFonts w:ascii="Khmer OS Muol Light" w:hAnsi="Khmer OS Muol Light" w:cs="Khmer OS Muol Light" w:hint="cs"/>
                            <w:cs/>
                          </w:rPr>
                          <w:t xml:space="preserve">៖ </w:t>
                        </w:r>
                        <w:r w:rsidR="00862744"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.................................</w:t>
                        </w:r>
                      </w:p>
                      <w:p w14:paraId="47AE864C" w14:textId="13CDBD75" w:rsidR="00544233" w:rsidRPr="00862744" w:rsidRDefault="00B94E6B" w:rsidP="00BD0CEA">
                        <w:pPr>
                          <w:spacing w:after="0" w:line="240" w:lineRule="auto"/>
                          <w:rPr>
                            <w:rFonts w:ascii="Khmer OS System" w:hAnsi="Khmer OS System" w:cs="Khmer OS System"/>
                            <w:lang w:val="en-AU"/>
                          </w:rPr>
                        </w:pPr>
                        <w:r w:rsidRPr="00AE54C7">
                          <w:rPr>
                            <w:rFonts w:ascii="Khmer OS System" w:hAnsi="Khmer OS System" w:cs="Khmer OS System" w:hint="cs"/>
                            <w:cs/>
                          </w:rPr>
                          <w:t>ប្រឡងប្រចំាឆមាស៖</w:t>
                        </w:r>
                        <w:r w:rsidR="0099450C">
                          <w:rPr>
                            <w:rFonts w:ascii="Khmer OS System" w:hAnsi="Khmer OS System" w:cs="Khmer OS System" w:hint="cs"/>
                            <w:cs/>
                          </w:rPr>
                          <w:t xml:space="preserve"> ទី២</w:t>
                        </w:r>
                        <w:r w:rsidR="00544233" w:rsidRPr="00AE54C7">
                          <w:rPr>
                            <w:rFonts w:ascii="Khmer OS System" w:hAnsi="Khmer OS System" w:cs="Khmer OS System"/>
                          </w:rPr>
                          <w:t xml:space="preserve">   </w:t>
                        </w:r>
                        <w:r w:rsidR="00544233" w:rsidRPr="00862744">
                          <w:rPr>
                            <w:rFonts w:ascii="Khmer OS System" w:hAnsi="Khmer OS System" w:cs="Khmer OS System"/>
                            <w:cs/>
                            <w:lang w:val="en-AU"/>
                          </w:rPr>
                          <w:t>ថ្នាក់ទី</w:t>
                        </w:r>
                        <w:r w:rsidR="00862744" w:rsidRPr="00862744">
                          <w:rPr>
                            <w:rFonts w:ascii="Khmer OS System" w:hAnsi="Khmer OS System" w:cs="Khmer OS System"/>
                            <w:cs/>
                            <w:lang w:val="en-AU"/>
                          </w:rPr>
                          <w:t>៖</w:t>
                        </w:r>
                        <w:r w:rsidR="0099450C">
                          <w:rPr>
                            <w:rFonts w:ascii="Khmer OS System" w:hAnsi="Khmer OS System" w:cs="Khmer OS System" w:hint="cs"/>
                            <w:cs/>
                            <w:lang w:val="en-AU"/>
                          </w:rPr>
                          <w:t>៣</w:t>
                        </w:r>
                        <w:r w:rsidR="00544233" w:rsidRPr="00862744">
                          <w:rPr>
                            <w:rFonts w:ascii="Khmer OS System" w:hAnsi="Khmer OS System" w:cs="Khmer OS System"/>
                            <w:cs/>
                            <w:lang w:val="en-AU"/>
                          </w:rPr>
                          <w:t xml:space="preserve"> សម័យប្រឡ</w:t>
                        </w:r>
                        <w:r w:rsidR="000967A9">
                          <w:rPr>
                            <w:rFonts w:ascii="Khmer OS System" w:hAnsi="Khmer OS System" w:cs="Khmer OS System" w:hint="cs"/>
                            <w:cs/>
                            <w:lang w:val="en-AU"/>
                          </w:rPr>
                          <w:t>ង</w:t>
                        </w:r>
                        <w:r w:rsidR="00862744" w:rsidRPr="00862744">
                          <w:rPr>
                            <w:rFonts w:ascii="Khmer OS System" w:hAnsi="Khmer OS System" w:cs="Khmer OS System"/>
                            <w:cs/>
                            <w:lang w:val="en-AU"/>
                          </w:rPr>
                          <w:t xml:space="preserve">៖ </w:t>
                        </w:r>
                        <w:r w:rsidR="00544233"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..............................</w:t>
                        </w:r>
                      </w:p>
                      <w:p w14:paraId="0D62F917" w14:textId="145B2E47" w:rsidR="00544233" w:rsidRDefault="00544233" w:rsidP="00BD0CEA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  <w:r>
                          <w:rPr>
                            <w:rFonts w:ascii="Khmer OS Muol Light" w:hAnsi="Khmer OS Muol Light" w:cs="Khmer OS Muol Light" w:hint="cs"/>
                            <w:cs/>
                            <w:lang w:val="en-AU"/>
                          </w:rPr>
                          <w:t>ហត្ថលេខាអនុរក្ស</w:t>
                        </w:r>
                      </w:p>
                      <w:p w14:paraId="28FA94EA" w14:textId="77777777" w:rsidR="00544233" w:rsidRDefault="00544233" w:rsidP="00BD0CEA">
                        <w:pPr>
                          <w:spacing w:after="0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  <w:r>
                          <w:rPr>
                            <w:rFonts w:ascii="Khmer OS Muol Light" w:hAnsi="Khmer OS Muol Light" w:cs="Khmer OS Muol Light"/>
                            <w:lang w:val="en-AU"/>
                          </w:rPr>
                          <w:t>-.............................</w:t>
                        </w:r>
                      </w:p>
                      <w:p w14:paraId="302F9945" w14:textId="77777777" w:rsidR="00544233" w:rsidRPr="00635ACD" w:rsidRDefault="00544233" w:rsidP="00BD0CEA">
                        <w:pPr>
                          <w:spacing w:after="0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  <w:r>
                          <w:rPr>
                            <w:rFonts w:ascii="Khmer OS Muol Light" w:hAnsi="Khmer OS Muol Light" w:cs="Khmer OS Muol Light"/>
                            <w:lang w:val="en-AU"/>
                          </w:rPr>
                          <w:t>-.............................</w:t>
                        </w:r>
                      </w:p>
                      <w:p w14:paraId="2D17B1C0" w14:textId="77777777" w:rsidR="00544233" w:rsidRPr="00635ACD" w:rsidRDefault="00544233" w:rsidP="00BD0CEA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137" o:spid="_x0000_s1028" style="position:absolute;left:8356;top:655;width:2761;height:1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" filled="f" stroked="f">
                  <v:textbox>
                    <w:txbxContent>
                      <w:p w14:paraId="010AE9BF" w14:textId="231894FE" w:rsidR="00544233" w:rsidRPr="00862744" w:rsidRDefault="00544233" w:rsidP="00BD0CEA">
                        <w:pPr>
                          <w:spacing w:after="0" w:line="240" w:lineRule="auto"/>
                          <w:rPr>
                            <w:rFonts w:ascii="Khmer OS System" w:hAnsi="Khmer OS System" w:cs="Khmer OS System"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cs/>
                          </w:rPr>
                          <w:t>លេខបន្ទប់</w:t>
                        </w:r>
                        <w:r w:rsidR="00862744">
                          <w:rPr>
                            <w:rFonts w:ascii="Khmer OS System" w:hAnsi="Khmer OS System" w:cs="Khmer OS System" w:hint="cs"/>
                            <w:cs/>
                          </w:rPr>
                          <w:t>៖</w:t>
                        </w:r>
                        <w:r w:rsidRPr="00862744">
                          <w:rPr>
                            <w:rFonts w:ascii="Khmer OS System" w:hAnsi="Khmer OS System" w:cs="Khmer OS System"/>
                          </w:rPr>
                          <w:t>.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...................</w:t>
                        </w:r>
                      </w:p>
                      <w:p w14:paraId="1AB5F372" w14:textId="24FA23FA" w:rsidR="00544233" w:rsidRPr="00A13B9F" w:rsidRDefault="00544233" w:rsidP="00BD0CEA">
                        <w:pPr>
                          <w:spacing w:after="0" w:line="240" w:lineRule="auto"/>
                          <w:rPr>
                            <w:rFonts w:ascii="Khmer OS Muol" w:hAnsi="Khmer OS Muol" w:cs="Khmer OS Muol"/>
                            <w:lang w:val="en-AU"/>
                          </w:rPr>
                        </w:pPr>
                        <w:r w:rsidRPr="00A13B9F">
                          <w:rPr>
                            <w:rFonts w:ascii="Khmer OS Muol" w:hAnsi="Khmer OS Muol" w:cs="Khmer OS Muol"/>
                            <w:cs/>
                            <w:lang w:val="en-AU"/>
                          </w:rPr>
                          <w:t>លេខតុ</w:t>
                        </w:r>
                        <w:r w:rsidR="00862744">
                          <w:rPr>
                            <w:rFonts w:ascii="Khmer OS Muol" w:hAnsi="Khmer OS Muol" w:cs="Khmer OS Muol" w:hint="cs"/>
                            <w:cs/>
                            <w:lang w:val="en-AU"/>
                          </w:rPr>
                          <w:t>៖</w:t>
                        </w:r>
                        <w:r w:rsidRPr="00A13B9F">
                          <w:rPr>
                            <w:rFonts w:ascii="Khmer OS Muol" w:hAnsi="Khmer OS Muol" w:cs="Khmer OS Muol"/>
                            <w:lang w:val="en-AU"/>
                          </w:rPr>
                          <w:t>.......................</w:t>
                        </w:r>
                        <w:r>
                          <w:rPr>
                            <w:rFonts w:ascii="Khmer OS Muol" w:hAnsi="Khmer OS Muol" w:cs="Khmer OS Muol"/>
                            <w:lang w:val="en-AU"/>
                          </w:rPr>
                          <w:t>..</w:t>
                        </w:r>
                      </w:p>
                      <w:p w14:paraId="51491296" w14:textId="77777777" w:rsidR="00544233" w:rsidRPr="00635ACD" w:rsidRDefault="00544233" w:rsidP="00BD0CEA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138" o:spid="_x0000_s1029" style="position:absolute;left:3179;top:1635;width:4986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" filled="f" stroked="f">
                  <v:textbox>
                    <w:txbxContent>
                      <w:p w14:paraId="7B5AF658" w14:textId="23193A1E" w:rsidR="00544233" w:rsidRPr="00862744" w:rsidRDefault="00544233" w:rsidP="00BD0CEA">
                        <w:pPr>
                          <w:spacing w:after="0" w:line="240" w:lineRule="auto"/>
                          <w:rPr>
                            <w:rFonts w:ascii="Khmer OS System" w:hAnsi="Khmer OS System" w:cs="Khmer OS System"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cs/>
                          </w:rPr>
                          <w:t>នាមត្រកូល និងនាមខ្លួន</w:t>
                        </w:r>
                        <w:r w:rsidR="00862744">
                          <w:rPr>
                            <w:rFonts w:ascii="Khmer OS System" w:hAnsi="Khmer OS System" w:cs="Khmer OS System" w:hint="cs"/>
                            <w:cs/>
                          </w:rPr>
                          <w:t>៖</w:t>
                        </w:r>
                        <w:r w:rsidRPr="00862744">
                          <w:rPr>
                            <w:rFonts w:ascii="Khmer OS System" w:hAnsi="Khmer OS System" w:cs="Khmer OS System"/>
                          </w:rPr>
                          <w:t xml:space="preserve"> 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....................................</w:t>
                        </w:r>
                      </w:p>
                      <w:p w14:paraId="6BA97B10" w14:textId="3D85C70B" w:rsidR="00544233" w:rsidRPr="00862744" w:rsidRDefault="00544233" w:rsidP="00BD0CEA">
                        <w:pPr>
                          <w:spacing w:after="0" w:line="240" w:lineRule="auto"/>
                          <w:rPr>
                            <w:rFonts w:ascii="Khmer OS System" w:hAnsi="Khmer OS System" w:cs="Khmer OS System"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cs/>
                          </w:rPr>
                          <w:t>ថ្ងៃខែឆ្នាំកំណើត</w:t>
                        </w:r>
                        <w:r w:rsidRPr="00862744">
                          <w:rPr>
                            <w:rFonts w:ascii="Khmer OS System" w:hAnsi="Khmer OS System" w:cs="Khmer OS System"/>
                          </w:rPr>
                          <w:t xml:space="preserve"> </w:t>
                        </w:r>
                        <w:r w:rsidR="00862744">
                          <w:rPr>
                            <w:rFonts w:ascii="Khmer OS System" w:hAnsi="Khmer OS System" w:cs="Khmer OS System" w:hint="cs"/>
                            <w:cs/>
                          </w:rPr>
                          <w:t>៖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</w:t>
                        </w:r>
                        <w:r w:rsidR="00862744">
                          <w:rPr>
                            <w:rFonts w:ascii="Khmer OS System" w:hAnsi="Khmer OS System" w:cs="Khmer OS System" w:hint="cs"/>
                            <w:cs/>
                            <w:lang w:val="en-AU"/>
                          </w:rPr>
                          <w:t>..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............................................</w:t>
                        </w:r>
                      </w:p>
                      <w:p w14:paraId="5FE300A2" w14:textId="11D0DA80" w:rsidR="00544233" w:rsidRPr="004A06A3" w:rsidRDefault="00544233" w:rsidP="00BD0CEA">
                        <w:pPr>
                          <w:spacing w:after="0" w:line="240" w:lineRule="auto"/>
                          <w:rPr>
                            <w:rFonts w:ascii="Khmer OS" w:hAnsi="Khmer OS" w:cs="Khmer OS"/>
                            <w:cs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cs/>
                          </w:rPr>
                          <w:t>ហត្ថលេខាបេក្ខជន</w:t>
                        </w:r>
                        <w:r w:rsidR="00862744">
                          <w:rPr>
                            <w:rFonts w:ascii="Khmer OS System" w:hAnsi="Khmer OS System" w:cs="Khmer OS System" w:hint="cs"/>
                            <w:cs/>
                          </w:rPr>
                          <w:t>៖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.............................................</w:t>
                        </w:r>
                        <w:r w:rsidRPr="004A06A3">
                          <w:rPr>
                            <w:rFonts w:ascii="Khmer OS" w:hAnsi="Khmer OS" w:cs="Khmer OS"/>
                          </w:rPr>
                          <w:t xml:space="preserve"> :</w:t>
                        </w:r>
                        <w:r w:rsidRPr="004A06A3">
                          <w:rPr>
                            <w:rFonts w:ascii="Khmer OS" w:hAnsi="Khmer OS" w:cs="Khmer OS"/>
                            <w:lang w:val="en-AU"/>
                          </w:rPr>
                          <w:t>.........................................................</w:t>
                        </w:r>
                      </w:p>
                      <w:p w14:paraId="229C2F61" w14:textId="77777777" w:rsidR="00544233" w:rsidRPr="000649F5" w:rsidRDefault="00544233" w:rsidP="00BD0CEA">
                        <w:pPr>
                          <w:spacing w:after="0" w:line="240" w:lineRule="auto"/>
                          <w:rPr>
                            <w:rFonts w:ascii="Khmer OS" w:hAnsi="Khmer OS" w:cs="Khmer OS"/>
                            <w:b/>
                            <w:bCs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139" o:spid="_x0000_s1030" style="position:absolute;left:644;top:3214;width:10738;height: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" filled="f" stroked="f">
                  <v:textbox>
                    <w:txbxContent>
                      <w:p w14:paraId="5CD25EA0" w14:textId="77777777" w:rsidR="00544233" w:rsidRPr="00862744" w:rsidRDefault="00544233" w:rsidP="00BD0CEA">
                        <w:pPr>
                          <w:pStyle w:val="ListParagraph"/>
                          <w:numPr>
                            <w:ilvl w:val="0"/>
                            <w:numId w:val="38"/>
                          </w:numPr>
                          <w:spacing w:after="0" w:line="240" w:lineRule="auto"/>
                          <w:ind w:left="270" w:hanging="180"/>
                          <w:rPr>
                            <w:rFonts w:ascii="Khmer OS System" w:hAnsi="Khmer OS System" w:cs="Khmer OS System"/>
                            <w:sz w:val="18"/>
                            <w:szCs w:val="18"/>
                            <w:cs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sz w:val="18"/>
                            <w:szCs w:val="18"/>
                            <w:cs/>
                            <w:lang w:val="en-AU"/>
                          </w:rPr>
                          <w:t>បេក្ខជនមិនត្រូវធ្វើសញ្ញាសម្គាល់អ្វីមួយនៅលើសន្លឹកប្រឡងឡើយ។សន្លឹកប្រឡងណាដែលមានសញ្ញាសម្គាល់នឹងត្រូវបានពិន្ទុសូន្យ។</w:t>
                        </w:r>
                      </w:p>
                      <w:p w14:paraId="0D84F76B" w14:textId="77777777" w:rsidR="00544233" w:rsidRPr="00B64460" w:rsidRDefault="00544233" w:rsidP="00BD0CEA">
                        <w:pPr>
                          <w:spacing w:after="0" w:line="240" w:lineRule="auto"/>
                          <w:ind w:left="270"/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</w:pPr>
                        <w:r w:rsidRPr="00B64460"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  <w:t>.............................................</w:t>
                        </w:r>
                      </w:p>
                    </w:txbxContent>
                  </v:textbox>
                </v:rect>
                <v:rect id="Rectangle 140" o:spid="_x0000_s1031" style="position:absolute;left:8165;top:2600;width:2563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" filled="f" strokeweight="1.5pt">
                  <v:textbox>
                    <w:txbxContent>
                      <w:p w14:paraId="41148ECD" w14:textId="77777777" w:rsidR="00544233" w:rsidRPr="00862744" w:rsidRDefault="00544233" w:rsidP="00BD0CEA">
                        <w:pPr>
                          <w:spacing w:after="0" w:line="240" w:lineRule="auto"/>
                          <w:rPr>
                            <w:rFonts w:ascii="Khmer OS System" w:hAnsi="Khmer OS System" w:cs="Khmer OS System"/>
                            <w:sz w:val="18"/>
                            <w:szCs w:val="18"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sz w:val="18"/>
                            <w:szCs w:val="18"/>
                            <w:cs/>
                          </w:rPr>
                          <w:t>អក្សរសម្ងាត់</w:t>
                        </w:r>
                      </w:p>
                      <w:p w14:paraId="4CB71A86" w14:textId="77777777" w:rsidR="00544233" w:rsidRPr="00635ACD" w:rsidRDefault="00544233" w:rsidP="00BD0CEA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141" o:spid="_x0000_s1032" style="position:absolute;left:8165;top:4296;width:2564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" filled="f" strokeweight="1.5pt">
                  <v:textbox>
                    <w:txbxContent>
                      <w:p w14:paraId="27816E88" w14:textId="77777777" w:rsidR="00544233" w:rsidRPr="00862744" w:rsidRDefault="00544233" w:rsidP="00BD0CEA">
                        <w:pPr>
                          <w:spacing w:after="0" w:line="240" w:lineRule="auto"/>
                          <w:rPr>
                            <w:rFonts w:ascii="Khmer OS System" w:hAnsi="Khmer OS System" w:cs="Khmer OS System"/>
                            <w:sz w:val="18"/>
                            <w:szCs w:val="18"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sz w:val="18"/>
                            <w:szCs w:val="18"/>
                            <w:cs/>
                          </w:rPr>
                          <w:t>អក្សរសម្ងាត់</w:t>
                        </w:r>
                      </w:p>
                      <w:p w14:paraId="2B7A27CE" w14:textId="77777777" w:rsidR="00544233" w:rsidRPr="00635ACD" w:rsidRDefault="00544233" w:rsidP="00BD0CEA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</w:p>
                    </w:txbxContent>
                  </v:textbox>
                </v:rect>
                <v:oval id="Oval 35" o:spid="_x0000_s1033" style="position:absolute;left:515;top:4210;width:2190;height:1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"/>
                <v:rect id="Rectangle 143" o:spid="_x0000_s1034" style="position:absolute;left:515;top:3627;width:10723;height: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" filled="f" stroked="f">
                  <v:textbox>
                    <w:txbxContent>
                      <w:p w14:paraId="0855DFDB" w14:textId="77777777" w:rsidR="00544233" w:rsidRPr="00A85045" w:rsidRDefault="00544233" w:rsidP="00BD0CEA">
                        <w:pPr>
                          <w:tabs>
                            <w:tab w:val="left" w:pos="851"/>
                            <w:tab w:val="left" w:pos="1560"/>
                          </w:tabs>
                          <w:ind w:left="284"/>
                          <w:rPr>
                            <w:rFonts w:ascii="Khmer OS" w:hAnsi="Khmer OS" w:cs="Khmer OS"/>
                          </w:rPr>
                        </w:pPr>
                        <w:r w:rsidRPr="00A85045">
                          <w:rPr>
                            <w:rFonts w:ascii="Khmer OS" w:hAnsi="Khmer OS" w:cs="Khmer OS"/>
                          </w:rPr>
                          <w:sym w:font="Wingdings 2" w:char="F026"/>
                        </w:r>
                        <w:r w:rsidRPr="00A85045">
                          <w:rPr>
                            <w:rFonts w:ascii="Khmer OS" w:hAnsi="Khmer OS" w:cs="Khmer OS"/>
                          </w:rPr>
                          <w:t>……………………………………………………………………………………………………………………………</w:t>
                        </w:r>
                        <w:r w:rsidRPr="00084B58">
                          <w:rPr>
                            <w:rFonts w:ascii="Khmer OS" w:hAnsi="Khmer OS" w:cs="Khmer OS"/>
                          </w:rPr>
                          <w:t>……………</w:t>
                        </w:r>
                      </w:p>
                      <w:p w14:paraId="61799C1D" w14:textId="77777777" w:rsidR="00544233" w:rsidRPr="00B64460" w:rsidRDefault="00544233" w:rsidP="00BD0CEA">
                        <w:pPr>
                          <w:spacing w:after="0" w:line="240" w:lineRule="auto"/>
                          <w:ind w:left="270"/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145" o:spid="_x0000_s1035" style="position:absolute;left:875;top:4343;width:7290;height: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" filled="f" stroked="f">
                  <v:textbox>
                    <w:txbxContent>
                      <w:p w14:paraId="351CDBA4" w14:textId="43CCAC36" w:rsidR="00544233" w:rsidRPr="00862744" w:rsidRDefault="00544233" w:rsidP="00BD0CEA">
                        <w:pPr>
                          <w:tabs>
                            <w:tab w:val="left" w:pos="851"/>
                            <w:tab w:val="left" w:pos="1110"/>
                            <w:tab w:val="left" w:pos="1560"/>
                          </w:tabs>
                          <w:spacing w:after="0" w:line="240" w:lineRule="auto"/>
                          <w:ind w:left="284"/>
                          <w:rPr>
                            <w:rFonts w:ascii="Khmer OS System" w:hAnsi="Khmer OS System" w:cs="Khmer OS System"/>
                            <w:lang w:val="en-AU"/>
                          </w:rPr>
                        </w:pPr>
                        <w:r>
                          <w:rPr>
                            <w:rFonts w:ascii="Khmer OS" w:hAnsi="Khmer OS" w:cs="Khmer OS"/>
                          </w:rPr>
                          <w:t xml:space="preserve">                            </w:t>
                        </w:r>
                        <w:r w:rsidRPr="00862744">
                          <w:rPr>
                            <w:rFonts w:ascii="Khmer OS System" w:hAnsi="Khmer OS System" w:cs="Khmer OS System"/>
                            <w:b/>
                            <w:bCs/>
                            <w:cs/>
                          </w:rPr>
                          <w:t xml:space="preserve">វិញ្ញាសា 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:</w:t>
                        </w:r>
                        <w:r w:rsidR="0099450C">
                          <w:rPr>
                            <w:rFonts w:ascii="Khmer OS System" w:hAnsi="Khmer OS System" w:cs="Khmer OS System" w:hint="cs"/>
                            <w:cs/>
                            <w:lang w:val="en-AU"/>
                          </w:rPr>
                          <w:t>គណិតវិទ្យា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 xml:space="preserve">  </w:t>
                        </w:r>
                        <w:r w:rsidRPr="00862744">
                          <w:rPr>
                            <w:rFonts w:ascii="Khmer OS System" w:hAnsi="Khmer OS System" w:cs="Khmer OS System"/>
                            <w:cs/>
                            <w:lang w:val="en-AU"/>
                          </w:rPr>
                          <w:t xml:space="preserve">រយៈពេល </w:t>
                        </w:r>
                        <w:r w:rsidR="0099450C">
                          <w:rPr>
                            <w:rFonts w:ascii="Khmer OS System" w:hAnsi="Khmer OS System" w:cs="Khmer OS System" w:hint="cs"/>
                            <w:cs/>
                            <w:lang w:val="en-AU"/>
                          </w:rPr>
                          <w:t>៤០</w:t>
                        </w:r>
                        <w:r w:rsidRPr="00862744">
                          <w:rPr>
                            <w:rFonts w:ascii="Khmer OS System" w:hAnsi="Khmer OS System" w:cs="Khmer OS System"/>
                            <w:cs/>
                            <w:lang w:val="en-AU"/>
                          </w:rPr>
                          <w:t>នាទី</w:t>
                        </w:r>
                      </w:p>
                      <w:p w14:paraId="2F22E21E" w14:textId="77777777" w:rsidR="00544233" w:rsidRPr="00B64460" w:rsidRDefault="00544233" w:rsidP="00BD0CEA">
                        <w:pPr>
                          <w:spacing w:after="0" w:line="240" w:lineRule="auto"/>
                          <w:ind w:left="270"/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</w:pPr>
                      </w:p>
                    </w:txbxContent>
                  </v:textbox>
                </v:rect>
                <w10:wrap type="tight"/>
              </v:group>
            </w:pict>
          </mc:Fallback>
        </mc:AlternateContent>
      </w:r>
    </w:p>
    <w:p w14:paraId="22BD46D7" w14:textId="694CCE37" w:rsidR="00F50D74" w:rsidRPr="001075CC" w:rsidRDefault="00F50D74" w:rsidP="00F50D74">
      <w:pPr>
        <w:pStyle w:val="ListParagraph"/>
        <w:numPr>
          <w:ilvl w:val="0"/>
          <w:numId w:val="36"/>
        </w:numPr>
        <w:spacing w:after="0" w:line="276" w:lineRule="auto"/>
        <w:ind w:left="284" w:hanging="284"/>
        <w:contextualSpacing w:val="0"/>
        <w:jc w:val="both"/>
        <w:rPr>
          <w:rFonts w:ascii="Khmer OS Battambang" w:hAnsi="Khmer OS Battambang" w:cs="Khmer OS Battambang"/>
          <w:szCs w:val="22"/>
          <w:lang w:val="ca-ES"/>
        </w:rPr>
      </w:pPr>
      <w:bookmarkStart w:id="1" w:name="_Toc36448936"/>
      <w:bookmarkStart w:id="2" w:name="_Toc37760080"/>
      <w:bookmarkEnd w:id="0"/>
      <w:r w:rsidRPr="001075CC">
        <w:rPr>
          <w:rFonts w:ascii="Khmer OS Battambang" w:hAnsi="Khmer OS Battambang" w:cs="Khmer OS Battambang"/>
          <w:szCs w:val="22"/>
          <w:cs/>
          <w:lang w:val="ca-ES"/>
        </w:rPr>
        <w:t>ពហុជ្រើសរើស</w:t>
      </w:r>
    </w:p>
    <w:p w14:paraId="07B74D0C" w14:textId="5D3C4484" w:rsidR="0099450C" w:rsidRPr="001075CC" w:rsidRDefault="0099450C" w:rsidP="002C2616">
      <w:pPr>
        <w:spacing w:after="0" w:line="276" w:lineRule="auto"/>
        <w:ind w:firstLine="284"/>
        <w:rPr>
          <w:rFonts w:ascii="Khmer OS Battambang" w:hAnsi="Khmer OS Battambang" w:cs="Khmer OS Battambang"/>
          <w:szCs w:val="24"/>
          <w:cs/>
        </w:rPr>
      </w:pPr>
      <w:r w:rsidRPr="001075CC">
        <w:rPr>
          <w:rFonts w:ascii="Khmer OS Battambang" w:hAnsi="Khmer OS Battambang" w:cs="Khmer OS Battambang" w:hint="cs"/>
          <w:szCs w:val="24"/>
          <w:cs/>
        </w:rPr>
        <w:t>១.</w:t>
      </w:r>
      <w:r w:rsidRPr="001075CC">
        <w:rPr>
          <w:rFonts w:ascii="Khmer OS Battambang" w:hAnsi="Khmer OS Battambang" w:cs="Khmer OS Battambang"/>
          <w:szCs w:val="24"/>
        </w:rPr>
        <w:t xml:space="preserve"> </w:t>
      </w:r>
      <w:r w:rsidRPr="001075CC">
        <w:rPr>
          <w:rFonts w:ascii="Khmer OS Battambang" w:hAnsi="Khmer OS Battambang" w:cs="Khmer OS Battambang" w:hint="cs"/>
          <w:szCs w:val="24"/>
          <w:cs/>
        </w:rPr>
        <w:t>ចូរ</w:t>
      </w:r>
      <w:r w:rsidR="003C6C89" w:rsidRPr="001075CC">
        <w:rPr>
          <w:rFonts w:ascii="Khmer OS Battambang" w:hAnsi="Khmer OS Battambang" w:cs="Khmer OS Battambang" w:hint="cs"/>
          <w:szCs w:val="24"/>
          <w:cs/>
        </w:rPr>
        <w:t>គូស</w:t>
      </w:r>
      <w:r w:rsidRPr="001075CC">
        <w:rPr>
          <w:rFonts w:ascii="Khmer OS Battambang" w:hAnsi="Khmer OS Battambang" w:cs="Khmer OS Battambang" w:hint="cs"/>
          <w:szCs w:val="24"/>
          <w:cs/>
        </w:rPr>
        <w:t xml:space="preserve">សញ្ញា </w:t>
      </w:r>
      <w:r w:rsidRPr="001075CC">
        <w:rPr>
          <w:rFonts w:ascii="Khmer OS Battambang" w:hAnsi="Khmer OS Battambang" w:cs="Khmer OS Battambang"/>
          <w:szCs w:val="24"/>
        </w:rPr>
        <w:sym w:font="Wingdings 2" w:char="F050"/>
      </w:r>
      <w:r w:rsidRPr="001075CC">
        <w:rPr>
          <w:rFonts w:ascii="Khmer OS Battambang" w:hAnsi="Khmer OS Battambang" w:cs="Khmer OS Battambang" w:hint="cs"/>
          <w:szCs w:val="24"/>
          <w:cs/>
        </w:rPr>
        <w:t xml:space="preserve"> ក</w:t>
      </w:r>
      <w:r w:rsidR="00B424EE" w:rsidRPr="001075CC">
        <w:rPr>
          <w:rFonts w:ascii="Khmer OS Battambang" w:hAnsi="Khmer OS Battambang" w:cs="Khmer OS Battambang" w:hint="cs"/>
          <w:szCs w:val="24"/>
          <w:cs/>
        </w:rPr>
        <w:t>្នុ</w:t>
      </w:r>
      <w:r w:rsidRPr="001075CC">
        <w:rPr>
          <w:rFonts w:ascii="Khmer OS Battambang" w:hAnsi="Khmer OS Battambang" w:cs="Khmer OS Battambang" w:hint="cs"/>
          <w:szCs w:val="24"/>
          <w:cs/>
        </w:rPr>
        <w:t xml:space="preserve">ងប្រអប់ចម្លើយត្រឹមត្រូវពីប្រភាគតូចជាងឯកតា </w:t>
      </w:r>
      <w:r w:rsidRPr="001075CC">
        <w:rPr>
          <w:rFonts w:ascii="Khmer OS Battambang" w:hAnsi="Khmer OS Battambang" w:cs="Khmer OS Battambang"/>
          <w:szCs w:val="24"/>
        </w:rPr>
        <w:t xml:space="preserve"> (0.5</w:t>
      </w:r>
      <w:r w:rsidRPr="001075CC">
        <w:rPr>
          <w:rFonts w:ascii="Khmer OS Battambang" w:hAnsi="Khmer OS Battambang" w:cs="Khmer OS Battambang" w:hint="cs"/>
          <w:szCs w:val="24"/>
          <w:cs/>
        </w:rPr>
        <w:t>ពិន្ទុ)</w:t>
      </w:r>
    </w:p>
    <w:p w14:paraId="6AF8A7F5" w14:textId="696CA866" w:rsidR="0099450C" w:rsidRPr="001075CC" w:rsidRDefault="0099450C" w:rsidP="004320C0">
      <w:pPr>
        <w:spacing w:after="0" w:line="240" w:lineRule="auto"/>
        <w:ind w:firstLine="1022"/>
        <w:rPr>
          <w:rFonts w:ascii="Khmer OS Battambang" w:hAnsi="Khmer OS Battambang" w:cs="Khmer OS Battambang"/>
          <w:szCs w:val="24"/>
        </w:rPr>
      </w:pPr>
      <w:r w:rsidRPr="001075CC">
        <w:rPr>
          <w:rFonts w:ascii="Khmer OS Battambang" w:hAnsi="Khmer OS Battambang" w:cs="Khmer OS Battambang" w:hint="cs"/>
          <w:szCs w:val="24"/>
          <w:cs/>
        </w:rPr>
        <w:t>ក.</w:t>
      </w:r>
      <w:r w:rsidRPr="001075CC">
        <w:rPr>
          <w:rFonts w:ascii="Khmer OS Battambang" w:hAnsi="Khmer OS Battambang" w:cs="Khmer OS Battambang" w:hint="cs"/>
          <w:szCs w:val="36"/>
        </w:rPr>
        <w:t xml:space="preserve"> </w:t>
      </w:r>
      <w:r w:rsidRPr="001075CC">
        <w:rPr>
          <w:rFonts w:ascii="Khmer OS Battambang" w:hAnsi="Khmer OS Battambang" w:cs="Khmer OS Battambang" w:hint="cs"/>
          <w:szCs w:val="36"/>
        </w:rPr>
        <w:sym w:font="Wingdings" w:char="F0A8"/>
      </w:r>
      <w:r w:rsidRPr="001075CC">
        <w:rPr>
          <w:rFonts w:ascii="Khmer OS Battambang" w:hAnsi="Khmer OS Battambang" w:cs="Khmer OS Battambang" w:hint="cs"/>
          <w:szCs w:val="24"/>
          <w:cs/>
        </w:rPr>
        <w:t xml:space="preserve">  </w:t>
      </w:r>
      <m:oMath>
        <m:f>
          <m:fPr>
            <m:ctrlPr>
              <w:rPr>
                <w:rFonts w:ascii="Khmer OS Battambang" w:hAnsi="Khmer OS Battambang" w:cs="Khmer OS Battambang"/>
                <w:i/>
                <w:szCs w:val="32"/>
              </w:rPr>
            </m:ctrlPr>
          </m:fPr>
          <m:num>
            <m:r>
              <w:rPr>
                <w:rFonts w:ascii="Khmer OS Battambang" w:hAnsi="Khmer OS Battambang" w:cs="Khmer OS Battambang"/>
                <w:szCs w:val="32"/>
              </w:rPr>
              <m:t>2</m:t>
            </m:r>
          </m:num>
          <m:den>
            <m:r>
              <w:rPr>
                <w:rFonts w:ascii="Khmer OS Battambang" w:hAnsi="Khmer OS Battambang" w:cs="Khmer OS Battambang"/>
                <w:szCs w:val="32"/>
              </w:rPr>
              <m:t>6</m:t>
            </m:r>
          </m:den>
        </m:f>
      </m:oMath>
    </w:p>
    <w:p w14:paraId="60504B80" w14:textId="0AABE43C" w:rsidR="0099450C" w:rsidRPr="001075CC" w:rsidRDefault="0099450C" w:rsidP="004320C0">
      <w:pPr>
        <w:spacing w:after="0" w:line="240" w:lineRule="auto"/>
        <w:ind w:firstLine="1022"/>
        <w:rPr>
          <w:rFonts w:ascii="Khmer OS Battambang" w:hAnsi="Khmer OS Battambang" w:cs="Khmer OS Battambang"/>
          <w:szCs w:val="24"/>
        </w:rPr>
      </w:pPr>
      <w:r w:rsidRPr="001075CC">
        <w:rPr>
          <w:rFonts w:ascii="Khmer OS Battambang" w:hAnsi="Khmer OS Battambang" w:cs="Khmer OS Battambang" w:hint="cs"/>
          <w:szCs w:val="24"/>
          <w:cs/>
        </w:rPr>
        <w:t>ខ</w:t>
      </w:r>
      <w:r w:rsidRPr="001075CC">
        <w:rPr>
          <w:rFonts w:ascii="Khmer OS Battambang" w:hAnsi="Khmer OS Battambang" w:cs="Khmer OS Battambang"/>
          <w:szCs w:val="24"/>
        </w:rPr>
        <w:t xml:space="preserve">.  </w:t>
      </w:r>
      <w:r w:rsidRPr="001075CC">
        <w:rPr>
          <w:rFonts w:ascii="Khmer OS Battambang" w:hAnsi="Khmer OS Battambang" w:cs="Khmer OS Battambang" w:hint="cs"/>
          <w:szCs w:val="36"/>
        </w:rPr>
        <w:sym w:font="Wingdings" w:char="F0A8"/>
      </w:r>
      <w:r w:rsidRPr="001075CC">
        <w:rPr>
          <w:rFonts w:ascii="Khmer OS Battambang" w:hAnsi="Khmer OS Battambang" w:cs="Khmer OS Battambang" w:hint="cs"/>
          <w:szCs w:val="24"/>
          <w:cs/>
        </w:rPr>
        <w:t xml:space="preserve">  </w:t>
      </w:r>
      <m:oMath>
        <m:f>
          <m:fPr>
            <m:ctrlPr>
              <w:rPr>
                <w:rFonts w:ascii="Khmer OS Battambang" w:hAnsi="Khmer OS Battambang" w:cs="Khmer OS Battambang"/>
                <w:i/>
                <w:szCs w:val="32"/>
              </w:rPr>
            </m:ctrlPr>
          </m:fPr>
          <m:num>
            <m:r>
              <w:rPr>
                <w:rFonts w:ascii="Khmer OS Battambang" w:hAnsi="Khmer OS Battambang" w:cs="Khmer OS Battambang"/>
                <w:szCs w:val="32"/>
              </w:rPr>
              <m:t>8</m:t>
            </m:r>
          </m:num>
          <m:den>
            <m:r>
              <w:rPr>
                <w:rFonts w:ascii="Khmer OS Battambang" w:hAnsi="Khmer OS Battambang" w:cs="Khmer OS Battambang"/>
                <w:szCs w:val="32"/>
              </w:rPr>
              <m:t>4</m:t>
            </m:r>
          </m:den>
        </m:f>
      </m:oMath>
    </w:p>
    <w:p w14:paraId="036D641E" w14:textId="77777777" w:rsidR="0099450C" w:rsidRPr="001075CC" w:rsidRDefault="0099450C" w:rsidP="004320C0">
      <w:pPr>
        <w:spacing w:after="0" w:line="240" w:lineRule="auto"/>
        <w:ind w:firstLine="1022"/>
        <w:rPr>
          <w:rFonts w:ascii="Khmer OS Battambang" w:hAnsi="Khmer OS Battambang" w:cs="Khmer OS Battambang"/>
          <w:szCs w:val="24"/>
        </w:rPr>
      </w:pPr>
      <w:r w:rsidRPr="001075CC">
        <w:rPr>
          <w:rFonts w:ascii="Khmer OS Battambang" w:hAnsi="Khmer OS Battambang" w:cs="Khmer OS Battambang" w:hint="cs"/>
          <w:szCs w:val="24"/>
          <w:cs/>
        </w:rPr>
        <w:t>គ</w:t>
      </w:r>
      <w:r w:rsidRPr="001075CC">
        <w:rPr>
          <w:rFonts w:ascii="Khmer OS Battambang" w:hAnsi="Khmer OS Battambang" w:cs="Khmer OS Battambang"/>
          <w:szCs w:val="24"/>
        </w:rPr>
        <w:t xml:space="preserve">.  </w:t>
      </w:r>
      <w:r w:rsidRPr="001075CC">
        <w:rPr>
          <w:rFonts w:ascii="Khmer OS Battambang" w:hAnsi="Khmer OS Battambang" w:cs="Khmer OS Battambang" w:hint="cs"/>
          <w:szCs w:val="36"/>
        </w:rPr>
        <w:sym w:font="Wingdings" w:char="F0A8"/>
      </w:r>
      <w:r w:rsidRPr="001075CC">
        <w:rPr>
          <w:rFonts w:ascii="Khmer OS Battambang" w:hAnsi="Khmer OS Battambang" w:cs="Khmer OS Battambang" w:hint="cs"/>
          <w:szCs w:val="24"/>
          <w:cs/>
        </w:rPr>
        <w:t xml:space="preserve">  </w:t>
      </w:r>
      <m:oMath>
        <m:f>
          <m:fPr>
            <m:ctrlPr>
              <w:rPr>
                <w:rFonts w:ascii="Khmer OS Battambang" w:hAnsi="Khmer OS Battambang" w:cs="Khmer OS Battambang"/>
                <w:i/>
                <w:szCs w:val="32"/>
              </w:rPr>
            </m:ctrlPr>
          </m:fPr>
          <m:num>
            <m:r>
              <w:rPr>
                <w:rFonts w:ascii="Khmer OS Battambang" w:hAnsi="Khmer OS Battambang" w:cs="Khmer OS Battambang"/>
                <w:szCs w:val="32"/>
              </w:rPr>
              <m:t>5</m:t>
            </m:r>
          </m:num>
          <m:den>
            <m:r>
              <w:rPr>
                <w:rFonts w:ascii="Khmer OS Battambang" w:hAnsi="Khmer OS Battambang" w:cs="Khmer OS Battambang"/>
                <w:szCs w:val="32"/>
              </w:rPr>
              <m:t>5</m:t>
            </m:r>
          </m:den>
        </m:f>
      </m:oMath>
    </w:p>
    <w:p w14:paraId="18325BF6" w14:textId="4378A7E2" w:rsidR="002C1E7B" w:rsidRPr="001075CC" w:rsidRDefault="0099450C" w:rsidP="004320C0">
      <w:pPr>
        <w:spacing w:after="0" w:line="240" w:lineRule="auto"/>
        <w:ind w:left="302" w:firstLine="720"/>
        <w:rPr>
          <w:rFonts w:ascii="Khmer OS Battambang" w:hAnsi="Khmer OS Battambang" w:cs="Khmer OS Battambang"/>
          <w:color w:val="FF0000"/>
          <w:szCs w:val="24"/>
        </w:rPr>
      </w:pPr>
      <w:r w:rsidRPr="001075CC">
        <w:rPr>
          <w:rFonts w:ascii="Khmer OS Battambang" w:hAnsi="Khmer OS Battambang" w:cs="Khmer OS Battambang" w:hint="cs"/>
          <w:szCs w:val="24"/>
          <w:cs/>
        </w:rPr>
        <w:t xml:space="preserve">ឃ. </w:t>
      </w:r>
      <w:r w:rsidRPr="001075CC">
        <w:rPr>
          <w:rFonts w:ascii="Khmer OS Battambang" w:hAnsi="Khmer OS Battambang" w:cs="Khmer OS Battambang" w:hint="cs"/>
          <w:szCs w:val="36"/>
        </w:rPr>
        <w:sym w:font="Wingdings" w:char="F0A8"/>
      </w:r>
      <w:r w:rsidRPr="001075CC">
        <w:rPr>
          <w:rFonts w:ascii="Khmer OS Battambang" w:hAnsi="Khmer OS Battambang" w:cs="Khmer OS Battambang"/>
          <w:szCs w:val="36"/>
        </w:rPr>
        <w:t xml:space="preserve"> </w:t>
      </w:r>
      <m:oMath>
        <m:f>
          <m:fPr>
            <m:ctrlPr>
              <w:rPr>
                <w:rFonts w:ascii="Khmer OS Battambang" w:hAnsi="Khmer OS Battambang" w:cs="Khmer OS Battambang"/>
                <w:i/>
                <w:szCs w:val="32"/>
              </w:rPr>
            </m:ctrlPr>
          </m:fPr>
          <m:num>
            <m:r>
              <w:rPr>
                <w:rFonts w:ascii="Khmer OS Battambang" w:hAnsi="Khmer OS Battambang" w:cs="Khmer OS Battambang"/>
                <w:szCs w:val="32"/>
              </w:rPr>
              <m:t>4</m:t>
            </m:r>
          </m:num>
          <m:den>
            <m:r>
              <w:rPr>
                <w:rFonts w:ascii="Khmer OS Battambang" w:hAnsi="Khmer OS Battambang" w:cs="Khmer OS Battambang"/>
                <w:szCs w:val="32"/>
              </w:rPr>
              <m:t>2</m:t>
            </m:r>
          </m:den>
        </m:f>
      </m:oMath>
    </w:p>
    <w:p w14:paraId="68B9F1F3" w14:textId="3F372C03" w:rsidR="00F74BA6" w:rsidRPr="001075CC" w:rsidRDefault="00F74BA6" w:rsidP="00B63828">
      <w:pPr>
        <w:spacing w:after="0" w:line="276" w:lineRule="auto"/>
        <w:ind w:firstLine="284"/>
        <w:rPr>
          <w:rFonts w:ascii="Khmer OS Battambang" w:hAnsi="Khmer OS Battambang" w:cs="Khmer OS Battambang"/>
          <w:i/>
          <w:szCs w:val="24"/>
          <w:cs/>
        </w:rPr>
      </w:pPr>
      <w:r w:rsidRPr="001075CC">
        <w:rPr>
          <w:rFonts w:ascii="Khmer OS Battambang" w:hAnsi="Khmer OS Battambang" w:cs="Khmer OS Battambang" w:hint="cs"/>
          <w:szCs w:val="24"/>
          <w:cs/>
        </w:rPr>
        <w:t>២.ចូរគូសសញ្ញា</w:t>
      </w:r>
      <w:r w:rsidRPr="001075CC">
        <w:rPr>
          <w:rFonts w:ascii="Khmer OS Battambang" w:hAnsi="Khmer OS Battambang" w:cs="Khmer OS Battambang" w:hint="cs"/>
          <w:szCs w:val="24"/>
        </w:rPr>
        <w:sym w:font="Wingdings 2" w:char="F050"/>
      </w:r>
      <w:r w:rsidRPr="001075CC">
        <w:rPr>
          <w:rFonts w:ascii="Khmer OS Battambang" w:hAnsi="Khmer OS Battambang" w:cs="Khmer OS Battambang" w:hint="cs"/>
          <w:szCs w:val="24"/>
          <w:cs/>
        </w:rPr>
        <w:t xml:space="preserve">ក្នុងប្រអប់ចម្លើយត្រឹមត្រូវខាងក្រោម ប្រៀបធៀបប្រភាគ </w:t>
      </w:r>
      <m:oMath>
        <m:f>
          <m:fPr>
            <m:ctrlPr>
              <w:rPr>
                <w:rFonts w:ascii="Khmer OS Battambang" w:hAnsi="Khmer OS Battambang" w:cs="Khmer OS Battambang"/>
                <w:i/>
                <w:szCs w:val="40"/>
              </w:rPr>
            </m:ctrlPr>
          </m:fPr>
          <m:num>
            <m:r>
              <w:rPr>
                <w:rFonts w:ascii="Khmer OS Battambang" w:hAnsi="Khmer OS Battambang" w:cs="Khmer OS Battambang"/>
                <w:szCs w:val="40"/>
              </w:rPr>
              <m:t>5</m:t>
            </m:r>
          </m:num>
          <m:den>
            <m:r>
              <w:rPr>
                <w:rFonts w:ascii="Khmer OS Battambang" w:hAnsi="Khmer OS Battambang" w:cs="Khmer OS Battambang"/>
                <w:szCs w:val="40"/>
              </w:rPr>
              <m:t>8</m:t>
            </m:r>
          </m:den>
        </m:f>
        <m:r>
          <w:rPr>
            <w:rFonts w:ascii="Khmer OS Battambang" w:hAnsi="Khmer OS Battambang" w:cs="Khmer OS Battambang"/>
            <w:szCs w:val="40"/>
          </w:rPr>
          <m:t xml:space="preserve"> </m:t>
        </m:r>
      </m:oMath>
      <w:r w:rsidR="00281B1B" w:rsidRPr="001075CC">
        <w:rPr>
          <w:rFonts w:ascii="Khmer OS Battambang" w:hAnsi="Khmer OS Battambang" w:cs="Khmer OS Battambang" w:hint="cs"/>
          <w:szCs w:val="24"/>
          <w:cs/>
        </w:rPr>
        <w:t>និង</w:t>
      </w:r>
      <m:oMath>
        <m:f>
          <m:fPr>
            <m:ctrlPr>
              <w:rPr>
                <w:rFonts w:ascii="Khmer OS Battambang" w:hAnsi="Khmer OS Battambang" w:cs="Khmer OS Battambang"/>
                <w:i/>
                <w:szCs w:val="40"/>
              </w:rPr>
            </m:ctrlPr>
          </m:fPr>
          <m:num>
            <m:r>
              <w:rPr>
                <w:rFonts w:ascii="Khmer OS Battambang" w:hAnsi="Khmer OS Battambang" w:cs="Khmer OS Battambang"/>
                <w:szCs w:val="40"/>
              </w:rPr>
              <m:t>6</m:t>
            </m:r>
          </m:num>
          <m:den>
            <m:r>
              <w:rPr>
                <w:rFonts w:ascii="Khmer OS Battambang" w:hAnsi="Khmer OS Battambang" w:cs="Khmer OS Battambang"/>
                <w:szCs w:val="40"/>
              </w:rPr>
              <m:t>8</m:t>
            </m:r>
          </m:den>
        </m:f>
        <m:r>
          <w:rPr>
            <w:rFonts w:ascii="Khmer OS Battambang" w:hAnsi="Khmer OS Battambang" w:cs="Khmer OS Battambang"/>
            <w:szCs w:val="40"/>
          </w:rPr>
          <m:t xml:space="preserve"> </m:t>
        </m:r>
      </m:oMath>
      <w:r w:rsidR="00281B1B" w:rsidRPr="001075CC">
        <w:rPr>
          <w:rFonts w:ascii="Khmer OS Battambang" w:hAnsi="Khmer OS Battambang" w:cs="Khmer OS Battambang" w:hint="cs"/>
          <w:szCs w:val="24"/>
          <w:cs/>
        </w:rPr>
        <w:t xml:space="preserve"> </w:t>
      </w:r>
      <w:r w:rsidRPr="001075CC">
        <w:rPr>
          <w:rFonts w:ascii="Khmer OS Battambang" w:hAnsi="Khmer OS Battambang" w:cs="Khmer OS Battambang" w:hint="cs"/>
          <w:szCs w:val="24"/>
          <w:cs/>
        </w:rPr>
        <w:t xml:space="preserve">ប្រើសញ្ញា </w:t>
      </w:r>
      <w:r w:rsidR="00131A94" w:rsidRPr="001075CC">
        <w:rPr>
          <w:rFonts w:ascii="Khmer OS Battambang" w:hAnsi="Khmer OS Battambang" w:cs="Khmer OS Battambang" w:hint="cs"/>
          <w:szCs w:val="24"/>
          <w:cs/>
        </w:rPr>
        <w:t xml:space="preserve">        </w:t>
      </w:r>
      <w:r w:rsidRPr="001075CC">
        <w:rPr>
          <w:rFonts w:ascii="Khmer OS Battambang" w:hAnsi="Khmer OS Battambang" w:cs="Khmer OS Battambang" w:hint="cs"/>
          <w:szCs w:val="24"/>
          <w:cs/>
        </w:rPr>
        <w:t>(</w:t>
      </w:r>
      <m:oMath>
        <m:r>
          <w:rPr>
            <w:rFonts w:ascii="Khmer OS Battambang" w:hAnsi="Khmer OS Battambang" w:cs="Khmer OS Battambang"/>
            <w:szCs w:val="24"/>
          </w:rPr>
          <m:t>&lt;; &gt;;=</m:t>
        </m:r>
      </m:oMath>
      <w:r w:rsidRPr="001075CC">
        <w:rPr>
          <w:rFonts w:ascii="Khmer OS Battambang" w:hAnsi="Khmer OS Battambang" w:cs="Khmer OS Battambang" w:hint="cs"/>
          <w:szCs w:val="24"/>
          <w:cs/>
        </w:rPr>
        <w:t>)</w:t>
      </w:r>
      <w:r w:rsidRPr="001075CC">
        <w:rPr>
          <w:rFonts w:ascii="Khmer OS Battambang" w:hAnsi="Khmer OS Battambang" w:cs="Khmer OS Battambang" w:hint="cs"/>
          <w:cs/>
        </w:rPr>
        <w:t>៖</w:t>
      </w:r>
      <w:r w:rsidRPr="001075CC">
        <w:rPr>
          <w:rFonts w:ascii="Khmer OS Battambang" w:hAnsi="Khmer OS Battambang" w:cs="Khmer OS Battambang"/>
        </w:rPr>
        <w:t xml:space="preserve">   (0.5</w:t>
      </w:r>
      <w:r w:rsidRPr="001075CC">
        <w:rPr>
          <w:rFonts w:ascii="Khmer OS Battambang" w:hAnsi="Khmer OS Battambang" w:cs="Khmer OS Battambang" w:hint="cs"/>
          <w:cs/>
        </w:rPr>
        <w:t>ពិន្ទុ)</w:t>
      </w:r>
      <w:r w:rsidR="002C2616" w:rsidRPr="001075CC">
        <w:rPr>
          <w:rFonts w:ascii="Khmer OS Battambang" w:hAnsi="Khmer OS Battambang" w:cs="Khmer OS Battambang"/>
          <w:i/>
          <w:szCs w:val="40"/>
        </w:rPr>
        <w:t xml:space="preserve"> </w:t>
      </w:r>
    </w:p>
    <w:p w14:paraId="4083EC2A" w14:textId="1B316CB3" w:rsidR="00F74BA6" w:rsidRPr="001075CC" w:rsidRDefault="00F74BA6" w:rsidP="004320C0">
      <w:pPr>
        <w:spacing w:after="0" w:line="360" w:lineRule="auto"/>
        <w:ind w:firstLine="1022"/>
        <w:rPr>
          <w:rFonts w:ascii="Khmer OS Battambang" w:hAnsi="Khmer OS Battambang" w:cs="Khmer OS Battambang"/>
          <w:szCs w:val="24"/>
        </w:rPr>
      </w:pPr>
      <w:r w:rsidRPr="001075CC">
        <w:rPr>
          <w:rFonts w:ascii="Khmer OS Battambang" w:hAnsi="Khmer OS Battambang" w:cs="Khmer OS Battambang" w:hint="cs"/>
          <w:noProof/>
          <w:szCs w:val="24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7E76DA62" wp14:editId="432147A6">
                <wp:simplePos x="0" y="0"/>
                <wp:positionH relativeFrom="column">
                  <wp:posOffset>1279208</wp:posOffset>
                </wp:positionH>
                <wp:positionV relativeFrom="paragraph">
                  <wp:posOffset>61913</wp:posOffset>
                </wp:positionV>
                <wp:extent cx="280987" cy="257175"/>
                <wp:effectExtent l="0" t="0" r="24130" b="2857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87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6270EA" w14:textId="77777777" w:rsidR="00F74BA6" w:rsidRDefault="00F74BA6" w:rsidP="00F74BA6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76DA6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36" type="#_x0000_t202" style="position:absolute;left:0;text-align:left;margin-left:100.75pt;margin-top:4.9pt;width:22.1pt;height:20.2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" fillcolor="white [3201]" strokeweight=".5pt">
                <v:textbox>
                  <w:txbxContent>
                    <w:p w14:paraId="006270EA" w14:textId="77777777" w:rsidR="00F74BA6" w:rsidRDefault="00F74BA6" w:rsidP="00F74BA6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1075CC">
        <w:rPr>
          <w:rFonts w:ascii="Khmer OS Battambang" w:hAnsi="Khmer OS Battambang" w:cs="Khmer OS Battambang" w:hint="cs"/>
          <w:szCs w:val="24"/>
          <w:cs/>
        </w:rPr>
        <w:t>ក.</w:t>
      </w:r>
      <w:r w:rsidRPr="001075CC">
        <w:rPr>
          <w:rFonts w:ascii="Khmer OS Battambang" w:hAnsi="Khmer OS Battambang" w:cs="Khmer OS Battambang" w:hint="cs"/>
          <w:szCs w:val="36"/>
        </w:rPr>
        <w:t xml:space="preserve"> </w:t>
      </w:r>
      <w:r w:rsidRPr="001075CC">
        <w:rPr>
          <w:rFonts w:ascii="Khmer OS Battambang" w:hAnsi="Khmer OS Battambang" w:cs="Khmer OS Battambang" w:hint="cs"/>
          <w:szCs w:val="36"/>
        </w:rPr>
        <w:sym w:font="Wingdings" w:char="F0A8"/>
      </w:r>
      <w:r w:rsidRPr="001075CC">
        <w:rPr>
          <w:rFonts w:ascii="Khmer OS Battambang" w:hAnsi="Khmer OS Battambang" w:cs="Khmer OS Battambang" w:hint="cs"/>
          <w:szCs w:val="24"/>
          <w:cs/>
        </w:rPr>
        <w:t xml:space="preserve">  </w:t>
      </w:r>
      <m:oMath>
        <m:f>
          <m:fPr>
            <m:ctrlPr>
              <w:rPr>
                <w:rFonts w:ascii="Khmer OS Battambang" w:hAnsi="Khmer OS Battambang" w:cs="Khmer OS Battambang"/>
                <w:i/>
                <w:szCs w:val="32"/>
              </w:rPr>
            </m:ctrlPr>
          </m:fPr>
          <m:num>
            <m:r>
              <w:rPr>
                <w:rFonts w:ascii="Khmer OS Battambang" w:hAnsi="Khmer OS Battambang" w:cs="Khmer OS Battambang"/>
                <w:szCs w:val="32"/>
              </w:rPr>
              <m:t>5</m:t>
            </m:r>
          </m:num>
          <m:den>
            <m:r>
              <w:rPr>
                <w:rFonts w:ascii="Khmer OS Battambang" w:hAnsi="Khmer OS Battambang" w:cs="Khmer OS Battambang"/>
                <w:szCs w:val="32"/>
              </w:rPr>
              <m:t>8</m:t>
            </m:r>
          </m:den>
        </m:f>
        <m:r>
          <w:rPr>
            <w:rFonts w:ascii="Khmer OS Battambang" w:hAnsi="Khmer OS Battambang" w:cs="Khmer OS Battambang"/>
            <w:szCs w:val="32"/>
          </w:rPr>
          <m:t xml:space="preserve">     </m:t>
        </m:r>
      </m:oMath>
      <w:r w:rsidRPr="001075CC">
        <w:rPr>
          <w:rFonts w:ascii="Khmer OS Battambang" w:hAnsi="Khmer OS Battambang" w:cs="Khmer OS Battambang"/>
          <w:szCs w:val="32"/>
        </w:rPr>
        <w:t xml:space="preserve">   </w:t>
      </w:r>
      <m:oMath>
        <m:f>
          <m:fPr>
            <m:ctrlPr>
              <w:rPr>
                <w:rFonts w:ascii="Khmer OS Battambang" w:hAnsi="Khmer OS Battambang" w:cs="Khmer OS Battambang"/>
                <w:i/>
                <w:szCs w:val="32"/>
              </w:rPr>
            </m:ctrlPr>
          </m:fPr>
          <m:num>
            <m:r>
              <w:rPr>
                <w:rFonts w:ascii="Khmer OS Battambang" w:hAnsi="Khmer OS Battambang" w:cs="Khmer OS Battambang"/>
                <w:szCs w:val="32"/>
              </w:rPr>
              <m:t>6</m:t>
            </m:r>
          </m:num>
          <m:den>
            <m:r>
              <w:rPr>
                <w:rFonts w:ascii="Khmer OS Battambang" w:hAnsi="Khmer OS Battambang" w:cs="Khmer OS Battambang"/>
                <w:szCs w:val="32"/>
              </w:rPr>
              <m:t>8</m:t>
            </m:r>
          </m:den>
        </m:f>
        <m:r>
          <w:rPr>
            <w:rFonts w:ascii="Khmer OS Battambang" w:hAnsi="Khmer OS Battambang" w:cs="Khmer OS Battambang"/>
            <w:szCs w:val="32"/>
          </w:rPr>
          <m:t xml:space="preserve">  </m:t>
        </m:r>
      </m:oMath>
    </w:p>
    <w:p w14:paraId="2007EEE3" w14:textId="65EFEFB3" w:rsidR="00F74BA6" w:rsidRPr="001075CC" w:rsidRDefault="00F74BA6" w:rsidP="004320C0">
      <w:pPr>
        <w:spacing w:after="0" w:line="360" w:lineRule="auto"/>
        <w:ind w:firstLine="1022"/>
        <w:rPr>
          <w:rFonts w:ascii="Khmer OS Battambang" w:hAnsi="Khmer OS Battambang" w:cs="Khmer OS Battambang"/>
          <w:szCs w:val="32"/>
        </w:rPr>
      </w:pPr>
      <w:r w:rsidRPr="001075CC">
        <w:rPr>
          <w:rFonts w:ascii="Khmer OS Battambang" w:hAnsi="Khmer OS Battambang" w:cs="Khmer OS Battambang" w:hint="cs"/>
          <w:noProof/>
          <w:szCs w:val="24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3D91CEF3" wp14:editId="6EC67508">
                <wp:simplePos x="0" y="0"/>
                <wp:positionH relativeFrom="column">
                  <wp:posOffset>1279843</wp:posOffset>
                </wp:positionH>
                <wp:positionV relativeFrom="paragraph">
                  <wp:posOffset>47625</wp:posOffset>
                </wp:positionV>
                <wp:extent cx="280987" cy="257175"/>
                <wp:effectExtent l="0" t="0" r="2413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87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01E7F3" w14:textId="77777777" w:rsidR="00F74BA6" w:rsidRDefault="00F74BA6" w:rsidP="00F74BA6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&gt;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1CEF3" id="Text Box 4" o:spid="_x0000_s1037" type="#_x0000_t202" style="position:absolute;left:0;text-align:left;margin-left:100.8pt;margin-top:3.75pt;width:22.1pt;height:20.2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" fillcolor="white [3201]" strokeweight=".5pt">
                <v:textbox>
                  <w:txbxContent>
                    <w:p w14:paraId="1A01E7F3" w14:textId="77777777" w:rsidR="00F74BA6" w:rsidRDefault="00F74BA6" w:rsidP="00F74BA6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&gt;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1075CC">
        <w:rPr>
          <w:rFonts w:ascii="Khmer OS Battambang" w:hAnsi="Khmer OS Battambang" w:cs="Khmer OS Battambang" w:hint="cs"/>
          <w:szCs w:val="24"/>
          <w:cs/>
        </w:rPr>
        <w:t>ខ</w:t>
      </w:r>
      <w:r w:rsidRPr="001075CC">
        <w:rPr>
          <w:rFonts w:ascii="Khmer OS Battambang" w:hAnsi="Khmer OS Battambang" w:cs="Khmer OS Battambang"/>
          <w:szCs w:val="24"/>
        </w:rPr>
        <w:t xml:space="preserve">.  </w:t>
      </w:r>
      <w:r w:rsidRPr="001075CC">
        <w:rPr>
          <w:rFonts w:ascii="Khmer OS Battambang" w:hAnsi="Khmer OS Battambang" w:cs="Khmer OS Battambang" w:hint="cs"/>
          <w:szCs w:val="36"/>
        </w:rPr>
        <w:sym w:font="Wingdings" w:char="F0A8"/>
      </w:r>
      <w:r w:rsidRPr="001075CC">
        <w:rPr>
          <w:rFonts w:ascii="Khmer OS Battambang" w:hAnsi="Khmer OS Battambang" w:cs="Khmer OS Battambang" w:hint="cs"/>
          <w:szCs w:val="24"/>
          <w:cs/>
        </w:rPr>
        <w:t xml:space="preserve"> </w:t>
      </w:r>
      <m:oMath>
        <m:f>
          <m:fPr>
            <m:ctrlPr>
              <w:rPr>
                <w:rFonts w:ascii="Khmer OS Battambang" w:hAnsi="Khmer OS Battambang" w:cs="Khmer OS Battambang"/>
                <w:i/>
                <w:szCs w:val="32"/>
              </w:rPr>
            </m:ctrlPr>
          </m:fPr>
          <m:num>
            <m:r>
              <w:rPr>
                <w:rFonts w:ascii="Khmer OS Battambang" w:hAnsi="Khmer OS Battambang" w:cs="Khmer OS Battambang"/>
                <w:szCs w:val="32"/>
              </w:rPr>
              <m:t>5</m:t>
            </m:r>
          </m:num>
          <m:den>
            <m:r>
              <w:rPr>
                <w:rFonts w:ascii="Khmer OS Battambang" w:hAnsi="Khmer OS Battambang" w:cs="Khmer OS Battambang"/>
                <w:szCs w:val="32"/>
              </w:rPr>
              <m:t>8</m:t>
            </m:r>
          </m:den>
        </m:f>
      </m:oMath>
      <w:r w:rsidRPr="001075CC">
        <w:rPr>
          <w:rFonts w:ascii="Khmer OS Battambang" w:hAnsi="Khmer OS Battambang" w:cs="Khmer OS Battambang"/>
          <w:szCs w:val="32"/>
        </w:rPr>
        <w:t xml:space="preserve">        </w:t>
      </w:r>
      <m:oMath>
        <m:f>
          <m:fPr>
            <m:ctrlPr>
              <w:rPr>
                <w:rFonts w:ascii="Khmer OS Battambang" w:hAnsi="Khmer OS Battambang" w:cs="Khmer OS Battambang"/>
                <w:i/>
                <w:szCs w:val="32"/>
              </w:rPr>
            </m:ctrlPr>
          </m:fPr>
          <m:num>
            <m:r>
              <w:rPr>
                <w:rFonts w:ascii="Khmer OS Battambang" w:hAnsi="Khmer OS Battambang" w:cs="Khmer OS Battambang"/>
                <w:szCs w:val="32"/>
              </w:rPr>
              <m:t>6</m:t>
            </m:r>
          </m:num>
          <m:den>
            <m:r>
              <w:rPr>
                <w:rFonts w:ascii="Khmer OS Battambang" w:hAnsi="Khmer OS Battambang" w:cs="Khmer OS Battambang"/>
                <w:szCs w:val="32"/>
              </w:rPr>
              <m:t>8</m:t>
            </m:r>
          </m:den>
        </m:f>
        <m:r>
          <w:rPr>
            <w:rFonts w:ascii="Khmer OS Battambang" w:hAnsi="Khmer OS Battambang" w:cs="Khmer OS Battambang"/>
            <w:szCs w:val="32"/>
          </w:rPr>
          <m:t xml:space="preserve">  </m:t>
        </m:r>
      </m:oMath>
    </w:p>
    <w:p w14:paraId="7413A144" w14:textId="52001A0F" w:rsidR="00F50D74" w:rsidRPr="001075CC" w:rsidRDefault="00F74BA6" w:rsidP="004320C0">
      <w:pPr>
        <w:spacing w:after="0"/>
        <w:ind w:firstLine="993"/>
        <w:rPr>
          <w:rFonts w:ascii="Khmer OS Battambang" w:eastAsia="Calibri" w:hAnsi="Khmer OS Battambang" w:cs="Khmer OS Battambang"/>
          <w:b/>
          <w:bCs/>
          <w:szCs w:val="24"/>
        </w:rPr>
      </w:pPr>
      <w:r w:rsidRPr="001075CC">
        <w:rPr>
          <w:rFonts w:ascii="Khmer OS Battambang" w:hAnsi="Khmer OS Battambang" w:cs="Khmer OS Battambang" w:hint="cs"/>
          <w:noProof/>
          <w:szCs w:val="24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79F62A33" wp14:editId="08D84453">
                <wp:simplePos x="0" y="0"/>
                <wp:positionH relativeFrom="column">
                  <wp:posOffset>1279843</wp:posOffset>
                </wp:positionH>
                <wp:positionV relativeFrom="paragraph">
                  <wp:posOffset>17145</wp:posOffset>
                </wp:positionV>
                <wp:extent cx="280987" cy="257175"/>
                <wp:effectExtent l="0" t="0" r="24130" b="285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87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077B5D" w14:textId="77777777" w:rsidR="00F74BA6" w:rsidRDefault="00F74BA6" w:rsidP="00F74BA6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&lt;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F62A33" id="Text Box 5" o:spid="_x0000_s1038" type="#_x0000_t202" style="position:absolute;left:0;text-align:left;margin-left:100.8pt;margin-top:1.35pt;width:22.1pt;height:20.2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" fillcolor="white [3201]" strokeweight=".5pt">
                <v:textbox>
                  <w:txbxContent>
                    <w:p w14:paraId="76077B5D" w14:textId="77777777" w:rsidR="00F74BA6" w:rsidRDefault="00F74BA6" w:rsidP="00F74BA6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&lt;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1075CC">
        <w:rPr>
          <w:rFonts w:ascii="Khmer OS Battambang" w:hAnsi="Khmer OS Battambang" w:cs="Khmer OS Battambang" w:hint="cs"/>
          <w:szCs w:val="24"/>
          <w:cs/>
        </w:rPr>
        <w:t>គ</w:t>
      </w:r>
      <w:r w:rsidRPr="001075CC">
        <w:rPr>
          <w:rFonts w:ascii="Khmer OS Battambang" w:hAnsi="Khmer OS Battambang" w:cs="Khmer OS Battambang"/>
          <w:szCs w:val="24"/>
        </w:rPr>
        <w:t xml:space="preserve">.  </w:t>
      </w:r>
      <w:r w:rsidRPr="001075CC">
        <w:rPr>
          <w:rFonts w:ascii="Khmer OS Battambang" w:hAnsi="Khmer OS Battambang" w:cs="Khmer OS Battambang" w:hint="cs"/>
          <w:szCs w:val="36"/>
        </w:rPr>
        <w:sym w:font="Wingdings" w:char="F0A8"/>
      </w:r>
      <w:r w:rsidRPr="001075CC">
        <w:rPr>
          <w:rFonts w:ascii="Khmer OS Battambang" w:hAnsi="Khmer OS Battambang" w:cs="Khmer OS Battambang" w:hint="cs"/>
          <w:szCs w:val="24"/>
          <w:cs/>
        </w:rPr>
        <w:t xml:space="preserve"> </w:t>
      </w:r>
      <m:oMath>
        <m:f>
          <m:fPr>
            <m:ctrlPr>
              <w:rPr>
                <w:rFonts w:ascii="Khmer OS Battambang" w:hAnsi="Khmer OS Battambang" w:cs="Khmer OS Battambang"/>
                <w:i/>
                <w:szCs w:val="32"/>
              </w:rPr>
            </m:ctrlPr>
          </m:fPr>
          <m:num>
            <m:r>
              <w:rPr>
                <w:rFonts w:ascii="Khmer OS Battambang" w:hAnsi="Khmer OS Battambang" w:cs="Khmer OS Battambang"/>
                <w:szCs w:val="32"/>
              </w:rPr>
              <m:t>5</m:t>
            </m:r>
          </m:num>
          <m:den>
            <m:r>
              <w:rPr>
                <w:rFonts w:ascii="Khmer OS Battambang" w:hAnsi="Khmer OS Battambang" w:cs="Khmer OS Battambang"/>
                <w:szCs w:val="32"/>
              </w:rPr>
              <m:t>8</m:t>
            </m:r>
          </m:den>
        </m:f>
      </m:oMath>
      <w:r w:rsidRPr="001075CC">
        <w:rPr>
          <w:rFonts w:ascii="Khmer OS Battambang" w:hAnsi="Khmer OS Battambang" w:cs="Khmer OS Battambang"/>
          <w:szCs w:val="32"/>
        </w:rPr>
        <w:t xml:space="preserve">        </w:t>
      </w:r>
      <m:oMath>
        <m:f>
          <m:fPr>
            <m:ctrlPr>
              <w:rPr>
                <w:rFonts w:ascii="Khmer OS Battambang" w:hAnsi="Khmer OS Battambang" w:cs="Khmer OS Battambang"/>
                <w:i/>
                <w:szCs w:val="32"/>
              </w:rPr>
            </m:ctrlPr>
          </m:fPr>
          <m:num>
            <m:r>
              <w:rPr>
                <w:rFonts w:ascii="Khmer OS Battambang" w:hAnsi="Khmer OS Battambang" w:cs="Khmer OS Battambang"/>
                <w:szCs w:val="32"/>
              </w:rPr>
              <m:t>6</m:t>
            </m:r>
          </m:num>
          <m:den>
            <m:r>
              <w:rPr>
                <w:rFonts w:ascii="Khmer OS Battambang" w:hAnsi="Khmer OS Battambang" w:cs="Khmer OS Battambang"/>
                <w:szCs w:val="32"/>
              </w:rPr>
              <m:t>8</m:t>
            </m:r>
          </m:den>
        </m:f>
        <m:r>
          <w:rPr>
            <w:rFonts w:ascii="Khmer OS Battambang" w:hAnsi="Khmer OS Battambang" w:cs="Khmer OS Battambang"/>
            <w:szCs w:val="32"/>
          </w:rPr>
          <m:t xml:space="preserve">  </m:t>
        </m:r>
      </m:oMath>
      <w:r w:rsidR="00F50D74" w:rsidRPr="001075CC">
        <w:rPr>
          <w:rFonts w:ascii="Khmer OS Battambang" w:eastAsia="Calibri" w:hAnsi="Khmer OS Battambang" w:cs="Khmer OS Battambang" w:hint="cs"/>
          <w:szCs w:val="24"/>
          <w:cs/>
        </w:rPr>
        <w:t xml:space="preserve">     </w:t>
      </w:r>
    </w:p>
    <w:p w14:paraId="4F50BE08" w14:textId="42A03F1D" w:rsidR="004320C0" w:rsidRPr="001075CC" w:rsidRDefault="004320C0" w:rsidP="004320C0">
      <w:pPr>
        <w:pStyle w:val="ListParagraph"/>
        <w:numPr>
          <w:ilvl w:val="0"/>
          <w:numId w:val="36"/>
        </w:numPr>
        <w:spacing w:after="0" w:line="276" w:lineRule="auto"/>
        <w:ind w:left="284" w:hanging="284"/>
        <w:contextualSpacing w:val="0"/>
        <w:jc w:val="both"/>
        <w:rPr>
          <w:rFonts w:ascii="Khmer OS Battambang" w:hAnsi="Khmer OS Battambang" w:cs="Khmer OS Battambang"/>
          <w:szCs w:val="22"/>
          <w:lang w:val="ca-ES"/>
        </w:rPr>
      </w:pPr>
      <w:r w:rsidRPr="001075CC">
        <w:rPr>
          <w:rFonts w:ascii="Khmer OS Battambang" w:hAnsi="Khmer OS Battambang" w:cs="Khmer OS Battambang"/>
          <w:szCs w:val="22"/>
          <w:cs/>
          <w:lang w:val="ca-ES"/>
        </w:rPr>
        <w:t>បំពេញចន្លោះ</w:t>
      </w:r>
    </w:p>
    <w:p w14:paraId="205E2D87" w14:textId="2FDBBC1C" w:rsidR="004320C0" w:rsidRPr="001075CC" w:rsidRDefault="00F4587B" w:rsidP="00B63828">
      <w:pPr>
        <w:pStyle w:val="ListParagraph"/>
        <w:spacing w:after="0" w:line="276" w:lineRule="auto"/>
        <w:ind w:left="0" w:firstLine="284"/>
        <w:contextualSpacing w:val="0"/>
        <w:jc w:val="both"/>
        <w:rPr>
          <w:rFonts w:ascii="Khmer OS Battambang" w:hAnsi="Khmer OS Battambang" w:cs="Khmer OS Battambang"/>
          <w:szCs w:val="22"/>
          <w:cs/>
          <w:lang w:val="ca-ES"/>
        </w:rPr>
      </w:pPr>
      <w:r w:rsidRPr="001075CC">
        <w:rPr>
          <w:rFonts w:ascii="Khmer OS Battambang" w:hAnsi="Khmer OS Battambang" w:cs="Khmer OS Battambang" w:hint="cs"/>
          <w:noProof/>
          <w:szCs w:val="22"/>
        </w:rPr>
        <mc:AlternateContent>
          <mc:Choice Requires="wpg">
            <w:drawing>
              <wp:anchor distT="0" distB="0" distL="114300" distR="114300" simplePos="0" relativeHeight="251874304" behindDoc="0" locked="0" layoutInCell="1" allowOverlap="1" wp14:anchorId="4B733B32" wp14:editId="0A2F216D">
                <wp:simplePos x="0" y="0"/>
                <wp:positionH relativeFrom="column">
                  <wp:posOffset>290513</wp:posOffset>
                </wp:positionH>
                <wp:positionV relativeFrom="paragraph">
                  <wp:posOffset>290830</wp:posOffset>
                </wp:positionV>
                <wp:extent cx="4945063" cy="1409382"/>
                <wp:effectExtent l="0" t="0" r="8255" b="635"/>
                <wp:wrapNone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5063" cy="1409382"/>
                          <a:chOff x="-157156" y="-76186"/>
                          <a:chExt cx="4945374" cy="1409686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892" t="35136" r="58753" b="43440"/>
                          <a:stretch/>
                        </pic:blipFill>
                        <pic:spPr bwMode="auto">
                          <a:xfrm>
                            <a:off x="-157156" y="-76186"/>
                            <a:ext cx="1376363" cy="1280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2" name="Picture 4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412" t="36565" r="29081" b="42107"/>
                          <a:stretch/>
                        </pic:blipFill>
                        <pic:spPr bwMode="auto">
                          <a:xfrm>
                            <a:off x="2947988" y="57150"/>
                            <a:ext cx="1840230" cy="1276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A93733" id="Group 43" o:spid="_x0000_s1026" style="position:absolute;margin-left:22.9pt;margin-top:22.9pt;width:389.4pt;height:110.95pt;z-index:251874304;mso-width-relative:margin;mso-height-relative:margin" coordorigin="-1571,-761" coordsize="49453,140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left:-1571;top:-761;width:13763;height:12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">
                  <v:imagedata r:id="rId9" o:title="" croptop="23027f" cropbottom="28469f" cropleft="16969f" cropright="38504f"/>
                </v:shape>
                <v:shape id="Picture 42" o:spid="_x0000_s1028" type="#_x0000_t75" style="position:absolute;left:29479;top:571;width:18403;height:12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">
                  <v:imagedata r:id="rId9" o:title="" croptop="23963f" cropbottom="27595f" cropleft="33038f" cropright="19059f"/>
                </v:shape>
              </v:group>
            </w:pict>
          </mc:Fallback>
        </mc:AlternateContent>
      </w:r>
      <w:r w:rsidR="004320C0" w:rsidRPr="001075CC">
        <w:rPr>
          <w:rFonts w:ascii="Khmer OS Battambang" w:hAnsi="Khmer OS Battambang" w:cs="Khmer OS Battambang" w:hint="cs"/>
          <w:szCs w:val="24"/>
          <w:cs/>
        </w:rPr>
        <w:t>១.</w:t>
      </w:r>
      <w:r w:rsidR="00F50D74" w:rsidRPr="001075CC">
        <w:rPr>
          <w:rFonts w:ascii="Khmer OS Battambang" w:hAnsi="Khmer OS Battambang" w:cs="Khmer OS Battambang" w:hint="cs"/>
          <w:szCs w:val="22"/>
          <w:cs/>
          <w:lang w:val="ca-ES"/>
        </w:rPr>
        <w:t xml:space="preserve"> </w:t>
      </w:r>
      <w:r w:rsidR="004320C0" w:rsidRPr="001075CC">
        <w:rPr>
          <w:rFonts w:ascii="Khmer OS Battambang" w:hAnsi="Khmer OS Battambang" w:cs="Khmer OS Battambang" w:hint="cs"/>
          <w:szCs w:val="24"/>
          <w:cs/>
        </w:rPr>
        <w:t>ចូរប្រាប់ផ្ទៃក្រឡាចតុកោណកែងនិងការេដោយប្រើរូបតំណាង មានប៉ុន្មានសង់ទីម៉ែត្រការេ?</w:t>
      </w:r>
      <w:r w:rsidR="004320C0" w:rsidRPr="001075CC">
        <w:rPr>
          <w:rFonts w:ascii="Khmer OS Battambang" w:hAnsi="Khmer OS Battambang" w:cs="Khmer OS Battambang"/>
        </w:rPr>
        <w:t xml:space="preserve"> (</w:t>
      </w:r>
      <w:r w:rsidR="004320C0" w:rsidRPr="001075CC">
        <w:rPr>
          <w:rFonts w:ascii="Khmer OS Battambang" w:hAnsi="Khmer OS Battambang" w:cs="Khmer OS Battambang"/>
          <w:szCs w:val="22"/>
        </w:rPr>
        <w:t>1.5</w:t>
      </w:r>
      <w:r w:rsidR="004320C0" w:rsidRPr="001075CC">
        <w:rPr>
          <w:rFonts w:ascii="Khmer OS Battambang" w:hAnsi="Khmer OS Battambang" w:cs="Khmer OS Battambang" w:hint="cs"/>
          <w:szCs w:val="22"/>
          <w:cs/>
        </w:rPr>
        <w:t>ពិន្ទុ)</w:t>
      </w:r>
    </w:p>
    <w:p w14:paraId="301EAD62" w14:textId="1327660C" w:rsidR="00F50D74" w:rsidRPr="001075CC" w:rsidRDefault="00F50D74" w:rsidP="004320C0">
      <w:pPr>
        <w:pStyle w:val="ListParagraph"/>
        <w:spacing w:after="0" w:line="276" w:lineRule="auto"/>
        <w:ind w:left="0"/>
        <w:contextualSpacing w:val="0"/>
        <w:jc w:val="both"/>
        <w:rPr>
          <w:rFonts w:ascii="Khmer OS Battambang" w:hAnsi="Khmer OS Battambang" w:cs="Khmer OS Battambang"/>
          <w:szCs w:val="22"/>
          <w:lang w:val="ca-ES"/>
        </w:rPr>
      </w:pPr>
      <w:r w:rsidRPr="001075CC">
        <w:rPr>
          <w:rFonts w:ascii="Khmer OS Battambang" w:hAnsi="Khmer OS Battambang" w:cs="Khmer OS Battambang" w:hint="cs"/>
          <w:szCs w:val="22"/>
          <w:cs/>
          <w:lang w:val="ca-ES"/>
        </w:rPr>
        <w:t xml:space="preserve">        </w:t>
      </w:r>
    </w:p>
    <w:p w14:paraId="0FA1ED31" w14:textId="021008D4" w:rsidR="00495C54" w:rsidRPr="001075CC" w:rsidRDefault="00495C54" w:rsidP="00495C54">
      <w:pPr>
        <w:pStyle w:val="ListParagraph"/>
        <w:spacing w:after="0" w:line="276" w:lineRule="auto"/>
        <w:ind w:left="567"/>
        <w:contextualSpacing w:val="0"/>
        <w:jc w:val="both"/>
        <w:rPr>
          <w:rFonts w:ascii="Khmer OS Battambang" w:hAnsi="Khmer OS Battambang" w:cs="Khmer OS Battambang"/>
          <w:szCs w:val="24"/>
        </w:rPr>
      </w:pPr>
    </w:p>
    <w:p w14:paraId="46700A95" w14:textId="764A11EC" w:rsidR="00F50D74" w:rsidRPr="001075CC" w:rsidRDefault="00F50D74" w:rsidP="00495C54">
      <w:pPr>
        <w:pStyle w:val="ListParagraph"/>
        <w:spacing w:after="0" w:line="276" w:lineRule="auto"/>
        <w:ind w:left="567"/>
        <w:contextualSpacing w:val="0"/>
        <w:jc w:val="both"/>
        <w:rPr>
          <w:rFonts w:ascii="Khmer OS Battambang" w:hAnsi="Khmer OS Battambang" w:cs="Khmer OS Battambang"/>
          <w:szCs w:val="24"/>
        </w:rPr>
      </w:pPr>
    </w:p>
    <w:p w14:paraId="13F9D1A2" w14:textId="024AA011" w:rsidR="00F50D74" w:rsidRPr="001075CC" w:rsidRDefault="00976A29" w:rsidP="00495C54">
      <w:pPr>
        <w:pStyle w:val="ListParagraph"/>
        <w:spacing w:after="0" w:line="276" w:lineRule="auto"/>
        <w:ind w:left="567"/>
        <w:contextualSpacing w:val="0"/>
        <w:jc w:val="both"/>
        <w:rPr>
          <w:rFonts w:ascii="Khmer OS Battambang" w:hAnsi="Khmer OS Battambang" w:cs="Khmer OS Battambang"/>
          <w:szCs w:val="24"/>
        </w:rPr>
      </w:pPr>
      <w:r w:rsidRPr="001075CC">
        <w:rPr>
          <w:rFonts w:ascii="Khmer OS Battambang" w:hAnsi="Khmer OS Battambang" w:cs="Khmer OS Battambang"/>
          <w:noProof/>
          <w:szCs w:val="24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151EC085" wp14:editId="6E68253A">
                <wp:simplePos x="0" y="0"/>
                <wp:positionH relativeFrom="column">
                  <wp:posOffset>2921280</wp:posOffset>
                </wp:positionH>
                <wp:positionV relativeFrom="paragraph">
                  <wp:posOffset>351205</wp:posOffset>
                </wp:positionV>
                <wp:extent cx="2947988" cy="372110"/>
                <wp:effectExtent l="0" t="0" r="5080" b="8890"/>
                <wp:wrapNone/>
                <wp:docPr id="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7988" cy="372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0E16F1" w14:textId="457B8BE6" w:rsidR="004320C0" w:rsidRPr="003309C2" w:rsidRDefault="004320C0" w:rsidP="004320C0">
                            <w:pPr>
                              <w:spacing w:after="0" w:line="240" w:lineRule="auto"/>
                              <w:jc w:val="center"/>
                              <w:rPr>
                                <w:cs/>
                                <w:lang w:val="ca-ES"/>
                              </w:rPr>
                            </w:pPr>
                            <w:r>
                              <w:rPr>
                                <w:rFonts w:ascii="Khmer OS Content" w:hAnsi="Khmer OS Content" w:cs="Khmer OS Content" w:hint="cs"/>
                                <w:sz w:val="24"/>
                                <w:szCs w:val="24"/>
                                <w:cs/>
                                <w:lang w:val="ca-ES"/>
                              </w:rPr>
                              <w:t>ចតុកោណកែង</w:t>
                            </w:r>
                            <w:r>
                              <w:rPr>
                                <w:rFonts w:ascii="Khmer OS Content" w:hAnsi="Khmer OS Content" w:cs="Khmer OS Content"/>
                                <w:sz w:val="24"/>
                                <w:szCs w:val="24"/>
                                <w:cs/>
                                <w:lang w:val="ca-ES"/>
                              </w:rPr>
                              <w:t>នេះមានផ្ទៃក្រឡា</w:t>
                            </w:r>
                            <w:r>
                              <w:rPr>
                                <w:rFonts w:ascii="Khmer OS Content" w:hAnsi="Khmer OS Content" w:cs="Khmer OS Content"/>
                                <w:sz w:val="24"/>
                                <w:szCs w:val="24"/>
                                <w:lang w:val="ca-ES"/>
                              </w:rPr>
                              <w:t>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EC085" id="Text Box 2" o:spid="_x0000_s1039" type="#_x0000_t202" style="position:absolute;left:0;text-align:left;margin-left:230pt;margin-top:27.65pt;width:232.15pt;height:29.3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" stroked="f">
                <v:textbox>
                  <w:txbxContent>
                    <w:p w14:paraId="380E16F1" w14:textId="457B8BE6" w:rsidR="004320C0" w:rsidRPr="003309C2" w:rsidRDefault="004320C0" w:rsidP="004320C0">
                      <w:pPr>
                        <w:spacing w:after="0" w:line="240" w:lineRule="auto"/>
                        <w:jc w:val="center"/>
                        <w:rPr>
                          <w:cs/>
                          <w:lang w:val="ca-ES"/>
                        </w:rPr>
                      </w:pPr>
                      <w:r>
                        <w:rPr>
                          <w:rFonts w:ascii="Khmer OS Content" w:hAnsi="Khmer OS Content" w:cs="Khmer OS Content" w:hint="cs"/>
                          <w:sz w:val="24"/>
                          <w:szCs w:val="24"/>
                          <w:cs/>
                          <w:lang w:val="ca-ES"/>
                        </w:rPr>
                        <w:t>ចតុកោណកែង</w:t>
                      </w:r>
                      <w:r>
                        <w:rPr>
                          <w:rFonts w:ascii="Khmer OS Content" w:hAnsi="Khmer OS Content" w:cs="Khmer OS Content"/>
                          <w:sz w:val="24"/>
                          <w:szCs w:val="24"/>
                          <w:cs/>
                          <w:lang w:val="ca-ES"/>
                        </w:rPr>
                        <w:t>នេះមានផ្ទៃក្រឡា</w:t>
                      </w:r>
                      <w:r>
                        <w:rPr>
                          <w:rFonts w:ascii="Khmer OS Content" w:hAnsi="Khmer OS Content" w:cs="Khmer OS Content"/>
                          <w:sz w:val="24"/>
                          <w:szCs w:val="24"/>
                          <w:lang w:val="ca-ES"/>
                        </w:rPr>
                        <w:t>..............</w:t>
                      </w:r>
                    </w:p>
                  </w:txbxContent>
                </v:textbox>
              </v:shape>
            </w:pict>
          </mc:Fallback>
        </mc:AlternateContent>
      </w:r>
      <w:r w:rsidR="00F4587B" w:rsidRPr="001075CC">
        <w:rPr>
          <w:rFonts w:ascii="Khmer OS Battambang" w:hAnsi="Khmer OS Battambang" w:cs="Khmer OS Battambang"/>
          <w:noProof/>
          <w:szCs w:val="24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0861C1B8" wp14:editId="53A5B656">
                <wp:simplePos x="0" y="0"/>
                <wp:positionH relativeFrom="column">
                  <wp:posOffset>-76200</wp:posOffset>
                </wp:positionH>
                <wp:positionV relativeFrom="paragraph">
                  <wp:posOffset>354013</wp:posOffset>
                </wp:positionV>
                <wp:extent cx="2123440" cy="372110"/>
                <wp:effectExtent l="0" t="0" r="0" b="8890"/>
                <wp:wrapNone/>
                <wp:docPr id="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3440" cy="372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827C25" w14:textId="60A70859" w:rsidR="004320C0" w:rsidRPr="003309C2" w:rsidRDefault="004320C0" w:rsidP="004320C0">
                            <w:pPr>
                              <w:spacing w:after="0" w:line="240" w:lineRule="auto"/>
                              <w:rPr>
                                <w:cs/>
                                <w:lang w:val="ca-ES"/>
                              </w:rPr>
                            </w:pPr>
                            <w:r>
                              <w:rPr>
                                <w:rFonts w:ascii="Khmer OS Content" w:hAnsi="Khmer OS Content" w:cs="Khmer OS Content" w:hint="cs"/>
                                <w:sz w:val="24"/>
                                <w:szCs w:val="24"/>
                                <w:cs/>
                                <w:lang w:val="ca-ES"/>
                              </w:rPr>
                              <w:t>ការេនេះមានផ្ទៃក្រឡា...........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1C1B8" id="_x0000_s1040" type="#_x0000_t202" style="position:absolute;left:0;text-align:left;margin-left:-6pt;margin-top:27.9pt;width:167.2pt;height:29.3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" stroked="f">
                <v:textbox>
                  <w:txbxContent>
                    <w:p w14:paraId="3C827C25" w14:textId="60A70859" w:rsidR="004320C0" w:rsidRPr="003309C2" w:rsidRDefault="004320C0" w:rsidP="004320C0">
                      <w:pPr>
                        <w:spacing w:after="0" w:line="240" w:lineRule="auto"/>
                        <w:rPr>
                          <w:cs/>
                          <w:lang w:val="ca-ES"/>
                        </w:rPr>
                      </w:pPr>
                      <w:r>
                        <w:rPr>
                          <w:rFonts w:ascii="Khmer OS Content" w:hAnsi="Khmer OS Content" w:cs="Khmer OS Content" w:hint="cs"/>
                          <w:sz w:val="24"/>
                          <w:szCs w:val="24"/>
                          <w:cs/>
                          <w:lang w:val="ca-ES"/>
                        </w:rPr>
                        <w:t>ការេនេះមានផ្ទៃក្រឡា...........</w:t>
                      </w:r>
                    </w:p>
                  </w:txbxContent>
                </v:textbox>
              </v:shape>
            </w:pict>
          </mc:Fallback>
        </mc:AlternateContent>
      </w:r>
    </w:p>
    <w:p w14:paraId="01EE1501" w14:textId="461851BD" w:rsidR="00F50D74" w:rsidRPr="001075CC" w:rsidRDefault="00F50D74" w:rsidP="00495C54">
      <w:pPr>
        <w:pStyle w:val="ListParagraph"/>
        <w:spacing w:after="0" w:line="276" w:lineRule="auto"/>
        <w:ind w:left="567"/>
        <w:contextualSpacing w:val="0"/>
        <w:jc w:val="both"/>
        <w:rPr>
          <w:rFonts w:ascii="Khmer OS Battambang" w:hAnsi="Khmer OS Battambang" w:cs="Khmer OS Battambang"/>
          <w:szCs w:val="24"/>
        </w:rPr>
      </w:pPr>
    </w:p>
    <w:p w14:paraId="4891FD67" w14:textId="2E049980" w:rsidR="00F50D74" w:rsidRPr="001075CC" w:rsidRDefault="00076322" w:rsidP="00495C54">
      <w:pPr>
        <w:pStyle w:val="ListParagraph"/>
        <w:spacing w:after="0" w:line="276" w:lineRule="auto"/>
        <w:ind w:left="567"/>
        <w:contextualSpacing w:val="0"/>
        <w:jc w:val="both"/>
        <w:rPr>
          <w:rFonts w:ascii="Khmer OS Battambang" w:hAnsi="Khmer OS Battambang" w:cs="Khmer OS Battambang"/>
          <w:szCs w:val="24"/>
        </w:rPr>
      </w:pPr>
      <w:r w:rsidRPr="001075CC">
        <w:rPr>
          <w:rFonts w:ascii="Khmer OS Battambang" w:hAnsi="Khmer OS Battambang" w:cs="Khmer OS Battambang"/>
          <w:b/>
          <w:bCs/>
          <w:noProof/>
        </w:rPr>
        <w:lastRenderedPageBreak/>
        <mc:AlternateContent>
          <mc:Choice Requires="wpg">
            <w:drawing>
              <wp:anchor distT="0" distB="0" distL="114300" distR="114300" simplePos="0" relativeHeight="251810816" behindDoc="0" locked="0" layoutInCell="1" allowOverlap="1" wp14:anchorId="0849C3C5" wp14:editId="0BCD00B3">
                <wp:simplePos x="0" y="0"/>
                <wp:positionH relativeFrom="page">
                  <wp:posOffset>840740</wp:posOffset>
                </wp:positionH>
                <wp:positionV relativeFrom="paragraph">
                  <wp:posOffset>247650</wp:posOffset>
                </wp:positionV>
                <wp:extent cx="5867400" cy="1905000"/>
                <wp:effectExtent l="0" t="0" r="19050" b="1905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905000"/>
                          <a:chOff x="0" y="0"/>
                          <a:chExt cx="6720205" cy="2165985"/>
                        </a:xfrm>
                      </wpg:grpSpPr>
                      <wps:wsp>
                        <wps:cNvPr id="2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0" y="9525"/>
                            <a:ext cx="6720205" cy="2156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AutoShape 11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720205" cy="215646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AutoShape 12"/>
                        <wps:cNvCnPr>
                          <a:cxnSpLocks noChangeShapeType="1"/>
                        </wps:cNvCnPr>
                        <wps:spPr bwMode="auto">
                          <a:xfrm flipV="1">
                            <a:off x="0" y="66675"/>
                            <a:ext cx="6677025" cy="2070735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631684" y="1718310"/>
                            <a:ext cx="358902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294CA2" w14:textId="77777777" w:rsidR="00544233" w:rsidRPr="00235E50" w:rsidRDefault="00544233" w:rsidP="00C5083D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cs/>
                                  <w:lang w:val="en-AU"/>
                                </w:rPr>
                              </w:pPr>
                              <w:r w:rsidRPr="00235E50">
                                <w:rPr>
                                  <w:rFonts w:ascii="Khmer OS" w:hAnsi="Khmer OS" w:cs="Khmer OS"/>
                                  <w:cs/>
                                </w:rPr>
                                <w:t>បេក្ខជនមិនត្រូវសរសេរលើបន្ទាត់ខ្វែងនេះឡើយ។</w:t>
                              </w:r>
                            </w:p>
                            <w:p w14:paraId="246DB6B3" w14:textId="77777777" w:rsidR="00544233" w:rsidRPr="00235E50" w:rsidRDefault="00544233" w:rsidP="00C5083D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49C3C5" id="Group 10" o:spid="_x0000_s1041" style="position:absolute;left:0;text-align:left;margin-left:66.2pt;margin-top:19.5pt;width:462pt;height:150pt;z-index:251810816;mso-position-horizontal-relative:page;mso-width-relative:margin;mso-height-relative:margin" coordsize="67202,216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">
                <v:rect id="Rectangle 8" o:spid="_x0000_s1042" style="position:absolute;top:95;width:67202;height:2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" strokeweight="1.5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1" o:spid="_x0000_s1043" type="#_x0000_t32" style="position:absolute;width:67202;height:215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" strokeweight="1.5pt"/>
                <v:shape id="AutoShape 12" o:spid="_x0000_s1044" type="#_x0000_t32" style="position:absolute;top:666;width:66770;height:2070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" strokeweight="1.5pt"/>
                <v:rect id="Rectangle 13" o:spid="_x0000_s1045" style="position:absolute;left:16316;top:17183;width:35891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" filled="f" stroked="f">
                  <v:textbox>
                    <w:txbxContent>
                      <w:p w14:paraId="2D294CA2" w14:textId="77777777" w:rsidR="00544233" w:rsidRPr="00235E50" w:rsidRDefault="00544233" w:rsidP="00C5083D">
                        <w:pPr>
                          <w:spacing w:after="0" w:line="240" w:lineRule="auto"/>
                          <w:rPr>
                            <w:rFonts w:ascii="Khmer OS" w:hAnsi="Khmer OS" w:cs="Khmer OS"/>
                            <w:cs/>
                            <w:lang w:val="en-AU"/>
                          </w:rPr>
                        </w:pPr>
                        <w:r w:rsidRPr="00235E50">
                          <w:rPr>
                            <w:rFonts w:ascii="Khmer OS" w:hAnsi="Khmer OS" w:cs="Khmer OS"/>
                            <w:cs/>
                          </w:rPr>
                          <w:t>បេក្ខជនមិនត្រូវសរសេរលើបន្ទាត់ខ្វែងនេះឡើយ។</w:t>
                        </w:r>
                      </w:p>
                      <w:p w14:paraId="246DB6B3" w14:textId="77777777" w:rsidR="00544233" w:rsidRPr="00235E50" w:rsidRDefault="00544233" w:rsidP="00C5083D">
                        <w:pPr>
                          <w:spacing w:after="0" w:line="240" w:lineRule="auto"/>
                          <w:rPr>
                            <w:rFonts w:ascii="Khmer OS" w:hAnsi="Khmer OS" w:cs="Khmer OS"/>
                            <w:lang w:val="en-AU"/>
                          </w:rPr>
                        </w:pP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</w:p>
    <w:p w14:paraId="2F959D61" w14:textId="3E51E632" w:rsidR="00F50D74" w:rsidRPr="001075CC" w:rsidRDefault="00F50D74" w:rsidP="00495C54">
      <w:pPr>
        <w:pStyle w:val="ListParagraph"/>
        <w:spacing w:after="0" w:line="276" w:lineRule="auto"/>
        <w:ind w:left="567"/>
        <w:contextualSpacing w:val="0"/>
        <w:jc w:val="both"/>
        <w:rPr>
          <w:rFonts w:ascii="Khmer OS Battambang" w:hAnsi="Khmer OS Battambang" w:cs="Khmer OS Battambang"/>
          <w:szCs w:val="24"/>
        </w:rPr>
      </w:pPr>
    </w:p>
    <w:p w14:paraId="5FE13650" w14:textId="3211D9BE" w:rsidR="00F50D74" w:rsidRPr="001075CC" w:rsidRDefault="00F50D74" w:rsidP="00495C54">
      <w:pPr>
        <w:pStyle w:val="ListParagraph"/>
        <w:spacing w:after="0" w:line="276" w:lineRule="auto"/>
        <w:ind w:left="567"/>
        <w:contextualSpacing w:val="0"/>
        <w:jc w:val="both"/>
        <w:rPr>
          <w:rFonts w:ascii="Khmer OS Battambang" w:hAnsi="Khmer OS Battambang" w:cs="Khmer OS Battambang"/>
          <w:szCs w:val="24"/>
        </w:rPr>
      </w:pPr>
    </w:p>
    <w:p w14:paraId="7A5FAB70" w14:textId="1B58ABE1" w:rsidR="00F50D74" w:rsidRPr="001075CC" w:rsidRDefault="00F50D74" w:rsidP="00495C54">
      <w:pPr>
        <w:pStyle w:val="ListParagraph"/>
        <w:spacing w:after="0" w:line="276" w:lineRule="auto"/>
        <w:ind w:left="567"/>
        <w:contextualSpacing w:val="0"/>
        <w:jc w:val="both"/>
        <w:rPr>
          <w:rFonts w:ascii="Khmer OS Battambang" w:hAnsi="Khmer OS Battambang" w:cs="Khmer OS Battambang"/>
          <w:szCs w:val="24"/>
        </w:rPr>
      </w:pPr>
    </w:p>
    <w:p w14:paraId="2D51B8E3" w14:textId="47CDD745" w:rsidR="00F50D74" w:rsidRPr="001075CC" w:rsidRDefault="00F50D74" w:rsidP="00495C54">
      <w:pPr>
        <w:pStyle w:val="ListParagraph"/>
        <w:spacing w:after="0" w:line="276" w:lineRule="auto"/>
        <w:ind w:left="567"/>
        <w:contextualSpacing w:val="0"/>
        <w:jc w:val="both"/>
        <w:rPr>
          <w:rFonts w:ascii="Khmer OS Battambang" w:hAnsi="Khmer OS Battambang" w:cs="Khmer OS Battambang"/>
          <w:szCs w:val="24"/>
        </w:rPr>
      </w:pPr>
    </w:p>
    <w:p w14:paraId="7655CC9F" w14:textId="4AAEAC97" w:rsidR="00F50D74" w:rsidRPr="001075CC" w:rsidRDefault="00F50D74" w:rsidP="00495C54">
      <w:pPr>
        <w:pStyle w:val="ListParagraph"/>
        <w:spacing w:after="0" w:line="276" w:lineRule="auto"/>
        <w:ind w:left="567"/>
        <w:contextualSpacing w:val="0"/>
        <w:jc w:val="both"/>
        <w:rPr>
          <w:rFonts w:ascii="Khmer OS Battambang" w:hAnsi="Khmer OS Battambang" w:cs="Khmer OS Battambang"/>
          <w:szCs w:val="24"/>
        </w:rPr>
      </w:pPr>
    </w:p>
    <w:p w14:paraId="2A200442" w14:textId="295024EE" w:rsidR="002C1E7B" w:rsidRPr="001075CC" w:rsidRDefault="002C1E7B" w:rsidP="00495C54">
      <w:pPr>
        <w:pStyle w:val="ListParagraph"/>
        <w:spacing w:after="0" w:line="276" w:lineRule="auto"/>
        <w:ind w:left="567"/>
        <w:contextualSpacing w:val="0"/>
        <w:jc w:val="both"/>
        <w:rPr>
          <w:rFonts w:ascii="Khmer OS Battambang" w:hAnsi="Khmer OS Battambang" w:cs="Khmer OS Battambang"/>
          <w:szCs w:val="24"/>
        </w:rPr>
      </w:pPr>
    </w:p>
    <w:p w14:paraId="0E424704" w14:textId="18A21514" w:rsidR="00B63828" w:rsidRPr="001075CC" w:rsidRDefault="002C1E7B" w:rsidP="00B63828">
      <w:pPr>
        <w:spacing w:after="0" w:line="276" w:lineRule="auto"/>
        <w:ind w:firstLine="426"/>
        <w:jc w:val="both"/>
        <w:rPr>
          <w:rFonts w:ascii="Khmer OS Battambang" w:hAnsi="Khmer OS Battambang" w:cs="Khmer OS Battambang"/>
          <w:szCs w:val="24"/>
        </w:rPr>
      </w:pPr>
      <w:r w:rsidRPr="001075CC">
        <w:rPr>
          <w:rFonts w:ascii="Khmer OS Battambang" w:hAnsi="Khmer OS Battambang" w:cs="Khmer OS Battambang"/>
          <w:color w:val="FF0000"/>
          <w:szCs w:val="24"/>
        </w:rPr>
        <w:t xml:space="preserve"> </w:t>
      </w:r>
      <w:r w:rsidR="00F4587B" w:rsidRPr="001075CC">
        <w:rPr>
          <w:rFonts w:ascii="Khmer OS Battambang" w:hAnsi="Khmer OS Battambang" w:cs="Khmer OS Battambang" w:hint="cs"/>
          <w:szCs w:val="24"/>
          <w:cs/>
        </w:rPr>
        <w:t>២</w:t>
      </w:r>
      <w:r w:rsidR="00F50D74" w:rsidRPr="001075CC">
        <w:rPr>
          <w:rFonts w:ascii="Khmer OS Battambang" w:hAnsi="Khmer OS Battambang" w:cs="Khmer OS Battambang" w:hint="cs"/>
          <w:szCs w:val="24"/>
          <w:cs/>
        </w:rPr>
        <w:t>.</w:t>
      </w:r>
      <w:r w:rsidR="00F50D74" w:rsidRPr="001075CC">
        <w:rPr>
          <w:rFonts w:ascii="Khmer OS Battambang" w:hAnsi="Khmer OS Battambang" w:cs="Khmer OS Battambang"/>
          <w:color w:val="FF0000"/>
          <w:szCs w:val="24"/>
        </w:rPr>
        <w:t xml:space="preserve"> </w:t>
      </w:r>
      <w:r w:rsidR="00F4587B" w:rsidRPr="001075CC">
        <w:rPr>
          <w:rFonts w:ascii="Khmer OS Battambang" w:hAnsi="Khmer OS Battambang" w:cs="Khmer OS Battambang" w:hint="cs"/>
          <w:szCs w:val="24"/>
          <w:cs/>
        </w:rPr>
        <w:t>ចូរបំពេញចន្លោះខាងក្រោមនូវលំនាំគំរូពីឧទាហរណ៍ដែលនឹងបំពេញធាតុដែលខ្វះក្នុង</w:t>
      </w:r>
    </w:p>
    <w:p w14:paraId="5D460B81" w14:textId="4FF6193E" w:rsidR="00F4587B" w:rsidRPr="001075CC" w:rsidRDefault="00F4587B" w:rsidP="00B63828">
      <w:pPr>
        <w:spacing w:after="0" w:line="276" w:lineRule="auto"/>
        <w:ind w:firstLine="851"/>
        <w:jc w:val="both"/>
        <w:rPr>
          <w:rFonts w:ascii="Khmer OS Battambang" w:hAnsi="Khmer OS Battambang" w:cs="Khmer OS Battambang"/>
          <w:szCs w:val="24"/>
        </w:rPr>
      </w:pPr>
      <w:r w:rsidRPr="001075CC">
        <w:rPr>
          <w:rFonts w:ascii="Khmer OS Battambang" w:hAnsi="Khmer OS Battambang" w:cs="Khmer OS Battambang" w:hint="cs"/>
          <w:szCs w:val="24"/>
          <w:cs/>
        </w:rPr>
        <w:t>លំនាំគំរូ៖</w:t>
      </w:r>
      <w:r w:rsidR="00B63828" w:rsidRPr="001075CC">
        <w:rPr>
          <w:rFonts w:ascii="Khmer OS Battambang" w:hAnsi="Khmer OS Battambang" w:cs="Khmer OS Battambang" w:hint="cs"/>
          <w:szCs w:val="24"/>
          <w:cs/>
        </w:rPr>
        <w:t xml:space="preserve"> </w:t>
      </w:r>
      <w:r w:rsidR="00B63828" w:rsidRPr="001075CC">
        <w:rPr>
          <w:rFonts w:ascii="Khmer OS Battambang" w:hAnsi="Khmer OS Battambang" w:cs="Khmer OS Battambang"/>
        </w:rPr>
        <w:t>(1</w:t>
      </w:r>
      <w:r w:rsidR="00B63828" w:rsidRPr="001075CC">
        <w:rPr>
          <w:rFonts w:ascii="Khmer OS Battambang" w:hAnsi="Khmer OS Battambang" w:cs="Khmer OS Battambang" w:hint="cs"/>
          <w:cs/>
        </w:rPr>
        <w:t>ពិន្ទុ)</w:t>
      </w:r>
    </w:p>
    <w:p w14:paraId="749868C6" w14:textId="1B8DF9A3" w:rsidR="002C1E7B" w:rsidRPr="001075CC" w:rsidRDefault="00F4587B" w:rsidP="00B54F6F">
      <w:pPr>
        <w:pStyle w:val="ListParagraph"/>
        <w:tabs>
          <w:tab w:val="left" w:pos="596"/>
        </w:tabs>
        <w:ind w:left="596" w:firstLine="255"/>
        <w:rPr>
          <w:rFonts w:ascii="Khmer OS Battambang" w:hAnsi="Khmer OS Battambang" w:cs="Khmer OS Battambang"/>
          <w:szCs w:val="24"/>
        </w:rPr>
      </w:pPr>
      <w:r w:rsidRPr="001075CC">
        <w:rPr>
          <w:rFonts w:ascii="Khmer OS Battambang" w:hAnsi="Khmer OS Battambang" w:cs="Khmer OS Battambang" w:hint="cs"/>
          <w:szCs w:val="24"/>
        </w:rPr>
        <w:sym w:font="Wingdings 2" w:char="F082"/>
      </w:r>
      <w:r w:rsidRPr="001075CC">
        <w:rPr>
          <w:rFonts w:ascii="Khmer OS Battambang" w:hAnsi="Khmer OS Battambang" w:cs="Khmer OS Battambang" w:hint="cs"/>
          <w:szCs w:val="24"/>
        </w:rPr>
        <w:sym w:font="Wingdings 2" w:char="F099"/>
      </w:r>
      <w:r w:rsidRPr="001075CC">
        <w:rPr>
          <w:rFonts w:ascii="Khmer OS Battambang" w:hAnsi="Khmer OS Battambang" w:cs="Khmer OS Battambang" w:hint="cs"/>
          <w:szCs w:val="24"/>
        </w:rPr>
        <w:sym w:font="Wingdings 2" w:char="F0AF"/>
      </w:r>
      <w:r w:rsidRPr="001075CC">
        <w:rPr>
          <w:rFonts w:ascii="Khmer OS Battambang" w:hAnsi="Khmer OS Battambang" w:cs="Khmer OS Battambang" w:hint="cs"/>
          <w:szCs w:val="24"/>
        </w:rPr>
        <w:sym w:font="Wingdings 2" w:char="F0C0"/>
      </w:r>
      <w:r w:rsidRPr="001075CC">
        <w:rPr>
          <w:rFonts w:ascii="Khmer OS Battambang" w:hAnsi="Khmer OS Battambang" w:cs="Khmer OS Battambang"/>
          <w:szCs w:val="24"/>
        </w:rPr>
        <w:t xml:space="preserve">Ω ;  </w:t>
      </w:r>
      <w:r w:rsidR="008D4E59" w:rsidRPr="001075CC">
        <w:rPr>
          <w:rFonts w:ascii="Khmer OS Battambang" w:hAnsi="Khmer OS Battambang" w:cs="Khmer OS Battambang" w:hint="cs"/>
          <w:szCs w:val="24"/>
          <w:cs/>
        </w:rPr>
        <w:t xml:space="preserve"> </w:t>
      </w:r>
      <w:r w:rsidRPr="001075CC">
        <w:rPr>
          <w:rFonts w:ascii="Khmer OS Battambang" w:hAnsi="Khmer OS Battambang" w:cs="Khmer OS Battambang" w:hint="cs"/>
          <w:szCs w:val="24"/>
        </w:rPr>
        <w:sym w:font="Wingdings 2" w:char="F082"/>
      </w:r>
      <w:r w:rsidR="008D4E59" w:rsidRPr="001075CC">
        <w:rPr>
          <w:rFonts w:ascii="Khmer OS Battambang" w:hAnsi="Khmer OS Battambang" w:cs="Khmer OS Battambang" w:hint="cs"/>
          <w:szCs w:val="24"/>
          <w:cs/>
        </w:rPr>
        <w:t>..</w:t>
      </w:r>
      <w:r w:rsidRPr="001075CC">
        <w:rPr>
          <w:rFonts w:ascii="Khmer OS Battambang" w:hAnsi="Khmer OS Battambang" w:cs="Khmer OS Battambang"/>
          <w:szCs w:val="24"/>
        </w:rPr>
        <w:t>…</w:t>
      </w:r>
      <w:r w:rsidRPr="001075CC">
        <w:rPr>
          <w:rFonts w:ascii="Khmer OS Battambang" w:hAnsi="Khmer OS Battambang" w:cs="Khmer OS Battambang" w:hint="cs"/>
          <w:szCs w:val="24"/>
        </w:rPr>
        <w:sym w:font="Wingdings 2" w:char="F0AF"/>
      </w:r>
      <w:r w:rsidRPr="001075CC">
        <w:rPr>
          <w:rFonts w:ascii="Khmer OS Battambang" w:hAnsi="Khmer OS Battambang" w:cs="Khmer OS Battambang" w:hint="cs"/>
          <w:szCs w:val="24"/>
        </w:rPr>
        <w:sym w:font="Wingdings 2" w:char="F0C0"/>
      </w:r>
      <w:r w:rsidRPr="001075CC">
        <w:rPr>
          <w:rFonts w:ascii="Khmer OS Battambang" w:hAnsi="Khmer OS Battambang" w:cs="Khmer OS Battambang"/>
          <w:szCs w:val="24"/>
        </w:rPr>
        <w:t xml:space="preserve">Ω ; </w:t>
      </w:r>
      <w:r w:rsidR="008D4E59" w:rsidRPr="001075CC">
        <w:rPr>
          <w:rFonts w:ascii="Khmer OS Battambang" w:hAnsi="Khmer OS Battambang" w:cs="Khmer OS Battambang" w:hint="cs"/>
          <w:szCs w:val="24"/>
          <w:cs/>
        </w:rPr>
        <w:t xml:space="preserve">  </w:t>
      </w:r>
      <w:r w:rsidRPr="001075CC">
        <w:rPr>
          <w:rFonts w:ascii="Khmer OS Battambang" w:hAnsi="Khmer OS Battambang" w:cs="Khmer OS Battambang"/>
          <w:szCs w:val="24"/>
        </w:rPr>
        <w:t xml:space="preserve"> </w:t>
      </w:r>
      <w:r w:rsidRPr="001075CC">
        <w:rPr>
          <w:rFonts w:ascii="Khmer OS Battambang" w:hAnsi="Khmer OS Battambang" w:cs="Khmer OS Battambang" w:hint="cs"/>
          <w:szCs w:val="24"/>
        </w:rPr>
        <w:sym w:font="Wingdings 2" w:char="F082"/>
      </w:r>
      <w:r w:rsidRPr="001075CC">
        <w:rPr>
          <w:rFonts w:ascii="Khmer OS Battambang" w:hAnsi="Khmer OS Battambang" w:cs="Khmer OS Battambang" w:hint="cs"/>
          <w:szCs w:val="24"/>
        </w:rPr>
        <w:sym w:font="Wingdings 2" w:char="F099"/>
      </w:r>
      <w:r w:rsidRPr="001075CC">
        <w:rPr>
          <w:rFonts w:ascii="Khmer OS Battambang" w:hAnsi="Khmer OS Battambang" w:cs="Khmer OS Battambang" w:hint="cs"/>
          <w:szCs w:val="24"/>
        </w:rPr>
        <w:sym w:font="Wingdings 2" w:char="F0AF"/>
      </w:r>
      <w:r w:rsidR="008D4E59" w:rsidRPr="001075CC">
        <w:rPr>
          <w:rFonts w:ascii="Khmer OS Battambang" w:hAnsi="Khmer OS Battambang" w:cs="Khmer OS Battambang" w:hint="cs"/>
          <w:szCs w:val="24"/>
          <w:cs/>
        </w:rPr>
        <w:t>..</w:t>
      </w:r>
      <w:r w:rsidRPr="001075CC">
        <w:rPr>
          <w:rFonts w:ascii="Khmer OS Battambang" w:hAnsi="Khmer OS Battambang" w:cs="Khmer OS Battambang"/>
          <w:szCs w:val="24"/>
        </w:rPr>
        <w:t xml:space="preserve">…Ω ;  </w:t>
      </w:r>
      <w:r w:rsidR="008D4E59" w:rsidRPr="001075CC">
        <w:rPr>
          <w:rFonts w:ascii="Khmer OS Battambang" w:hAnsi="Khmer OS Battambang" w:cs="Khmer OS Battambang" w:hint="cs"/>
          <w:szCs w:val="24"/>
          <w:cs/>
        </w:rPr>
        <w:t xml:space="preserve">  </w:t>
      </w:r>
      <w:r w:rsidRPr="001075CC">
        <w:rPr>
          <w:rFonts w:ascii="Khmer OS Battambang" w:hAnsi="Khmer OS Battambang" w:cs="Khmer OS Battambang"/>
          <w:szCs w:val="24"/>
        </w:rPr>
        <w:t>…</w:t>
      </w:r>
      <w:r w:rsidR="008D4E59" w:rsidRPr="001075CC">
        <w:rPr>
          <w:rFonts w:ascii="Khmer OS Battambang" w:hAnsi="Khmer OS Battambang" w:cs="Khmer OS Battambang" w:hint="cs"/>
          <w:szCs w:val="24"/>
          <w:cs/>
        </w:rPr>
        <w:t>..</w:t>
      </w:r>
      <w:r w:rsidRPr="001075CC">
        <w:rPr>
          <w:rFonts w:ascii="Khmer OS Battambang" w:hAnsi="Khmer OS Battambang" w:cs="Khmer OS Battambang" w:hint="cs"/>
          <w:szCs w:val="24"/>
        </w:rPr>
        <w:sym w:font="Wingdings 2" w:char="F099"/>
      </w:r>
      <w:r w:rsidRPr="001075CC">
        <w:rPr>
          <w:rFonts w:ascii="Khmer OS Battambang" w:hAnsi="Khmer OS Battambang" w:cs="Khmer OS Battambang" w:hint="cs"/>
          <w:szCs w:val="24"/>
        </w:rPr>
        <w:sym w:font="Wingdings 2" w:char="F0AF"/>
      </w:r>
      <w:r w:rsidRPr="001075CC">
        <w:rPr>
          <w:rFonts w:ascii="Khmer OS Battambang" w:hAnsi="Khmer OS Battambang" w:cs="Khmer OS Battambang"/>
          <w:szCs w:val="24"/>
        </w:rPr>
        <w:t>…</w:t>
      </w:r>
      <w:r w:rsidR="008D4E59" w:rsidRPr="001075CC">
        <w:rPr>
          <w:rFonts w:ascii="Khmer OS Battambang" w:hAnsi="Khmer OS Battambang" w:cs="Khmer OS Battambang" w:hint="cs"/>
          <w:szCs w:val="24"/>
          <w:cs/>
        </w:rPr>
        <w:t>..</w:t>
      </w:r>
      <w:r w:rsidRPr="001075CC">
        <w:rPr>
          <w:rFonts w:ascii="Khmer OS Battambang" w:hAnsi="Khmer OS Battambang" w:cs="Khmer OS Battambang"/>
          <w:szCs w:val="24"/>
        </w:rPr>
        <w:t xml:space="preserve">Ω ;  </w:t>
      </w:r>
      <w:r w:rsidR="008D4E59" w:rsidRPr="001075CC">
        <w:rPr>
          <w:rFonts w:ascii="Khmer OS Battambang" w:hAnsi="Khmer OS Battambang" w:cs="Khmer OS Battambang" w:hint="cs"/>
          <w:szCs w:val="24"/>
          <w:cs/>
        </w:rPr>
        <w:t xml:space="preserve">  </w:t>
      </w:r>
      <w:r w:rsidRPr="001075CC">
        <w:rPr>
          <w:rFonts w:ascii="Khmer OS Battambang" w:hAnsi="Khmer OS Battambang" w:cs="Khmer OS Battambang" w:hint="cs"/>
          <w:szCs w:val="24"/>
        </w:rPr>
        <w:sym w:font="Wingdings 2" w:char="F082"/>
      </w:r>
      <w:r w:rsidRPr="001075CC">
        <w:rPr>
          <w:rFonts w:ascii="Khmer OS Battambang" w:hAnsi="Khmer OS Battambang" w:cs="Khmer OS Battambang" w:hint="cs"/>
          <w:szCs w:val="24"/>
        </w:rPr>
        <w:sym w:font="Wingdings 2" w:char="F099"/>
      </w:r>
      <w:r w:rsidR="008D4E59" w:rsidRPr="001075CC">
        <w:rPr>
          <w:rFonts w:ascii="Khmer OS Battambang" w:hAnsi="Khmer OS Battambang" w:cs="Khmer OS Battambang" w:hint="cs"/>
          <w:szCs w:val="24"/>
          <w:cs/>
        </w:rPr>
        <w:t>..</w:t>
      </w:r>
      <w:r w:rsidRPr="001075CC">
        <w:rPr>
          <w:rFonts w:ascii="Khmer OS Battambang" w:hAnsi="Khmer OS Battambang" w:cs="Khmer OS Battambang"/>
          <w:szCs w:val="24"/>
        </w:rPr>
        <w:t xml:space="preserve">… </w:t>
      </w:r>
      <w:r w:rsidR="008D4E59" w:rsidRPr="001075CC">
        <w:rPr>
          <w:rFonts w:ascii="Khmer OS Battambang" w:hAnsi="Khmer OS Battambang" w:cs="Khmer OS Battambang" w:hint="cs"/>
          <w:szCs w:val="24"/>
          <w:cs/>
        </w:rPr>
        <w:t>..</w:t>
      </w:r>
      <w:r w:rsidRPr="001075CC">
        <w:rPr>
          <w:rFonts w:ascii="Khmer OS Battambang" w:hAnsi="Khmer OS Battambang" w:cs="Khmer OS Battambang"/>
          <w:szCs w:val="24"/>
        </w:rPr>
        <w:t xml:space="preserve">….Ω </w:t>
      </w:r>
    </w:p>
    <w:p w14:paraId="48A2B1D3" w14:textId="0A5D3AD6" w:rsidR="00495C54" w:rsidRPr="001075CC" w:rsidRDefault="00495C54" w:rsidP="00495C54">
      <w:pPr>
        <w:pStyle w:val="ListParagraph"/>
        <w:numPr>
          <w:ilvl w:val="0"/>
          <w:numId w:val="36"/>
        </w:numPr>
        <w:tabs>
          <w:tab w:val="left" w:pos="426"/>
        </w:tabs>
        <w:spacing w:after="0" w:line="276" w:lineRule="auto"/>
        <w:ind w:left="284" w:hanging="284"/>
        <w:contextualSpacing w:val="0"/>
        <w:jc w:val="both"/>
        <w:rPr>
          <w:rFonts w:ascii="Khmer OS Battambang" w:hAnsi="Khmer OS Battambang" w:cs="Khmer OS Battambang"/>
          <w:szCs w:val="22"/>
          <w:lang w:val="ca-ES"/>
        </w:rPr>
      </w:pPr>
      <w:r w:rsidRPr="001075CC">
        <w:rPr>
          <w:rFonts w:ascii="Khmer OS Battambang" w:hAnsi="Khmer OS Battambang" w:cs="Khmer OS Battambang"/>
          <w:szCs w:val="22"/>
          <w:cs/>
          <w:lang w:val="ca-ES"/>
        </w:rPr>
        <w:t>សំណួរសរសេរ</w:t>
      </w:r>
      <w:r w:rsidRPr="001075CC">
        <w:rPr>
          <w:rFonts w:ascii="Khmer OS Battambang" w:hAnsi="Khmer OS Battambang" w:cs="Khmer OS Battambang" w:hint="cs"/>
          <w:szCs w:val="22"/>
          <w:cs/>
          <w:lang w:val="ca-ES"/>
        </w:rPr>
        <w:t>ចម្លើយ (ទាក់ទងនឹង</w:t>
      </w:r>
      <w:r w:rsidRPr="001075CC">
        <w:rPr>
          <w:rFonts w:ascii="Khmer OS Battambang" w:hAnsi="Khmer OS Battambang" w:cs="Khmer OS Battambang"/>
          <w:szCs w:val="22"/>
          <w:cs/>
          <w:lang w:val="ca-ES"/>
        </w:rPr>
        <w:t>មេរៀន</w:t>
      </w:r>
      <w:r w:rsidRPr="001075CC">
        <w:rPr>
          <w:rFonts w:ascii="Khmer OS Battambang" w:hAnsi="Khmer OS Battambang" w:cs="Khmer OS Battambang" w:hint="cs"/>
          <w:szCs w:val="22"/>
          <w:cs/>
          <w:lang w:val="ca-ES"/>
        </w:rPr>
        <w:t>)</w:t>
      </w:r>
    </w:p>
    <w:p w14:paraId="1E3004D1" w14:textId="1D0F5611" w:rsidR="00B33B55" w:rsidRPr="001075CC" w:rsidRDefault="002C1E7B" w:rsidP="00B33B55">
      <w:pPr>
        <w:spacing w:after="0"/>
        <w:ind w:firstLine="567"/>
        <w:rPr>
          <w:rFonts w:ascii="Khmer OS Battambang" w:hAnsi="Khmer OS Battambang" w:cs="Khmer OS Battambang"/>
          <w:szCs w:val="24"/>
        </w:rPr>
      </w:pPr>
      <w:r w:rsidRPr="001075CC">
        <w:rPr>
          <w:rFonts w:ascii="Khmer OS Battambang" w:hAnsi="Khmer OS Battambang" w:cs="Khmer OS Battambang"/>
          <w:color w:val="FF0000"/>
          <w:szCs w:val="24"/>
        </w:rPr>
        <w:t xml:space="preserve"> </w:t>
      </w:r>
      <w:r w:rsidR="00B33B55" w:rsidRPr="001075CC">
        <w:rPr>
          <w:rFonts w:ascii="Khmer OS Battambang" w:hAnsi="Khmer OS Battambang" w:cs="Khmer OS Battambang" w:hint="cs"/>
          <w:szCs w:val="24"/>
          <w:cs/>
        </w:rPr>
        <w:t>១.ចូរបកស្រាយរូបភាពខាងក្រោមឱ្យបានត្រឹមត្រូវ នូវចំនួនឆ្នាំងដែលសិប្បកម្មបានផលិតរយៈ</w:t>
      </w:r>
    </w:p>
    <w:p w14:paraId="3E3BBF92" w14:textId="4DE8583E" w:rsidR="00B33B55" w:rsidRPr="001075CC" w:rsidRDefault="00B33B55" w:rsidP="00B33B55">
      <w:pPr>
        <w:spacing w:after="0"/>
        <w:ind w:firstLine="567"/>
        <w:rPr>
          <w:rFonts w:ascii="Khmer OS Battambang" w:hAnsi="Khmer OS Battambang" w:cs="Khmer OS Battambang"/>
          <w:szCs w:val="24"/>
        </w:rPr>
      </w:pPr>
      <w:r w:rsidRPr="001075CC">
        <w:rPr>
          <w:rFonts w:ascii="Khmer OS Battambang" w:hAnsi="Khmer OS Battambang" w:cs="Khmer OS Battambang" w:hint="cs"/>
          <w:szCs w:val="24"/>
          <w:cs/>
        </w:rPr>
        <w:t>ពេល៣ខែ។</w:t>
      </w:r>
      <w:r w:rsidR="00CF2059" w:rsidRPr="001075CC">
        <w:rPr>
          <w:rFonts w:ascii="Khmer OS Battambang" w:hAnsi="Khmer OS Battambang" w:cs="Khmer OS Battambang" w:hint="cs"/>
          <w:szCs w:val="24"/>
          <w:cs/>
        </w:rPr>
        <w:t xml:space="preserve">   </w:t>
      </w:r>
      <w:r w:rsidR="00CF2059" w:rsidRPr="001075CC">
        <w:rPr>
          <w:rFonts w:ascii="Khmer OS Battambang" w:hAnsi="Khmer OS Battambang" w:cs="Khmer OS Battambang"/>
        </w:rPr>
        <w:t>(1.5</w:t>
      </w:r>
      <w:r w:rsidR="00CF2059" w:rsidRPr="001075CC">
        <w:rPr>
          <w:rFonts w:ascii="Khmer OS Battambang" w:hAnsi="Khmer OS Battambang" w:cs="Khmer OS Battambang" w:hint="cs"/>
          <w:cs/>
        </w:rPr>
        <w:t>ពិន្ទុ)</w:t>
      </w:r>
    </w:p>
    <w:p w14:paraId="1DA6BD92" w14:textId="658E1E29" w:rsidR="002C1E7B" w:rsidRPr="001075CC" w:rsidRDefault="00794ED8" w:rsidP="002C1E7B">
      <w:pPr>
        <w:spacing w:after="0" w:line="480" w:lineRule="auto"/>
        <w:ind w:firstLine="567"/>
        <w:rPr>
          <w:rFonts w:ascii="Khmer OS Battambang" w:hAnsi="Khmer OS Battambang" w:cs="Khmer OS Battambang"/>
          <w:szCs w:val="24"/>
        </w:rPr>
      </w:pPr>
      <w:r w:rsidRPr="001075CC">
        <w:rPr>
          <w:rFonts w:ascii="Khmer OS Battambang" w:hAnsi="Khmer OS Battambang" w:cs="Khmer OS Battambang"/>
          <w:noProof/>
        </w:rPr>
        <w:drawing>
          <wp:anchor distT="0" distB="0" distL="114300" distR="114300" simplePos="0" relativeHeight="251875328" behindDoc="0" locked="0" layoutInCell="1" allowOverlap="1" wp14:anchorId="1C955D45" wp14:editId="2F6DD9E3">
            <wp:simplePos x="0" y="0"/>
            <wp:positionH relativeFrom="column">
              <wp:posOffset>640080</wp:posOffset>
            </wp:positionH>
            <wp:positionV relativeFrom="paragraph">
              <wp:posOffset>22860</wp:posOffset>
            </wp:positionV>
            <wp:extent cx="4655820" cy="1915959"/>
            <wp:effectExtent l="0" t="0" r="0" b="825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65" t="37412" r="25657" b="32850"/>
                    <a:stretch/>
                  </pic:blipFill>
                  <pic:spPr bwMode="auto">
                    <a:xfrm>
                      <a:off x="0" y="0"/>
                      <a:ext cx="4655820" cy="1915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D781B9" w14:textId="25915EF7" w:rsidR="002C1E7B" w:rsidRPr="001075CC" w:rsidRDefault="002C1E7B" w:rsidP="002C1E7B">
      <w:pPr>
        <w:spacing w:after="0" w:line="480" w:lineRule="auto"/>
        <w:ind w:firstLine="567"/>
        <w:rPr>
          <w:rFonts w:ascii="Khmer OS Battambang" w:hAnsi="Khmer OS Battambang" w:cs="Khmer OS Battambang"/>
          <w:szCs w:val="24"/>
        </w:rPr>
      </w:pPr>
    </w:p>
    <w:p w14:paraId="51378C38" w14:textId="5C653735" w:rsidR="002C1E7B" w:rsidRPr="001075CC" w:rsidRDefault="002C1E7B" w:rsidP="002C1E7B">
      <w:pPr>
        <w:spacing w:after="0" w:line="480" w:lineRule="auto"/>
        <w:ind w:firstLine="567"/>
        <w:rPr>
          <w:rFonts w:ascii="Khmer OS Battambang" w:hAnsi="Khmer OS Battambang" w:cs="Khmer OS Battambang"/>
          <w:szCs w:val="24"/>
        </w:rPr>
      </w:pPr>
    </w:p>
    <w:p w14:paraId="4EC4EA05" w14:textId="77777777" w:rsidR="00794ED8" w:rsidRPr="001075CC" w:rsidRDefault="00794ED8" w:rsidP="00794ED8">
      <w:pPr>
        <w:spacing w:after="0" w:line="240" w:lineRule="auto"/>
        <w:ind w:firstLine="567"/>
        <w:rPr>
          <w:rFonts w:ascii="Khmer OS Battambang" w:hAnsi="Khmer OS Battambang" w:cs="Khmer OS Battambang"/>
          <w:szCs w:val="24"/>
        </w:rPr>
      </w:pPr>
    </w:p>
    <w:p w14:paraId="448428CE" w14:textId="5631C7A5" w:rsidR="002C1E7B" w:rsidRPr="001075CC" w:rsidRDefault="00AB2DF5" w:rsidP="00794ED8">
      <w:pPr>
        <w:spacing w:after="0" w:line="240" w:lineRule="auto"/>
        <w:ind w:firstLine="567"/>
        <w:rPr>
          <w:rFonts w:ascii="Khmer OS Battambang" w:hAnsi="Khmer OS Battambang" w:cs="Khmer OS Battambang"/>
          <w:szCs w:val="24"/>
        </w:rPr>
      </w:pPr>
      <w:r w:rsidRPr="001075CC">
        <w:rPr>
          <w:rFonts w:ascii="Khmer OS Battambang" w:hAnsi="Khmer OS Battambang" w:cs="Khmer OS Battambang" w:hint="cs"/>
          <w:szCs w:val="24"/>
          <w:cs/>
        </w:rPr>
        <w:t>..................................................................................................................................</w:t>
      </w:r>
    </w:p>
    <w:p w14:paraId="1F4AF799" w14:textId="0AE90DCF" w:rsidR="00794ED8" w:rsidRPr="001075CC" w:rsidRDefault="00794ED8" w:rsidP="00794ED8">
      <w:pPr>
        <w:spacing w:after="0" w:line="240" w:lineRule="auto"/>
        <w:ind w:firstLine="567"/>
        <w:rPr>
          <w:rFonts w:ascii="Khmer OS Battambang" w:hAnsi="Khmer OS Battambang" w:cs="Khmer OS Battambang"/>
          <w:szCs w:val="24"/>
        </w:rPr>
      </w:pPr>
      <w:r w:rsidRPr="001075CC">
        <w:rPr>
          <w:rFonts w:ascii="Khmer OS Battambang" w:hAnsi="Khmer OS Battambang" w:cs="Khmer OS Battambang" w:hint="cs"/>
          <w:szCs w:val="24"/>
          <w:cs/>
        </w:rPr>
        <w:t>..................................................................................................................................</w:t>
      </w:r>
    </w:p>
    <w:p w14:paraId="5B1F2DED" w14:textId="77777777" w:rsidR="00794ED8" w:rsidRPr="001075CC" w:rsidRDefault="00794ED8" w:rsidP="00794ED8">
      <w:pPr>
        <w:spacing w:after="0" w:line="240" w:lineRule="auto"/>
        <w:ind w:firstLine="567"/>
        <w:rPr>
          <w:rFonts w:ascii="Khmer OS Battambang" w:hAnsi="Khmer OS Battambang" w:cs="Khmer OS Battambang"/>
          <w:szCs w:val="24"/>
        </w:rPr>
      </w:pPr>
      <w:r w:rsidRPr="001075CC">
        <w:rPr>
          <w:rFonts w:ascii="Khmer OS Battambang" w:hAnsi="Khmer OS Battambang" w:cs="Khmer OS Battambang" w:hint="cs"/>
          <w:szCs w:val="24"/>
          <w:cs/>
        </w:rPr>
        <w:t>..................................................................................................................................</w:t>
      </w:r>
    </w:p>
    <w:p w14:paraId="5E411D58" w14:textId="70658DAF" w:rsidR="002349C3" w:rsidRPr="001075CC" w:rsidRDefault="002349C3" w:rsidP="002349C3">
      <w:pPr>
        <w:ind w:firstLine="567"/>
        <w:rPr>
          <w:rFonts w:ascii="Khmer OS Battambang" w:hAnsi="Khmer OS Battambang" w:cs="Khmer OS Battambang"/>
          <w:szCs w:val="24"/>
        </w:rPr>
      </w:pPr>
      <w:r w:rsidRPr="001075CC">
        <w:rPr>
          <w:rFonts w:ascii="Khmer OS Battambang" w:hAnsi="Khmer OS Battambang" w:cs="Khmer OS Battambang"/>
          <w:szCs w:val="24"/>
          <w:cs/>
          <w:lang w:val="ca-ES"/>
        </w:rPr>
        <w:t>២</w:t>
      </w:r>
      <w:r w:rsidRPr="001075CC">
        <w:rPr>
          <w:rFonts w:ascii="Khmer OS Battambang" w:hAnsi="Khmer OS Battambang" w:cs="Khmer OS Battambang"/>
          <w:szCs w:val="24"/>
          <w:lang w:val="ca-ES"/>
        </w:rPr>
        <w:t>.</w:t>
      </w:r>
      <w:r w:rsidRPr="001075CC">
        <w:rPr>
          <w:rFonts w:ascii="Khmer OS Battambang" w:hAnsi="Khmer OS Battambang" w:cs="Khmer OS Battambang" w:hint="cs"/>
          <w:szCs w:val="24"/>
          <w:cs/>
        </w:rPr>
        <w:t xml:space="preserve">ចូរគូសរូបដើម្បីសង់ក្រាបរូបភាពតាមទិន្នន័យខាងក្រោម៖ </w:t>
      </w:r>
      <w:r w:rsidR="00975AAD" w:rsidRPr="001075CC">
        <w:rPr>
          <w:rFonts w:ascii="Khmer OS Battambang" w:hAnsi="Khmer OS Battambang" w:cs="Khmer OS Battambang"/>
        </w:rPr>
        <w:t>(1</w:t>
      </w:r>
      <w:r w:rsidR="00975AAD" w:rsidRPr="001075CC">
        <w:rPr>
          <w:rFonts w:ascii="Khmer OS Battambang" w:hAnsi="Khmer OS Battambang" w:cs="Khmer OS Battambang" w:hint="cs"/>
          <w:cs/>
        </w:rPr>
        <w:t>ពិន្ទុ)</w:t>
      </w:r>
    </w:p>
    <w:p w14:paraId="030FAE16" w14:textId="59298F6A" w:rsidR="002349C3" w:rsidRPr="001075CC" w:rsidRDefault="00530901" w:rsidP="00530901">
      <w:pPr>
        <w:spacing w:after="0" w:line="276" w:lineRule="auto"/>
        <w:jc w:val="both"/>
        <w:rPr>
          <w:rFonts w:ascii="Khmer OS Battambang" w:hAnsi="Khmer OS Battambang" w:cs="Khmer OS Battambang"/>
          <w:szCs w:val="24"/>
        </w:rPr>
      </w:pPr>
      <w:r w:rsidRPr="001075CC">
        <w:rPr>
          <w:rFonts w:ascii="Khmer OS Battambang" w:hAnsi="Khmer OS Battambang" w:cs="Khmer OS Battambang" w:hint="cs"/>
          <w:szCs w:val="24"/>
          <w:cs/>
        </w:rPr>
        <w:t xml:space="preserve">        </w:t>
      </w:r>
      <w:r w:rsidR="002349C3" w:rsidRPr="001075CC">
        <w:rPr>
          <w:rFonts w:ascii="Khmer OS Battambang" w:hAnsi="Khmer OS Battambang" w:cs="Khmer OS Battambang" w:hint="cs"/>
          <w:szCs w:val="24"/>
          <w:cs/>
        </w:rPr>
        <w:t>មីងសុខាចិញ្ចឹមទាក្នុងរយៈពេល២ខែ គឺខែមករានិងខែកុម្ភៈ ហើយទទួលបានស៊ុតទាដូចខាងក្រោម៖</w:t>
      </w:r>
      <w:r w:rsidR="002349C3" w:rsidRPr="001075CC">
        <w:rPr>
          <w:rFonts w:ascii="Khmer OS Battambang" w:hAnsi="Khmer OS Battambang" w:cs="Khmer OS Battambang"/>
          <w:szCs w:val="24"/>
        </w:rPr>
        <w:t xml:space="preserve">        </w:t>
      </w:r>
    </w:p>
    <w:p w14:paraId="0B9631CD" w14:textId="77777777" w:rsidR="002349C3" w:rsidRPr="001075CC" w:rsidRDefault="002349C3" w:rsidP="002349C3">
      <w:pPr>
        <w:pStyle w:val="ListParagraph"/>
        <w:numPr>
          <w:ilvl w:val="0"/>
          <w:numId w:val="49"/>
        </w:numPr>
        <w:ind w:left="1588"/>
        <w:rPr>
          <w:rFonts w:ascii="Khmer OS Battambang" w:hAnsi="Khmer OS Battambang" w:cs="Khmer OS Battambang"/>
          <w:szCs w:val="24"/>
        </w:rPr>
      </w:pPr>
      <w:r w:rsidRPr="001075CC">
        <w:rPr>
          <w:rFonts w:ascii="Khmer OS Battambang" w:hAnsi="Khmer OS Battambang" w:cs="Khmer OS Battambang" w:hint="cs"/>
          <w:szCs w:val="24"/>
          <w:cs/>
        </w:rPr>
        <w:t>ខែមករាទទួលបានស៊ុតចំនួន៨០</w:t>
      </w:r>
    </w:p>
    <w:p w14:paraId="1C01349B" w14:textId="2A6FC8D3" w:rsidR="002349C3" w:rsidRPr="001075CC" w:rsidRDefault="002349C3" w:rsidP="002349C3">
      <w:pPr>
        <w:pStyle w:val="ListParagraph"/>
        <w:numPr>
          <w:ilvl w:val="0"/>
          <w:numId w:val="49"/>
        </w:numPr>
        <w:ind w:left="1588"/>
        <w:rPr>
          <w:rFonts w:ascii="Khmer OS Battambang" w:hAnsi="Khmer OS Battambang" w:cs="Khmer OS Battambang"/>
          <w:i/>
          <w:iCs/>
          <w:szCs w:val="24"/>
        </w:rPr>
      </w:pPr>
      <w:r w:rsidRPr="001075CC">
        <w:rPr>
          <w:rFonts w:ascii="Khmer OS Battambang" w:hAnsi="Khmer OS Battambang" w:cs="Khmer OS Battambang" w:hint="cs"/>
          <w:szCs w:val="24"/>
          <w:cs/>
        </w:rPr>
        <w:t>ខែកុម្ភៈទទួលបានស៊ុតចំនួន៧០</w:t>
      </w:r>
    </w:p>
    <w:p w14:paraId="1D780F09" w14:textId="58D0FA52" w:rsidR="00530901" w:rsidRPr="001075CC" w:rsidRDefault="00530901" w:rsidP="00530901">
      <w:pPr>
        <w:rPr>
          <w:rFonts w:ascii="Khmer OS Battambang" w:hAnsi="Khmer OS Battambang" w:cs="Khmer OS Battambang"/>
          <w:i/>
          <w:iCs/>
          <w:szCs w:val="24"/>
        </w:rPr>
      </w:pPr>
    </w:p>
    <w:p w14:paraId="642010C0" w14:textId="3D2F8458" w:rsidR="00530901" w:rsidRPr="001075CC" w:rsidRDefault="00530901" w:rsidP="00530901">
      <w:pPr>
        <w:rPr>
          <w:rFonts w:ascii="Khmer OS Battambang" w:hAnsi="Khmer OS Battambang" w:cs="Khmer OS Battambang"/>
          <w:i/>
          <w:iCs/>
          <w:szCs w:val="24"/>
        </w:rPr>
      </w:pPr>
    </w:p>
    <w:p w14:paraId="62F501B4" w14:textId="03EB59E3" w:rsidR="00530901" w:rsidRPr="001075CC" w:rsidRDefault="00530901" w:rsidP="00530901">
      <w:pPr>
        <w:rPr>
          <w:rFonts w:ascii="Khmer OS Battambang" w:hAnsi="Khmer OS Battambang" w:cs="Khmer OS Battambang"/>
          <w:i/>
          <w:iCs/>
          <w:szCs w:val="24"/>
        </w:rPr>
      </w:pPr>
    </w:p>
    <w:p w14:paraId="76E4054C" w14:textId="77777777" w:rsidR="00976A29" w:rsidRPr="001075CC" w:rsidRDefault="00976A29" w:rsidP="00530901">
      <w:pPr>
        <w:rPr>
          <w:rFonts w:ascii="Khmer OS Battambang" w:hAnsi="Khmer OS Battambang" w:cs="Khmer OS Battambang"/>
          <w:i/>
          <w:iCs/>
          <w:szCs w:val="24"/>
        </w:rPr>
      </w:pPr>
    </w:p>
    <w:p w14:paraId="365029B7" w14:textId="44D71AD6" w:rsidR="00530901" w:rsidRPr="001075CC" w:rsidRDefault="004B5A2D" w:rsidP="00530901">
      <w:pPr>
        <w:rPr>
          <w:rFonts w:ascii="Khmer OS Battambang" w:hAnsi="Khmer OS Battambang" w:cs="Khmer OS Battambang"/>
          <w:i/>
          <w:iCs/>
          <w:szCs w:val="24"/>
        </w:rPr>
      </w:pPr>
      <w:r w:rsidRPr="001075CC">
        <w:rPr>
          <w:rFonts w:ascii="Khmer OS Battambang" w:hAnsi="Khmer OS Battambang" w:cs="Khmer OS Battambang"/>
          <w:b/>
          <w:bCs/>
          <w:noProof/>
        </w:rPr>
        <w:lastRenderedPageBreak/>
        <mc:AlternateContent>
          <mc:Choice Requires="wpg">
            <w:drawing>
              <wp:anchor distT="0" distB="0" distL="114300" distR="114300" simplePos="0" relativeHeight="251881472" behindDoc="0" locked="0" layoutInCell="1" allowOverlap="1" wp14:anchorId="0B2D574A" wp14:editId="6FA68895">
                <wp:simplePos x="0" y="0"/>
                <wp:positionH relativeFrom="page">
                  <wp:posOffset>914400</wp:posOffset>
                </wp:positionH>
                <wp:positionV relativeFrom="paragraph">
                  <wp:posOffset>159385</wp:posOffset>
                </wp:positionV>
                <wp:extent cx="5867400" cy="1905000"/>
                <wp:effectExtent l="0" t="0" r="19050" b="1905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905000"/>
                          <a:chOff x="0" y="0"/>
                          <a:chExt cx="6720205" cy="2165985"/>
                        </a:xfrm>
                      </wpg:grpSpPr>
                      <wps:wsp>
                        <wps:cNvPr id="14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0" y="9525"/>
                            <a:ext cx="6720205" cy="2156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AutoShape 11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720205" cy="215646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AutoShape 12"/>
                        <wps:cNvCnPr>
                          <a:cxnSpLocks noChangeShapeType="1"/>
                        </wps:cNvCnPr>
                        <wps:spPr bwMode="auto">
                          <a:xfrm flipV="1">
                            <a:off x="0" y="66675"/>
                            <a:ext cx="6677025" cy="2070735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631684" y="1718310"/>
                            <a:ext cx="358902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AC1D11" w14:textId="77777777" w:rsidR="004B5A2D" w:rsidRPr="00235E50" w:rsidRDefault="004B5A2D" w:rsidP="004B5A2D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cs/>
                                  <w:lang w:val="en-AU"/>
                                </w:rPr>
                              </w:pPr>
                              <w:r w:rsidRPr="00235E50">
                                <w:rPr>
                                  <w:rFonts w:ascii="Khmer OS" w:hAnsi="Khmer OS" w:cs="Khmer OS"/>
                                  <w:cs/>
                                </w:rPr>
                                <w:t>បេក្ខជនមិនត្រូវសរសេរលើបន្ទាត់ខ្វែងនេះឡើយ។</w:t>
                              </w:r>
                            </w:p>
                            <w:p w14:paraId="54E3DE61" w14:textId="77777777" w:rsidR="004B5A2D" w:rsidRPr="00235E50" w:rsidRDefault="004B5A2D" w:rsidP="004B5A2D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2D574A" id="Group 13" o:spid="_x0000_s1046" style="position:absolute;margin-left:1in;margin-top:12.55pt;width:462pt;height:150pt;z-index:251881472;mso-position-horizontal-relative:page;mso-width-relative:margin;mso-height-relative:margin" coordsize="67202,216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">
                <v:rect id="Rectangle 8" o:spid="_x0000_s1047" style="position:absolute;top:95;width:67202;height:2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" strokeweight="1.5pt"/>
                <v:shape id="AutoShape 11" o:spid="_x0000_s1048" type="#_x0000_t32" style="position:absolute;width:67202;height:215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" strokeweight="1.5pt"/>
                <v:shape id="AutoShape 12" o:spid="_x0000_s1049" type="#_x0000_t32" style="position:absolute;top:666;width:66770;height:2070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" strokeweight="1.5pt"/>
                <v:rect id="Rectangle 13" o:spid="_x0000_s1050" style="position:absolute;left:16316;top:17183;width:35891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" filled="f" stroked="f">
                  <v:textbox>
                    <w:txbxContent>
                      <w:p w14:paraId="3BAC1D11" w14:textId="77777777" w:rsidR="004B5A2D" w:rsidRPr="00235E50" w:rsidRDefault="004B5A2D" w:rsidP="004B5A2D">
                        <w:pPr>
                          <w:spacing w:after="0" w:line="240" w:lineRule="auto"/>
                          <w:rPr>
                            <w:rFonts w:ascii="Khmer OS" w:hAnsi="Khmer OS" w:cs="Khmer OS"/>
                            <w:cs/>
                            <w:lang w:val="en-AU"/>
                          </w:rPr>
                        </w:pPr>
                        <w:r w:rsidRPr="00235E50">
                          <w:rPr>
                            <w:rFonts w:ascii="Khmer OS" w:hAnsi="Khmer OS" w:cs="Khmer OS"/>
                            <w:cs/>
                          </w:rPr>
                          <w:t>បេក្ខជនមិនត្រូវសរសេរលើបន្ទាត់ខ្វែងនេះឡើយ។</w:t>
                        </w:r>
                      </w:p>
                      <w:p w14:paraId="54E3DE61" w14:textId="77777777" w:rsidR="004B5A2D" w:rsidRPr="00235E50" w:rsidRDefault="004B5A2D" w:rsidP="004B5A2D">
                        <w:pPr>
                          <w:spacing w:after="0" w:line="240" w:lineRule="auto"/>
                          <w:rPr>
                            <w:rFonts w:ascii="Khmer OS" w:hAnsi="Khmer OS" w:cs="Khmer OS"/>
                            <w:lang w:val="en-AU"/>
                          </w:rPr>
                        </w:pP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</w:p>
    <w:p w14:paraId="5E846CC0" w14:textId="194CF2AB" w:rsidR="00530901" w:rsidRPr="001075CC" w:rsidRDefault="00530901" w:rsidP="00530901">
      <w:pPr>
        <w:rPr>
          <w:rFonts w:ascii="Khmer OS Battambang" w:hAnsi="Khmer OS Battambang" w:cs="Khmer OS Battambang"/>
          <w:i/>
          <w:iCs/>
          <w:szCs w:val="24"/>
        </w:rPr>
      </w:pPr>
    </w:p>
    <w:p w14:paraId="380659B2" w14:textId="66ABD7C1" w:rsidR="00530901" w:rsidRPr="001075CC" w:rsidRDefault="00530901" w:rsidP="00530901">
      <w:pPr>
        <w:rPr>
          <w:rFonts w:ascii="Khmer OS Battambang" w:hAnsi="Khmer OS Battambang" w:cs="Khmer OS Battambang"/>
          <w:i/>
          <w:iCs/>
          <w:szCs w:val="24"/>
        </w:rPr>
      </w:pPr>
    </w:p>
    <w:p w14:paraId="6980FC00" w14:textId="145073A1" w:rsidR="00530901" w:rsidRPr="001075CC" w:rsidRDefault="00530901" w:rsidP="00530901">
      <w:pPr>
        <w:rPr>
          <w:rFonts w:ascii="Khmer OS Battambang" w:hAnsi="Khmer OS Battambang" w:cs="Khmer OS Battambang"/>
          <w:i/>
          <w:iCs/>
          <w:szCs w:val="24"/>
        </w:rPr>
      </w:pPr>
    </w:p>
    <w:p w14:paraId="6D70A2FB" w14:textId="77777777" w:rsidR="00530901" w:rsidRPr="001075CC" w:rsidRDefault="00530901" w:rsidP="00530901">
      <w:pPr>
        <w:rPr>
          <w:rFonts w:ascii="Khmer OS Battambang" w:hAnsi="Khmer OS Battambang" w:cs="Khmer OS Battambang"/>
          <w:i/>
          <w:iCs/>
          <w:szCs w:val="24"/>
        </w:rPr>
      </w:pPr>
    </w:p>
    <w:p w14:paraId="49002117" w14:textId="16DFB540" w:rsidR="004B5A2D" w:rsidRPr="001075CC" w:rsidRDefault="004B5A2D" w:rsidP="004B5A2D">
      <w:pPr>
        <w:tabs>
          <w:tab w:val="left" w:pos="426"/>
        </w:tabs>
        <w:spacing w:after="0" w:line="276" w:lineRule="auto"/>
        <w:jc w:val="both"/>
        <w:rPr>
          <w:rFonts w:ascii="Khmer OS Battambang" w:hAnsi="Khmer OS Battambang" w:cs="Khmer OS Battambang"/>
          <w:lang w:val="ca-ES"/>
        </w:rPr>
      </w:pPr>
    </w:p>
    <w:p w14:paraId="63018F72" w14:textId="62D2B895" w:rsidR="002C1E7B" w:rsidRPr="001075CC" w:rsidRDefault="002C1E7B" w:rsidP="002C1E7B">
      <w:pPr>
        <w:pStyle w:val="ListParagraph"/>
        <w:numPr>
          <w:ilvl w:val="0"/>
          <w:numId w:val="36"/>
        </w:numPr>
        <w:tabs>
          <w:tab w:val="left" w:pos="426"/>
        </w:tabs>
        <w:spacing w:after="0" w:line="276" w:lineRule="auto"/>
        <w:ind w:left="284" w:hanging="284"/>
        <w:contextualSpacing w:val="0"/>
        <w:jc w:val="both"/>
        <w:rPr>
          <w:rFonts w:ascii="Khmer OS Battambang" w:hAnsi="Khmer OS Battambang" w:cs="Khmer OS Battambang"/>
          <w:szCs w:val="22"/>
          <w:lang w:val="ca-ES"/>
        </w:rPr>
      </w:pPr>
      <w:r w:rsidRPr="001075CC">
        <w:rPr>
          <w:rFonts w:ascii="Khmer OS Battambang" w:hAnsi="Khmer OS Battambang" w:cs="Khmer OS Battambang"/>
          <w:szCs w:val="22"/>
          <w:cs/>
          <w:lang w:val="ca-ES"/>
        </w:rPr>
        <w:t>សំណួរសរសេរ</w:t>
      </w:r>
      <w:r w:rsidRPr="001075CC">
        <w:rPr>
          <w:rFonts w:ascii="Khmer OS Battambang" w:hAnsi="Khmer OS Battambang" w:cs="Khmer OS Battambang" w:hint="cs"/>
          <w:szCs w:val="22"/>
          <w:cs/>
          <w:lang w:val="ca-ES"/>
        </w:rPr>
        <w:t>ចម្លើយ (ទាក់ទងនឹងលំហាត់)</w:t>
      </w:r>
    </w:p>
    <w:p w14:paraId="28CAF225" w14:textId="02F965AB" w:rsidR="008A47A3" w:rsidRPr="001075CC" w:rsidRDefault="0015032F" w:rsidP="00B001E5">
      <w:pPr>
        <w:pStyle w:val="ListParagraph"/>
        <w:spacing w:after="0" w:line="276" w:lineRule="auto"/>
        <w:ind w:left="0" w:firstLine="426"/>
        <w:contextualSpacing w:val="0"/>
        <w:jc w:val="both"/>
        <w:rPr>
          <w:rFonts w:ascii="Khmer OS Battambang" w:hAnsi="Khmer OS Battambang" w:cs="Khmer OS Battambang"/>
          <w:szCs w:val="24"/>
        </w:rPr>
      </w:pPr>
      <w:r w:rsidRPr="001075CC">
        <w:rPr>
          <w:rFonts w:ascii="Khmer OS Battambang" w:hAnsi="Khmer OS Battambang" w:cs="Khmer OS Battambang"/>
          <w:szCs w:val="24"/>
        </w:rPr>
        <w:t xml:space="preserve"> </w:t>
      </w:r>
      <w:r w:rsidR="00B001E5" w:rsidRPr="001075CC">
        <w:rPr>
          <w:rFonts w:ascii="Khmer OS Battambang" w:hAnsi="Khmer OS Battambang" w:cs="Khmer OS Battambang" w:hint="cs"/>
          <w:szCs w:val="24"/>
          <w:cs/>
        </w:rPr>
        <w:t>១.រថយន្តមួយគ្រឿងដឹកស្វាយបាន</w:t>
      </w:r>
      <w:r w:rsidR="00E775E2" w:rsidRPr="001075CC">
        <w:rPr>
          <w:rFonts w:ascii="Khmer OS Battambang" w:hAnsi="Khmer OS Battambang" w:cs="Khmer OS Battambang"/>
          <w:szCs w:val="24"/>
        </w:rPr>
        <w:t>685</w:t>
      </w:r>
      <w:r w:rsidR="00B001E5" w:rsidRPr="001075CC">
        <w:rPr>
          <w:rFonts w:ascii="Khmer OS Battambang" w:hAnsi="Khmer OS Battambang" w:cs="Khmer OS Battambang" w:hint="cs"/>
          <w:szCs w:val="24"/>
          <w:cs/>
        </w:rPr>
        <w:t>ផ្លែ។ តើរថយន្ត</w:t>
      </w:r>
      <w:r w:rsidR="00E775E2" w:rsidRPr="001075CC">
        <w:rPr>
          <w:rFonts w:ascii="Khmer OS Battambang" w:hAnsi="Khmer OS Battambang" w:cs="Khmer OS Battambang"/>
          <w:szCs w:val="24"/>
        </w:rPr>
        <w:t>6</w:t>
      </w:r>
      <w:r w:rsidR="00B001E5" w:rsidRPr="001075CC">
        <w:rPr>
          <w:rFonts w:ascii="Khmer OS Battambang" w:hAnsi="Khmer OS Battambang" w:cs="Khmer OS Battambang" w:hint="cs"/>
          <w:szCs w:val="24"/>
          <w:cs/>
        </w:rPr>
        <w:t xml:space="preserve">គ្រឿងដឹកស្វាយបានប៉ុន្មានផ្លែ? </w:t>
      </w:r>
      <w:r w:rsidR="00B001E5" w:rsidRPr="001075CC">
        <w:rPr>
          <w:rFonts w:ascii="Khmer OS Battambang" w:hAnsi="Khmer OS Battambang" w:cs="Khmer OS Battambang"/>
        </w:rPr>
        <w:t>(</w:t>
      </w:r>
      <w:r w:rsidR="00B001E5" w:rsidRPr="001075CC">
        <w:rPr>
          <w:rFonts w:ascii="Khmer OS Battambang" w:hAnsi="Khmer OS Battambang" w:cs="Khmer OS Battambang"/>
          <w:szCs w:val="22"/>
        </w:rPr>
        <w:t>2</w:t>
      </w:r>
      <w:r w:rsidR="00B001E5" w:rsidRPr="001075CC">
        <w:rPr>
          <w:rFonts w:ascii="Khmer OS Battambang" w:hAnsi="Khmer OS Battambang" w:cs="Khmer OS Battambang" w:hint="cs"/>
          <w:szCs w:val="22"/>
          <w:cs/>
        </w:rPr>
        <w:t>ពិន្ទុ)</w:t>
      </w:r>
    </w:p>
    <w:p w14:paraId="110239CE" w14:textId="34BE0499" w:rsidR="00D32B94" w:rsidRPr="001075CC" w:rsidRDefault="00B001E5" w:rsidP="00B001E5">
      <w:pPr>
        <w:pStyle w:val="ListParagraph"/>
        <w:spacing w:after="0" w:line="276" w:lineRule="auto"/>
        <w:ind w:left="709" w:hanging="142"/>
        <w:contextualSpacing w:val="0"/>
        <w:jc w:val="both"/>
        <w:rPr>
          <w:rFonts w:ascii="Khmer OS Battambang" w:hAnsi="Khmer OS Battambang" w:cs="Khmer OS Battambang"/>
          <w:szCs w:val="24"/>
          <w:cs/>
        </w:rPr>
      </w:pPr>
      <w:r w:rsidRPr="001075CC">
        <w:rPr>
          <w:rFonts w:ascii="Khmer OS Battambang" w:hAnsi="Khmer OS Battambang" w:cs="Khmer OS Battambang" w:hint="cs"/>
          <w:szCs w:val="24"/>
          <w:cs/>
        </w:rPr>
        <w:t>២.ម្តាយបូណា</w:t>
      </w:r>
      <w:r w:rsidRPr="001075CC">
        <w:rPr>
          <w:rFonts w:ascii="Khmer OS Battambang" w:hAnsi="Khmer OS Battambang" w:cs="Khmer OS Battambang"/>
          <w:szCs w:val="24"/>
          <w:cs/>
        </w:rPr>
        <w:t>យក</w:t>
      </w:r>
      <w:r w:rsidRPr="001075CC">
        <w:rPr>
          <w:rFonts w:ascii="Khmer OS Battambang" w:hAnsi="Khmer OS Battambang" w:cs="Khmer OS Battambang" w:hint="cs"/>
          <w:szCs w:val="24"/>
          <w:cs/>
        </w:rPr>
        <w:t>អង្ករ</w:t>
      </w:r>
      <w:r w:rsidRPr="001075CC">
        <w:rPr>
          <w:rFonts w:ascii="Khmer OS Battambang" w:hAnsi="Khmer OS Battambang" w:cs="Khmer OS Battambang"/>
          <w:szCs w:val="24"/>
        </w:rPr>
        <w:t xml:space="preserve"> 328</w:t>
      </w:r>
      <w:r w:rsidRPr="001075CC">
        <w:rPr>
          <w:rFonts w:ascii="Khmer OS Battambang" w:hAnsi="Khmer OS Battambang" w:cs="Khmer OS Battambang"/>
          <w:szCs w:val="24"/>
          <w:cs/>
        </w:rPr>
        <w:t>គ</w:t>
      </w:r>
      <w:r w:rsidRPr="001075CC">
        <w:rPr>
          <w:rFonts w:ascii="Khmer OS Battambang" w:hAnsi="Khmer OS Battambang" w:cs="Khmer OS Battambang"/>
          <w:szCs w:val="24"/>
        </w:rPr>
        <w:t>.</w:t>
      </w:r>
      <w:r w:rsidRPr="001075CC">
        <w:rPr>
          <w:rFonts w:ascii="Khmer OS Battambang" w:hAnsi="Khmer OS Battambang" w:cs="Khmer OS Battambang"/>
          <w:szCs w:val="24"/>
          <w:cs/>
        </w:rPr>
        <w:t>ក</w:t>
      </w:r>
      <w:r w:rsidRPr="001075CC">
        <w:rPr>
          <w:rFonts w:ascii="Khmer OS Battambang" w:hAnsi="Khmer OS Battambang" w:cs="Khmer OS Battambang"/>
          <w:szCs w:val="24"/>
        </w:rPr>
        <w:t xml:space="preserve"> </w:t>
      </w:r>
      <w:r w:rsidRPr="001075CC">
        <w:rPr>
          <w:rFonts w:ascii="Khmer OS Battambang" w:hAnsi="Khmer OS Battambang" w:cs="Khmer OS Battambang"/>
          <w:szCs w:val="24"/>
          <w:cs/>
        </w:rPr>
        <w:t>ទៅចែកឱ្យគ្រួសារក្រីក្រចំនួន</w:t>
      </w:r>
      <w:r w:rsidR="00E775E2" w:rsidRPr="001075CC">
        <w:rPr>
          <w:rFonts w:ascii="Khmer OS Battambang" w:hAnsi="Khmer OS Battambang" w:cs="Khmer OS Battambang"/>
          <w:szCs w:val="24"/>
        </w:rPr>
        <w:t xml:space="preserve"> </w:t>
      </w:r>
      <w:r w:rsidRPr="001075CC">
        <w:rPr>
          <w:rFonts w:ascii="Khmer OS Battambang" w:hAnsi="Khmer OS Battambang" w:cs="Khmer OS Battambang"/>
          <w:szCs w:val="24"/>
        </w:rPr>
        <w:t>8</w:t>
      </w:r>
      <w:r w:rsidRPr="001075CC">
        <w:rPr>
          <w:rFonts w:ascii="Khmer OS Battambang" w:hAnsi="Khmer OS Battambang" w:cs="Khmer OS Battambang" w:hint="cs"/>
          <w:szCs w:val="24"/>
          <w:cs/>
        </w:rPr>
        <w:t>គ្រួសារ។ តើគ្រួសារនីមួយៗទទួលអង្ករ បានចំនួនប៉ុន្មានគីឡូក្រាម?</w:t>
      </w:r>
      <w:r w:rsidRPr="001075CC">
        <w:rPr>
          <w:rFonts w:ascii="Khmer OS Battambang" w:hAnsi="Khmer OS Battambang" w:cs="Khmer OS Battambang"/>
          <w:szCs w:val="24"/>
        </w:rPr>
        <w:t xml:space="preserve">    </w:t>
      </w:r>
      <w:r w:rsidRPr="001075CC">
        <w:rPr>
          <w:rFonts w:ascii="Khmer OS Battambang" w:hAnsi="Khmer OS Battambang" w:cs="Khmer OS Battambang"/>
        </w:rPr>
        <w:t>(</w:t>
      </w:r>
      <w:r w:rsidRPr="001075CC">
        <w:rPr>
          <w:rFonts w:ascii="Khmer OS Battambang" w:hAnsi="Khmer OS Battambang" w:cs="Khmer OS Battambang"/>
          <w:szCs w:val="22"/>
        </w:rPr>
        <w:t>2</w:t>
      </w:r>
      <w:r w:rsidRPr="001075CC">
        <w:rPr>
          <w:rFonts w:ascii="Khmer OS Battambang" w:hAnsi="Khmer OS Battambang" w:cs="Khmer OS Battambang" w:hint="cs"/>
          <w:szCs w:val="22"/>
          <w:cs/>
        </w:rPr>
        <w:t>ពិន្ទុ)</w:t>
      </w:r>
    </w:p>
    <w:p w14:paraId="1D256316" w14:textId="32AD5AF2" w:rsidR="00D32B94" w:rsidRPr="001075CC" w:rsidRDefault="00CE452B" w:rsidP="00B001E5">
      <w:pPr>
        <w:spacing w:line="420" w:lineRule="exact"/>
        <w:jc w:val="center"/>
        <w:rPr>
          <w:rFonts w:ascii="Khmer OS Battambang" w:hAnsi="Khmer OS Battambang" w:cs="Khmer OS Battambang"/>
          <w:szCs w:val="24"/>
          <w:u w:val="single"/>
        </w:rPr>
      </w:pPr>
      <w:r w:rsidRPr="001075CC">
        <w:rPr>
          <w:rFonts w:ascii="Khmer OS Battambang" w:hAnsi="Khmer OS Battambang" w:cs="Khmer OS Battambang" w:hint="cs"/>
          <w:szCs w:val="24"/>
          <w:u w:val="single"/>
          <w:cs/>
        </w:rPr>
        <w:t>ចម្លើយ</w:t>
      </w:r>
    </w:p>
    <w:p w14:paraId="2F33536D" w14:textId="77777777" w:rsidR="000A5BCA" w:rsidRPr="001075CC" w:rsidRDefault="000A5BCA" w:rsidP="006F3D9C">
      <w:pPr>
        <w:spacing w:after="0" w:line="480" w:lineRule="auto"/>
        <w:rPr>
          <w:rFonts w:ascii="Khmer OS Battambang" w:hAnsi="Khmer OS Battambang" w:cs="Khmer OS Battambang"/>
          <w:szCs w:val="18"/>
          <w:lang w:val="fr-FR"/>
        </w:rPr>
      </w:pPr>
      <w:r w:rsidRPr="001075CC">
        <w:rPr>
          <w:rFonts w:ascii="Khmer OS Battambang" w:hAnsi="Khmer OS Battambang" w:cs="Khmer OS Battambang"/>
          <w:szCs w:val="18"/>
          <w:lang w:val="fr-FR"/>
        </w:rPr>
        <w:t>……………………………………………………………………………………………………………………………………………………..</w:t>
      </w:r>
      <w:r w:rsidRPr="001075CC">
        <w:rPr>
          <w:rFonts w:ascii="Khmer OS Battambang" w:hAnsi="Khmer OS Battambang" w:cs="Khmer OS Battambang"/>
          <w:szCs w:val="32"/>
          <w:lang w:val="fr-FR"/>
        </w:rPr>
        <w:t>…………………………………………………</w:t>
      </w:r>
    </w:p>
    <w:p w14:paraId="5F1445F3" w14:textId="77777777" w:rsidR="000A5BCA" w:rsidRPr="001075CC" w:rsidRDefault="000A5BCA" w:rsidP="006F3D9C">
      <w:pPr>
        <w:spacing w:after="0" w:line="480" w:lineRule="auto"/>
        <w:rPr>
          <w:rFonts w:ascii="Khmer OS Battambang" w:hAnsi="Khmer OS Battambang" w:cs="Khmer OS Battambang"/>
          <w:szCs w:val="18"/>
          <w:lang w:val="fr-FR"/>
        </w:rPr>
      </w:pPr>
      <w:r w:rsidRPr="001075CC">
        <w:rPr>
          <w:rFonts w:ascii="Khmer OS Battambang" w:hAnsi="Khmer OS Battambang" w:cs="Khmer OS Battambang"/>
          <w:szCs w:val="18"/>
          <w:lang w:val="fr-FR"/>
        </w:rPr>
        <w:t>……………………………………………………………………………………………………………………………………………………..</w:t>
      </w:r>
      <w:r w:rsidRPr="001075CC">
        <w:rPr>
          <w:rFonts w:ascii="Khmer OS Battambang" w:hAnsi="Khmer OS Battambang" w:cs="Khmer OS Battambang"/>
          <w:szCs w:val="32"/>
          <w:lang w:val="fr-FR"/>
        </w:rPr>
        <w:t>…………………………………………………</w:t>
      </w:r>
    </w:p>
    <w:p w14:paraId="27CC74D0" w14:textId="77777777" w:rsidR="000A5BCA" w:rsidRPr="001075CC" w:rsidRDefault="000A5BCA" w:rsidP="006F3D9C">
      <w:pPr>
        <w:spacing w:after="0" w:line="480" w:lineRule="auto"/>
        <w:rPr>
          <w:rFonts w:ascii="Khmer OS Battambang" w:hAnsi="Khmer OS Battambang" w:cs="Khmer OS Battambang"/>
          <w:szCs w:val="18"/>
          <w:lang w:val="fr-FR"/>
        </w:rPr>
      </w:pPr>
      <w:r w:rsidRPr="001075CC">
        <w:rPr>
          <w:rFonts w:ascii="Khmer OS Battambang" w:hAnsi="Khmer OS Battambang" w:cs="Khmer OS Battambang"/>
          <w:szCs w:val="18"/>
          <w:lang w:val="fr-FR"/>
        </w:rPr>
        <w:t>……………………………………………………………………………………………………………………………………………………..</w:t>
      </w:r>
      <w:r w:rsidRPr="001075CC">
        <w:rPr>
          <w:rFonts w:ascii="Khmer OS Battambang" w:hAnsi="Khmer OS Battambang" w:cs="Khmer OS Battambang"/>
          <w:szCs w:val="32"/>
          <w:lang w:val="fr-FR"/>
        </w:rPr>
        <w:t>…………………………………………………</w:t>
      </w:r>
    </w:p>
    <w:p w14:paraId="69AA1ADD" w14:textId="77777777" w:rsidR="000A5BCA" w:rsidRPr="001075CC" w:rsidRDefault="000A5BCA" w:rsidP="006F3D9C">
      <w:pPr>
        <w:spacing w:after="0" w:line="480" w:lineRule="auto"/>
        <w:rPr>
          <w:rFonts w:ascii="Khmer OS Battambang" w:hAnsi="Khmer OS Battambang" w:cs="Khmer OS Battambang"/>
          <w:szCs w:val="18"/>
          <w:lang w:val="fr-FR"/>
        </w:rPr>
      </w:pPr>
      <w:r w:rsidRPr="001075CC">
        <w:rPr>
          <w:rFonts w:ascii="Khmer OS Battambang" w:hAnsi="Khmer OS Battambang" w:cs="Khmer OS Battambang"/>
          <w:szCs w:val="18"/>
          <w:lang w:val="fr-FR"/>
        </w:rPr>
        <w:t>……………………………………………………………………………………………………………………………………………………..</w:t>
      </w:r>
      <w:r w:rsidRPr="001075CC">
        <w:rPr>
          <w:rFonts w:ascii="Khmer OS Battambang" w:hAnsi="Khmer OS Battambang" w:cs="Khmer OS Battambang"/>
          <w:szCs w:val="32"/>
          <w:lang w:val="fr-FR"/>
        </w:rPr>
        <w:t>…………………………………………………</w:t>
      </w:r>
    </w:p>
    <w:p w14:paraId="3DD57F2E" w14:textId="013812DB" w:rsidR="000A5BCA" w:rsidRPr="001075CC" w:rsidRDefault="000A5BCA" w:rsidP="006F3D9C">
      <w:pPr>
        <w:spacing w:after="0" w:line="480" w:lineRule="auto"/>
        <w:rPr>
          <w:rFonts w:ascii="Khmer OS Battambang" w:hAnsi="Khmer OS Battambang" w:cs="Khmer OS Battambang"/>
          <w:szCs w:val="32"/>
          <w:lang w:val="fr-FR"/>
        </w:rPr>
      </w:pPr>
      <w:r w:rsidRPr="001075CC">
        <w:rPr>
          <w:rFonts w:ascii="Khmer OS Battambang" w:hAnsi="Khmer OS Battambang" w:cs="Khmer OS Battambang"/>
          <w:szCs w:val="18"/>
          <w:lang w:val="fr-FR"/>
        </w:rPr>
        <w:t>……………………………………………………………………………………………………………………………………………………..</w:t>
      </w:r>
      <w:r w:rsidRPr="001075CC">
        <w:rPr>
          <w:rFonts w:ascii="Khmer OS Battambang" w:hAnsi="Khmer OS Battambang" w:cs="Khmer OS Battambang"/>
          <w:szCs w:val="32"/>
          <w:lang w:val="fr-FR"/>
        </w:rPr>
        <w:t>…………………………………………………</w:t>
      </w:r>
    </w:p>
    <w:p w14:paraId="0C2D6B21" w14:textId="77777777" w:rsidR="00B001E5" w:rsidRPr="001075CC" w:rsidRDefault="00B001E5" w:rsidP="00B001E5">
      <w:pPr>
        <w:spacing w:after="0" w:line="480" w:lineRule="auto"/>
        <w:rPr>
          <w:rFonts w:ascii="Khmer OS Battambang" w:hAnsi="Khmer OS Battambang" w:cs="Khmer OS Battambang"/>
          <w:szCs w:val="18"/>
          <w:lang w:val="fr-FR"/>
        </w:rPr>
      </w:pPr>
      <w:r w:rsidRPr="001075CC">
        <w:rPr>
          <w:rFonts w:ascii="Khmer OS Battambang" w:hAnsi="Khmer OS Battambang" w:cs="Khmer OS Battambang"/>
          <w:szCs w:val="18"/>
          <w:lang w:val="fr-FR"/>
        </w:rPr>
        <w:t>……………………………………………………………………………………………………………………………………………………..</w:t>
      </w:r>
      <w:r w:rsidRPr="001075CC">
        <w:rPr>
          <w:rFonts w:ascii="Khmer OS Battambang" w:hAnsi="Khmer OS Battambang" w:cs="Khmer OS Battambang"/>
          <w:szCs w:val="32"/>
          <w:lang w:val="fr-FR"/>
        </w:rPr>
        <w:t>…………………………………………………</w:t>
      </w:r>
    </w:p>
    <w:p w14:paraId="4573952C" w14:textId="77777777" w:rsidR="00B001E5" w:rsidRPr="001075CC" w:rsidRDefault="00B001E5" w:rsidP="00B001E5">
      <w:pPr>
        <w:spacing w:after="0" w:line="480" w:lineRule="auto"/>
        <w:rPr>
          <w:rFonts w:ascii="Khmer OS Battambang" w:hAnsi="Khmer OS Battambang" w:cs="Khmer OS Battambang"/>
          <w:szCs w:val="18"/>
          <w:lang w:val="fr-FR"/>
        </w:rPr>
      </w:pPr>
      <w:r w:rsidRPr="001075CC">
        <w:rPr>
          <w:rFonts w:ascii="Khmer OS Battambang" w:hAnsi="Khmer OS Battambang" w:cs="Khmer OS Battambang"/>
          <w:szCs w:val="18"/>
          <w:lang w:val="fr-FR"/>
        </w:rPr>
        <w:t>……………………………………………………………………………………………………………………………………………………..</w:t>
      </w:r>
      <w:r w:rsidRPr="001075CC">
        <w:rPr>
          <w:rFonts w:ascii="Khmer OS Battambang" w:hAnsi="Khmer OS Battambang" w:cs="Khmer OS Battambang"/>
          <w:szCs w:val="32"/>
          <w:lang w:val="fr-FR"/>
        </w:rPr>
        <w:t>…………………………………………………</w:t>
      </w:r>
    </w:p>
    <w:p w14:paraId="7E2E9E0F" w14:textId="77777777" w:rsidR="00B001E5" w:rsidRPr="001075CC" w:rsidRDefault="00B001E5" w:rsidP="00B001E5">
      <w:pPr>
        <w:spacing w:after="0" w:line="480" w:lineRule="auto"/>
        <w:rPr>
          <w:rFonts w:ascii="Khmer OS Battambang" w:hAnsi="Khmer OS Battambang" w:cs="Khmer OS Battambang"/>
          <w:szCs w:val="18"/>
          <w:lang w:val="fr-FR"/>
        </w:rPr>
      </w:pPr>
      <w:r w:rsidRPr="001075CC">
        <w:rPr>
          <w:rFonts w:ascii="Khmer OS Battambang" w:hAnsi="Khmer OS Battambang" w:cs="Khmer OS Battambang"/>
          <w:szCs w:val="18"/>
          <w:lang w:val="fr-FR"/>
        </w:rPr>
        <w:t>……………………………………………………………………………………………………………………………………………………..</w:t>
      </w:r>
      <w:r w:rsidRPr="001075CC">
        <w:rPr>
          <w:rFonts w:ascii="Khmer OS Battambang" w:hAnsi="Khmer OS Battambang" w:cs="Khmer OS Battambang"/>
          <w:szCs w:val="32"/>
          <w:lang w:val="fr-FR"/>
        </w:rPr>
        <w:t>…………………………………………………</w:t>
      </w:r>
    </w:p>
    <w:p w14:paraId="5D72A6ED" w14:textId="77777777" w:rsidR="00B001E5" w:rsidRPr="001075CC" w:rsidRDefault="00B001E5" w:rsidP="00B001E5">
      <w:pPr>
        <w:spacing w:after="0" w:line="480" w:lineRule="auto"/>
        <w:rPr>
          <w:rFonts w:ascii="Khmer OS Battambang" w:hAnsi="Khmer OS Battambang" w:cs="Khmer OS Battambang"/>
          <w:szCs w:val="18"/>
          <w:lang w:val="fr-FR"/>
        </w:rPr>
      </w:pPr>
      <w:r w:rsidRPr="001075CC">
        <w:rPr>
          <w:rFonts w:ascii="Khmer OS Battambang" w:hAnsi="Khmer OS Battambang" w:cs="Khmer OS Battambang"/>
          <w:szCs w:val="18"/>
          <w:lang w:val="fr-FR"/>
        </w:rPr>
        <w:t>……………………………………………………………………………………………………………………………………………………..</w:t>
      </w:r>
      <w:r w:rsidRPr="001075CC">
        <w:rPr>
          <w:rFonts w:ascii="Khmer OS Battambang" w:hAnsi="Khmer OS Battambang" w:cs="Khmer OS Battambang"/>
          <w:szCs w:val="32"/>
          <w:lang w:val="fr-FR"/>
        </w:rPr>
        <w:t>…………………………………………………</w:t>
      </w:r>
    </w:p>
    <w:p w14:paraId="127AA725" w14:textId="77777777" w:rsidR="00B001E5" w:rsidRPr="001075CC" w:rsidRDefault="00B001E5" w:rsidP="00B001E5">
      <w:pPr>
        <w:spacing w:after="0" w:line="480" w:lineRule="auto"/>
        <w:rPr>
          <w:rFonts w:ascii="Khmer OS Battambang" w:hAnsi="Khmer OS Battambang" w:cs="Khmer OS Battambang"/>
          <w:szCs w:val="32"/>
          <w:lang w:val="fr-FR"/>
        </w:rPr>
      </w:pPr>
      <w:r w:rsidRPr="001075CC">
        <w:rPr>
          <w:rFonts w:ascii="Khmer OS Battambang" w:hAnsi="Khmer OS Battambang" w:cs="Khmer OS Battambang"/>
          <w:szCs w:val="18"/>
          <w:lang w:val="fr-FR"/>
        </w:rPr>
        <w:t>……………………………………………………………………………………………………………………………………………………..</w:t>
      </w:r>
      <w:r w:rsidRPr="001075CC">
        <w:rPr>
          <w:rFonts w:ascii="Khmer OS Battambang" w:hAnsi="Khmer OS Battambang" w:cs="Khmer OS Battambang"/>
          <w:szCs w:val="32"/>
          <w:lang w:val="fr-FR"/>
        </w:rPr>
        <w:t>…………………………………………………</w:t>
      </w:r>
    </w:p>
    <w:p w14:paraId="066AF024" w14:textId="77777777" w:rsidR="00B001E5" w:rsidRPr="001075CC" w:rsidRDefault="00B001E5" w:rsidP="00B001E5">
      <w:pPr>
        <w:spacing w:after="0" w:line="480" w:lineRule="auto"/>
        <w:rPr>
          <w:rFonts w:ascii="Khmer OS Battambang" w:hAnsi="Khmer OS Battambang" w:cs="Khmer OS Battambang"/>
          <w:szCs w:val="18"/>
          <w:lang w:val="fr-FR"/>
        </w:rPr>
      </w:pPr>
      <w:r w:rsidRPr="001075CC">
        <w:rPr>
          <w:rFonts w:ascii="Khmer OS Battambang" w:hAnsi="Khmer OS Battambang" w:cs="Khmer OS Battambang"/>
          <w:szCs w:val="18"/>
          <w:lang w:val="fr-FR"/>
        </w:rPr>
        <w:t>……………………………………………………………………………………………………………………………………………………..</w:t>
      </w:r>
      <w:r w:rsidRPr="001075CC">
        <w:rPr>
          <w:rFonts w:ascii="Khmer OS Battambang" w:hAnsi="Khmer OS Battambang" w:cs="Khmer OS Battambang"/>
          <w:szCs w:val="32"/>
          <w:lang w:val="fr-FR"/>
        </w:rPr>
        <w:t>…………………………………………………</w:t>
      </w:r>
    </w:p>
    <w:p w14:paraId="4F8B434F" w14:textId="77777777" w:rsidR="00B001E5" w:rsidRPr="001075CC" w:rsidRDefault="00B001E5" w:rsidP="00B001E5">
      <w:pPr>
        <w:spacing w:after="0" w:line="480" w:lineRule="auto"/>
        <w:rPr>
          <w:rFonts w:ascii="Khmer OS Battambang" w:hAnsi="Khmer OS Battambang" w:cs="Khmer OS Battambang"/>
          <w:szCs w:val="18"/>
          <w:lang w:val="fr-FR"/>
        </w:rPr>
      </w:pPr>
      <w:r w:rsidRPr="001075CC">
        <w:rPr>
          <w:rFonts w:ascii="Khmer OS Battambang" w:hAnsi="Khmer OS Battambang" w:cs="Khmer OS Battambang"/>
          <w:szCs w:val="18"/>
          <w:lang w:val="fr-FR"/>
        </w:rPr>
        <w:t>……………………………………………………………………………………………………………………………………………………..</w:t>
      </w:r>
      <w:r w:rsidRPr="001075CC">
        <w:rPr>
          <w:rFonts w:ascii="Khmer OS Battambang" w:hAnsi="Khmer OS Battambang" w:cs="Khmer OS Battambang"/>
          <w:szCs w:val="32"/>
          <w:lang w:val="fr-FR"/>
        </w:rPr>
        <w:t>…………………………………………………</w:t>
      </w:r>
    </w:p>
    <w:p w14:paraId="2CA20A50" w14:textId="77777777" w:rsidR="00B001E5" w:rsidRPr="001075CC" w:rsidRDefault="00B001E5" w:rsidP="00B001E5">
      <w:pPr>
        <w:spacing w:after="0" w:line="480" w:lineRule="auto"/>
        <w:rPr>
          <w:rFonts w:ascii="Khmer OS Battambang" w:hAnsi="Khmer OS Battambang" w:cs="Khmer OS Battambang"/>
          <w:szCs w:val="18"/>
          <w:lang w:val="fr-FR"/>
        </w:rPr>
      </w:pPr>
      <w:r w:rsidRPr="001075CC">
        <w:rPr>
          <w:rFonts w:ascii="Khmer OS Battambang" w:hAnsi="Khmer OS Battambang" w:cs="Khmer OS Battambang"/>
          <w:szCs w:val="18"/>
          <w:lang w:val="fr-FR"/>
        </w:rPr>
        <w:t>……………………………………………………………………………………………………………………………………………………..</w:t>
      </w:r>
      <w:r w:rsidRPr="001075CC">
        <w:rPr>
          <w:rFonts w:ascii="Khmer OS Battambang" w:hAnsi="Khmer OS Battambang" w:cs="Khmer OS Battambang"/>
          <w:szCs w:val="32"/>
          <w:lang w:val="fr-FR"/>
        </w:rPr>
        <w:t>…………………………………………………</w:t>
      </w:r>
    </w:p>
    <w:p w14:paraId="5F726605" w14:textId="77777777" w:rsidR="00B001E5" w:rsidRPr="001075CC" w:rsidRDefault="00B001E5" w:rsidP="00B001E5">
      <w:pPr>
        <w:spacing w:after="0" w:line="480" w:lineRule="auto"/>
        <w:rPr>
          <w:rFonts w:ascii="Khmer OS Battambang" w:hAnsi="Khmer OS Battambang" w:cs="Khmer OS Battambang"/>
          <w:szCs w:val="18"/>
          <w:lang w:val="fr-FR"/>
        </w:rPr>
      </w:pPr>
      <w:r w:rsidRPr="001075CC">
        <w:rPr>
          <w:rFonts w:ascii="Khmer OS Battambang" w:hAnsi="Khmer OS Battambang" w:cs="Khmer OS Battambang"/>
          <w:szCs w:val="18"/>
          <w:lang w:val="fr-FR"/>
        </w:rPr>
        <w:t>……………………………………………………………………………………………………………………………………………………..</w:t>
      </w:r>
      <w:r w:rsidRPr="001075CC">
        <w:rPr>
          <w:rFonts w:ascii="Khmer OS Battambang" w:hAnsi="Khmer OS Battambang" w:cs="Khmer OS Battambang"/>
          <w:szCs w:val="32"/>
          <w:lang w:val="fr-FR"/>
        </w:rPr>
        <w:t>…………………………………………………</w:t>
      </w:r>
    </w:p>
    <w:p w14:paraId="42C0A82E" w14:textId="77777777" w:rsidR="00B001E5" w:rsidRPr="001075CC" w:rsidRDefault="00B001E5" w:rsidP="00B001E5">
      <w:pPr>
        <w:spacing w:after="0" w:line="480" w:lineRule="auto"/>
        <w:rPr>
          <w:rFonts w:ascii="Khmer OS Battambang" w:hAnsi="Khmer OS Battambang" w:cs="Khmer OS Battambang"/>
          <w:szCs w:val="32"/>
          <w:lang w:val="fr-FR"/>
        </w:rPr>
      </w:pPr>
      <w:r w:rsidRPr="001075CC">
        <w:rPr>
          <w:rFonts w:ascii="Khmer OS Battambang" w:hAnsi="Khmer OS Battambang" w:cs="Khmer OS Battambang"/>
          <w:szCs w:val="18"/>
          <w:lang w:val="fr-FR"/>
        </w:rPr>
        <w:t>……………………………………………………………………………………………………………………………………………………..</w:t>
      </w:r>
      <w:r w:rsidRPr="001075CC">
        <w:rPr>
          <w:rFonts w:ascii="Khmer OS Battambang" w:hAnsi="Khmer OS Battambang" w:cs="Khmer OS Battambang"/>
          <w:szCs w:val="32"/>
          <w:lang w:val="fr-FR"/>
        </w:rPr>
        <w:t>…………………………………………………</w:t>
      </w:r>
    </w:p>
    <w:p w14:paraId="7400C8CC" w14:textId="77777777" w:rsidR="00B001E5" w:rsidRPr="001075CC" w:rsidRDefault="00B001E5" w:rsidP="00B001E5">
      <w:pPr>
        <w:spacing w:after="0" w:line="480" w:lineRule="auto"/>
        <w:rPr>
          <w:rFonts w:ascii="Khmer OS Battambang" w:hAnsi="Khmer OS Battambang" w:cs="Khmer OS Battambang"/>
          <w:szCs w:val="18"/>
          <w:lang w:val="fr-FR"/>
        </w:rPr>
      </w:pPr>
      <w:r w:rsidRPr="001075CC">
        <w:rPr>
          <w:rFonts w:ascii="Khmer OS Battambang" w:hAnsi="Khmer OS Battambang" w:cs="Khmer OS Battambang"/>
          <w:szCs w:val="18"/>
          <w:lang w:val="fr-FR"/>
        </w:rPr>
        <w:t>……………………………………………………………………………………………………………………………………………………..</w:t>
      </w:r>
      <w:r w:rsidRPr="001075CC">
        <w:rPr>
          <w:rFonts w:ascii="Khmer OS Battambang" w:hAnsi="Khmer OS Battambang" w:cs="Khmer OS Battambang"/>
          <w:szCs w:val="32"/>
          <w:lang w:val="fr-FR"/>
        </w:rPr>
        <w:t>…………………………………………………</w:t>
      </w:r>
    </w:p>
    <w:p w14:paraId="5D241D03" w14:textId="77777777" w:rsidR="00B001E5" w:rsidRPr="001075CC" w:rsidRDefault="00B001E5" w:rsidP="00B001E5">
      <w:pPr>
        <w:spacing w:after="0" w:line="480" w:lineRule="auto"/>
        <w:rPr>
          <w:rFonts w:ascii="Khmer OS Battambang" w:hAnsi="Khmer OS Battambang" w:cs="Khmer OS Battambang"/>
          <w:szCs w:val="18"/>
          <w:lang w:val="fr-FR"/>
        </w:rPr>
      </w:pPr>
      <w:r w:rsidRPr="001075CC">
        <w:rPr>
          <w:rFonts w:ascii="Khmer OS Battambang" w:hAnsi="Khmer OS Battambang" w:cs="Khmer OS Battambang"/>
          <w:szCs w:val="18"/>
          <w:lang w:val="fr-FR"/>
        </w:rPr>
        <w:t>……………………………………………………………………………………………………………………………………………………..</w:t>
      </w:r>
      <w:r w:rsidRPr="001075CC">
        <w:rPr>
          <w:rFonts w:ascii="Khmer OS Battambang" w:hAnsi="Khmer OS Battambang" w:cs="Khmer OS Battambang"/>
          <w:szCs w:val="32"/>
          <w:lang w:val="fr-FR"/>
        </w:rPr>
        <w:t>…………………………………………………</w:t>
      </w:r>
    </w:p>
    <w:p w14:paraId="4D79F34D" w14:textId="77777777" w:rsidR="00B001E5" w:rsidRPr="001075CC" w:rsidRDefault="00B001E5" w:rsidP="00B001E5">
      <w:pPr>
        <w:spacing w:after="0" w:line="480" w:lineRule="auto"/>
        <w:rPr>
          <w:rFonts w:ascii="Khmer OS Battambang" w:hAnsi="Khmer OS Battambang" w:cs="Khmer OS Battambang"/>
          <w:szCs w:val="18"/>
          <w:lang w:val="fr-FR"/>
        </w:rPr>
      </w:pPr>
      <w:r w:rsidRPr="001075CC">
        <w:rPr>
          <w:rFonts w:ascii="Khmer OS Battambang" w:hAnsi="Khmer OS Battambang" w:cs="Khmer OS Battambang"/>
          <w:szCs w:val="18"/>
          <w:lang w:val="fr-FR"/>
        </w:rPr>
        <w:t>……………………………………………………………………………………………………………………………………………………..</w:t>
      </w:r>
      <w:r w:rsidRPr="001075CC">
        <w:rPr>
          <w:rFonts w:ascii="Khmer OS Battambang" w:hAnsi="Khmer OS Battambang" w:cs="Khmer OS Battambang"/>
          <w:szCs w:val="32"/>
          <w:lang w:val="fr-FR"/>
        </w:rPr>
        <w:t>…………………………………………………</w:t>
      </w:r>
    </w:p>
    <w:p w14:paraId="5A77AA70" w14:textId="77777777" w:rsidR="00B001E5" w:rsidRPr="001075CC" w:rsidRDefault="00B001E5" w:rsidP="00B001E5">
      <w:pPr>
        <w:spacing w:after="0" w:line="480" w:lineRule="auto"/>
        <w:rPr>
          <w:rFonts w:ascii="Khmer OS Battambang" w:hAnsi="Khmer OS Battambang" w:cs="Khmer OS Battambang"/>
          <w:szCs w:val="18"/>
          <w:lang w:val="fr-FR"/>
        </w:rPr>
      </w:pPr>
      <w:r w:rsidRPr="001075CC">
        <w:rPr>
          <w:rFonts w:ascii="Khmer OS Battambang" w:hAnsi="Khmer OS Battambang" w:cs="Khmer OS Battambang"/>
          <w:szCs w:val="18"/>
          <w:lang w:val="fr-FR"/>
        </w:rPr>
        <w:t>……………………………………………………………………………………………………………………………………………………..</w:t>
      </w:r>
      <w:r w:rsidRPr="001075CC">
        <w:rPr>
          <w:rFonts w:ascii="Khmer OS Battambang" w:hAnsi="Khmer OS Battambang" w:cs="Khmer OS Battambang"/>
          <w:szCs w:val="32"/>
          <w:lang w:val="fr-FR"/>
        </w:rPr>
        <w:t>…………………………………………………</w:t>
      </w:r>
    </w:p>
    <w:p w14:paraId="3BD25FE2" w14:textId="77777777" w:rsidR="00B001E5" w:rsidRPr="001075CC" w:rsidRDefault="00B001E5" w:rsidP="00B001E5">
      <w:pPr>
        <w:spacing w:after="0" w:line="480" w:lineRule="auto"/>
        <w:rPr>
          <w:rFonts w:ascii="Khmer OS Battambang" w:hAnsi="Khmer OS Battambang" w:cs="Khmer OS Battambang"/>
          <w:szCs w:val="32"/>
          <w:lang w:val="fr-FR"/>
        </w:rPr>
      </w:pPr>
      <w:r w:rsidRPr="001075CC">
        <w:rPr>
          <w:rFonts w:ascii="Khmer OS Battambang" w:hAnsi="Khmer OS Battambang" w:cs="Khmer OS Battambang"/>
          <w:szCs w:val="18"/>
          <w:lang w:val="fr-FR"/>
        </w:rPr>
        <w:t>……………………………………………………………………………………………………………………………………………………..</w:t>
      </w:r>
      <w:r w:rsidRPr="001075CC">
        <w:rPr>
          <w:rFonts w:ascii="Khmer OS Battambang" w:hAnsi="Khmer OS Battambang" w:cs="Khmer OS Battambang"/>
          <w:szCs w:val="32"/>
          <w:lang w:val="fr-FR"/>
        </w:rPr>
        <w:t>…………………………………………………</w:t>
      </w:r>
    </w:p>
    <w:p w14:paraId="429C3DAA" w14:textId="1D3986FB" w:rsidR="00B001E5" w:rsidRPr="001075CC" w:rsidRDefault="00B001E5" w:rsidP="00B001E5">
      <w:pPr>
        <w:spacing w:after="0" w:line="480" w:lineRule="auto"/>
        <w:rPr>
          <w:rFonts w:ascii="Khmer OS Battambang" w:hAnsi="Khmer OS Battambang" w:cs="Khmer OS Battambang"/>
          <w:szCs w:val="18"/>
          <w:lang w:val="fr-FR"/>
        </w:rPr>
      </w:pPr>
      <w:r w:rsidRPr="001075CC">
        <w:rPr>
          <w:rFonts w:ascii="Khmer OS Battambang" w:hAnsi="Khmer OS Battambang" w:cs="Khmer OS Battambang"/>
          <w:szCs w:val="18"/>
          <w:lang w:val="fr-FR"/>
        </w:rPr>
        <w:t>……………………………………………………………………………………………………………………………………………………..</w:t>
      </w:r>
      <w:r w:rsidRPr="001075CC">
        <w:rPr>
          <w:rFonts w:ascii="Khmer OS Battambang" w:hAnsi="Khmer OS Battambang" w:cs="Khmer OS Battambang"/>
          <w:szCs w:val="32"/>
          <w:lang w:val="fr-FR"/>
        </w:rPr>
        <w:t>…………………………………………………</w:t>
      </w:r>
      <w:bookmarkEnd w:id="1"/>
      <w:bookmarkEnd w:id="2"/>
    </w:p>
    <w:sectPr w:rsidR="00B001E5" w:rsidRPr="001075CC" w:rsidSect="001075CC">
      <w:footerReference w:type="first" r:id="rId11"/>
      <w:pgSz w:w="11907" w:h="16839" w:code="9"/>
      <w:pgMar w:top="720" w:right="720" w:bottom="720" w:left="720" w:header="720" w:footer="720" w:gutter="0"/>
      <w:pgNumType w:start="1"/>
      <w:cols w:space="720"/>
      <w:titlePg/>
      <w:docGrid w:linePitch="4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FC478" w14:textId="77777777" w:rsidR="00C6658F" w:rsidRDefault="00C6658F" w:rsidP="00C70521">
      <w:pPr>
        <w:spacing w:after="0" w:line="240" w:lineRule="auto"/>
      </w:pPr>
      <w:r>
        <w:separator/>
      </w:r>
    </w:p>
  </w:endnote>
  <w:endnote w:type="continuationSeparator" w:id="0">
    <w:p w14:paraId="5753E8C2" w14:textId="77777777" w:rsidR="00C6658F" w:rsidRDefault="00C6658F" w:rsidP="00C705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erkeley">
    <w:altName w:val="Berkeley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System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hmer OS Content">
    <w:panose1 w:val="02000500000000020004"/>
    <w:charset w:val="00"/>
    <w:family w:val="auto"/>
    <w:pitch w:val="variable"/>
    <w:sig w:usb0="A00000EF" w:usb1="5000204A" w:usb2="0001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2A071" w14:textId="6F118DE7" w:rsidR="00A42B0C" w:rsidRDefault="00A42B0C">
    <w:pPr>
      <w:pStyle w:val="Footer"/>
      <w:tabs>
        <w:tab w:val="clear" w:pos="4680"/>
        <w:tab w:val="clear" w:pos="9360"/>
      </w:tabs>
      <w:jc w:val="center"/>
      <w:rPr>
        <w:caps/>
        <w:noProof/>
        <w:color w:val="5B9BD5" w:themeColor="accent1"/>
      </w:rPr>
    </w:pPr>
  </w:p>
  <w:p w14:paraId="10DD8BA3" w14:textId="77777777" w:rsidR="00A42B0C" w:rsidRDefault="00A42B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E7D31" w14:textId="77777777" w:rsidR="00C6658F" w:rsidRDefault="00C6658F" w:rsidP="00C70521">
      <w:pPr>
        <w:spacing w:after="0" w:line="240" w:lineRule="auto"/>
      </w:pPr>
      <w:r>
        <w:separator/>
      </w:r>
    </w:p>
  </w:footnote>
  <w:footnote w:type="continuationSeparator" w:id="0">
    <w:p w14:paraId="4C212AB4" w14:textId="77777777" w:rsidR="00C6658F" w:rsidRDefault="00C6658F" w:rsidP="00C705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2"/>
    <w:name w:val="WWNum2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multilevel"/>
    <w:tmpl w:val="00000003"/>
    <w:name w:val="WW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multilevel"/>
    <w:tmpl w:val="00000004"/>
    <w:name w:val="WWNum4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multilevel"/>
    <w:tmpl w:val="00000005"/>
    <w:name w:val="WW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multilevel"/>
    <w:tmpl w:val="00000006"/>
    <w:name w:val="WW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multilevel"/>
    <w:tmpl w:val="00000007"/>
    <w:name w:val="WWNum7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multilevel"/>
    <w:tmpl w:val="00000008"/>
    <w:name w:val="WW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multilevel"/>
    <w:tmpl w:val="00000009"/>
    <w:name w:val="WWNum10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D87E9D"/>
    <w:multiLevelType w:val="hybridMultilevel"/>
    <w:tmpl w:val="67DCC92C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014C6F66"/>
    <w:multiLevelType w:val="hybridMultilevel"/>
    <w:tmpl w:val="FB14B048"/>
    <w:lvl w:ilvl="0" w:tplc="04090003">
      <w:start w:val="1"/>
      <w:numFmt w:val="bullet"/>
      <w:lvlText w:val="o"/>
      <w:lvlJc w:val="left"/>
      <w:pPr>
        <w:ind w:left="75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1" w15:restartNumberingAfterBreak="0">
    <w:nsid w:val="037F5125"/>
    <w:multiLevelType w:val="hybridMultilevel"/>
    <w:tmpl w:val="8326D47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44D2C70"/>
    <w:multiLevelType w:val="hybridMultilevel"/>
    <w:tmpl w:val="FBEA0A48"/>
    <w:lvl w:ilvl="0" w:tplc="04090001">
      <w:start w:val="1"/>
      <w:numFmt w:val="bullet"/>
      <w:lvlText w:val=""/>
      <w:lvlJc w:val="left"/>
      <w:pPr>
        <w:ind w:left="9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13" w15:restartNumberingAfterBreak="0">
    <w:nsid w:val="0AEB0958"/>
    <w:multiLevelType w:val="hybridMultilevel"/>
    <w:tmpl w:val="CABE8B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B887F5F"/>
    <w:multiLevelType w:val="multilevel"/>
    <w:tmpl w:val="6DB05CEC"/>
    <w:styleLink w:val="Style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%1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0BB00C4E"/>
    <w:multiLevelType w:val="hybridMultilevel"/>
    <w:tmpl w:val="5CDCEEB4"/>
    <w:lvl w:ilvl="0" w:tplc="69507A5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63B0789"/>
    <w:multiLevelType w:val="hybridMultilevel"/>
    <w:tmpl w:val="52CE2504"/>
    <w:lvl w:ilvl="0" w:tplc="77E400D0">
      <w:start w:val="1"/>
      <w:numFmt w:val="upperRoman"/>
      <w:lvlText w:val="%1."/>
      <w:lvlJc w:val="left"/>
      <w:pPr>
        <w:ind w:left="1710" w:hanging="72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7" w15:restartNumberingAfterBreak="0">
    <w:nsid w:val="1A7821AE"/>
    <w:multiLevelType w:val="multilevel"/>
    <w:tmpl w:val="A7063216"/>
    <w:styleLink w:val="Style8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suff w:val="space"/>
      <w:lvlText w:val="%2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suff w:val="space"/>
      <w:lvlText w:val="%2.%4)"/>
      <w:lvlJc w:val="left"/>
      <w:pPr>
        <w:ind w:left="2160" w:hanging="108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20B91966"/>
    <w:multiLevelType w:val="hybridMultilevel"/>
    <w:tmpl w:val="EB5EF632"/>
    <w:lvl w:ilvl="0" w:tplc="A7A263CA">
      <w:start w:val="1"/>
      <w:numFmt w:val="upperRoman"/>
      <w:lvlText w:val="%1."/>
      <w:lvlJc w:val="left"/>
      <w:pPr>
        <w:ind w:left="1440" w:hanging="72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3D848BD"/>
    <w:multiLevelType w:val="hybridMultilevel"/>
    <w:tmpl w:val="827E93B4"/>
    <w:lvl w:ilvl="0" w:tplc="04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20" w15:restartNumberingAfterBreak="0">
    <w:nsid w:val="25E57C22"/>
    <w:multiLevelType w:val="multilevel"/>
    <w:tmpl w:val="1098F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B83F31"/>
    <w:multiLevelType w:val="hybridMultilevel"/>
    <w:tmpl w:val="E54E9920"/>
    <w:lvl w:ilvl="0" w:tplc="5914D33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lang w:bidi="km-K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B97D6E"/>
    <w:multiLevelType w:val="multilevel"/>
    <w:tmpl w:val="72A0F4AC"/>
    <w:styleLink w:val="Style5"/>
    <w:lvl w:ilvl="0">
      <w:start w:val="1"/>
      <w:numFmt w:val="decimal"/>
      <w:lvlText w:val="%1)"/>
      <w:lvlJc w:val="left"/>
      <w:pPr>
        <w:ind w:left="360" w:hanging="360"/>
      </w:pPr>
      <w:rPr>
        <w:rFonts w:ascii="Khmer OS Muol Light" w:hAnsi="Khmer OS Muol Light" w:cs="Khmer OS Muol Light" w:hint="default"/>
        <w:sz w:val="22"/>
        <w:szCs w:val="22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Khmer OS Muol Light" w:hAnsi="Khmer OS Muol Light" w:cs="Khmer OS Muol Light" w:hint="default"/>
        <w:sz w:val="22"/>
        <w:szCs w:val="22"/>
      </w:rPr>
    </w:lvl>
    <w:lvl w:ilvl="2">
      <w:start w:val="1"/>
      <w:numFmt w:val="decimal"/>
      <w:suff w:val="space"/>
      <w:lvlText w:val="%2.%3"/>
      <w:lvlJc w:val="left"/>
      <w:pPr>
        <w:ind w:left="1080" w:hanging="360"/>
      </w:pPr>
      <w:rPr>
        <w:rFonts w:ascii="Khmer OS Muol Light" w:hAnsi="Khmer OS Muol Light" w:cs="Khmer OS Muol Light" w:hint="default"/>
        <w:sz w:val="22"/>
        <w:szCs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30404BEF"/>
    <w:multiLevelType w:val="hybridMultilevel"/>
    <w:tmpl w:val="A51CA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C41E6A"/>
    <w:multiLevelType w:val="hybridMultilevel"/>
    <w:tmpl w:val="FAD8E4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ED24AB"/>
    <w:multiLevelType w:val="multilevel"/>
    <w:tmpl w:val="0840EDCA"/>
    <w:styleLink w:val="Style3"/>
    <w:lvl w:ilvl="0">
      <w:start w:val="1"/>
      <w:numFmt w:val="decimal"/>
      <w:lvlText w:val="%1"/>
      <w:lvlJc w:val="left"/>
      <w:pPr>
        <w:ind w:left="360" w:hanging="360"/>
      </w:pPr>
      <w:rPr>
        <w:rFonts w:cs="Khmer OS Muol Light" w:hint="default"/>
        <w:szCs w:val="22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2.%3"/>
      <w:lvlJc w:val="left"/>
      <w:pPr>
        <w:ind w:left="1080" w:hanging="360"/>
      </w:pPr>
      <w:rPr>
        <w:rFonts w:cs="Khmer OS Muol Light" w:hint="default"/>
        <w:szCs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33933998"/>
    <w:multiLevelType w:val="multilevel"/>
    <w:tmpl w:val="3C586C20"/>
    <w:styleLink w:val="MYSTYLE"/>
    <w:lvl w:ilvl="0">
      <w:start w:val="1"/>
      <w:numFmt w:val="none"/>
      <w:suff w:val="space"/>
      <w:lvlText w:val="%1"/>
      <w:lvlJc w:val="left"/>
      <w:pPr>
        <w:ind w:left="360" w:hanging="360"/>
      </w:pPr>
      <w:rPr>
        <w:rFonts w:cs="Khmer OS Muol Light" w:hint="default"/>
        <w:szCs w:val="22"/>
      </w:rPr>
    </w:lvl>
    <w:lvl w:ilvl="1">
      <w:start w:val="1"/>
      <w:numFmt w:val="decimal"/>
      <w:suff w:val="space"/>
      <w:lvlText w:val="%2"/>
      <w:lvlJc w:val="left"/>
      <w:pPr>
        <w:ind w:left="720" w:hanging="360"/>
      </w:pPr>
      <w:rPr>
        <w:rFonts w:ascii="Khmer OS Muol Light" w:hAnsi="Khmer OS Muol Light" w:cs="Khmer OS Muol Light" w:hint="default"/>
        <w:sz w:val="22"/>
        <w:szCs w:val="22"/>
      </w:rPr>
    </w:lvl>
    <w:lvl w:ilvl="2">
      <w:start w:val="1"/>
      <w:numFmt w:val="decimal"/>
      <w:suff w:val="space"/>
      <w:lvlText w:val="%2.%3"/>
      <w:lvlJc w:val="left"/>
      <w:pPr>
        <w:ind w:left="1080" w:hanging="360"/>
      </w:pPr>
      <w:rPr>
        <w:rFonts w:cs="Khmer OS Muol Light" w:hint="default"/>
        <w:sz w:val="72"/>
        <w:szCs w:val="72"/>
      </w:rPr>
    </w:lvl>
    <w:lvl w:ilvl="3">
      <w:start w:val="1"/>
      <w:numFmt w:val="decimal"/>
      <w:suff w:val="space"/>
      <w:lvlText w:val="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53310A5"/>
    <w:multiLevelType w:val="hybridMultilevel"/>
    <w:tmpl w:val="2B245DE6"/>
    <w:lvl w:ilvl="0" w:tplc="69507A5A">
      <w:start w:val="1"/>
      <w:numFmt w:val="bullet"/>
      <w:lvlText w:val=""/>
      <w:lvlJc w:val="left"/>
      <w:pPr>
        <w:ind w:left="2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3D77512F"/>
    <w:multiLevelType w:val="hybridMultilevel"/>
    <w:tmpl w:val="7A36ECD2"/>
    <w:lvl w:ilvl="0" w:tplc="C8E0DA1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63C3EE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2B0FE2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58518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8EA0B5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300E6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E721A2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E1208C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5E42C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D7A254D"/>
    <w:multiLevelType w:val="hybridMultilevel"/>
    <w:tmpl w:val="52CE2504"/>
    <w:lvl w:ilvl="0" w:tplc="77E400D0">
      <w:start w:val="1"/>
      <w:numFmt w:val="upperRoman"/>
      <w:lvlText w:val="%1."/>
      <w:lvlJc w:val="left"/>
      <w:pPr>
        <w:ind w:left="1710" w:hanging="72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0" w15:restartNumberingAfterBreak="0">
    <w:nsid w:val="41423503"/>
    <w:multiLevelType w:val="hybridMultilevel"/>
    <w:tmpl w:val="A2F28E9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1EF29BD"/>
    <w:multiLevelType w:val="multilevel"/>
    <w:tmpl w:val="D698053E"/>
    <w:styleLink w:val="Style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48633EB1"/>
    <w:multiLevelType w:val="hybridMultilevel"/>
    <w:tmpl w:val="0442BCF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9EE7724"/>
    <w:multiLevelType w:val="hybridMultilevel"/>
    <w:tmpl w:val="046049EA"/>
    <w:lvl w:ilvl="0" w:tplc="FEDA83F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96CF16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9C8EB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FCFD8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DFCE98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C186A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0689E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1727E6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840B2F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A735178"/>
    <w:multiLevelType w:val="multilevel"/>
    <w:tmpl w:val="B9EAE0AA"/>
    <w:styleLink w:val="Style6"/>
    <w:lvl w:ilvl="0">
      <w:start w:val="1"/>
      <w:numFmt w:val="none"/>
      <w:lvlText w:val=""/>
      <w:lvlJc w:val="left"/>
      <w:pPr>
        <w:ind w:left="360" w:hanging="360"/>
      </w:pPr>
      <w:rPr>
        <w:rFonts w:ascii="Khmer OS Muol Light" w:hAnsi="Khmer OS Muol Light" w:cs="Khmer OS Muol Light" w:hint="default"/>
        <w:sz w:val="22"/>
        <w:szCs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1.%3"/>
      <w:lvlJc w:val="left"/>
      <w:pPr>
        <w:ind w:left="1080" w:hanging="360"/>
      </w:pPr>
      <w:rPr>
        <w:rFonts w:ascii="Khmer OS Muol Light" w:hAnsi="Khmer OS Muol Light" w:cs="Khmer OS Muol Light" w:hint="default"/>
        <w:sz w:val="22"/>
        <w:szCs w:val="22"/>
      </w:rPr>
    </w:lvl>
    <w:lvl w:ilvl="3">
      <w:start w:val="1"/>
      <w:numFmt w:val="decimal"/>
      <w:suff w:val="space"/>
      <w:lvlText w:val="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4C150C9B"/>
    <w:multiLevelType w:val="hybridMultilevel"/>
    <w:tmpl w:val="165C1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AC7F2D"/>
    <w:multiLevelType w:val="hybridMultilevel"/>
    <w:tmpl w:val="4C829D9A"/>
    <w:lvl w:ilvl="0" w:tplc="04090001">
      <w:start w:val="1"/>
      <w:numFmt w:val="bullet"/>
      <w:lvlText w:val=""/>
      <w:lvlJc w:val="left"/>
      <w:pPr>
        <w:ind w:left="32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78" w:hanging="360"/>
      </w:pPr>
      <w:rPr>
        <w:rFonts w:ascii="Wingdings" w:hAnsi="Wingdings" w:hint="default"/>
      </w:rPr>
    </w:lvl>
  </w:abstractNum>
  <w:abstractNum w:abstractNumId="37" w15:restartNumberingAfterBreak="0">
    <w:nsid w:val="54CC6F64"/>
    <w:multiLevelType w:val="hybridMultilevel"/>
    <w:tmpl w:val="60840560"/>
    <w:lvl w:ilvl="0" w:tplc="69507A5A">
      <w:start w:val="1"/>
      <w:numFmt w:val="bullet"/>
      <w:lvlText w:val="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8" w15:restartNumberingAfterBreak="0">
    <w:nsid w:val="57E24225"/>
    <w:multiLevelType w:val="hybridMultilevel"/>
    <w:tmpl w:val="76CA9598"/>
    <w:lvl w:ilvl="0" w:tplc="04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39" w15:restartNumberingAfterBreak="0">
    <w:nsid w:val="5D5546F0"/>
    <w:multiLevelType w:val="hybridMultilevel"/>
    <w:tmpl w:val="2C12F3CE"/>
    <w:lvl w:ilvl="0" w:tplc="C2F25E8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7A2C9F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624A48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621BA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746C19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52EEC3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7AE2DA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DC0FA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C60FDA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B6E89"/>
    <w:multiLevelType w:val="multilevel"/>
    <w:tmpl w:val="D1425BBE"/>
    <w:styleLink w:val="Style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ascii="Khmer OS Muol Light" w:hAnsi="Khmer OS Muol Light" w:cs="Khmer OS Muol Light" w:hint="default"/>
        <w:bCs w:val="0"/>
        <w:iCs w:val="0"/>
        <w:sz w:val="22"/>
        <w:szCs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5FB60EE1"/>
    <w:multiLevelType w:val="multilevel"/>
    <w:tmpl w:val="FC4ED8DE"/>
    <w:styleLink w:val="Style9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2.%3)"/>
      <w:lvlJc w:val="left"/>
      <w:pPr>
        <w:ind w:left="1368" w:hanging="64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62330190"/>
    <w:multiLevelType w:val="hybridMultilevel"/>
    <w:tmpl w:val="72743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341E78"/>
    <w:multiLevelType w:val="hybridMultilevel"/>
    <w:tmpl w:val="408457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2506303"/>
    <w:multiLevelType w:val="hybridMultilevel"/>
    <w:tmpl w:val="641273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59313E0"/>
    <w:multiLevelType w:val="hybridMultilevel"/>
    <w:tmpl w:val="457893F4"/>
    <w:lvl w:ilvl="0" w:tplc="9F9A57C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EDED8A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58AF6F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C0472C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8A4B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C60A62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A1A6E5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60874A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524DE5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965222C"/>
    <w:multiLevelType w:val="hybridMultilevel"/>
    <w:tmpl w:val="759A1EC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6B0C0806"/>
    <w:multiLevelType w:val="hybridMultilevel"/>
    <w:tmpl w:val="9A70333E"/>
    <w:lvl w:ilvl="0" w:tplc="516AC9A2">
      <w:start w:val="1"/>
      <w:numFmt w:val="lowerLetter"/>
      <w:pStyle w:val="NL4"/>
      <w:lvlText w:val="%1)"/>
      <w:lvlJc w:val="left"/>
      <w:pPr>
        <w:ind w:left="1400" w:hanging="360"/>
      </w:pPr>
    </w:lvl>
    <w:lvl w:ilvl="1" w:tplc="08090019" w:tentative="1">
      <w:start w:val="1"/>
      <w:numFmt w:val="lowerLetter"/>
      <w:lvlText w:val="%2."/>
      <w:lvlJc w:val="left"/>
      <w:pPr>
        <w:ind w:left="2120" w:hanging="360"/>
      </w:pPr>
    </w:lvl>
    <w:lvl w:ilvl="2" w:tplc="0809001B" w:tentative="1">
      <w:start w:val="1"/>
      <w:numFmt w:val="lowerRoman"/>
      <w:lvlText w:val="%3."/>
      <w:lvlJc w:val="right"/>
      <w:pPr>
        <w:ind w:left="2840" w:hanging="180"/>
      </w:pPr>
    </w:lvl>
    <w:lvl w:ilvl="3" w:tplc="0809000F" w:tentative="1">
      <w:start w:val="1"/>
      <w:numFmt w:val="decimal"/>
      <w:lvlText w:val="%4."/>
      <w:lvlJc w:val="left"/>
      <w:pPr>
        <w:ind w:left="3560" w:hanging="360"/>
      </w:pPr>
    </w:lvl>
    <w:lvl w:ilvl="4" w:tplc="08090019" w:tentative="1">
      <w:start w:val="1"/>
      <w:numFmt w:val="lowerLetter"/>
      <w:lvlText w:val="%5."/>
      <w:lvlJc w:val="left"/>
      <w:pPr>
        <w:ind w:left="4280" w:hanging="360"/>
      </w:pPr>
    </w:lvl>
    <w:lvl w:ilvl="5" w:tplc="0809001B" w:tentative="1">
      <w:start w:val="1"/>
      <w:numFmt w:val="lowerRoman"/>
      <w:lvlText w:val="%6."/>
      <w:lvlJc w:val="right"/>
      <w:pPr>
        <w:ind w:left="5000" w:hanging="180"/>
      </w:pPr>
    </w:lvl>
    <w:lvl w:ilvl="6" w:tplc="0809000F" w:tentative="1">
      <w:start w:val="1"/>
      <w:numFmt w:val="decimal"/>
      <w:lvlText w:val="%7."/>
      <w:lvlJc w:val="left"/>
      <w:pPr>
        <w:ind w:left="5720" w:hanging="360"/>
      </w:pPr>
    </w:lvl>
    <w:lvl w:ilvl="7" w:tplc="08090019" w:tentative="1">
      <w:start w:val="1"/>
      <w:numFmt w:val="lowerLetter"/>
      <w:lvlText w:val="%8."/>
      <w:lvlJc w:val="left"/>
      <w:pPr>
        <w:ind w:left="6440" w:hanging="360"/>
      </w:pPr>
    </w:lvl>
    <w:lvl w:ilvl="8" w:tplc="08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48" w15:restartNumberingAfterBreak="0">
    <w:nsid w:val="6D441F5C"/>
    <w:multiLevelType w:val="hybridMultilevel"/>
    <w:tmpl w:val="D3DA0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E4C20D1"/>
    <w:multiLevelType w:val="hybridMultilevel"/>
    <w:tmpl w:val="65E8D200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50" w15:restartNumberingAfterBreak="0">
    <w:nsid w:val="6EAB5D0E"/>
    <w:multiLevelType w:val="hybridMultilevel"/>
    <w:tmpl w:val="52CE2504"/>
    <w:lvl w:ilvl="0" w:tplc="77E400D0">
      <w:start w:val="1"/>
      <w:numFmt w:val="upperRoman"/>
      <w:lvlText w:val="%1."/>
      <w:lvlJc w:val="left"/>
      <w:pPr>
        <w:ind w:left="1710" w:hanging="72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51" w15:restartNumberingAfterBreak="0">
    <w:nsid w:val="6F8629FA"/>
    <w:multiLevelType w:val="hybridMultilevel"/>
    <w:tmpl w:val="3252D982"/>
    <w:lvl w:ilvl="0" w:tplc="69507A5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7541066B"/>
    <w:multiLevelType w:val="hybridMultilevel"/>
    <w:tmpl w:val="E91449CE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53" w15:restartNumberingAfterBreak="0">
    <w:nsid w:val="79CA0627"/>
    <w:multiLevelType w:val="hybridMultilevel"/>
    <w:tmpl w:val="47B68ACC"/>
    <w:lvl w:ilvl="0" w:tplc="1414C13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BA46FB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6BC282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5587EB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66F90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D22887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32674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D8C408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9923DE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E694E87"/>
    <w:multiLevelType w:val="hybridMultilevel"/>
    <w:tmpl w:val="90CA2AFE"/>
    <w:lvl w:ilvl="0" w:tplc="69507A5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 w15:restartNumberingAfterBreak="0">
    <w:nsid w:val="7FCC7B43"/>
    <w:multiLevelType w:val="hybridMultilevel"/>
    <w:tmpl w:val="2AF8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1725202">
    <w:abstractNumId w:val="24"/>
  </w:num>
  <w:num w:numId="2" w16cid:durableId="1533222672">
    <w:abstractNumId w:val="48"/>
  </w:num>
  <w:num w:numId="3" w16cid:durableId="1109663567">
    <w:abstractNumId w:val="55"/>
  </w:num>
  <w:num w:numId="4" w16cid:durableId="2124032013">
    <w:abstractNumId w:val="43"/>
  </w:num>
  <w:num w:numId="5" w16cid:durableId="764769390">
    <w:abstractNumId w:val="26"/>
  </w:num>
  <w:num w:numId="6" w16cid:durableId="57169671">
    <w:abstractNumId w:val="14"/>
  </w:num>
  <w:num w:numId="7" w16cid:durableId="405425094">
    <w:abstractNumId w:val="25"/>
  </w:num>
  <w:num w:numId="8" w16cid:durableId="237138354">
    <w:abstractNumId w:val="40"/>
  </w:num>
  <w:num w:numId="9" w16cid:durableId="278418230">
    <w:abstractNumId w:val="22"/>
  </w:num>
  <w:num w:numId="10" w16cid:durableId="735903939">
    <w:abstractNumId w:val="34"/>
  </w:num>
  <w:num w:numId="11" w16cid:durableId="635914850">
    <w:abstractNumId w:val="31"/>
  </w:num>
  <w:num w:numId="12" w16cid:durableId="1678001237">
    <w:abstractNumId w:val="17"/>
  </w:num>
  <w:num w:numId="13" w16cid:durableId="125049556">
    <w:abstractNumId w:val="41"/>
  </w:num>
  <w:num w:numId="14" w16cid:durableId="1624968715">
    <w:abstractNumId w:val="38"/>
  </w:num>
  <w:num w:numId="15" w16cid:durableId="811294125">
    <w:abstractNumId w:val="12"/>
  </w:num>
  <w:num w:numId="16" w16cid:durableId="2136828770">
    <w:abstractNumId w:val="19"/>
  </w:num>
  <w:num w:numId="17" w16cid:durableId="1760982142">
    <w:abstractNumId w:val="35"/>
  </w:num>
  <w:num w:numId="18" w16cid:durableId="835002575">
    <w:abstractNumId w:val="21"/>
  </w:num>
  <w:num w:numId="19" w16cid:durableId="2110395390">
    <w:abstractNumId w:val="47"/>
  </w:num>
  <w:num w:numId="20" w16cid:durableId="1817600163">
    <w:abstractNumId w:val="27"/>
  </w:num>
  <w:num w:numId="21" w16cid:durableId="239025781">
    <w:abstractNumId w:val="20"/>
  </w:num>
  <w:num w:numId="22" w16cid:durableId="1514102542">
    <w:abstractNumId w:val="0"/>
  </w:num>
  <w:num w:numId="23" w16cid:durableId="1014960505">
    <w:abstractNumId w:val="1"/>
  </w:num>
  <w:num w:numId="24" w16cid:durableId="1930001951">
    <w:abstractNumId w:val="9"/>
  </w:num>
  <w:num w:numId="25" w16cid:durableId="1798723502">
    <w:abstractNumId w:val="44"/>
  </w:num>
  <w:num w:numId="26" w16cid:durableId="1105661281">
    <w:abstractNumId w:val="46"/>
  </w:num>
  <w:num w:numId="27" w16cid:durableId="844903686">
    <w:abstractNumId w:val="39"/>
  </w:num>
  <w:num w:numId="28" w16cid:durableId="876963666">
    <w:abstractNumId w:val="45"/>
  </w:num>
  <w:num w:numId="29" w16cid:durableId="1520070">
    <w:abstractNumId w:val="28"/>
  </w:num>
  <w:num w:numId="30" w16cid:durableId="1786583369">
    <w:abstractNumId w:val="33"/>
  </w:num>
  <w:num w:numId="31" w16cid:durableId="1410232654">
    <w:abstractNumId w:val="18"/>
  </w:num>
  <w:num w:numId="32" w16cid:durableId="2046442547">
    <w:abstractNumId w:val="49"/>
  </w:num>
  <w:num w:numId="33" w16cid:durableId="403844178">
    <w:abstractNumId w:val="51"/>
  </w:num>
  <w:num w:numId="34" w16cid:durableId="1098914171">
    <w:abstractNumId w:val="54"/>
  </w:num>
  <w:num w:numId="35" w16cid:durableId="84573094">
    <w:abstractNumId w:val="53"/>
  </w:num>
  <w:num w:numId="36" w16cid:durableId="625239352">
    <w:abstractNumId w:val="16"/>
  </w:num>
  <w:num w:numId="37" w16cid:durableId="29648653">
    <w:abstractNumId w:val="52"/>
  </w:num>
  <w:num w:numId="38" w16cid:durableId="859972082">
    <w:abstractNumId w:val="23"/>
  </w:num>
  <w:num w:numId="39" w16cid:durableId="1633515031">
    <w:abstractNumId w:val="13"/>
  </w:num>
  <w:num w:numId="40" w16cid:durableId="1357854431">
    <w:abstractNumId w:val="32"/>
  </w:num>
  <w:num w:numId="41" w16cid:durableId="1479611197">
    <w:abstractNumId w:val="11"/>
  </w:num>
  <w:num w:numId="42" w16cid:durableId="1129513660">
    <w:abstractNumId w:val="30"/>
  </w:num>
  <w:num w:numId="43" w16cid:durableId="173107153">
    <w:abstractNumId w:val="42"/>
  </w:num>
  <w:num w:numId="44" w16cid:durableId="276986437">
    <w:abstractNumId w:val="10"/>
  </w:num>
  <w:num w:numId="45" w16cid:durableId="86584615">
    <w:abstractNumId w:val="15"/>
  </w:num>
  <w:num w:numId="46" w16cid:durableId="435684933">
    <w:abstractNumId w:val="37"/>
  </w:num>
  <w:num w:numId="47" w16cid:durableId="408187169">
    <w:abstractNumId w:val="29"/>
  </w:num>
  <w:num w:numId="48" w16cid:durableId="1334719020">
    <w:abstractNumId w:val="50"/>
  </w:num>
  <w:num w:numId="49" w16cid:durableId="591014402">
    <w:abstractNumId w:val="36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A31"/>
    <w:rsid w:val="00000362"/>
    <w:rsid w:val="00000CDC"/>
    <w:rsid w:val="00000D67"/>
    <w:rsid w:val="000010BD"/>
    <w:rsid w:val="000012AC"/>
    <w:rsid w:val="00001ACF"/>
    <w:rsid w:val="000021D5"/>
    <w:rsid w:val="000023C7"/>
    <w:rsid w:val="0000276C"/>
    <w:rsid w:val="0000277B"/>
    <w:rsid w:val="00002898"/>
    <w:rsid w:val="000028F2"/>
    <w:rsid w:val="0000294C"/>
    <w:rsid w:val="00003197"/>
    <w:rsid w:val="0000327D"/>
    <w:rsid w:val="000038FF"/>
    <w:rsid w:val="00003EE4"/>
    <w:rsid w:val="000040CC"/>
    <w:rsid w:val="00004439"/>
    <w:rsid w:val="0000480F"/>
    <w:rsid w:val="00005D3C"/>
    <w:rsid w:val="0000673C"/>
    <w:rsid w:val="00006E20"/>
    <w:rsid w:val="00007034"/>
    <w:rsid w:val="00007B05"/>
    <w:rsid w:val="00010BE3"/>
    <w:rsid w:val="00011121"/>
    <w:rsid w:val="0001191B"/>
    <w:rsid w:val="00011F4D"/>
    <w:rsid w:val="00012516"/>
    <w:rsid w:val="00012929"/>
    <w:rsid w:val="00012EBA"/>
    <w:rsid w:val="00013A4E"/>
    <w:rsid w:val="00014503"/>
    <w:rsid w:val="00014665"/>
    <w:rsid w:val="00014858"/>
    <w:rsid w:val="0001566A"/>
    <w:rsid w:val="00015B6B"/>
    <w:rsid w:val="00016498"/>
    <w:rsid w:val="000164FD"/>
    <w:rsid w:val="000167B3"/>
    <w:rsid w:val="00016B8E"/>
    <w:rsid w:val="00016F54"/>
    <w:rsid w:val="00017EC8"/>
    <w:rsid w:val="00017F67"/>
    <w:rsid w:val="00020015"/>
    <w:rsid w:val="0002039A"/>
    <w:rsid w:val="00020A49"/>
    <w:rsid w:val="00020CD4"/>
    <w:rsid w:val="00020F5E"/>
    <w:rsid w:val="00021624"/>
    <w:rsid w:val="000226C0"/>
    <w:rsid w:val="00022A45"/>
    <w:rsid w:val="000238D5"/>
    <w:rsid w:val="00023B1A"/>
    <w:rsid w:val="0002486F"/>
    <w:rsid w:val="0002574D"/>
    <w:rsid w:val="00025D17"/>
    <w:rsid w:val="00026003"/>
    <w:rsid w:val="000272E5"/>
    <w:rsid w:val="00027832"/>
    <w:rsid w:val="00030CA4"/>
    <w:rsid w:val="000323AF"/>
    <w:rsid w:val="00032513"/>
    <w:rsid w:val="000328FA"/>
    <w:rsid w:val="00032961"/>
    <w:rsid w:val="00032F0E"/>
    <w:rsid w:val="00033E25"/>
    <w:rsid w:val="0003433F"/>
    <w:rsid w:val="000353FC"/>
    <w:rsid w:val="000357A1"/>
    <w:rsid w:val="00035900"/>
    <w:rsid w:val="0003590E"/>
    <w:rsid w:val="000359A4"/>
    <w:rsid w:val="00035CFC"/>
    <w:rsid w:val="00035E5A"/>
    <w:rsid w:val="00036286"/>
    <w:rsid w:val="00036347"/>
    <w:rsid w:val="000365B9"/>
    <w:rsid w:val="000365D0"/>
    <w:rsid w:val="0003672F"/>
    <w:rsid w:val="00036B58"/>
    <w:rsid w:val="00036DC5"/>
    <w:rsid w:val="00036F5F"/>
    <w:rsid w:val="00037125"/>
    <w:rsid w:val="0003723E"/>
    <w:rsid w:val="000373D6"/>
    <w:rsid w:val="00040B0D"/>
    <w:rsid w:val="00040BED"/>
    <w:rsid w:val="00040FC0"/>
    <w:rsid w:val="0004137C"/>
    <w:rsid w:val="0004139C"/>
    <w:rsid w:val="000418AE"/>
    <w:rsid w:val="00041DDC"/>
    <w:rsid w:val="000423F8"/>
    <w:rsid w:val="0004251D"/>
    <w:rsid w:val="00043736"/>
    <w:rsid w:val="00043F68"/>
    <w:rsid w:val="0004433D"/>
    <w:rsid w:val="0004523D"/>
    <w:rsid w:val="00045C78"/>
    <w:rsid w:val="00045EB3"/>
    <w:rsid w:val="00045FE8"/>
    <w:rsid w:val="00045FFF"/>
    <w:rsid w:val="0005044E"/>
    <w:rsid w:val="00050C39"/>
    <w:rsid w:val="00050EE0"/>
    <w:rsid w:val="000512F5"/>
    <w:rsid w:val="00051A9B"/>
    <w:rsid w:val="000523B2"/>
    <w:rsid w:val="0005354A"/>
    <w:rsid w:val="00054A4A"/>
    <w:rsid w:val="0005565D"/>
    <w:rsid w:val="00055E18"/>
    <w:rsid w:val="00055EE7"/>
    <w:rsid w:val="00056AB7"/>
    <w:rsid w:val="000571FF"/>
    <w:rsid w:val="000573C5"/>
    <w:rsid w:val="00057F83"/>
    <w:rsid w:val="00060360"/>
    <w:rsid w:val="000603CC"/>
    <w:rsid w:val="00060F2F"/>
    <w:rsid w:val="00060FC4"/>
    <w:rsid w:val="000619E9"/>
    <w:rsid w:val="00061D88"/>
    <w:rsid w:val="0006251D"/>
    <w:rsid w:val="00062789"/>
    <w:rsid w:val="0006479E"/>
    <w:rsid w:val="00064C86"/>
    <w:rsid w:val="00064DDE"/>
    <w:rsid w:val="00064ED7"/>
    <w:rsid w:val="00065DE7"/>
    <w:rsid w:val="000660A2"/>
    <w:rsid w:val="000669F1"/>
    <w:rsid w:val="00066EE7"/>
    <w:rsid w:val="00067DE4"/>
    <w:rsid w:val="00067F42"/>
    <w:rsid w:val="00070B8C"/>
    <w:rsid w:val="0007142E"/>
    <w:rsid w:val="000716F7"/>
    <w:rsid w:val="00071F03"/>
    <w:rsid w:val="00072362"/>
    <w:rsid w:val="0007258F"/>
    <w:rsid w:val="000738FF"/>
    <w:rsid w:val="00074157"/>
    <w:rsid w:val="00076322"/>
    <w:rsid w:val="0007674C"/>
    <w:rsid w:val="00076B65"/>
    <w:rsid w:val="000776FA"/>
    <w:rsid w:val="00077780"/>
    <w:rsid w:val="0008006F"/>
    <w:rsid w:val="00080329"/>
    <w:rsid w:val="0008068F"/>
    <w:rsid w:val="000806C4"/>
    <w:rsid w:val="0008136A"/>
    <w:rsid w:val="0008188D"/>
    <w:rsid w:val="00081F07"/>
    <w:rsid w:val="00082A16"/>
    <w:rsid w:val="00082B81"/>
    <w:rsid w:val="00083807"/>
    <w:rsid w:val="00083A56"/>
    <w:rsid w:val="00084325"/>
    <w:rsid w:val="00084B58"/>
    <w:rsid w:val="000852E4"/>
    <w:rsid w:val="00085818"/>
    <w:rsid w:val="00085F00"/>
    <w:rsid w:val="00086CD5"/>
    <w:rsid w:val="0008719D"/>
    <w:rsid w:val="000871C9"/>
    <w:rsid w:val="00087285"/>
    <w:rsid w:val="00087B2B"/>
    <w:rsid w:val="00087D3D"/>
    <w:rsid w:val="00087E72"/>
    <w:rsid w:val="000906B0"/>
    <w:rsid w:val="0009109F"/>
    <w:rsid w:val="00091E15"/>
    <w:rsid w:val="000934BD"/>
    <w:rsid w:val="000937D7"/>
    <w:rsid w:val="00093A4D"/>
    <w:rsid w:val="00094779"/>
    <w:rsid w:val="00094D64"/>
    <w:rsid w:val="00094FDC"/>
    <w:rsid w:val="00095DEC"/>
    <w:rsid w:val="00096058"/>
    <w:rsid w:val="0009635B"/>
    <w:rsid w:val="00096626"/>
    <w:rsid w:val="000967A9"/>
    <w:rsid w:val="00096CB6"/>
    <w:rsid w:val="00097C0D"/>
    <w:rsid w:val="000A0275"/>
    <w:rsid w:val="000A0611"/>
    <w:rsid w:val="000A0F66"/>
    <w:rsid w:val="000A1389"/>
    <w:rsid w:val="000A13C1"/>
    <w:rsid w:val="000A1C68"/>
    <w:rsid w:val="000A1D0B"/>
    <w:rsid w:val="000A2A90"/>
    <w:rsid w:val="000A3AF0"/>
    <w:rsid w:val="000A4845"/>
    <w:rsid w:val="000A515F"/>
    <w:rsid w:val="000A53AB"/>
    <w:rsid w:val="000A5BCA"/>
    <w:rsid w:val="000A6FE4"/>
    <w:rsid w:val="000B069A"/>
    <w:rsid w:val="000B10BD"/>
    <w:rsid w:val="000B1197"/>
    <w:rsid w:val="000B25BA"/>
    <w:rsid w:val="000B2FB3"/>
    <w:rsid w:val="000B3A60"/>
    <w:rsid w:val="000B3F2D"/>
    <w:rsid w:val="000B449E"/>
    <w:rsid w:val="000B45CA"/>
    <w:rsid w:val="000B469B"/>
    <w:rsid w:val="000B477F"/>
    <w:rsid w:val="000B59F4"/>
    <w:rsid w:val="000B5C7D"/>
    <w:rsid w:val="000B64CB"/>
    <w:rsid w:val="000B6889"/>
    <w:rsid w:val="000B6E49"/>
    <w:rsid w:val="000B6F3F"/>
    <w:rsid w:val="000B723C"/>
    <w:rsid w:val="000B738E"/>
    <w:rsid w:val="000B7B25"/>
    <w:rsid w:val="000C0D51"/>
    <w:rsid w:val="000C312C"/>
    <w:rsid w:val="000C3CEB"/>
    <w:rsid w:val="000C4158"/>
    <w:rsid w:val="000C510B"/>
    <w:rsid w:val="000C51BD"/>
    <w:rsid w:val="000C52D8"/>
    <w:rsid w:val="000C5449"/>
    <w:rsid w:val="000C5EFA"/>
    <w:rsid w:val="000C6867"/>
    <w:rsid w:val="000C6C07"/>
    <w:rsid w:val="000C7096"/>
    <w:rsid w:val="000C7619"/>
    <w:rsid w:val="000C7658"/>
    <w:rsid w:val="000D068C"/>
    <w:rsid w:val="000D0AD3"/>
    <w:rsid w:val="000D0B08"/>
    <w:rsid w:val="000D0E3B"/>
    <w:rsid w:val="000D0FD8"/>
    <w:rsid w:val="000D1297"/>
    <w:rsid w:val="000D18C8"/>
    <w:rsid w:val="000D1D6F"/>
    <w:rsid w:val="000D236F"/>
    <w:rsid w:val="000D357A"/>
    <w:rsid w:val="000D4C21"/>
    <w:rsid w:val="000D5006"/>
    <w:rsid w:val="000D5083"/>
    <w:rsid w:val="000D59BF"/>
    <w:rsid w:val="000D600A"/>
    <w:rsid w:val="000D622D"/>
    <w:rsid w:val="000D6F19"/>
    <w:rsid w:val="000D75E6"/>
    <w:rsid w:val="000E07AF"/>
    <w:rsid w:val="000E07BF"/>
    <w:rsid w:val="000E12D5"/>
    <w:rsid w:val="000E14E0"/>
    <w:rsid w:val="000E178B"/>
    <w:rsid w:val="000E1FAB"/>
    <w:rsid w:val="000E26CE"/>
    <w:rsid w:val="000E2BAC"/>
    <w:rsid w:val="000E2D90"/>
    <w:rsid w:val="000E3AF3"/>
    <w:rsid w:val="000E7B24"/>
    <w:rsid w:val="000F03F8"/>
    <w:rsid w:val="000F068E"/>
    <w:rsid w:val="000F140E"/>
    <w:rsid w:val="000F1641"/>
    <w:rsid w:val="000F1700"/>
    <w:rsid w:val="000F2231"/>
    <w:rsid w:val="000F2975"/>
    <w:rsid w:val="000F2A34"/>
    <w:rsid w:val="000F3397"/>
    <w:rsid w:val="000F39CC"/>
    <w:rsid w:val="000F4182"/>
    <w:rsid w:val="000F4756"/>
    <w:rsid w:val="000F50D7"/>
    <w:rsid w:val="000F54B0"/>
    <w:rsid w:val="000F56E8"/>
    <w:rsid w:val="000F570B"/>
    <w:rsid w:val="001018B5"/>
    <w:rsid w:val="00101923"/>
    <w:rsid w:val="00101CBE"/>
    <w:rsid w:val="00101CFE"/>
    <w:rsid w:val="0010268E"/>
    <w:rsid w:val="00103D24"/>
    <w:rsid w:val="0010405E"/>
    <w:rsid w:val="001041CC"/>
    <w:rsid w:val="00104AB0"/>
    <w:rsid w:val="001056A5"/>
    <w:rsid w:val="00105BDE"/>
    <w:rsid w:val="0010689A"/>
    <w:rsid w:val="00107444"/>
    <w:rsid w:val="001075CC"/>
    <w:rsid w:val="001075F1"/>
    <w:rsid w:val="00107FEC"/>
    <w:rsid w:val="00111267"/>
    <w:rsid w:val="0011197E"/>
    <w:rsid w:val="00112164"/>
    <w:rsid w:val="00112ADA"/>
    <w:rsid w:val="00113DB4"/>
    <w:rsid w:val="001146D9"/>
    <w:rsid w:val="00114ABC"/>
    <w:rsid w:val="001152BF"/>
    <w:rsid w:val="001154DB"/>
    <w:rsid w:val="001159A1"/>
    <w:rsid w:val="00115B91"/>
    <w:rsid w:val="001166F2"/>
    <w:rsid w:val="00117104"/>
    <w:rsid w:val="001171AD"/>
    <w:rsid w:val="001202E1"/>
    <w:rsid w:val="00121EF4"/>
    <w:rsid w:val="001221D1"/>
    <w:rsid w:val="00122333"/>
    <w:rsid w:val="001224AF"/>
    <w:rsid w:val="001224C6"/>
    <w:rsid w:val="00122557"/>
    <w:rsid w:val="0012330C"/>
    <w:rsid w:val="001237FF"/>
    <w:rsid w:val="001239AA"/>
    <w:rsid w:val="00123A1E"/>
    <w:rsid w:val="00123D14"/>
    <w:rsid w:val="001244D6"/>
    <w:rsid w:val="00124687"/>
    <w:rsid w:val="00124D0B"/>
    <w:rsid w:val="00125CA1"/>
    <w:rsid w:val="00126BF8"/>
    <w:rsid w:val="00126C64"/>
    <w:rsid w:val="00127025"/>
    <w:rsid w:val="00127158"/>
    <w:rsid w:val="00127240"/>
    <w:rsid w:val="00127643"/>
    <w:rsid w:val="001279BB"/>
    <w:rsid w:val="00130A29"/>
    <w:rsid w:val="00130BB4"/>
    <w:rsid w:val="001314FA"/>
    <w:rsid w:val="001317E8"/>
    <w:rsid w:val="001318B7"/>
    <w:rsid w:val="00131A94"/>
    <w:rsid w:val="00132F03"/>
    <w:rsid w:val="00133C8F"/>
    <w:rsid w:val="00133FC8"/>
    <w:rsid w:val="00134C0E"/>
    <w:rsid w:val="00135476"/>
    <w:rsid w:val="00137BB8"/>
    <w:rsid w:val="001401AC"/>
    <w:rsid w:val="00140678"/>
    <w:rsid w:val="00141B80"/>
    <w:rsid w:val="00141E13"/>
    <w:rsid w:val="00142684"/>
    <w:rsid w:val="001427AC"/>
    <w:rsid w:val="001449CA"/>
    <w:rsid w:val="00144F66"/>
    <w:rsid w:val="0014519B"/>
    <w:rsid w:val="00145265"/>
    <w:rsid w:val="00145D43"/>
    <w:rsid w:val="00146619"/>
    <w:rsid w:val="001467D0"/>
    <w:rsid w:val="001468F8"/>
    <w:rsid w:val="0015032F"/>
    <w:rsid w:val="00150802"/>
    <w:rsid w:val="00151246"/>
    <w:rsid w:val="00151315"/>
    <w:rsid w:val="00151EF4"/>
    <w:rsid w:val="001528D9"/>
    <w:rsid w:val="001529CD"/>
    <w:rsid w:val="00153A61"/>
    <w:rsid w:val="00153D3A"/>
    <w:rsid w:val="00154335"/>
    <w:rsid w:val="001546D9"/>
    <w:rsid w:val="00154CF5"/>
    <w:rsid w:val="00155300"/>
    <w:rsid w:val="00155568"/>
    <w:rsid w:val="00156102"/>
    <w:rsid w:val="001563D9"/>
    <w:rsid w:val="001568A8"/>
    <w:rsid w:val="00156963"/>
    <w:rsid w:val="00157048"/>
    <w:rsid w:val="00160BA7"/>
    <w:rsid w:val="00161694"/>
    <w:rsid w:val="001623EB"/>
    <w:rsid w:val="00163AE3"/>
    <w:rsid w:val="00163F18"/>
    <w:rsid w:val="00164F58"/>
    <w:rsid w:val="00165937"/>
    <w:rsid w:val="0016636A"/>
    <w:rsid w:val="00166E7A"/>
    <w:rsid w:val="001673BE"/>
    <w:rsid w:val="00167AD5"/>
    <w:rsid w:val="00167FE0"/>
    <w:rsid w:val="0017171A"/>
    <w:rsid w:val="0017264B"/>
    <w:rsid w:val="001735D1"/>
    <w:rsid w:val="001736B4"/>
    <w:rsid w:val="00176534"/>
    <w:rsid w:val="0017718C"/>
    <w:rsid w:val="00177994"/>
    <w:rsid w:val="00177C2D"/>
    <w:rsid w:val="0018013D"/>
    <w:rsid w:val="00180A25"/>
    <w:rsid w:val="00180FD3"/>
    <w:rsid w:val="001816B1"/>
    <w:rsid w:val="00181A4B"/>
    <w:rsid w:val="001820C8"/>
    <w:rsid w:val="0018254B"/>
    <w:rsid w:val="0018255E"/>
    <w:rsid w:val="0018271E"/>
    <w:rsid w:val="001827F2"/>
    <w:rsid w:val="00182977"/>
    <w:rsid w:val="0018311C"/>
    <w:rsid w:val="00183FA7"/>
    <w:rsid w:val="00184B90"/>
    <w:rsid w:val="00185404"/>
    <w:rsid w:val="001856DA"/>
    <w:rsid w:val="00185CD3"/>
    <w:rsid w:val="00186054"/>
    <w:rsid w:val="00186348"/>
    <w:rsid w:val="001905F2"/>
    <w:rsid w:val="00190CE2"/>
    <w:rsid w:val="001911EB"/>
    <w:rsid w:val="00191736"/>
    <w:rsid w:val="0019237D"/>
    <w:rsid w:val="001923AC"/>
    <w:rsid w:val="00192659"/>
    <w:rsid w:val="00192E12"/>
    <w:rsid w:val="00192E99"/>
    <w:rsid w:val="00193768"/>
    <w:rsid w:val="00193B02"/>
    <w:rsid w:val="00194B2C"/>
    <w:rsid w:val="001950F1"/>
    <w:rsid w:val="00195881"/>
    <w:rsid w:val="00196640"/>
    <w:rsid w:val="001968CE"/>
    <w:rsid w:val="001975AC"/>
    <w:rsid w:val="00197837"/>
    <w:rsid w:val="00197A3B"/>
    <w:rsid w:val="00197C78"/>
    <w:rsid w:val="001A1FA9"/>
    <w:rsid w:val="001A230E"/>
    <w:rsid w:val="001A31D3"/>
    <w:rsid w:val="001A3950"/>
    <w:rsid w:val="001A49CE"/>
    <w:rsid w:val="001A4BD9"/>
    <w:rsid w:val="001A4D48"/>
    <w:rsid w:val="001A50AC"/>
    <w:rsid w:val="001A5A59"/>
    <w:rsid w:val="001A5B8B"/>
    <w:rsid w:val="001A645E"/>
    <w:rsid w:val="001A6E30"/>
    <w:rsid w:val="001B0698"/>
    <w:rsid w:val="001B0C2D"/>
    <w:rsid w:val="001B1226"/>
    <w:rsid w:val="001B28CD"/>
    <w:rsid w:val="001B2BE9"/>
    <w:rsid w:val="001B2D72"/>
    <w:rsid w:val="001B2F29"/>
    <w:rsid w:val="001B37A5"/>
    <w:rsid w:val="001B3831"/>
    <w:rsid w:val="001B400C"/>
    <w:rsid w:val="001B4E5C"/>
    <w:rsid w:val="001B55F9"/>
    <w:rsid w:val="001B5975"/>
    <w:rsid w:val="001C004B"/>
    <w:rsid w:val="001C0582"/>
    <w:rsid w:val="001C0975"/>
    <w:rsid w:val="001C0AB8"/>
    <w:rsid w:val="001C1628"/>
    <w:rsid w:val="001C1DE7"/>
    <w:rsid w:val="001C3A64"/>
    <w:rsid w:val="001C3BAD"/>
    <w:rsid w:val="001C43CA"/>
    <w:rsid w:val="001C4E3C"/>
    <w:rsid w:val="001C652D"/>
    <w:rsid w:val="001C689D"/>
    <w:rsid w:val="001D03E1"/>
    <w:rsid w:val="001D0C9A"/>
    <w:rsid w:val="001D0D08"/>
    <w:rsid w:val="001D143A"/>
    <w:rsid w:val="001D16A2"/>
    <w:rsid w:val="001D26BD"/>
    <w:rsid w:val="001D28E2"/>
    <w:rsid w:val="001D2D8E"/>
    <w:rsid w:val="001D30EB"/>
    <w:rsid w:val="001D36A0"/>
    <w:rsid w:val="001D3FF4"/>
    <w:rsid w:val="001D429D"/>
    <w:rsid w:val="001D4429"/>
    <w:rsid w:val="001D4D28"/>
    <w:rsid w:val="001D4EB0"/>
    <w:rsid w:val="001D60CF"/>
    <w:rsid w:val="001D60F7"/>
    <w:rsid w:val="001D6EDC"/>
    <w:rsid w:val="001D70DE"/>
    <w:rsid w:val="001E0F3B"/>
    <w:rsid w:val="001E1151"/>
    <w:rsid w:val="001E17AF"/>
    <w:rsid w:val="001E1A3C"/>
    <w:rsid w:val="001E1F6E"/>
    <w:rsid w:val="001E2761"/>
    <w:rsid w:val="001E27EE"/>
    <w:rsid w:val="001E3888"/>
    <w:rsid w:val="001E3927"/>
    <w:rsid w:val="001E459C"/>
    <w:rsid w:val="001E4A79"/>
    <w:rsid w:val="001E4CEF"/>
    <w:rsid w:val="001E72D0"/>
    <w:rsid w:val="001E751C"/>
    <w:rsid w:val="001F1451"/>
    <w:rsid w:val="001F1C46"/>
    <w:rsid w:val="001F1DBA"/>
    <w:rsid w:val="001F2767"/>
    <w:rsid w:val="001F2C5A"/>
    <w:rsid w:val="001F3A4E"/>
    <w:rsid w:val="001F3CE4"/>
    <w:rsid w:val="001F46CC"/>
    <w:rsid w:val="001F56EE"/>
    <w:rsid w:val="001F63DC"/>
    <w:rsid w:val="002002E3"/>
    <w:rsid w:val="002005E7"/>
    <w:rsid w:val="00200854"/>
    <w:rsid w:val="00202117"/>
    <w:rsid w:val="0020231D"/>
    <w:rsid w:val="00202925"/>
    <w:rsid w:val="00204AF0"/>
    <w:rsid w:val="00205C68"/>
    <w:rsid w:val="00205D48"/>
    <w:rsid w:val="00206ACE"/>
    <w:rsid w:val="00207F84"/>
    <w:rsid w:val="00207FE4"/>
    <w:rsid w:val="00211105"/>
    <w:rsid w:val="002112C0"/>
    <w:rsid w:val="002117D3"/>
    <w:rsid w:val="00212453"/>
    <w:rsid w:val="00212F22"/>
    <w:rsid w:val="002130EC"/>
    <w:rsid w:val="0021389A"/>
    <w:rsid w:val="002139DF"/>
    <w:rsid w:val="00213ADC"/>
    <w:rsid w:val="00213CFE"/>
    <w:rsid w:val="00213EA4"/>
    <w:rsid w:val="0021415E"/>
    <w:rsid w:val="002143CB"/>
    <w:rsid w:val="0021461F"/>
    <w:rsid w:val="002147A8"/>
    <w:rsid w:val="00214EAF"/>
    <w:rsid w:val="00215408"/>
    <w:rsid w:val="00215CCD"/>
    <w:rsid w:val="0021678D"/>
    <w:rsid w:val="0021693C"/>
    <w:rsid w:val="002169C0"/>
    <w:rsid w:val="00216F37"/>
    <w:rsid w:val="00217399"/>
    <w:rsid w:val="00217979"/>
    <w:rsid w:val="002179DF"/>
    <w:rsid w:val="002200DA"/>
    <w:rsid w:val="00220466"/>
    <w:rsid w:val="00220496"/>
    <w:rsid w:val="0022068C"/>
    <w:rsid w:val="00220A58"/>
    <w:rsid w:val="00220F86"/>
    <w:rsid w:val="0022101C"/>
    <w:rsid w:val="00222EF9"/>
    <w:rsid w:val="002238CC"/>
    <w:rsid w:val="00223C6F"/>
    <w:rsid w:val="002240DE"/>
    <w:rsid w:val="00224586"/>
    <w:rsid w:val="00225237"/>
    <w:rsid w:val="002257D8"/>
    <w:rsid w:val="00226084"/>
    <w:rsid w:val="00226E05"/>
    <w:rsid w:val="00227601"/>
    <w:rsid w:val="00227856"/>
    <w:rsid w:val="00227F72"/>
    <w:rsid w:val="0023034A"/>
    <w:rsid w:val="002306FB"/>
    <w:rsid w:val="00230B52"/>
    <w:rsid w:val="00231837"/>
    <w:rsid w:val="00231AF4"/>
    <w:rsid w:val="002322FC"/>
    <w:rsid w:val="00232D94"/>
    <w:rsid w:val="00233B8A"/>
    <w:rsid w:val="00233C4B"/>
    <w:rsid w:val="002341C4"/>
    <w:rsid w:val="00234225"/>
    <w:rsid w:val="002347E6"/>
    <w:rsid w:val="002349C3"/>
    <w:rsid w:val="00234C0C"/>
    <w:rsid w:val="00235915"/>
    <w:rsid w:val="00235CB3"/>
    <w:rsid w:val="00236746"/>
    <w:rsid w:val="002368B3"/>
    <w:rsid w:val="00236ADD"/>
    <w:rsid w:val="00236B75"/>
    <w:rsid w:val="00236E5D"/>
    <w:rsid w:val="002372F0"/>
    <w:rsid w:val="0024022C"/>
    <w:rsid w:val="002412C0"/>
    <w:rsid w:val="00241A99"/>
    <w:rsid w:val="00241EC7"/>
    <w:rsid w:val="00242282"/>
    <w:rsid w:val="00242C4F"/>
    <w:rsid w:val="002431E6"/>
    <w:rsid w:val="002433D5"/>
    <w:rsid w:val="00244477"/>
    <w:rsid w:val="00244D6E"/>
    <w:rsid w:val="00245082"/>
    <w:rsid w:val="00245148"/>
    <w:rsid w:val="002454D3"/>
    <w:rsid w:val="0024622F"/>
    <w:rsid w:val="00246642"/>
    <w:rsid w:val="002467BF"/>
    <w:rsid w:val="002467F7"/>
    <w:rsid w:val="002469A2"/>
    <w:rsid w:val="002470FD"/>
    <w:rsid w:val="0024787A"/>
    <w:rsid w:val="00250CFE"/>
    <w:rsid w:val="00251609"/>
    <w:rsid w:val="002518F9"/>
    <w:rsid w:val="00251D0A"/>
    <w:rsid w:val="00252C82"/>
    <w:rsid w:val="00252D9C"/>
    <w:rsid w:val="0025418F"/>
    <w:rsid w:val="002546A5"/>
    <w:rsid w:val="002555AB"/>
    <w:rsid w:val="00255614"/>
    <w:rsid w:val="00255B79"/>
    <w:rsid w:val="00256553"/>
    <w:rsid w:val="00256C72"/>
    <w:rsid w:val="00256D32"/>
    <w:rsid w:val="0025724F"/>
    <w:rsid w:val="00260A21"/>
    <w:rsid w:val="002610EC"/>
    <w:rsid w:val="00261AD9"/>
    <w:rsid w:val="00261F82"/>
    <w:rsid w:val="002629C9"/>
    <w:rsid w:val="002630D2"/>
    <w:rsid w:val="00263BE1"/>
    <w:rsid w:val="00264BC0"/>
    <w:rsid w:val="002650A7"/>
    <w:rsid w:val="00265626"/>
    <w:rsid w:val="00265BCA"/>
    <w:rsid w:val="00265F67"/>
    <w:rsid w:val="00266299"/>
    <w:rsid w:val="0027177B"/>
    <w:rsid w:val="00271876"/>
    <w:rsid w:val="002718F7"/>
    <w:rsid w:val="002720B4"/>
    <w:rsid w:val="0027225E"/>
    <w:rsid w:val="00272321"/>
    <w:rsid w:val="00272B03"/>
    <w:rsid w:val="00274E3C"/>
    <w:rsid w:val="002756E4"/>
    <w:rsid w:val="0027575E"/>
    <w:rsid w:val="00275A0E"/>
    <w:rsid w:val="00275F15"/>
    <w:rsid w:val="00276A3D"/>
    <w:rsid w:val="00277908"/>
    <w:rsid w:val="00277E58"/>
    <w:rsid w:val="00277F8E"/>
    <w:rsid w:val="002809B8"/>
    <w:rsid w:val="00281B1B"/>
    <w:rsid w:val="00281D17"/>
    <w:rsid w:val="002820CE"/>
    <w:rsid w:val="00282552"/>
    <w:rsid w:val="002825FA"/>
    <w:rsid w:val="00282DE3"/>
    <w:rsid w:val="002836FA"/>
    <w:rsid w:val="00283D69"/>
    <w:rsid w:val="00283DFF"/>
    <w:rsid w:val="00283F53"/>
    <w:rsid w:val="002848C5"/>
    <w:rsid w:val="00284AA8"/>
    <w:rsid w:val="0028529A"/>
    <w:rsid w:val="00285E77"/>
    <w:rsid w:val="0028695B"/>
    <w:rsid w:val="00286BCB"/>
    <w:rsid w:val="00286D7A"/>
    <w:rsid w:val="00287C9F"/>
    <w:rsid w:val="00287FC3"/>
    <w:rsid w:val="00290292"/>
    <w:rsid w:val="002902E9"/>
    <w:rsid w:val="00292D10"/>
    <w:rsid w:val="0029346B"/>
    <w:rsid w:val="00293952"/>
    <w:rsid w:val="002945EC"/>
    <w:rsid w:val="0029528C"/>
    <w:rsid w:val="002957A0"/>
    <w:rsid w:val="00295D46"/>
    <w:rsid w:val="002967E5"/>
    <w:rsid w:val="00297BB2"/>
    <w:rsid w:val="002A074E"/>
    <w:rsid w:val="002A26B9"/>
    <w:rsid w:val="002A2907"/>
    <w:rsid w:val="002A32E5"/>
    <w:rsid w:val="002A3D12"/>
    <w:rsid w:val="002A4375"/>
    <w:rsid w:val="002A507B"/>
    <w:rsid w:val="002A5130"/>
    <w:rsid w:val="002A669F"/>
    <w:rsid w:val="002A66D4"/>
    <w:rsid w:val="002A762A"/>
    <w:rsid w:val="002A7A5E"/>
    <w:rsid w:val="002A7C99"/>
    <w:rsid w:val="002A7F48"/>
    <w:rsid w:val="002B064C"/>
    <w:rsid w:val="002B0786"/>
    <w:rsid w:val="002B0862"/>
    <w:rsid w:val="002B16E8"/>
    <w:rsid w:val="002B1B0C"/>
    <w:rsid w:val="002B1B2E"/>
    <w:rsid w:val="002B1CF8"/>
    <w:rsid w:val="002B1F40"/>
    <w:rsid w:val="002B2B59"/>
    <w:rsid w:val="002B2CBC"/>
    <w:rsid w:val="002B3471"/>
    <w:rsid w:val="002B502E"/>
    <w:rsid w:val="002B59A3"/>
    <w:rsid w:val="002B5CA7"/>
    <w:rsid w:val="002B630D"/>
    <w:rsid w:val="002B6417"/>
    <w:rsid w:val="002B66C2"/>
    <w:rsid w:val="002B67AB"/>
    <w:rsid w:val="002B76E5"/>
    <w:rsid w:val="002B7A9F"/>
    <w:rsid w:val="002B7E71"/>
    <w:rsid w:val="002B7ECA"/>
    <w:rsid w:val="002C02D4"/>
    <w:rsid w:val="002C1C04"/>
    <w:rsid w:val="002C1E7B"/>
    <w:rsid w:val="002C2248"/>
    <w:rsid w:val="002C25E9"/>
    <w:rsid w:val="002C2616"/>
    <w:rsid w:val="002C2BAE"/>
    <w:rsid w:val="002C3B33"/>
    <w:rsid w:val="002C3F6B"/>
    <w:rsid w:val="002C4207"/>
    <w:rsid w:val="002C4947"/>
    <w:rsid w:val="002C4D0B"/>
    <w:rsid w:val="002C5106"/>
    <w:rsid w:val="002C51A4"/>
    <w:rsid w:val="002C61D6"/>
    <w:rsid w:val="002C6258"/>
    <w:rsid w:val="002C6B82"/>
    <w:rsid w:val="002C759C"/>
    <w:rsid w:val="002C7E1E"/>
    <w:rsid w:val="002D051A"/>
    <w:rsid w:val="002D1520"/>
    <w:rsid w:val="002D171B"/>
    <w:rsid w:val="002D21DC"/>
    <w:rsid w:val="002D2E44"/>
    <w:rsid w:val="002D3026"/>
    <w:rsid w:val="002D3E9F"/>
    <w:rsid w:val="002D4B10"/>
    <w:rsid w:val="002D5521"/>
    <w:rsid w:val="002D5B61"/>
    <w:rsid w:val="002D6653"/>
    <w:rsid w:val="002D665C"/>
    <w:rsid w:val="002D66E0"/>
    <w:rsid w:val="002E086D"/>
    <w:rsid w:val="002E0FE9"/>
    <w:rsid w:val="002E2584"/>
    <w:rsid w:val="002E260F"/>
    <w:rsid w:val="002E2925"/>
    <w:rsid w:val="002E2987"/>
    <w:rsid w:val="002E2ACB"/>
    <w:rsid w:val="002E30A2"/>
    <w:rsid w:val="002E32D0"/>
    <w:rsid w:val="002E378C"/>
    <w:rsid w:val="002E41E9"/>
    <w:rsid w:val="002E4870"/>
    <w:rsid w:val="002E539D"/>
    <w:rsid w:val="002E5426"/>
    <w:rsid w:val="002E6194"/>
    <w:rsid w:val="002E67EA"/>
    <w:rsid w:val="002E6B00"/>
    <w:rsid w:val="002E7079"/>
    <w:rsid w:val="002F02F9"/>
    <w:rsid w:val="002F060F"/>
    <w:rsid w:val="002F065C"/>
    <w:rsid w:val="002F0AD0"/>
    <w:rsid w:val="002F13C9"/>
    <w:rsid w:val="002F15E4"/>
    <w:rsid w:val="002F20AF"/>
    <w:rsid w:val="002F2B4D"/>
    <w:rsid w:val="002F3522"/>
    <w:rsid w:val="002F3BD6"/>
    <w:rsid w:val="002F430D"/>
    <w:rsid w:val="002F4A08"/>
    <w:rsid w:val="002F4FBF"/>
    <w:rsid w:val="002F626C"/>
    <w:rsid w:val="002F6654"/>
    <w:rsid w:val="002F6798"/>
    <w:rsid w:val="00301984"/>
    <w:rsid w:val="0030199F"/>
    <w:rsid w:val="00302095"/>
    <w:rsid w:val="0030264C"/>
    <w:rsid w:val="00302C61"/>
    <w:rsid w:val="00302E3A"/>
    <w:rsid w:val="00302F8F"/>
    <w:rsid w:val="00303243"/>
    <w:rsid w:val="003046C7"/>
    <w:rsid w:val="003068CA"/>
    <w:rsid w:val="00306C2A"/>
    <w:rsid w:val="00311C9F"/>
    <w:rsid w:val="003121EC"/>
    <w:rsid w:val="00312D71"/>
    <w:rsid w:val="00313691"/>
    <w:rsid w:val="00313B16"/>
    <w:rsid w:val="00313FFF"/>
    <w:rsid w:val="0031440F"/>
    <w:rsid w:val="00314559"/>
    <w:rsid w:val="00316450"/>
    <w:rsid w:val="00317443"/>
    <w:rsid w:val="003176DF"/>
    <w:rsid w:val="00317FC3"/>
    <w:rsid w:val="00320068"/>
    <w:rsid w:val="00320140"/>
    <w:rsid w:val="0032025B"/>
    <w:rsid w:val="0032075F"/>
    <w:rsid w:val="003212F1"/>
    <w:rsid w:val="0032234C"/>
    <w:rsid w:val="0032361C"/>
    <w:rsid w:val="0032399A"/>
    <w:rsid w:val="00323FDA"/>
    <w:rsid w:val="0032432F"/>
    <w:rsid w:val="00324443"/>
    <w:rsid w:val="00324AC4"/>
    <w:rsid w:val="00324FC0"/>
    <w:rsid w:val="00324FF6"/>
    <w:rsid w:val="00325287"/>
    <w:rsid w:val="003255C7"/>
    <w:rsid w:val="00325C40"/>
    <w:rsid w:val="00327981"/>
    <w:rsid w:val="0033080A"/>
    <w:rsid w:val="00331B93"/>
    <w:rsid w:val="00331FA0"/>
    <w:rsid w:val="00332387"/>
    <w:rsid w:val="00332549"/>
    <w:rsid w:val="00332DCC"/>
    <w:rsid w:val="0033394F"/>
    <w:rsid w:val="003342B1"/>
    <w:rsid w:val="00335A5C"/>
    <w:rsid w:val="00335B67"/>
    <w:rsid w:val="00335E0A"/>
    <w:rsid w:val="00337E89"/>
    <w:rsid w:val="00340953"/>
    <w:rsid w:val="00340A40"/>
    <w:rsid w:val="00340D99"/>
    <w:rsid w:val="00341B33"/>
    <w:rsid w:val="00341B93"/>
    <w:rsid w:val="00341DB1"/>
    <w:rsid w:val="00341F9C"/>
    <w:rsid w:val="00342369"/>
    <w:rsid w:val="003424FD"/>
    <w:rsid w:val="0034276F"/>
    <w:rsid w:val="00342E6F"/>
    <w:rsid w:val="00343010"/>
    <w:rsid w:val="00343921"/>
    <w:rsid w:val="003444BE"/>
    <w:rsid w:val="00344CED"/>
    <w:rsid w:val="003453B3"/>
    <w:rsid w:val="00346B23"/>
    <w:rsid w:val="00346E0C"/>
    <w:rsid w:val="00347361"/>
    <w:rsid w:val="003474A2"/>
    <w:rsid w:val="003474BA"/>
    <w:rsid w:val="003478B1"/>
    <w:rsid w:val="00347F30"/>
    <w:rsid w:val="00350730"/>
    <w:rsid w:val="00350C56"/>
    <w:rsid w:val="00351EB3"/>
    <w:rsid w:val="00352501"/>
    <w:rsid w:val="00352593"/>
    <w:rsid w:val="00352892"/>
    <w:rsid w:val="00352C72"/>
    <w:rsid w:val="00352FD6"/>
    <w:rsid w:val="00353EF4"/>
    <w:rsid w:val="00354C6B"/>
    <w:rsid w:val="00354F6D"/>
    <w:rsid w:val="0035598B"/>
    <w:rsid w:val="00355CB9"/>
    <w:rsid w:val="003572D4"/>
    <w:rsid w:val="00357956"/>
    <w:rsid w:val="0036019F"/>
    <w:rsid w:val="0036043E"/>
    <w:rsid w:val="00360664"/>
    <w:rsid w:val="003612E4"/>
    <w:rsid w:val="00361E00"/>
    <w:rsid w:val="00361E6B"/>
    <w:rsid w:val="00362705"/>
    <w:rsid w:val="00363DEF"/>
    <w:rsid w:val="00364D71"/>
    <w:rsid w:val="0036503D"/>
    <w:rsid w:val="00365261"/>
    <w:rsid w:val="0036567B"/>
    <w:rsid w:val="00366F48"/>
    <w:rsid w:val="00370C02"/>
    <w:rsid w:val="00370FF0"/>
    <w:rsid w:val="00371073"/>
    <w:rsid w:val="00371B57"/>
    <w:rsid w:val="00372245"/>
    <w:rsid w:val="00372346"/>
    <w:rsid w:val="00372374"/>
    <w:rsid w:val="00372D6A"/>
    <w:rsid w:val="00373048"/>
    <w:rsid w:val="003733D3"/>
    <w:rsid w:val="003737F6"/>
    <w:rsid w:val="00373F04"/>
    <w:rsid w:val="003749DD"/>
    <w:rsid w:val="00376913"/>
    <w:rsid w:val="00376968"/>
    <w:rsid w:val="00376EEB"/>
    <w:rsid w:val="0037795F"/>
    <w:rsid w:val="00377E8D"/>
    <w:rsid w:val="00380BA4"/>
    <w:rsid w:val="00380C9E"/>
    <w:rsid w:val="003815E3"/>
    <w:rsid w:val="00382094"/>
    <w:rsid w:val="00382E61"/>
    <w:rsid w:val="00383C78"/>
    <w:rsid w:val="00383DFA"/>
    <w:rsid w:val="00385432"/>
    <w:rsid w:val="003855C5"/>
    <w:rsid w:val="00385BB0"/>
    <w:rsid w:val="0038625F"/>
    <w:rsid w:val="0038668D"/>
    <w:rsid w:val="00386910"/>
    <w:rsid w:val="003900D6"/>
    <w:rsid w:val="00391873"/>
    <w:rsid w:val="00391CCA"/>
    <w:rsid w:val="00391F69"/>
    <w:rsid w:val="003948C7"/>
    <w:rsid w:val="003953C4"/>
    <w:rsid w:val="00396880"/>
    <w:rsid w:val="003977F0"/>
    <w:rsid w:val="003A025D"/>
    <w:rsid w:val="003A052A"/>
    <w:rsid w:val="003A1062"/>
    <w:rsid w:val="003A1B6B"/>
    <w:rsid w:val="003A1C25"/>
    <w:rsid w:val="003A1E45"/>
    <w:rsid w:val="003A219C"/>
    <w:rsid w:val="003A23CD"/>
    <w:rsid w:val="003A4B66"/>
    <w:rsid w:val="003A5C5B"/>
    <w:rsid w:val="003A74EE"/>
    <w:rsid w:val="003A7B4A"/>
    <w:rsid w:val="003B07B6"/>
    <w:rsid w:val="003B0C0C"/>
    <w:rsid w:val="003B0C20"/>
    <w:rsid w:val="003B0F39"/>
    <w:rsid w:val="003B0F7E"/>
    <w:rsid w:val="003B386F"/>
    <w:rsid w:val="003B46C7"/>
    <w:rsid w:val="003B4E5E"/>
    <w:rsid w:val="003B4FBC"/>
    <w:rsid w:val="003B5291"/>
    <w:rsid w:val="003B5B4A"/>
    <w:rsid w:val="003B5F7E"/>
    <w:rsid w:val="003B698A"/>
    <w:rsid w:val="003B6C5D"/>
    <w:rsid w:val="003B7679"/>
    <w:rsid w:val="003C1DD1"/>
    <w:rsid w:val="003C3117"/>
    <w:rsid w:val="003C4160"/>
    <w:rsid w:val="003C548B"/>
    <w:rsid w:val="003C593B"/>
    <w:rsid w:val="003C5BEF"/>
    <w:rsid w:val="003C62AE"/>
    <w:rsid w:val="003C657B"/>
    <w:rsid w:val="003C6617"/>
    <w:rsid w:val="003C6A14"/>
    <w:rsid w:val="003C6C89"/>
    <w:rsid w:val="003C6CBD"/>
    <w:rsid w:val="003C6E58"/>
    <w:rsid w:val="003C700A"/>
    <w:rsid w:val="003D0699"/>
    <w:rsid w:val="003D07CE"/>
    <w:rsid w:val="003D1519"/>
    <w:rsid w:val="003D1827"/>
    <w:rsid w:val="003D19CA"/>
    <w:rsid w:val="003D209A"/>
    <w:rsid w:val="003D254E"/>
    <w:rsid w:val="003D2688"/>
    <w:rsid w:val="003D3538"/>
    <w:rsid w:val="003D35FF"/>
    <w:rsid w:val="003D3CBE"/>
    <w:rsid w:val="003D3F03"/>
    <w:rsid w:val="003D5390"/>
    <w:rsid w:val="003D588C"/>
    <w:rsid w:val="003D71D8"/>
    <w:rsid w:val="003D7D3D"/>
    <w:rsid w:val="003E022D"/>
    <w:rsid w:val="003E0889"/>
    <w:rsid w:val="003E0A3F"/>
    <w:rsid w:val="003E1578"/>
    <w:rsid w:val="003E17FB"/>
    <w:rsid w:val="003E198E"/>
    <w:rsid w:val="003E1C4D"/>
    <w:rsid w:val="003E2E3F"/>
    <w:rsid w:val="003E3A1F"/>
    <w:rsid w:val="003E3BB5"/>
    <w:rsid w:val="003E3ED8"/>
    <w:rsid w:val="003E455C"/>
    <w:rsid w:val="003E497C"/>
    <w:rsid w:val="003E4E66"/>
    <w:rsid w:val="003E4F3E"/>
    <w:rsid w:val="003E511A"/>
    <w:rsid w:val="003E5248"/>
    <w:rsid w:val="003E6208"/>
    <w:rsid w:val="003E6B8D"/>
    <w:rsid w:val="003F0695"/>
    <w:rsid w:val="003F1AF7"/>
    <w:rsid w:val="003F46F3"/>
    <w:rsid w:val="003F5C08"/>
    <w:rsid w:val="003F71A8"/>
    <w:rsid w:val="003F7252"/>
    <w:rsid w:val="003F755C"/>
    <w:rsid w:val="003F7C7E"/>
    <w:rsid w:val="003F7EC6"/>
    <w:rsid w:val="004006E6"/>
    <w:rsid w:val="00400A02"/>
    <w:rsid w:val="004010FF"/>
    <w:rsid w:val="00401488"/>
    <w:rsid w:val="004018DA"/>
    <w:rsid w:val="00402067"/>
    <w:rsid w:val="004026AA"/>
    <w:rsid w:val="00403D52"/>
    <w:rsid w:val="0040421E"/>
    <w:rsid w:val="00404449"/>
    <w:rsid w:val="00404534"/>
    <w:rsid w:val="00404972"/>
    <w:rsid w:val="00404D6F"/>
    <w:rsid w:val="0040556C"/>
    <w:rsid w:val="00407106"/>
    <w:rsid w:val="004115C7"/>
    <w:rsid w:val="00411AD3"/>
    <w:rsid w:val="00411FAB"/>
    <w:rsid w:val="004128F7"/>
    <w:rsid w:val="00412956"/>
    <w:rsid w:val="004131CA"/>
    <w:rsid w:val="00413C34"/>
    <w:rsid w:val="00414A00"/>
    <w:rsid w:val="004150FA"/>
    <w:rsid w:val="004169A4"/>
    <w:rsid w:val="00417B03"/>
    <w:rsid w:val="00420955"/>
    <w:rsid w:val="004227C2"/>
    <w:rsid w:val="004231F7"/>
    <w:rsid w:val="00423435"/>
    <w:rsid w:val="00423511"/>
    <w:rsid w:val="00423D72"/>
    <w:rsid w:val="00424C4B"/>
    <w:rsid w:val="00425DE0"/>
    <w:rsid w:val="00426248"/>
    <w:rsid w:val="00426448"/>
    <w:rsid w:val="00426A63"/>
    <w:rsid w:val="00426FEF"/>
    <w:rsid w:val="00427996"/>
    <w:rsid w:val="00430315"/>
    <w:rsid w:val="00430388"/>
    <w:rsid w:val="004311A9"/>
    <w:rsid w:val="00431B37"/>
    <w:rsid w:val="004320C0"/>
    <w:rsid w:val="00432F13"/>
    <w:rsid w:val="00434595"/>
    <w:rsid w:val="004346DD"/>
    <w:rsid w:val="00434772"/>
    <w:rsid w:val="004347EB"/>
    <w:rsid w:val="0043516C"/>
    <w:rsid w:val="004359A3"/>
    <w:rsid w:val="00436B36"/>
    <w:rsid w:val="00436DD0"/>
    <w:rsid w:val="0043700C"/>
    <w:rsid w:val="00437043"/>
    <w:rsid w:val="004373E0"/>
    <w:rsid w:val="00437864"/>
    <w:rsid w:val="004406BD"/>
    <w:rsid w:val="004406E0"/>
    <w:rsid w:val="00441A78"/>
    <w:rsid w:val="00442207"/>
    <w:rsid w:val="0044238E"/>
    <w:rsid w:val="0044258C"/>
    <w:rsid w:val="00442CC0"/>
    <w:rsid w:val="00443381"/>
    <w:rsid w:val="00443416"/>
    <w:rsid w:val="00443C01"/>
    <w:rsid w:val="00443F45"/>
    <w:rsid w:val="00444B77"/>
    <w:rsid w:val="00444DD7"/>
    <w:rsid w:val="00445767"/>
    <w:rsid w:val="004460A2"/>
    <w:rsid w:val="00446526"/>
    <w:rsid w:val="004469E4"/>
    <w:rsid w:val="00446A7D"/>
    <w:rsid w:val="00446E8A"/>
    <w:rsid w:val="0044736D"/>
    <w:rsid w:val="004502BC"/>
    <w:rsid w:val="00450402"/>
    <w:rsid w:val="00450B4E"/>
    <w:rsid w:val="00451040"/>
    <w:rsid w:val="004513BF"/>
    <w:rsid w:val="00451682"/>
    <w:rsid w:val="00451D09"/>
    <w:rsid w:val="0045203D"/>
    <w:rsid w:val="00452F71"/>
    <w:rsid w:val="00453568"/>
    <w:rsid w:val="00454147"/>
    <w:rsid w:val="00454268"/>
    <w:rsid w:val="00454307"/>
    <w:rsid w:val="0045487E"/>
    <w:rsid w:val="00454921"/>
    <w:rsid w:val="00454D53"/>
    <w:rsid w:val="004551EC"/>
    <w:rsid w:val="00455F2D"/>
    <w:rsid w:val="00456153"/>
    <w:rsid w:val="00456BEC"/>
    <w:rsid w:val="004570C0"/>
    <w:rsid w:val="004574E5"/>
    <w:rsid w:val="00461137"/>
    <w:rsid w:val="00461A2D"/>
    <w:rsid w:val="00461CE2"/>
    <w:rsid w:val="00462F6A"/>
    <w:rsid w:val="00463C83"/>
    <w:rsid w:val="0046410E"/>
    <w:rsid w:val="004645EA"/>
    <w:rsid w:val="00464A33"/>
    <w:rsid w:val="00465454"/>
    <w:rsid w:val="0046607C"/>
    <w:rsid w:val="00466980"/>
    <w:rsid w:val="00467084"/>
    <w:rsid w:val="004675FB"/>
    <w:rsid w:val="00467C0A"/>
    <w:rsid w:val="00467C38"/>
    <w:rsid w:val="00467C59"/>
    <w:rsid w:val="00467FC7"/>
    <w:rsid w:val="004703C8"/>
    <w:rsid w:val="00470C10"/>
    <w:rsid w:val="004714F8"/>
    <w:rsid w:val="00471723"/>
    <w:rsid w:val="004725FB"/>
    <w:rsid w:val="004729A7"/>
    <w:rsid w:val="00472C64"/>
    <w:rsid w:val="004731F4"/>
    <w:rsid w:val="00473363"/>
    <w:rsid w:val="00473646"/>
    <w:rsid w:val="004757A8"/>
    <w:rsid w:val="004761D3"/>
    <w:rsid w:val="00476420"/>
    <w:rsid w:val="00476B06"/>
    <w:rsid w:val="004771C3"/>
    <w:rsid w:val="004773AE"/>
    <w:rsid w:val="004778C1"/>
    <w:rsid w:val="004779B9"/>
    <w:rsid w:val="004806B7"/>
    <w:rsid w:val="0048099F"/>
    <w:rsid w:val="0048167F"/>
    <w:rsid w:val="00481FA1"/>
    <w:rsid w:val="00482C2B"/>
    <w:rsid w:val="00482CCD"/>
    <w:rsid w:val="0048354A"/>
    <w:rsid w:val="00483E2C"/>
    <w:rsid w:val="00484961"/>
    <w:rsid w:val="00485ACC"/>
    <w:rsid w:val="00485B7D"/>
    <w:rsid w:val="004877BF"/>
    <w:rsid w:val="00487DF2"/>
    <w:rsid w:val="00490369"/>
    <w:rsid w:val="00491BCC"/>
    <w:rsid w:val="00491CDB"/>
    <w:rsid w:val="0049323D"/>
    <w:rsid w:val="00493472"/>
    <w:rsid w:val="00495C54"/>
    <w:rsid w:val="00495F5B"/>
    <w:rsid w:val="00496160"/>
    <w:rsid w:val="004965A5"/>
    <w:rsid w:val="0049681D"/>
    <w:rsid w:val="00497D63"/>
    <w:rsid w:val="004A38AE"/>
    <w:rsid w:val="004A45A1"/>
    <w:rsid w:val="004A532A"/>
    <w:rsid w:val="004A541E"/>
    <w:rsid w:val="004A549C"/>
    <w:rsid w:val="004A560A"/>
    <w:rsid w:val="004A58B1"/>
    <w:rsid w:val="004A5CB7"/>
    <w:rsid w:val="004A6142"/>
    <w:rsid w:val="004A61B2"/>
    <w:rsid w:val="004A6647"/>
    <w:rsid w:val="004A6FFC"/>
    <w:rsid w:val="004A7209"/>
    <w:rsid w:val="004A740B"/>
    <w:rsid w:val="004A7703"/>
    <w:rsid w:val="004B0D44"/>
    <w:rsid w:val="004B0E07"/>
    <w:rsid w:val="004B211E"/>
    <w:rsid w:val="004B427E"/>
    <w:rsid w:val="004B466D"/>
    <w:rsid w:val="004B508E"/>
    <w:rsid w:val="004B516D"/>
    <w:rsid w:val="004B5300"/>
    <w:rsid w:val="004B5375"/>
    <w:rsid w:val="004B54DB"/>
    <w:rsid w:val="004B5A2D"/>
    <w:rsid w:val="004B5D6C"/>
    <w:rsid w:val="004B6508"/>
    <w:rsid w:val="004B6782"/>
    <w:rsid w:val="004B69A5"/>
    <w:rsid w:val="004C00E9"/>
    <w:rsid w:val="004C095E"/>
    <w:rsid w:val="004C09C1"/>
    <w:rsid w:val="004C13FB"/>
    <w:rsid w:val="004C15D7"/>
    <w:rsid w:val="004C2282"/>
    <w:rsid w:val="004C2305"/>
    <w:rsid w:val="004C2EDB"/>
    <w:rsid w:val="004C310D"/>
    <w:rsid w:val="004C31C6"/>
    <w:rsid w:val="004C32E2"/>
    <w:rsid w:val="004C3698"/>
    <w:rsid w:val="004C4379"/>
    <w:rsid w:val="004C491F"/>
    <w:rsid w:val="004C499F"/>
    <w:rsid w:val="004C5131"/>
    <w:rsid w:val="004C5C0F"/>
    <w:rsid w:val="004C64C8"/>
    <w:rsid w:val="004D0FE8"/>
    <w:rsid w:val="004D114A"/>
    <w:rsid w:val="004D1376"/>
    <w:rsid w:val="004D15FA"/>
    <w:rsid w:val="004D18DB"/>
    <w:rsid w:val="004D1F9B"/>
    <w:rsid w:val="004D31EF"/>
    <w:rsid w:val="004D3C47"/>
    <w:rsid w:val="004D3CFF"/>
    <w:rsid w:val="004D3D1E"/>
    <w:rsid w:val="004D3E14"/>
    <w:rsid w:val="004D4C8F"/>
    <w:rsid w:val="004D4D09"/>
    <w:rsid w:val="004D5434"/>
    <w:rsid w:val="004D5C7B"/>
    <w:rsid w:val="004D5FB3"/>
    <w:rsid w:val="004D6A44"/>
    <w:rsid w:val="004D6D55"/>
    <w:rsid w:val="004D7CFE"/>
    <w:rsid w:val="004E0F4D"/>
    <w:rsid w:val="004E124A"/>
    <w:rsid w:val="004E2B3B"/>
    <w:rsid w:val="004E2CAD"/>
    <w:rsid w:val="004E3596"/>
    <w:rsid w:val="004E3965"/>
    <w:rsid w:val="004E3FA8"/>
    <w:rsid w:val="004E4A2B"/>
    <w:rsid w:val="004E50C6"/>
    <w:rsid w:val="004E5226"/>
    <w:rsid w:val="004E5286"/>
    <w:rsid w:val="004E54DD"/>
    <w:rsid w:val="004E61EB"/>
    <w:rsid w:val="004E660B"/>
    <w:rsid w:val="004E7D6B"/>
    <w:rsid w:val="004F0758"/>
    <w:rsid w:val="004F1093"/>
    <w:rsid w:val="004F1493"/>
    <w:rsid w:val="004F1CD3"/>
    <w:rsid w:val="004F2782"/>
    <w:rsid w:val="004F2FEF"/>
    <w:rsid w:val="004F334E"/>
    <w:rsid w:val="004F3CD9"/>
    <w:rsid w:val="004F3D41"/>
    <w:rsid w:val="004F46E7"/>
    <w:rsid w:val="004F5029"/>
    <w:rsid w:val="004F518D"/>
    <w:rsid w:val="004F6348"/>
    <w:rsid w:val="004F729F"/>
    <w:rsid w:val="004F774A"/>
    <w:rsid w:val="0050027F"/>
    <w:rsid w:val="005006E8"/>
    <w:rsid w:val="005009F2"/>
    <w:rsid w:val="005016AC"/>
    <w:rsid w:val="0050243E"/>
    <w:rsid w:val="00502563"/>
    <w:rsid w:val="00502D36"/>
    <w:rsid w:val="005031D6"/>
    <w:rsid w:val="00503A21"/>
    <w:rsid w:val="0050428C"/>
    <w:rsid w:val="0050494B"/>
    <w:rsid w:val="00505673"/>
    <w:rsid w:val="00505F7C"/>
    <w:rsid w:val="0050626C"/>
    <w:rsid w:val="00506A99"/>
    <w:rsid w:val="0050701C"/>
    <w:rsid w:val="005100BD"/>
    <w:rsid w:val="00510D2A"/>
    <w:rsid w:val="005126F8"/>
    <w:rsid w:val="005130B6"/>
    <w:rsid w:val="00513DDE"/>
    <w:rsid w:val="00514832"/>
    <w:rsid w:val="005155F6"/>
    <w:rsid w:val="00516664"/>
    <w:rsid w:val="00516677"/>
    <w:rsid w:val="0051683D"/>
    <w:rsid w:val="00517E4C"/>
    <w:rsid w:val="00521435"/>
    <w:rsid w:val="005223D8"/>
    <w:rsid w:val="00522C93"/>
    <w:rsid w:val="005234AA"/>
    <w:rsid w:val="00523559"/>
    <w:rsid w:val="0052371F"/>
    <w:rsid w:val="0052374D"/>
    <w:rsid w:val="00523CD5"/>
    <w:rsid w:val="00524388"/>
    <w:rsid w:val="0052494A"/>
    <w:rsid w:val="00524B0F"/>
    <w:rsid w:val="00524B7B"/>
    <w:rsid w:val="0052551A"/>
    <w:rsid w:val="0052556A"/>
    <w:rsid w:val="005256F7"/>
    <w:rsid w:val="005261B5"/>
    <w:rsid w:val="0052650B"/>
    <w:rsid w:val="005276CB"/>
    <w:rsid w:val="00530901"/>
    <w:rsid w:val="00531414"/>
    <w:rsid w:val="0053189F"/>
    <w:rsid w:val="00531C01"/>
    <w:rsid w:val="0053219C"/>
    <w:rsid w:val="005326E7"/>
    <w:rsid w:val="0053290B"/>
    <w:rsid w:val="005329FD"/>
    <w:rsid w:val="00532E24"/>
    <w:rsid w:val="00535437"/>
    <w:rsid w:val="00536142"/>
    <w:rsid w:val="005367EA"/>
    <w:rsid w:val="0053738D"/>
    <w:rsid w:val="00537F6A"/>
    <w:rsid w:val="005405D0"/>
    <w:rsid w:val="00540CA9"/>
    <w:rsid w:val="005415A5"/>
    <w:rsid w:val="005419B6"/>
    <w:rsid w:val="00542FE2"/>
    <w:rsid w:val="00543544"/>
    <w:rsid w:val="00544233"/>
    <w:rsid w:val="00544AB4"/>
    <w:rsid w:val="00544E5E"/>
    <w:rsid w:val="005458C5"/>
    <w:rsid w:val="005463D8"/>
    <w:rsid w:val="0054716A"/>
    <w:rsid w:val="0054729C"/>
    <w:rsid w:val="0054740A"/>
    <w:rsid w:val="00551288"/>
    <w:rsid w:val="005513DB"/>
    <w:rsid w:val="005514B4"/>
    <w:rsid w:val="00552407"/>
    <w:rsid w:val="0055254D"/>
    <w:rsid w:val="00554830"/>
    <w:rsid w:val="00554837"/>
    <w:rsid w:val="00554BE0"/>
    <w:rsid w:val="00555668"/>
    <w:rsid w:val="00555932"/>
    <w:rsid w:val="00556147"/>
    <w:rsid w:val="00556189"/>
    <w:rsid w:val="005561BE"/>
    <w:rsid w:val="005568AF"/>
    <w:rsid w:val="00556BD6"/>
    <w:rsid w:val="00556F10"/>
    <w:rsid w:val="00557298"/>
    <w:rsid w:val="005578AD"/>
    <w:rsid w:val="005604FB"/>
    <w:rsid w:val="00560ADE"/>
    <w:rsid w:val="005612A1"/>
    <w:rsid w:val="00561EEA"/>
    <w:rsid w:val="005629FB"/>
    <w:rsid w:val="005635A5"/>
    <w:rsid w:val="00563C89"/>
    <w:rsid w:val="00565206"/>
    <w:rsid w:val="005653B9"/>
    <w:rsid w:val="00565517"/>
    <w:rsid w:val="00565DFA"/>
    <w:rsid w:val="00566ABA"/>
    <w:rsid w:val="005670D9"/>
    <w:rsid w:val="00567B6E"/>
    <w:rsid w:val="00567C50"/>
    <w:rsid w:val="005703CB"/>
    <w:rsid w:val="00570CD9"/>
    <w:rsid w:val="00571457"/>
    <w:rsid w:val="00571A9A"/>
    <w:rsid w:val="00572371"/>
    <w:rsid w:val="005723FB"/>
    <w:rsid w:val="00572C1A"/>
    <w:rsid w:val="005731E2"/>
    <w:rsid w:val="005734E2"/>
    <w:rsid w:val="00575359"/>
    <w:rsid w:val="00575FF8"/>
    <w:rsid w:val="0057647E"/>
    <w:rsid w:val="00576934"/>
    <w:rsid w:val="00577210"/>
    <w:rsid w:val="005778C7"/>
    <w:rsid w:val="00577F73"/>
    <w:rsid w:val="0058025B"/>
    <w:rsid w:val="0058082C"/>
    <w:rsid w:val="00580859"/>
    <w:rsid w:val="00581792"/>
    <w:rsid w:val="00581B08"/>
    <w:rsid w:val="0058226F"/>
    <w:rsid w:val="0058281D"/>
    <w:rsid w:val="00583B94"/>
    <w:rsid w:val="00584270"/>
    <w:rsid w:val="005842E9"/>
    <w:rsid w:val="005845F9"/>
    <w:rsid w:val="00584FC1"/>
    <w:rsid w:val="005853E5"/>
    <w:rsid w:val="00585A2B"/>
    <w:rsid w:val="00586DE6"/>
    <w:rsid w:val="00586FBB"/>
    <w:rsid w:val="005873ED"/>
    <w:rsid w:val="0058758D"/>
    <w:rsid w:val="0059025F"/>
    <w:rsid w:val="005903F0"/>
    <w:rsid w:val="0059090C"/>
    <w:rsid w:val="00590F9B"/>
    <w:rsid w:val="0059144C"/>
    <w:rsid w:val="00592723"/>
    <w:rsid w:val="00592DFD"/>
    <w:rsid w:val="00593605"/>
    <w:rsid w:val="005949C2"/>
    <w:rsid w:val="00595E4D"/>
    <w:rsid w:val="00596AE7"/>
    <w:rsid w:val="00596E64"/>
    <w:rsid w:val="005978E0"/>
    <w:rsid w:val="005A1690"/>
    <w:rsid w:val="005A1960"/>
    <w:rsid w:val="005A2944"/>
    <w:rsid w:val="005A2C80"/>
    <w:rsid w:val="005A2E8D"/>
    <w:rsid w:val="005A3DB4"/>
    <w:rsid w:val="005A6AC2"/>
    <w:rsid w:val="005A6CDC"/>
    <w:rsid w:val="005B0BFE"/>
    <w:rsid w:val="005B1DA4"/>
    <w:rsid w:val="005B2821"/>
    <w:rsid w:val="005B32B3"/>
    <w:rsid w:val="005B346E"/>
    <w:rsid w:val="005B3A6E"/>
    <w:rsid w:val="005B42D5"/>
    <w:rsid w:val="005B4495"/>
    <w:rsid w:val="005B529A"/>
    <w:rsid w:val="005B5A1E"/>
    <w:rsid w:val="005B5B81"/>
    <w:rsid w:val="005B5C4A"/>
    <w:rsid w:val="005B5E9C"/>
    <w:rsid w:val="005B664C"/>
    <w:rsid w:val="005B683F"/>
    <w:rsid w:val="005B7E3F"/>
    <w:rsid w:val="005C11D4"/>
    <w:rsid w:val="005C1796"/>
    <w:rsid w:val="005C1966"/>
    <w:rsid w:val="005C24F0"/>
    <w:rsid w:val="005C296D"/>
    <w:rsid w:val="005C38B3"/>
    <w:rsid w:val="005C4120"/>
    <w:rsid w:val="005C49B6"/>
    <w:rsid w:val="005C511F"/>
    <w:rsid w:val="005C5238"/>
    <w:rsid w:val="005C5CD1"/>
    <w:rsid w:val="005C62DA"/>
    <w:rsid w:val="005C6331"/>
    <w:rsid w:val="005C6C45"/>
    <w:rsid w:val="005C7097"/>
    <w:rsid w:val="005C7236"/>
    <w:rsid w:val="005C7915"/>
    <w:rsid w:val="005C79C7"/>
    <w:rsid w:val="005D0613"/>
    <w:rsid w:val="005D17B0"/>
    <w:rsid w:val="005D19A2"/>
    <w:rsid w:val="005D3428"/>
    <w:rsid w:val="005D454A"/>
    <w:rsid w:val="005D6593"/>
    <w:rsid w:val="005D6A42"/>
    <w:rsid w:val="005D761F"/>
    <w:rsid w:val="005D7DDF"/>
    <w:rsid w:val="005E0774"/>
    <w:rsid w:val="005E0E9D"/>
    <w:rsid w:val="005E1338"/>
    <w:rsid w:val="005E18CE"/>
    <w:rsid w:val="005E2FAC"/>
    <w:rsid w:val="005E3E27"/>
    <w:rsid w:val="005E40B0"/>
    <w:rsid w:val="005E4869"/>
    <w:rsid w:val="005E48A0"/>
    <w:rsid w:val="005E51D3"/>
    <w:rsid w:val="005E5CC7"/>
    <w:rsid w:val="005E5D2D"/>
    <w:rsid w:val="005E6CBA"/>
    <w:rsid w:val="005E6E0D"/>
    <w:rsid w:val="005F001C"/>
    <w:rsid w:val="005F0DAF"/>
    <w:rsid w:val="005F23CC"/>
    <w:rsid w:val="005F2D3D"/>
    <w:rsid w:val="005F3CEA"/>
    <w:rsid w:val="005F3D8E"/>
    <w:rsid w:val="005F52B6"/>
    <w:rsid w:val="005F5AE2"/>
    <w:rsid w:val="005F5B28"/>
    <w:rsid w:val="005F6822"/>
    <w:rsid w:val="005F6FF9"/>
    <w:rsid w:val="005F72A0"/>
    <w:rsid w:val="005F7B10"/>
    <w:rsid w:val="005F7FC2"/>
    <w:rsid w:val="00600283"/>
    <w:rsid w:val="00600E86"/>
    <w:rsid w:val="00600EFF"/>
    <w:rsid w:val="00601106"/>
    <w:rsid w:val="006013D4"/>
    <w:rsid w:val="00601D7A"/>
    <w:rsid w:val="00602132"/>
    <w:rsid w:val="00602349"/>
    <w:rsid w:val="00602904"/>
    <w:rsid w:val="0060423E"/>
    <w:rsid w:val="0060499E"/>
    <w:rsid w:val="006055BB"/>
    <w:rsid w:val="006069B5"/>
    <w:rsid w:val="00607820"/>
    <w:rsid w:val="00607D8E"/>
    <w:rsid w:val="006102C3"/>
    <w:rsid w:val="0061031F"/>
    <w:rsid w:val="00610771"/>
    <w:rsid w:val="00610AFE"/>
    <w:rsid w:val="00611743"/>
    <w:rsid w:val="00611F28"/>
    <w:rsid w:val="0061254C"/>
    <w:rsid w:val="006127EB"/>
    <w:rsid w:val="00612E66"/>
    <w:rsid w:val="00613286"/>
    <w:rsid w:val="006144E9"/>
    <w:rsid w:val="0061458C"/>
    <w:rsid w:val="00614FF9"/>
    <w:rsid w:val="006153F5"/>
    <w:rsid w:val="0061545C"/>
    <w:rsid w:val="006157AC"/>
    <w:rsid w:val="00615B54"/>
    <w:rsid w:val="00616190"/>
    <w:rsid w:val="006169EC"/>
    <w:rsid w:val="00616E59"/>
    <w:rsid w:val="00617078"/>
    <w:rsid w:val="00617090"/>
    <w:rsid w:val="006172B5"/>
    <w:rsid w:val="00617748"/>
    <w:rsid w:val="00617930"/>
    <w:rsid w:val="0061797E"/>
    <w:rsid w:val="00617CD6"/>
    <w:rsid w:val="00617D13"/>
    <w:rsid w:val="00620013"/>
    <w:rsid w:val="0062063B"/>
    <w:rsid w:val="00620DFD"/>
    <w:rsid w:val="00621437"/>
    <w:rsid w:val="0062149E"/>
    <w:rsid w:val="0062234A"/>
    <w:rsid w:val="00622444"/>
    <w:rsid w:val="0062285C"/>
    <w:rsid w:val="0062404A"/>
    <w:rsid w:val="0062439B"/>
    <w:rsid w:val="00624917"/>
    <w:rsid w:val="006258FA"/>
    <w:rsid w:val="00625FDF"/>
    <w:rsid w:val="006264CD"/>
    <w:rsid w:val="0062694C"/>
    <w:rsid w:val="00630073"/>
    <w:rsid w:val="006300A5"/>
    <w:rsid w:val="006312CA"/>
    <w:rsid w:val="0063144E"/>
    <w:rsid w:val="00631FC7"/>
    <w:rsid w:val="006337DD"/>
    <w:rsid w:val="00633C1D"/>
    <w:rsid w:val="00633D68"/>
    <w:rsid w:val="006347B1"/>
    <w:rsid w:val="00635909"/>
    <w:rsid w:val="00635CF8"/>
    <w:rsid w:val="0063616D"/>
    <w:rsid w:val="00636B96"/>
    <w:rsid w:val="00636D43"/>
    <w:rsid w:val="006371E5"/>
    <w:rsid w:val="0063765A"/>
    <w:rsid w:val="0064030E"/>
    <w:rsid w:val="00640C33"/>
    <w:rsid w:val="00641413"/>
    <w:rsid w:val="006418F1"/>
    <w:rsid w:val="00641952"/>
    <w:rsid w:val="006427E0"/>
    <w:rsid w:val="00642B17"/>
    <w:rsid w:val="00642CD6"/>
    <w:rsid w:val="00642E1B"/>
    <w:rsid w:val="006431F7"/>
    <w:rsid w:val="00643709"/>
    <w:rsid w:val="00643BF3"/>
    <w:rsid w:val="00644234"/>
    <w:rsid w:val="006443E1"/>
    <w:rsid w:val="00644ADE"/>
    <w:rsid w:val="006454D7"/>
    <w:rsid w:val="00645B21"/>
    <w:rsid w:val="006468DC"/>
    <w:rsid w:val="0064767E"/>
    <w:rsid w:val="0064796C"/>
    <w:rsid w:val="006500B2"/>
    <w:rsid w:val="006504E7"/>
    <w:rsid w:val="00650645"/>
    <w:rsid w:val="00650968"/>
    <w:rsid w:val="00650C9E"/>
    <w:rsid w:val="00652267"/>
    <w:rsid w:val="00652DF9"/>
    <w:rsid w:val="0065395D"/>
    <w:rsid w:val="00653C3B"/>
    <w:rsid w:val="00654B9E"/>
    <w:rsid w:val="00655434"/>
    <w:rsid w:val="00655A3A"/>
    <w:rsid w:val="006566CC"/>
    <w:rsid w:val="006573CD"/>
    <w:rsid w:val="006578E6"/>
    <w:rsid w:val="00657A4E"/>
    <w:rsid w:val="00660941"/>
    <w:rsid w:val="00660CF3"/>
    <w:rsid w:val="00660E57"/>
    <w:rsid w:val="00661696"/>
    <w:rsid w:val="00663A92"/>
    <w:rsid w:val="006640DC"/>
    <w:rsid w:val="0066424D"/>
    <w:rsid w:val="00664340"/>
    <w:rsid w:val="00664B8C"/>
    <w:rsid w:val="00664F3F"/>
    <w:rsid w:val="00665BBB"/>
    <w:rsid w:val="0066610F"/>
    <w:rsid w:val="006668F0"/>
    <w:rsid w:val="00666D76"/>
    <w:rsid w:val="00666FC2"/>
    <w:rsid w:val="006670A7"/>
    <w:rsid w:val="006671FB"/>
    <w:rsid w:val="00667465"/>
    <w:rsid w:val="006677DE"/>
    <w:rsid w:val="00667824"/>
    <w:rsid w:val="00667E45"/>
    <w:rsid w:val="00667E7F"/>
    <w:rsid w:val="00670956"/>
    <w:rsid w:val="00670CE1"/>
    <w:rsid w:val="00671605"/>
    <w:rsid w:val="006718B4"/>
    <w:rsid w:val="00672421"/>
    <w:rsid w:val="00673911"/>
    <w:rsid w:val="00675918"/>
    <w:rsid w:val="00675EFC"/>
    <w:rsid w:val="0067668C"/>
    <w:rsid w:val="00676F28"/>
    <w:rsid w:val="0067746B"/>
    <w:rsid w:val="00677E22"/>
    <w:rsid w:val="00680687"/>
    <w:rsid w:val="00680AFB"/>
    <w:rsid w:val="0068233B"/>
    <w:rsid w:val="0068268C"/>
    <w:rsid w:val="0068274A"/>
    <w:rsid w:val="00682988"/>
    <w:rsid w:val="006837AF"/>
    <w:rsid w:val="00683EDA"/>
    <w:rsid w:val="00684A18"/>
    <w:rsid w:val="00685076"/>
    <w:rsid w:val="00685C3E"/>
    <w:rsid w:val="0068705C"/>
    <w:rsid w:val="006870F0"/>
    <w:rsid w:val="00687666"/>
    <w:rsid w:val="00687B96"/>
    <w:rsid w:val="00687E54"/>
    <w:rsid w:val="00687EED"/>
    <w:rsid w:val="00690D47"/>
    <w:rsid w:val="00691193"/>
    <w:rsid w:val="0069171E"/>
    <w:rsid w:val="006917CF"/>
    <w:rsid w:val="00692BCF"/>
    <w:rsid w:val="00692F6B"/>
    <w:rsid w:val="00693421"/>
    <w:rsid w:val="00694CCE"/>
    <w:rsid w:val="00695F61"/>
    <w:rsid w:val="006962C5"/>
    <w:rsid w:val="0069792B"/>
    <w:rsid w:val="00697A61"/>
    <w:rsid w:val="006A0694"/>
    <w:rsid w:val="006A19D2"/>
    <w:rsid w:val="006A228E"/>
    <w:rsid w:val="006A2946"/>
    <w:rsid w:val="006A3948"/>
    <w:rsid w:val="006A3E97"/>
    <w:rsid w:val="006A4937"/>
    <w:rsid w:val="006A4DD3"/>
    <w:rsid w:val="006A51AF"/>
    <w:rsid w:val="006A57A1"/>
    <w:rsid w:val="006A61C9"/>
    <w:rsid w:val="006A706C"/>
    <w:rsid w:val="006A7C78"/>
    <w:rsid w:val="006B02D8"/>
    <w:rsid w:val="006B0CF3"/>
    <w:rsid w:val="006B128F"/>
    <w:rsid w:val="006B1A00"/>
    <w:rsid w:val="006B2A16"/>
    <w:rsid w:val="006B2AB0"/>
    <w:rsid w:val="006B3681"/>
    <w:rsid w:val="006B3A8D"/>
    <w:rsid w:val="006B3C02"/>
    <w:rsid w:val="006B521F"/>
    <w:rsid w:val="006B56AA"/>
    <w:rsid w:val="006B5AB6"/>
    <w:rsid w:val="006B5BA8"/>
    <w:rsid w:val="006B70B7"/>
    <w:rsid w:val="006B7304"/>
    <w:rsid w:val="006B7A58"/>
    <w:rsid w:val="006B7EAF"/>
    <w:rsid w:val="006C058C"/>
    <w:rsid w:val="006C0610"/>
    <w:rsid w:val="006C2203"/>
    <w:rsid w:val="006C2533"/>
    <w:rsid w:val="006C26A9"/>
    <w:rsid w:val="006C2F4E"/>
    <w:rsid w:val="006C3B24"/>
    <w:rsid w:val="006C3C96"/>
    <w:rsid w:val="006C44C0"/>
    <w:rsid w:val="006C45FF"/>
    <w:rsid w:val="006C465B"/>
    <w:rsid w:val="006C4698"/>
    <w:rsid w:val="006C52FD"/>
    <w:rsid w:val="006C603F"/>
    <w:rsid w:val="006C6495"/>
    <w:rsid w:val="006C65EC"/>
    <w:rsid w:val="006C78D9"/>
    <w:rsid w:val="006C7B77"/>
    <w:rsid w:val="006D12CA"/>
    <w:rsid w:val="006D184E"/>
    <w:rsid w:val="006D2E2E"/>
    <w:rsid w:val="006D3503"/>
    <w:rsid w:val="006D3928"/>
    <w:rsid w:val="006D3C0A"/>
    <w:rsid w:val="006D4863"/>
    <w:rsid w:val="006D5ACF"/>
    <w:rsid w:val="006D601D"/>
    <w:rsid w:val="006D6479"/>
    <w:rsid w:val="006D76A9"/>
    <w:rsid w:val="006E04EF"/>
    <w:rsid w:val="006E062F"/>
    <w:rsid w:val="006E0A6E"/>
    <w:rsid w:val="006E1312"/>
    <w:rsid w:val="006E189B"/>
    <w:rsid w:val="006E202F"/>
    <w:rsid w:val="006E29AB"/>
    <w:rsid w:val="006E30B3"/>
    <w:rsid w:val="006E3698"/>
    <w:rsid w:val="006E3E40"/>
    <w:rsid w:val="006E444B"/>
    <w:rsid w:val="006E4957"/>
    <w:rsid w:val="006E4A88"/>
    <w:rsid w:val="006E5B3C"/>
    <w:rsid w:val="006E6627"/>
    <w:rsid w:val="006E6853"/>
    <w:rsid w:val="006E6E4F"/>
    <w:rsid w:val="006E79F3"/>
    <w:rsid w:val="006F0151"/>
    <w:rsid w:val="006F02BC"/>
    <w:rsid w:val="006F1597"/>
    <w:rsid w:val="006F212E"/>
    <w:rsid w:val="006F2471"/>
    <w:rsid w:val="006F26C1"/>
    <w:rsid w:val="006F3D9C"/>
    <w:rsid w:val="006F3EB9"/>
    <w:rsid w:val="006F473D"/>
    <w:rsid w:val="006F47C1"/>
    <w:rsid w:val="006F5512"/>
    <w:rsid w:val="006F6CFB"/>
    <w:rsid w:val="006F71C9"/>
    <w:rsid w:val="006F757F"/>
    <w:rsid w:val="006F777F"/>
    <w:rsid w:val="006F7BC2"/>
    <w:rsid w:val="007008C5"/>
    <w:rsid w:val="00701049"/>
    <w:rsid w:val="00701098"/>
    <w:rsid w:val="0070174E"/>
    <w:rsid w:val="00703249"/>
    <w:rsid w:val="00704571"/>
    <w:rsid w:val="007049B0"/>
    <w:rsid w:val="00704E35"/>
    <w:rsid w:val="00705558"/>
    <w:rsid w:val="00705A6A"/>
    <w:rsid w:val="00705D17"/>
    <w:rsid w:val="00706D85"/>
    <w:rsid w:val="00706E97"/>
    <w:rsid w:val="007071B5"/>
    <w:rsid w:val="00707459"/>
    <w:rsid w:val="00707EA8"/>
    <w:rsid w:val="007104C3"/>
    <w:rsid w:val="00710C09"/>
    <w:rsid w:val="00711224"/>
    <w:rsid w:val="00712432"/>
    <w:rsid w:val="007134B3"/>
    <w:rsid w:val="00713580"/>
    <w:rsid w:val="0071380F"/>
    <w:rsid w:val="0071383D"/>
    <w:rsid w:val="007138C9"/>
    <w:rsid w:val="007140C2"/>
    <w:rsid w:val="00714F15"/>
    <w:rsid w:val="00715803"/>
    <w:rsid w:val="00715A63"/>
    <w:rsid w:val="00715DAF"/>
    <w:rsid w:val="00717579"/>
    <w:rsid w:val="00717F49"/>
    <w:rsid w:val="00717FE2"/>
    <w:rsid w:val="00720296"/>
    <w:rsid w:val="00720626"/>
    <w:rsid w:val="00720848"/>
    <w:rsid w:val="00721F02"/>
    <w:rsid w:val="00722AA4"/>
    <w:rsid w:val="007231CD"/>
    <w:rsid w:val="00723A40"/>
    <w:rsid w:val="00724875"/>
    <w:rsid w:val="00724A92"/>
    <w:rsid w:val="00724E35"/>
    <w:rsid w:val="007309DB"/>
    <w:rsid w:val="00731DAA"/>
    <w:rsid w:val="007323BF"/>
    <w:rsid w:val="00732D69"/>
    <w:rsid w:val="007333C8"/>
    <w:rsid w:val="00734CDD"/>
    <w:rsid w:val="00735889"/>
    <w:rsid w:val="007366DB"/>
    <w:rsid w:val="00736C55"/>
    <w:rsid w:val="00736E6F"/>
    <w:rsid w:val="00737156"/>
    <w:rsid w:val="00737CFF"/>
    <w:rsid w:val="0074007E"/>
    <w:rsid w:val="007418CB"/>
    <w:rsid w:val="00741BCF"/>
    <w:rsid w:val="007430AB"/>
    <w:rsid w:val="0074327A"/>
    <w:rsid w:val="0074427E"/>
    <w:rsid w:val="007442FA"/>
    <w:rsid w:val="00744DC5"/>
    <w:rsid w:val="00745829"/>
    <w:rsid w:val="00745DCB"/>
    <w:rsid w:val="00746727"/>
    <w:rsid w:val="00746876"/>
    <w:rsid w:val="0074687E"/>
    <w:rsid w:val="00746CB8"/>
    <w:rsid w:val="0074745F"/>
    <w:rsid w:val="0074781D"/>
    <w:rsid w:val="007478EC"/>
    <w:rsid w:val="00750262"/>
    <w:rsid w:val="007503E8"/>
    <w:rsid w:val="007512FB"/>
    <w:rsid w:val="0075142B"/>
    <w:rsid w:val="0075167B"/>
    <w:rsid w:val="007517BD"/>
    <w:rsid w:val="00751818"/>
    <w:rsid w:val="00751A8E"/>
    <w:rsid w:val="007521F5"/>
    <w:rsid w:val="00752D59"/>
    <w:rsid w:val="007531DC"/>
    <w:rsid w:val="0075565E"/>
    <w:rsid w:val="00755DCF"/>
    <w:rsid w:val="007560D5"/>
    <w:rsid w:val="00756164"/>
    <w:rsid w:val="0075706D"/>
    <w:rsid w:val="00757522"/>
    <w:rsid w:val="0076000B"/>
    <w:rsid w:val="007609E1"/>
    <w:rsid w:val="00760E2C"/>
    <w:rsid w:val="007618B0"/>
    <w:rsid w:val="00762110"/>
    <w:rsid w:val="007628AF"/>
    <w:rsid w:val="00762980"/>
    <w:rsid w:val="00762A23"/>
    <w:rsid w:val="00763418"/>
    <w:rsid w:val="007634C1"/>
    <w:rsid w:val="00765B05"/>
    <w:rsid w:val="00765E66"/>
    <w:rsid w:val="00766690"/>
    <w:rsid w:val="00766E05"/>
    <w:rsid w:val="00766F1D"/>
    <w:rsid w:val="00766FD7"/>
    <w:rsid w:val="007678B6"/>
    <w:rsid w:val="0077011D"/>
    <w:rsid w:val="00770557"/>
    <w:rsid w:val="00770FC4"/>
    <w:rsid w:val="00771104"/>
    <w:rsid w:val="0077155F"/>
    <w:rsid w:val="007715FC"/>
    <w:rsid w:val="00771B90"/>
    <w:rsid w:val="00772700"/>
    <w:rsid w:val="007735E1"/>
    <w:rsid w:val="00773B48"/>
    <w:rsid w:val="0077420E"/>
    <w:rsid w:val="00774A42"/>
    <w:rsid w:val="007752CA"/>
    <w:rsid w:val="00775775"/>
    <w:rsid w:val="007761FD"/>
    <w:rsid w:val="007762C9"/>
    <w:rsid w:val="00776C39"/>
    <w:rsid w:val="00776F56"/>
    <w:rsid w:val="007805EF"/>
    <w:rsid w:val="00780CE8"/>
    <w:rsid w:val="00781028"/>
    <w:rsid w:val="0078144A"/>
    <w:rsid w:val="00782351"/>
    <w:rsid w:val="00783D81"/>
    <w:rsid w:val="00783E4F"/>
    <w:rsid w:val="00783F64"/>
    <w:rsid w:val="00784571"/>
    <w:rsid w:val="007847A8"/>
    <w:rsid w:val="00784836"/>
    <w:rsid w:val="00784924"/>
    <w:rsid w:val="00784A7D"/>
    <w:rsid w:val="00784AD8"/>
    <w:rsid w:val="007850D3"/>
    <w:rsid w:val="00785F18"/>
    <w:rsid w:val="00786214"/>
    <w:rsid w:val="007867B1"/>
    <w:rsid w:val="00786D32"/>
    <w:rsid w:val="00787BDB"/>
    <w:rsid w:val="007900E8"/>
    <w:rsid w:val="00790602"/>
    <w:rsid w:val="007906A4"/>
    <w:rsid w:val="00790F3C"/>
    <w:rsid w:val="0079198D"/>
    <w:rsid w:val="00791B7C"/>
    <w:rsid w:val="00791C55"/>
    <w:rsid w:val="00792501"/>
    <w:rsid w:val="0079277C"/>
    <w:rsid w:val="00792AB9"/>
    <w:rsid w:val="00792D76"/>
    <w:rsid w:val="00792DEE"/>
    <w:rsid w:val="00792F01"/>
    <w:rsid w:val="00793456"/>
    <w:rsid w:val="007939C7"/>
    <w:rsid w:val="007942C8"/>
    <w:rsid w:val="00794677"/>
    <w:rsid w:val="00794ED8"/>
    <w:rsid w:val="00794EE8"/>
    <w:rsid w:val="007950D8"/>
    <w:rsid w:val="00795196"/>
    <w:rsid w:val="00795367"/>
    <w:rsid w:val="00795B59"/>
    <w:rsid w:val="00796173"/>
    <w:rsid w:val="00796D13"/>
    <w:rsid w:val="007A0711"/>
    <w:rsid w:val="007A0833"/>
    <w:rsid w:val="007A0EDF"/>
    <w:rsid w:val="007A1AE9"/>
    <w:rsid w:val="007A25E9"/>
    <w:rsid w:val="007A33D5"/>
    <w:rsid w:val="007A52E3"/>
    <w:rsid w:val="007A5A80"/>
    <w:rsid w:val="007A69AC"/>
    <w:rsid w:val="007A7951"/>
    <w:rsid w:val="007A7CAC"/>
    <w:rsid w:val="007B0349"/>
    <w:rsid w:val="007B051F"/>
    <w:rsid w:val="007B0583"/>
    <w:rsid w:val="007B0DF7"/>
    <w:rsid w:val="007B2247"/>
    <w:rsid w:val="007B232A"/>
    <w:rsid w:val="007B29DE"/>
    <w:rsid w:val="007B2CB8"/>
    <w:rsid w:val="007B3102"/>
    <w:rsid w:val="007B3790"/>
    <w:rsid w:val="007B5663"/>
    <w:rsid w:val="007B585E"/>
    <w:rsid w:val="007B60B8"/>
    <w:rsid w:val="007B6E1F"/>
    <w:rsid w:val="007B6F89"/>
    <w:rsid w:val="007B7F83"/>
    <w:rsid w:val="007C0FF7"/>
    <w:rsid w:val="007C104C"/>
    <w:rsid w:val="007C1486"/>
    <w:rsid w:val="007C34D4"/>
    <w:rsid w:val="007C37B9"/>
    <w:rsid w:val="007C3B7D"/>
    <w:rsid w:val="007C3CE7"/>
    <w:rsid w:val="007C4429"/>
    <w:rsid w:val="007C4C0C"/>
    <w:rsid w:val="007C50D4"/>
    <w:rsid w:val="007C6014"/>
    <w:rsid w:val="007C680F"/>
    <w:rsid w:val="007C6EBA"/>
    <w:rsid w:val="007C7458"/>
    <w:rsid w:val="007C7B4C"/>
    <w:rsid w:val="007C7C14"/>
    <w:rsid w:val="007C7FCA"/>
    <w:rsid w:val="007D05FA"/>
    <w:rsid w:val="007D0671"/>
    <w:rsid w:val="007D0D3C"/>
    <w:rsid w:val="007D1584"/>
    <w:rsid w:val="007D15DE"/>
    <w:rsid w:val="007D18BA"/>
    <w:rsid w:val="007D226C"/>
    <w:rsid w:val="007D2967"/>
    <w:rsid w:val="007D2992"/>
    <w:rsid w:val="007D305C"/>
    <w:rsid w:val="007D3789"/>
    <w:rsid w:val="007D3A48"/>
    <w:rsid w:val="007D3C71"/>
    <w:rsid w:val="007D52F9"/>
    <w:rsid w:val="007D6290"/>
    <w:rsid w:val="007D67AF"/>
    <w:rsid w:val="007D6A83"/>
    <w:rsid w:val="007D7189"/>
    <w:rsid w:val="007D736B"/>
    <w:rsid w:val="007D7E9C"/>
    <w:rsid w:val="007E0AB0"/>
    <w:rsid w:val="007E2FD4"/>
    <w:rsid w:val="007E5F14"/>
    <w:rsid w:val="007E6658"/>
    <w:rsid w:val="007E689A"/>
    <w:rsid w:val="007E69C8"/>
    <w:rsid w:val="007E6A6B"/>
    <w:rsid w:val="007E6F3B"/>
    <w:rsid w:val="007E7A07"/>
    <w:rsid w:val="007F086F"/>
    <w:rsid w:val="007F19ED"/>
    <w:rsid w:val="007F408D"/>
    <w:rsid w:val="007F482A"/>
    <w:rsid w:val="007F5C42"/>
    <w:rsid w:val="007F5CC5"/>
    <w:rsid w:val="007F66F8"/>
    <w:rsid w:val="007F672D"/>
    <w:rsid w:val="007F6E9C"/>
    <w:rsid w:val="00800AA4"/>
    <w:rsid w:val="00800B65"/>
    <w:rsid w:val="00800BCE"/>
    <w:rsid w:val="00801857"/>
    <w:rsid w:val="00801BB2"/>
    <w:rsid w:val="00801CFF"/>
    <w:rsid w:val="00802803"/>
    <w:rsid w:val="00802A21"/>
    <w:rsid w:val="00802D56"/>
    <w:rsid w:val="0080343D"/>
    <w:rsid w:val="0080388D"/>
    <w:rsid w:val="00803B31"/>
    <w:rsid w:val="008040F8"/>
    <w:rsid w:val="008041D8"/>
    <w:rsid w:val="00805CBC"/>
    <w:rsid w:val="00805CD2"/>
    <w:rsid w:val="00805D2E"/>
    <w:rsid w:val="0080679F"/>
    <w:rsid w:val="00806899"/>
    <w:rsid w:val="00807054"/>
    <w:rsid w:val="008072E6"/>
    <w:rsid w:val="00810548"/>
    <w:rsid w:val="00810785"/>
    <w:rsid w:val="008108AB"/>
    <w:rsid w:val="00811295"/>
    <w:rsid w:val="0081170C"/>
    <w:rsid w:val="00811784"/>
    <w:rsid w:val="00811B2E"/>
    <w:rsid w:val="00811F99"/>
    <w:rsid w:val="008128E2"/>
    <w:rsid w:val="00812B41"/>
    <w:rsid w:val="00813391"/>
    <w:rsid w:val="008134F5"/>
    <w:rsid w:val="00813B64"/>
    <w:rsid w:val="00814A4D"/>
    <w:rsid w:val="0081519D"/>
    <w:rsid w:val="008154A0"/>
    <w:rsid w:val="008154C5"/>
    <w:rsid w:val="008159F3"/>
    <w:rsid w:val="00816807"/>
    <w:rsid w:val="0081783F"/>
    <w:rsid w:val="00820C4C"/>
    <w:rsid w:val="0082204C"/>
    <w:rsid w:val="0082229A"/>
    <w:rsid w:val="008228C8"/>
    <w:rsid w:val="008228CC"/>
    <w:rsid w:val="0082298B"/>
    <w:rsid w:val="00824585"/>
    <w:rsid w:val="00824C6C"/>
    <w:rsid w:val="00825EE7"/>
    <w:rsid w:val="008261DD"/>
    <w:rsid w:val="00826345"/>
    <w:rsid w:val="008273A4"/>
    <w:rsid w:val="00827A32"/>
    <w:rsid w:val="00830032"/>
    <w:rsid w:val="008309A8"/>
    <w:rsid w:val="0083134E"/>
    <w:rsid w:val="008322DD"/>
    <w:rsid w:val="00833697"/>
    <w:rsid w:val="00834491"/>
    <w:rsid w:val="00834D43"/>
    <w:rsid w:val="00834EB2"/>
    <w:rsid w:val="008355CD"/>
    <w:rsid w:val="00835F32"/>
    <w:rsid w:val="008366D3"/>
    <w:rsid w:val="008366E8"/>
    <w:rsid w:val="00836EE6"/>
    <w:rsid w:val="00837005"/>
    <w:rsid w:val="00837843"/>
    <w:rsid w:val="008402CF"/>
    <w:rsid w:val="008403C8"/>
    <w:rsid w:val="00841227"/>
    <w:rsid w:val="0084330B"/>
    <w:rsid w:val="0084361C"/>
    <w:rsid w:val="008437FC"/>
    <w:rsid w:val="00843C5B"/>
    <w:rsid w:val="00843F07"/>
    <w:rsid w:val="00844F3A"/>
    <w:rsid w:val="008451F2"/>
    <w:rsid w:val="0084573F"/>
    <w:rsid w:val="00847072"/>
    <w:rsid w:val="008472A0"/>
    <w:rsid w:val="0084796E"/>
    <w:rsid w:val="00850F86"/>
    <w:rsid w:val="0085104C"/>
    <w:rsid w:val="00852BE4"/>
    <w:rsid w:val="00852FFD"/>
    <w:rsid w:val="008535F3"/>
    <w:rsid w:val="008537B9"/>
    <w:rsid w:val="00853E44"/>
    <w:rsid w:val="008540D7"/>
    <w:rsid w:val="0085463C"/>
    <w:rsid w:val="008546FB"/>
    <w:rsid w:val="00854CF3"/>
    <w:rsid w:val="00855965"/>
    <w:rsid w:val="00855B23"/>
    <w:rsid w:val="0085612E"/>
    <w:rsid w:val="00856D22"/>
    <w:rsid w:val="008608B0"/>
    <w:rsid w:val="00860CCD"/>
    <w:rsid w:val="0086166B"/>
    <w:rsid w:val="008626BA"/>
    <w:rsid w:val="00862744"/>
    <w:rsid w:val="0086321B"/>
    <w:rsid w:val="0086324E"/>
    <w:rsid w:val="00864180"/>
    <w:rsid w:val="00865202"/>
    <w:rsid w:val="00865E04"/>
    <w:rsid w:val="008665BE"/>
    <w:rsid w:val="00866671"/>
    <w:rsid w:val="00866B83"/>
    <w:rsid w:val="00866F90"/>
    <w:rsid w:val="00867386"/>
    <w:rsid w:val="008701F9"/>
    <w:rsid w:val="008711A7"/>
    <w:rsid w:val="00871630"/>
    <w:rsid w:val="00871BCE"/>
    <w:rsid w:val="0087246C"/>
    <w:rsid w:val="00872770"/>
    <w:rsid w:val="008727EA"/>
    <w:rsid w:val="0087352C"/>
    <w:rsid w:val="00874587"/>
    <w:rsid w:val="008748F8"/>
    <w:rsid w:val="00874BEF"/>
    <w:rsid w:val="00875A90"/>
    <w:rsid w:val="0087663E"/>
    <w:rsid w:val="00877768"/>
    <w:rsid w:val="0088003F"/>
    <w:rsid w:val="0088119F"/>
    <w:rsid w:val="00881673"/>
    <w:rsid w:val="00883BC0"/>
    <w:rsid w:val="00883CC1"/>
    <w:rsid w:val="00883F33"/>
    <w:rsid w:val="00884279"/>
    <w:rsid w:val="0088480A"/>
    <w:rsid w:val="00884C0A"/>
    <w:rsid w:val="00884C7D"/>
    <w:rsid w:val="008852A8"/>
    <w:rsid w:val="00885A6E"/>
    <w:rsid w:val="0088645F"/>
    <w:rsid w:val="00887619"/>
    <w:rsid w:val="0088780C"/>
    <w:rsid w:val="00887AA7"/>
    <w:rsid w:val="00890A30"/>
    <w:rsid w:val="00890BAF"/>
    <w:rsid w:val="00891C58"/>
    <w:rsid w:val="00891C8A"/>
    <w:rsid w:val="00892454"/>
    <w:rsid w:val="0089336B"/>
    <w:rsid w:val="008947DA"/>
    <w:rsid w:val="008961EC"/>
    <w:rsid w:val="008974E3"/>
    <w:rsid w:val="008978FE"/>
    <w:rsid w:val="008A00D8"/>
    <w:rsid w:val="008A0756"/>
    <w:rsid w:val="008A0A1E"/>
    <w:rsid w:val="008A0CC2"/>
    <w:rsid w:val="008A10CC"/>
    <w:rsid w:val="008A1B2F"/>
    <w:rsid w:val="008A2076"/>
    <w:rsid w:val="008A2C49"/>
    <w:rsid w:val="008A3501"/>
    <w:rsid w:val="008A3E53"/>
    <w:rsid w:val="008A3FA7"/>
    <w:rsid w:val="008A40C8"/>
    <w:rsid w:val="008A47A3"/>
    <w:rsid w:val="008A5839"/>
    <w:rsid w:val="008A5E9B"/>
    <w:rsid w:val="008A7509"/>
    <w:rsid w:val="008A78A8"/>
    <w:rsid w:val="008A7AD4"/>
    <w:rsid w:val="008B02A9"/>
    <w:rsid w:val="008B0D04"/>
    <w:rsid w:val="008B1908"/>
    <w:rsid w:val="008B2B9C"/>
    <w:rsid w:val="008B3033"/>
    <w:rsid w:val="008B3D40"/>
    <w:rsid w:val="008B3DF4"/>
    <w:rsid w:val="008B469B"/>
    <w:rsid w:val="008B5268"/>
    <w:rsid w:val="008B6772"/>
    <w:rsid w:val="008B7468"/>
    <w:rsid w:val="008B7722"/>
    <w:rsid w:val="008C0EA8"/>
    <w:rsid w:val="008C1230"/>
    <w:rsid w:val="008C1A2E"/>
    <w:rsid w:val="008C2116"/>
    <w:rsid w:val="008C2398"/>
    <w:rsid w:val="008C462B"/>
    <w:rsid w:val="008C623B"/>
    <w:rsid w:val="008C6CAA"/>
    <w:rsid w:val="008C6F71"/>
    <w:rsid w:val="008C70A8"/>
    <w:rsid w:val="008C7D6C"/>
    <w:rsid w:val="008C7E78"/>
    <w:rsid w:val="008D0217"/>
    <w:rsid w:val="008D0AA3"/>
    <w:rsid w:val="008D0C0B"/>
    <w:rsid w:val="008D1183"/>
    <w:rsid w:val="008D2971"/>
    <w:rsid w:val="008D377D"/>
    <w:rsid w:val="008D4E59"/>
    <w:rsid w:val="008D5B85"/>
    <w:rsid w:val="008D5F12"/>
    <w:rsid w:val="008D5FCA"/>
    <w:rsid w:val="008D66F3"/>
    <w:rsid w:val="008D6ED3"/>
    <w:rsid w:val="008D79AD"/>
    <w:rsid w:val="008E024B"/>
    <w:rsid w:val="008E0D92"/>
    <w:rsid w:val="008E1B40"/>
    <w:rsid w:val="008E1FA5"/>
    <w:rsid w:val="008E3F6E"/>
    <w:rsid w:val="008E4367"/>
    <w:rsid w:val="008E4386"/>
    <w:rsid w:val="008E43DF"/>
    <w:rsid w:val="008E495D"/>
    <w:rsid w:val="008E60F6"/>
    <w:rsid w:val="008E62B4"/>
    <w:rsid w:val="008E7063"/>
    <w:rsid w:val="008E7152"/>
    <w:rsid w:val="008E7754"/>
    <w:rsid w:val="008E78AF"/>
    <w:rsid w:val="008F10BF"/>
    <w:rsid w:val="008F1BF5"/>
    <w:rsid w:val="008F1CB8"/>
    <w:rsid w:val="008F3318"/>
    <w:rsid w:val="008F43B8"/>
    <w:rsid w:val="008F44E9"/>
    <w:rsid w:val="008F50DE"/>
    <w:rsid w:val="008F515D"/>
    <w:rsid w:val="008F549A"/>
    <w:rsid w:val="008F5A12"/>
    <w:rsid w:val="008F7133"/>
    <w:rsid w:val="008F7DE0"/>
    <w:rsid w:val="0090058D"/>
    <w:rsid w:val="00900781"/>
    <w:rsid w:val="009014C7"/>
    <w:rsid w:val="0090161E"/>
    <w:rsid w:val="00901FAD"/>
    <w:rsid w:val="0090213E"/>
    <w:rsid w:val="00902702"/>
    <w:rsid w:val="00902E89"/>
    <w:rsid w:val="00903361"/>
    <w:rsid w:val="00903384"/>
    <w:rsid w:val="0090359D"/>
    <w:rsid w:val="00903E53"/>
    <w:rsid w:val="009040C3"/>
    <w:rsid w:val="009042A2"/>
    <w:rsid w:val="00905297"/>
    <w:rsid w:val="0090593F"/>
    <w:rsid w:val="00906980"/>
    <w:rsid w:val="00906FDC"/>
    <w:rsid w:val="0090708D"/>
    <w:rsid w:val="009070C7"/>
    <w:rsid w:val="00907341"/>
    <w:rsid w:val="00907371"/>
    <w:rsid w:val="00907481"/>
    <w:rsid w:val="00907C71"/>
    <w:rsid w:val="00910C99"/>
    <w:rsid w:val="009119D7"/>
    <w:rsid w:val="00912393"/>
    <w:rsid w:val="009128A5"/>
    <w:rsid w:val="00912FE0"/>
    <w:rsid w:val="00913761"/>
    <w:rsid w:val="00913BB6"/>
    <w:rsid w:val="00913C16"/>
    <w:rsid w:val="00915018"/>
    <w:rsid w:val="0091535D"/>
    <w:rsid w:val="009158CB"/>
    <w:rsid w:val="00916829"/>
    <w:rsid w:val="00916A6E"/>
    <w:rsid w:val="00916ABC"/>
    <w:rsid w:val="00916CE5"/>
    <w:rsid w:val="009179F0"/>
    <w:rsid w:val="009200C6"/>
    <w:rsid w:val="00921652"/>
    <w:rsid w:val="00921DE6"/>
    <w:rsid w:val="0092298C"/>
    <w:rsid w:val="00922D24"/>
    <w:rsid w:val="0092322E"/>
    <w:rsid w:val="00923B2C"/>
    <w:rsid w:val="00923BC1"/>
    <w:rsid w:val="00924F22"/>
    <w:rsid w:val="009254B6"/>
    <w:rsid w:val="00925F39"/>
    <w:rsid w:val="009260C7"/>
    <w:rsid w:val="009263F0"/>
    <w:rsid w:val="00926FDE"/>
    <w:rsid w:val="00927F03"/>
    <w:rsid w:val="00931671"/>
    <w:rsid w:val="009318AA"/>
    <w:rsid w:val="00931B4A"/>
    <w:rsid w:val="0093377A"/>
    <w:rsid w:val="009339A3"/>
    <w:rsid w:val="0093446A"/>
    <w:rsid w:val="00934534"/>
    <w:rsid w:val="009354F8"/>
    <w:rsid w:val="009356CC"/>
    <w:rsid w:val="00937144"/>
    <w:rsid w:val="009372FA"/>
    <w:rsid w:val="009400B0"/>
    <w:rsid w:val="00940840"/>
    <w:rsid w:val="009413BA"/>
    <w:rsid w:val="00941943"/>
    <w:rsid w:val="00942A6F"/>
    <w:rsid w:val="00942A78"/>
    <w:rsid w:val="00942F24"/>
    <w:rsid w:val="00943356"/>
    <w:rsid w:val="0094354D"/>
    <w:rsid w:val="00943590"/>
    <w:rsid w:val="0094473A"/>
    <w:rsid w:val="00944859"/>
    <w:rsid w:val="00945236"/>
    <w:rsid w:val="00946478"/>
    <w:rsid w:val="0094761B"/>
    <w:rsid w:val="00950B76"/>
    <w:rsid w:val="00950CEB"/>
    <w:rsid w:val="009516E2"/>
    <w:rsid w:val="0095214D"/>
    <w:rsid w:val="00952720"/>
    <w:rsid w:val="00952FA5"/>
    <w:rsid w:val="00954CAB"/>
    <w:rsid w:val="00954CC5"/>
    <w:rsid w:val="00954DD8"/>
    <w:rsid w:val="00954EAE"/>
    <w:rsid w:val="0095592F"/>
    <w:rsid w:val="00955C13"/>
    <w:rsid w:val="009565F2"/>
    <w:rsid w:val="00957421"/>
    <w:rsid w:val="00957E54"/>
    <w:rsid w:val="00960004"/>
    <w:rsid w:val="00960BDD"/>
    <w:rsid w:val="009615F6"/>
    <w:rsid w:val="009642E6"/>
    <w:rsid w:val="0096460C"/>
    <w:rsid w:val="00964801"/>
    <w:rsid w:val="0096533E"/>
    <w:rsid w:val="009653F7"/>
    <w:rsid w:val="00965FF3"/>
    <w:rsid w:val="00966E7C"/>
    <w:rsid w:val="009670E9"/>
    <w:rsid w:val="00967718"/>
    <w:rsid w:val="00967D79"/>
    <w:rsid w:val="00970047"/>
    <w:rsid w:val="00970AD4"/>
    <w:rsid w:val="00971F36"/>
    <w:rsid w:val="0097274A"/>
    <w:rsid w:val="00972907"/>
    <w:rsid w:val="009734E3"/>
    <w:rsid w:val="00973CC5"/>
    <w:rsid w:val="00974884"/>
    <w:rsid w:val="00975446"/>
    <w:rsid w:val="00975656"/>
    <w:rsid w:val="009756F3"/>
    <w:rsid w:val="00975AAD"/>
    <w:rsid w:val="00975E51"/>
    <w:rsid w:val="00976549"/>
    <w:rsid w:val="00976A29"/>
    <w:rsid w:val="00976C20"/>
    <w:rsid w:val="009773C3"/>
    <w:rsid w:val="0097787A"/>
    <w:rsid w:val="00977A9E"/>
    <w:rsid w:val="00977C42"/>
    <w:rsid w:val="00980C6C"/>
    <w:rsid w:val="009824BE"/>
    <w:rsid w:val="00982EE0"/>
    <w:rsid w:val="00984251"/>
    <w:rsid w:val="0098442F"/>
    <w:rsid w:val="00984A5D"/>
    <w:rsid w:val="00984C03"/>
    <w:rsid w:val="00984C04"/>
    <w:rsid w:val="00984C80"/>
    <w:rsid w:val="00984EF7"/>
    <w:rsid w:val="00984F11"/>
    <w:rsid w:val="009852B4"/>
    <w:rsid w:val="0098659A"/>
    <w:rsid w:val="00986668"/>
    <w:rsid w:val="00986935"/>
    <w:rsid w:val="00987136"/>
    <w:rsid w:val="009876B0"/>
    <w:rsid w:val="00987B5A"/>
    <w:rsid w:val="009904F9"/>
    <w:rsid w:val="00991312"/>
    <w:rsid w:val="00991334"/>
    <w:rsid w:val="00991F96"/>
    <w:rsid w:val="009925E8"/>
    <w:rsid w:val="00992AA7"/>
    <w:rsid w:val="00992AD8"/>
    <w:rsid w:val="009939D1"/>
    <w:rsid w:val="00993E1B"/>
    <w:rsid w:val="009944B0"/>
    <w:rsid w:val="0099450C"/>
    <w:rsid w:val="00994F39"/>
    <w:rsid w:val="009957ED"/>
    <w:rsid w:val="00995888"/>
    <w:rsid w:val="0099609F"/>
    <w:rsid w:val="00997806"/>
    <w:rsid w:val="009A0162"/>
    <w:rsid w:val="009A0965"/>
    <w:rsid w:val="009A3452"/>
    <w:rsid w:val="009A38C0"/>
    <w:rsid w:val="009A390A"/>
    <w:rsid w:val="009A4C31"/>
    <w:rsid w:val="009A4D96"/>
    <w:rsid w:val="009A56F5"/>
    <w:rsid w:val="009A5A93"/>
    <w:rsid w:val="009A5D1E"/>
    <w:rsid w:val="009A6452"/>
    <w:rsid w:val="009A671C"/>
    <w:rsid w:val="009A680E"/>
    <w:rsid w:val="009A69C0"/>
    <w:rsid w:val="009A6D5D"/>
    <w:rsid w:val="009A78CA"/>
    <w:rsid w:val="009A7BDB"/>
    <w:rsid w:val="009B0BF8"/>
    <w:rsid w:val="009B0F6F"/>
    <w:rsid w:val="009B12D5"/>
    <w:rsid w:val="009B287E"/>
    <w:rsid w:val="009B35C6"/>
    <w:rsid w:val="009B3620"/>
    <w:rsid w:val="009B41C5"/>
    <w:rsid w:val="009B49A5"/>
    <w:rsid w:val="009B4A0F"/>
    <w:rsid w:val="009B5B60"/>
    <w:rsid w:val="009B640E"/>
    <w:rsid w:val="009B7252"/>
    <w:rsid w:val="009B72F5"/>
    <w:rsid w:val="009B799B"/>
    <w:rsid w:val="009B7ABE"/>
    <w:rsid w:val="009B7C1E"/>
    <w:rsid w:val="009C0D6D"/>
    <w:rsid w:val="009C0E07"/>
    <w:rsid w:val="009C207C"/>
    <w:rsid w:val="009C209C"/>
    <w:rsid w:val="009C258F"/>
    <w:rsid w:val="009C2B2E"/>
    <w:rsid w:val="009C2BD5"/>
    <w:rsid w:val="009C2FD4"/>
    <w:rsid w:val="009C3147"/>
    <w:rsid w:val="009C3566"/>
    <w:rsid w:val="009C6715"/>
    <w:rsid w:val="009C72AE"/>
    <w:rsid w:val="009C7345"/>
    <w:rsid w:val="009C74DB"/>
    <w:rsid w:val="009C753C"/>
    <w:rsid w:val="009C77CA"/>
    <w:rsid w:val="009D00D9"/>
    <w:rsid w:val="009D0483"/>
    <w:rsid w:val="009D1095"/>
    <w:rsid w:val="009D115D"/>
    <w:rsid w:val="009D23B1"/>
    <w:rsid w:val="009D33DB"/>
    <w:rsid w:val="009D3843"/>
    <w:rsid w:val="009D3945"/>
    <w:rsid w:val="009D4078"/>
    <w:rsid w:val="009D408C"/>
    <w:rsid w:val="009D5ABA"/>
    <w:rsid w:val="009D5B8D"/>
    <w:rsid w:val="009D643B"/>
    <w:rsid w:val="009D6ACE"/>
    <w:rsid w:val="009D6B37"/>
    <w:rsid w:val="009E071D"/>
    <w:rsid w:val="009E1BAF"/>
    <w:rsid w:val="009E3264"/>
    <w:rsid w:val="009E3D37"/>
    <w:rsid w:val="009E4BD7"/>
    <w:rsid w:val="009E61C6"/>
    <w:rsid w:val="009E7F29"/>
    <w:rsid w:val="009F0607"/>
    <w:rsid w:val="009F1BAA"/>
    <w:rsid w:val="009F237B"/>
    <w:rsid w:val="009F2BFA"/>
    <w:rsid w:val="009F3633"/>
    <w:rsid w:val="009F4BF8"/>
    <w:rsid w:val="009F565A"/>
    <w:rsid w:val="009F5B47"/>
    <w:rsid w:val="009F5F3E"/>
    <w:rsid w:val="009F6614"/>
    <w:rsid w:val="009F68CB"/>
    <w:rsid w:val="009F69ED"/>
    <w:rsid w:val="009F793A"/>
    <w:rsid w:val="009F79E3"/>
    <w:rsid w:val="009F7ECB"/>
    <w:rsid w:val="009F7ECF"/>
    <w:rsid w:val="00A00ABD"/>
    <w:rsid w:val="00A01E07"/>
    <w:rsid w:val="00A01F11"/>
    <w:rsid w:val="00A02C7F"/>
    <w:rsid w:val="00A03010"/>
    <w:rsid w:val="00A03EAB"/>
    <w:rsid w:val="00A05319"/>
    <w:rsid w:val="00A056A0"/>
    <w:rsid w:val="00A0688A"/>
    <w:rsid w:val="00A06964"/>
    <w:rsid w:val="00A06CC5"/>
    <w:rsid w:val="00A06D59"/>
    <w:rsid w:val="00A10474"/>
    <w:rsid w:val="00A10FC0"/>
    <w:rsid w:val="00A11351"/>
    <w:rsid w:val="00A1149A"/>
    <w:rsid w:val="00A115B9"/>
    <w:rsid w:val="00A11A37"/>
    <w:rsid w:val="00A12DCA"/>
    <w:rsid w:val="00A12FDF"/>
    <w:rsid w:val="00A13DC6"/>
    <w:rsid w:val="00A1506E"/>
    <w:rsid w:val="00A150AB"/>
    <w:rsid w:val="00A157D5"/>
    <w:rsid w:val="00A15931"/>
    <w:rsid w:val="00A1663E"/>
    <w:rsid w:val="00A17247"/>
    <w:rsid w:val="00A17333"/>
    <w:rsid w:val="00A17606"/>
    <w:rsid w:val="00A17A62"/>
    <w:rsid w:val="00A20811"/>
    <w:rsid w:val="00A20E34"/>
    <w:rsid w:val="00A21561"/>
    <w:rsid w:val="00A21575"/>
    <w:rsid w:val="00A21609"/>
    <w:rsid w:val="00A21A60"/>
    <w:rsid w:val="00A21D0D"/>
    <w:rsid w:val="00A21FCA"/>
    <w:rsid w:val="00A2210A"/>
    <w:rsid w:val="00A22A42"/>
    <w:rsid w:val="00A2315D"/>
    <w:rsid w:val="00A23248"/>
    <w:rsid w:val="00A23493"/>
    <w:rsid w:val="00A2356B"/>
    <w:rsid w:val="00A249F5"/>
    <w:rsid w:val="00A24F02"/>
    <w:rsid w:val="00A273F0"/>
    <w:rsid w:val="00A27B53"/>
    <w:rsid w:val="00A27C91"/>
    <w:rsid w:val="00A27D42"/>
    <w:rsid w:val="00A30BEB"/>
    <w:rsid w:val="00A3139E"/>
    <w:rsid w:val="00A31D2E"/>
    <w:rsid w:val="00A326CE"/>
    <w:rsid w:val="00A32935"/>
    <w:rsid w:val="00A331ED"/>
    <w:rsid w:val="00A33492"/>
    <w:rsid w:val="00A33BD2"/>
    <w:rsid w:val="00A33D95"/>
    <w:rsid w:val="00A34141"/>
    <w:rsid w:val="00A342A0"/>
    <w:rsid w:val="00A3477D"/>
    <w:rsid w:val="00A36631"/>
    <w:rsid w:val="00A36769"/>
    <w:rsid w:val="00A36938"/>
    <w:rsid w:val="00A370F5"/>
    <w:rsid w:val="00A410BF"/>
    <w:rsid w:val="00A4239F"/>
    <w:rsid w:val="00A42B0C"/>
    <w:rsid w:val="00A42E0C"/>
    <w:rsid w:val="00A438DB"/>
    <w:rsid w:val="00A43F35"/>
    <w:rsid w:val="00A43FB6"/>
    <w:rsid w:val="00A45635"/>
    <w:rsid w:val="00A45708"/>
    <w:rsid w:val="00A45800"/>
    <w:rsid w:val="00A467F8"/>
    <w:rsid w:val="00A4739E"/>
    <w:rsid w:val="00A4749E"/>
    <w:rsid w:val="00A4782B"/>
    <w:rsid w:val="00A47F1F"/>
    <w:rsid w:val="00A50D1D"/>
    <w:rsid w:val="00A521F7"/>
    <w:rsid w:val="00A52337"/>
    <w:rsid w:val="00A53075"/>
    <w:rsid w:val="00A55F32"/>
    <w:rsid w:val="00A55FFB"/>
    <w:rsid w:val="00A564EA"/>
    <w:rsid w:val="00A56B1C"/>
    <w:rsid w:val="00A571A8"/>
    <w:rsid w:val="00A576F9"/>
    <w:rsid w:val="00A57B04"/>
    <w:rsid w:val="00A60CCF"/>
    <w:rsid w:val="00A619D2"/>
    <w:rsid w:val="00A61C5F"/>
    <w:rsid w:val="00A620FA"/>
    <w:rsid w:val="00A626C8"/>
    <w:rsid w:val="00A63E30"/>
    <w:rsid w:val="00A65065"/>
    <w:rsid w:val="00A67526"/>
    <w:rsid w:val="00A67A08"/>
    <w:rsid w:val="00A70F8A"/>
    <w:rsid w:val="00A713CB"/>
    <w:rsid w:val="00A71425"/>
    <w:rsid w:val="00A7284C"/>
    <w:rsid w:val="00A734A7"/>
    <w:rsid w:val="00A74035"/>
    <w:rsid w:val="00A740C5"/>
    <w:rsid w:val="00A800EB"/>
    <w:rsid w:val="00A807BE"/>
    <w:rsid w:val="00A814B8"/>
    <w:rsid w:val="00A817E5"/>
    <w:rsid w:val="00A82E72"/>
    <w:rsid w:val="00A83102"/>
    <w:rsid w:val="00A831FD"/>
    <w:rsid w:val="00A832D1"/>
    <w:rsid w:val="00A839D2"/>
    <w:rsid w:val="00A83E1F"/>
    <w:rsid w:val="00A83EC9"/>
    <w:rsid w:val="00A84295"/>
    <w:rsid w:val="00A843FE"/>
    <w:rsid w:val="00A84A49"/>
    <w:rsid w:val="00A872A5"/>
    <w:rsid w:val="00A8749E"/>
    <w:rsid w:val="00A87A27"/>
    <w:rsid w:val="00A87D0E"/>
    <w:rsid w:val="00A902FA"/>
    <w:rsid w:val="00A904A5"/>
    <w:rsid w:val="00A90DBE"/>
    <w:rsid w:val="00A911BE"/>
    <w:rsid w:val="00A9174A"/>
    <w:rsid w:val="00A92719"/>
    <w:rsid w:val="00A92798"/>
    <w:rsid w:val="00A92B46"/>
    <w:rsid w:val="00A93050"/>
    <w:rsid w:val="00A94314"/>
    <w:rsid w:val="00A94373"/>
    <w:rsid w:val="00A9473A"/>
    <w:rsid w:val="00A94D69"/>
    <w:rsid w:val="00A95A1B"/>
    <w:rsid w:val="00A96488"/>
    <w:rsid w:val="00A96869"/>
    <w:rsid w:val="00AA08BE"/>
    <w:rsid w:val="00AA0962"/>
    <w:rsid w:val="00AA0B63"/>
    <w:rsid w:val="00AA22E6"/>
    <w:rsid w:val="00AA3BBB"/>
    <w:rsid w:val="00AA3EC9"/>
    <w:rsid w:val="00AA6572"/>
    <w:rsid w:val="00AA68E5"/>
    <w:rsid w:val="00AA6EFC"/>
    <w:rsid w:val="00AB0E30"/>
    <w:rsid w:val="00AB2645"/>
    <w:rsid w:val="00AB2B9F"/>
    <w:rsid w:val="00AB2DC6"/>
    <w:rsid w:val="00AB2DF5"/>
    <w:rsid w:val="00AB4262"/>
    <w:rsid w:val="00AB62E5"/>
    <w:rsid w:val="00AB656A"/>
    <w:rsid w:val="00AB677B"/>
    <w:rsid w:val="00AB6F3E"/>
    <w:rsid w:val="00AB7F81"/>
    <w:rsid w:val="00AC1BFF"/>
    <w:rsid w:val="00AC1C1D"/>
    <w:rsid w:val="00AC1E4A"/>
    <w:rsid w:val="00AC2316"/>
    <w:rsid w:val="00AC2560"/>
    <w:rsid w:val="00AC2B60"/>
    <w:rsid w:val="00AC2D02"/>
    <w:rsid w:val="00AC587D"/>
    <w:rsid w:val="00AC61E5"/>
    <w:rsid w:val="00AC6C8A"/>
    <w:rsid w:val="00AC6D37"/>
    <w:rsid w:val="00AC7C42"/>
    <w:rsid w:val="00AD1251"/>
    <w:rsid w:val="00AD1448"/>
    <w:rsid w:val="00AD19C6"/>
    <w:rsid w:val="00AD25A8"/>
    <w:rsid w:val="00AD3B59"/>
    <w:rsid w:val="00AD3DA0"/>
    <w:rsid w:val="00AD425C"/>
    <w:rsid w:val="00AD4916"/>
    <w:rsid w:val="00AD6319"/>
    <w:rsid w:val="00AD7092"/>
    <w:rsid w:val="00AD7F8E"/>
    <w:rsid w:val="00AE05C7"/>
    <w:rsid w:val="00AE169C"/>
    <w:rsid w:val="00AE1716"/>
    <w:rsid w:val="00AE29C1"/>
    <w:rsid w:val="00AE3257"/>
    <w:rsid w:val="00AE331B"/>
    <w:rsid w:val="00AE4290"/>
    <w:rsid w:val="00AE44B2"/>
    <w:rsid w:val="00AE4673"/>
    <w:rsid w:val="00AE54C7"/>
    <w:rsid w:val="00AE561E"/>
    <w:rsid w:val="00AE5CF5"/>
    <w:rsid w:val="00AE76A7"/>
    <w:rsid w:val="00AE77BF"/>
    <w:rsid w:val="00AE7C0B"/>
    <w:rsid w:val="00AE7DCE"/>
    <w:rsid w:val="00AF00F4"/>
    <w:rsid w:val="00AF08A4"/>
    <w:rsid w:val="00AF0CA9"/>
    <w:rsid w:val="00AF1188"/>
    <w:rsid w:val="00AF15B9"/>
    <w:rsid w:val="00AF15D7"/>
    <w:rsid w:val="00AF23C2"/>
    <w:rsid w:val="00AF25B2"/>
    <w:rsid w:val="00AF2A67"/>
    <w:rsid w:val="00AF2D70"/>
    <w:rsid w:val="00AF2E12"/>
    <w:rsid w:val="00AF32B7"/>
    <w:rsid w:val="00AF3734"/>
    <w:rsid w:val="00AF3803"/>
    <w:rsid w:val="00AF3B98"/>
    <w:rsid w:val="00AF3C45"/>
    <w:rsid w:val="00AF5351"/>
    <w:rsid w:val="00AF5676"/>
    <w:rsid w:val="00AF614F"/>
    <w:rsid w:val="00AF7089"/>
    <w:rsid w:val="00AF7563"/>
    <w:rsid w:val="00AF770B"/>
    <w:rsid w:val="00B001E5"/>
    <w:rsid w:val="00B00315"/>
    <w:rsid w:val="00B01380"/>
    <w:rsid w:val="00B033E2"/>
    <w:rsid w:val="00B05287"/>
    <w:rsid w:val="00B05CA1"/>
    <w:rsid w:val="00B0607A"/>
    <w:rsid w:val="00B06295"/>
    <w:rsid w:val="00B0651B"/>
    <w:rsid w:val="00B07760"/>
    <w:rsid w:val="00B0781D"/>
    <w:rsid w:val="00B10C67"/>
    <w:rsid w:val="00B11065"/>
    <w:rsid w:val="00B1124E"/>
    <w:rsid w:val="00B11587"/>
    <w:rsid w:val="00B123B7"/>
    <w:rsid w:val="00B12D9C"/>
    <w:rsid w:val="00B12F05"/>
    <w:rsid w:val="00B13B5D"/>
    <w:rsid w:val="00B147FE"/>
    <w:rsid w:val="00B15E8C"/>
    <w:rsid w:val="00B164BE"/>
    <w:rsid w:val="00B17630"/>
    <w:rsid w:val="00B17AFF"/>
    <w:rsid w:val="00B2013C"/>
    <w:rsid w:val="00B216B6"/>
    <w:rsid w:val="00B21871"/>
    <w:rsid w:val="00B21A49"/>
    <w:rsid w:val="00B23D00"/>
    <w:rsid w:val="00B2407A"/>
    <w:rsid w:val="00B24855"/>
    <w:rsid w:val="00B25CE1"/>
    <w:rsid w:val="00B26EA1"/>
    <w:rsid w:val="00B26FEA"/>
    <w:rsid w:val="00B275D3"/>
    <w:rsid w:val="00B27715"/>
    <w:rsid w:val="00B27C16"/>
    <w:rsid w:val="00B31161"/>
    <w:rsid w:val="00B3192D"/>
    <w:rsid w:val="00B32517"/>
    <w:rsid w:val="00B32656"/>
    <w:rsid w:val="00B32D75"/>
    <w:rsid w:val="00B32E23"/>
    <w:rsid w:val="00B337DE"/>
    <w:rsid w:val="00B33B55"/>
    <w:rsid w:val="00B33C6A"/>
    <w:rsid w:val="00B34654"/>
    <w:rsid w:val="00B34EF6"/>
    <w:rsid w:val="00B34F1F"/>
    <w:rsid w:val="00B35797"/>
    <w:rsid w:val="00B36E28"/>
    <w:rsid w:val="00B37539"/>
    <w:rsid w:val="00B375D8"/>
    <w:rsid w:val="00B400BC"/>
    <w:rsid w:val="00B40525"/>
    <w:rsid w:val="00B40573"/>
    <w:rsid w:val="00B40AB4"/>
    <w:rsid w:val="00B41935"/>
    <w:rsid w:val="00B41EAF"/>
    <w:rsid w:val="00B41F04"/>
    <w:rsid w:val="00B42478"/>
    <w:rsid w:val="00B424EE"/>
    <w:rsid w:val="00B429D5"/>
    <w:rsid w:val="00B42C35"/>
    <w:rsid w:val="00B42F06"/>
    <w:rsid w:val="00B43320"/>
    <w:rsid w:val="00B436A0"/>
    <w:rsid w:val="00B44752"/>
    <w:rsid w:val="00B4477A"/>
    <w:rsid w:val="00B459FC"/>
    <w:rsid w:val="00B477DB"/>
    <w:rsid w:val="00B4788B"/>
    <w:rsid w:val="00B47C2B"/>
    <w:rsid w:val="00B50EF7"/>
    <w:rsid w:val="00B5103E"/>
    <w:rsid w:val="00B51A64"/>
    <w:rsid w:val="00B521B4"/>
    <w:rsid w:val="00B52D6A"/>
    <w:rsid w:val="00B52FBD"/>
    <w:rsid w:val="00B535C2"/>
    <w:rsid w:val="00B54633"/>
    <w:rsid w:val="00B547C1"/>
    <w:rsid w:val="00B54ABA"/>
    <w:rsid w:val="00B54F6F"/>
    <w:rsid w:val="00B55433"/>
    <w:rsid w:val="00B55D6D"/>
    <w:rsid w:val="00B570B8"/>
    <w:rsid w:val="00B57A31"/>
    <w:rsid w:val="00B600E8"/>
    <w:rsid w:val="00B60A53"/>
    <w:rsid w:val="00B61142"/>
    <w:rsid w:val="00B617BB"/>
    <w:rsid w:val="00B617BE"/>
    <w:rsid w:val="00B6243A"/>
    <w:rsid w:val="00B62ABE"/>
    <w:rsid w:val="00B63828"/>
    <w:rsid w:val="00B66066"/>
    <w:rsid w:val="00B66157"/>
    <w:rsid w:val="00B66872"/>
    <w:rsid w:val="00B67383"/>
    <w:rsid w:val="00B675E0"/>
    <w:rsid w:val="00B703E6"/>
    <w:rsid w:val="00B708D7"/>
    <w:rsid w:val="00B720A7"/>
    <w:rsid w:val="00B72D2A"/>
    <w:rsid w:val="00B72FF9"/>
    <w:rsid w:val="00B73B61"/>
    <w:rsid w:val="00B742D4"/>
    <w:rsid w:val="00B74F4E"/>
    <w:rsid w:val="00B750AD"/>
    <w:rsid w:val="00B750FA"/>
    <w:rsid w:val="00B75B56"/>
    <w:rsid w:val="00B77157"/>
    <w:rsid w:val="00B77C56"/>
    <w:rsid w:val="00B77EFA"/>
    <w:rsid w:val="00B8080E"/>
    <w:rsid w:val="00B80881"/>
    <w:rsid w:val="00B80E46"/>
    <w:rsid w:val="00B81B97"/>
    <w:rsid w:val="00B81E75"/>
    <w:rsid w:val="00B81F5E"/>
    <w:rsid w:val="00B8256D"/>
    <w:rsid w:val="00B828F6"/>
    <w:rsid w:val="00B82B11"/>
    <w:rsid w:val="00B82BDB"/>
    <w:rsid w:val="00B82D93"/>
    <w:rsid w:val="00B83106"/>
    <w:rsid w:val="00B83BE4"/>
    <w:rsid w:val="00B84689"/>
    <w:rsid w:val="00B851A0"/>
    <w:rsid w:val="00B85369"/>
    <w:rsid w:val="00B85509"/>
    <w:rsid w:val="00B856DB"/>
    <w:rsid w:val="00B86424"/>
    <w:rsid w:val="00B86AEE"/>
    <w:rsid w:val="00B87341"/>
    <w:rsid w:val="00B90135"/>
    <w:rsid w:val="00B90170"/>
    <w:rsid w:val="00B906FD"/>
    <w:rsid w:val="00B90DDB"/>
    <w:rsid w:val="00B92230"/>
    <w:rsid w:val="00B924F9"/>
    <w:rsid w:val="00B92740"/>
    <w:rsid w:val="00B93A76"/>
    <w:rsid w:val="00B93E44"/>
    <w:rsid w:val="00B94E6B"/>
    <w:rsid w:val="00B95518"/>
    <w:rsid w:val="00B9628B"/>
    <w:rsid w:val="00B9680D"/>
    <w:rsid w:val="00B96AB5"/>
    <w:rsid w:val="00B96B59"/>
    <w:rsid w:val="00B96DC7"/>
    <w:rsid w:val="00BA01A7"/>
    <w:rsid w:val="00BA0BAB"/>
    <w:rsid w:val="00BA0E73"/>
    <w:rsid w:val="00BA0ECE"/>
    <w:rsid w:val="00BA1A89"/>
    <w:rsid w:val="00BA2147"/>
    <w:rsid w:val="00BA2E0D"/>
    <w:rsid w:val="00BA32BA"/>
    <w:rsid w:val="00BA40BC"/>
    <w:rsid w:val="00BA5072"/>
    <w:rsid w:val="00BA59C6"/>
    <w:rsid w:val="00BA65E3"/>
    <w:rsid w:val="00BA70C4"/>
    <w:rsid w:val="00BA7E5A"/>
    <w:rsid w:val="00BB0069"/>
    <w:rsid w:val="00BB03DC"/>
    <w:rsid w:val="00BB07D9"/>
    <w:rsid w:val="00BB1306"/>
    <w:rsid w:val="00BB19C2"/>
    <w:rsid w:val="00BB2BE8"/>
    <w:rsid w:val="00BB3B93"/>
    <w:rsid w:val="00BB3E82"/>
    <w:rsid w:val="00BB423A"/>
    <w:rsid w:val="00BB4941"/>
    <w:rsid w:val="00BB6C90"/>
    <w:rsid w:val="00BB6F4F"/>
    <w:rsid w:val="00BB737C"/>
    <w:rsid w:val="00BB7465"/>
    <w:rsid w:val="00BB7AEB"/>
    <w:rsid w:val="00BC026C"/>
    <w:rsid w:val="00BC0AC7"/>
    <w:rsid w:val="00BC20B6"/>
    <w:rsid w:val="00BC21EF"/>
    <w:rsid w:val="00BC252D"/>
    <w:rsid w:val="00BC381C"/>
    <w:rsid w:val="00BC4444"/>
    <w:rsid w:val="00BC4666"/>
    <w:rsid w:val="00BC4EC9"/>
    <w:rsid w:val="00BC559D"/>
    <w:rsid w:val="00BC6997"/>
    <w:rsid w:val="00BC69FD"/>
    <w:rsid w:val="00BC6BB1"/>
    <w:rsid w:val="00BC6DFC"/>
    <w:rsid w:val="00BC7EEF"/>
    <w:rsid w:val="00BD02C3"/>
    <w:rsid w:val="00BD0CEA"/>
    <w:rsid w:val="00BD1123"/>
    <w:rsid w:val="00BD1416"/>
    <w:rsid w:val="00BD1AAD"/>
    <w:rsid w:val="00BD1D75"/>
    <w:rsid w:val="00BD2704"/>
    <w:rsid w:val="00BD33C5"/>
    <w:rsid w:val="00BD3971"/>
    <w:rsid w:val="00BD3BA5"/>
    <w:rsid w:val="00BD3C22"/>
    <w:rsid w:val="00BD49B3"/>
    <w:rsid w:val="00BD4CC0"/>
    <w:rsid w:val="00BD5B31"/>
    <w:rsid w:val="00BD6144"/>
    <w:rsid w:val="00BD6418"/>
    <w:rsid w:val="00BD68E5"/>
    <w:rsid w:val="00BD7CDF"/>
    <w:rsid w:val="00BE047B"/>
    <w:rsid w:val="00BE07A3"/>
    <w:rsid w:val="00BE2DD0"/>
    <w:rsid w:val="00BE3675"/>
    <w:rsid w:val="00BE3A11"/>
    <w:rsid w:val="00BE3F2C"/>
    <w:rsid w:val="00BE4214"/>
    <w:rsid w:val="00BE4899"/>
    <w:rsid w:val="00BE4B72"/>
    <w:rsid w:val="00BE4E7A"/>
    <w:rsid w:val="00BE57E6"/>
    <w:rsid w:val="00BE5833"/>
    <w:rsid w:val="00BE7BA6"/>
    <w:rsid w:val="00BF0048"/>
    <w:rsid w:val="00BF062B"/>
    <w:rsid w:val="00BF075B"/>
    <w:rsid w:val="00BF0B15"/>
    <w:rsid w:val="00BF1B8D"/>
    <w:rsid w:val="00BF2EE8"/>
    <w:rsid w:val="00BF30E3"/>
    <w:rsid w:val="00BF3313"/>
    <w:rsid w:val="00BF3A35"/>
    <w:rsid w:val="00BF3F0B"/>
    <w:rsid w:val="00BF41F2"/>
    <w:rsid w:val="00BF57FF"/>
    <w:rsid w:val="00BF58E2"/>
    <w:rsid w:val="00BF6A47"/>
    <w:rsid w:val="00BF6FAF"/>
    <w:rsid w:val="00BF6FF8"/>
    <w:rsid w:val="00BF710F"/>
    <w:rsid w:val="00BF76AC"/>
    <w:rsid w:val="00BF7918"/>
    <w:rsid w:val="00C0018F"/>
    <w:rsid w:val="00C003A2"/>
    <w:rsid w:val="00C00718"/>
    <w:rsid w:val="00C00767"/>
    <w:rsid w:val="00C00AC1"/>
    <w:rsid w:val="00C00B9B"/>
    <w:rsid w:val="00C0140F"/>
    <w:rsid w:val="00C01748"/>
    <w:rsid w:val="00C02716"/>
    <w:rsid w:val="00C03638"/>
    <w:rsid w:val="00C036F0"/>
    <w:rsid w:val="00C039FA"/>
    <w:rsid w:val="00C04889"/>
    <w:rsid w:val="00C049C0"/>
    <w:rsid w:val="00C04FD9"/>
    <w:rsid w:val="00C05127"/>
    <w:rsid w:val="00C05856"/>
    <w:rsid w:val="00C059EF"/>
    <w:rsid w:val="00C0630C"/>
    <w:rsid w:val="00C06699"/>
    <w:rsid w:val="00C06D49"/>
    <w:rsid w:val="00C06F5B"/>
    <w:rsid w:val="00C1072E"/>
    <w:rsid w:val="00C109EA"/>
    <w:rsid w:val="00C10A74"/>
    <w:rsid w:val="00C10EA7"/>
    <w:rsid w:val="00C11431"/>
    <w:rsid w:val="00C1157D"/>
    <w:rsid w:val="00C11A4C"/>
    <w:rsid w:val="00C124D9"/>
    <w:rsid w:val="00C127A1"/>
    <w:rsid w:val="00C12955"/>
    <w:rsid w:val="00C132CF"/>
    <w:rsid w:val="00C136E3"/>
    <w:rsid w:val="00C13CDF"/>
    <w:rsid w:val="00C13EA2"/>
    <w:rsid w:val="00C14F48"/>
    <w:rsid w:val="00C15005"/>
    <w:rsid w:val="00C15ACF"/>
    <w:rsid w:val="00C16647"/>
    <w:rsid w:val="00C16B67"/>
    <w:rsid w:val="00C172E1"/>
    <w:rsid w:val="00C17E91"/>
    <w:rsid w:val="00C20ECA"/>
    <w:rsid w:val="00C215AC"/>
    <w:rsid w:val="00C21886"/>
    <w:rsid w:val="00C221ED"/>
    <w:rsid w:val="00C22372"/>
    <w:rsid w:val="00C22C31"/>
    <w:rsid w:val="00C22D76"/>
    <w:rsid w:val="00C23621"/>
    <w:rsid w:val="00C23891"/>
    <w:rsid w:val="00C23DFD"/>
    <w:rsid w:val="00C24158"/>
    <w:rsid w:val="00C24260"/>
    <w:rsid w:val="00C2453D"/>
    <w:rsid w:val="00C252B2"/>
    <w:rsid w:val="00C252B9"/>
    <w:rsid w:val="00C2578E"/>
    <w:rsid w:val="00C258D8"/>
    <w:rsid w:val="00C26EBE"/>
    <w:rsid w:val="00C2754C"/>
    <w:rsid w:val="00C27C4F"/>
    <w:rsid w:val="00C27CF5"/>
    <w:rsid w:val="00C30DEA"/>
    <w:rsid w:val="00C3248F"/>
    <w:rsid w:val="00C34790"/>
    <w:rsid w:val="00C34BB0"/>
    <w:rsid w:val="00C355C6"/>
    <w:rsid w:val="00C356BA"/>
    <w:rsid w:val="00C35A9D"/>
    <w:rsid w:val="00C36864"/>
    <w:rsid w:val="00C36923"/>
    <w:rsid w:val="00C40A46"/>
    <w:rsid w:val="00C40F85"/>
    <w:rsid w:val="00C439B4"/>
    <w:rsid w:val="00C43B57"/>
    <w:rsid w:val="00C43DD0"/>
    <w:rsid w:val="00C44993"/>
    <w:rsid w:val="00C449FB"/>
    <w:rsid w:val="00C45DB3"/>
    <w:rsid w:val="00C4622B"/>
    <w:rsid w:val="00C46877"/>
    <w:rsid w:val="00C46DD7"/>
    <w:rsid w:val="00C46EBE"/>
    <w:rsid w:val="00C470AC"/>
    <w:rsid w:val="00C507E2"/>
    <w:rsid w:val="00C5083D"/>
    <w:rsid w:val="00C50AE9"/>
    <w:rsid w:val="00C50FEE"/>
    <w:rsid w:val="00C51C0A"/>
    <w:rsid w:val="00C529AE"/>
    <w:rsid w:val="00C52E6F"/>
    <w:rsid w:val="00C53061"/>
    <w:rsid w:val="00C53497"/>
    <w:rsid w:val="00C53F42"/>
    <w:rsid w:val="00C54AFD"/>
    <w:rsid w:val="00C552A5"/>
    <w:rsid w:val="00C554AB"/>
    <w:rsid w:val="00C554F3"/>
    <w:rsid w:val="00C55D56"/>
    <w:rsid w:val="00C5636C"/>
    <w:rsid w:val="00C57C12"/>
    <w:rsid w:val="00C602BE"/>
    <w:rsid w:val="00C60A4A"/>
    <w:rsid w:val="00C612B8"/>
    <w:rsid w:val="00C61483"/>
    <w:rsid w:val="00C61875"/>
    <w:rsid w:val="00C61D38"/>
    <w:rsid w:val="00C62D07"/>
    <w:rsid w:val="00C638AB"/>
    <w:rsid w:val="00C642B2"/>
    <w:rsid w:val="00C64ED9"/>
    <w:rsid w:val="00C65195"/>
    <w:rsid w:val="00C65510"/>
    <w:rsid w:val="00C65D43"/>
    <w:rsid w:val="00C66370"/>
    <w:rsid w:val="00C6658F"/>
    <w:rsid w:val="00C66639"/>
    <w:rsid w:val="00C66992"/>
    <w:rsid w:val="00C7013B"/>
    <w:rsid w:val="00C70272"/>
    <w:rsid w:val="00C70521"/>
    <w:rsid w:val="00C70588"/>
    <w:rsid w:val="00C70A36"/>
    <w:rsid w:val="00C70C6A"/>
    <w:rsid w:val="00C7233D"/>
    <w:rsid w:val="00C728CB"/>
    <w:rsid w:val="00C72C9A"/>
    <w:rsid w:val="00C74ABD"/>
    <w:rsid w:val="00C7508F"/>
    <w:rsid w:val="00C75E7A"/>
    <w:rsid w:val="00C7663D"/>
    <w:rsid w:val="00C7727B"/>
    <w:rsid w:val="00C772E9"/>
    <w:rsid w:val="00C775EA"/>
    <w:rsid w:val="00C8023D"/>
    <w:rsid w:val="00C809B0"/>
    <w:rsid w:val="00C8156A"/>
    <w:rsid w:val="00C8198E"/>
    <w:rsid w:val="00C81C53"/>
    <w:rsid w:val="00C82B5E"/>
    <w:rsid w:val="00C82E5D"/>
    <w:rsid w:val="00C83386"/>
    <w:rsid w:val="00C83AA4"/>
    <w:rsid w:val="00C8547A"/>
    <w:rsid w:val="00C8587C"/>
    <w:rsid w:val="00C85923"/>
    <w:rsid w:val="00C869E2"/>
    <w:rsid w:val="00C87B31"/>
    <w:rsid w:val="00C902A3"/>
    <w:rsid w:val="00C91877"/>
    <w:rsid w:val="00C91943"/>
    <w:rsid w:val="00C91A22"/>
    <w:rsid w:val="00C91B8C"/>
    <w:rsid w:val="00C93B9C"/>
    <w:rsid w:val="00C9478F"/>
    <w:rsid w:val="00C9495A"/>
    <w:rsid w:val="00C94BA4"/>
    <w:rsid w:val="00C94C05"/>
    <w:rsid w:val="00C95F25"/>
    <w:rsid w:val="00C9613D"/>
    <w:rsid w:val="00C964DB"/>
    <w:rsid w:val="00C97818"/>
    <w:rsid w:val="00C97ECD"/>
    <w:rsid w:val="00CA0195"/>
    <w:rsid w:val="00CA034C"/>
    <w:rsid w:val="00CA073F"/>
    <w:rsid w:val="00CA11E8"/>
    <w:rsid w:val="00CA1506"/>
    <w:rsid w:val="00CA15D4"/>
    <w:rsid w:val="00CA1D2A"/>
    <w:rsid w:val="00CA3057"/>
    <w:rsid w:val="00CA4881"/>
    <w:rsid w:val="00CA4E2D"/>
    <w:rsid w:val="00CA5467"/>
    <w:rsid w:val="00CA6384"/>
    <w:rsid w:val="00CA6C40"/>
    <w:rsid w:val="00CA705A"/>
    <w:rsid w:val="00CA75D3"/>
    <w:rsid w:val="00CB00D7"/>
    <w:rsid w:val="00CB0305"/>
    <w:rsid w:val="00CB07C1"/>
    <w:rsid w:val="00CB08EF"/>
    <w:rsid w:val="00CB1C1C"/>
    <w:rsid w:val="00CB1E50"/>
    <w:rsid w:val="00CB30AC"/>
    <w:rsid w:val="00CB33AB"/>
    <w:rsid w:val="00CB3A3D"/>
    <w:rsid w:val="00CB3AB2"/>
    <w:rsid w:val="00CB3E50"/>
    <w:rsid w:val="00CB4356"/>
    <w:rsid w:val="00CB4B23"/>
    <w:rsid w:val="00CB50D3"/>
    <w:rsid w:val="00CB5595"/>
    <w:rsid w:val="00CB7481"/>
    <w:rsid w:val="00CC15BB"/>
    <w:rsid w:val="00CC2E66"/>
    <w:rsid w:val="00CC3767"/>
    <w:rsid w:val="00CC3CC5"/>
    <w:rsid w:val="00CC3E52"/>
    <w:rsid w:val="00CC3F24"/>
    <w:rsid w:val="00CC45E5"/>
    <w:rsid w:val="00CC47A1"/>
    <w:rsid w:val="00CC4AE5"/>
    <w:rsid w:val="00CC51E8"/>
    <w:rsid w:val="00CC552F"/>
    <w:rsid w:val="00CC58A2"/>
    <w:rsid w:val="00CC5D90"/>
    <w:rsid w:val="00CC6C61"/>
    <w:rsid w:val="00CC6CAA"/>
    <w:rsid w:val="00CD0E8E"/>
    <w:rsid w:val="00CD133A"/>
    <w:rsid w:val="00CD1F32"/>
    <w:rsid w:val="00CD3C36"/>
    <w:rsid w:val="00CD43CF"/>
    <w:rsid w:val="00CD64F8"/>
    <w:rsid w:val="00CD6FA5"/>
    <w:rsid w:val="00CD7E5D"/>
    <w:rsid w:val="00CD7FF5"/>
    <w:rsid w:val="00CE11C2"/>
    <w:rsid w:val="00CE1D28"/>
    <w:rsid w:val="00CE418D"/>
    <w:rsid w:val="00CE452B"/>
    <w:rsid w:val="00CE4539"/>
    <w:rsid w:val="00CE4BDA"/>
    <w:rsid w:val="00CE4D32"/>
    <w:rsid w:val="00CE4DD5"/>
    <w:rsid w:val="00CE51DA"/>
    <w:rsid w:val="00CE5904"/>
    <w:rsid w:val="00CE5D8C"/>
    <w:rsid w:val="00CE68C1"/>
    <w:rsid w:val="00CE69A3"/>
    <w:rsid w:val="00CE7667"/>
    <w:rsid w:val="00CE7B3B"/>
    <w:rsid w:val="00CE7D81"/>
    <w:rsid w:val="00CF02EB"/>
    <w:rsid w:val="00CF057D"/>
    <w:rsid w:val="00CF0703"/>
    <w:rsid w:val="00CF1126"/>
    <w:rsid w:val="00CF1C8B"/>
    <w:rsid w:val="00CF1DB9"/>
    <w:rsid w:val="00CF2059"/>
    <w:rsid w:val="00CF2210"/>
    <w:rsid w:val="00CF2816"/>
    <w:rsid w:val="00CF2A75"/>
    <w:rsid w:val="00CF358F"/>
    <w:rsid w:val="00CF42F1"/>
    <w:rsid w:val="00CF4469"/>
    <w:rsid w:val="00CF548C"/>
    <w:rsid w:val="00CF568A"/>
    <w:rsid w:val="00CF64EE"/>
    <w:rsid w:val="00CF6762"/>
    <w:rsid w:val="00CF77E4"/>
    <w:rsid w:val="00CF7806"/>
    <w:rsid w:val="00CF7845"/>
    <w:rsid w:val="00D00C8B"/>
    <w:rsid w:val="00D00CA7"/>
    <w:rsid w:val="00D013DD"/>
    <w:rsid w:val="00D0241B"/>
    <w:rsid w:val="00D0273F"/>
    <w:rsid w:val="00D02C1B"/>
    <w:rsid w:val="00D03F20"/>
    <w:rsid w:val="00D04498"/>
    <w:rsid w:val="00D0602D"/>
    <w:rsid w:val="00D066A4"/>
    <w:rsid w:val="00D06B16"/>
    <w:rsid w:val="00D06C11"/>
    <w:rsid w:val="00D07535"/>
    <w:rsid w:val="00D07A3B"/>
    <w:rsid w:val="00D07B7B"/>
    <w:rsid w:val="00D10079"/>
    <w:rsid w:val="00D103C2"/>
    <w:rsid w:val="00D110C4"/>
    <w:rsid w:val="00D11687"/>
    <w:rsid w:val="00D11908"/>
    <w:rsid w:val="00D11A14"/>
    <w:rsid w:val="00D11F04"/>
    <w:rsid w:val="00D133BF"/>
    <w:rsid w:val="00D1384D"/>
    <w:rsid w:val="00D16145"/>
    <w:rsid w:val="00D16CAB"/>
    <w:rsid w:val="00D1777A"/>
    <w:rsid w:val="00D17AFD"/>
    <w:rsid w:val="00D20082"/>
    <w:rsid w:val="00D21470"/>
    <w:rsid w:val="00D215A6"/>
    <w:rsid w:val="00D21B4D"/>
    <w:rsid w:val="00D21D0C"/>
    <w:rsid w:val="00D222EA"/>
    <w:rsid w:val="00D22A0A"/>
    <w:rsid w:val="00D22E12"/>
    <w:rsid w:val="00D22F5D"/>
    <w:rsid w:val="00D23096"/>
    <w:rsid w:val="00D235EC"/>
    <w:rsid w:val="00D24F44"/>
    <w:rsid w:val="00D256BC"/>
    <w:rsid w:val="00D258F2"/>
    <w:rsid w:val="00D25BF1"/>
    <w:rsid w:val="00D25E39"/>
    <w:rsid w:val="00D264AB"/>
    <w:rsid w:val="00D26BDF"/>
    <w:rsid w:val="00D270D1"/>
    <w:rsid w:val="00D27F82"/>
    <w:rsid w:val="00D3049D"/>
    <w:rsid w:val="00D31253"/>
    <w:rsid w:val="00D31B04"/>
    <w:rsid w:val="00D32481"/>
    <w:rsid w:val="00D32682"/>
    <w:rsid w:val="00D327FA"/>
    <w:rsid w:val="00D328E8"/>
    <w:rsid w:val="00D32B40"/>
    <w:rsid w:val="00D32B94"/>
    <w:rsid w:val="00D32F7B"/>
    <w:rsid w:val="00D3439F"/>
    <w:rsid w:val="00D346A5"/>
    <w:rsid w:val="00D35113"/>
    <w:rsid w:val="00D351AE"/>
    <w:rsid w:val="00D352A9"/>
    <w:rsid w:val="00D3573B"/>
    <w:rsid w:val="00D35CC8"/>
    <w:rsid w:val="00D36096"/>
    <w:rsid w:val="00D364B6"/>
    <w:rsid w:val="00D3732E"/>
    <w:rsid w:val="00D376B6"/>
    <w:rsid w:val="00D40449"/>
    <w:rsid w:val="00D4044D"/>
    <w:rsid w:val="00D40797"/>
    <w:rsid w:val="00D40CE9"/>
    <w:rsid w:val="00D41FEF"/>
    <w:rsid w:val="00D43E96"/>
    <w:rsid w:val="00D445B1"/>
    <w:rsid w:val="00D446EA"/>
    <w:rsid w:val="00D44E2C"/>
    <w:rsid w:val="00D4511F"/>
    <w:rsid w:val="00D4559E"/>
    <w:rsid w:val="00D46102"/>
    <w:rsid w:val="00D461BD"/>
    <w:rsid w:val="00D462B3"/>
    <w:rsid w:val="00D467A6"/>
    <w:rsid w:val="00D4763E"/>
    <w:rsid w:val="00D47A0C"/>
    <w:rsid w:val="00D47FA2"/>
    <w:rsid w:val="00D50139"/>
    <w:rsid w:val="00D503AF"/>
    <w:rsid w:val="00D50A00"/>
    <w:rsid w:val="00D515C7"/>
    <w:rsid w:val="00D518D9"/>
    <w:rsid w:val="00D51B26"/>
    <w:rsid w:val="00D51EBE"/>
    <w:rsid w:val="00D5210F"/>
    <w:rsid w:val="00D5231A"/>
    <w:rsid w:val="00D52CB8"/>
    <w:rsid w:val="00D53D7B"/>
    <w:rsid w:val="00D53F00"/>
    <w:rsid w:val="00D55570"/>
    <w:rsid w:val="00D55E83"/>
    <w:rsid w:val="00D560E8"/>
    <w:rsid w:val="00D57D6B"/>
    <w:rsid w:val="00D57DD7"/>
    <w:rsid w:val="00D60E4C"/>
    <w:rsid w:val="00D61D49"/>
    <w:rsid w:val="00D6200F"/>
    <w:rsid w:val="00D6224C"/>
    <w:rsid w:val="00D62407"/>
    <w:rsid w:val="00D62754"/>
    <w:rsid w:val="00D629C3"/>
    <w:rsid w:val="00D62C13"/>
    <w:rsid w:val="00D63260"/>
    <w:rsid w:val="00D63AA5"/>
    <w:rsid w:val="00D63FE9"/>
    <w:rsid w:val="00D64228"/>
    <w:rsid w:val="00D6498F"/>
    <w:rsid w:val="00D65B59"/>
    <w:rsid w:val="00D6621E"/>
    <w:rsid w:val="00D6648E"/>
    <w:rsid w:val="00D66757"/>
    <w:rsid w:val="00D67679"/>
    <w:rsid w:val="00D67842"/>
    <w:rsid w:val="00D6786F"/>
    <w:rsid w:val="00D679B8"/>
    <w:rsid w:val="00D67B5A"/>
    <w:rsid w:val="00D7010A"/>
    <w:rsid w:val="00D70282"/>
    <w:rsid w:val="00D70ADE"/>
    <w:rsid w:val="00D727BE"/>
    <w:rsid w:val="00D72F01"/>
    <w:rsid w:val="00D7302A"/>
    <w:rsid w:val="00D73031"/>
    <w:rsid w:val="00D73263"/>
    <w:rsid w:val="00D7365A"/>
    <w:rsid w:val="00D73978"/>
    <w:rsid w:val="00D74A67"/>
    <w:rsid w:val="00D74C83"/>
    <w:rsid w:val="00D75060"/>
    <w:rsid w:val="00D755C1"/>
    <w:rsid w:val="00D75B9B"/>
    <w:rsid w:val="00D772F9"/>
    <w:rsid w:val="00D77A33"/>
    <w:rsid w:val="00D77A6B"/>
    <w:rsid w:val="00D805A0"/>
    <w:rsid w:val="00D80757"/>
    <w:rsid w:val="00D80A20"/>
    <w:rsid w:val="00D819DF"/>
    <w:rsid w:val="00D81BC3"/>
    <w:rsid w:val="00D81C2A"/>
    <w:rsid w:val="00D82665"/>
    <w:rsid w:val="00D82938"/>
    <w:rsid w:val="00D82C34"/>
    <w:rsid w:val="00D82E4D"/>
    <w:rsid w:val="00D832C8"/>
    <w:rsid w:val="00D83A8E"/>
    <w:rsid w:val="00D842F6"/>
    <w:rsid w:val="00D84ACE"/>
    <w:rsid w:val="00D850D7"/>
    <w:rsid w:val="00D851D4"/>
    <w:rsid w:val="00D85659"/>
    <w:rsid w:val="00D8652A"/>
    <w:rsid w:val="00D86954"/>
    <w:rsid w:val="00D877B1"/>
    <w:rsid w:val="00D90A3F"/>
    <w:rsid w:val="00D90A4F"/>
    <w:rsid w:val="00D90C34"/>
    <w:rsid w:val="00D91227"/>
    <w:rsid w:val="00D92152"/>
    <w:rsid w:val="00D92227"/>
    <w:rsid w:val="00D92546"/>
    <w:rsid w:val="00D933C2"/>
    <w:rsid w:val="00D9406D"/>
    <w:rsid w:val="00D94555"/>
    <w:rsid w:val="00D94817"/>
    <w:rsid w:val="00D95D42"/>
    <w:rsid w:val="00D95E61"/>
    <w:rsid w:val="00D963A3"/>
    <w:rsid w:val="00D9656D"/>
    <w:rsid w:val="00D96A5E"/>
    <w:rsid w:val="00D96AC9"/>
    <w:rsid w:val="00D96C06"/>
    <w:rsid w:val="00D97D20"/>
    <w:rsid w:val="00DA049C"/>
    <w:rsid w:val="00DA076E"/>
    <w:rsid w:val="00DA1017"/>
    <w:rsid w:val="00DA14B5"/>
    <w:rsid w:val="00DA1B70"/>
    <w:rsid w:val="00DA201C"/>
    <w:rsid w:val="00DA2290"/>
    <w:rsid w:val="00DA2791"/>
    <w:rsid w:val="00DA43C9"/>
    <w:rsid w:val="00DA55CA"/>
    <w:rsid w:val="00DA5804"/>
    <w:rsid w:val="00DA59EA"/>
    <w:rsid w:val="00DA5FF3"/>
    <w:rsid w:val="00DA6D84"/>
    <w:rsid w:val="00DA6EBD"/>
    <w:rsid w:val="00DA7977"/>
    <w:rsid w:val="00DB0443"/>
    <w:rsid w:val="00DB144F"/>
    <w:rsid w:val="00DB1F3B"/>
    <w:rsid w:val="00DB2C8E"/>
    <w:rsid w:val="00DB2EDC"/>
    <w:rsid w:val="00DB3F30"/>
    <w:rsid w:val="00DB40EC"/>
    <w:rsid w:val="00DB5918"/>
    <w:rsid w:val="00DB5BF2"/>
    <w:rsid w:val="00DB6F94"/>
    <w:rsid w:val="00DB722B"/>
    <w:rsid w:val="00DB7A93"/>
    <w:rsid w:val="00DC00D7"/>
    <w:rsid w:val="00DC0759"/>
    <w:rsid w:val="00DC0E53"/>
    <w:rsid w:val="00DC2714"/>
    <w:rsid w:val="00DC36A7"/>
    <w:rsid w:val="00DC3D95"/>
    <w:rsid w:val="00DC4421"/>
    <w:rsid w:val="00DC4519"/>
    <w:rsid w:val="00DC670F"/>
    <w:rsid w:val="00DC6D2E"/>
    <w:rsid w:val="00DC6DE0"/>
    <w:rsid w:val="00DC6E20"/>
    <w:rsid w:val="00DC7040"/>
    <w:rsid w:val="00DC7115"/>
    <w:rsid w:val="00DC71D8"/>
    <w:rsid w:val="00DC7A09"/>
    <w:rsid w:val="00DC7AEC"/>
    <w:rsid w:val="00DC7B1C"/>
    <w:rsid w:val="00DC7F2C"/>
    <w:rsid w:val="00DD009A"/>
    <w:rsid w:val="00DD0505"/>
    <w:rsid w:val="00DD119A"/>
    <w:rsid w:val="00DD14C9"/>
    <w:rsid w:val="00DD181C"/>
    <w:rsid w:val="00DD1889"/>
    <w:rsid w:val="00DD2358"/>
    <w:rsid w:val="00DD24A7"/>
    <w:rsid w:val="00DD29CE"/>
    <w:rsid w:val="00DD2B50"/>
    <w:rsid w:val="00DD3224"/>
    <w:rsid w:val="00DD3CB0"/>
    <w:rsid w:val="00DD4560"/>
    <w:rsid w:val="00DD488E"/>
    <w:rsid w:val="00DD4BF2"/>
    <w:rsid w:val="00DD5E36"/>
    <w:rsid w:val="00DD7D43"/>
    <w:rsid w:val="00DE152D"/>
    <w:rsid w:val="00DE2B7F"/>
    <w:rsid w:val="00DE364E"/>
    <w:rsid w:val="00DE3971"/>
    <w:rsid w:val="00DE3A5B"/>
    <w:rsid w:val="00DE3D6E"/>
    <w:rsid w:val="00DE4197"/>
    <w:rsid w:val="00DE4887"/>
    <w:rsid w:val="00DE4CB5"/>
    <w:rsid w:val="00DE5BB6"/>
    <w:rsid w:val="00DE5C49"/>
    <w:rsid w:val="00DE6948"/>
    <w:rsid w:val="00DE70A3"/>
    <w:rsid w:val="00DE7383"/>
    <w:rsid w:val="00DE7C44"/>
    <w:rsid w:val="00DF0661"/>
    <w:rsid w:val="00DF0ABB"/>
    <w:rsid w:val="00DF0B1F"/>
    <w:rsid w:val="00DF0E05"/>
    <w:rsid w:val="00DF1EC7"/>
    <w:rsid w:val="00DF1F88"/>
    <w:rsid w:val="00DF22E0"/>
    <w:rsid w:val="00DF2A9C"/>
    <w:rsid w:val="00DF38D9"/>
    <w:rsid w:val="00DF58DC"/>
    <w:rsid w:val="00DF60BE"/>
    <w:rsid w:val="00DF744D"/>
    <w:rsid w:val="00DF771B"/>
    <w:rsid w:val="00E00847"/>
    <w:rsid w:val="00E0106D"/>
    <w:rsid w:val="00E0120E"/>
    <w:rsid w:val="00E0129F"/>
    <w:rsid w:val="00E01A82"/>
    <w:rsid w:val="00E01CCE"/>
    <w:rsid w:val="00E01E60"/>
    <w:rsid w:val="00E02821"/>
    <w:rsid w:val="00E02A9F"/>
    <w:rsid w:val="00E02E1D"/>
    <w:rsid w:val="00E02F6A"/>
    <w:rsid w:val="00E0352F"/>
    <w:rsid w:val="00E039A3"/>
    <w:rsid w:val="00E03AD0"/>
    <w:rsid w:val="00E049EA"/>
    <w:rsid w:val="00E05459"/>
    <w:rsid w:val="00E05A9E"/>
    <w:rsid w:val="00E05AFC"/>
    <w:rsid w:val="00E05F82"/>
    <w:rsid w:val="00E063C7"/>
    <w:rsid w:val="00E067A3"/>
    <w:rsid w:val="00E06D2C"/>
    <w:rsid w:val="00E07453"/>
    <w:rsid w:val="00E114A0"/>
    <w:rsid w:val="00E1218D"/>
    <w:rsid w:val="00E12D6C"/>
    <w:rsid w:val="00E1307C"/>
    <w:rsid w:val="00E13419"/>
    <w:rsid w:val="00E13F15"/>
    <w:rsid w:val="00E14B44"/>
    <w:rsid w:val="00E15958"/>
    <w:rsid w:val="00E16EFB"/>
    <w:rsid w:val="00E17787"/>
    <w:rsid w:val="00E17792"/>
    <w:rsid w:val="00E17C96"/>
    <w:rsid w:val="00E201CA"/>
    <w:rsid w:val="00E201EB"/>
    <w:rsid w:val="00E21312"/>
    <w:rsid w:val="00E21332"/>
    <w:rsid w:val="00E21F23"/>
    <w:rsid w:val="00E22160"/>
    <w:rsid w:val="00E22398"/>
    <w:rsid w:val="00E2292B"/>
    <w:rsid w:val="00E23720"/>
    <w:rsid w:val="00E23AE1"/>
    <w:rsid w:val="00E2453D"/>
    <w:rsid w:val="00E24914"/>
    <w:rsid w:val="00E24AD2"/>
    <w:rsid w:val="00E25694"/>
    <w:rsid w:val="00E2612C"/>
    <w:rsid w:val="00E2650D"/>
    <w:rsid w:val="00E26578"/>
    <w:rsid w:val="00E26AFE"/>
    <w:rsid w:val="00E270F0"/>
    <w:rsid w:val="00E277E1"/>
    <w:rsid w:val="00E27D47"/>
    <w:rsid w:val="00E301CD"/>
    <w:rsid w:val="00E30BE8"/>
    <w:rsid w:val="00E31CF5"/>
    <w:rsid w:val="00E325F7"/>
    <w:rsid w:val="00E32CDF"/>
    <w:rsid w:val="00E3302B"/>
    <w:rsid w:val="00E348E3"/>
    <w:rsid w:val="00E34A0F"/>
    <w:rsid w:val="00E34C5D"/>
    <w:rsid w:val="00E35BFC"/>
    <w:rsid w:val="00E36232"/>
    <w:rsid w:val="00E364C5"/>
    <w:rsid w:val="00E365D3"/>
    <w:rsid w:val="00E36829"/>
    <w:rsid w:val="00E37840"/>
    <w:rsid w:val="00E40A9E"/>
    <w:rsid w:val="00E40B69"/>
    <w:rsid w:val="00E40D69"/>
    <w:rsid w:val="00E41157"/>
    <w:rsid w:val="00E4156E"/>
    <w:rsid w:val="00E415E8"/>
    <w:rsid w:val="00E41812"/>
    <w:rsid w:val="00E41D66"/>
    <w:rsid w:val="00E41E18"/>
    <w:rsid w:val="00E429B3"/>
    <w:rsid w:val="00E431E8"/>
    <w:rsid w:val="00E45747"/>
    <w:rsid w:val="00E458CD"/>
    <w:rsid w:val="00E45E92"/>
    <w:rsid w:val="00E46093"/>
    <w:rsid w:val="00E475C4"/>
    <w:rsid w:val="00E501C3"/>
    <w:rsid w:val="00E50728"/>
    <w:rsid w:val="00E50B9C"/>
    <w:rsid w:val="00E51830"/>
    <w:rsid w:val="00E51C2A"/>
    <w:rsid w:val="00E51E7C"/>
    <w:rsid w:val="00E526BC"/>
    <w:rsid w:val="00E52A74"/>
    <w:rsid w:val="00E533AA"/>
    <w:rsid w:val="00E546D3"/>
    <w:rsid w:val="00E54D65"/>
    <w:rsid w:val="00E56219"/>
    <w:rsid w:val="00E562DF"/>
    <w:rsid w:val="00E566E6"/>
    <w:rsid w:val="00E571C6"/>
    <w:rsid w:val="00E577AB"/>
    <w:rsid w:val="00E57C14"/>
    <w:rsid w:val="00E604C3"/>
    <w:rsid w:val="00E608C8"/>
    <w:rsid w:val="00E60BE2"/>
    <w:rsid w:val="00E60DEC"/>
    <w:rsid w:val="00E60E27"/>
    <w:rsid w:val="00E60F63"/>
    <w:rsid w:val="00E6111D"/>
    <w:rsid w:val="00E625CC"/>
    <w:rsid w:val="00E62C72"/>
    <w:rsid w:val="00E6308E"/>
    <w:rsid w:val="00E6385C"/>
    <w:rsid w:val="00E639CD"/>
    <w:rsid w:val="00E63F04"/>
    <w:rsid w:val="00E648B3"/>
    <w:rsid w:val="00E65DB1"/>
    <w:rsid w:val="00E664B7"/>
    <w:rsid w:val="00E66CE0"/>
    <w:rsid w:val="00E66D95"/>
    <w:rsid w:val="00E672DD"/>
    <w:rsid w:val="00E67615"/>
    <w:rsid w:val="00E677A9"/>
    <w:rsid w:val="00E67A18"/>
    <w:rsid w:val="00E67C23"/>
    <w:rsid w:val="00E710FD"/>
    <w:rsid w:val="00E72FE5"/>
    <w:rsid w:val="00E73E71"/>
    <w:rsid w:val="00E74CB1"/>
    <w:rsid w:val="00E74D42"/>
    <w:rsid w:val="00E75735"/>
    <w:rsid w:val="00E76027"/>
    <w:rsid w:val="00E761EA"/>
    <w:rsid w:val="00E76A5D"/>
    <w:rsid w:val="00E76F92"/>
    <w:rsid w:val="00E775E2"/>
    <w:rsid w:val="00E80101"/>
    <w:rsid w:val="00E8158A"/>
    <w:rsid w:val="00E83049"/>
    <w:rsid w:val="00E84410"/>
    <w:rsid w:val="00E84A9F"/>
    <w:rsid w:val="00E84C30"/>
    <w:rsid w:val="00E84E5D"/>
    <w:rsid w:val="00E850D2"/>
    <w:rsid w:val="00E856BD"/>
    <w:rsid w:val="00E85E81"/>
    <w:rsid w:val="00E8670A"/>
    <w:rsid w:val="00E86904"/>
    <w:rsid w:val="00E86ADB"/>
    <w:rsid w:val="00E874DF"/>
    <w:rsid w:val="00E90623"/>
    <w:rsid w:val="00E90850"/>
    <w:rsid w:val="00E90FD5"/>
    <w:rsid w:val="00E919D7"/>
    <w:rsid w:val="00E922B0"/>
    <w:rsid w:val="00E9307D"/>
    <w:rsid w:val="00E93B90"/>
    <w:rsid w:val="00E94727"/>
    <w:rsid w:val="00E94EAD"/>
    <w:rsid w:val="00E9534F"/>
    <w:rsid w:val="00E95684"/>
    <w:rsid w:val="00E957FF"/>
    <w:rsid w:val="00E95A57"/>
    <w:rsid w:val="00E9607B"/>
    <w:rsid w:val="00E96C5D"/>
    <w:rsid w:val="00E9746E"/>
    <w:rsid w:val="00E97980"/>
    <w:rsid w:val="00E97C40"/>
    <w:rsid w:val="00EA0081"/>
    <w:rsid w:val="00EA0C5A"/>
    <w:rsid w:val="00EA0F0E"/>
    <w:rsid w:val="00EA21C4"/>
    <w:rsid w:val="00EA25BE"/>
    <w:rsid w:val="00EA2BCA"/>
    <w:rsid w:val="00EA315B"/>
    <w:rsid w:val="00EA4334"/>
    <w:rsid w:val="00EA471A"/>
    <w:rsid w:val="00EA699D"/>
    <w:rsid w:val="00EA7A6E"/>
    <w:rsid w:val="00EA7D83"/>
    <w:rsid w:val="00EB09E4"/>
    <w:rsid w:val="00EB10C3"/>
    <w:rsid w:val="00EB1CEC"/>
    <w:rsid w:val="00EB2DC0"/>
    <w:rsid w:val="00EB303A"/>
    <w:rsid w:val="00EB36B3"/>
    <w:rsid w:val="00EB3820"/>
    <w:rsid w:val="00EB4790"/>
    <w:rsid w:val="00EB58FB"/>
    <w:rsid w:val="00EB5FB8"/>
    <w:rsid w:val="00EB6307"/>
    <w:rsid w:val="00EB6593"/>
    <w:rsid w:val="00EB74A8"/>
    <w:rsid w:val="00EC21D0"/>
    <w:rsid w:val="00EC33C2"/>
    <w:rsid w:val="00EC34B7"/>
    <w:rsid w:val="00EC3B84"/>
    <w:rsid w:val="00EC3CE2"/>
    <w:rsid w:val="00EC3E50"/>
    <w:rsid w:val="00EC4230"/>
    <w:rsid w:val="00EC4455"/>
    <w:rsid w:val="00EC478C"/>
    <w:rsid w:val="00EC47A3"/>
    <w:rsid w:val="00EC47C1"/>
    <w:rsid w:val="00EC5555"/>
    <w:rsid w:val="00EC572D"/>
    <w:rsid w:val="00EC5A11"/>
    <w:rsid w:val="00EC5E92"/>
    <w:rsid w:val="00EC6505"/>
    <w:rsid w:val="00EC6CF8"/>
    <w:rsid w:val="00EC73D4"/>
    <w:rsid w:val="00ED0661"/>
    <w:rsid w:val="00ED1B8E"/>
    <w:rsid w:val="00ED1E66"/>
    <w:rsid w:val="00ED1F84"/>
    <w:rsid w:val="00ED21F5"/>
    <w:rsid w:val="00ED2DCF"/>
    <w:rsid w:val="00ED2DE3"/>
    <w:rsid w:val="00ED2E7D"/>
    <w:rsid w:val="00ED303E"/>
    <w:rsid w:val="00ED35F6"/>
    <w:rsid w:val="00ED47E1"/>
    <w:rsid w:val="00ED5D26"/>
    <w:rsid w:val="00ED633C"/>
    <w:rsid w:val="00ED6AE0"/>
    <w:rsid w:val="00ED70D6"/>
    <w:rsid w:val="00ED7B7E"/>
    <w:rsid w:val="00EE05A0"/>
    <w:rsid w:val="00EE08F8"/>
    <w:rsid w:val="00EE0AD0"/>
    <w:rsid w:val="00EE0CA6"/>
    <w:rsid w:val="00EE1628"/>
    <w:rsid w:val="00EE1DF4"/>
    <w:rsid w:val="00EE39DE"/>
    <w:rsid w:val="00EE4045"/>
    <w:rsid w:val="00EE43C9"/>
    <w:rsid w:val="00EE47D2"/>
    <w:rsid w:val="00EE4DF6"/>
    <w:rsid w:val="00EE4F7D"/>
    <w:rsid w:val="00EE57D0"/>
    <w:rsid w:val="00EE767F"/>
    <w:rsid w:val="00EE7F93"/>
    <w:rsid w:val="00EF127C"/>
    <w:rsid w:val="00EF283B"/>
    <w:rsid w:val="00EF2A54"/>
    <w:rsid w:val="00EF2D28"/>
    <w:rsid w:val="00EF3517"/>
    <w:rsid w:val="00EF44D1"/>
    <w:rsid w:val="00EF46BA"/>
    <w:rsid w:val="00EF4AE3"/>
    <w:rsid w:val="00EF5E6E"/>
    <w:rsid w:val="00EF60DF"/>
    <w:rsid w:val="00EF7CB2"/>
    <w:rsid w:val="00F00883"/>
    <w:rsid w:val="00F02070"/>
    <w:rsid w:val="00F026A7"/>
    <w:rsid w:val="00F02D39"/>
    <w:rsid w:val="00F038C4"/>
    <w:rsid w:val="00F03B49"/>
    <w:rsid w:val="00F04418"/>
    <w:rsid w:val="00F0509F"/>
    <w:rsid w:val="00F059F2"/>
    <w:rsid w:val="00F06C14"/>
    <w:rsid w:val="00F0700D"/>
    <w:rsid w:val="00F07282"/>
    <w:rsid w:val="00F07615"/>
    <w:rsid w:val="00F077F5"/>
    <w:rsid w:val="00F07A45"/>
    <w:rsid w:val="00F07B8B"/>
    <w:rsid w:val="00F10D40"/>
    <w:rsid w:val="00F1189A"/>
    <w:rsid w:val="00F11C37"/>
    <w:rsid w:val="00F12974"/>
    <w:rsid w:val="00F1316A"/>
    <w:rsid w:val="00F136F3"/>
    <w:rsid w:val="00F13F54"/>
    <w:rsid w:val="00F14015"/>
    <w:rsid w:val="00F1494F"/>
    <w:rsid w:val="00F14B63"/>
    <w:rsid w:val="00F14C9E"/>
    <w:rsid w:val="00F14F5B"/>
    <w:rsid w:val="00F15EF4"/>
    <w:rsid w:val="00F16098"/>
    <w:rsid w:val="00F1639A"/>
    <w:rsid w:val="00F165ED"/>
    <w:rsid w:val="00F17ACE"/>
    <w:rsid w:val="00F20016"/>
    <w:rsid w:val="00F21651"/>
    <w:rsid w:val="00F2253E"/>
    <w:rsid w:val="00F22E45"/>
    <w:rsid w:val="00F23033"/>
    <w:rsid w:val="00F2446D"/>
    <w:rsid w:val="00F24E4B"/>
    <w:rsid w:val="00F2508B"/>
    <w:rsid w:val="00F25D94"/>
    <w:rsid w:val="00F262C6"/>
    <w:rsid w:val="00F267AB"/>
    <w:rsid w:val="00F26AB1"/>
    <w:rsid w:val="00F26F49"/>
    <w:rsid w:val="00F2706B"/>
    <w:rsid w:val="00F276EB"/>
    <w:rsid w:val="00F2796A"/>
    <w:rsid w:val="00F30E8F"/>
    <w:rsid w:val="00F30FD0"/>
    <w:rsid w:val="00F3107B"/>
    <w:rsid w:val="00F3190A"/>
    <w:rsid w:val="00F31FEC"/>
    <w:rsid w:val="00F332C7"/>
    <w:rsid w:val="00F33886"/>
    <w:rsid w:val="00F33907"/>
    <w:rsid w:val="00F34409"/>
    <w:rsid w:val="00F3637A"/>
    <w:rsid w:val="00F36919"/>
    <w:rsid w:val="00F36B27"/>
    <w:rsid w:val="00F37459"/>
    <w:rsid w:val="00F37579"/>
    <w:rsid w:val="00F37872"/>
    <w:rsid w:val="00F37E17"/>
    <w:rsid w:val="00F37EE9"/>
    <w:rsid w:val="00F40100"/>
    <w:rsid w:val="00F405AA"/>
    <w:rsid w:val="00F40918"/>
    <w:rsid w:val="00F40C0A"/>
    <w:rsid w:val="00F40C49"/>
    <w:rsid w:val="00F41223"/>
    <w:rsid w:val="00F415F2"/>
    <w:rsid w:val="00F41EAA"/>
    <w:rsid w:val="00F429D0"/>
    <w:rsid w:val="00F4302C"/>
    <w:rsid w:val="00F436BA"/>
    <w:rsid w:val="00F44537"/>
    <w:rsid w:val="00F45671"/>
    <w:rsid w:val="00F4587B"/>
    <w:rsid w:val="00F46758"/>
    <w:rsid w:val="00F47084"/>
    <w:rsid w:val="00F502F5"/>
    <w:rsid w:val="00F50D74"/>
    <w:rsid w:val="00F51180"/>
    <w:rsid w:val="00F51271"/>
    <w:rsid w:val="00F51275"/>
    <w:rsid w:val="00F512FF"/>
    <w:rsid w:val="00F517A0"/>
    <w:rsid w:val="00F52018"/>
    <w:rsid w:val="00F52347"/>
    <w:rsid w:val="00F52B38"/>
    <w:rsid w:val="00F535EF"/>
    <w:rsid w:val="00F53DC5"/>
    <w:rsid w:val="00F5463E"/>
    <w:rsid w:val="00F554F9"/>
    <w:rsid w:val="00F55B63"/>
    <w:rsid w:val="00F55C8F"/>
    <w:rsid w:val="00F5731E"/>
    <w:rsid w:val="00F574CA"/>
    <w:rsid w:val="00F575BF"/>
    <w:rsid w:val="00F5766E"/>
    <w:rsid w:val="00F60C10"/>
    <w:rsid w:val="00F615D4"/>
    <w:rsid w:val="00F635D5"/>
    <w:rsid w:val="00F63B0C"/>
    <w:rsid w:val="00F6407A"/>
    <w:rsid w:val="00F641F5"/>
    <w:rsid w:val="00F65508"/>
    <w:rsid w:val="00F6590A"/>
    <w:rsid w:val="00F65CFB"/>
    <w:rsid w:val="00F665B1"/>
    <w:rsid w:val="00F67073"/>
    <w:rsid w:val="00F670CA"/>
    <w:rsid w:val="00F7018A"/>
    <w:rsid w:val="00F70348"/>
    <w:rsid w:val="00F70EFA"/>
    <w:rsid w:val="00F71279"/>
    <w:rsid w:val="00F7166A"/>
    <w:rsid w:val="00F72075"/>
    <w:rsid w:val="00F727CA"/>
    <w:rsid w:val="00F73B5E"/>
    <w:rsid w:val="00F742B7"/>
    <w:rsid w:val="00F7460E"/>
    <w:rsid w:val="00F74B6D"/>
    <w:rsid w:val="00F74BA6"/>
    <w:rsid w:val="00F7584E"/>
    <w:rsid w:val="00F76D25"/>
    <w:rsid w:val="00F76E75"/>
    <w:rsid w:val="00F805D9"/>
    <w:rsid w:val="00F80C8C"/>
    <w:rsid w:val="00F80FAB"/>
    <w:rsid w:val="00F810BB"/>
    <w:rsid w:val="00F8236C"/>
    <w:rsid w:val="00F83504"/>
    <w:rsid w:val="00F83910"/>
    <w:rsid w:val="00F83BA5"/>
    <w:rsid w:val="00F85333"/>
    <w:rsid w:val="00F85615"/>
    <w:rsid w:val="00F85B14"/>
    <w:rsid w:val="00F8600A"/>
    <w:rsid w:val="00F862D5"/>
    <w:rsid w:val="00F87072"/>
    <w:rsid w:val="00F9000A"/>
    <w:rsid w:val="00F900A8"/>
    <w:rsid w:val="00F9055E"/>
    <w:rsid w:val="00F9245F"/>
    <w:rsid w:val="00F93581"/>
    <w:rsid w:val="00F94337"/>
    <w:rsid w:val="00F94588"/>
    <w:rsid w:val="00F94BEA"/>
    <w:rsid w:val="00F95257"/>
    <w:rsid w:val="00F95E2B"/>
    <w:rsid w:val="00F95FD3"/>
    <w:rsid w:val="00F966D0"/>
    <w:rsid w:val="00F978BE"/>
    <w:rsid w:val="00FA066C"/>
    <w:rsid w:val="00FA0EC7"/>
    <w:rsid w:val="00FA1210"/>
    <w:rsid w:val="00FA29C0"/>
    <w:rsid w:val="00FA33D1"/>
    <w:rsid w:val="00FA370E"/>
    <w:rsid w:val="00FA4395"/>
    <w:rsid w:val="00FA4615"/>
    <w:rsid w:val="00FA5DEB"/>
    <w:rsid w:val="00FA5FF4"/>
    <w:rsid w:val="00FA72EC"/>
    <w:rsid w:val="00FA7B4B"/>
    <w:rsid w:val="00FA7FFE"/>
    <w:rsid w:val="00FB099D"/>
    <w:rsid w:val="00FB18D7"/>
    <w:rsid w:val="00FB2AE1"/>
    <w:rsid w:val="00FB2D95"/>
    <w:rsid w:val="00FB38EE"/>
    <w:rsid w:val="00FB3BF1"/>
    <w:rsid w:val="00FB495D"/>
    <w:rsid w:val="00FB4C85"/>
    <w:rsid w:val="00FB4FBC"/>
    <w:rsid w:val="00FB5561"/>
    <w:rsid w:val="00FB5B6B"/>
    <w:rsid w:val="00FB626A"/>
    <w:rsid w:val="00FB712A"/>
    <w:rsid w:val="00FB75B3"/>
    <w:rsid w:val="00FB7D65"/>
    <w:rsid w:val="00FC007B"/>
    <w:rsid w:val="00FC04EE"/>
    <w:rsid w:val="00FC09E2"/>
    <w:rsid w:val="00FC1502"/>
    <w:rsid w:val="00FC1CD4"/>
    <w:rsid w:val="00FC34F7"/>
    <w:rsid w:val="00FC3F95"/>
    <w:rsid w:val="00FC4CF0"/>
    <w:rsid w:val="00FC5221"/>
    <w:rsid w:val="00FC5888"/>
    <w:rsid w:val="00FC679A"/>
    <w:rsid w:val="00FC6F96"/>
    <w:rsid w:val="00FC731D"/>
    <w:rsid w:val="00FC7461"/>
    <w:rsid w:val="00FC7A8C"/>
    <w:rsid w:val="00FD0242"/>
    <w:rsid w:val="00FD0F21"/>
    <w:rsid w:val="00FD2831"/>
    <w:rsid w:val="00FD2A13"/>
    <w:rsid w:val="00FD3691"/>
    <w:rsid w:val="00FD3AC2"/>
    <w:rsid w:val="00FD47B1"/>
    <w:rsid w:val="00FD57B4"/>
    <w:rsid w:val="00FD756B"/>
    <w:rsid w:val="00FE023F"/>
    <w:rsid w:val="00FE03F5"/>
    <w:rsid w:val="00FE0A73"/>
    <w:rsid w:val="00FE0BFB"/>
    <w:rsid w:val="00FE0D35"/>
    <w:rsid w:val="00FE15D9"/>
    <w:rsid w:val="00FE1948"/>
    <w:rsid w:val="00FE23B7"/>
    <w:rsid w:val="00FE2A69"/>
    <w:rsid w:val="00FE3E2B"/>
    <w:rsid w:val="00FE44B7"/>
    <w:rsid w:val="00FE4AA4"/>
    <w:rsid w:val="00FE5561"/>
    <w:rsid w:val="00FE62F9"/>
    <w:rsid w:val="00FE716B"/>
    <w:rsid w:val="00FE73DD"/>
    <w:rsid w:val="00FE7FA1"/>
    <w:rsid w:val="00FF01CE"/>
    <w:rsid w:val="00FF17EE"/>
    <w:rsid w:val="00FF1F68"/>
    <w:rsid w:val="00FF2024"/>
    <w:rsid w:val="00FF21E1"/>
    <w:rsid w:val="00FF246E"/>
    <w:rsid w:val="00FF2B98"/>
    <w:rsid w:val="00FF2D4D"/>
    <w:rsid w:val="00FF3C2D"/>
    <w:rsid w:val="00FF3FB9"/>
    <w:rsid w:val="00FF3FD5"/>
    <w:rsid w:val="00FF449A"/>
    <w:rsid w:val="00FF55A2"/>
    <w:rsid w:val="00FF5784"/>
    <w:rsid w:val="00FF6203"/>
    <w:rsid w:val="00FF63AB"/>
    <w:rsid w:val="00FF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A0644"/>
  <w15:chartTrackingRefBased/>
  <w15:docId w15:val="{31645BDA-25A6-456D-8E3F-03E998103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8D9"/>
  </w:style>
  <w:style w:type="paragraph" w:styleId="Heading1">
    <w:name w:val="heading 1"/>
    <w:basedOn w:val="Normal"/>
    <w:next w:val="Normal"/>
    <w:link w:val="Heading1Char"/>
    <w:uiPriority w:val="9"/>
    <w:qFormat/>
    <w:rsid w:val="009B287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287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287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28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87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87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87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87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87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87E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B28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B57A31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57A31"/>
    <w:pPr>
      <w:ind w:left="720"/>
      <w:contextualSpacing/>
    </w:pPr>
    <w:rPr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9B287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E367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E367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E3675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9B287E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table" w:customStyle="1" w:styleId="TableGrid1">
    <w:name w:val="Table Grid1"/>
    <w:basedOn w:val="TableNormal"/>
    <w:next w:val="TableGrid"/>
    <w:uiPriority w:val="39"/>
    <w:rsid w:val="00355C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0010BD"/>
    <w:pPr>
      <w:spacing w:after="100"/>
      <w:ind w:left="440"/>
    </w:pPr>
  </w:style>
  <w:style w:type="paragraph" w:customStyle="1" w:styleId="Default">
    <w:name w:val="Default"/>
    <w:rsid w:val="00FB626A"/>
    <w:pPr>
      <w:autoSpaceDE w:val="0"/>
      <w:autoSpaceDN w:val="0"/>
      <w:adjustRightInd w:val="0"/>
      <w:spacing w:after="0" w:line="240" w:lineRule="auto"/>
    </w:pPr>
    <w:rPr>
      <w:rFonts w:ascii="Khmer OS Muol" w:eastAsia="Calibri" w:hAnsi="Khmer OS Muol" w:cs="Khmer OS Muo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705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0521"/>
    <w:rPr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C705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0521"/>
    <w:rPr>
      <w:szCs w:val="22"/>
      <w:lang w:bidi="ar-SA"/>
    </w:rPr>
  </w:style>
  <w:style w:type="paragraph" w:styleId="Caption">
    <w:name w:val="caption"/>
    <w:basedOn w:val="Normal"/>
    <w:next w:val="Normal"/>
    <w:uiPriority w:val="35"/>
    <w:unhideWhenUsed/>
    <w:qFormat/>
    <w:rsid w:val="009B287E"/>
    <w:pPr>
      <w:spacing w:line="240" w:lineRule="auto"/>
    </w:pPr>
    <w:rPr>
      <w:b/>
      <w:bCs/>
      <w:smallCaps/>
      <w:color w:val="44546A" w:themeColor="text2"/>
    </w:rPr>
  </w:style>
  <w:style w:type="paragraph" w:styleId="TableofFigures">
    <w:name w:val="table of figures"/>
    <w:basedOn w:val="Normal"/>
    <w:next w:val="Normal"/>
    <w:uiPriority w:val="99"/>
    <w:unhideWhenUsed/>
    <w:rsid w:val="0021461F"/>
    <w:pPr>
      <w:spacing w:after="0"/>
    </w:pPr>
  </w:style>
  <w:style w:type="paragraph" w:styleId="BalloonText">
    <w:name w:val="Balloon Text"/>
    <w:basedOn w:val="Normal"/>
    <w:link w:val="BalloonTextChar"/>
    <w:uiPriority w:val="99"/>
    <w:unhideWhenUsed/>
    <w:rsid w:val="008C12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C1230"/>
    <w:rPr>
      <w:rFonts w:ascii="Segoe UI" w:hAnsi="Segoe UI" w:cs="Segoe UI"/>
      <w:sz w:val="18"/>
      <w:szCs w:val="18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9B287E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87E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87E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87E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87E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87E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customStyle="1" w:styleId="Heading11">
    <w:name w:val="Heading 11"/>
    <w:basedOn w:val="Normal"/>
    <w:next w:val="Normal"/>
    <w:uiPriority w:val="9"/>
    <w:qFormat/>
    <w:rsid w:val="00487DF2"/>
    <w:pPr>
      <w:pBdr>
        <w:top w:val="single" w:sz="8" w:space="0" w:color="71685A"/>
        <w:left w:val="single" w:sz="8" w:space="0" w:color="71685A"/>
        <w:bottom w:val="single" w:sz="8" w:space="0" w:color="71685A"/>
        <w:right w:val="single" w:sz="8" w:space="0" w:color="71685A"/>
      </w:pBdr>
      <w:shd w:val="clear" w:color="auto" w:fill="E3E0DC"/>
      <w:spacing w:before="480" w:after="100" w:line="269" w:lineRule="auto"/>
      <w:contextualSpacing/>
      <w:outlineLvl w:val="0"/>
    </w:pPr>
    <w:rPr>
      <w:rFonts w:ascii="Cambria" w:eastAsia="Times New Roman" w:hAnsi="Cambria" w:cs="MoolBoran"/>
      <w:b/>
      <w:bCs/>
      <w:i/>
      <w:iCs/>
      <w:color w:val="38332C"/>
      <w:sz w:val="20"/>
      <w:szCs w:val="20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487DF2"/>
    <w:pPr>
      <w:pBdr>
        <w:top w:val="single" w:sz="4" w:space="0" w:color="71685A"/>
        <w:left w:val="single" w:sz="48" w:space="2" w:color="71685A"/>
        <w:bottom w:val="single" w:sz="4" w:space="0" w:color="71685A"/>
        <w:right w:val="single" w:sz="4" w:space="4" w:color="71685A"/>
      </w:pBdr>
      <w:spacing w:before="200" w:after="100" w:line="269" w:lineRule="auto"/>
      <w:ind w:left="144"/>
      <w:contextualSpacing/>
      <w:outlineLvl w:val="1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31">
    <w:name w:val="Heading 31"/>
    <w:basedOn w:val="Normal"/>
    <w:next w:val="Normal"/>
    <w:uiPriority w:val="9"/>
    <w:unhideWhenUsed/>
    <w:qFormat/>
    <w:rsid w:val="00487DF2"/>
    <w:pPr>
      <w:pBdr>
        <w:left w:val="single" w:sz="48" w:space="2" w:color="71685A"/>
        <w:bottom w:val="single" w:sz="4" w:space="0" w:color="71685A"/>
      </w:pBdr>
      <w:spacing w:before="200" w:after="100" w:line="240" w:lineRule="auto"/>
      <w:ind w:left="144"/>
      <w:contextualSpacing/>
      <w:outlineLvl w:val="2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41">
    <w:name w:val="Heading 41"/>
    <w:basedOn w:val="Normal"/>
    <w:next w:val="Normal"/>
    <w:uiPriority w:val="9"/>
    <w:semiHidden/>
    <w:unhideWhenUsed/>
    <w:qFormat/>
    <w:rsid w:val="00487DF2"/>
    <w:pPr>
      <w:pBdr>
        <w:left w:val="single" w:sz="4" w:space="2" w:color="71685A"/>
        <w:bottom w:val="single" w:sz="4" w:space="2" w:color="71685A"/>
      </w:pBdr>
      <w:spacing w:before="200" w:after="100" w:line="240" w:lineRule="auto"/>
      <w:ind w:left="86"/>
      <w:contextualSpacing/>
      <w:outlineLvl w:val="3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51">
    <w:name w:val="Heading 51"/>
    <w:basedOn w:val="Normal"/>
    <w:next w:val="Normal"/>
    <w:uiPriority w:val="9"/>
    <w:semiHidden/>
    <w:unhideWhenUsed/>
    <w:qFormat/>
    <w:rsid w:val="00487DF2"/>
    <w:pPr>
      <w:pBdr>
        <w:left w:val="dotted" w:sz="4" w:space="2" w:color="71685A"/>
        <w:bottom w:val="dotted" w:sz="4" w:space="2" w:color="71685A"/>
      </w:pBdr>
      <w:spacing w:before="200" w:after="100" w:line="240" w:lineRule="auto"/>
      <w:ind w:left="86"/>
      <w:contextualSpacing/>
      <w:outlineLvl w:val="4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61">
    <w:name w:val="Heading 61"/>
    <w:basedOn w:val="Normal"/>
    <w:next w:val="Normal"/>
    <w:uiPriority w:val="9"/>
    <w:semiHidden/>
    <w:unhideWhenUsed/>
    <w:qFormat/>
    <w:rsid w:val="00487DF2"/>
    <w:pPr>
      <w:pBdr>
        <w:bottom w:val="single" w:sz="4" w:space="2" w:color="C8C3BA"/>
      </w:pBdr>
      <w:spacing w:before="200" w:after="100" w:line="240" w:lineRule="auto"/>
      <w:contextualSpacing/>
      <w:outlineLvl w:val="5"/>
    </w:pPr>
    <w:rPr>
      <w:rFonts w:ascii="Cambria" w:eastAsia="Times New Roman" w:hAnsi="Cambria" w:cs="MoolBoran"/>
      <w:i/>
      <w:iCs/>
      <w:color w:val="544D43"/>
    </w:rPr>
  </w:style>
  <w:style w:type="paragraph" w:customStyle="1" w:styleId="Heading71">
    <w:name w:val="Heading 71"/>
    <w:basedOn w:val="Normal"/>
    <w:next w:val="Normal"/>
    <w:uiPriority w:val="9"/>
    <w:semiHidden/>
    <w:unhideWhenUsed/>
    <w:qFormat/>
    <w:rsid w:val="00487DF2"/>
    <w:pPr>
      <w:pBdr>
        <w:bottom w:val="dotted" w:sz="4" w:space="2" w:color="ADA598"/>
      </w:pBdr>
      <w:spacing w:before="200" w:after="100" w:line="240" w:lineRule="auto"/>
      <w:contextualSpacing/>
      <w:outlineLvl w:val="6"/>
    </w:pPr>
    <w:rPr>
      <w:rFonts w:ascii="Cambria" w:eastAsia="Times New Roman" w:hAnsi="Cambria" w:cs="MoolBoran"/>
      <w:i/>
      <w:iCs/>
      <w:color w:val="544D43"/>
    </w:rPr>
  </w:style>
  <w:style w:type="paragraph" w:customStyle="1" w:styleId="Heading81">
    <w:name w:val="Heading 81"/>
    <w:basedOn w:val="Normal"/>
    <w:next w:val="Normal"/>
    <w:uiPriority w:val="9"/>
    <w:semiHidden/>
    <w:unhideWhenUsed/>
    <w:qFormat/>
    <w:rsid w:val="00487DF2"/>
    <w:pPr>
      <w:spacing w:before="200" w:after="100" w:line="240" w:lineRule="auto"/>
      <w:contextualSpacing/>
      <w:outlineLvl w:val="7"/>
    </w:pPr>
    <w:rPr>
      <w:rFonts w:ascii="Cambria" w:eastAsia="Times New Roman" w:hAnsi="Cambria" w:cs="MoolBoran"/>
      <w:i/>
      <w:iCs/>
      <w:color w:val="71685A"/>
    </w:rPr>
  </w:style>
  <w:style w:type="paragraph" w:customStyle="1" w:styleId="Heading91">
    <w:name w:val="Heading 91"/>
    <w:basedOn w:val="Normal"/>
    <w:next w:val="Normal"/>
    <w:uiPriority w:val="9"/>
    <w:semiHidden/>
    <w:unhideWhenUsed/>
    <w:qFormat/>
    <w:rsid w:val="00487DF2"/>
    <w:pPr>
      <w:spacing w:before="200" w:after="100" w:line="240" w:lineRule="auto"/>
      <w:contextualSpacing/>
      <w:outlineLvl w:val="8"/>
    </w:pPr>
    <w:rPr>
      <w:rFonts w:ascii="Cambria" w:eastAsia="Times New Roman" w:hAnsi="Cambria" w:cs="MoolBoran"/>
      <w:i/>
      <w:iCs/>
      <w:color w:val="71685A"/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487DF2"/>
  </w:style>
  <w:style w:type="paragraph" w:customStyle="1" w:styleId="Caption1">
    <w:name w:val="Caption1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paragraph" w:customStyle="1" w:styleId="Title1">
    <w:name w:val="Title1"/>
    <w:basedOn w:val="Normal"/>
    <w:next w:val="Normal"/>
    <w:uiPriority w:val="10"/>
    <w:qFormat/>
    <w:rsid w:val="00487DF2"/>
    <w:pPr>
      <w:pBdr>
        <w:top w:val="single" w:sz="48" w:space="0" w:color="71685A"/>
        <w:bottom w:val="single" w:sz="48" w:space="0" w:color="71685A"/>
      </w:pBdr>
      <w:shd w:val="clear" w:color="auto" w:fill="71685A"/>
      <w:spacing w:after="0" w:line="240" w:lineRule="auto"/>
      <w:jc w:val="center"/>
    </w:pPr>
    <w:rPr>
      <w:rFonts w:ascii="Cambria" w:eastAsia="Times New Roman" w:hAnsi="Cambria" w:cs="MoolBoran"/>
      <w:i/>
      <w:iCs/>
      <w:color w:val="FFFFFF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9B287E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customStyle="1" w:styleId="Subtitle1">
    <w:name w:val="Subtitle1"/>
    <w:basedOn w:val="Normal"/>
    <w:next w:val="Normal"/>
    <w:uiPriority w:val="11"/>
    <w:qFormat/>
    <w:rsid w:val="00487DF2"/>
    <w:pPr>
      <w:pBdr>
        <w:bottom w:val="dotted" w:sz="8" w:space="10" w:color="71685A"/>
      </w:pBdr>
      <w:spacing w:before="200" w:after="900" w:line="240" w:lineRule="auto"/>
      <w:jc w:val="center"/>
    </w:pPr>
    <w:rPr>
      <w:rFonts w:ascii="Cambria" w:eastAsia="Times New Roman" w:hAnsi="Cambria" w:cs="MoolBoran"/>
      <w:i/>
      <w:iCs/>
      <w:color w:val="38332C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B287E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9B287E"/>
    <w:rPr>
      <w:b/>
      <w:bCs/>
    </w:rPr>
  </w:style>
  <w:style w:type="character" w:customStyle="1" w:styleId="Emphasis1">
    <w:name w:val="Emphasis1"/>
    <w:uiPriority w:val="20"/>
    <w:qFormat/>
    <w:rsid w:val="00487DF2"/>
    <w:rPr>
      <w:rFonts w:ascii="Cambria" w:eastAsia="Times New Roman" w:hAnsi="Cambria" w:cs="MoolBoran"/>
      <w:b/>
      <w:bCs/>
      <w:i/>
      <w:iCs/>
      <w:color w:val="71685A"/>
      <w:bdr w:val="single" w:sz="18" w:space="0" w:color="E3E0DC"/>
      <w:shd w:val="clear" w:color="auto" w:fill="E3E0DC"/>
    </w:rPr>
  </w:style>
  <w:style w:type="paragraph" w:styleId="NoSpacing">
    <w:name w:val="No Spacing"/>
    <w:uiPriority w:val="1"/>
    <w:qFormat/>
    <w:rsid w:val="009B287E"/>
    <w:pPr>
      <w:spacing w:after="0" w:line="240" w:lineRule="auto"/>
    </w:pPr>
  </w:style>
  <w:style w:type="paragraph" w:customStyle="1" w:styleId="Quote1">
    <w:name w:val="Quote1"/>
    <w:basedOn w:val="Normal"/>
    <w:next w:val="Normal"/>
    <w:uiPriority w:val="29"/>
    <w:qFormat/>
    <w:rsid w:val="00487DF2"/>
    <w:pPr>
      <w:spacing w:after="200" w:line="288" w:lineRule="auto"/>
    </w:pPr>
    <w:rPr>
      <w:rFonts w:ascii="Calibri" w:eastAsia="Calibri" w:hAnsi="Calibri" w:cs="DaunPenh"/>
      <w:color w:val="544D43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9B287E"/>
    <w:rPr>
      <w:color w:val="44546A" w:themeColor="text2"/>
      <w:sz w:val="24"/>
      <w:szCs w:val="24"/>
    </w:rPr>
  </w:style>
  <w:style w:type="paragraph" w:customStyle="1" w:styleId="IntenseQuote1">
    <w:name w:val="Intense Quote1"/>
    <w:basedOn w:val="Normal"/>
    <w:next w:val="Normal"/>
    <w:uiPriority w:val="30"/>
    <w:qFormat/>
    <w:rsid w:val="00487DF2"/>
    <w:pPr>
      <w:pBdr>
        <w:top w:val="dotted" w:sz="8" w:space="10" w:color="71685A"/>
        <w:bottom w:val="dotted" w:sz="8" w:space="10" w:color="71685A"/>
      </w:pBdr>
      <w:spacing w:after="200" w:line="300" w:lineRule="auto"/>
      <w:ind w:left="2160" w:right="2160"/>
      <w:jc w:val="center"/>
    </w:pPr>
    <w:rPr>
      <w:rFonts w:ascii="Cambria" w:eastAsia="Times New Roman" w:hAnsi="Cambria" w:cs="MoolBoran"/>
      <w:b/>
      <w:bCs/>
      <w:i/>
      <w:iCs/>
      <w:color w:val="71685A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87E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SubtleEmphasis1">
    <w:name w:val="Subtle Emphasis1"/>
    <w:uiPriority w:val="19"/>
    <w:qFormat/>
    <w:rsid w:val="00487DF2"/>
    <w:rPr>
      <w:rFonts w:ascii="Cambria" w:eastAsia="Times New Roman" w:hAnsi="Cambria" w:cs="MoolBoran"/>
      <w:i/>
      <w:iCs/>
      <w:color w:val="71685A"/>
    </w:rPr>
  </w:style>
  <w:style w:type="character" w:customStyle="1" w:styleId="IntenseEmphasis1">
    <w:name w:val="Intense Emphasis1"/>
    <w:uiPriority w:val="21"/>
    <w:qFormat/>
    <w:rsid w:val="00487DF2"/>
    <w:rPr>
      <w:rFonts w:ascii="Cambria" w:eastAsia="Times New Roman" w:hAnsi="Cambria" w:cs="MoolBoran"/>
      <w:b/>
      <w:bCs/>
      <w:i/>
      <w:iCs/>
      <w:dstrike w:val="0"/>
      <w:color w:val="FFFFFF"/>
      <w:bdr w:val="single" w:sz="18" w:space="0" w:color="71685A"/>
      <w:shd w:val="clear" w:color="auto" w:fill="71685A"/>
      <w:vertAlign w:val="baseline"/>
    </w:rPr>
  </w:style>
  <w:style w:type="character" w:customStyle="1" w:styleId="SubtleReference1">
    <w:name w:val="Subtle Reference1"/>
    <w:uiPriority w:val="31"/>
    <w:qFormat/>
    <w:rsid w:val="00487DF2"/>
    <w:rPr>
      <w:i/>
      <w:iCs/>
      <w:smallCaps/>
      <w:color w:val="71685A"/>
      <w:u w:color="71685A"/>
    </w:rPr>
  </w:style>
  <w:style w:type="character" w:customStyle="1" w:styleId="IntenseReference1">
    <w:name w:val="Intense Reference1"/>
    <w:uiPriority w:val="32"/>
    <w:qFormat/>
    <w:rsid w:val="00487DF2"/>
    <w:rPr>
      <w:b/>
      <w:bCs/>
      <w:i/>
      <w:iCs/>
      <w:smallCaps/>
      <w:color w:val="71685A"/>
      <w:u w:color="71685A"/>
    </w:rPr>
  </w:style>
  <w:style w:type="character" w:customStyle="1" w:styleId="BookTitle1">
    <w:name w:val="Book Title1"/>
    <w:uiPriority w:val="33"/>
    <w:qFormat/>
    <w:rsid w:val="00487DF2"/>
    <w:rPr>
      <w:rFonts w:ascii="Cambria" w:eastAsia="Times New Roman" w:hAnsi="Cambria" w:cs="MoolBoran"/>
      <w:b/>
      <w:bCs/>
      <w:i/>
      <w:iCs/>
      <w:smallCaps/>
      <w:color w:val="544D43"/>
      <w:u w:val="single"/>
    </w:rPr>
  </w:style>
  <w:style w:type="character" w:customStyle="1" w:styleId="Heading1Char1">
    <w:name w:val="Heading 1 Char1"/>
    <w:basedOn w:val="DefaultParagraphFont"/>
    <w:uiPriority w:val="9"/>
    <w:rsid w:val="00487DF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45"/>
    </w:rPr>
  </w:style>
  <w:style w:type="character" w:styleId="PlaceholderText">
    <w:name w:val="Placeholder Text"/>
    <w:basedOn w:val="DefaultParagraphFont"/>
    <w:uiPriority w:val="99"/>
    <w:semiHidden/>
    <w:rsid w:val="00487DF2"/>
    <w:rPr>
      <w:color w:val="808080"/>
    </w:rPr>
  </w:style>
  <w:style w:type="table" w:customStyle="1" w:styleId="PlainTable41">
    <w:name w:val="Plain Table 41"/>
    <w:basedOn w:val="TableNormal"/>
    <w:uiPriority w:val="44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Heading2Char1">
    <w:name w:val="Heading 2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b/>
      <w:bCs/>
      <w:color w:val="5B9BD5" w:themeColor="accent1"/>
      <w:sz w:val="26"/>
      <w:szCs w:val="42"/>
    </w:rPr>
  </w:style>
  <w:style w:type="character" w:customStyle="1" w:styleId="Heading3Char1">
    <w:name w:val="Heading 3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b/>
      <w:bCs/>
      <w:color w:val="5B9BD5" w:themeColor="accent1"/>
      <w:sz w:val="22"/>
      <w:szCs w:val="36"/>
    </w:rPr>
  </w:style>
  <w:style w:type="character" w:customStyle="1" w:styleId="Heading4Char1">
    <w:name w:val="Heading 4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b/>
      <w:bCs/>
      <w:i/>
      <w:iCs/>
      <w:color w:val="5B9BD5" w:themeColor="accent1"/>
      <w:sz w:val="22"/>
      <w:szCs w:val="36"/>
    </w:rPr>
  </w:style>
  <w:style w:type="character" w:customStyle="1" w:styleId="Heading5Char1">
    <w:name w:val="Heading 5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color w:val="1F4D78" w:themeColor="accent1" w:themeShade="7F"/>
      <w:sz w:val="22"/>
      <w:szCs w:val="36"/>
    </w:rPr>
  </w:style>
  <w:style w:type="character" w:customStyle="1" w:styleId="Heading6Char1">
    <w:name w:val="Heading 6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36"/>
    </w:rPr>
  </w:style>
  <w:style w:type="character" w:customStyle="1" w:styleId="Heading7Char1">
    <w:name w:val="Heading 7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36"/>
    </w:rPr>
  </w:style>
  <w:style w:type="character" w:customStyle="1" w:styleId="Heading8Char1">
    <w:name w:val="Heading 8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color w:val="404040" w:themeColor="text1" w:themeTint="BF"/>
      <w:szCs w:val="32"/>
    </w:rPr>
  </w:style>
  <w:style w:type="character" w:customStyle="1" w:styleId="Heading9Char1">
    <w:name w:val="Heading 9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i/>
      <w:iCs/>
      <w:color w:val="404040" w:themeColor="text1" w:themeTint="BF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B287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1">
    <w:name w:val="Title Char1"/>
    <w:basedOn w:val="DefaultParagraphFont"/>
    <w:uiPriority w:val="10"/>
    <w:rsid w:val="00487DF2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87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1">
    <w:name w:val="Subtitle Char1"/>
    <w:basedOn w:val="DefaultParagraphFont"/>
    <w:uiPriority w:val="11"/>
    <w:rsid w:val="00487DF2"/>
    <w:rPr>
      <w:rFonts w:eastAsiaTheme="minorEastAsia"/>
      <w:color w:val="5A5A5A" w:themeColor="text1" w:themeTint="A5"/>
      <w:spacing w:val="15"/>
      <w:szCs w:val="22"/>
      <w:lang w:bidi="ar-SA"/>
    </w:rPr>
  </w:style>
  <w:style w:type="character" w:styleId="Emphasis">
    <w:name w:val="Emphasis"/>
    <w:basedOn w:val="DefaultParagraphFont"/>
    <w:uiPriority w:val="20"/>
    <w:qFormat/>
    <w:rsid w:val="009B287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9B287E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1">
    <w:name w:val="Quote Char1"/>
    <w:basedOn w:val="DefaultParagraphFont"/>
    <w:uiPriority w:val="29"/>
    <w:rsid w:val="00487DF2"/>
    <w:rPr>
      <w:i/>
      <w:iCs/>
      <w:color w:val="404040" w:themeColor="text1" w:themeTint="BF"/>
      <w:szCs w:val="22"/>
      <w:lang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87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1">
    <w:name w:val="Intense Quote Char1"/>
    <w:basedOn w:val="DefaultParagraphFont"/>
    <w:uiPriority w:val="30"/>
    <w:rsid w:val="00487DF2"/>
    <w:rPr>
      <w:i/>
      <w:iCs/>
      <w:color w:val="5B9BD5" w:themeColor="accent1"/>
      <w:szCs w:val="22"/>
      <w:lang w:bidi="ar-SA"/>
    </w:rPr>
  </w:style>
  <w:style w:type="character" w:styleId="SubtleEmphasis">
    <w:name w:val="Subtle Emphasis"/>
    <w:basedOn w:val="DefaultParagraphFont"/>
    <w:uiPriority w:val="19"/>
    <w:qFormat/>
    <w:rsid w:val="009B287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B287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B287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9B287E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9B287E"/>
    <w:rPr>
      <w:b/>
      <w:bCs/>
      <w:smallCaps/>
      <w:spacing w:val="10"/>
    </w:rPr>
  </w:style>
  <w:style w:type="numbering" w:customStyle="1" w:styleId="NoList2">
    <w:name w:val="No List2"/>
    <w:next w:val="NoList"/>
    <w:uiPriority w:val="99"/>
    <w:semiHidden/>
    <w:unhideWhenUsed/>
    <w:rsid w:val="00487DF2"/>
  </w:style>
  <w:style w:type="paragraph" w:customStyle="1" w:styleId="Caption2">
    <w:name w:val="Caption2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PlainTable411">
    <w:name w:val="Plain Table 411"/>
    <w:basedOn w:val="TableNormal"/>
    <w:uiPriority w:val="44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2">
    <w:name w:val="Table Grid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487DF2"/>
  </w:style>
  <w:style w:type="paragraph" w:customStyle="1" w:styleId="Caption3">
    <w:name w:val="Caption3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3">
    <w:name w:val="Table Grid3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412">
    <w:name w:val="Plain Table 412"/>
    <w:basedOn w:val="TableNormal"/>
    <w:uiPriority w:val="44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numbering" w:customStyle="1" w:styleId="NoList4">
    <w:name w:val="No List4"/>
    <w:next w:val="NoList"/>
    <w:uiPriority w:val="99"/>
    <w:semiHidden/>
    <w:unhideWhenUsed/>
    <w:rsid w:val="00487DF2"/>
  </w:style>
  <w:style w:type="paragraph" w:customStyle="1" w:styleId="Caption4">
    <w:name w:val="Caption4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4">
    <w:name w:val="Table Grid4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">
    <w:name w:val="No List5"/>
    <w:next w:val="NoList"/>
    <w:uiPriority w:val="99"/>
    <w:semiHidden/>
    <w:unhideWhenUsed/>
    <w:rsid w:val="00487DF2"/>
  </w:style>
  <w:style w:type="paragraph" w:customStyle="1" w:styleId="Caption5">
    <w:name w:val="Caption5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5">
    <w:name w:val="Table Grid5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">
    <w:name w:val="No List6"/>
    <w:next w:val="NoList"/>
    <w:uiPriority w:val="99"/>
    <w:semiHidden/>
    <w:unhideWhenUsed/>
    <w:rsid w:val="00487DF2"/>
  </w:style>
  <w:style w:type="paragraph" w:customStyle="1" w:styleId="Caption6">
    <w:name w:val="Caption6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6">
    <w:name w:val="Table Grid6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uiPriority w:val="99"/>
    <w:semiHidden/>
    <w:unhideWhenUsed/>
    <w:rsid w:val="00487DF2"/>
  </w:style>
  <w:style w:type="paragraph" w:customStyle="1" w:styleId="Caption7">
    <w:name w:val="Caption7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7">
    <w:name w:val="Table Grid7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">
    <w:name w:val="No List8"/>
    <w:next w:val="NoList"/>
    <w:uiPriority w:val="99"/>
    <w:semiHidden/>
    <w:unhideWhenUsed/>
    <w:rsid w:val="00487DF2"/>
  </w:style>
  <w:style w:type="paragraph" w:customStyle="1" w:styleId="Caption8">
    <w:name w:val="Caption8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8">
    <w:name w:val="Table Grid8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">
    <w:name w:val="Table Grid5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">
    <w:name w:val="Table Grid6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">
    <w:name w:val="Table Grid9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">
    <w:name w:val="Table Grid4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 Grid24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2">
    <w:name w:val="Table Grid5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">
    <w:name w:val="Table Grid25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2">
    <w:name w:val="Table Grid6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2">
    <w:name w:val="Table Grid7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2">
    <w:name w:val="Table Grid8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2">
    <w:name w:val="Table Grid9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">
    <w:name w:val="Table Grid10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">
    <w:name w:val="Table Grid26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">
    <w:name w:val="Table Grid27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">
    <w:name w:val="Table Grid28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9">
    <w:name w:val="Table Grid29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">
    <w:name w:val="Table Grid3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0">
    <w:name w:val="Table Grid11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4">
    <w:name w:val="Table Grid34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">
    <w:name w:val="Table Grid35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">
    <w:name w:val="Table Grid36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">
    <w:name w:val="Table Grid37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">
    <w:name w:val="Table Grid38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">
    <w:name w:val="Table Grid39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">
    <w:name w:val="Table Grid4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">
    <w:name w:val="Table Grid21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">
    <w:name w:val="Table Grid43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35A5C"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44">
    <w:name w:val="Table Grid44"/>
    <w:basedOn w:val="TableNormal"/>
    <w:next w:val="TableGrid"/>
    <w:uiPriority w:val="59"/>
    <w:rsid w:val="00335A5C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">
    <w:name w:val="Table Grid45"/>
    <w:basedOn w:val="TableNormal"/>
    <w:next w:val="TableGrid"/>
    <w:uiPriority w:val="59"/>
    <w:rsid w:val="00335A5C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6">
    <w:name w:val="Table Grid46"/>
    <w:basedOn w:val="TableNormal"/>
    <w:next w:val="TableGrid"/>
    <w:uiPriority w:val="59"/>
    <w:rsid w:val="00335A5C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A00ABD"/>
    <w:pPr>
      <w:spacing w:after="0" w:line="240" w:lineRule="auto"/>
    </w:pPr>
    <w:rPr>
      <w:rFonts w:ascii="Calibri" w:eastAsia="Calibri" w:hAnsi="Calibri" w:cs="DaunPenh"/>
    </w:rPr>
  </w:style>
  <w:style w:type="paragraph" w:customStyle="1" w:styleId="Standard">
    <w:name w:val="Standard"/>
    <w:rsid w:val="00A82E72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sz w:val="20"/>
      <w:szCs w:val="20"/>
      <w:lang w:bidi="he-IL"/>
    </w:rPr>
  </w:style>
  <w:style w:type="table" w:customStyle="1" w:styleId="TableGrid47">
    <w:name w:val="Table Grid47"/>
    <w:basedOn w:val="TableNormal"/>
    <w:next w:val="TableGrid"/>
    <w:uiPriority w:val="39"/>
    <w:rsid w:val="00A82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">
    <w:name w:val="Table Grid48"/>
    <w:basedOn w:val="TableNormal"/>
    <w:next w:val="TableGrid"/>
    <w:uiPriority w:val="39"/>
    <w:rsid w:val="00AA68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C728CB"/>
  </w:style>
  <w:style w:type="paragraph" w:customStyle="1" w:styleId="MTDisplayEquation">
    <w:name w:val="MTDisplayEquation"/>
    <w:basedOn w:val="Normal"/>
    <w:next w:val="Normal"/>
    <w:link w:val="MTDisplayEquationChar"/>
    <w:rsid w:val="00C728CB"/>
    <w:pPr>
      <w:tabs>
        <w:tab w:val="center" w:pos="5040"/>
        <w:tab w:val="right" w:pos="10100"/>
      </w:tabs>
      <w:spacing w:after="0" w:line="240" w:lineRule="auto"/>
    </w:pPr>
    <w:rPr>
      <w:rFonts w:ascii="Khmer OS" w:eastAsia="Times New Roman" w:hAnsi="Khmer OS" w:cs="Khmer OS"/>
      <w:lang w:val="x-none" w:eastAsia="x-none"/>
    </w:rPr>
  </w:style>
  <w:style w:type="character" w:customStyle="1" w:styleId="MTDisplayEquationChar">
    <w:name w:val="MTDisplayEquation Char"/>
    <w:link w:val="MTDisplayEquation"/>
    <w:rsid w:val="00C728CB"/>
    <w:rPr>
      <w:rFonts w:ascii="Khmer OS" w:eastAsia="Times New Roman" w:hAnsi="Khmer OS" w:cs="Khmer OS"/>
      <w:szCs w:val="22"/>
      <w:lang w:val="x-none" w:eastAsia="x-none"/>
    </w:rPr>
  </w:style>
  <w:style w:type="character" w:styleId="FollowedHyperlink">
    <w:name w:val="FollowedHyperlink"/>
    <w:uiPriority w:val="99"/>
    <w:unhideWhenUsed/>
    <w:rsid w:val="00C728CB"/>
    <w:rPr>
      <w:color w:val="800080"/>
      <w:u w:val="single"/>
    </w:rPr>
  </w:style>
  <w:style w:type="numbering" w:customStyle="1" w:styleId="MYSTYLE">
    <w:name w:val="MY STYLE"/>
    <w:uiPriority w:val="99"/>
    <w:rsid w:val="00C728CB"/>
    <w:pPr>
      <w:numPr>
        <w:numId w:val="5"/>
      </w:numPr>
    </w:pPr>
  </w:style>
  <w:style w:type="numbering" w:customStyle="1" w:styleId="Style2">
    <w:name w:val="Style2"/>
    <w:uiPriority w:val="99"/>
    <w:rsid w:val="00C728CB"/>
    <w:pPr>
      <w:numPr>
        <w:numId w:val="6"/>
      </w:numPr>
    </w:pPr>
  </w:style>
  <w:style w:type="numbering" w:customStyle="1" w:styleId="Style3">
    <w:name w:val="Style3"/>
    <w:uiPriority w:val="99"/>
    <w:rsid w:val="00C728CB"/>
    <w:pPr>
      <w:numPr>
        <w:numId w:val="7"/>
      </w:numPr>
    </w:pPr>
  </w:style>
  <w:style w:type="numbering" w:customStyle="1" w:styleId="Style4">
    <w:name w:val="Style4"/>
    <w:uiPriority w:val="99"/>
    <w:rsid w:val="00C728CB"/>
    <w:pPr>
      <w:numPr>
        <w:numId w:val="8"/>
      </w:numPr>
    </w:pPr>
  </w:style>
  <w:style w:type="numbering" w:customStyle="1" w:styleId="Style5">
    <w:name w:val="Style5"/>
    <w:uiPriority w:val="99"/>
    <w:rsid w:val="00C728CB"/>
    <w:pPr>
      <w:numPr>
        <w:numId w:val="9"/>
      </w:numPr>
    </w:pPr>
  </w:style>
  <w:style w:type="numbering" w:customStyle="1" w:styleId="Style6">
    <w:name w:val="Style6"/>
    <w:uiPriority w:val="99"/>
    <w:rsid w:val="00C728CB"/>
    <w:pPr>
      <w:numPr>
        <w:numId w:val="10"/>
      </w:numPr>
    </w:pPr>
  </w:style>
  <w:style w:type="numbering" w:customStyle="1" w:styleId="Style7">
    <w:name w:val="Style7"/>
    <w:uiPriority w:val="99"/>
    <w:rsid w:val="00C728CB"/>
    <w:pPr>
      <w:numPr>
        <w:numId w:val="11"/>
      </w:numPr>
    </w:pPr>
  </w:style>
  <w:style w:type="numbering" w:customStyle="1" w:styleId="Style8">
    <w:name w:val="Style8"/>
    <w:uiPriority w:val="99"/>
    <w:rsid w:val="00C728CB"/>
    <w:pPr>
      <w:numPr>
        <w:numId w:val="12"/>
      </w:numPr>
    </w:pPr>
  </w:style>
  <w:style w:type="numbering" w:customStyle="1" w:styleId="Style9">
    <w:name w:val="Style9"/>
    <w:uiPriority w:val="99"/>
    <w:rsid w:val="00C728CB"/>
    <w:pPr>
      <w:numPr>
        <w:numId w:val="13"/>
      </w:numPr>
    </w:pPr>
  </w:style>
  <w:style w:type="paragraph" w:styleId="TOC4">
    <w:name w:val="toc 4"/>
    <w:basedOn w:val="Normal"/>
    <w:next w:val="Normal"/>
    <w:autoRedefine/>
    <w:uiPriority w:val="39"/>
    <w:unhideWhenUsed/>
    <w:rsid w:val="00C728CB"/>
    <w:pPr>
      <w:spacing w:after="200" w:line="276" w:lineRule="auto"/>
      <w:ind w:left="660"/>
    </w:pPr>
    <w:rPr>
      <w:rFonts w:ascii="Calibri" w:eastAsia="Calibri" w:hAnsi="Calibri" w:cs="DaunPenh"/>
    </w:rPr>
  </w:style>
  <w:style w:type="paragraph" w:styleId="BodyText">
    <w:name w:val="Body Text"/>
    <w:basedOn w:val="Normal"/>
    <w:link w:val="BodyTextChar"/>
    <w:rsid w:val="00C728CB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C728CB"/>
    <w:rPr>
      <w:rFonts w:ascii="Times New Roman" w:eastAsia="Times New Roman" w:hAnsi="Times New Roman" w:cs="Times New Roman"/>
      <w:szCs w:val="22"/>
      <w:lang w:val="x-none" w:eastAsia="x-none" w:bidi="ar-SA"/>
    </w:rPr>
  </w:style>
  <w:style w:type="character" w:styleId="LineNumber">
    <w:name w:val="line number"/>
    <w:uiPriority w:val="99"/>
    <w:semiHidden/>
    <w:unhideWhenUsed/>
    <w:rsid w:val="00C728CB"/>
  </w:style>
  <w:style w:type="table" w:customStyle="1" w:styleId="TableGrid49">
    <w:name w:val="Table Grid49"/>
    <w:basedOn w:val="TableNormal"/>
    <w:next w:val="TableGrid"/>
    <w:uiPriority w:val="39"/>
    <w:rsid w:val="00C728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">
    <w:name w:val="Para"/>
    <w:basedOn w:val="Normal"/>
    <w:link w:val="ParaChar"/>
    <w:uiPriority w:val="3"/>
    <w:qFormat/>
    <w:rsid w:val="00715DAF"/>
    <w:pPr>
      <w:spacing w:before="120" w:beforeAutospacing="1" w:after="120" w:afterAutospacing="1" w:line="240" w:lineRule="auto"/>
      <w:ind w:left="680" w:right="680"/>
      <w:jc w:val="both"/>
    </w:pPr>
    <w:rPr>
      <w:rFonts w:ascii="Times New Roman" w:eastAsia="SimSun" w:hAnsi="Times New Roman" w:cs="Times New Roman"/>
      <w:szCs w:val="20"/>
    </w:rPr>
  </w:style>
  <w:style w:type="character" w:customStyle="1" w:styleId="ParaChar">
    <w:name w:val="Para Char"/>
    <w:basedOn w:val="DefaultParagraphFont"/>
    <w:link w:val="Para"/>
    <w:uiPriority w:val="3"/>
    <w:rsid w:val="00715DAF"/>
    <w:rPr>
      <w:rFonts w:ascii="Times New Roman" w:eastAsia="SimSun" w:hAnsi="Times New Roman" w:cs="Times New Roman"/>
      <w:szCs w:val="20"/>
      <w:lang w:bidi="ar-SA"/>
    </w:rPr>
  </w:style>
  <w:style w:type="numbering" w:customStyle="1" w:styleId="NoList9">
    <w:name w:val="No List9"/>
    <w:next w:val="NoList"/>
    <w:uiPriority w:val="99"/>
    <w:semiHidden/>
    <w:unhideWhenUsed/>
    <w:rsid w:val="00226E05"/>
  </w:style>
  <w:style w:type="table" w:customStyle="1" w:styleId="TableGrid50">
    <w:name w:val="Table Grid50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">
    <w:name w:val="No List11"/>
    <w:next w:val="NoList"/>
    <w:uiPriority w:val="99"/>
    <w:semiHidden/>
    <w:unhideWhenUsed/>
    <w:rsid w:val="00226E05"/>
  </w:style>
  <w:style w:type="numbering" w:customStyle="1" w:styleId="NoList21">
    <w:name w:val="No List21"/>
    <w:next w:val="NoList"/>
    <w:uiPriority w:val="99"/>
    <w:semiHidden/>
    <w:unhideWhenUsed/>
    <w:rsid w:val="00226E05"/>
  </w:style>
  <w:style w:type="numbering" w:customStyle="1" w:styleId="NoList31">
    <w:name w:val="No List31"/>
    <w:next w:val="NoList"/>
    <w:uiPriority w:val="99"/>
    <w:semiHidden/>
    <w:unhideWhenUsed/>
    <w:rsid w:val="00226E05"/>
  </w:style>
  <w:style w:type="numbering" w:customStyle="1" w:styleId="NoList41">
    <w:name w:val="No List41"/>
    <w:next w:val="NoList"/>
    <w:uiPriority w:val="99"/>
    <w:semiHidden/>
    <w:unhideWhenUsed/>
    <w:rsid w:val="00226E05"/>
  </w:style>
  <w:style w:type="numbering" w:customStyle="1" w:styleId="NoList51">
    <w:name w:val="No List51"/>
    <w:next w:val="NoList"/>
    <w:uiPriority w:val="99"/>
    <w:semiHidden/>
    <w:unhideWhenUsed/>
    <w:rsid w:val="00226E05"/>
  </w:style>
  <w:style w:type="numbering" w:customStyle="1" w:styleId="NoList61">
    <w:name w:val="No List61"/>
    <w:next w:val="NoList"/>
    <w:uiPriority w:val="99"/>
    <w:semiHidden/>
    <w:unhideWhenUsed/>
    <w:rsid w:val="00226E05"/>
  </w:style>
  <w:style w:type="numbering" w:customStyle="1" w:styleId="NoList71">
    <w:name w:val="No List71"/>
    <w:next w:val="NoList"/>
    <w:uiPriority w:val="99"/>
    <w:semiHidden/>
    <w:unhideWhenUsed/>
    <w:rsid w:val="00226E05"/>
  </w:style>
  <w:style w:type="numbering" w:customStyle="1" w:styleId="NoList81">
    <w:name w:val="No List81"/>
    <w:next w:val="NoList"/>
    <w:uiPriority w:val="99"/>
    <w:semiHidden/>
    <w:unhideWhenUsed/>
    <w:rsid w:val="00226E05"/>
  </w:style>
  <w:style w:type="table" w:customStyle="1" w:styleId="TableGrid93">
    <w:name w:val="Table Grid93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3">
    <w:name w:val="Table Grid103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">
    <w:name w:val="Table Grid112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">
    <w:name w:val="Table Grid12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1">
    <w:name w:val="Table Grid13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1">
    <w:name w:val="Table Grid14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1">
    <w:name w:val="Table Grid15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1">
    <w:name w:val="Table Grid16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1">
    <w:name w:val="Table Grid17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1">
    <w:name w:val="Table Grid18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1">
    <w:name w:val="Table Grid19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1">
    <w:name w:val="Table Grid20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1">
    <w:name w:val="Table Grid23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1">
    <w:name w:val="Table Grid24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1">
    <w:name w:val="Table Grid25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1">
    <w:name w:val="Table Grid35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1">
    <w:name w:val="Table Grid36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1">
    <w:name w:val="Table Grid37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1">
    <w:name w:val="Table Grid38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1">
    <w:name w:val="Table Grid39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1">
    <w:name w:val="Table Grid40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1">
    <w:name w:val="Table Grid210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1">
    <w:name w:val="Table Grid471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1">
    <w:name w:val="Table Grid481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91">
    <w:name w:val="Table Grid491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21">
    <w:name w:val="Grid Table 21"/>
    <w:basedOn w:val="TableNormal"/>
    <w:uiPriority w:val="47"/>
    <w:rsid w:val="000852E4"/>
    <w:pPr>
      <w:spacing w:after="0" w:line="240" w:lineRule="auto"/>
    </w:pPr>
    <w:rPr>
      <w:rFonts w:eastAsiaTheme="minorHAnsi"/>
      <w:sz w:val="24"/>
      <w:szCs w:val="24"/>
      <w:lang w:bidi="ar-SA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NL4">
    <w:name w:val="NL4"/>
    <w:basedOn w:val="Para"/>
    <w:semiHidden/>
    <w:rsid w:val="000852E4"/>
    <w:pPr>
      <w:numPr>
        <w:numId w:val="19"/>
      </w:numPr>
      <w:tabs>
        <w:tab w:val="left" w:pos="340"/>
      </w:tabs>
      <w:spacing w:before="0" w:beforeAutospacing="0" w:afterAutospacing="0"/>
      <w:ind w:left="2410" w:hanging="369"/>
      <w:contextualSpacing/>
    </w:pPr>
    <w:rPr>
      <w:noProof/>
      <w:lang w:val="en-GB" w:bidi="ar-SA"/>
    </w:rPr>
  </w:style>
  <w:style w:type="table" w:customStyle="1" w:styleId="TableGrid53">
    <w:name w:val="Table Grid53"/>
    <w:basedOn w:val="TableNormal"/>
    <w:next w:val="TableGrid"/>
    <w:uiPriority w:val="39"/>
    <w:rsid w:val="000852E4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852E4"/>
    <w:pPr>
      <w:spacing w:after="0" w:line="240" w:lineRule="auto"/>
    </w:pPr>
    <w:rPr>
      <w:sz w:val="20"/>
      <w:szCs w:val="32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852E4"/>
    <w:rPr>
      <w:sz w:val="20"/>
      <w:szCs w:val="32"/>
    </w:rPr>
  </w:style>
  <w:style w:type="character" w:styleId="EndnoteReference">
    <w:name w:val="endnote reference"/>
    <w:basedOn w:val="DefaultParagraphFont"/>
    <w:uiPriority w:val="99"/>
    <w:semiHidden/>
    <w:unhideWhenUsed/>
    <w:rsid w:val="000852E4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0852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52E4"/>
    <w:pPr>
      <w:spacing w:line="240" w:lineRule="auto"/>
    </w:pPr>
    <w:rPr>
      <w:sz w:val="20"/>
      <w:szCs w:val="32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52E4"/>
    <w:rPr>
      <w:sz w:val="20"/>
      <w:szCs w:val="3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52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52E4"/>
    <w:rPr>
      <w:b/>
      <w:bCs/>
      <w:sz w:val="20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0852E4"/>
    <w:rPr>
      <w:szCs w:val="36"/>
    </w:rPr>
  </w:style>
  <w:style w:type="paragraph" w:customStyle="1" w:styleId="Pa75">
    <w:name w:val="Pa7+5"/>
    <w:basedOn w:val="Default"/>
    <w:next w:val="Default"/>
    <w:uiPriority w:val="99"/>
    <w:rsid w:val="004D15FA"/>
    <w:pPr>
      <w:spacing w:line="231" w:lineRule="atLeast"/>
    </w:pPr>
    <w:rPr>
      <w:rFonts w:ascii="Berkeley" w:eastAsiaTheme="minorEastAsia" w:hAnsi="Berkeley" w:cstheme="minorBidi"/>
      <w:color w:val="auto"/>
    </w:rPr>
  </w:style>
  <w:style w:type="table" w:customStyle="1" w:styleId="TableGrid531">
    <w:name w:val="Table Grid531"/>
    <w:basedOn w:val="TableNormal"/>
    <w:next w:val="TableGrid"/>
    <w:uiPriority w:val="39"/>
    <w:rsid w:val="005734E2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4">
    <w:name w:val="Table Grid54"/>
    <w:basedOn w:val="TableNormal"/>
    <w:next w:val="TableGrid"/>
    <w:uiPriority w:val="39"/>
    <w:rsid w:val="001018B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2">
    <w:name w:val="Table Grid472"/>
    <w:basedOn w:val="TableNormal"/>
    <w:next w:val="TableGrid"/>
    <w:uiPriority w:val="39"/>
    <w:rsid w:val="003C6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5">
    <w:name w:val="Table Grid55"/>
    <w:basedOn w:val="TableNormal"/>
    <w:next w:val="TableGrid"/>
    <w:uiPriority w:val="39"/>
    <w:rsid w:val="00094FDC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CB3A3D"/>
    <w:rPr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95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558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910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291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9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928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171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293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97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78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86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9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523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99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576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111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40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21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109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316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508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064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76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9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56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618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54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42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2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23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5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1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12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20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4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13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849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0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4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0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7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073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451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683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525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719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1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14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8706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77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036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958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9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336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7331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2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2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059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30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Placeholder1</b:Tag>
    <b:SourceType>Book</b:SourceType>
    <b:Guid>{AFC40E66-2893-41EA-842C-F9A95E725BDA}</b:Guid>
    <b:Author>
      <b:Author>
        <b:NameList>
          <b:Person>
            <b:Last>នាយកដ្ឋានធានាគុណភាពអប់រំ</b:Last>
          </b:Person>
        </b:NameList>
      </b:Author>
    </b:Author>
    <b:Title>ក្របខណ្ឌរង្វាយតម្លៃលទ្ធផលសិក្សារបស់សិស្សកម្រិតមតេ្តយ្យសិក្សា និងអប់រំចំណេះទូទៅ</b:Title>
    <b:Year>២០១៨</b:Year>
    <b:Publisher>ក្រសួងអយក</b:Publisher>
    <b:LCID>en-US</b:LCID>
    <b:City>ភ្នំពេញ</b:City>
    <b:RefOrder>1</b:RefOrder>
  </b:Source>
  <b:Source>
    <b:Tag>ក្រ០៦1</b:Tag>
    <b:SourceType>Book</b:SourceType>
    <b:Guid>{1508DC44-2359-4A0C-8117-0F62E04F34F2}</b:Guid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Title>កម្មវិធីសិក្សាលម្អិតគណិតវិទ្យា សម្រាប់អប់រំមូលដ្ឋានចំណេះទូទៅ</b:Title>
    <b:Year>២០០៦</b:Year>
    <b:Publisher>ក្រសួងអយក</b:Publisher>
    <b:RefOrder>4</b:RefOrder>
  </b:Source>
  <b:Source>
    <b:Tag>នាយ០៦</b:Tag>
    <b:SourceType>Book</b:SourceType>
    <b:Guid>{F693D973-A3A1-455F-B40E-0340D67B1E08}</b:Guid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Title>កម្មវិធីសិក្សាលម្អិតភាសាខ្មែរ សម្រាប់អប់រំមូលដ្ឋានចំណេះទូទៅ</b:Title>
    <b:Year>២០០៦</b:Year>
    <b:Publisher>ក្រសួងអយក</b:Publisher>
    <b:RefOrder>3</b:RefOrder>
  </b:Source>
  <b:Source>
    <b:Tag>ក្រ</b:Tag>
    <b:SourceType>Book</b:SourceType>
    <b:Guid>{EE96FAA8-21B5-41F1-A5E7-1DB71A10E146}</b:Guid>
    <b:Author>
      <b:Author>
        <b:NameList>
          <b:Person>
            <b:Last>នាយកដ្ឋានបឋមសិក្សា</b:Last>
          </b:Person>
        </b:NameList>
      </b:Author>
    </b:Author>
    <b:Title>បញ្ជីស្រង់ពិន្ទុ</b:Title>
    <b:Publisher>ក្រសួងអយក</b:Publisher>
    <b:Year>២០១៩</b:Year>
    <b:RefOrder>7</b:RefOrder>
  </b:Source>
  <b:Source>
    <b:Tag>MoE20</b:Tag>
    <b:SourceType>Report</b:SourceType>
    <b:Guid>{884BDA60-DBF1-4AC4-B539-939BE0A0C270}</b:Guid>
    <b:Title>សេចក្តីណែនាំដំណើរការគ្រឹះស្ថានបឋមសិក្សា និងមត្តេយ្យសិក្សាសាធារណៈឆ្នាំសិក្សា ២០១៩-២០២០</b:Title>
    <b:City>ភ្នំពេញ</b:City>
    <b:Publisher>ក្រសួងអយក</b:Publisher>
    <b:Author>
      <b:Author>
        <b:NameList>
          <b:Person>
            <b:Last>នាយកដ្ឋានបឋមសិក្សា</b:Last>
          </b:Person>
        </b:NameList>
      </b:Author>
    </b:Author>
    <b:Year>២០១៩</b:Year>
    <b:RefOrder>10</b:RefOrder>
  </b:Source>
  <b:Source>
    <b:Tag>ក្រ1</b:Tag>
    <b:SourceType>Book</b:SourceType>
    <b:Guid>{9A92B300-F4CD-4398-83D3-6F62985229BC}</b:Guid>
    <b:Title>កម្មវិធីសិក្សាគោល សម្រាប់អប់រំមូលដ្ឋានចំណេះទូទៅ</b:Title>
    <b:Publisher>ក្រសួងអយក</b:Publisher>
    <b:City>ភ្នំពេញ</b:City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Year>២០០៦</b:Year>
    <b:RefOrder>5</b:RefOrder>
  </b:Source>
  <b:Source>
    <b:Tag>Cla12</b:Tag>
    <b:SourceType>Book</b:SourceType>
    <b:Guid>{0E2B87F2-3A2F-411A-84FB-0DFC9965EDC8}</b:Guid>
    <b:Title>Classroom assessment: Concept and applications</b:Title>
    <b:Year>2012</b:Year>
    <b:Author>
      <b:Author>
        <b:NameList>
          <b:Person>
            <b:Last>Russell</b:Last>
            <b:First>Michael</b:First>
            <b:Middle>K.</b:Middle>
          </b:Person>
          <b:Person>
            <b:Last>Airasian</b:Last>
            <b:First>Peter</b:First>
            <b:Middle>W.</b:Middle>
          </b:Person>
        </b:NameList>
      </b:Author>
    </b:Author>
    <b:City>New York</b:City>
    <b:Publisher>McGraw-Hill</b:Publisher>
    <b:RefOrder>8</b:RefOrder>
  </b:Source>
  <b:Source>
    <b:Tag>TIM15</b:Tag>
    <b:SourceType>Book</b:SourceType>
    <b:Guid>{6A387F1E-A3E8-4C17-8764-B147A652CD9B}</b:Guid>
    <b:Author>
      <b:Author>
        <b:NameList>
          <b:Person>
            <b:Last>Mullis</b:Last>
            <b:First>Ina</b:First>
            <b:Middle>V.S.</b:Middle>
          </b:Person>
          <b:Person>
            <b:Last>Martin</b:Last>
            <b:First>Michael</b:First>
            <b:Middle>O.</b:Middle>
          </b:Person>
        </b:NameList>
      </b:Author>
    </b:Author>
    <b:Title>TIMSS: Item Writing Guideline</b:Title>
    <b:Year>2011</b:Year>
    <b:Publisher>TIMSS &amp; PIRLS: International Study Center</b:Publisher>
    <b:City>Boston</b:City>
    <b:RefOrder>9</b:RefOrder>
  </b:Source>
  <b:Source>
    <b:Tag>MDa09</b:Tag>
    <b:SourceType>Book</b:SourceType>
    <b:Guid>{0F4C85CD-D5DC-494C-9ECF-553C56443CB9}</b:Guid>
    <b:Author>
      <b:Author>
        <b:NameList>
          <b:Person>
            <b:Last>Miller</b:Last>
            <b:First>M.</b:First>
            <b:Middle>David</b:Middle>
          </b:Person>
          <b:Person>
            <b:Last>LINN</b:Last>
            <b:First>Robert</b:First>
            <b:Middle>L.</b:Middle>
          </b:Person>
          <b:Person>
            <b:Last>Gronlund</b:Last>
            <b:First>Norman</b:First>
            <b:Middle>E.</b:Middle>
          </b:Person>
        </b:NameList>
      </b:Author>
    </b:Author>
    <b:Title>Measurement and Assessment in Teaching</b:Title>
    <b:Year>2009</b:Year>
    <b:City>New Jersey</b:City>
    <b:Publisher>Pearson Education</b:Publisher>
    <b:RefOrder>2</b:RefOrder>
  </b:Source>
  <b:Source>
    <b:Tag>នាយ១៥</b:Tag>
    <b:SourceType>Book</b:SourceType>
    <b:Guid>{302C75CD-F3A7-4732-9CE7-9F5FAD7E7B4F}</b:Guid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Title>ឯកសារណែនាំអភិវឌ្ឍន៍វិញ្ញាសាសម្រាប់ការប្រឡងសញ្ញាបត្រមធ្យមសិក្សាបឋមភូមិ</b:Title>
    <b:Year>២០១៥</b:Year>
    <b:Publisher>ក្រសួងអយក</b:Publisher>
    <b:City>ភ្នំពេញ</b:City>
    <b:RefOrder>6</b:RefOrder>
  </b:Source>
</b:Sources>
</file>

<file path=customXml/itemProps1.xml><?xml version="1.0" encoding="utf-8"?>
<ds:datastoreItem xmlns:ds="http://schemas.openxmlformats.org/officeDocument/2006/customXml" ds:itemID="{92843B83-AE3F-412E-8CCF-04D515220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TTP_Try</dc:creator>
  <cp:keywords/>
  <dc:description/>
  <cp:lastModifiedBy>Sophak Phorn</cp:lastModifiedBy>
  <cp:revision>3</cp:revision>
  <cp:lastPrinted>2020-06-06T15:58:00Z</cp:lastPrinted>
  <dcterms:created xsi:type="dcterms:W3CDTF">2024-08-23T12:42:00Z</dcterms:created>
  <dcterms:modified xsi:type="dcterms:W3CDTF">2026-08-05T09:13:00Z</dcterms:modified>
</cp:coreProperties>
</file>